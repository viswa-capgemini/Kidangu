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01C4BEB4" w:rsidR="007C2559" w:rsidRDefault="002B1DF9" w:rsidP="007C2559">
      <w:pPr>
        <w:pStyle w:val="BodyText"/>
        <w:kinsoku w:val="0"/>
        <w:overflowPunct w:val="0"/>
        <w:spacing w:before="4"/>
        <w:ind w:left="0"/>
        <w:rPr>
          <w:rFonts w:ascii="Times New Roman" w:hAnsi="Times New Roman" w:cs="Times New Roman"/>
          <w:sz w:val="9"/>
          <w:szCs w:val="9"/>
        </w:rPr>
      </w:pPr>
      <w:r>
        <w:rPr>
          <w:rFonts w:ascii="Times New Roman" w:hAnsi="Times New Roman" w:cs="Times New Roman"/>
          <w:sz w:val="9"/>
          <w:szCs w:val="9"/>
        </w:rPr>
        <w:tab/>
      </w:r>
      <w:r w:rsidR="7FAB4CB4" w:rsidRPr="7A05B0E9">
        <w:rPr>
          <w:rFonts w:ascii="Times New Roman" w:hAnsi="Times New Roman" w:cs="Times New Roman"/>
          <w:sz w:val="9"/>
          <w:szCs w:val="9"/>
        </w:rPr>
        <w:t xml:space="preserve">  </w:t>
      </w:r>
    </w:p>
    <w:p w14:paraId="0C30CEC7" w14:textId="77777777" w:rsidR="007C2559" w:rsidRDefault="007C2559" w:rsidP="007C2559">
      <w:pPr>
        <w:pStyle w:val="BodyText"/>
        <w:kinsoku w:val="0"/>
        <w:overflowPunct w:val="0"/>
        <w:spacing w:before="0" w:line="200" w:lineRule="atLeast"/>
        <w:ind w:left="154"/>
        <w:rPr>
          <w:rFonts w:ascii="Times New Roman" w:hAnsi="Times New Roman" w:cs="Times New Roman"/>
        </w:rPr>
      </w:pPr>
      <w:r>
        <w:rPr>
          <w:rFonts w:ascii="Times New Roman" w:hAnsi="Times New Roman" w:cs="Times New Roman"/>
          <w:noProof/>
        </w:rPr>
        <mc:AlternateContent>
          <mc:Choice Requires="wpg">
            <w:drawing>
              <wp:inline distT="0" distB="0" distL="0" distR="0" wp14:anchorId="487723A8" wp14:editId="07777777">
                <wp:extent cx="5749925" cy="5753735"/>
                <wp:effectExtent l="8255" t="2540" r="4445" b="6350"/>
                <wp:docPr id="4329" name="Group 4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9925" cy="5753735"/>
                          <a:chOff x="0" y="0"/>
                          <a:chExt cx="9055" cy="9061"/>
                        </a:xfrm>
                      </wpg:grpSpPr>
                      <wps:wsp>
                        <wps:cNvPr id="4330" name="Freeform 3812"/>
                        <wps:cNvSpPr>
                          <a:spLocks/>
                        </wps:cNvSpPr>
                        <wps:spPr bwMode="auto">
                          <a:xfrm>
                            <a:off x="27" y="28"/>
                            <a:ext cx="9000" cy="6450"/>
                          </a:xfrm>
                          <a:custGeom>
                            <a:avLst/>
                            <a:gdLst>
                              <a:gd name="T0" fmla="*/ 0 w 9000"/>
                              <a:gd name="T1" fmla="*/ 6450 h 6450"/>
                              <a:gd name="T2" fmla="*/ 9000 w 9000"/>
                              <a:gd name="T3" fmla="*/ 6450 h 6450"/>
                              <a:gd name="T4" fmla="*/ 9000 w 9000"/>
                              <a:gd name="T5" fmla="*/ 0 h 6450"/>
                              <a:gd name="T6" fmla="*/ 0 w 9000"/>
                              <a:gd name="T7" fmla="*/ 0 h 6450"/>
                              <a:gd name="T8" fmla="*/ 0 w 9000"/>
                              <a:gd name="T9" fmla="*/ 6450 h 6450"/>
                            </a:gdLst>
                            <a:ahLst/>
                            <a:cxnLst>
                              <a:cxn ang="0">
                                <a:pos x="T0" y="T1"/>
                              </a:cxn>
                              <a:cxn ang="0">
                                <a:pos x="T2" y="T3"/>
                              </a:cxn>
                              <a:cxn ang="0">
                                <a:pos x="T4" y="T5"/>
                              </a:cxn>
                              <a:cxn ang="0">
                                <a:pos x="T6" y="T7"/>
                              </a:cxn>
                              <a:cxn ang="0">
                                <a:pos x="T8" y="T9"/>
                              </a:cxn>
                            </a:cxnLst>
                            <a:rect l="0" t="0" r="r" b="b"/>
                            <a:pathLst>
                              <a:path w="9000" h="6450">
                                <a:moveTo>
                                  <a:pt x="0" y="6450"/>
                                </a:moveTo>
                                <a:lnTo>
                                  <a:pt x="9000" y="6450"/>
                                </a:lnTo>
                                <a:lnTo>
                                  <a:pt x="9000" y="0"/>
                                </a:lnTo>
                                <a:lnTo>
                                  <a:pt x="0" y="0"/>
                                </a:lnTo>
                                <a:lnTo>
                                  <a:pt x="0" y="6450"/>
                                </a:lnTo>
                                <a:close/>
                              </a:path>
                            </a:pathLst>
                          </a:custGeom>
                          <a:solidFill>
                            <a:srgbClr val="8DB1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31" name="Freeform 3813"/>
                        <wps:cNvSpPr>
                          <a:spLocks/>
                        </wps:cNvSpPr>
                        <wps:spPr bwMode="auto">
                          <a:xfrm>
                            <a:off x="27" y="9004"/>
                            <a:ext cx="9000" cy="28"/>
                          </a:xfrm>
                          <a:custGeom>
                            <a:avLst/>
                            <a:gdLst>
                              <a:gd name="T0" fmla="*/ 0 w 9000"/>
                              <a:gd name="T1" fmla="*/ 27 h 28"/>
                              <a:gd name="T2" fmla="*/ 9000 w 9000"/>
                              <a:gd name="T3" fmla="*/ 27 h 28"/>
                              <a:gd name="T4" fmla="*/ 9000 w 9000"/>
                              <a:gd name="T5" fmla="*/ 0 h 28"/>
                              <a:gd name="T6" fmla="*/ 0 w 9000"/>
                              <a:gd name="T7" fmla="*/ 0 h 28"/>
                              <a:gd name="T8" fmla="*/ 0 w 9000"/>
                              <a:gd name="T9" fmla="*/ 27 h 28"/>
                            </a:gdLst>
                            <a:ahLst/>
                            <a:cxnLst>
                              <a:cxn ang="0">
                                <a:pos x="T0" y="T1"/>
                              </a:cxn>
                              <a:cxn ang="0">
                                <a:pos x="T2" y="T3"/>
                              </a:cxn>
                              <a:cxn ang="0">
                                <a:pos x="T4" y="T5"/>
                              </a:cxn>
                              <a:cxn ang="0">
                                <a:pos x="T6" y="T7"/>
                              </a:cxn>
                              <a:cxn ang="0">
                                <a:pos x="T8" y="T9"/>
                              </a:cxn>
                            </a:cxnLst>
                            <a:rect l="0" t="0" r="r" b="b"/>
                            <a:pathLst>
                              <a:path w="9000" h="28">
                                <a:moveTo>
                                  <a:pt x="0" y="27"/>
                                </a:moveTo>
                                <a:lnTo>
                                  <a:pt x="9000" y="27"/>
                                </a:lnTo>
                                <a:lnTo>
                                  <a:pt x="9000" y="0"/>
                                </a:lnTo>
                                <a:lnTo>
                                  <a:pt x="0" y="0"/>
                                </a:lnTo>
                                <a:lnTo>
                                  <a:pt x="0" y="27"/>
                                </a:lnTo>
                                <a:close/>
                              </a:path>
                            </a:pathLst>
                          </a:custGeom>
                          <a:solidFill>
                            <a:srgbClr val="8DB1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32" name="Freeform 3814"/>
                        <wps:cNvSpPr>
                          <a:spLocks/>
                        </wps:cNvSpPr>
                        <wps:spPr bwMode="auto">
                          <a:xfrm>
                            <a:off x="28" y="28"/>
                            <a:ext cx="8998" cy="9004"/>
                          </a:xfrm>
                          <a:custGeom>
                            <a:avLst/>
                            <a:gdLst>
                              <a:gd name="T0" fmla="*/ 8997 w 8998"/>
                              <a:gd name="T1" fmla="*/ 0 h 9004"/>
                              <a:gd name="T2" fmla="*/ 0 w 8998"/>
                              <a:gd name="T3" fmla="*/ 0 h 9004"/>
                              <a:gd name="T4" fmla="*/ 0 w 8998"/>
                              <a:gd name="T5" fmla="*/ 9003 h 9004"/>
                              <a:gd name="T6" fmla="*/ 8997 w 8998"/>
                              <a:gd name="T7" fmla="*/ 9003 h 9004"/>
                              <a:gd name="T8" fmla="*/ 8997 w 8998"/>
                              <a:gd name="T9" fmla="*/ 0 h 9004"/>
                            </a:gdLst>
                            <a:ahLst/>
                            <a:cxnLst>
                              <a:cxn ang="0">
                                <a:pos x="T0" y="T1"/>
                              </a:cxn>
                              <a:cxn ang="0">
                                <a:pos x="T2" y="T3"/>
                              </a:cxn>
                              <a:cxn ang="0">
                                <a:pos x="T4" y="T5"/>
                              </a:cxn>
                              <a:cxn ang="0">
                                <a:pos x="T6" y="T7"/>
                              </a:cxn>
                              <a:cxn ang="0">
                                <a:pos x="T8" y="T9"/>
                              </a:cxn>
                            </a:cxnLst>
                            <a:rect l="0" t="0" r="r" b="b"/>
                            <a:pathLst>
                              <a:path w="8998" h="9004">
                                <a:moveTo>
                                  <a:pt x="8997" y="0"/>
                                </a:moveTo>
                                <a:lnTo>
                                  <a:pt x="0" y="0"/>
                                </a:lnTo>
                                <a:lnTo>
                                  <a:pt x="0" y="9003"/>
                                </a:lnTo>
                                <a:lnTo>
                                  <a:pt x="8997" y="9003"/>
                                </a:lnTo>
                                <a:lnTo>
                                  <a:pt x="8997" y="0"/>
                                </a:lnTo>
                                <a:close/>
                              </a:path>
                            </a:pathLst>
                          </a:custGeom>
                          <a:noFill/>
                          <a:ln w="35839">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3" name="Rectangle 3815"/>
                        <wps:cNvSpPr>
                          <a:spLocks noChangeArrowheads="1"/>
                        </wps:cNvSpPr>
                        <wps:spPr bwMode="auto">
                          <a:xfrm>
                            <a:off x="75" y="6515"/>
                            <a:ext cx="8940" cy="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37501D" w14:textId="74E55DB6" w:rsidR="007C2559" w:rsidRDefault="007C2559" w:rsidP="007C2559">
                              <w:pPr>
                                <w:widowControl/>
                                <w:autoSpaceDE/>
                                <w:autoSpaceDN/>
                                <w:adjustRightInd/>
                                <w:spacing w:line="1500" w:lineRule="atLeast"/>
                              </w:pPr>
                              <w:bookmarkStart w:id="0" w:name="_Hlk209109764"/>
                              <w:bookmarkEnd w:id="0"/>
                            </w:p>
                            <w:p w14:paraId="5DAB6C7B" w14:textId="77777777" w:rsidR="007C2559" w:rsidRDefault="007C2559" w:rsidP="007C2559"/>
                          </w:txbxContent>
                        </wps:txbx>
                        <wps:bodyPr rot="0" vert="horz" wrap="square" lIns="0" tIns="0" rIns="0" bIns="0" anchor="t" anchorCtr="0" upright="1">
                          <a:noAutofit/>
                        </wps:bodyPr>
                      </wps:wsp>
                      <wps:wsp>
                        <wps:cNvPr id="4334" name="Freeform 3816"/>
                        <wps:cNvSpPr>
                          <a:spLocks/>
                        </wps:cNvSpPr>
                        <wps:spPr bwMode="auto">
                          <a:xfrm>
                            <a:off x="55" y="6478"/>
                            <a:ext cx="8943" cy="1510"/>
                          </a:xfrm>
                          <a:custGeom>
                            <a:avLst/>
                            <a:gdLst>
                              <a:gd name="T0" fmla="*/ 0 w 8943"/>
                              <a:gd name="T1" fmla="*/ 1509 h 1510"/>
                              <a:gd name="T2" fmla="*/ 8942 w 8943"/>
                              <a:gd name="T3" fmla="*/ 1509 h 1510"/>
                              <a:gd name="T4" fmla="*/ 8942 w 8943"/>
                              <a:gd name="T5" fmla="*/ 0 h 1510"/>
                              <a:gd name="T6" fmla="*/ 0 w 8943"/>
                              <a:gd name="T7" fmla="*/ 0 h 1510"/>
                              <a:gd name="T8" fmla="*/ 0 w 8943"/>
                              <a:gd name="T9" fmla="*/ 1509 h 1510"/>
                            </a:gdLst>
                            <a:ahLst/>
                            <a:cxnLst>
                              <a:cxn ang="0">
                                <a:pos x="T0" y="T1"/>
                              </a:cxn>
                              <a:cxn ang="0">
                                <a:pos x="T2" y="T3"/>
                              </a:cxn>
                              <a:cxn ang="0">
                                <a:pos x="T4" y="T5"/>
                              </a:cxn>
                              <a:cxn ang="0">
                                <a:pos x="T6" y="T7"/>
                              </a:cxn>
                              <a:cxn ang="0">
                                <a:pos x="T8" y="T9"/>
                              </a:cxn>
                            </a:cxnLst>
                            <a:rect l="0" t="0" r="r" b="b"/>
                            <a:pathLst>
                              <a:path w="8943" h="1510">
                                <a:moveTo>
                                  <a:pt x="0" y="1509"/>
                                </a:moveTo>
                                <a:lnTo>
                                  <a:pt x="8942" y="1509"/>
                                </a:lnTo>
                                <a:lnTo>
                                  <a:pt x="8942" y="0"/>
                                </a:lnTo>
                                <a:lnTo>
                                  <a:pt x="0" y="0"/>
                                </a:lnTo>
                                <a:lnTo>
                                  <a:pt x="0" y="1509"/>
                                </a:lnTo>
                                <a:close/>
                              </a:path>
                            </a:pathLst>
                          </a:custGeom>
                          <a:solidFill>
                            <a:srgbClr val="3396C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35" name="Rectangle 3817"/>
                        <wps:cNvSpPr>
                          <a:spLocks noChangeArrowheads="1"/>
                        </wps:cNvSpPr>
                        <wps:spPr bwMode="auto">
                          <a:xfrm>
                            <a:off x="75" y="8025"/>
                            <a:ext cx="8940" cy="1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B378F" w14:textId="1E48FB3E" w:rsidR="007C2559" w:rsidRDefault="00FD49F5" w:rsidP="007C2559">
                              <w:pPr>
                                <w:widowControl/>
                                <w:autoSpaceDE/>
                                <w:autoSpaceDN/>
                                <w:adjustRightInd/>
                                <w:spacing w:line="1020" w:lineRule="atLeast"/>
                              </w:pPr>
                              <w:r>
                                <w:rPr>
                                  <w:noProof/>
                                </w:rPr>
                                <w:drawing>
                                  <wp:inline distT="0" distB="0" distL="0" distR="0" wp14:anchorId="70DB3131" wp14:editId="41A0D851">
                                    <wp:extent cx="5676900" cy="962025"/>
                                    <wp:effectExtent l="0" t="0" r="0" b="9525"/>
                                    <wp:docPr id="4341" name="Picture 4341" descr="A black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 name="Picture 4341" descr="A black and white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6900" cy="962025"/>
                                            </a:xfrm>
                                            <a:prstGeom prst="rect">
                                              <a:avLst/>
                                            </a:prstGeom>
                                            <a:noFill/>
                                            <a:ln>
                                              <a:noFill/>
                                            </a:ln>
                                          </pic:spPr>
                                        </pic:pic>
                                      </a:graphicData>
                                    </a:graphic>
                                  </wp:inline>
                                </w:drawing>
                              </w:r>
                              <w:r w:rsidR="007C2559">
                                <w:rPr>
                                  <w:noProof/>
                                </w:rPr>
                                <w:drawing>
                                  <wp:inline distT="0" distB="0" distL="0" distR="0" wp14:anchorId="1CC7D036" wp14:editId="07777777">
                                    <wp:extent cx="5676900" cy="647700"/>
                                    <wp:effectExtent l="0" t="0" r="0" b="0"/>
                                    <wp:docPr id="4342" name="Picture 4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76900" cy="647700"/>
                                            </a:xfrm>
                                            <a:prstGeom prst="rect">
                                              <a:avLst/>
                                            </a:prstGeom>
                                            <a:noFill/>
                                            <a:ln>
                                              <a:noFill/>
                                            </a:ln>
                                          </pic:spPr>
                                        </pic:pic>
                                      </a:graphicData>
                                    </a:graphic>
                                  </wp:inline>
                                </w:drawing>
                              </w:r>
                            </w:p>
                            <w:p w14:paraId="6A05A809" w14:textId="77777777" w:rsidR="007C2559" w:rsidRDefault="007C2559" w:rsidP="007C2559"/>
                          </w:txbxContent>
                        </wps:txbx>
                        <wps:bodyPr rot="0" vert="horz" wrap="square" lIns="0" tIns="0" rIns="0" bIns="0" anchor="t" anchorCtr="0" upright="1">
                          <a:noAutofit/>
                        </wps:bodyPr>
                      </wps:wsp>
                      <wps:wsp>
                        <wps:cNvPr id="4336" name="Freeform 3818"/>
                        <wps:cNvSpPr>
                          <a:spLocks/>
                        </wps:cNvSpPr>
                        <wps:spPr bwMode="auto">
                          <a:xfrm>
                            <a:off x="55" y="7987"/>
                            <a:ext cx="8943" cy="1017"/>
                          </a:xfrm>
                          <a:custGeom>
                            <a:avLst/>
                            <a:gdLst>
                              <a:gd name="T0" fmla="*/ 0 w 8943"/>
                              <a:gd name="T1" fmla="*/ 1016 h 1017"/>
                              <a:gd name="T2" fmla="*/ 8942 w 8943"/>
                              <a:gd name="T3" fmla="*/ 1016 h 1017"/>
                              <a:gd name="T4" fmla="*/ 8942 w 8943"/>
                              <a:gd name="T5" fmla="*/ 0 h 1017"/>
                              <a:gd name="T6" fmla="*/ 0 w 8943"/>
                              <a:gd name="T7" fmla="*/ 0 h 1017"/>
                              <a:gd name="T8" fmla="*/ 0 w 8943"/>
                              <a:gd name="T9" fmla="*/ 1016 h 1017"/>
                            </a:gdLst>
                            <a:ahLst/>
                            <a:cxnLst>
                              <a:cxn ang="0">
                                <a:pos x="T0" y="T1"/>
                              </a:cxn>
                              <a:cxn ang="0">
                                <a:pos x="T2" y="T3"/>
                              </a:cxn>
                              <a:cxn ang="0">
                                <a:pos x="T4" y="T5"/>
                              </a:cxn>
                              <a:cxn ang="0">
                                <a:pos x="T6" y="T7"/>
                              </a:cxn>
                              <a:cxn ang="0">
                                <a:pos x="T8" y="T9"/>
                              </a:cxn>
                            </a:cxnLst>
                            <a:rect l="0" t="0" r="r" b="b"/>
                            <a:pathLst>
                              <a:path w="8943" h="1017">
                                <a:moveTo>
                                  <a:pt x="0" y="1016"/>
                                </a:moveTo>
                                <a:lnTo>
                                  <a:pt x="8942" y="1016"/>
                                </a:lnTo>
                                <a:lnTo>
                                  <a:pt x="8942" y="0"/>
                                </a:lnTo>
                                <a:lnTo>
                                  <a:pt x="0" y="0"/>
                                </a:lnTo>
                                <a:lnTo>
                                  <a:pt x="0" y="1016"/>
                                </a:lnTo>
                                <a:close/>
                              </a:path>
                            </a:pathLst>
                          </a:custGeom>
                          <a:solidFill>
                            <a:srgbClr val="B70F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37" name="Rectangle 3819"/>
                        <wps:cNvSpPr>
                          <a:spLocks noChangeArrowheads="1"/>
                        </wps:cNvSpPr>
                        <wps:spPr bwMode="auto">
                          <a:xfrm>
                            <a:off x="1057" y="811"/>
                            <a:ext cx="7040" cy="5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39BBE3" w14:textId="77777777" w:rsidR="007C2559" w:rsidRDefault="007C2559" w:rsidP="007C2559">
                              <w:pPr>
                                <w:widowControl/>
                                <w:autoSpaceDE/>
                                <w:autoSpaceDN/>
                                <w:adjustRightInd/>
                                <w:spacing w:line="5020" w:lineRule="atLeast"/>
                              </w:pPr>
                              <w:r>
                                <w:rPr>
                                  <w:noProof/>
                                </w:rPr>
                                <w:drawing>
                                  <wp:inline distT="0" distB="0" distL="0" distR="0" wp14:anchorId="090A030C" wp14:editId="07777777">
                                    <wp:extent cx="4476750" cy="3190875"/>
                                    <wp:effectExtent l="0" t="0" r="0" b="9525"/>
                                    <wp:docPr id="4343" name="Picture 4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6750" cy="3190875"/>
                                            </a:xfrm>
                                            <a:prstGeom prst="rect">
                                              <a:avLst/>
                                            </a:prstGeom>
                                            <a:noFill/>
                                            <a:ln>
                                              <a:noFill/>
                                            </a:ln>
                                          </pic:spPr>
                                        </pic:pic>
                                      </a:graphicData>
                                    </a:graphic>
                                  </wp:inline>
                                </w:drawing>
                              </w:r>
                            </w:p>
                            <w:p w14:paraId="41C8F396" w14:textId="77777777" w:rsidR="007C2559" w:rsidRDefault="007C2559" w:rsidP="007C2559"/>
                          </w:txbxContent>
                        </wps:txbx>
                        <wps:bodyPr rot="0" vert="horz" wrap="square" lIns="0" tIns="0" rIns="0" bIns="0" anchor="t" anchorCtr="0" upright="1">
                          <a:noAutofit/>
                        </wps:bodyPr>
                      </wps:wsp>
                      <wps:wsp>
                        <wps:cNvPr id="4338" name="Freeform 3820"/>
                        <wps:cNvSpPr>
                          <a:spLocks/>
                        </wps:cNvSpPr>
                        <wps:spPr bwMode="auto">
                          <a:xfrm>
                            <a:off x="1029" y="783"/>
                            <a:ext cx="7090" cy="5080"/>
                          </a:xfrm>
                          <a:custGeom>
                            <a:avLst/>
                            <a:gdLst>
                              <a:gd name="T0" fmla="*/ 0 w 7090"/>
                              <a:gd name="T1" fmla="*/ 0 h 5080"/>
                              <a:gd name="T2" fmla="*/ 7089 w 7090"/>
                              <a:gd name="T3" fmla="*/ 0 h 5080"/>
                              <a:gd name="T4" fmla="*/ 7089 w 7090"/>
                              <a:gd name="T5" fmla="*/ 5079 h 5080"/>
                              <a:gd name="T6" fmla="*/ 0 w 7090"/>
                              <a:gd name="T7" fmla="*/ 5079 h 5080"/>
                              <a:gd name="T8" fmla="*/ 0 w 7090"/>
                              <a:gd name="T9" fmla="*/ 0 h 5080"/>
                            </a:gdLst>
                            <a:ahLst/>
                            <a:cxnLst>
                              <a:cxn ang="0">
                                <a:pos x="T0" y="T1"/>
                              </a:cxn>
                              <a:cxn ang="0">
                                <a:pos x="T2" y="T3"/>
                              </a:cxn>
                              <a:cxn ang="0">
                                <a:pos x="T4" y="T5"/>
                              </a:cxn>
                              <a:cxn ang="0">
                                <a:pos x="T6" y="T7"/>
                              </a:cxn>
                              <a:cxn ang="0">
                                <a:pos x="T8" y="T9"/>
                              </a:cxn>
                            </a:cxnLst>
                            <a:rect l="0" t="0" r="r" b="b"/>
                            <a:pathLst>
                              <a:path w="7090" h="5080">
                                <a:moveTo>
                                  <a:pt x="0" y="0"/>
                                </a:moveTo>
                                <a:lnTo>
                                  <a:pt x="7089" y="0"/>
                                </a:lnTo>
                                <a:lnTo>
                                  <a:pt x="7089" y="5079"/>
                                </a:lnTo>
                                <a:lnTo>
                                  <a:pt x="0" y="5079"/>
                                </a:lnTo>
                                <a:lnTo>
                                  <a:pt x="0" y="0"/>
                                </a:lnTo>
                                <a:close/>
                              </a:path>
                            </a:pathLst>
                          </a:custGeom>
                          <a:noFill/>
                          <a:ln w="35839">
                            <a:solidFill>
                              <a:srgbClr val="D8D8D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9" name="Text Box 3821"/>
                        <wps:cNvSpPr txBox="1">
                          <a:spLocks noChangeArrowheads="1"/>
                        </wps:cNvSpPr>
                        <wps:spPr bwMode="auto">
                          <a:xfrm>
                            <a:off x="191" y="6961"/>
                            <a:ext cx="4854"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1D3C3F" w14:textId="67E1B1C2" w:rsidR="007C2559" w:rsidRPr="00FD49F5" w:rsidRDefault="00FD49F5" w:rsidP="007C2559">
                              <w:pPr>
                                <w:pStyle w:val="BodyText"/>
                                <w:kinsoku w:val="0"/>
                                <w:overflowPunct w:val="0"/>
                                <w:spacing w:before="0" w:line="376" w:lineRule="exact"/>
                                <w:ind w:left="0"/>
                                <w:rPr>
                                  <w:color w:val="000000"/>
                                  <w:sz w:val="37"/>
                                  <w:szCs w:val="37"/>
                                  <w:lang w:val="en-IN"/>
                                </w:rPr>
                              </w:pPr>
                              <w:r>
                                <w:rPr>
                                  <w:color w:val="FFFFFF"/>
                                  <w:spacing w:val="-1"/>
                                  <w:sz w:val="37"/>
                                  <w:szCs w:val="37"/>
                                  <w:lang w:val="en-IN"/>
                                </w:rPr>
                                <w:t>GSS Design Configurator</w:t>
                              </w:r>
                            </w:p>
                          </w:txbxContent>
                        </wps:txbx>
                        <wps:bodyPr rot="0" vert="horz" wrap="square" lIns="0" tIns="0" rIns="0" bIns="0" anchor="t" anchorCtr="0" upright="1">
                          <a:noAutofit/>
                        </wps:bodyPr>
                      </wps:wsp>
                      <wps:wsp>
                        <wps:cNvPr id="4340" name="Text Box 3822"/>
                        <wps:cNvSpPr txBox="1">
                          <a:spLocks noChangeArrowheads="1"/>
                        </wps:cNvSpPr>
                        <wps:spPr bwMode="auto">
                          <a:xfrm>
                            <a:off x="191" y="8230"/>
                            <a:ext cx="2955"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EC9AFF" w14:textId="77777777" w:rsidR="007C2559" w:rsidRDefault="007C2559" w:rsidP="007C2559">
                              <w:pPr>
                                <w:pStyle w:val="BodyText"/>
                                <w:kinsoku w:val="0"/>
                                <w:overflowPunct w:val="0"/>
                                <w:spacing w:before="0" w:line="301" w:lineRule="exact"/>
                                <w:ind w:left="0"/>
                                <w:rPr>
                                  <w:color w:val="000000"/>
                                  <w:sz w:val="30"/>
                                  <w:szCs w:val="30"/>
                                </w:rPr>
                              </w:pPr>
                              <w:r>
                                <w:rPr>
                                  <w:b/>
                                  <w:bCs/>
                                  <w:color w:val="FFFFFF"/>
                                  <w:spacing w:val="-1"/>
                                  <w:sz w:val="30"/>
                                  <w:szCs w:val="30"/>
                                </w:rPr>
                                <w:t>Design</w:t>
                              </w:r>
                              <w:r>
                                <w:rPr>
                                  <w:b/>
                                  <w:bCs/>
                                  <w:color w:val="FFFFFF"/>
                                  <w:sz w:val="30"/>
                                  <w:szCs w:val="30"/>
                                </w:rPr>
                                <w:t xml:space="preserve"> </w:t>
                              </w:r>
                              <w:r>
                                <w:rPr>
                                  <w:b/>
                                  <w:bCs/>
                                  <w:color w:val="FFFFFF"/>
                                  <w:spacing w:val="-1"/>
                                  <w:sz w:val="30"/>
                                  <w:szCs w:val="30"/>
                                </w:rPr>
                                <w:t>Rules</w:t>
                              </w:r>
                              <w:r>
                                <w:rPr>
                                  <w:b/>
                                  <w:bCs/>
                                  <w:color w:val="FFFFFF"/>
                                  <w:sz w:val="30"/>
                                  <w:szCs w:val="30"/>
                                </w:rPr>
                                <w:t xml:space="preserve"> </w:t>
                              </w:r>
                              <w:r>
                                <w:rPr>
                                  <w:b/>
                                  <w:bCs/>
                                  <w:color w:val="FFFFFF"/>
                                  <w:spacing w:val="-1"/>
                                  <w:sz w:val="30"/>
                                  <w:szCs w:val="30"/>
                                </w:rPr>
                                <w:t>Document - 1</w:t>
                              </w:r>
                            </w:p>
                          </w:txbxContent>
                        </wps:txbx>
                        <wps:bodyPr rot="0" vert="horz" wrap="square" lIns="0" tIns="0" rIns="0" bIns="0" anchor="t" anchorCtr="0" upright="1">
                          <a:noAutofit/>
                        </wps:bodyPr>
                      </wps:wsp>
                    </wpg:wgp>
                  </a:graphicData>
                </a:graphic>
              </wp:inline>
            </w:drawing>
          </mc:Choice>
          <mc:Fallback>
            <w:pict>
              <v:group w14:anchorId="487723A8" id="Group 4329" o:spid="_x0000_s1026" style="width:452.75pt;height:453.05pt;mso-position-horizontal-relative:char;mso-position-vertical-relative:line" coordsize="9055,9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">
                <v:shape id="Freeform 3812" o:spid="_x0000_s1027" style="position:absolute;left:27;top:28;width:9000;height:6450;visibility:visible;mso-wrap-style:square;v-text-anchor:top" coordsize="900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" path="m,6450r9000,l9000,,,,,6450xe" fillcolor="#8db133" stroked="f">
                  <v:path arrowok="t" o:connecttype="custom" o:connectlocs="0,6450;9000,6450;9000,0;0,0;0,6450" o:connectangles="0,0,0,0,0"/>
                </v:shape>
                <v:shape id="Freeform 3813" o:spid="_x0000_s1028" style="position:absolute;left:27;top:9004;width:9000;height:28;visibility:visible;mso-wrap-style:square;v-text-anchor:top" coordsize="900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" path="m,27r9000,l9000,,,,,27xe" fillcolor="#8db133" stroked="f">
                  <v:path arrowok="t" o:connecttype="custom" o:connectlocs="0,27;9000,27;9000,0;0,0;0,27" o:connectangles="0,0,0,0,0"/>
                </v:shape>
                <v:shape id="Freeform 3814" o:spid="_x0000_s1029" style="position:absolute;left:28;top:28;width:8998;height:9004;visibility:visible;mso-wrap-style:square;v-text-anchor:top" coordsize="8998,9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" path="m8997,l,,,9003r8997,l8997,xe" filled="f" strokecolor="#f2f2f2" strokeweight=".99553mm">
                  <v:path arrowok="t" o:connecttype="custom" o:connectlocs="8997,0;0,0;0,9003;8997,9003;8997,0" o:connectangles="0,0,0,0,0"/>
                </v:shape>
                <v:rect id="Rectangle 3815" o:spid="_x0000_s1030" style="position:absolute;left:75;top:6515;width:8940;height:1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" filled="f" stroked="f">
                  <v:textbox inset="0,0,0,0">
                    <w:txbxContent>
                      <w:p w14:paraId="0A37501D" w14:textId="74E55DB6" w:rsidR="007C2559" w:rsidRDefault="007C2559" w:rsidP="007C2559">
                        <w:pPr>
                          <w:widowControl/>
                          <w:autoSpaceDE/>
                          <w:autoSpaceDN/>
                          <w:adjustRightInd/>
                          <w:spacing w:line="1500" w:lineRule="atLeast"/>
                        </w:pPr>
                        <w:bookmarkStart w:id="1" w:name="_Hlk209109764"/>
                        <w:bookmarkEnd w:id="1"/>
                      </w:p>
                      <w:p w14:paraId="5DAB6C7B" w14:textId="77777777" w:rsidR="007C2559" w:rsidRDefault="007C2559" w:rsidP="007C2559"/>
                    </w:txbxContent>
                  </v:textbox>
                </v:rect>
                <v:shape id="Freeform 3816" o:spid="_x0000_s1031" style="position:absolute;left:55;top:6478;width:8943;height:1510;visibility:visible;mso-wrap-style:square;v-text-anchor:top" coordsize="8943,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" path="m,1509r8942,l8942,,,,,1509xe" fillcolor="#3396cf" stroked="f">
                  <v:path arrowok="t" o:connecttype="custom" o:connectlocs="0,1509;8942,1509;8942,0;0,0;0,1509" o:connectangles="0,0,0,0,0"/>
                </v:shape>
                <v:rect id="Rectangle 3817" o:spid="_x0000_s1032" style="position:absolute;left:75;top:8025;width:8940;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" filled="f" stroked="f">
                  <v:textbox inset="0,0,0,0">
                    <w:txbxContent>
                      <w:p w14:paraId="02EB378F" w14:textId="1E48FB3E" w:rsidR="007C2559" w:rsidRDefault="00FD49F5" w:rsidP="007C2559">
                        <w:pPr>
                          <w:widowControl/>
                          <w:autoSpaceDE/>
                          <w:autoSpaceDN/>
                          <w:adjustRightInd/>
                          <w:spacing w:line="1020" w:lineRule="atLeast"/>
                        </w:pPr>
                        <w:r>
                          <w:rPr>
                            <w:noProof/>
                          </w:rPr>
                          <w:drawing>
                            <wp:inline distT="0" distB="0" distL="0" distR="0" wp14:anchorId="70DB3131" wp14:editId="41A0D851">
                              <wp:extent cx="5676900" cy="962025"/>
                              <wp:effectExtent l="0" t="0" r="0" b="9525"/>
                              <wp:docPr id="4341" name="Picture 4341" descr="A black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 name="Picture 4341" descr="A black and white background&#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6900" cy="962025"/>
                                      </a:xfrm>
                                      <a:prstGeom prst="rect">
                                        <a:avLst/>
                                      </a:prstGeom>
                                      <a:noFill/>
                                      <a:ln>
                                        <a:noFill/>
                                      </a:ln>
                                    </pic:spPr>
                                  </pic:pic>
                                </a:graphicData>
                              </a:graphic>
                            </wp:inline>
                          </w:drawing>
                        </w:r>
                        <w:r w:rsidR="007C2559">
                          <w:rPr>
                            <w:noProof/>
                          </w:rPr>
                          <w:drawing>
                            <wp:inline distT="0" distB="0" distL="0" distR="0" wp14:anchorId="1CC7D036" wp14:editId="07777777">
                              <wp:extent cx="5676900" cy="647700"/>
                              <wp:effectExtent l="0" t="0" r="0" b="0"/>
                              <wp:docPr id="4342" name="Picture 4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6900" cy="647700"/>
                                      </a:xfrm>
                                      <a:prstGeom prst="rect">
                                        <a:avLst/>
                                      </a:prstGeom>
                                      <a:noFill/>
                                      <a:ln>
                                        <a:noFill/>
                                      </a:ln>
                                    </pic:spPr>
                                  </pic:pic>
                                </a:graphicData>
                              </a:graphic>
                            </wp:inline>
                          </w:drawing>
                        </w:r>
                      </w:p>
                      <w:p w14:paraId="6A05A809" w14:textId="77777777" w:rsidR="007C2559" w:rsidRDefault="007C2559" w:rsidP="007C2559"/>
                    </w:txbxContent>
                  </v:textbox>
                </v:rect>
                <v:shape id="Freeform 3818" o:spid="_x0000_s1033" style="position:absolute;left:55;top:7987;width:8943;height:1017;visibility:visible;mso-wrap-style:square;v-text-anchor:top" coordsize="8943,1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" path="m,1016r8942,l8942,,,,,1016xe" fillcolor="#b70f5a" stroked="f">
                  <v:path arrowok="t" o:connecttype="custom" o:connectlocs="0,1016;8942,1016;8942,0;0,0;0,1016" o:connectangles="0,0,0,0,0"/>
                </v:shape>
                <v:rect id="Rectangle 3819" o:spid="_x0000_s1034" style="position:absolute;left:1057;top:811;width:7040;height:5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" filled="f" stroked="f">
                  <v:textbox inset="0,0,0,0">
                    <w:txbxContent>
                      <w:p w14:paraId="5A39BBE3" w14:textId="77777777" w:rsidR="007C2559" w:rsidRDefault="007C2559" w:rsidP="007C2559">
                        <w:pPr>
                          <w:widowControl/>
                          <w:autoSpaceDE/>
                          <w:autoSpaceDN/>
                          <w:adjustRightInd/>
                          <w:spacing w:line="5020" w:lineRule="atLeast"/>
                        </w:pPr>
                        <w:r>
                          <w:rPr>
                            <w:noProof/>
                          </w:rPr>
                          <w:drawing>
                            <wp:inline distT="0" distB="0" distL="0" distR="0" wp14:anchorId="090A030C" wp14:editId="07777777">
                              <wp:extent cx="4476750" cy="3190875"/>
                              <wp:effectExtent l="0" t="0" r="0" b="9525"/>
                              <wp:docPr id="4343" name="Picture 4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76750" cy="3190875"/>
                                      </a:xfrm>
                                      <a:prstGeom prst="rect">
                                        <a:avLst/>
                                      </a:prstGeom>
                                      <a:noFill/>
                                      <a:ln>
                                        <a:noFill/>
                                      </a:ln>
                                    </pic:spPr>
                                  </pic:pic>
                                </a:graphicData>
                              </a:graphic>
                            </wp:inline>
                          </w:drawing>
                        </w:r>
                      </w:p>
                      <w:p w14:paraId="41C8F396" w14:textId="77777777" w:rsidR="007C2559" w:rsidRDefault="007C2559" w:rsidP="007C2559"/>
                    </w:txbxContent>
                  </v:textbox>
                </v:rect>
                <v:shape id="Freeform 3820" o:spid="_x0000_s1035" style="position:absolute;left:1029;top:783;width:7090;height:5080;visibility:visible;mso-wrap-style:square;v-text-anchor:top" coordsize="709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" path="m,l7089,r,5079l,5079,,xe" filled="f" strokecolor="#d8d8d8" strokeweight=".99553mm">
                  <v:path arrowok="t" o:connecttype="custom" o:connectlocs="0,0;7089,0;7089,5079;0,5079;0,0" o:connectangles="0,0,0,0,0"/>
                </v:shape>
                <v:shapetype id="_x0000_t202" coordsize="21600,21600" o:spt="202" path="m,l,21600r21600,l21600,xe">
                  <v:stroke joinstyle="miter"/>
                  <v:path gradientshapeok="t" o:connecttype="rect"/>
                </v:shapetype>
                <v:shape id="Text Box 3821" o:spid="_x0000_s1036" type="#_x0000_t202" style="position:absolute;left:191;top:6961;width:4854;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" filled="f" stroked="f">
                  <v:textbox inset="0,0,0,0">
                    <w:txbxContent>
                      <w:p w14:paraId="4C1D3C3F" w14:textId="67E1B1C2" w:rsidR="007C2559" w:rsidRPr="00FD49F5" w:rsidRDefault="00FD49F5" w:rsidP="007C2559">
                        <w:pPr>
                          <w:pStyle w:val="BodyText"/>
                          <w:kinsoku w:val="0"/>
                          <w:overflowPunct w:val="0"/>
                          <w:spacing w:before="0" w:line="376" w:lineRule="exact"/>
                          <w:ind w:left="0"/>
                          <w:rPr>
                            <w:color w:val="000000"/>
                            <w:sz w:val="37"/>
                            <w:szCs w:val="37"/>
                            <w:lang w:val="en-IN"/>
                          </w:rPr>
                        </w:pPr>
                        <w:r>
                          <w:rPr>
                            <w:color w:val="FFFFFF"/>
                            <w:spacing w:val="-1"/>
                            <w:sz w:val="37"/>
                            <w:szCs w:val="37"/>
                            <w:lang w:val="en-IN"/>
                          </w:rPr>
                          <w:t>GSS Design Configurator</w:t>
                        </w:r>
                      </w:p>
                    </w:txbxContent>
                  </v:textbox>
                </v:shape>
                <v:shape id="Text Box 3822" o:spid="_x0000_s1037" type="#_x0000_t202" style="position:absolute;left:191;top:8230;width:2955;height: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" filled="f" stroked="f">
                  <v:textbox inset="0,0,0,0">
                    <w:txbxContent>
                      <w:p w14:paraId="5AEC9AFF" w14:textId="77777777" w:rsidR="007C2559" w:rsidRDefault="007C2559" w:rsidP="007C2559">
                        <w:pPr>
                          <w:pStyle w:val="BodyText"/>
                          <w:kinsoku w:val="0"/>
                          <w:overflowPunct w:val="0"/>
                          <w:spacing w:before="0" w:line="301" w:lineRule="exact"/>
                          <w:ind w:left="0"/>
                          <w:rPr>
                            <w:color w:val="000000"/>
                            <w:sz w:val="30"/>
                            <w:szCs w:val="30"/>
                          </w:rPr>
                        </w:pPr>
                        <w:r>
                          <w:rPr>
                            <w:b/>
                            <w:bCs/>
                            <w:color w:val="FFFFFF"/>
                            <w:spacing w:val="-1"/>
                            <w:sz w:val="30"/>
                            <w:szCs w:val="30"/>
                          </w:rPr>
                          <w:t>Design</w:t>
                        </w:r>
                        <w:r>
                          <w:rPr>
                            <w:b/>
                            <w:bCs/>
                            <w:color w:val="FFFFFF"/>
                            <w:sz w:val="30"/>
                            <w:szCs w:val="30"/>
                          </w:rPr>
                          <w:t xml:space="preserve"> </w:t>
                        </w:r>
                        <w:r>
                          <w:rPr>
                            <w:b/>
                            <w:bCs/>
                            <w:color w:val="FFFFFF"/>
                            <w:spacing w:val="-1"/>
                            <w:sz w:val="30"/>
                            <w:szCs w:val="30"/>
                          </w:rPr>
                          <w:t>Rules</w:t>
                        </w:r>
                        <w:r>
                          <w:rPr>
                            <w:b/>
                            <w:bCs/>
                            <w:color w:val="FFFFFF"/>
                            <w:sz w:val="30"/>
                            <w:szCs w:val="30"/>
                          </w:rPr>
                          <w:t xml:space="preserve"> </w:t>
                        </w:r>
                        <w:r>
                          <w:rPr>
                            <w:b/>
                            <w:bCs/>
                            <w:color w:val="FFFFFF"/>
                            <w:spacing w:val="-1"/>
                            <w:sz w:val="30"/>
                            <w:szCs w:val="30"/>
                          </w:rPr>
                          <w:t>Document - 1</w:t>
                        </w:r>
                      </w:p>
                    </w:txbxContent>
                  </v:textbox>
                </v:shape>
                <w10:anchorlock/>
              </v:group>
            </w:pict>
          </mc:Fallback>
        </mc:AlternateContent>
      </w:r>
    </w:p>
    <w:p w14:paraId="3DEEC669" w14:textId="77777777" w:rsidR="007C2559" w:rsidRDefault="007C2559" w:rsidP="007C2559">
      <w:pPr>
        <w:pStyle w:val="BodyText"/>
        <w:kinsoku w:val="0"/>
        <w:overflowPunct w:val="0"/>
        <w:spacing w:before="0"/>
        <w:ind w:left="0"/>
        <w:rPr>
          <w:rFonts w:ascii="Times New Roman" w:hAnsi="Times New Roman" w:cs="Times New Roman"/>
        </w:rPr>
      </w:pPr>
    </w:p>
    <w:p w14:paraId="3656B9AB" w14:textId="77777777" w:rsidR="007C2559" w:rsidRDefault="007C2559" w:rsidP="007C2559">
      <w:pPr>
        <w:pStyle w:val="BodyText"/>
        <w:kinsoku w:val="0"/>
        <w:overflowPunct w:val="0"/>
        <w:spacing w:before="0"/>
        <w:ind w:left="0"/>
        <w:rPr>
          <w:rFonts w:ascii="Times New Roman" w:hAnsi="Times New Roman" w:cs="Times New Roman"/>
        </w:rPr>
      </w:pPr>
    </w:p>
    <w:p w14:paraId="45FB0818" w14:textId="77777777" w:rsidR="007C2559" w:rsidRDefault="007C2559" w:rsidP="007C2559">
      <w:pPr>
        <w:pStyle w:val="BodyText"/>
        <w:kinsoku w:val="0"/>
        <w:overflowPunct w:val="0"/>
        <w:spacing w:before="0"/>
        <w:ind w:left="0"/>
        <w:rPr>
          <w:rFonts w:ascii="Times New Roman" w:hAnsi="Times New Roman" w:cs="Times New Roman"/>
        </w:rPr>
      </w:pPr>
    </w:p>
    <w:p w14:paraId="049F31CB" w14:textId="77777777" w:rsidR="007C2559" w:rsidRDefault="007C2559" w:rsidP="007C2559">
      <w:pPr>
        <w:pStyle w:val="BodyText"/>
        <w:kinsoku w:val="0"/>
        <w:overflowPunct w:val="0"/>
        <w:spacing w:before="0"/>
        <w:ind w:left="0"/>
        <w:rPr>
          <w:rFonts w:ascii="Times New Roman" w:hAnsi="Times New Roman" w:cs="Times New Roman"/>
        </w:rPr>
      </w:pPr>
    </w:p>
    <w:p w14:paraId="53128261" w14:textId="77777777" w:rsidR="007C2559" w:rsidRDefault="007C2559" w:rsidP="007C2559">
      <w:pPr>
        <w:pStyle w:val="BodyText"/>
        <w:kinsoku w:val="0"/>
        <w:overflowPunct w:val="0"/>
        <w:spacing w:before="0"/>
        <w:ind w:left="0"/>
        <w:rPr>
          <w:rFonts w:ascii="Times New Roman" w:hAnsi="Times New Roman" w:cs="Times New Roman"/>
        </w:rPr>
      </w:pPr>
    </w:p>
    <w:p w14:paraId="62486C05" w14:textId="53C38D69" w:rsidR="007C2559" w:rsidRPr="00937755" w:rsidRDefault="00EC6564" w:rsidP="003C39FA">
      <w:pPr>
        <w:pStyle w:val="BodyText"/>
        <w:kinsoku w:val="0"/>
        <w:overflowPunct w:val="0"/>
        <w:spacing w:before="0"/>
        <w:ind w:left="0" w:right="-8446"/>
        <w:rPr>
          <w:rFonts w:asciiTheme="minorHAnsi" w:hAnsiTheme="minorHAnsi" w:cstheme="minorHAnsi"/>
          <w:b/>
          <w:bCs/>
          <w:i/>
          <w:iCs/>
          <w:color w:val="002060"/>
          <w:sz w:val="36"/>
          <w:szCs w:val="36"/>
        </w:rPr>
      </w:pPr>
      <w:proofErr w:type="gramStart"/>
      <w:r w:rsidRPr="00937755">
        <w:rPr>
          <w:rFonts w:asciiTheme="minorHAnsi" w:hAnsiTheme="minorHAnsi" w:cstheme="minorHAnsi"/>
          <w:b/>
          <w:bCs/>
          <w:i/>
          <w:iCs/>
          <w:color w:val="002060"/>
          <w:sz w:val="36"/>
          <w:szCs w:val="36"/>
        </w:rPr>
        <w:t>Note :</w:t>
      </w:r>
      <w:proofErr w:type="gramEnd"/>
      <w:r w:rsidRPr="00937755">
        <w:rPr>
          <w:rFonts w:asciiTheme="minorHAnsi" w:hAnsiTheme="minorHAnsi" w:cstheme="minorHAnsi"/>
          <w:b/>
          <w:bCs/>
          <w:i/>
          <w:iCs/>
          <w:color w:val="002060"/>
          <w:sz w:val="36"/>
          <w:szCs w:val="36"/>
        </w:rPr>
        <w:t xml:space="preserve"> </w:t>
      </w:r>
      <w:r w:rsidR="003C39FA" w:rsidRPr="00937755">
        <w:rPr>
          <w:rFonts w:asciiTheme="minorHAnsi" w:hAnsiTheme="minorHAnsi" w:cstheme="minorHAnsi"/>
          <w:b/>
          <w:bCs/>
          <w:i/>
          <w:iCs/>
          <w:color w:val="002060"/>
          <w:sz w:val="36"/>
          <w:szCs w:val="36"/>
        </w:rPr>
        <w:t xml:space="preserve">The information in this document </w:t>
      </w:r>
      <w:r w:rsidR="003D551A" w:rsidRPr="00937755">
        <w:rPr>
          <w:rFonts w:asciiTheme="minorHAnsi" w:hAnsiTheme="minorHAnsi" w:cstheme="minorHAnsi"/>
          <w:b/>
          <w:bCs/>
          <w:i/>
          <w:iCs/>
          <w:color w:val="002060"/>
          <w:sz w:val="36"/>
          <w:szCs w:val="36"/>
        </w:rPr>
        <w:t>has</w:t>
      </w:r>
      <w:r w:rsidR="003C39FA" w:rsidRPr="00937755">
        <w:rPr>
          <w:rFonts w:asciiTheme="minorHAnsi" w:hAnsiTheme="minorHAnsi" w:cstheme="minorHAnsi"/>
          <w:b/>
          <w:bCs/>
          <w:i/>
          <w:iCs/>
          <w:color w:val="002060"/>
          <w:sz w:val="36"/>
          <w:szCs w:val="36"/>
        </w:rPr>
        <w:t xml:space="preserve"> been gathered based on our </w:t>
      </w:r>
      <w:r w:rsidR="009A5286" w:rsidRPr="00937755">
        <w:rPr>
          <w:rFonts w:asciiTheme="minorHAnsi" w:hAnsiTheme="minorHAnsi" w:cstheme="minorHAnsi"/>
          <w:b/>
          <w:bCs/>
          <w:i/>
          <w:iCs/>
          <w:color w:val="002060"/>
          <w:sz w:val="36"/>
          <w:szCs w:val="36"/>
        </w:rPr>
        <w:t>current knowledge</w:t>
      </w:r>
      <w:r w:rsidR="003C39FA" w:rsidRPr="00937755">
        <w:rPr>
          <w:rFonts w:asciiTheme="minorHAnsi" w:hAnsiTheme="minorHAnsi" w:cstheme="minorHAnsi"/>
          <w:b/>
          <w:bCs/>
          <w:i/>
          <w:iCs/>
          <w:color w:val="002060"/>
          <w:sz w:val="36"/>
          <w:szCs w:val="36"/>
        </w:rPr>
        <w:t xml:space="preserve">. It is important to note that this </w:t>
      </w:r>
      <w:r w:rsidR="003D551A" w:rsidRPr="00937755">
        <w:rPr>
          <w:rFonts w:asciiTheme="minorHAnsi" w:hAnsiTheme="minorHAnsi" w:cstheme="minorHAnsi"/>
          <w:b/>
          <w:bCs/>
          <w:i/>
          <w:iCs/>
          <w:color w:val="002060"/>
          <w:sz w:val="36"/>
          <w:szCs w:val="36"/>
        </w:rPr>
        <w:t>document</w:t>
      </w:r>
      <w:r w:rsidR="003C39FA" w:rsidRPr="00937755">
        <w:rPr>
          <w:rFonts w:asciiTheme="minorHAnsi" w:hAnsiTheme="minorHAnsi" w:cstheme="minorHAnsi"/>
          <w:b/>
          <w:bCs/>
          <w:i/>
          <w:iCs/>
          <w:color w:val="002060"/>
          <w:sz w:val="36"/>
          <w:szCs w:val="36"/>
        </w:rPr>
        <w:t xml:space="preserve"> may not be exhaustive. Godrej </w:t>
      </w:r>
      <w:r w:rsidR="00937755" w:rsidRPr="00937755">
        <w:rPr>
          <w:rFonts w:asciiTheme="minorHAnsi" w:hAnsiTheme="minorHAnsi" w:cstheme="minorHAnsi"/>
          <w:b/>
          <w:bCs/>
          <w:i/>
          <w:iCs/>
          <w:color w:val="002060"/>
          <w:sz w:val="36"/>
          <w:szCs w:val="36"/>
        </w:rPr>
        <w:t>is expected to</w:t>
      </w:r>
      <w:r w:rsidR="003C39FA" w:rsidRPr="00937755">
        <w:rPr>
          <w:rFonts w:asciiTheme="minorHAnsi" w:hAnsiTheme="minorHAnsi" w:cstheme="minorHAnsi"/>
          <w:b/>
          <w:bCs/>
          <w:i/>
          <w:iCs/>
          <w:color w:val="002060"/>
          <w:sz w:val="36"/>
          <w:szCs w:val="36"/>
        </w:rPr>
        <w:t xml:space="preserve"> add more points during the discovery phase</w:t>
      </w:r>
      <w:r w:rsidR="003D551A" w:rsidRPr="00937755">
        <w:rPr>
          <w:rFonts w:asciiTheme="minorHAnsi" w:hAnsiTheme="minorHAnsi" w:cstheme="minorHAnsi"/>
          <w:b/>
          <w:bCs/>
          <w:i/>
          <w:iCs/>
          <w:color w:val="002060"/>
          <w:sz w:val="36"/>
          <w:szCs w:val="36"/>
        </w:rPr>
        <w:t>.</w:t>
      </w:r>
    </w:p>
    <w:p w14:paraId="4101652C" w14:textId="77777777" w:rsidR="007C2559" w:rsidRDefault="007C2559" w:rsidP="007C2559">
      <w:pPr>
        <w:pStyle w:val="BodyText"/>
        <w:kinsoku w:val="0"/>
        <w:overflowPunct w:val="0"/>
        <w:spacing w:before="0"/>
        <w:ind w:left="0"/>
        <w:rPr>
          <w:rFonts w:ascii="Times New Roman" w:hAnsi="Times New Roman" w:cs="Times New Roman"/>
        </w:rPr>
      </w:pPr>
    </w:p>
    <w:p w14:paraId="4B99056E" w14:textId="77777777" w:rsidR="007C2559" w:rsidRDefault="007C2559" w:rsidP="007C2559">
      <w:pPr>
        <w:pStyle w:val="BodyText"/>
        <w:kinsoku w:val="0"/>
        <w:overflowPunct w:val="0"/>
        <w:spacing w:before="0"/>
        <w:ind w:left="0"/>
        <w:rPr>
          <w:rFonts w:ascii="Times New Roman" w:hAnsi="Times New Roman" w:cs="Times New Roman"/>
        </w:rPr>
      </w:pPr>
    </w:p>
    <w:p w14:paraId="1299C43A" w14:textId="77777777" w:rsidR="007C2559" w:rsidRDefault="007C2559" w:rsidP="007C2559">
      <w:pPr>
        <w:pStyle w:val="BodyText"/>
        <w:kinsoku w:val="0"/>
        <w:overflowPunct w:val="0"/>
        <w:spacing w:before="0"/>
        <w:ind w:left="0"/>
        <w:rPr>
          <w:rFonts w:ascii="Times New Roman" w:hAnsi="Times New Roman" w:cs="Times New Roman"/>
        </w:rPr>
      </w:pPr>
    </w:p>
    <w:p w14:paraId="4DDBEF00" w14:textId="77777777" w:rsidR="007C2559" w:rsidRDefault="007C2559" w:rsidP="007C2559">
      <w:pPr>
        <w:pStyle w:val="BodyText"/>
        <w:kinsoku w:val="0"/>
        <w:overflowPunct w:val="0"/>
        <w:spacing w:before="0"/>
        <w:ind w:left="0"/>
        <w:rPr>
          <w:rFonts w:ascii="Times New Roman" w:hAnsi="Times New Roman" w:cs="Times New Roman"/>
        </w:rPr>
      </w:pPr>
    </w:p>
    <w:p w14:paraId="3461D779" w14:textId="77777777" w:rsidR="007C2559" w:rsidRDefault="007C2559" w:rsidP="007C2559">
      <w:pPr>
        <w:pStyle w:val="BodyText"/>
        <w:kinsoku w:val="0"/>
        <w:overflowPunct w:val="0"/>
        <w:spacing w:before="0"/>
        <w:ind w:left="0"/>
        <w:rPr>
          <w:rFonts w:ascii="Times New Roman" w:hAnsi="Times New Roman" w:cs="Times New Roman"/>
        </w:rPr>
      </w:pPr>
    </w:p>
    <w:p w14:paraId="3CF2D8B6" w14:textId="77777777" w:rsidR="007C2559" w:rsidRDefault="007C2559" w:rsidP="007C2559">
      <w:pPr>
        <w:pStyle w:val="BodyText"/>
        <w:kinsoku w:val="0"/>
        <w:overflowPunct w:val="0"/>
        <w:spacing w:before="0"/>
        <w:ind w:left="0"/>
        <w:rPr>
          <w:rFonts w:ascii="Times New Roman" w:hAnsi="Times New Roman" w:cs="Times New Roman"/>
        </w:rPr>
      </w:pPr>
    </w:p>
    <w:p w14:paraId="0FB78278" w14:textId="77777777" w:rsidR="007C2559" w:rsidRDefault="007C2559" w:rsidP="007C2559">
      <w:pPr>
        <w:pStyle w:val="BodyText"/>
        <w:kinsoku w:val="0"/>
        <w:overflowPunct w:val="0"/>
        <w:spacing w:before="0"/>
        <w:ind w:left="0"/>
        <w:rPr>
          <w:rFonts w:ascii="Times New Roman" w:hAnsi="Times New Roman" w:cs="Times New Roman"/>
        </w:rPr>
      </w:pPr>
    </w:p>
    <w:p w14:paraId="1FC39945" w14:textId="77777777" w:rsidR="007C2559" w:rsidRDefault="007C2559" w:rsidP="007C2559">
      <w:pPr>
        <w:pStyle w:val="BodyText"/>
        <w:kinsoku w:val="0"/>
        <w:overflowPunct w:val="0"/>
        <w:spacing w:before="0"/>
        <w:ind w:left="0"/>
        <w:rPr>
          <w:rFonts w:ascii="Times New Roman" w:hAnsi="Times New Roman" w:cs="Times New Roman"/>
          <w:sz w:val="27"/>
          <w:szCs w:val="27"/>
        </w:rPr>
      </w:pPr>
    </w:p>
    <w:p w14:paraId="0562CB0E" w14:textId="77777777" w:rsidR="007C2559" w:rsidRDefault="007C2559" w:rsidP="007C2559">
      <w:pPr>
        <w:pStyle w:val="BodyText"/>
        <w:kinsoku w:val="0"/>
        <w:overflowPunct w:val="0"/>
        <w:spacing w:before="78"/>
        <w:ind w:left="181"/>
        <w:rPr>
          <w:color w:val="000000"/>
          <w:sz w:val="15"/>
          <w:szCs w:val="15"/>
        </w:rPr>
        <w:sectPr w:rsidR="007C2559" w:rsidSect="007C2559">
          <w:headerReference w:type="even" r:id="rId17"/>
          <w:headerReference w:type="default" r:id="rId18"/>
          <w:headerReference w:type="first" r:id="rId19"/>
          <w:pgSz w:w="12240" w:h="15840"/>
          <w:pgMar w:top="1500" w:right="1200" w:bottom="280" w:left="1720" w:header="720" w:footer="720" w:gutter="0"/>
          <w:cols w:num="2" w:space="720" w:equalWidth="0">
            <w:col w:w="910" w:space="4551"/>
            <w:col w:w="3859"/>
          </w:cols>
          <w:noEndnote/>
        </w:sectPr>
      </w:pPr>
    </w:p>
    <w:p w14:paraId="406425CA" w14:textId="77777777" w:rsidR="007C2559" w:rsidRDefault="007C2559" w:rsidP="007C2559">
      <w:pPr>
        <w:pStyle w:val="BodyText"/>
        <w:kinsoku w:val="0"/>
        <w:overflowPunct w:val="0"/>
        <w:spacing w:before="20"/>
        <w:ind w:left="155"/>
        <w:rPr>
          <w:color w:val="000000"/>
          <w:sz w:val="41"/>
          <w:szCs w:val="41"/>
        </w:rPr>
      </w:pPr>
      <w:r>
        <w:rPr>
          <w:b/>
          <w:bCs/>
          <w:color w:val="B70F5A"/>
          <w:sz w:val="41"/>
          <w:szCs w:val="41"/>
        </w:rPr>
        <w:lastRenderedPageBreak/>
        <w:t>Contents</w:t>
      </w:r>
    </w:p>
    <w:p w14:paraId="0091679D" w14:textId="77777777" w:rsidR="007C2559" w:rsidRDefault="007C2559" w:rsidP="007C2559">
      <w:pPr>
        <w:pStyle w:val="BodyText"/>
        <w:numPr>
          <w:ilvl w:val="0"/>
          <w:numId w:val="6"/>
        </w:numPr>
        <w:tabs>
          <w:tab w:val="left" w:pos="570"/>
          <w:tab w:val="right" w:leader="dot" w:pos="8634"/>
        </w:tabs>
        <w:kinsoku w:val="0"/>
        <w:overflowPunct w:val="0"/>
        <w:spacing w:before="273"/>
      </w:pPr>
      <w:r>
        <w:rPr>
          <w:spacing w:val="-1"/>
          <w:w w:val="105"/>
        </w:rPr>
        <w:t>Introduction</w:t>
      </w:r>
      <w:r>
        <w:rPr>
          <w:rFonts w:ascii="Times New Roman" w:hAnsi="Times New Roman" w:cs="Times New Roman"/>
          <w:spacing w:val="-1"/>
          <w:w w:val="105"/>
        </w:rPr>
        <w:tab/>
      </w:r>
      <w:r>
        <w:rPr>
          <w:w w:val="105"/>
        </w:rPr>
        <w:t>3</w:t>
      </w:r>
    </w:p>
    <w:p w14:paraId="576854D1" w14:textId="77777777" w:rsidR="007C2559" w:rsidRDefault="007C2559" w:rsidP="007C2559">
      <w:pPr>
        <w:pStyle w:val="BodyText"/>
        <w:numPr>
          <w:ilvl w:val="1"/>
          <w:numId w:val="6"/>
        </w:numPr>
        <w:tabs>
          <w:tab w:val="left" w:pos="983"/>
          <w:tab w:val="right" w:leader="dot" w:pos="8634"/>
        </w:tabs>
        <w:kinsoku w:val="0"/>
        <w:overflowPunct w:val="0"/>
        <w:spacing w:before="102"/>
        <w:ind w:hanging="620"/>
      </w:pPr>
      <w:r>
        <w:rPr>
          <w:spacing w:val="-1"/>
          <w:w w:val="105"/>
        </w:rPr>
        <w:t>Purpose</w:t>
      </w:r>
      <w:r>
        <w:rPr>
          <w:rFonts w:ascii="Times New Roman" w:hAnsi="Times New Roman" w:cs="Times New Roman"/>
          <w:spacing w:val="-1"/>
          <w:w w:val="105"/>
        </w:rPr>
        <w:tab/>
      </w:r>
      <w:r>
        <w:rPr>
          <w:w w:val="105"/>
        </w:rPr>
        <w:t>3</w:t>
      </w:r>
    </w:p>
    <w:p w14:paraId="335A128B" w14:textId="77777777" w:rsidR="007C2559" w:rsidRDefault="007C2559" w:rsidP="007C2559">
      <w:pPr>
        <w:pStyle w:val="BodyText"/>
        <w:numPr>
          <w:ilvl w:val="1"/>
          <w:numId w:val="6"/>
        </w:numPr>
        <w:tabs>
          <w:tab w:val="left" w:pos="983"/>
          <w:tab w:val="right" w:leader="dot" w:pos="8634"/>
        </w:tabs>
        <w:kinsoku w:val="0"/>
        <w:overflowPunct w:val="0"/>
        <w:spacing w:before="102"/>
        <w:ind w:hanging="620"/>
      </w:pPr>
      <w:r>
        <w:rPr>
          <w:spacing w:val="-1"/>
          <w:w w:val="105"/>
        </w:rPr>
        <w:t>Scope</w:t>
      </w:r>
      <w:r>
        <w:rPr>
          <w:rFonts w:ascii="Times New Roman" w:hAnsi="Times New Roman" w:cs="Times New Roman"/>
          <w:spacing w:val="-1"/>
          <w:w w:val="105"/>
        </w:rPr>
        <w:tab/>
      </w:r>
      <w:r>
        <w:rPr>
          <w:w w:val="105"/>
        </w:rPr>
        <w:t>3</w:t>
      </w:r>
    </w:p>
    <w:p w14:paraId="16118E57" w14:textId="77777777" w:rsidR="007C2559" w:rsidRDefault="007C2559" w:rsidP="007C2559">
      <w:pPr>
        <w:pStyle w:val="BodyText"/>
        <w:numPr>
          <w:ilvl w:val="0"/>
          <w:numId w:val="6"/>
        </w:numPr>
        <w:tabs>
          <w:tab w:val="left" w:pos="570"/>
          <w:tab w:val="right" w:leader="dot" w:pos="8634"/>
        </w:tabs>
        <w:kinsoku w:val="0"/>
        <w:overflowPunct w:val="0"/>
        <w:spacing w:before="102"/>
      </w:pPr>
      <w:r>
        <w:rPr>
          <w:spacing w:val="-1"/>
          <w:w w:val="105"/>
        </w:rPr>
        <w:t>Elevation system</w:t>
      </w:r>
      <w:r>
        <w:rPr>
          <w:rFonts w:ascii="Times New Roman" w:hAnsi="Times New Roman" w:cs="Times New Roman"/>
          <w:spacing w:val="-1"/>
          <w:w w:val="105"/>
        </w:rPr>
        <w:tab/>
      </w:r>
      <w:r>
        <w:rPr>
          <w:w w:val="105"/>
        </w:rPr>
        <w:t>4</w:t>
      </w:r>
    </w:p>
    <w:p w14:paraId="27234386" w14:textId="77777777" w:rsidR="007C2559" w:rsidRDefault="007C2559" w:rsidP="007C2559">
      <w:pPr>
        <w:pStyle w:val="BodyText"/>
        <w:numPr>
          <w:ilvl w:val="0"/>
          <w:numId w:val="6"/>
        </w:numPr>
        <w:tabs>
          <w:tab w:val="left" w:pos="570"/>
          <w:tab w:val="right" w:leader="dot" w:pos="8635"/>
        </w:tabs>
        <w:kinsoku w:val="0"/>
        <w:overflowPunct w:val="0"/>
        <w:spacing w:before="102"/>
      </w:pPr>
      <w:r>
        <w:rPr>
          <w:spacing w:val="-1"/>
          <w:w w:val="105"/>
        </w:rPr>
        <w:t>Elevation details</w:t>
      </w:r>
      <w:r>
        <w:rPr>
          <w:spacing w:val="-3"/>
          <w:w w:val="105"/>
        </w:rPr>
        <w:t xml:space="preserve"> </w:t>
      </w:r>
      <w:r>
        <w:rPr>
          <w:spacing w:val="-1"/>
          <w:w w:val="105"/>
        </w:rPr>
        <w:t>by</w:t>
      </w:r>
      <w:r>
        <w:rPr>
          <w:w w:val="105"/>
        </w:rPr>
        <w:t xml:space="preserve"> </w:t>
      </w:r>
      <w:r>
        <w:rPr>
          <w:spacing w:val="-1"/>
          <w:w w:val="105"/>
        </w:rPr>
        <w:t>customer</w:t>
      </w:r>
      <w:r>
        <w:rPr>
          <w:rFonts w:ascii="Times New Roman" w:hAnsi="Times New Roman" w:cs="Times New Roman"/>
          <w:spacing w:val="-1"/>
          <w:w w:val="105"/>
        </w:rPr>
        <w:tab/>
      </w:r>
      <w:r>
        <w:rPr>
          <w:w w:val="105"/>
        </w:rPr>
        <w:t>5</w:t>
      </w:r>
    </w:p>
    <w:p w14:paraId="7309EA2A" w14:textId="767CBBC4" w:rsidR="007C2559" w:rsidRDefault="007C2559" w:rsidP="007C2559">
      <w:pPr>
        <w:pStyle w:val="BodyText"/>
        <w:numPr>
          <w:ilvl w:val="0"/>
          <w:numId w:val="6"/>
        </w:numPr>
        <w:tabs>
          <w:tab w:val="left" w:pos="570"/>
          <w:tab w:val="right" w:leader="dot" w:pos="8635"/>
        </w:tabs>
        <w:kinsoku w:val="0"/>
        <w:overflowPunct w:val="0"/>
        <w:spacing w:before="102"/>
      </w:pPr>
      <w:r>
        <w:rPr>
          <w:spacing w:val="-1"/>
          <w:w w:val="105"/>
        </w:rPr>
        <w:t>Elevation selection</w:t>
      </w:r>
      <w:r>
        <w:rPr>
          <w:spacing w:val="-3"/>
          <w:w w:val="105"/>
        </w:rPr>
        <w:t xml:space="preserve"> </w:t>
      </w:r>
      <w:r>
        <w:rPr>
          <w:w w:val="105"/>
        </w:rPr>
        <w:t>based</w:t>
      </w:r>
      <w:r>
        <w:rPr>
          <w:spacing w:val="-1"/>
          <w:w w:val="105"/>
        </w:rPr>
        <w:t xml:space="preserve"> on</w:t>
      </w:r>
      <w:r>
        <w:rPr>
          <w:spacing w:val="-2"/>
          <w:w w:val="105"/>
        </w:rPr>
        <w:t xml:space="preserve"> </w:t>
      </w:r>
      <w:r>
        <w:rPr>
          <w:spacing w:val="-1"/>
          <w:w w:val="105"/>
        </w:rPr>
        <w:t>SKU</w:t>
      </w:r>
      <w:r>
        <w:rPr>
          <w:rFonts w:ascii="Times New Roman" w:hAnsi="Times New Roman" w:cs="Times New Roman"/>
          <w:spacing w:val="-1"/>
          <w:w w:val="105"/>
        </w:rPr>
        <w:tab/>
      </w:r>
      <w:r w:rsidR="003D48A7">
        <w:rPr>
          <w:w w:val="105"/>
        </w:rPr>
        <w:t>8</w:t>
      </w:r>
    </w:p>
    <w:p w14:paraId="0E04A1CD" w14:textId="3AC47434" w:rsidR="007C2559" w:rsidRDefault="007C2559" w:rsidP="007C2559">
      <w:pPr>
        <w:pStyle w:val="BodyText"/>
        <w:numPr>
          <w:ilvl w:val="0"/>
          <w:numId w:val="6"/>
        </w:numPr>
        <w:tabs>
          <w:tab w:val="left" w:pos="570"/>
          <w:tab w:val="right" w:leader="dot" w:pos="8635"/>
        </w:tabs>
        <w:kinsoku w:val="0"/>
        <w:overflowPunct w:val="0"/>
        <w:spacing w:before="101"/>
      </w:pPr>
      <w:r>
        <w:rPr>
          <w:spacing w:val="-1"/>
          <w:w w:val="105"/>
        </w:rPr>
        <w:t>Elevation selection</w:t>
      </w:r>
      <w:r>
        <w:rPr>
          <w:spacing w:val="-3"/>
          <w:w w:val="105"/>
        </w:rPr>
        <w:t xml:space="preserve"> </w:t>
      </w:r>
      <w:r>
        <w:rPr>
          <w:w w:val="105"/>
        </w:rPr>
        <w:t>based</w:t>
      </w:r>
      <w:r>
        <w:rPr>
          <w:spacing w:val="-1"/>
          <w:w w:val="105"/>
        </w:rPr>
        <w:t xml:space="preserve"> on</w:t>
      </w:r>
      <w:r>
        <w:rPr>
          <w:spacing w:val="-2"/>
          <w:w w:val="105"/>
        </w:rPr>
        <w:t xml:space="preserve"> </w:t>
      </w:r>
      <w:r>
        <w:rPr>
          <w:spacing w:val="-1"/>
          <w:w w:val="105"/>
        </w:rPr>
        <w:t>Pallet</w:t>
      </w:r>
      <w:r>
        <w:rPr>
          <w:rFonts w:ascii="Times New Roman" w:hAnsi="Times New Roman" w:cs="Times New Roman"/>
          <w:spacing w:val="-1"/>
          <w:w w:val="105"/>
        </w:rPr>
        <w:tab/>
      </w:r>
      <w:r w:rsidR="003D48A7">
        <w:rPr>
          <w:w w:val="105"/>
        </w:rPr>
        <w:t>9</w:t>
      </w:r>
    </w:p>
    <w:p w14:paraId="286810BE" w14:textId="4905FE9A" w:rsidR="007C2559" w:rsidRDefault="007C2559" w:rsidP="003D48A7">
      <w:pPr>
        <w:pStyle w:val="BodyText"/>
        <w:numPr>
          <w:ilvl w:val="0"/>
          <w:numId w:val="6"/>
        </w:numPr>
        <w:tabs>
          <w:tab w:val="left" w:pos="570"/>
          <w:tab w:val="right" w:leader="dot" w:pos="8635"/>
        </w:tabs>
        <w:kinsoku w:val="0"/>
        <w:overflowPunct w:val="0"/>
        <w:spacing w:before="102"/>
      </w:pPr>
      <w:r>
        <w:rPr>
          <w:spacing w:val="-1"/>
          <w:w w:val="105"/>
        </w:rPr>
        <w:t>Elevation</w:t>
      </w:r>
      <w:r>
        <w:rPr>
          <w:spacing w:val="-3"/>
          <w:w w:val="105"/>
        </w:rPr>
        <w:t xml:space="preserve"> </w:t>
      </w:r>
      <w:r>
        <w:rPr>
          <w:spacing w:val="-1"/>
          <w:w w:val="105"/>
        </w:rPr>
        <w:t>selection</w:t>
      </w:r>
      <w:r>
        <w:rPr>
          <w:spacing w:val="-3"/>
          <w:w w:val="105"/>
        </w:rPr>
        <w:t xml:space="preserve"> </w:t>
      </w:r>
      <w:r>
        <w:rPr>
          <w:spacing w:val="-1"/>
          <w:w w:val="105"/>
        </w:rPr>
        <w:t>based</w:t>
      </w:r>
      <w:r>
        <w:rPr>
          <w:spacing w:val="-2"/>
          <w:w w:val="105"/>
        </w:rPr>
        <w:t xml:space="preserve"> </w:t>
      </w:r>
      <w:r>
        <w:rPr>
          <w:spacing w:val="-1"/>
          <w:w w:val="105"/>
        </w:rPr>
        <w:t>on</w:t>
      </w:r>
      <w:r>
        <w:rPr>
          <w:spacing w:val="-3"/>
          <w:w w:val="105"/>
        </w:rPr>
        <w:t xml:space="preserve"> </w:t>
      </w:r>
      <w:r>
        <w:rPr>
          <w:w w:val="105"/>
        </w:rPr>
        <w:t>MHE</w:t>
      </w:r>
      <w:r>
        <w:rPr>
          <w:spacing w:val="-3"/>
          <w:w w:val="105"/>
        </w:rPr>
        <w:t xml:space="preserve"> </w:t>
      </w:r>
      <w:r>
        <w:rPr>
          <w:spacing w:val="-1"/>
          <w:w w:val="105"/>
        </w:rPr>
        <w:t>(Material</w:t>
      </w:r>
      <w:r>
        <w:rPr>
          <w:spacing w:val="-4"/>
          <w:w w:val="105"/>
        </w:rPr>
        <w:t xml:space="preserve"> </w:t>
      </w:r>
      <w:r>
        <w:rPr>
          <w:w w:val="105"/>
        </w:rPr>
        <w:t>Handling</w:t>
      </w:r>
      <w:r>
        <w:rPr>
          <w:spacing w:val="-3"/>
          <w:w w:val="105"/>
        </w:rPr>
        <w:t xml:space="preserve"> </w:t>
      </w:r>
      <w:r>
        <w:rPr>
          <w:w w:val="105"/>
        </w:rPr>
        <w:t>Equipment)</w:t>
      </w:r>
      <w:r>
        <w:rPr>
          <w:rFonts w:ascii="Times New Roman" w:hAnsi="Times New Roman" w:cs="Times New Roman"/>
          <w:w w:val="105"/>
        </w:rPr>
        <w:tab/>
      </w:r>
      <w:r>
        <w:rPr>
          <w:spacing w:val="-1"/>
          <w:w w:val="105"/>
        </w:rPr>
        <w:t>1</w:t>
      </w:r>
      <w:r w:rsidR="003D48A7">
        <w:rPr>
          <w:spacing w:val="-1"/>
          <w:w w:val="105"/>
        </w:rPr>
        <w:t>2</w:t>
      </w:r>
    </w:p>
    <w:p w14:paraId="3BF20D77" w14:textId="77777777" w:rsidR="007C2559" w:rsidRDefault="007C2559" w:rsidP="007C2559">
      <w:pPr>
        <w:pStyle w:val="BodyText"/>
        <w:numPr>
          <w:ilvl w:val="0"/>
          <w:numId w:val="6"/>
        </w:numPr>
        <w:tabs>
          <w:tab w:val="left" w:pos="570"/>
          <w:tab w:val="right" w:leader="dot" w:pos="8634"/>
        </w:tabs>
        <w:kinsoku w:val="0"/>
        <w:overflowPunct w:val="0"/>
        <w:spacing w:before="104"/>
      </w:pPr>
      <w:r>
        <w:rPr>
          <w:spacing w:val="-1"/>
          <w:w w:val="105"/>
        </w:rPr>
        <w:t>Rack placement</w:t>
      </w:r>
      <w:r>
        <w:rPr>
          <w:rFonts w:ascii="Times New Roman" w:hAnsi="Times New Roman" w:cs="Times New Roman"/>
          <w:spacing w:val="-1"/>
          <w:w w:val="105"/>
        </w:rPr>
        <w:tab/>
      </w:r>
      <w:r>
        <w:rPr>
          <w:spacing w:val="-1"/>
          <w:w w:val="105"/>
        </w:rPr>
        <w:t>14</w:t>
      </w:r>
    </w:p>
    <w:p w14:paraId="2F53471F" w14:textId="77777777" w:rsidR="007C2559" w:rsidRDefault="007C2559" w:rsidP="007C2559">
      <w:pPr>
        <w:pStyle w:val="BodyText"/>
        <w:numPr>
          <w:ilvl w:val="1"/>
          <w:numId w:val="6"/>
        </w:numPr>
        <w:tabs>
          <w:tab w:val="left" w:pos="983"/>
          <w:tab w:val="right" w:leader="dot" w:pos="8635"/>
        </w:tabs>
        <w:kinsoku w:val="0"/>
        <w:overflowPunct w:val="0"/>
        <w:spacing w:before="102"/>
        <w:ind w:hanging="620"/>
      </w:pPr>
      <w:r>
        <w:rPr>
          <w:spacing w:val="-1"/>
          <w:w w:val="105"/>
        </w:rPr>
        <w:t>Rack Orientation</w:t>
      </w:r>
      <w:r>
        <w:rPr>
          <w:rFonts w:ascii="Times New Roman" w:hAnsi="Times New Roman" w:cs="Times New Roman"/>
          <w:spacing w:val="-1"/>
          <w:w w:val="105"/>
        </w:rPr>
        <w:tab/>
      </w:r>
      <w:r>
        <w:rPr>
          <w:spacing w:val="-1"/>
          <w:w w:val="105"/>
        </w:rPr>
        <w:t>16</w:t>
      </w:r>
    </w:p>
    <w:p w14:paraId="54F4A56D" w14:textId="77777777" w:rsidR="007C2559" w:rsidRDefault="007C2559" w:rsidP="007C2559">
      <w:pPr>
        <w:pStyle w:val="BodyText"/>
        <w:numPr>
          <w:ilvl w:val="1"/>
          <w:numId w:val="6"/>
        </w:numPr>
        <w:tabs>
          <w:tab w:val="left" w:pos="983"/>
          <w:tab w:val="right" w:leader="dot" w:pos="8635"/>
        </w:tabs>
        <w:kinsoku w:val="0"/>
        <w:overflowPunct w:val="0"/>
        <w:spacing w:before="101"/>
      </w:pPr>
      <w:r>
        <w:rPr>
          <w:spacing w:val="-1"/>
          <w:w w:val="105"/>
        </w:rPr>
        <w:t>Rack Placement</w:t>
      </w:r>
      <w:r>
        <w:rPr>
          <w:spacing w:val="-3"/>
          <w:w w:val="105"/>
        </w:rPr>
        <w:t xml:space="preserve"> </w:t>
      </w:r>
      <w:r>
        <w:rPr>
          <w:spacing w:val="-1"/>
          <w:w w:val="105"/>
        </w:rPr>
        <w:t>near</w:t>
      </w:r>
      <w:r>
        <w:rPr>
          <w:spacing w:val="-2"/>
          <w:w w:val="105"/>
        </w:rPr>
        <w:t xml:space="preserve"> </w:t>
      </w:r>
      <w:r>
        <w:rPr>
          <w:w w:val="105"/>
        </w:rPr>
        <w:t>pillars</w:t>
      </w:r>
      <w:r>
        <w:rPr>
          <w:rFonts w:ascii="Times New Roman" w:hAnsi="Times New Roman" w:cs="Times New Roman"/>
          <w:w w:val="105"/>
        </w:rPr>
        <w:tab/>
      </w:r>
      <w:r>
        <w:rPr>
          <w:spacing w:val="-1"/>
          <w:w w:val="105"/>
        </w:rPr>
        <w:t>17</w:t>
      </w:r>
    </w:p>
    <w:p w14:paraId="6773E89A" w14:textId="77CA9776" w:rsidR="007C2559" w:rsidRDefault="007C2559" w:rsidP="007C2559">
      <w:pPr>
        <w:pStyle w:val="BodyText"/>
        <w:numPr>
          <w:ilvl w:val="2"/>
          <w:numId w:val="6"/>
        </w:numPr>
        <w:tabs>
          <w:tab w:val="left" w:pos="1398"/>
          <w:tab w:val="right" w:leader="dot" w:pos="8635"/>
        </w:tabs>
        <w:kinsoku w:val="0"/>
        <w:overflowPunct w:val="0"/>
        <w:spacing w:before="102"/>
      </w:pPr>
      <w:r>
        <w:rPr>
          <w:spacing w:val="-1"/>
          <w:w w:val="105"/>
        </w:rPr>
        <w:t>Pillar</w:t>
      </w:r>
      <w:r>
        <w:rPr>
          <w:spacing w:val="-3"/>
          <w:w w:val="105"/>
        </w:rPr>
        <w:t xml:space="preserve"> </w:t>
      </w:r>
      <w:r>
        <w:rPr>
          <w:spacing w:val="-1"/>
          <w:w w:val="105"/>
        </w:rPr>
        <w:t>outside</w:t>
      </w:r>
      <w:r>
        <w:rPr>
          <w:w w:val="105"/>
        </w:rPr>
        <w:t xml:space="preserve"> </w:t>
      </w:r>
      <w:r>
        <w:rPr>
          <w:spacing w:val="-1"/>
          <w:w w:val="105"/>
        </w:rPr>
        <w:t>unit</w:t>
      </w:r>
      <w:r>
        <w:rPr>
          <w:rFonts w:ascii="Times New Roman" w:hAnsi="Times New Roman" w:cs="Times New Roman"/>
          <w:spacing w:val="-1"/>
          <w:w w:val="105"/>
        </w:rPr>
        <w:tab/>
      </w:r>
      <w:r>
        <w:rPr>
          <w:spacing w:val="-1"/>
          <w:w w:val="105"/>
        </w:rPr>
        <w:t>1</w:t>
      </w:r>
      <w:r w:rsidR="00B61761">
        <w:rPr>
          <w:spacing w:val="-1"/>
          <w:w w:val="105"/>
        </w:rPr>
        <w:t>8</w:t>
      </w:r>
    </w:p>
    <w:p w14:paraId="6E837FD7" w14:textId="77777777" w:rsidR="007C2559" w:rsidRDefault="007C2559" w:rsidP="007C2559">
      <w:pPr>
        <w:pStyle w:val="BodyText"/>
        <w:numPr>
          <w:ilvl w:val="2"/>
          <w:numId w:val="6"/>
        </w:numPr>
        <w:tabs>
          <w:tab w:val="left" w:pos="1398"/>
          <w:tab w:val="right" w:leader="dot" w:pos="8635"/>
        </w:tabs>
        <w:kinsoku w:val="0"/>
        <w:overflowPunct w:val="0"/>
        <w:spacing w:before="102"/>
        <w:ind w:left="1397" w:hanging="828"/>
      </w:pPr>
      <w:r>
        <w:rPr>
          <w:spacing w:val="-1"/>
          <w:w w:val="105"/>
        </w:rPr>
        <w:t>Pillar</w:t>
      </w:r>
      <w:r>
        <w:rPr>
          <w:spacing w:val="-3"/>
          <w:w w:val="105"/>
        </w:rPr>
        <w:t xml:space="preserve"> </w:t>
      </w:r>
      <w:r>
        <w:rPr>
          <w:spacing w:val="-1"/>
          <w:w w:val="105"/>
        </w:rPr>
        <w:t>near</w:t>
      </w:r>
      <w:r>
        <w:rPr>
          <w:spacing w:val="-2"/>
          <w:w w:val="105"/>
        </w:rPr>
        <w:t xml:space="preserve"> </w:t>
      </w:r>
      <w:r>
        <w:rPr>
          <w:w w:val="105"/>
        </w:rPr>
        <w:t>half</w:t>
      </w:r>
      <w:r>
        <w:rPr>
          <w:spacing w:val="-2"/>
          <w:w w:val="105"/>
        </w:rPr>
        <w:t xml:space="preserve"> </w:t>
      </w:r>
      <w:r>
        <w:rPr>
          <w:spacing w:val="-1"/>
          <w:w w:val="105"/>
        </w:rPr>
        <w:t>unit</w:t>
      </w:r>
      <w:r>
        <w:rPr>
          <w:rFonts w:ascii="Times New Roman" w:hAnsi="Times New Roman" w:cs="Times New Roman"/>
          <w:spacing w:val="-1"/>
          <w:w w:val="105"/>
        </w:rPr>
        <w:tab/>
      </w:r>
      <w:r>
        <w:rPr>
          <w:spacing w:val="-1"/>
          <w:w w:val="105"/>
        </w:rPr>
        <w:t>19</w:t>
      </w:r>
    </w:p>
    <w:p w14:paraId="6B0F1D3D" w14:textId="77777777" w:rsidR="007C2559" w:rsidRDefault="007C2559" w:rsidP="007C2559">
      <w:pPr>
        <w:pStyle w:val="BodyText"/>
        <w:numPr>
          <w:ilvl w:val="2"/>
          <w:numId w:val="6"/>
        </w:numPr>
        <w:tabs>
          <w:tab w:val="left" w:pos="1398"/>
          <w:tab w:val="right" w:leader="dot" w:pos="8635"/>
        </w:tabs>
        <w:kinsoku w:val="0"/>
        <w:overflowPunct w:val="0"/>
        <w:spacing w:before="102"/>
        <w:ind w:left="1397" w:hanging="828"/>
      </w:pPr>
      <w:r>
        <w:rPr>
          <w:spacing w:val="-1"/>
          <w:w w:val="105"/>
        </w:rPr>
        <w:t>Pillar inside</w:t>
      </w:r>
      <w:r>
        <w:rPr>
          <w:w w:val="105"/>
        </w:rPr>
        <w:t xml:space="preserve"> </w:t>
      </w:r>
      <w:r>
        <w:rPr>
          <w:spacing w:val="-1"/>
          <w:w w:val="105"/>
        </w:rPr>
        <w:t>unit</w:t>
      </w:r>
      <w:r>
        <w:rPr>
          <w:rFonts w:ascii="Times New Roman" w:hAnsi="Times New Roman" w:cs="Times New Roman"/>
          <w:spacing w:val="-1"/>
          <w:w w:val="105"/>
        </w:rPr>
        <w:tab/>
      </w:r>
      <w:r>
        <w:rPr>
          <w:spacing w:val="-1"/>
          <w:w w:val="105"/>
        </w:rPr>
        <w:t>20</w:t>
      </w:r>
    </w:p>
    <w:p w14:paraId="3849C94C" w14:textId="77777777" w:rsidR="007C2559" w:rsidRDefault="007C2559" w:rsidP="007C2559">
      <w:pPr>
        <w:pStyle w:val="BodyText"/>
        <w:numPr>
          <w:ilvl w:val="1"/>
          <w:numId w:val="6"/>
        </w:numPr>
        <w:tabs>
          <w:tab w:val="left" w:pos="983"/>
          <w:tab w:val="right" w:leader="dot" w:pos="8634"/>
        </w:tabs>
        <w:kinsoku w:val="0"/>
        <w:overflowPunct w:val="0"/>
        <w:spacing w:before="102"/>
      </w:pPr>
      <w:r>
        <w:rPr>
          <w:spacing w:val="-1"/>
          <w:w w:val="105"/>
        </w:rPr>
        <w:t>Under</w:t>
      </w:r>
      <w:r>
        <w:rPr>
          <w:spacing w:val="-2"/>
          <w:w w:val="105"/>
        </w:rPr>
        <w:t xml:space="preserve"> </w:t>
      </w:r>
      <w:r>
        <w:rPr>
          <w:spacing w:val="-1"/>
          <w:w w:val="105"/>
        </w:rPr>
        <w:t>pass</w:t>
      </w:r>
      <w:r>
        <w:rPr>
          <w:rFonts w:ascii="Times New Roman" w:hAnsi="Times New Roman" w:cs="Times New Roman"/>
          <w:spacing w:val="-1"/>
          <w:w w:val="105"/>
        </w:rPr>
        <w:tab/>
      </w:r>
      <w:r>
        <w:rPr>
          <w:spacing w:val="-1"/>
          <w:w w:val="105"/>
        </w:rPr>
        <w:t>21</w:t>
      </w:r>
    </w:p>
    <w:p w14:paraId="47196DAD" w14:textId="77777777" w:rsidR="007C2559" w:rsidRDefault="007C2559" w:rsidP="007C2559">
      <w:pPr>
        <w:pStyle w:val="BodyText"/>
        <w:numPr>
          <w:ilvl w:val="0"/>
          <w:numId w:val="6"/>
        </w:numPr>
        <w:tabs>
          <w:tab w:val="left" w:pos="570"/>
          <w:tab w:val="right" w:leader="dot" w:pos="8634"/>
        </w:tabs>
        <w:kinsoku w:val="0"/>
        <w:overflowPunct w:val="0"/>
        <w:spacing w:before="102"/>
      </w:pPr>
      <w:r>
        <w:rPr>
          <w:spacing w:val="-1"/>
          <w:w w:val="105"/>
        </w:rPr>
        <w:t>SPRS</w:t>
      </w:r>
      <w:r>
        <w:rPr>
          <w:spacing w:val="-3"/>
          <w:w w:val="105"/>
        </w:rPr>
        <w:t xml:space="preserve"> </w:t>
      </w:r>
      <w:r>
        <w:rPr>
          <w:spacing w:val="-1"/>
          <w:w w:val="105"/>
        </w:rPr>
        <w:t>Components</w:t>
      </w:r>
      <w:r>
        <w:rPr>
          <w:rFonts w:ascii="Times New Roman" w:hAnsi="Times New Roman" w:cs="Times New Roman"/>
          <w:spacing w:val="-1"/>
          <w:w w:val="105"/>
        </w:rPr>
        <w:tab/>
      </w:r>
      <w:r>
        <w:rPr>
          <w:spacing w:val="-1"/>
          <w:w w:val="105"/>
        </w:rPr>
        <w:t>22</w:t>
      </w:r>
    </w:p>
    <w:p w14:paraId="1E920FB8" w14:textId="77777777" w:rsidR="007C2559" w:rsidRDefault="007C2559" w:rsidP="007C2559">
      <w:pPr>
        <w:pStyle w:val="BodyText"/>
        <w:numPr>
          <w:ilvl w:val="1"/>
          <w:numId w:val="6"/>
        </w:numPr>
        <w:tabs>
          <w:tab w:val="left" w:pos="983"/>
          <w:tab w:val="right" w:leader="dot" w:pos="8634"/>
        </w:tabs>
        <w:kinsoku w:val="0"/>
        <w:overflowPunct w:val="0"/>
        <w:spacing w:before="102"/>
      </w:pPr>
      <w:r>
        <w:rPr>
          <w:spacing w:val="-1"/>
          <w:w w:val="105"/>
        </w:rPr>
        <w:t>Frame</w:t>
      </w:r>
      <w:r>
        <w:rPr>
          <w:rFonts w:ascii="Times New Roman" w:hAnsi="Times New Roman" w:cs="Times New Roman"/>
          <w:spacing w:val="-1"/>
          <w:w w:val="105"/>
        </w:rPr>
        <w:tab/>
      </w:r>
      <w:r>
        <w:rPr>
          <w:spacing w:val="-1"/>
          <w:w w:val="105"/>
        </w:rPr>
        <w:t>22</w:t>
      </w:r>
    </w:p>
    <w:p w14:paraId="4414A405" w14:textId="4866DDAD" w:rsidR="007C2559" w:rsidRDefault="007C2559" w:rsidP="007C2559">
      <w:pPr>
        <w:pStyle w:val="BodyText"/>
        <w:numPr>
          <w:ilvl w:val="2"/>
          <w:numId w:val="6"/>
        </w:numPr>
        <w:tabs>
          <w:tab w:val="left" w:pos="1398"/>
          <w:tab w:val="right" w:leader="dot" w:pos="8635"/>
        </w:tabs>
        <w:kinsoku w:val="0"/>
        <w:overflowPunct w:val="0"/>
        <w:spacing w:before="102"/>
        <w:ind w:left="1397" w:hanging="828"/>
      </w:pPr>
      <w:r>
        <w:rPr>
          <w:spacing w:val="-1"/>
          <w:w w:val="105"/>
        </w:rPr>
        <w:t>Bracing</w:t>
      </w:r>
      <w:r>
        <w:rPr>
          <w:rFonts w:ascii="Times New Roman" w:hAnsi="Times New Roman" w:cs="Times New Roman"/>
          <w:spacing w:val="-1"/>
          <w:w w:val="105"/>
        </w:rPr>
        <w:tab/>
      </w:r>
      <w:r>
        <w:rPr>
          <w:spacing w:val="-1"/>
          <w:w w:val="105"/>
        </w:rPr>
        <w:t>2</w:t>
      </w:r>
      <w:r w:rsidR="009C2D20">
        <w:rPr>
          <w:spacing w:val="-1"/>
          <w:w w:val="105"/>
        </w:rPr>
        <w:t>3</w:t>
      </w:r>
    </w:p>
    <w:p w14:paraId="2DEDCF0B" w14:textId="77777777" w:rsidR="007C2559" w:rsidRDefault="007C2559" w:rsidP="007C2559">
      <w:pPr>
        <w:pStyle w:val="BodyText"/>
        <w:numPr>
          <w:ilvl w:val="1"/>
          <w:numId w:val="6"/>
        </w:numPr>
        <w:tabs>
          <w:tab w:val="left" w:pos="983"/>
          <w:tab w:val="right" w:leader="dot" w:pos="8634"/>
        </w:tabs>
        <w:kinsoku w:val="0"/>
        <w:overflowPunct w:val="0"/>
        <w:spacing w:before="102"/>
      </w:pPr>
      <w:r>
        <w:rPr>
          <w:spacing w:val="-1"/>
          <w:w w:val="105"/>
        </w:rPr>
        <w:t>Beam</w:t>
      </w:r>
      <w:r>
        <w:rPr>
          <w:rFonts w:ascii="Times New Roman" w:hAnsi="Times New Roman" w:cs="Times New Roman"/>
          <w:spacing w:val="-1"/>
          <w:w w:val="105"/>
        </w:rPr>
        <w:tab/>
      </w:r>
      <w:r>
        <w:rPr>
          <w:spacing w:val="-1"/>
          <w:w w:val="105"/>
        </w:rPr>
        <w:t>24</w:t>
      </w:r>
    </w:p>
    <w:p w14:paraId="48261C9D" w14:textId="77777777" w:rsidR="007C2559" w:rsidRDefault="007C2559" w:rsidP="007C2559">
      <w:pPr>
        <w:pStyle w:val="BodyText"/>
        <w:numPr>
          <w:ilvl w:val="1"/>
          <w:numId w:val="6"/>
        </w:numPr>
        <w:tabs>
          <w:tab w:val="left" w:pos="983"/>
          <w:tab w:val="right" w:leader="dot" w:pos="8635"/>
        </w:tabs>
        <w:kinsoku w:val="0"/>
        <w:overflowPunct w:val="0"/>
        <w:spacing w:before="102"/>
      </w:pPr>
      <w:r>
        <w:rPr>
          <w:spacing w:val="-1"/>
          <w:w w:val="105"/>
        </w:rPr>
        <w:t>Stability</w:t>
      </w:r>
      <w:r>
        <w:rPr>
          <w:spacing w:val="-3"/>
          <w:w w:val="105"/>
        </w:rPr>
        <w:t xml:space="preserve"> </w:t>
      </w:r>
      <w:r>
        <w:rPr>
          <w:spacing w:val="-1"/>
          <w:w w:val="105"/>
        </w:rPr>
        <w:t>Components</w:t>
      </w:r>
      <w:r>
        <w:rPr>
          <w:rFonts w:ascii="Times New Roman" w:hAnsi="Times New Roman" w:cs="Times New Roman"/>
          <w:spacing w:val="-1"/>
          <w:w w:val="105"/>
        </w:rPr>
        <w:tab/>
      </w:r>
      <w:r>
        <w:rPr>
          <w:spacing w:val="-1"/>
          <w:w w:val="105"/>
        </w:rPr>
        <w:t>25</w:t>
      </w:r>
    </w:p>
    <w:p w14:paraId="597F6E65" w14:textId="77777777" w:rsidR="007C2559" w:rsidRPr="00766449" w:rsidRDefault="007C2559" w:rsidP="007C2559">
      <w:pPr>
        <w:pStyle w:val="BodyText"/>
        <w:numPr>
          <w:ilvl w:val="2"/>
          <w:numId w:val="6"/>
        </w:numPr>
        <w:tabs>
          <w:tab w:val="left" w:pos="1398"/>
          <w:tab w:val="right" w:leader="dot" w:pos="8635"/>
        </w:tabs>
        <w:kinsoku w:val="0"/>
        <w:overflowPunct w:val="0"/>
        <w:spacing w:before="102"/>
        <w:ind w:left="1397" w:hanging="828"/>
      </w:pPr>
      <w:r>
        <w:rPr>
          <w:w w:val="105"/>
        </w:rPr>
        <w:t>Row</w:t>
      </w:r>
      <w:r>
        <w:rPr>
          <w:spacing w:val="-3"/>
          <w:w w:val="105"/>
        </w:rPr>
        <w:t xml:space="preserve"> </w:t>
      </w:r>
      <w:r>
        <w:rPr>
          <w:spacing w:val="-1"/>
          <w:w w:val="105"/>
        </w:rPr>
        <w:t>connector</w:t>
      </w:r>
      <w:r>
        <w:rPr>
          <w:rFonts w:ascii="Times New Roman" w:hAnsi="Times New Roman" w:cs="Times New Roman"/>
          <w:spacing w:val="-1"/>
          <w:w w:val="105"/>
        </w:rPr>
        <w:tab/>
      </w:r>
      <w:r>
        <w:rPr>
          <w:spacing w:val="-1"/>
          <w:w w:val="105"/>
        </w:rPr>
        <w:t>25</w:t>
      </w:r>
    </w:p>
    <w:p w14:paraId="48617A5E" w14:textId="4B13EDC9" w:rsidR="00766449" w:rsidRPr="001E5194" w:rsidRDefault="00766449" w:rsidP="007C2559">
      <w:pPr>
        <w:pStyle w:val="BodyText"/>
        <w:numPr>
          <w:ilvl w:val="2"/>
          <w:numId w:val="6"/>
        </w:numPr>
        <w:tabs>
          <w:tab w:val="left" w:pos="1398"/>
          <w:tab w:val="right" w:leader="dot" w:pos="8635"/>
        </w:tabs>
        <w:kinsoku w:val="0"/>
        <w:overflowPunct w:val="0"/>
        <w:spacing w:before="102"/>
        <w:ind w:left="1397" w:hanging="828"/>
      </w:pPr>
      <w:r>
        <w:rPr>
          <w:spacing w:val="-1"/>
          <w:w w:val="105"/>
        </w:rPr>
        <w:t>Tie beam</w:t>
      </w:r>
      <w:r w:rsidR="0019211B">
        <w:rPr>
          <w:spacing w:val="-1"/>
          <w:w w:val="105"/>
        </w:rPr>
        <w:t>………………………………………………………………………………………………………………….</w:t>
      </w:r>
      <w:r w:rsidR="00B61761">
        <w:rPr>
          <w:spacing w:val="-1"/>
          <w:w w:val="105"/>
        </w:rPr>
        <w:t>26</w:t>
      </w:r>
    </w:p>
    <w:p w14:paraId="15C7C9AA" w14:textId="50CF3457" w:rsidR="001E5194" w:rsidRPr="005E1E2A" w:rsidRDefault="001E5194" w:rsidP="007C2559">
      <w:pPr>
        <w:pStyle w:val="BodyText"/>
        <w:numPr>
          <w:ilvl w:val="2"/>
          <w:numId w:val="6"/>
        </w:numPr>
        <w:tabs>
          <w:tab w:val="left" w:pos="1398"/>
          <w:tab w:val="right" w:leader="dot" w:pos="8635"/>
        </w:tabs>
        <w:kinsoku w:val="0"/>
        <w:overflowPunct w:val="0"/>
        <w:spacing w:before="102"/>
        <w:ind w:left="1397" w:hanging="828"/>
      </w:pPr>
      <w:r>
        <w:rPr>
          <w:spacing w:val="-1"/>
          <w:w w:val="105"/>
        </w:rPr>
        <w:t>Tie rod &amp; Turn buckle</w:t>
      </w:r>
      <w:r w:rsidR="00B61761">
        <w:rPr>
          <w:spacing w:val="-1"/>
          <w:w w:val="105"/>
        </w:rPr>
        <w:t>……………………………………………………………………………………………….27</w:t>
      </w:r>
    </w:p>
    <w:p w14:paraId="464CC1B0" w14:textId="07058727" w:rsidR="007C2559" w:rsidRDefault="007C2559" w:rsidP="007C2559">
      <w:pPr>
        <w:pStyle w:val="BodyText"/>
        <w:numPr>
          <w:ilvl w:val="1"/>
          <w:numId w:val="6"/>
        </w:numPr>
        <w:tabs>
          <w:tab w:val="left" w:pos="983"/>
          <w:tab w:val="right" w:leader="dot" w:pos="8634"/>
        </w:tabs>
        <w:kinsoku w:val="0"/>
        <w:overflowPunct w:val="0"/>
        <w:spacing w:before="101"/>
      </w:pPr>
      <w:r>
        <w:rPr>
          <w:spacing w:val="-1"/>
          <w:w w:val="105"/>
        </w:rPr>
        <w:t>Safety</w:t>
      </w:r>
      <w:r>
        <w:rPr>
          <w:rFonts w:ascii="Times New Roman" w:hAnsi="Times New Roman" w:cs="Times New Roman"/>
          <w:spacing w:val="-1"/>
          <w:w w:val="105"/>
        </w:rPr>
        <w:tab/>
      </w:r>
      <w:r>
        <w:rPr>
          <w:spacing w:val="-1"/>
          <w:w w:val="105"/>
        </w:rPr>
        <w:t>2</w:t>
      </w:r>
      <w:r w:rsidR="00B61761">
        <w:rPr>
          <w:spacing w:val="-1"/>
          <w:w w:val="105"/>
        </w:rPr>
        <w:t>7</w:t>
      </w:r>
    </w:p>
    <w:p w14:paraId="05C88CC2" w14:textId="78B40CB4" w:rsidR="007C2559" w:rsidRDefault="007C2559" w:rsidP="007C2559">
      <w:pPr>
        <w:pStyle w:val="BodyText"/>
        <w:numPr>
          <w:ilvl w:val="2"/>
          <w:numId w:val="6"/>
        </w:numPr>
        <w:tabs>
          <w:tab w:val="left" w:pos="1398"/>
          <w:tab w:val="right" w:leader="dot" w:pos="8631"/>
        </w:tabs>
        <w:kinsoku w:val="0"/>
        <w:overflowPunct w:val="0"/>
        <w:spacing w:before="102"/>
      </w:pPr>
      <w:r>
        <w:rPr>
          <w:spacing w:val="-1"/>
          <w:w w:val="105"/>
        </w:rPr>
        <w:t>Upright</w:t>
      </w:r>
      <w:r>
        <w:rPr>
          <w:spacing w:val="-3"/>
          <w:w w:val="105"/>
        </w:rPr>
        <w:t xml:space="preserve"> </w:t>
      </w:r>
      <w:r>
        <w:rPr>
          <w:spacing w:val="-1"/>
          <w:w w:val="105"/>
        </w:rPr>
        <w:t>guard</w:t>
      </w:r>
      <w:r>
        <w:rPr>
          <w:spacing w:val="-3"/>
          <w:w w:val="105"/>
        </w:rPr>
        <w:t xml:space="preserve"> </w:t>
      </w:r>
      <w:r>
        <w:rPr>
          <w:spacing w:val="-1"/>
          <w:w w:val="105"/>
        </w:rPr>
        <w:t>(Center</w:t>
      </w:r>
      <w:r>
        <w:rPr>
          <w:spacing w:val="-2"/>
          <w:w w:val="105"/>
        </w:rPr>
        <w:t xml:space="preserve"> </w:t>
      </w:r>
      <w:r>
        <w:rPr>
          <w:spacing w:val="-1"/>
          <w:w w:val="105"/>
        </w:rPr>
        <w:t>column</w:t>
      </w:r>
      <w:r>
        <w:rPr>
          <w:spacing w:val="-2"/>
          <w:w w:val="105"/>
        </w:rPr>
        <w:t xml:space="preserve"> </w:t>
      </w:r>
      <w:r>
        <w:rPr>
          <w:spacing w:val="-1"/>
          <w:w w:val="105"/>
        </w:rPr>
        <w:t>guard)</w:t>
      </w:r>
      <w:r>
        <w:rPr>
          <w:rFonts w:ascii="Times New Roman" w:hAnsi="Times New Roman" w:cs="Times New Roman"/>
          <w:spacing w:val="-1"/>
          <w:w w:val="105"/>
        </w:rPr>
        <w:tab/>
      </w:r>
      <w:r>
        <w:rPr>
          <w:spacing w:val="-1"/>
          <w:w w:val="105"/>
        </w:rPr>
        <w:t>2</w:t>
      </w:r>
      <w:r w:rsidR="00C33F5D">
        <w:rPr>
          <w:spacing w:val="-1"/>
          <w:w w:val="105"/>
        </w:rPr>
        <w:t>8</w:t>
      </w:r>
    </w:p>
    <w:p w14:paraId="609EAAE2" w14:textId="5FF06CDD" w:rsidR="007C2559" w:rsidRDefault="007C2559" w:rsidP="007C2559">
      <w:pPr>
        <w:pStyle w:val="BodyText"/>
        <w:numPr>
          <w:ilvl w:val="2"/>
          <w:numId w:val="6"/>
        </w:numPr>
        <w:tabs>
          <w:tab w:val="left" w:pos="1398"/>
          <w:tab w:val="right" w:leader="dot" w:pos="8635"/>
        </w:tabs>
        <w:kinsoku w:val="0"/>
        <w:overflowPunct w:val="0"/>
        <w:spacing w:before="104"/>
        <w:ind w:left="1397" w:hanging="828"/>
      </w:pPr>
      <w:r>
        <w:rPr>
          <w:w w:val="105"/>
        </w:rPr>
        <w:t>Row</w:t>
      </w:r>
      <w:r>
        <w:rPr>
          <w:spacing w:val="-3"/>
          <w:w w:val="105"/>
        </w:rPr>
        <w:t xml:space="preserve"> </w:t>
      </w:r>
      <w:r>
        <w:rPr>
          <w:spacing w:val="-1"/>
          <w:w w:val="105"/>
        </w:rPr>
        <w:t>guard</w:t>
      </w:r>
      <w:r>
        <w:rPr>
          <w:rFonts w:ascii="Times New Roman" w:hAnsi="Times New Roman" w:cs="Times New Roman"/>
          <w:spacing w:val="-1"/>
          <w:w w:val="105"/>
        </w:rPr>
        <w:tab/>
      </w:r>
      <w:r>
        <w:rPr>
          <w:spacing w:val="-1"/>
          <w:w w:val="105"/>
        </w:rPr>
        <w:t>2</w:t>
      </w:r>
      <w:r w:rsidR="00B6327A">
        <w:rPr>
          <w:spacing w:val="-1"/>
          <w:w w:val="105"/>
        </w:rPr>
        <w:t>9</w:t>
      </w:r>
    </w:p>
    <w:p w14:paraId="3D0790C4" w14:textId="0D1E840B" w:rsidR="007C2559" w:rsidRPr="00D1790C" w:rsidRDefault="007C2559" w:rsidP="007C2559">
      <w:pPr>
        <w:pStyle w:val="BodyText"/>
        <w:numPr>
          <w:ilvl w:val="2"/>
          <w:numId w:val="6"/>
        </w:numPr>
        <w:tabs>
          <w:tab w:val="left" w:pos="1398"/>
          <w:tab w:val="right" w:leader="dot" w:pos="8635"/>
        </w:tabs>
        <w:kinsoku w:val="0"/>
        <w:overflowPunct w:val="0"/>
        <w:spacing w:before="102"/>
        <w:ind w:left="1397" w:hanging="828"/>
      </w:pPr>
      <w:r>
        <w:rPr>
          <w:spacing w:val="-1"/>
          <w:w w:val="105"/>
        </w:rPr>
        <w:t>Pallet stopper</w:t>
      </w:r>
      <w:r>
        <w:rPr>
          <w:spacing w:val="-3"/>
          <w:w w:val="105"/>
        </w:rPr>
        <w:t xml:space="preserve"> </w:t>
      </w:r>
      <w:r>
        <w:rPr>
          <w:spacing w:val="-1"/>
          <w:w w:val="105"/>
        </w:rPr>
        <w:t>pipe</w:t>
      </w:r>
      <w:r>
        <w:rPr>
          <w:rFonts w:ascii="Times New Roman" w:hAnsi="Times New Roman" w:cs="Times New Roman"/>
          <w:spacing w:val="-1"/>
          <w:w w:val="105"/>
        </w:rPr>
        <w:tab/>
      </w:r>
      <w:r w:rsidR="00B6327A">
        <w:rPr>
          <w:spacing w:val="-1"/>
          <w:w w:val="105"/>
        </w:rPr>
        <w:t>30</w:t>
      </w:r>
    </w:p>
    <w:p w14:paraId="641BF8E8" w14:textId="0F4394A7" w:rsidR="00D1790C" w:rsidRPr="00B6327A" w:rsidRDefault="00D1790C" w:rsidP="007C2559">
      <w:pPr>
        <w:pStyle w:val="BodyText"/>
        <w:numPr>
          <w:ilvl w:val="2"/>
          <w:numId w:val="6"/>
        </w:numPr>
        <w:tabs>
          <w:tab w:val="left" w:pos="1398"/>
          <w:tab w:val="right" w:leader="dot" w:pos="8635"/>
        </w:tabs>
        <w:kinsoku w:val="0"/>
        <w:overflowPunct w:val="0"/>
        <w:spacing w:before="102"/>
        <w:ind w:left="1397" w:hanging="828"/>
      </w:pPr>
      <w:r>
        <w:rPr>
          <w:spacing w:val="-1"/>
          <w:w w:val="105"/>
        </w:rPr>
        <w:t>Mesh cladding</w:t>
      </w:r>
      <w:r w:rsidR="00B6327A">
        <w:rPr>
          <w:spacing w:val="-1"/>
          <w:w w:val="105"/>
        </w:rPr>
        <w:t>………………………………………………………………………………………………………….31</w:t>
      </w:r>
    </w:p>
    <w:p w14:paraId="5C7CD135" w14:textId="4B372C30" w:rsidR="00B6327A" w:rsidRPr="007847FD" w:rsidRDefault="00B6327A" w:rsidP="007C2559">
      <w:pPr>
        <w:pStyle w:val="BodyText"/>
        <w:numPr>
          <w:ilvl w:val="2"/>
          <w:numId w:val="6"/>
        </w:numPr>
        <w:tabs>
          <w:tab w:val="left" w:pos="1398"/>
          <w:tab w:val="right" w:leader="dot" w:pos="8635"/>
        </w:tabs>
        <w:kinsoku w:val="0"/>
        <w:overflowPunct w:val="0"/>
        <w:spacing w:before="102"/>
        <w:ind w:left="1397" w:hanging="828"/>
      </w:pPr>
      <w:r>
        <w:rPr>
          <w:spacing w:val="-1"/>
          <w:w w:val="105"/>
        </w:rPr>
        <w:t>Nylon Net cladding……………………………………………………………………………………………………32</w:t>
      </w:r>
    </w:p>
    <w:p w14:paraId="06A322AD" w14:textId="7C9F0EF0" w:rsidR="007847FD" w:rsidRPr="007847FD" w:rsidRDefault="00110BFA" w:rsidP="007847FD">
      <w:pPr>
        <w:pStyle w:val="BodyText"/>
        <w:numPr>
          <w:ilvl w:val="1"/>
          <w:numId w:val="6"/>
        </w:numPr>
        <w:tabs>
          <w:tab w:val="left" w:pos="1398"/>
          <w:tab w:val="right" w:leader="dot" w:pos="8635"/>
        </w:tabs>
        <w:kinsoku w:val="0"/>
        <w:overflowPunct w:val="0"/>
        <w:spacing w:before="102"/>
      </w:pPr>
      <w:r>
        <w:rPr>
          <w:spacing w:val="-1"/>
          <w:w w:val="105"/>
        </w:rPr>
        <w:t>VNA</w:t>
      </w:r>
      <w:r w:rsidR="007847FD">
        <w:rPr>
          <w:spacing w:val="-1"/>
          <w:w w:val="105"/>
        </w:rPr>
        <w:t xml:space="preserve"> Components</w:t>
      </w:r>
      <w:r w:rsidR="00D55AD3">
        <w:rPr>
          <w:spacing w:val="-1"/>
          <w:w w:val="105"/>
        </w:rPr>
        <w:t>…………………………………………………………………………………………………………</w:t>
      </w:r>
      <w:proofErr w:type="gramStart"/>
      <w:r w:rsidR="00D55AD3">
        <w:rPr>
          <w:spacing w:val="-1"/>
          <w:w w:val="105"/>
        </w:rPr>
        <w:t>…..</w:t>
      </w:r>
      <w:proofErr w:type="gramEnd"/>
      <w:r w:rsidR="00D55AD3">
        <w:rPr>
          <w:spacing w:val="-1"/>
          <w:w w:val="105"/>
        </w:rPr>
        <w:t>33</w:t>
      </w:r>
    </w:p>
    <w:p w14:paraId="5377E0F4" w14:textId="0E65538F" w:rsidR="00462868" w:rsidRDefault="00110BFA" w:rsidP="00462868">
      <w:pPr>
        <w:pStyle w:val="BodyText"/>
        <w:numPr>
          <w:ilvl w:val="1"/>
          <w:numId w:val="6"/>
        </w:numPr>
        <w:tabs>
          <w:tab w:val="left" w:pos="1398"/>
          <w:tab w:val="right" w:leader="dot" w:pos="8635"/>
        </w:tabs>
        <w:kinsoku w:val="0"/>
        <w:overflowPunct w:val="0"/>
        <w:spacing w:before="102"/>
      </w:pPr>
      <w:r>
        <w:t>Seismic Components</w:t>
      </w:r>
      <w:r w:rsidR="00D55AD3">
        <w:t>………………………………………………………………………………………………………………3</w:t>
      </w:r>
      <w:r w:rsidR="00C33F5D">
        <w:t>7</w:t>
      </w:r>
    </w:p>
    <w:p w14:paraId="3D58A4DA" w14:textId="0EA90182" w:rsidR="00D55AD3" w:rsidRDefault="00D55AD3" w:rsidP="00462868">
      <w:pPr>
        <w:pStyle w:val="BodyText"/>
        <w:numPr>
          <w:ilvl w:val="1"/>
          <w:numId w:val="6"/>
        </w:numPr>
        <w:tabs>
          <w:tab w:val="left" w:pos="1398"/>
          <w:tab w:val="right" w:leader="dot" w:pos="8635"/>
        </w:tabs>
        <w:kinsoku w:val="0"/>
        <w:overflowPunct w:val="0"/>
        <w:spacing w:before="102"/>
      </w:pPr>
      <w:r>
        <w:t>DDPR Components…………………………………………………………………………………………………………………3</w:t>
      </w:r>
      <w:r w:rsidR="00C33F5D">
        <w:t>9</w:t>
      </w:r>
    </w:p>
    <w:p w14:paraId="6D98A12B" w14:textId="1EEFABA9" w:rsidR="00462868" w:rsidRPr="00462868" w:rsidRDefault="00462868" w:rsidP="00462868">
      <w:pPr>
        <w:pStyle w:val="BodyText"/>
        <w:numPr>
          <w:ilvl w:val="1"/>
          <w:numId w:val="6"/>
        </w:numPr>
        <w:tabs>
          <w:tab w:val="left" w:pos="1398"/>
          <w:tab w:val="right" w:leader="dot" w:pos="8635"/>
        </w:tabs>
        <w:kinsoku w:val="0"/>
        <w:overflowPunct w:val="0"/>
        <w:spacing w:before="102"/>
        <w:sectPr w:rsidR="00462868" w:rsidRPr="00462868">
          <w:headerReference w:type="even" r:id="rId20"/>
          <w:headerReference w:type="default" r:id="rId21"/>
          <w:footerReference w:type="default" r:id="rId22"/>
          <w:headerReference w:type="first" r:id="rId23"/>
          <w:pgSz w:w="12240" w:h="15840"/>
          <w:pgMar w:top="1540" w:right="1660" w:bottom="1480" w:left="1720" w:header="667" w:footer="1290" w:gutter="0"/>
          <w:pgNumType w:start="2"/>
          <w:cols w:space="720" w:equalWidth="0">
            <w:col w:w="8860"/>
          </w:cols>
          <w:noEndnote/>
        </w:sectPr>
      </w:pPr>
      <w:r>
        <w:t>Accessories</w:t>
      </w:r>
      <w:r w:rsidR="00D55AD3">
        <w:t>…………………………………………………………………………………………………………………………….</w:t>
      </w:r>
      <w:r w:rsidR="00C33F5D">
        <w:t>40</w:t>
      </w:r>
    </w:p>
    <w:p w14:paraId="5997CC1D" w14:textId="77777777" w:rsidR="007C2559" w:rsidRDefault="007C2559" w:rsidP="007C2559">
      <w:pPr>
        <w:pStyle w:val="BodyText"/>
        <w:kinsoku w:val="0"/>
        <w:overflowPunct w:val="0"/>
        <w:spacing w:before="8"/>
        <w:ind w:left="0"/>
        <w:rPr>
          <w:sz w:val="30"/>
          <w:szCs w:val="30"/>
        </w:rPr>
      </w:pPr>
    </w:p>
    <w:p w14:paraId="3E7A9F1C" w14:textId="77777777" w:rsidR="007C2559" w:rsidRDefault="007C2559" w:rsidP="007C2559">
      <w:pPr>
        <w:pStyle w:val="Heading1"/>
        <w:numPr>
          <w:ilvl w:val="0"/>
          <w:numId w:val="5"/>
        </w:numPr>
        <w:tabs>
          <w:tab w:val="left" w:pos="562"/>
        </w:tabs>
        <w:kinsoku w:val="0"/>
        <w:overflowPunct w:val="0"/>
        <w:spacing w:before="0"/>
        <w:jc w:val="both"/>
        <w:rPr>
          <w:b w:val="0"/>
          <w:bCs w:val="0"/>
          <w:color w:val="000000"/>
        </w:rPr>
      </w:pPr>
      <w:r>
        <w:rPr>
          <w:color w:val="B70F5A"/>
          <w:spacing w:val="-1"/>
        </w:rPr>
        <w:t>Introduction</w:t>
      </w:r>
    </w:p>
    <w:p w14:paraId="12812D80" w14:textId="77777777" w:rsidR="007C2559" w:rsidRDefault="007C2559" w:rsidP="007C2559">
      <w:pPr>
        <w:pStyle w:val="BodyText"/>
        <w:kinsoku w:val="0"/>
        <w:overflowPunct w:val="0"/>
        <w:spacing w:before="234" w:line="247" w:lineRule="auto"/>
        <w:ind w:left="155" w:right="152"/>
        <w:jc w:val="both"/>
      </w:pPr>
      <w:r>
        <w:rPr>
          <w:spacing w:val="-1"/>
          <w:w w:val="105"/>
        </w:rPr>
        <w:t>The</w:t>
      </w:r>
      <w:r>
        <w:rPr>
          <w:spacing w:val="-2"/>
          <w:w w:val="105"/>
        </w:rPr>
        <w:t xml:space="preserve"> </w:t>
      </w:r>
      <w:r>
        <w:rPr>
          <w:w w:val="105"/>
        </w:rPr>
        <w:t>Rack</w:t>
      </w:r>
      <w:r>
        <w:rPr>
          <w:spacing w:val="-1"/>
          <w:w w:val="105"/>
        </w:rPr>
        <w:t xml:space="preserve"> Automation</w:t>
      </w:r>
      <w:r>
        <w:rPr>
          <w:w w:val="105"/>
        </w:rPr>
        <w:t xml:space="preserve"> </w:t>
      </w:r>
      <w:r>
        <w:rPr>
          <w:spacing w:val="-1"/>
          <w:w w:val="105"/>
        </w:rPr>
        <w:t>project</w:t>
      </w:r>
      <w:r>
        <w:rPr>
          <w:w w:val="105"/>
        </w:rPr>
        <w:t xml:space="preserve"> </w:t>
      </w:r>
      <w:r>
        <w:rPr>
          <w:spacing w:val="-1"/>
          <w:w w:val="105"/>
        </w:rPr>
        <w:t>for</w:t>
      </w:r>
      <w:r>
        <w:rPr>
          <w:w w:val="105"/>
        </w:rPr>
        <w:t xml:space="preserve"> </w:t>
      </w:r>
      <w:r>
        <w:rPr>
          <w:spacing w:val="-1"/>
          <w:w w:val="105"/>
        </w:rPr>
        <w:t xml:space="preserve">Godrej involves </w:t>
      </w:r>
      <w:r w:rsidR="00B04312">
        <w:rPr>
          <w:w w:val="105"/>
        </w:rPr>
        <w:t>many</w:t>
      </w:r>
      <w:r>
        <w:rPr>
          <w:spacing w:val="-1"/>
          <w:w w:val="105"/>
        </w:rPr>
        <w:t xml:space="preserve"> </w:t>
      </w:r>
      <w:r>
        <w:rPr>
          <w:w w:val="105"/>
        </w:rPr>
        <w:t>design</w:t>
      </w:r>
      <w:r>
        <w:rPr>
          <w:spacing w:val="-1"/>
          <w:w w:val="105"/>
        </w:rPr>
        <w:t xml:space="preserve"> rules. </w:t>
      </w:r>
      <w:r>
        <w:rPr>
          <w:w w:val="105"/>
        </w:rPr>
        <w:t>These</w:t>
      </w:r>
      <w:r>
        <w:rPr>
          <w:spacing w:val="-1"/>
          <w:w w:val="105"/>
        </w:rPr>
        <w:t xml:space="preserve"> rules </w:t>
      </w:r>
      <w:r>
        <w:rPr>
          <w:w w:val="105"/>
        </w:rPr>
        <w:t>will</w:t>
      </w:r>
      <w:r>
        <w:rPr>
          <w:spacing w:val="-1"/>
          <w:w w:val="105"/>
        </w:rPr>
        <w:t xml:space="preserve"> help</w:t>
      </w:r>
      <w:r>
        <w:rPr>
          <w:w w:val="105"/>
        </w:rPr>
        <w:t xml:space="preserve"> the</w:t>
      </w:r>
      <w:r>
        <w:rPr>
          <w:spacing w:val="75"/>
          <w:w w:val="103"/>
        </w:rPr>
        <w:t xml:space="preserve"> </w:t>
      </w:r>
      <w:r>
        <w:rPr>
          <w:spacing w:val="-1"/>
          <w:w w:val="105"/>
        </w:rPr>
        <w:t>developers</w:t>
      </w:r>
      <w:r>
        <w:rPr>
          <w:spacing w:val="-7"/>
          <w:w w:val="105"/>
        </w:rPr>
        <w:t xml:space="preserve"> </w:t>
      </w:r>
      <w:r>
        <w:rPr>
          <w:spacing w:val="1"/>
          <w:w w:val="105"/>
        </w:rPr>
        <w:t>to</w:t>
      </w:r>
      <w:r>
        <w:rPr>
          <w:spacing w:val="-6"/>
          <w:w w:val="105"/>
        </w:rPr>
        <w:t xml:space="preserve"> </w:t>
      </w:r>
      <w:r>
        <w:rPr>
          <w:spacing w:val="-1"/>
          <w:w w:val="105"/>
        </w:rPr>
        <w:t>achieve</w:t>
      </w:r>
      <w:r>
        <w:rPr>
          <w:spacing w:val="-6"/>
          <w:w w:val="105"/>
        </w:rPr>
        <w:t xml:space="preserve"> </w:t>
      </w:r>
      <w:r>
        <w:rPr>
          <w:w w:val="105"/>
        </w:rPr>
        <w:t>the</w:t>
      </w:r>
      <w:r>
        <w:rPr>
          <w:spacing w:val="-4"/>
          <w:w w:val="105"/>
        </w:rPr>
        <w:t xml:space="preserve"> </w:t>
      </w:r>
      <w:r>
        <w:rPr>
          <w:spacing w:val="-1"/>
          <w:w w:val="105"/>
        </w:rPr>
        <w:t>expected</w:t>
      </w:r>
      <w:r>
        <w:rPr>
          <w:spacing w:val="-6"/>
          <w:w w:val="105"/>
        </w:rPr>
        <w:t xml:space="preserve"> </w:t>
      </w:r>
      <w:r>
        <w:rPr>
          <w:spacing w:val="-1"/>
          <w:w w:val="105"/>
        </w:rPr>
        <w:t>solutions.</w:t>
      </w:r>
      <w:r>
        <w:rPr>
          <w:spacing w:val="-5"/>
          <w:w w:val="105"/>
        </w:rPr>
        <w:t xml:space="preserve"> </w:t>
      </w:r>
      <w:r>
        <w:rPr>
          <w:spacing w:val="-1"/>
          <w:w w:val="105"/>
        </w:rPr>
        <w:t>The</w:t>
      </w:r>
      <w:r>
        <w:rPr>
          <w:spacing w:val="-5"/>
          <w:w w:val="105"/>
        </w:rPr>
        <w:t xml:space="preserve"> </w:t>
      </w:r>
      <w:r>
        <w:rPr>
          <w:spacing w:val="-1"/>
          <w:w w:val="105"/>
        </w:rPr>
        <w:t>design</w:t>
      </w:r>
      <w:r>
        <w:rPr>
          <w:spacing w:val="-7"/>
          <w:w w:val="105"/>
        </w:rPr>
        <w:t xml:space="preserve"> </w:t>
      </w:r>
      <w:r>
        <w:rPr>
          <w:w w:val="105"/>
        </w:rPr>
        <w:t>rules</w:t>
      </w:r>
      <w:r>
        <w:rPr>
          <w:spacing w:val="-6"/>
          <w:w w:val="105"/>
        </w:rPr>
        <w:t xml:space="preserve"> </w:t>
      </w:r>
      <w:r>
        <w:rPr>
          <w:w w:val="105"/>
        </w:rPr>
        <w:t>that</w:t>
      </w:r>
      <w:r>
        <w:rPr>
          <w:spacing w:val="-6"/>
          <w:w w:val="105"/>
        </w:rPr>
        <w:t xml:space="preserve"> </w:t>
      </w:r>
      <w:r>
        <w:rPr>
          <w:spacing w:val="-1"/>
          <w:w w:val="105"/>
        </w:rPr>
        <w:t>are</w:t>
      </w:r>
      <w:r>
        <w:rPr>
          <w:spacing w:val="-6"/>
          <w:w w:val="105"/>
        </w:rPr>
        <w:t xml:space="preserve"> </w:t>
      </w:r>
      <w:r>
        <w:rPr>
          <w:w w:val="105"/>
        </w:rPr>
        <w:t>used</w:t>
      </w:r>
      <w:r>
        <w:rPr>
          <w:spacing w:val="-5"/>
          <w:w w:val="105"/>
        </w:rPr>
        <w:t xml:space="preserve"> </w:t>
      </w:r>
      <w:r>
        <w:rPr>
          <w:w w:val="105"/>
        </w:rPr>
        <w:t>for</w:t>
      </w:r>
      <w:r>
        <w:rPr>
          <w:spacing w:val="-6"/>
          <w:w w:val="105"/>
        </w:rPr>
        <w:t xml:space="preserve"> </w:t>
      </w:r>
      <w:r>
        <w:rPr>
          <w:w w:val="105"/>
        </w:rPr>
        <w:t>the</w:t>
      </w:r>
      <w:r>
        <w:rPr>
          <w:spacing w:val="-5"/>
          <w:w w:val="105"/>
        </w:rPr>
        <w:t xml:space="preserve"> </w:t>
      </w:r>
      <w:r>
        <w:rPr>
          <w:w w:val="105"/>
        </w:rPr>
        <w:t>development</w:t>
      </w:r>
      <w:r>
        <w:rPr>
          <w:spacing w:val="-6"/>
          <w:w w:val="105"/>
        </w:rPr>
        <w:t xml:space="preserve"> </w:t>
      </w:r>
      <w:r>
        <w:rPr>
          <w:w w:val="105"/>
        </w:rPr>
        <w:t>of</w:t>
      </w:r>
      <w:r>
        <w:rPr>
          <w:spacing w:val="65"/>
          <w:w w:val="103"/>
        </w:rPr>
        <w:t xml:space="preserve"> </w:t>
      </w:r>
      <w:r>
        <w:rPr>
          <w:spacing w:val="-1"/>
          <w:w w:val="105"/>
        </w:rPr>
        <w:t>the</w:t>
      </w:r>
      <w:r>
        <w:rPr>
          <w:spacing w:val="-14"/>
          <w:w w:val="105"/>
        </w:rPr>
        <w:t xml:space="preserve"> </w:t>
      </w:r>
      <w:r>
        <w:rPr>
          <w:spacing w:val="-1"/>
          <w:w w:val="105"/>
        </w:rPr>
        <w:t>application</w:t>
      </w:r>
      <w:r>
        <w:rPr>
          <w:spacing w:val="-14"/>
          <w:w w:val="105"/>
        </w:rPr>
        <w:t xml:space="preserve"> </w:t>
      </w:r>
      <w:proofErr w:type="gramStart"/>
      <w:r>
        <w:rPr>
          <w:spacing w:val="-1"/>
          <w:w w:val="105"/>
        </w:rPr>
        <w:t>includes</w:t>
      </w:r>
      <w:proofErr w:type="gramEnd"/>
      <w:r>
        <w:rPr>
          <w:spacing w:val="-13"/>
          <w:w w:val="105"/>
        </w:rPr>
        <w:t xml:space="preserve"> </w:t>
      </w:r>
      <w:r>
        <w:rPr>
          <w:w w:val="105"/>
        </w:rPr>
        <w:t>Rack</w:t>
      </w:r>
      <w:r>
        <w:rPr>
          <w:spacing w:val="-15"/>
          <w:w w:val="105"/>
        </w:rPr>
        <w:t xml:space="preserve"> </w:t>
      </w:r>
      <w:r>
        <w:rPr>
          <w:w w:val="105"/>
        </w:rPr>
        <w:t>placement</w:t>
      </w:r>
      <w:r>
        <w:rPr>
          <w:spacing w:val="-12"/>
          <w:w w:val="105"/>
        </w:rPr>
        <w:t xml:space="preserve"> </w:t>
      </w:r>
      <w:r>
        <w:rPr>
          <w:spacing w:val="-1"/>
          <w:w w:val="105"/>
        </w:rPr>
        <w:t>logic,</w:t>
      </w:r>
      <w:r>
        <w:rPr>
          <w:spacing w:val="-14"/>
          <w:w w:val="105"/>
        </w:rPr>
        <w:t xml:space="preserve"> </w:t>
      </w:r>
      <w:r>
        <w:rPr>
          <w:w w:val="105"/>
        </w:rPr>
        <w:t xml:space="preserve">level </w:t>
      </w:r>
      <w:r>
        <w:rPr>
          <w:spacing w:val="-1"/>
          <w:w w:val="105"/>
        </w:rPr>
        <w:t>calculation</w:t>
      </w:r>
      <w:r>
        <w:rPr>
          <w:spacing w:val="-14"/>
          <w:w w:val="105"/>
        </w:rPr>
        <w:t xml:space="preserve"> </w:t>
      </w:r>
      <w:r>
        <w:rPr>
          <w:spacing w:val="1"/>
          <w:w w:val="105"/>
        </w:rPr>
        <w:t>etc.</w:t>
      </w:r>
    </w:p>
    <w:p w14:paraId="110FFD37" w14:textId="77777777" w:rsidR="007C2559" w:rsidRDefault="007C2559" w:rsidP="007C2559">
      <w:pPr>
        <w:pStyle w:val="BodyText"/>
        <w:kinsoku w:val="0"/>
        <w:overflowPunct w:val="0"/>
        <w:spacing w:before="0"/>
        <w:ind w:left="0"/>
      </w:pPr>
    </w:p>
    <w:p w14:paraId="6B699379" w14:textId="77777777" w:rsidR="007C2559" w:rsidRDefault="007C2559" w:rsidP="007C2559">
      <w:pPr>
        <w:pStyle w:val="BodyText"/>
        <w:kinsoku w:val="0"/>
        <w:overflowPunct w:val="0"/>
        <w:spacing w:before="6"/>
        <w:ind w:left="0"/>
        <w:rPr>
          <w:sz w:val="16"/>
          <w:szCs w:val="16"/>
        </w:rPr>
      </w:pPr>
    </w:p>
    <w:p w14:paraId="39EC13BE" w14:textId="77777777" w:rsidR="007C2559" w:rsidRDefault="007C2559" w:rsidP="007C2559">
      <w:pPr>
        <w:pStyle w:val="Heading2"/>
        <w:numPr>
          <w:ilvl w:val="1"/>
          <w:numId w:val="5"/>
        </w:numPr>
        <w:tabs>
          <w:tab w:val="left" w:pos="697"/>
        </w:tabs>
        <w:kinsoku w:val="0"/>
        <w:overflowPunct w:val="0"/>
        <w:ind w:hanging="541"/>
        <w:jc w:val="both"/>
        <w:rPr>
          <w:b w:val="0"/>
          <w:bCs w:val="0"/>
          <w:color w:val="000000"/>
        </w:rPr>
      </w:pPr>
      <w:r>
        <w:rPr>
          <w:color w:val="8EB133"/>
        </w:rPr>
        <w:t>Purpose</w:t>
      </w:r>
    </w:p>
    <w:p w14:paraId="2C7A2168" w14:textId="5D810F77" w:rsidR="007C2559" w:rsidRDefault="007C2559" w:rsidP="007C2559">
      <w:pPr>
        <w:pStyle w:val="BodyText"/>
        <w:kinsoku w:val="0"/>
        <w:overflowPunct w:val="0"/>
        <w:spacing w:before="232" w:line="248" w:lineRule="auto"/>
        <w:ind w:left="155" w:right="150"/>
        <w:jc w:val="both"/>
      </w:pPr>
      <w:r>
        <w:rPr>
          <w:spacing w:val="-1"/>
          <w:w w:val="105"/>
        </w:rPr>
        <w:t>The</w:t>
      </w:r>
      <w:r>
        <w:rPr>
          <w:spacing w:val="-2"/>
          <w:w w:val="105"/>
        </w:rPr>
        <w:t xml:space="preserve"> </w:t>
      </w:r>
      <w:r>
        <w:rPr>
          <w:spacing w:val="-1"/>
          <w:w w:val="105"/>
        </w:rPr>
        <w:t>purpose</w:t>
      </w:r>
      <w:r>
        <w:rPr>
          <w:spacing w:val="-3"/>
          <w:w w:val="105"/>
        </w:rPr>
        <w:t xml:space="preserve"> </w:t>
      </w:r>
      <w:r>
        <w:rPr>
          <w:w w:val="105"/>
        </w:rPr>
        <w:t>of</w:t>
      </w:r>
      <w:r>
        <w:rPr>
          <w:spacing w:val="-4"/>
          <w:w w:val="105"/>
        </w:rPr>
        <w:t xml:space="preserve"> </w:t>
      </w:r>
      <w:r>
        <w:rPr>
          <w:spacing w:val="-1"/>
          <w:w w:val="105"/>
        </w:rPr>
        <w:t>the</w:t>
      </w:r>
      <w:r>
        <w:rPr>
          <w:spacing w:val="-2"/>
          <w:w w:val="105"/>
        </w:rPr>
        <w:t xml:space="preserve"> </w:t>
      </w:r>
      <w:r>
        <w:rPr>
          <w:spacing w:val="-1"/>
          <w:w w:val="105"/>
        </w:rPr>
        <w:t>document</w:t>
      </w:r>
      <w:r>
        <w:rPr>
          <w:spacing w:val="-4"/>
          <w:w w:val="105"/>
        </w:rPr>
        <w:t xml:space="preserve"> </w:t>
      </w:r>
      <w:r>
        <w:rPr>
          <w:w w:val="105"/>
        </w:rPr>
        <w:t>is</w:t>
      </w:r>
      <w:r>
        <w:rPr>
          <w:spacing w:val="-3"/>
          <w:w w:val="105"/>
        </w:rPr>
        <w:t xml:space="preserve"> </w:t>
      </w:r>
      <w:r>
        <w:rPr>
          <w:spacing w:val="-1"/>
          <w:w w:val="105"/>
        </w:rPr>
        <w:t>to</w:t>
      </w:r>
      <w:r>
        <w:rPr>
          <w:spacing w:val="-3"/>
          <w:w w:val="105"/>
        </w:rPr>
        <w:t xml:space="preserve"> </w:t>
      </w:r>
      <w:proofErr w:type="gramStart"/>
      <w:r>
        <w:rPr>
          <w:spacing w:val="-1"/>
          <w:w w:val="105"/>
        </w:rPr>
        <w:t>brief</w:t>
      </w:r>
      <w:proofErr w:type="gramEnd"/>
      <w:r>
        <w:rPr>
          <w:spacing w:val="-3"/>
          <w:w w:val="105"/>
        </w:rPr>
        <w:t xml:space="preserve"> </w:t>
      </w:r>
      <w:r>
        <w:rPr>
          <w:w w:val="105"/>
        </w:rPr>
        <w:t>the</w:t>
      </w:r>
      <w:r>
        <w:rPr>
          <w:spacing w:val="-3"/>
          <w:w w:val="105"/>
        </w:rPr>
        <w:t xml:space="preserve"> </w:t>
      </w:r>
      <w:r>
        <w:rPr>
          <w:spacing w:val="-1"/>
          <w:w w:val="105"/>
        </w:rPr>
        <w:t>design</w:t>
      </w:r>
      <w:r>
        <w:rPr>
          <w:spacing w:val="-4"/>
          <w:w w:val="105"/>
        </w:rPr>
        <w:t xml:space="preserve"> </w:t>
      </w:r>
      <w:r>
        <w:rPr>
          <w:spacing w:val="-1"/>
          <w:w w:val="105"/>
        </w:rPr>
        <w:t>rules</w:t>
      </w:r>
      <w:r>
        <w:rPr>
          <w:spacing w:val="-2"/>
          <w:w w:val="105"/>
        </w:rPr>
        <w:t xml:space="preserve"> </w:t>
      </w:r>
      <w:r>
        <w:rPr>
          <w:spacing w:val="-1"/>
          <w:w w:val="105"/>
        </w:rPr>
        <w:t>that</w:t>
      </w:r>
      <w:r>
        <w:rPr>
          <w:spacing w:val="-3"/>
          <w:w w:val="105"/>
        </w:rPr>
        <w:t xml:space="preserve"> </w:t>
      </w:r>
      <w:r>
        <w:rPr>
          <w:w w:val="105"/>
        </w:rPr>
        <w:t>are</w:t>
      </w:r>
      <w:r>
        <w:rPr>
          <w:spacing w:val="-2"/>
          <w:w w:val="105"/>
        </w:rPr>
        <w:t xml:space="preserve"> </w:t>
      </w:r>
      <w:r>
        <w:rPr>
          <w:spacing w:val="-1"/>
          <w:w w:val="105"/>
        </w:rPr>
        <w:t>used</w:t>
      </w:r>
      <w:r>
        <w:rPr>
          <w:spacing w:val="-3"/>
          <w:w w:val="105"/>
        </w:rPr>
        <w:t xml:space="preserve"> </w:t>
      </w:r>
      <w:r>
        <w:rPr>
          <w:spacing w:val="-1"/>
          <w:w w:val="105"/>
        </w:rPr>
        <w:t>in</w:t>
      </w:r>
      <w:r>
        <w:rPr>
          <w:spacing w:val="-2"/>
          <w:w w:val="105"/>
        </w:rPr>
        <w:t xml:space="preserve"> </w:t>
      </w:r>
      <w:r>
        <w:rPr>
          <w:w w:val="105"/>
        </w:rPr>
        <w:t>the</w:t>
      </w:r>
      <w:r>
        <w:rPr>
          <w:spacing w:val="-2"/>
          <w:w w:val="105"/>
        </w:rPr>
        <w:t xml:space="preserve"> </w:t>
      </w:r>
      <w:r>
        <w:rPr>
          <w:spacing w:val="-1"/>
          <w:w w:val="105"/>
        </w:rPr>
        <w:t>application.</w:t>
      </w:r>
      <w:r>
        <w:rPr>
          <w:spacing w:val="-4"/>
          <w:w w:val="105"/>
        </w:rPr>
        <w:t xml:space="preserve"> </w:t>
      </w:r>
      <w:r>
        <w:rPr>
          <w:w w:val="105"/>
        </w:rPr>
        <w:t>It</w:t>
      </w:r>
      <w:r>
        <w:rPr>
          <w:spacing w:val="-3"/>
          <w:w w:val="105"/>
        </w:rPr>
        <w:t xml:space="preserve"> </w:t>
      </w:r>
      <w:r>
        <w:rPr>
          <w:spacing w:val="-1"/>
          <w:w w:val="105"/>
        </w:rPr>
        <w:t>provides</w:t>
      </w:r>
      <w:r>
        <w:rPr>
          <w:spacing w:val="97"/>
          <w:w w:val="103"/>
        </w:rPr>
        <w:t xml:space="preserve"> </w:t>
      </w:r>
      <w:r>
        <w:rPr>
          <w:spacing w:val="-1"/>
          <w:w w:val="105"/>
        </w:rPr>
        <w:t>guidance</w:t>
      </w:r>
      <w:r>
        <w:rPr>
          <w:spacing w:val="10"/>
          <w:w w:val="105"/>
        </w:rPr>
        <w:t xml:space="preserve"> </w:t>
      </w:r>
      <w:r>
        <w:rPr>
          <w:spacing w:val="-1"/>
          <w:w w:val="105"/>
        </w:rPr>
        <w:t>and</w:t>
      </w:r>
      <w:r>
        <w:rPr>
          <w:spacing w:val="11"/>
          <w:w w:val="105"/>
        </w:rPr>
        <w:t xml:space="preserve"> </w:t>
      </w:r>
      <w:r>
        <w:rPr>
          <w:spacing w:val="-1"/>
          <w:w w:val="105"/>
        </w:rPr>
        <w:t>template</w:t>
      </w:r>
      <w:r>
        <w:rPr>
          <w:spacing w:val="10"/>
          <w:w w:val="105"/>
        </w:rPr>
        <w:t xml:space="preserve"> </w:t>
      </w:r>
      <w:r>
        <w:rPr>
          <w:w w:val="105"/>
        </w:rPr>
        <w:t>material</w:t>
      </w:r>
      <w:r>
        <w:rPr>
          <w:spacing w:val="10"/>
          <w:w w:val="105"/>
        </w:rPr>
        <w:t xml:space="preserve"> </w:t>
      </w:r>
      <w:r>
        <w:rPr>
          <w:spacing w:val="-1"/>
          <w:w w:val="105"/>
        </w:rPr>
        <w:t>which</w:t>
      </w:r>
      <w:r>
        <w:rPr>
          <w:spacing w:val="11"/>
          <w:w w:val="105"/>
        </w:rPr>
        <w:t xml:space="preserve"> </w:t>
      </w:r>
      <w:r>
        <w:rPr>
          <w:spacing w:val="-1"/>
          <w:w w:val="105"/>
        </w:rPr>
        <w:t>is</w:t>
      </w:r>
      <w:r>
        <w:rPr>
          <w:spacing w:val="11"/>
          <w:w w:val="105"/>
        </w:rPr>
        <w:t xml:space="preserve"> </w:t>
      </w:r>
      <w:r>
        <w:rPr>
          <w:spacing w:val="-1"/>
          <w:w w:val="105"/>
        </w:rPr>
        <w:t>intended</w:t>
      </w:r>
      <w:r>
        <w:rPr>
          <w:spacing w:val="10"/>
          <w:w w:val="105"/>
        </w:rPr>
        <w:t xml:space="preserve"> </w:t>
      </w:r>
      <w:r>
        <w:rPr>
          <w:w w:val="105"/>
        </w:rPr>
        <w:t>to</w:t>
      </w:r>
      <w:r>
        <w:rPr>
          <w:spacing w:val="9"/>
          <w:w w:val="105"/>
        </w:rPr>
        <w:t xml:space="preserve"> </w:t>
      </w:r>
      <w:r>
        <w:rPr>
          <w:spacing w:val="-1"/>
          <w:w w:val="105"/>
        </w:rPr>
        <w:t>assist</w:t>
      </w:r>
      <w:r>
        <w:rPr>
          <w:spacing w:val="11"/>
          <w:w w:val="105"/>
        </w:rPr>
        <w:t xml:space="preserve"> </w:t>
      </w:r>
      <w:r>
        <w:rPr>
          <w:spacing w:val="-1"/>
          <w:w w:val="105"/>
        </w:rPr>
        <w:t>the</w:t>
      </w:r>
      <w:r>
        <w:rPr>
          <w:spacing w:val="12"/>
          <w:w w:val="105"/>
        </w:rPr>
        <w:t xml:space="preserve"> </w:t>
      </w:r>
      <w:r>
        <w:rPr>
          <w:spacing w:val="-1"/>
          <w:w w:val="105"/>
        </w:rPr>
        <w:t>relevant</w:t>
      </w:r>
      <w:r>
        <w:rPr>
          <w:spacing w:val="10"/>
          <w:w w:val="105"/>
        </w:rPr>
        <w:t xml:space="preserve"> </w:t>
      </w:r>
      <w:r>
        <w:rPr>
          <w:spacing w:val="-1"/>
          <w:w w:val="105"/>
        </w:rPr>
        <w:t>management</w:t>
      </w:r>
      <w:r>
        <w:rPr>
          <w:spacing w:val="11"/>
          <w:w w:val="105"/>
        </w:rPr>
        <w:t xml:space="preserve"> </w:t>
      </w:r>
      <w:r>
        <w:rPr>
          <w:spacing w:val="-1"/>
          <w:w w:val="105"/>
        </w:rPr>
        <w:t>or</w:t>
      </w:r>
      <w:r>
        <w:rPr>
          <w:spacing w:val="10"/>
          <w:w w:val="105"/>
        </w:rPr>
        <w:t xml:space="preserve"> </w:t>
      </w:r>
      <w:r>
        <w:rPr>
          <w:spacing w:val="-1"/>
          <w:w w:val="105"/>
        </w:rPr>
        <w:t>technical</w:t>
      </w:r>
      <w:r>
        <w:rPr>
          <w:spacing w:val="107"/>
          <w:w w:val="103"/>
        </w:rPr>
        <w:t xml:space="preserve"> </w:t>
      </w:r>
      <w:r>
        <w:rPr>
          <w:spacing w:val="-1"/>
          <w:w w:val="105"/>
        </w:rPr>
        <w:t>staff.</w:t>
      </w:r>
      <w:r>
        <w:rPr>
          <w:spacing w:val="33"/>
          <w:w w:val="105"/>
        </w:rPr>
        <w:t xml:space="preserve"> </w:t>
      </w:r>
      <w:r>
        <w:rPr>
          <w:w w:val="105"/>
        </w:rPr>
        <w:t>It</w:t>
      </w:r>
      <w:r>
        <w:rPr>
          <w:spacing w:val="35"/>
          <w:w w:val="105"/>
        </w:rPr>
        <w:t xml:space="preserve"> </w:t>
      </w:r>
      <w:r>
        <w:rPr>
          <w:w w:val="105"/>
        </w:rPr>
        <w:t>is</w:t>
      </w:r>
      <w:r>
        <w:rPr>
          <w:spacing w:val="34"/>
          <w:w w:val="105"/>
        </w:rPr>
        <w:t xml:space="preserve"> </w:t>
      </w:r>
      <w:r>
        <w:rPr>
          <w:spacing w:val="-1"/>
          <w:w w:val="105"/>
        </w:rPr>
        <w:t>also</w:t>
      </w:r>
      <w:r>
        <w:rPr>
          <w:spacing w:val="35"/>
          <w:w w:val="105"/>
        </w:rPr>
        <w:t xml:space="preserve"> </w:t>
      </w:r>
      <w:r>
        <w:rPr>
          <w:spacing w:val="-1"/>
          <w:w w:val="105"/>
        </w:rPr>
        <w:t>useful</w:t>
      </w:r>
      <w:r>
        <w:rPr>
          <w:spacing w:val="33"/>
          <w:w w:val="105"/>
        </w:rPr>
        <w:t xml:space="preserve"> </w:t>
      </w:r>
      <w:r>
        <w:rPr>
          <w:spacing w:val="-1"/>
          <w:w w:val="105"/>
        </w:rPr>
        <w:t>background</w:t>
      </w:r>
      <w:r>
        <w:rPr>
          <w:spacing w:val="35"/>
          <w:w w:val="105"/>
        </w:rPr>
        <w:t xml:space="preserve"> </w:t>
      </w:r>
      <w:r>
        <w:rPr>
          <w:spacing w:val="-1"/>
          <w:w w:val="105"/>
        </w:rPr>
        <w:t>reading</w:t>
      </w:r>
      <w:r>
        <w:rPr>
          <w:spacing w:val="36"/>
          <w:w w:val="105"/>
        </w:rPr>
        <w:t xml:space="preserve"> </w:t>
      </w:r>
      <w:r>
        <w:rPr>
          <w:spacing w:val="-1"/>
          <w:w w:val="105"/>
        </w:rPr>
        <w:t>for</w:t>
      </w:r>
      <w:r>
        <w:rPr>
          <w:spacing w:val="34"/>
          <w:w w:val="105"/>
        </w:rPr>
        <w:t xml:space="preserve"> </w:t>
      </w:r>
      <w:r>
        <w:rPr>
          <w:spacing w:val="-1"/>
          <w:w w:val="105"/>
        </w:rPr>
        <w:t>anyone</w:t>
      </w:r>
      <w:r>
        <w:rPr>
          <w:spacing w:val="35"/>
          <w:w w:val="105"/>
        </w:rPr>
        <w:t xml:space="preserve"> </w:t>
      </w:r>
      <w:r>
        <w:rPr>
          <w:spacing w:val="-1"/>
          <w:w w:val="105"/>
        </w:rPr>
        <w:t>involved</w:t>
      </w:r>
      <w:r>
        <w:rPr>
          <w:spacing w:val="36"/>
          <w:w w:val="105"/>
        </w:rPr>
        <w:t xml:space="preserve"> </w:t>
      </w:r>
      <w:r>
        <w:rPr>
          <w:spacing w:val="-1"/>
          <w:w w:val="105"/>
        </w:rPr>
        <w:t>in</w:t>
      </w:r>
      <w:r>
        <w:rPr>
          <w:spacing w:val="34"/>
          <w:w w:val="105"/>
        </w:rPr>
        <w:t xml:space="preserve"> </w:t>
      </w:r>
      <w:r>
        <w:rPr>
          <w:spacing w:val="-1"/>
          <w:w w:val="105"/>
        </w:rPr>
        <w:t>developing</w:t>
      </w:r>
      <w:r>
        <w:rPr>
          <w:spacing w:val="34"/>
          <w:w w:val="105"/>
        </w:rPr>
        <w:t xml:space="preserve"> </w:t>
      </w:r>
      <w:r>
        <w:rPr>
          <w:w w:val="105"/>
        </w:rPr>
        <w:t>or</w:t>
      </w:r>
      <w:r>
        <w:rPr>
          <w:spacing w:val="36"/>
          <w:w w:val="105"/>
        </w:rPr>
        <w:t xml:space="preserve"> </w:t>
      </w:r>
      <w:r>
        <w:rPr>
          <w:spacing w:val="-1"/>
          <w:w w:val="105"/>
        </w:rPr>
        <w:t>monitoring</w:t>
      </w:r>
      <w:r>
        <w:rPr>
          <w:spacing w:val="34"/>
          <w:w w:val="105"/>
        </w:rPr>
        <w:t xml:space="preserve"> </w:t>
      </w:r>
      <w:r>
        <w:rPr>
          <w:spacing w:val="1"/>
          <w:w w:val="105"/>
        </w:rPr>
        <w:t>the</w:t>
      </w:r>
      <w:r>
        <w:rPr>
          <w:spacing w:val="83"/>
          <w:w w:val="103"/>
        </w:rPr>
        <w:t xml:space="preserve"> </w:t>
      </w:r>
      <w:r w:rsidR="008E19B6">
        <w:rPr>
          <w:b/>
          <w:bCs/>
          <w:w w:val="105"/>
        </w:rPr>
        <w:t>GSS Design Configurator</w:t>
      </w:r>
      <w:r>
        <w:rPr>
          <w:b/>
          <w:bCs/>
          <w:spacing w:val="-1"/>
          <w:w w:val="105"/>
        </w:rPr>
        <w:t>.</w:t>
      </w:r>
    </w:p>
    <w:p w14:paraId="3FE9F23F" w14:textId="77777777" w:rsidR="007C2559" w:rsidRDefault="007C2559" w:rsidP="007C2559">
      <w:pPr>
        <w:pStyle w:val="BodyText"/>
        <w:kinsoku w:val="0"/>
        <w:overflowPunct w:val="0"/>
        <w:spacing w:before="0"/>
        <w:ind w:left="0"/>
        <w:rPr>
          <w:b/>
          <w:bCs/>
        </w:rPr>
      </w:pPr>
    </w:p>
    <w:p w14:paraId="1F72F646" w14:textId="77777777" w:rsidR="007C2559" w:rsidRDefault="007C2559" w:rsidP="007C2559">
      <w:pPr>
        <w:pStyle w:val="BodyText"/>
        <w:kinsoku w:val="0"/>
        <w:overflowPunct w:val="0"/>
        <w:spacing w:before="4"/>
        <w:ind w:left="0"/>
        <w:rPr>
          <w:b/>
          <w:bCs/>
          <w:sz w:val="16"/>
          <w:szCs w:val="16"/>
        </w:rPr>
      </w:pPr>
    </w:p>
    <w:p w14:paraId="56DABE0D" w14:textId="77777777" w:rsidR="007C2559" w:rsidRDefault="007C2559" w:rsidP="007C2559">
      <w:pPr>
        <w:pStyle w:val="Heading2"/>
        <w:numPr>
          <w:ilvl w:val="1"/>
          <w:numId w:val="5"/>
        </w:numPr>
        <w:tabs>
          <w:tab w:val="left" w:pos="697"/>
        </w:tabs>
        <w:kinsoku w:val="0"/>
        <w:overflowPunct w:val="0"/>
        <w:ind w:hanging="541"/>
        <w:jc w:val="both"/>
        <w:rPr>
          <w:b w:val="0"/>
          <w:bCs w:val="0"/>
          <w:color w:val="000000"/>
        </w:rPr>
      </w:pPr>
      <w:r>
        <w:rPr>
          <w:color w:val="8EB133"/>
        </w:rPr>
        <w:t>Scope</w:t>
      </w:r>
    </w:p>
    <w:p w14:paraId="59C1C6E7" w14:textId="0EF8B0D5" w:rsidR="007C2559" w:rsidRDefault="007C2559" w:rsidP="007C2559">
      <w:pPr>
        <w:pStyle w:val="BodyText"/>
        <w:kinsoku w:val="0"/>
        <w:overflowPunct w:val="0"/>
        <w:spacing w:before="233"/>
        <w:ind w:left="155"/>
        <w:jc w:val="both"/>
      </w:pPr>
      <w:r>
        <w:rPr>
          <w:spacing w:val="-1"/>
          <w:w w:val="105"/>
        </w:rPr>
        <w:t>Following</w:t>
      </w:r>
      <w:r>
        <w:rPr>
          <w:spacing w:val="-12"/>
          <w:w w:val="105"/>
        </w:rPr>
        <w:t xml:space="preserve"> </w:t>
      </w:r>
      <w:r>
        <w:rPr>
          <w:spacing w:val="-1"/>
          <w:w w:val="105"/>
        </w:rPr>
        <w:t>design</w:t>
      </w:r>
      <w:r>
        <w:rPr>
          <w:spacing w:val="-12"/>
          <w:w w:val="105"/>
        </w:rPr>
        <w:t xml:space="preserve"> </w:t>
      </w:r>
      <w:r>
        <w:rPr>
          <w:spacing w:val="-1"/>
          <w:w w:val="105"/>
        </w:rPr>
        <w:t>rules</w:t>
      </w:r>
      <w:r>
        <w:rPr>
          <w:spacing w:val="-12"/>
          <w:w w:val="105"/>
        </w:rPr>
        <w:t xml:space="preserve"> </w:t>
      </w:r>
      <w:proofErr w:type="gramStart"/>
      <w:r>
        <w:rPr>
          <w:spacing w:val="-1"/>
          <w:w w:val="105"/>
        </w:rPr>
        <w:t>regarding</w:t>
      </w:r>
      <w:r>
        <w:rPr>
          <w:spacing w:val="-11"/>
          <w:w w:val="105"/>
        </w:rPr>
        <w:t xml:space="preserve"> </w:t>
      </w:r>
      <w:r>
        <w:rPr>
          <w:w w:val="105"/>
        </w:rPr>
        <w:t>to</w:t>
      </w:r>
      <w:proofErr w:type="gramEnd"/>
      <w:r>
        <w:rPr>
          <w:spacing w:val="-12"/>
          <w:w w:val="105"/>
        </w:rPr>
        <w:t xml:space="preserve"> </w:t>
      </w:r>
      <w:r>
        <w:rPr>
          <w:w w:val="105"/>
        </w:rPr>
        <w:t>the</w:t>
      </w:r>
      <w:r>
        <w:rPr>
          <w:spacing w:val="-12"/>
          <w:w w:val="105"/>
        </w:rPr>
        <w:t xml:space="preserve"> </w:t>
      </w:r>
      <w:r w:rsidR="0081157F">
        <w:rPr>
          <w:w w:val="105"/>
        </w:rPr>
        <w:t>GSS Design configurator</w:t>
      </w:r>
      <w:r>
        <w:rPr>
          <w:spacing w:val="-12"/>
          <w:w w:val="105"/>
        </w:rPr>
        <w:t xml:space="preserve"> </w:t>
      </w:r>
      <w:r>
        <w:rPr>
          <w:spacing w:val="-1"/>
          <w:w w:val="105"/>
        </w:rPr>
        <w:t>are</w:t>
      </w:r>
      <w:r>
        <w:rPr>
          <w:spacing w:val="-11"/>
          <w:w w:val="105"/>
        </w:rPr>
        <w:t xml:space="preserve"> </w:t>
      </w:r>
      <w:r>
        <w:rPr>
          <w:spacing w:val="-1"/>
          <w:w w:val="105"/>
        </w:rPr>
        <w:t>explained</w:t>
      </w:r>
      <w:r>
        <w:rPr>
          <w:spacing w:val="-13"/>
          <w:w w:val="105"/>
        </w:rPr>
        <w:t xml:space="preserve"> </w:t>
      </w:r>
      <w:r>
        <w:rPr>
          <w:w w:val="105"/>
        </w:rPr>
        <w:t>in</w:t>
      </w:r>
      <w:r>
        <w:rPr>
          <w:spacing w:val="-12"/>
          <w:w w:val="105"/>
        </w:rPr>
        <w:t xml:space="preserve"> </w:t>
      </w:r>
      <w:r>
        <w:rPr>
          <w:w w:val="105"/>
        </w:rPr>
        <w:t>the</w:t>
      </w:r>
      <w:r>
        <w:rPr>
          <w:spacing w:val="-12"/>
          <w:w w:val="105"/>
        </w:rPr>
        <w:t xml:space="preserve"> </w:t>
      </w:r>
      <w:r>
        <w:rPr>
          <w:w w:val="105"/>
        </w:rPr>
        <w:t>document:</w:t>
      </w:r>
    </w:p>
    <w:p w14:paraId="10BCB90D" w14:textId="77777777" w:rsidR="007C2559" w:rsidRDefault="007C2559" w:rsidP="007C2559">
      <w:pPr>
        <w:pStyle w:val="BodyText"/>
        <w:kinsoku w:val="0"/>
        <w:overflowPunct w:val="0"/>
        <w:spacing w:before="119"/>
        <w:rPr>
          <w:color w:val="000000"/>
        </w:rPr>
      </w:pPr>
      <w:r>
        <w:rPr>
          <w:rFonts w:ascii="Wingdings 3" w:hAnsi="Wingdings 3" w:cs="Wingdings 3"/>
          <w:color w:val="B70F5A"/>
          <w:w w:val="105"/>
        </w:rPr>
        <w:t></w:t>
      </w:r>
      <w:r>
        <w:rPr>
          <w:rFonts w:ascii="Wingdings 3" w:hAnsi="Wingdings 3" w:cs="Wingdings 3"/>
          <w:color w:val="B70F5A"/>
          <w:spacing w:val="-80"/>
          <w:w w:val="105"/>
        </w:rPr>
        <w:t></w:t>
      </w:r>
      <w:r>
        <w:rPr>
          <w:color w:val="000000"/>
          <w:w w:val="105"/>
        </w:rPr>
        <w:t>Elevation</w:t>
      </w:r>
      <w:r>
        <w:rPr>
          <w:color w:val="000000"/>
          <w:spacing w:val="-8"/>
          <w:w w:val="105"/>
        </w:rPr>
        <w:t xml:space="preserve"> </w:t>
      </w:r>
      <w:proofErr w:type="gramStart"/>
      <w:r>
        <w:rPr>
          <w:color w:val="000000"/>
          <w:spacing w:val="-1"/>
          <w:w w:val="105"/>
        </w:rPr>
        <w:t>system;</w:t>
      </w:r>
      <w:proofErr w:type="gramEnd"/>
    </w:p>
    <w:p w14:paraId="3230A185" w14:textId="77777777" w:rsidR="007C2559" w:rsidRDefault="007C2559" w:rsidP="007C2559">
      <w:pPr>
        <w:pStyle w:val="BodyText"/>
        <w:kinsoku w:val="0"/>
        <w:overflowPunct w:val="0"/>
        <w:rPr>
          <w:color w:val="000000"/>
        </w:rPr>
      </w:pPr>
      <w:r>
        <w:rPr>
          <w:rFonts w:ascii="Wingdings 3" w:hAnsi="Wingdings 3" w:cs="Wingdings 3"/>
          <w:color w:val="B70F5A"/>
          <w:w w:val="105"/>
        </w:rPr>
        <w:t></w:t>
      </w:r>
      <w:r>
        <w:rPr>
          <w:rFonts w:ascii="Wingdings 3" w:hAnsi="Wingdings 3" w:cs="Wingdings 3"/>
          <w:color w:val="B70F5A"/>
          <w:spacing w:val="-80"/>
          <w:w w:val="105"/>
        </w:rPr>
        <w:t></w:t>
      </w:r>
      <w:r>
        <w:rPr>
          <w:color w:val="000000"/>
          <w:w w:val="105"/>
        </w:rPr>
        <w:t>Elevation</w:t>
      </w:r>
      <w:r>
        <w:rPr>
          <w:color w:val="000000"/>
          <w:spacing w:val="-7"/>
          <w:w w:val="105"/>
        </w:rPr>
        <w:t xml:space="preserve"> </w:t>
      </w:r>
      <w:proofErr w:type="gramStart"/>
      <w:r>
        <w:rPr>
          <w:color w:val="000000"/>
          <w:w w:val="105"/>
        </w:rPr>
        <w:t>details;</w:t>
      </w:r>
      <w:proofErr w:type="gramEnd"/>
    </w:p>
    <w:p w14:paraId="01CF4122" w14:textId="77777777" w:rsidR="007C2559" w:rsidRDefault="007C2559" w:rsidP="007C2559">
      <w:pPr>
        <w:pStyle w:val="BodyText"/>
        <w:kinsoku w:val="0"/>
        <w:overflowPunct w:val="0"/>
        <w:rPr>
          <w:color w:val="000000"/>
        </w:rPr>
      </w:pPr>
      <w:r>
        <w:rPr>
          <w:rFonts w:ascii="Wingdings 3" w:hAnsi="Wingdings 3" w:cs="Wingdings 3"/>
          <w:color w:val="B70F5A"/>
          <w:w w:val="105"/>
        </w:rPr>
        <w:t></w:t>
      </w:r>
      <w:r>
        <w:rPr>
          <w:rFonts w:ascii="Wingdings 3" w:hAnsi="Wingdings 3" w:cs="Wingdings 3"/>
          <w:color w:val="B70F5A"/>
          <w:spacing w:val="-81"/>
          <w:w w:val="105"/>
        </w:rPr>
        <w:t></w:t>
      </w:r>
      <w:r>
        <w:rPr>
          <w:color w:val="000000"/>
          <w:spacing w:val="-1"/>
          <w:w w:val="105"/>
        </w:rPr>
        <w:t>Elevation</w:t>
      </w:r>
      <w:r>
        <w:rPr>
          <w:color w:val="000000"/>
          <w:spacing w:val="-8"/>
          <w:w w:val="105"/>
        </w:rPr>
        <w:t xml:space="preserve"> </w:t>
      </w:r>
      <w:r>
        <w:rPr>
          <w:color w:val="000000"/>
          <w:spacing w:val="-1"/>
          <w:w w:val="105"/>
        </w:rPr>
        <w:t>selection</w:t>
      </w:r>
      <w:r>
        <w:rPr>
          <w:color w:val="000000"/>
          <w:spacing w:val="-9"/>
          <w:w w:val="105"/>
        </w:rPr>
        <w:t xml:space="preserve"> </w:t>
      </w:r>
      <w:r>
        <w:rPr>
          <w:color w:val="000000"/>
          <w:spacing w:val="-1"/>
          <w:w w:val="105"/>
        </w:rPr>
        <w:t>based</w:t>
      </w:r>
      <w:r>
        <w:rPr>
          <w:color w:val="000000"/>
          <w:spacing w:val="-7"/>
          <w:w w:val="105"/>
        </w:rPr>
        <w:t xml:space="preserve"> </w:t>
      </w:r>
      <w:r>
        <w:rPr>
          <w:color w:val="000000"/>
          <w:spacing w:val="-1"/>
          <w:w w:val="105"/>
        </w:rPr>
        <w:t>on</w:t>
      </w:r>
      <w:r>
        <w:rPr>
          <w:color w:val="000000"/>
          <w:spacing w:val="-8"/>
          <w:w w:val="105"/>
        </w:rPr>
        <w:t xml:space="preserve"> </w:t>
      </w:r>
      <w:proofErr w:type="gramStart"/>
      <w:r>
        <w:rPr>
          <w:color w:val="000000"/>
          <w:spacing w:val="-1"/>
          <w:w w:val="105"/>
        </w:rPr>
        <w:t>SKU;</w:t>
      </w:r>
      <w:proofErr w:type="gramEnd"/>
    </w:p>
    <w:p w14:paraId="688904FF" w14:textId="77777777" w:rsidR="007C2559" w:rsidRDefault="007C2559" w:rsidP="007C2559">
      <w:pPr>
        <w:pStyle w:val="BodyText"/>
        <w:kinsoku w:val="0"/>
        <w:overflowPunct w:val="0"/>
        <w:rPr>
          <w:color w:val="000000"/>
        </w:rPr>
      </w:pPr>
      <w:r>
        <w:rPr>
          <w:rFonts w:ascii="Wingdings 3" w:hAnsi="Wingdings 3" w:cs="Wingdings 3"/>
          <w:color w:val="B70F5A"/>
          <w:w w:val="105"/>
        </w:rPr>
        <w:t></w:t>
      </w:r>
      <w:r>
        <w:rPr>
          <w:rFonts w:ascii="Wingdings 3" w:hAnsi="Wingdings 3" w:cs="Wingdings 3"/>
          <w:color w:val="B70F5A"/>
          <w:spacing w:val="-82"/>
          <w:w w:val="105"/>
        </w:rPr>
        <w:t></w:t>
      </w:r>
      <w:r>
        <w:rPr>
          <w:color w:val="000000"/>
          <w:w w:val="105"/>
        </w:rPr>
        <w:t>Elevation</w:t>
      </w:r>
      <w:r>
        <w:rPr>
          <w:color w:val="000000"/>
          <w:spacing w:val="-8"/>
          <w:w w:val="105"/>
        </w:rPr>
        <w:t xml:space="preserve"> </w:t>
      </w:r>
      <w:r>
        <w:rPr>
          <w:color w:val="000000"/>
          <w:w w:val="105"/>
        </w:rPr>
        <w:t>selection</w:t>
      </w:r>
      <w:r>
        <w:rPr>
          <w:color w:val="000000"/>
          <w:spacing w:val="-9"/>
          <w:w w:val="105"/>
        </w:rPr>
        <w:t xml:space="preserve"> </w:t>
      </w:r>
      <w:r>
        <w:rPr>
          <w:color w:val="000000"/>
          <w:spacing w:val="-1"/>
          <w:w w:val="105"/>
        </w:rPr>
        <w:t>based</w:t>
      </w:r>
      <w:r>
        <w:rPr>
          <w:color w:val="000000"/>
          <w:spacing w:val="-9"/>
          <w:w w:val="105"/>
        </w:rPr>
        <w:t xml:space="preserve"> </w:t>
      </w:r>
      <w:r>
        <w:rPr>
          <w:color w:val="000000"/>
          <w:w w:val="105"/>
        </w:rPr>
        <w:t>on</w:t>
      </w:r>
      <w:r>
        <w:rPr>
          <w:color w:val="000000"/>
          <w:spacing w:val="-8"/>
          <w:w w:val="105"/>
        </w:rPr>
        <w:t xml:space="preserve"> </w:t>
      </w:r>
      <w:proofErr w:type="gramStart"/>
      <w:r>
        <w:rPr>
          <w:color w:val="000000"/>
          <w:spacing w:val="-1"/>
          <w:w w:val="105"/>
        </w:rPr>
        <w:t>Pallet;</w:t>
      </w:r>
      <w:proofErr w:type="gramEnd"/>
    </w:p>
    <w:p w14:paraId="7A7F0613" w14:textId="77777777" w:rsidR="007C2559" w:rsidRDefault="007C2559" w:rsidP="007C2559">
      <w:pPr>
        <w:pStyle w:val="BodyText"/>
        <w:kinsoku w:val="0"/>
        <w:overflowPunct w:val="0"/>
        <w:rPr>
          <w:color w:val="000000"/>
        </w:rPr>
      </w:pPr>
      <w:r>
        <w:rPr>
          <w:rFonts w:ascii="Wingdings 3" w:hAnsi="Wingdings 3" w:cs="Wingdings 3"/>
          <w:color w:val="B70F5A"/>
          <w:w w:val="105"/>
        </w:rPr>
        <w:t></w:t>
      </w:r>
      <w:r>
        <w:rPr>
          <w:rFonts w:ascii="Wingdings 3" w:hAnsi="Wingdings 3" w:cs="Wingdings 3"/>
          <w:color w:val="B70F5A"/>
          <w:spacing w:val="-90"/>
          <w:w w:val="105"/>
        </w:rPr>
        <w:t></w:t>
      </w:r>
      <w:r>
        <w:rPr>
          <w:color w:val="000000"/>
          <w:spacing w:val="-1"/>
          <w:w w:val="105"/>
        </w:rPr>
        <w:t>Elevation</w:t>
      </w:r>
      <w:r>
        <w:rPr>
          <w:color w:val="000000"/>
          <w:spacing w:val="-10"/>
          <w:w w:val="105"/>
        </w:rPr>
        <w:t xml:space="preserve"> </w:t>
      </w:r>
      <w:r>
        <w:rPr>
          <w:color w:val="000000"/>
          <w:spacing w:val="-1"/>
          <w:w w:val="105"/>
        </w:rPr>
        <w:t>selection</w:t>
      </w:r>
      <w:r>
        <w:rPr>
          <w:color w:val="000000"/>
          <w:spacing w:val="-12"/>
          <w:w w:val="105"/>
        </w:rPr>
        <w:t xml:space="preserve"> </w:t>
      </w:r>
      <w:r>
        <w:rPr>
          <w:color w:val="000000"/>
          <w:spacing w:val="-1"/>
          <w:w w:val="105"/>
        </w:rPr>
        <w:t>based</w:t>
      </w:r>
      <w:r>
        <w:rPr>
          <w:color w:val="000000"/>
          <w:spacing w:val="-10"/>
          <w:w w:val="105"/>
        </w:rPr>
        <w:t xml:space="preserve"> </w:t>
      </w:r>
      <w:r>
        <w:rPr>
          <w:color w:val="000000"/>
          <w:w w:val="105"/>
        </w:rPr>
        <w:t>on</w:t>
      </w:r>
      <w:r>
        <w:rPr>
          <w:color w:val="000000"/>
          <w:spacing w:val="-11"/>
          <w:w w:val="105"/>
        </w:rPr>
        <w:t xml:space="preserve"> </w:t>
      </w:r>
      <w:r>
        <w:rPr>
          <w:color w:val="000000"/>
          <w:spacing w:val="-1"/>
          <w:w w:val="105"/>
        </w:rPr>
        <w:t>Material</w:t>
      </w:r>
      <w:r>
        <w:rPr>
          <w:color w:val="000000"/>
          <w:spacing w:val="-12"/>
          <w:w w:val="105"/>
        </w:rPr>
        <w:t xml:space="preserve"> </w:t>
      </w:r>
      <w:r>
        <w:rPr>
          <w:color w:val="000000"/>
          <w:spacing w:val="-1"/>
          <w:w w:val="105"/>
        </w:rPr>
        <w:t>Handling</w:t>
      </w:r>
      <w:r>
        <w:rPr>
          <w:color w:val="000000"/>
          <w:spacing w:val="-9"/>
          <w:w w:val="105"/>
        </w:rPr>
        <w:t xml:space="preserve"> </w:t>
      </w:r>
      <w:proofErr w:type="gramStart"/>
      <w:r>
        <w:rPr>
          <w:color w:val="000000"/>
          <w:spacing w:val="-1"/>
          <w:w w:val="105"/>
        </w:rPr>
        <w:t>Equipment;</w:t>
      </w:r>
      <w:proofErr w:type="gramEnd"/>
    </w:p>
    <w:p w14:paraId="6A0F58EB" w14:textId="77777777" w:rsidR="007C2559" w:rsidRDefault="007C2559" w:rsidP="007C2559">
      <w:pPr>
        <w:pStyle w:val="BodyText"/>
        <w:kinsoku w:val="0"/>
        <w:overflowPunct w:val="0"/>
        <w:spacing w:before="120"/>
        <w:rPr>
          <w:color w:val="000000"/>
        </w:rPr>
      </w:pPr>
      <w:r>
        <w:rPr>
          <w:rFonts w:ascii="Wingdings 3" w:hAnsi="Wingdings 3" w:cs="Wingdings 3"/>
          <w:color w:val="B70F5A"/>
          <w:w w:val="105"/>
        </w:rPr>
        <w:t></w:t>
      </w:r>
      <w:r>
        <w:rPr>
          <w:rFonts w:ascii="Wingdings 3" w:hAnsi="Wingdings 3" w:cs="Wingdings 3"/>
          <w:color w:val="B70F5A"/>
          <w:spacing w:val="-79"/>
          <w:w w:val="105"/>
        </w:rPr>
        <w:t></w:t>
      </w:r>
      <w:r>
        <w:rPr>
          <w:color w:val="000000"/>
          <w:w w:val="105"/>
        </w:rPr>
        <w:t>Rack</w:t>
      </w:r>
      <w:r>
        <w:rPr>
          <w:color w:val="000000"/>
          <w:spacing w:val="-8"/>
          <w:w w:val="105"/>
        </w:rPr>
        <w:t xml:space="preserve"> </w:t>
      </w:r>
      <w:proofErr w:type="gramStart"/>
      <w:r>
        <w:rPr>
          <w:color w:val="000000"/>
          <w:w w:val="105"/>
        </w:rPr>
        <w:t>placement;</w:t>
      </w:r>
      <w:proofErr w:type="gramEnd"/>
    </w:p>
    <w:p w14:paraId="23228792" w14:textId="77777777" w:rsidR="007C2559" w:rsidRDefault="007C2559" w:rsidP="007C2559">
      <w:pPr>
        <w:pStyle w:val="BodyText"/>
        <w:kinsoku w:val="0"/>
        <w:overflowPunct w:val="0"/>
        <w:spacing w:before="120"/>
        <w:rPr>
          <w:color w:val="000000"/>
        </w:rPr>
      </w:pPr>
      <w:r>
        <w:rPr>
          <w:rFonts w:ascii="Wingdings 3" w:hAnsi="Wingdings 3" w:cs="Wingdings 3"/>
          <w:color w:val="B70F5A"/>
          <w:w w:val="105"/>
        </w:rPr>
        <w:t></w:t>
      </w:r>
      <w:r>
        <w:rPr>
          <w:rFonts w:ascii="Wingdings 3" w:hAnsi="Wingdings 3" w:cs="Wingdings 3"/>
          <w:color w:val="B70F5A"/>
          <w:spacing w:val="-82"/>
          <w:w w:val="105"/>
        </w:rPr>
        <w:t></w:t>
      </w:r>
      <w:r>
        <w:rPr>
          <w:color w:val="000000"/>
          <w:w w:val="105"/>
        </w:rPr>
        <w:t>Components.</w:t>
      </w:r>
    </w:p>
    <w:p w14:paraId="08CE6F91" w14:textId="77777777" w:rsidR="007C2559" w:rsidRDefault="007C2559" w:rsidP="007C2559">
      <w:pPr>
        <w:pStyle w:val="BodyText"/>
        <w:kinsoku w:val="0"/>
        <w:overflowPunct w:val="0"/>
        <w:spacing w:before="120"/>
        <w:rPr>
          <w:color w:val="000000"/>
        </w:rPr>
        <w:sectPr w:rsidR="007C2559">
          <w:pgSz w:w="12240" w:h="15840"/>
          <w:pgMar w:top="1540" w:right="1720" w:bottom="1480" w:left="1720" w:header="667" w:footer="1290" w:gutter="0"/>
          <w:cols w:space="720" w:equalWidth="0">
            <w:col w:w="8800"/>
          </w:cols>
          <w:noEndnote/>
        </w:sectPr>
      </w:pPr>
    </w:p>
    <w:p w14:paraId="61CDCEAD" w14:textId="77777777" w:rsidR="007C2559" w:rsidRDefault="007C2559" w:rsidP="007C2559">
      <w:pPr>
        <w:pStyle w:val="BodyText"/>
        <w:kinsoku w:val="0"/>
        <w:overflowPunct w:val="0"/>
        <w:spacing w:before="0"/>
        <w:ind w:left="0"/>
      </w:pPr>
    </w:p>
    <w:p w14:paraId="6BB9E253" w14:textId="77777777" w:rsidR="007C2559" w:rsidRDefault="007C2559" w:rsidP="007C2559">
      <w:pPr>
        <w:pStyle w:val="BodyText"/>
        <w:kinsoku w:val="0"/>
        <w:overflowPunct w:val="0"/>
        <w:spacing w:before="0"/>
        <w:ind w:left="0"/>
      </w:pPr>
    </w:p>
    <w:p w14:paraId="23DE523C" w14:textId="77777777" w:rsidR="007C2559" w:rsidRDefault="007C2559" w:rsidP="007C2559">
      <w:pPr>
        <w:pStyle w:val="BodyText"/>
        <w:kinsoku w:val="0"/>
        <w:overflowPunct w:val="0"/>
        <w:spacing w:before="5"/>
        <w:ind w:left="0"/>
        <w:rPr>
          <w:sz w:val="27"/>
          <w:szCs w:val="27"/>
        </w:rPr>
      </w:pPr>
    </w:p>
    <w:p w14:paraId="7C5E23E6" w14:textId="77777777" w:rsidR="007C2559" w:rsidRDefault="007C2559" w:rsidP="007C2559">
      <w:pPr>
        <w:pStyle w:val="Heading1"/>
        <w:numPr>
          <w:ilvl w:val="0"/>
          <w:numId w:val="5"/>
        </w:numPr>
        <w:tabs>
          <w:tab w:val="left" w:pos="562"/>
        </w:tabs>
        <w:kinsoku w:val="0"/>
        <w:overflowPunct w:val="0"/>
        <w:rPr>
          <w:b w:val="0"/>
          <w:bCs w:val="0"/>
          <w:color w:val="000000"/>
        </w:rPr>
      </w:pPr>
      <w:r>
        <w:rPr>
          <w:color w:val="B70F5A"/>
        </w:rPr>
        <w:t>Elevation</w:t>
      </w:r>
      <w:r>
        <w:rPr>
          <w:color w:val="B70F5A"/>
          <w:spacing w:val="1"/>
        </w:rPr>
        <w:t xml:space="preserve"> </w:t>
      </w:r>
      <w:r>
        <w:rPr>
          <w:color w:val="B70F5A"/>
        </w:rPr>
        <w:t>system</w:t>
      </w:r>
    </w:p>
    <w:p w14:paraId="33B8CDFB" w14:textId="77777777" w:rsidR="007C2559" w:rsidRDefault="007C2559" w:rsidP="007C2559">
      <w:pPr>
        <w:pStyle w:val="BodyText"/>
        <w:kinsoku w:val="0"/>
        <w:overflowPunct w:val="0"/>
        <w:spacing w:before="234"/>
        <w:ind w:left="155"/>
      </w:pPr>
      <w:r>
        <w:rPr>
          <w:spacing w:val="-1"/>
          <w:w w:val="105"/>
        </w:rPr>
        <w:t>This</w:t>
      </w:r>
      <w:r>
        <w:rPr>
          <w:spacing w:val="-11"/>
          <w:w w:val="105"/>
        </w:rPr>
        <w:t xml:space="preserve"> </w:t>
      </w:r>
      <w:r>
        <w:rPr>
          <w:spacing w:val="-1"/>
          <w:w w:val="105"/>
        </w:rPr>
        <w:t>section</w:t>
      </w:r>
      <w:r>
        <w:rPr>
          <w:spacing w:val="-12"/>
          <w:w w:val="105"/>
        </w:rPr>
        <w:t xml:space="preserve"> </w:t>
      </w:r>
      <w:r>
        <w:rPr>
          <w:w w:val="105"/>
        </w:rPr>
        <w:t>explains</w:t>
      </w:r>
      <w:r>
        <w:rPr>
          <w:spacing w:val="-12"/>
          <w:w w:val="105"/>
        </w:rPr>
        <w:t xml:space="preserve"> </w:t>
      </w:r>
      <w:r>
        <w:rPr>
          <w:w w:val="105"/>
        </w:rPr>
        <w:t>SPRS</w:t>
      </w:r>
      <w:r>
        <w:rPr>
          <w:spacing w:val="-10"/>
          <w:w w:val="105"/>
        </w:rPr>
        <w:t xml:space="preserve"> </w:t>
      </w:r>
      <w:r>
        <w:rPr>
          <w:spacing w:val="-1"/>
          <w:w w:val="105"/>
        </w:rPr>
        <w:t>Elevation</w:t>
      </w:r>
      <w:r>
        <w:rPr>
          <w:spacing w:val="-10"/>
          <w:w w:val="105"/>
        </w:rPr>
        <w:t xml:space="preserve"> </w:t>
      </w:r>
      <w:r>
        <w:rPr>
          <w:spacing w:val="-1"/>
          <w:w w:val="105"/>
        </w:rPr>
        <w:t>system.</w:t>
      </w:r>
      <w:r>
        <w:rPr>
          <w:spacing w:val="-11"/>
          <w:w w:val="105"/>
        </w:rPr>
        <w:t xml:space="preserve"> </w:t>
      </w:r>
      <w:r>
        <w:rPr>
          <w:w w:val="105"/>
        </w:rPr>
        <w:t>It</w:t>
      </w:r>
      <w:r>
        <w:rPr>
          <w:spacing w:val="-12"/>
          <w:w w:val="105"/>
        </w:rPr>
        <w:t xml:space="preserve"> </w:t>
      </w:r>
      <w:r>
        <w:rPr>
          <w:w w:val="105"/>
        </w:rPr>
        <w:t>can</w:t>
      </w:r>
      <w:r>
        <w:rPr>
          <w:spacing w:val="-11"/>
          <w:w w:val="105"/>
        </w:rPr>
        <w:t xml:space="preserve"> </w:t>
      </w:r>
      <w:r>
        <w:rPr>
          <w:w w:val="105"/>
        </w:rPr>
        <w:t>be</w:t>
      </w:r>
      <w:r>
        <w:rPr>
          <w:spacing w:val="-9"/>
          <w:w w:val="105"/>
        </w:rPr>
        <w:t xml:space="preserve"> </w:t>
      </w:r>
      <w:r>
        <w:rPr>
          <w:spacing w:val="-1"/>
          <w:w w:val="105"/>
        </w:rPr>
        <w:t>briefly</w:t>
      </w:r>
      <w:r>
        <w:rPr>
          <w:spacing w:val="-12"/>
          <w:w w:val="105"/>
        </w:rPr>
        <w:t xml:space="preserve"> </w:t>
      </w:r>
      <w:r>
        <w:rPr>
          <w:spacing w:val="-1"/>
          <w:w w:val="105"/>
        </w:rPr>
        <w:t>explained</w:t>
      </w:r>
      <w:r>
        <w:rPr>
          <w:spacing w:val="-9"/>
          <w:w w:val="105"/>
        </w:rPr>
        <w:t xml:space="preserve"> </w:t>
      </w:r>
      <w:r>
        <w:rPr>
          <w:spacing w:val="-1"/>
          <w:w w:val="105"/>
        </w:rPr>
        <w:t>as:</w:t>
      </w:r>
    </w:p>
    <w:p w14:paraId="32D2F1E0" w14:textId="77777777" w:rsidR="007C2559" w:rsidRDefault="007C2559" w:rsidP="007C2559">
      <w:pPr>
        <w:pStyle w:val="BodyText"/>
        <w:kinsoku w:val="0"/>
        <w:overflowPunct w:val="0"/>
        <w:rPr>
          <w:color w:val="000000"/>
        </w:rPr>
      </w:pPr>
      <w:r>
        <w:rPr>
          <w:rFonts w:ascii="Wingdings 3" w:hAnsi="Wingdings 3" w:cs="Wingdings 3"/>
          <w:color w:val="B70F5A"/>
          <w:w w:val="105"/>
        </w:rPr>
        <w:t></w:t>
      </w:r>
      <w:r>
        <w:rPr>
          <w:rFonts w:ascii="Wingdings 3" w:hAnsi="Wingdings 3" w:cs="Wingdings 3"/>
          <w:color w:val="B70F5A"/>
          <w:spacing w:val="-81"/>
          <w:w w:val="105"/>
        </w:rPr>
        <w:t></w:t>
      </w:r>
      <w:r>
        <w:rPr>
          <w:color w:val="000000"/>
          <w:w w:val="105"/>
        </w:rPr>
        <w:t>A</w:t>
      </w:r>
      <w:r>
        <w:rPr>
          <w:color w:val="000000"/>
          <w:spacing w:val="-9"/>
          <w:w w:val="105"/>
        </w:rPr>
        <w:t xml:space="preserve"> </w:t>
      </w:r>
      <w:r>
        <w:rPr>
          <w:color w:val="000000"/>
          <w:w w:val="105"/>
        </w:rPr>
        <w:t>typical</w:t>
      </w:r>
      <w:r>
        <w:rPr>
          <w:color w:val="000000"/>
          <w:spacing w:val="-11"/>
          <w:w w:val="105"/>
        </w:rPr>
        <w:t xml:space="preserve"> </w:t>
      </w:r>
      <w:r>
        <w:rPr>
          <w:color w:val="000000"/>
          <w:spacing w:val="-1"/>
          <w:w w:val="105"/>
        </w:rPr>
        <w:t>elevation</w:t>
      </w:r>
      <w:r>
        <w:rPr>
          <w:color w:val="000000"/>
          <w:spacing w:val="-7"/>
          <w:w w:val="105"/>
        </w:rPr>
        <w:t xml:space="preserve"> </w:t>
      </w:r>
      <w:r>
        <w:rPr>
          <w:color w:val="000000"/>
          <w:spacing w:val="-1"/>
          <w:w w:val="105"/>
        </w:rPr>
        <w:t>in</w:t>
      </w:r>
      <w:r>
        <w:rPr>
          <w:color w:val="000000"/>
          <w:spacing w:val="-8"/>
          <w:w w:val="105"/>
        </w:rPr>
        <w:t xml:space="preserve"> </w:t>
      </w:r>
      <w:r>
        <w:rPr>
          <w:color w:val="000000"/>
          <w:w w:val="105"/>
        </w:rPr>
        <w:t>SPRS</w:t>
      </w:r>
      <w:r>
        <w:rPr>
          <w:color w:val="000000"/>
          <w:spacing w:val="-8"/>
          <w:w w:val="105"/>
        </w:rPr>
        <w:t xml:space="preserve"> </w:t>
      </w:r>
      <w:r>
        <w:rPr>
          <w:color w:val="000000"/>
          <w:w w:val="105"/>
        </w:rPr>
        <w:t>consists</w:t>
      </w:r>
      <w:r>
        <w:rPr>
          <w:color w:val="000000"/>
          <w:spacing w:val="-9"/>
          <w:w w:val="105"/>
        </w:rPr>
        <w:t xml:space="preserve"> </w:t>
      </w:r>
      <w:r>
        <w:rPr>
          <w:color w:val="000000"/>
          <w:w w:val="105"/>
        </w:rPr>
        <w:t>of</w:t>
      </w:r>
      <w:r>
        <w:rPr>
          <w:color w:val="000000"/>
          <w:spacing w:val="-8"/>
          <w:w w:val="105"/>
        </w:rPr>
        <w:t xml:space="preserve"> </w:t>
      </w:r>
      <w:r>
        <w:rPr>
          <w:color w:val="000000"/>
          <w:w w:val="105"/>
        </w:rPr>
        <w:t>single</w:t>
      </w:r>
      <w:r>
        <w:rPr>
          <w:color w:val="000000"/>
          <w:spacing w:val="-9"/>
          <w:w w:val="105"/>
        </w:rPr>
        <w:t xml:space="preserve"> </w:t>
      </w:r>
      <w:r>
        <w:rPr>
          <w:color w:val="000000"/>
          <w:w w:val="105"/>
        </w:rPr>
        <w:t>faced</w:t>
      </w:r>
      <w:r>
        <w:rPr>
          <w:color w:val="000000"/>
          <w:spacing w:val="-8"/>
          <w:w w:val="105"/>
        </w:rPr>
        <w:t xml:space="preserve"> </w:t>
      </w:r>
      <w:r>
        <w:rPr>
          <w:color w:val="000000"/>
          <w:w w:val="105"/>
        </w:rPr>
        <w:t>rows</w:t>
      </w:r>
      <w:r>
        <w:rPr>
          <w:color w:val="000000"/>
          <w:spacing w:val="-8"/>
          <w:w w:val="105"/>
        </w:rPr>
        <w:t xml:space="preserve"> </w:t>
      </w:r>
      <w:r>
        <w:rPr>
          <w:color w:val="000000"/>
          <w:w w:val="105"/>
        </w:rPr>
        <w:t>and</w:t>
      </w:r>
      <w:r>
        <w:rPr>
          <w:color w:val="000000"/>
          <w:spacing w:val="-10"/>
          <w:w w:val="105"/>
        </w:rPr>
        <w:t xml:space="preserve"> </w:t>
      </w:r>
      <w:r w:rsidR="00B04312">
        <w:rPr>
          <w:color w:val="000000"/>
          <w:w w:val="105"/>
        </w:rPr>
        <w:t>double</w:t>
      </w:r>
      <w:r w:rsidR="00B04312">
        <w:rPr>
          <w:color w:val="000000"/>
          <w:spacing w:val="-7"/>
          <w:w w:val="105"/>
        </w:rPr>
        <w:t>-faced</w:t>
      </w:r>
      <w:r>
        <w:rPr>
          <w:color w:val="000000"/>
          <w:spacing w:val="-8"/>
          <w:w w:val="105"/>
        </w:rPr>
        <w:t xml:space="preserve"> </w:t>
      </w:r>
      <w:proofErr w:type="gramStart"/>
      <w:r>
        <w:rPr>
          <w:color w:val="000000"/>
          <w:w w:val="105"/>
        </w:rPr>
        <w:t>rows;</w:t>
      </w:r>
      <w:proofErr w:type="gramEnd"/>
    </w:p>
    <w:p w14:paraId="07210D75" w14:textId="77777777" w:rsidR="007C2559" w:rsidRDefault="007C2559" w:rsidP="007C2559">
      <w:pPr>
        <w:pStyle w:val="BodyText"/>
        <w:kinsoku w:val="0"/>
        <w:overflowPunct w:val="0"/>
        <w:spacing w:before="120"/>
        <w:rPr>
          <w:color w:val="000000"/>
        </w:rPr>
      </w:pPr>
      <w:r>
        <w:rPr>
          <w:noProof/>
        </w:rPr>
        <mc:AlternateContent>
          <mc:Choice Requires="wps">
            <w:drawing>
              <wp:anchor distT="0" distB="0" distL="114300" distR="114300" simplePos="0" relativeHeight="251658240" behindDoc="0" locked="0" layoutInCell="0" allowOverlap="1" wp14:anchorId="6614C47B" wp14:editId="07777777">
                <wp:simplePos x="0" y="0"/>
                <wp:positionH relativeFrom="page">
                  <wp:posOffset>2120265</wp:posOffset>
                </wp:positionH>
                <wp:positionV relativeFrom="paragraph">
                  <wp:posOffset>1482725</wp:posOffset>
                </wp:positionV>
                <wp:extent cx="202565" cy="175260"/>
                <wp:effectExtent l="0" t="1905" r="1270" b="3810"/>
                <wp:wrapNone/>
                <wp:docPr id="4328" name="Text Box 4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6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3CDA8" w14:textId="77777777" w:rsidR="007C2559" w:rsidRDefault="007C2559" w:rsidP="007C2559">
                            <w:pPr>
                              <w:pStyle w:val="BodyText"/>
                              <w:kinsoku w:val="0"/>
                              <w:overflowPunct w:val="0"/>
                              <w:spacing w:before="7"/>
                              <w:ind w:left="20"/>
                              <w:rPr>
                                <w:rFonts w:ascii="Times New Roman" w:hAnsi="Times New Roman" w:cs="Times New Roman"/>
                                <w:sz w:val="11"/>
                                <w:szCs w:val="11"/>
                              </w:rPr>
                            </w:pPr>
                            <w:r>
                              <w:rPr>
                                <w:rFonts w:ascii="Times New Roman" w:hAnsi="Times New Roman" w:cs="Times New Roman"/>
                                <w:w w:val="101"/>
                                <w:sz w:val="11"/>
                                <w:szCs w:val="11"/>
                              </w:rPr>
                              <w:t>1400</w:t>
                            </w:r>
                          </w:p>
                          <w:p w14:paraId="7705F89A" w14:textId="77777777" w:rsidR="007C2559" w:rsidRDefault="007C2559" w:rsidP="007C2559">
                            <w:pPr>
                              <w:pStyle w:val="BodyText"/>
                              <w:kinsoku w:val="0"/>
                              <w:overflowPunct w:val="0"/>
                              <w:spacing w:before="40"/>
                              <w:ind w:left="85"/>
                              <w:rPr>
                                <w:rFonts w:ascii="Times New Roman" w:hAnsi="Times New Roman" w:cs="Times New Roman"/>
                                <w:sz w:val="11"/>
                                <w:szCs w:val="11"/>
                              </w:rPr>
                            </w:pPr>
                            <w:r>
                              <w:rPr>
                                <w:rFonts w:ascii="Times New Roman" w:hAnsi="Times New Roman" w:cs="Times New Roman"/>
                                <w:w w:val="101"/>
                                <w:sz w:val="11"/>
                                <w:szCs w:val="11"/>
                              </w:rPr>
                              <w:t>140</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14C47B" id="Text Box 4328" o:spid="_x0000_s1038" type="#_x0000_t202" style="position:absolute;left:0;text-align:left;margin-left:166.95pt;margin-top:116.75pt;width:15.95pt;height:13.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" o:allowincell="f" filled="f" stroked="f">
                <v:textbox style="layout-flow:vertical;mso-layout-flow-alt:bottom-to-top" inset="0,0,0,0">
                  <w:txbxContent>
                    <w:p w14:paraId="2523CDA8" w14:textId="77777777" w:rsidR="007C2559" w:rsidRDefault="007C2559" w:rsidP="007C2559">
                      <w:pPr>
                        <w:pStyle w:val="BodyText"/>
                        <w:kinsoku w:val="0"/>
                        <w:overflowPunct w:val="0"/>
                        <w:spacing w:before="7"/>
                        <w:ind w:left="20"/>
                        <w:rPr>
                          <w:rFonts w:ascii="Times New Roman" w:hAnsi="Times New Roman" w:cs="Times New Roman"/>
                          <w:sz w:val="11"/>
                          <w:szCs w:val="11"/>
                        </w:rPr>
                      </w:pPr>
                      <w:r>
                        <w:rPr>
                          <w:rFonts w:ascii="Times New Roman" w:hAnsi="Times New Roman" w:cs="Times New Roman"/>
                          <w:w w:val="101"/>
                          <w:sz w:val="11"/>
                          <w:szCs w:val="11"/>
                        </w:rPr>
                        <w:t>1400</w:t>
                      </w:r>
                    </w:p>
                    <w:p w14:paraId="7705F89A" w14:textId="77777777" w:rsidR="007C2559" w:rsidRDefault="007C2559" w:rsidP="007C2559">
                      <w:pPr>
                        <w:pStyle w:val="BodyText"/>
                        <w:kinsoku w:val="0"/>
                        <w:overflowPunct w:val="0"/>
                        <w:spacing w:before="40"/>
                        <w:ind w:left="85"/>
                        <w:rPr>
                          <w:rFonts w:ascii="Times New Roman" w:hAnsi="Times New Roman" w:cs="Times New Roman"/>
                          <w:sz w:val="11"/>
                          <w:szCs w:val="11"/>
                        </w:rPr>
                      </w:pPr>
                      <w:r>
                        <w:rPr>
                          <w:rFonts w:ascii="Times New Roman" w:hAnsi="Times New Roman" w:cs="Times New Roman"/>
                          <w:w w:val="101"/>
                          <w:sz w:val="11"/>
                          <w:szCs w:val="11"/>
                        </w:rPr>
                        <w:t>140</w:t>
                      </w:r>
                    </w:p>
                  </w:txbxContent>
                </v:textbox>
                <w10:wrap anchorx="page"/>
              </v:shape>
            </w:pict>
          </mc:Fallback>
        </mc:AlternateContent>
      </w:r>
      <w:r>
        <w:rPr>
          <w:rFonts w:ascii="Wingdings 3" w:hAnsi="Wingdings 3" w:cs="Wingdings 3"/>
          <w:color w:val="B70F5A"/>
          <w:w w:val="105"/>
        </w:rPr>
        <w:t></w:t>
      </w:r>
      <w:r>
        <w:rPr>
          <w:rFonts w:ascii="Wingdings 3" w:hAnsi="Wingdings 3" w:cs="Wingdings 3"/>
          <w:color w:val="B70F5A"/>
          <w:spacing w:val="-80"/>
          <w:w w:val="105"/>
        </w:rPr>
        <w:t></w:t>
      </w:r>
      <w:r>
        <w:rPr>
          <w:color w:val="000000"/>
          <w:w w:val="105"/>
        </w:rPr>
        <w:t>A</w:t>
      </w:r>
      <w:r>
        <w:rPr>
          <w:color w:val="000000"/>
          <w:spacing w:val="-9"/>
          <w:w w:val="105"/>
        </w:rPr>
        <w:t xml:space="preserve"> </w:t>
      </w:r>
      <w:r>
        <w:rPr>
          <w:color w:val="000000"/>
          <w:w w:val="105"/>
        </w:rPr>
        <w:t>typical</w:t>
      </w:r>
      <w:r>
        <w:rPr>
          <w:color w:val="000000"/>
          <w:spacing w:val="-10"/>
          <w:w w:val="105"/>
        </w:rPr>
        <w:t xml:space="preserve"> </w:t>
      </w:r>
      <w:r>
        <w:rPr>
          <w:color w:val="000000"/>
          <w:spacing w:val="-1"/>
          <w:w w:val="105"/>
        </w:rPr>
        <w:t>elevation</w:t>
      </w:r>
      <w:r>
        <w:rPr>
          <w:color w:val="000000"/>
          <w:spacing w:val="-8"/>
          <w:w w:val="105"/>
        </w:rPr>
        <w:t xml:space="preserve"> </w:t>
      </w:r>
      <w:r>
        <w:rPr>
          <w:color w:val="000000"/>
          <w:spacing w:val="-1"/>
          <w:w w:val="105"/>
        </w:rPr>
        <w:t>system</w:t>
      </w:r>
      <w:r>
        <w:rPr>
          <w:color w:val="000000"/>
          <w:spacing w:val="-6"/>
          <w:w w:val="105"/>
        </w:rPr>
        <w:t xml:space="preserve"> </w:t>
      </w:r>
      <w:r>
        <w:rPr>
          <w:color w:val="000000"/>
          <w:spacing w:val="-1"/>
          <w:w w:val="105"/>
        </w:rPr>
        <w:t>is</w:t>
      </w:r>
      <w:r>
        <w:rPr>
          <w:color w:val="000000"/>
          <w:spacing w:val="-8"/>
          <w:w w:val="105"/>
        </w:rPr>
        <w:t xml:space="preserve"> </w:t>
      </w:r>
      <w:r>
        <w:rPr>
          <w:color w:val="000000"/>
          <w:spacing w:val="-1"/>
          <w:w w:val="105"/>
        </w:rPr>
        <w:t>shown</w:t>
      </w:r>
      <w:r>
        <w:rPr>
          <w:color w:val="000000"/>
          <w:spacing w:val="-7"/>
          <w:w w:val="105"/>
        </w:rPr>
        <w:t xml:space="preserve"> </w:t>
      </w:r>
      <w:r>
        <w:rPr>
          <w:color w:val="000000"/>
          <w:spacing w:val="-1"/>
          <w:w w:val="105"/>
        </w:rPr>
        <w:t>below:</w:t>
      </w:r>
    </w:p>
    <w:p w14:paraId="52E56223" w14:textId="77777777" w:rsidR="007C2559" w:rsidRDefault="007C2559" w:rsidP="007C2559">
      <w:pPr>
        <w:pStyle w:val="BodyText"/>
        <w:kinsoku w:val="0"/>
        <w:overflowPunct w:val="0"/>
        <w:spacing w:before="0"/>
        <w:ind w:left="0"/>
      </w:pPr>
    </w:p>
    <w:p w14:paraId="07547A01" w14:textId="77777777" w:rsidR="007C2559" w:rsidRDefault="007C2559" w:rsidP="007C2559">
      <w:pPr>
        <w:pStyle w:val="BodyText"/>
        <w:kinsoku w:val="0"/>
        <w:overflowPunct w:val="0"/>
        <w:spacing w:before="0"/>
        <w:ind w:left="0"/>
      </w:pPr>
    </w:p>
    <w:p w14:paraId="5043CB0F" w14:textId="77777777" w:rsidR="007C2559" w:rsidRDefault="007C2559" w:rsidP="007C2559">
      <w:pPr>
        <w:pStyle w:val="BodyText"/>
        <w:kinsoku w:val="0"/>
        <w:overflowPunct w:val="0"/>
        <w:spacing w:before="0"/>
        <w:ind w:left="0"/>
      </w:pPr>
    </w:p>
    <w:p w14:paraId="07459315" w14:textId="77777777" w:rsidR="007C2559" w:rsidRDefault="007C2559" w:rsidP="007C2559">
      <w:pPr>
        <w:pStyle w:val="BodyText"/>
        <w:kinsoku w:val="0"/>
        <w:overflowPunct w:val="0"/>
        <w:spacing w:before="0"/>
        <w:ind w:left="0"/>
      </w:pPr>
    </w:p>
    <w:p w14:paraId="6537F28F" w14:textId="77777777" w:rsidR="007C2559" w:rsidRDefault="007C2559" w:rsidP="007C2559">
      <w:pPr>
        <w:pStyle w:val="BodyText"/>
        <w:kinsoku w:val="0"/>
        <w:overflowPunct w:val="0"/>
        <w:spacing w:before="0"/>
        <w:ind w:left="0"/>
      </w:pPr>
    </w:p>
    <w:p w14:paraId="6DFB9E20" w14:textId="77777777" w:rsidR="007C2559" w:rsidRDefault="007C2559" w:rsidP="007C2559">
      <w:pPr>
        <w:pStyle w:val="BodyText"/>
        <w:kinsoku w:val="0"/>
        <w:overflowPunct w:val="0"/>
        <w:spacing w:before="0"/>
        <w:ind w:left="0"/>
      </w:pPr>
    </w:p>
    <w:p w14:paraId="70DF9E56" w14:textId="77777777" w:rsidR="007C2559" w:rsidRDefault="007C2559" w:rsidP="007C2559">
      <w:pPr>
        <w:pStyle w:val="BodyText"/>
        <w:kinsoku w:val="0"/>
        <w:overflowPunct w:val="0"/>
        <w:spacing w:before="4"/>
        <w:ind w:left="0"/>
        <w:rPr>
          <w:sz w:val="29"/>
          <w:szCs w:val="29"/>
        </w:rPr>
      </w:pPr>
    </w:p>
    <w:tbl>
      <w:tblPr>
        <w:tblW w:w="0" w:type="auto"/>
        <w:tblInd w:w="2133" w:type="dxa"/>
        <w:tblLayout w:type="fixed"/>
        <w:tblCellMar>
          <w:left w:w="0" w:type="dxa"/>
          <w:right w:w="0" w:type="dxa"/>
        </w:tblCellMar>
        <w:tblLook w:val="0000" w:firstRow="0" w:lastRow="0" w:firstColumn="0" w:lastColumn="0" w:noHBand="0" w:noVBand="0"/>
      </w:tblPr>
      <w:tblGrid>
        <w:gridCol w:w="631"/>
        <w:gridCol w:w="64"/>
        <w:gridCol w:w="632"/>
      </w:tblGrid>
      <w:tr w:rsidR="007C2559" w14:paraId="3FE98298" w14:textId="77777777">
        <w:trPr>
          <w:trHeight w:hRule="exact" w:val="658"/>
        </w:trPr>
        <w:tc>
          <w:tcPr>
            <w:tcW w:w="631" w:type="dxa"/>
            <w:tcBorders>
              <w:top w:val="single" w:sz="2" w:space="0" w:color="7F7F7F"/>
              <w:left w:val="single" w:sz="2" w:space="0" w:color="7F7F7F"/>
              <w:bottom w:val="single" w:sz="2" w:space="0" w:color="7F7F7F"/>
              <w:right w:val="single" w:sz="2" w:space="0" w:color="7F7F7F"/>
            </w:tcBorders>
          </w:tcPr>
          <w:p w14:paraId="44E871BC" w14:textId="77777777" w:rsidR="007C2559" w:rsidRDefault="007C2559">
            <w:pPr>
              <w:pStyle w:val="TableParagraph"/>
              <w:kinsoku w:val="0"/>
              <w:overflowPunct w:val="0"/>
              <w:rPr>
                <w:rFonts w:ascii="Calibri" w:hAnsi="Calibri" w:cs="Calibri"/>
                <w:sz w:val="8"/>
                <w:szCs w:val="8"/>
              </w:rPr>
            </w:pPr>
          </w:p>
          <w:p w14:paraId="144A5D23" w14:textId="77777777" w:rsidR="007C2559" w:rsidRDefault="007C2559">
            <w:pPr>
              <w:pStyle w:val="TableParagraph"/>
              <w:kinsoku w:val="0"/>
              <w:overflowPunct w:val="0"/>
              <w:rPr>
                <w:rFonts w:ascii="Calibri" w:hAnsi="Calibri" w:cs="Calibri"/>
                <w:sz w:val="8"/>
                <w:szCs w:val="8"/>
              </w:rPr>
            </w:pPr>
          </w:p>
          <w:p w14:paraId="1254015E" w14:textId="77777777" w:rsidR="007C2559" w:rsidRDefault="007C2559">
            <w:pPr>
              <w:pStyle w:val="TableParagraph"/>
              <w:kinsoku w:val="0"/>
              <w:overflowPunct w:val="0"/>
              <w:spacing w:before="69"/>
              <w:ind w:left="175"/>
            </w:pPr>
            <w:r>
              <w:rPr>
                <w:rFonts w:cs="Times New Roman"/>
                <w:color w:val="7F7F7F"/>
                <w:spacing w:val="-1"/>
                <w:w w:val="105"/>
                <w:sz w:val="9"/>
                <w:szCs w:val="9"/>
              </w:rPr>
              <w:t>1000kg</w:t>
            </w:r>
          </w:p>
        </w:tc>
        <w:tc>
          <w:tcPr>
            <w:tcW w:w="64" w:type="dxa"/>
            <w:tcBorders>
              <w:top w:val="nil"/>
              <w:left w:val="single" w:sz="2" w:space="0" w:color="7F7F7F"/>
              <w:bottom w:val="nil"/>
              <w:right w:val="single" w:sz="2" w:space="0" w:color="7F7F7F"/>
            </w:tcBorders>
          </w:tcPr>
          <w:p w14:paraId="738610EB" w14:textId="77777777" w:rsidR="007C2559" w:rsidRDefault="007C2559"/>
        </w:tc>
        <w:tc>
          <w:tcPr>
            <w:tcW w:w="632" w:type="dxa"/>
            <w:tcBorders>
              <w:top w:val="single" w:sz="2" w:space="0" w:color="7F7F7F"/>
              <w:left w:val="single" w:sz="2" w:space="0" w:color="7F7F7F"/>
              <w:bottom w:val="single" w:sz="2" w:space="0" w:color="7F7F7F"/>
              <w:right w:val="single" w:sz="2" w:space="0" w:color="7F7F7F"/>
            </w:tcBorders>
          </w:tcPr>
          <w:p w14:paraId="637805D2" w14:textId="77777777" w:rsidR="007C2559" w:rsidRDefault="007C2559">
            <w:pPr>
              <w:pStyle w:val="TableParagraph"/>
              <w:kinsoku w:val="0"/>
              <w:overflowPunct w:val="0"/>
              <w:rPr>
                <w:rFonts w:ascii="Calibri" w:hAnsi="Calibri" w:cs="Calibri"/>
                <w:sz w:val="8"/>
                <w:szCs w:val="8"/>
              </w:rPr>
            </w:pPr>
          </w:p>
          <w:p w14:paraId="463F29E8" w14:textId="77777777" w:rsidR="007C2559" w:rsidRDefault="007C2559">
            <w:pPr>
              <w:pStyle w:val="TableParagraph"/>
              <w:kinsoku w:val="0"/>
              <w:overflowPunct w:val="0"/>
              <w:rPr>
                <w:rFonts w:ascii="Calibri" w:hAnsi="Calibri" w:cs="Calibri"/>
                <w:sz w:val="8"/>
                <w:szCs w:val="8"/>
              </w:rPr>
            </w:pPr>
          </w:p>
          <w:p w14:paraId="775F31F5" w14:textId="77777777" w:rsidR="007C2559" w:rsidRDefault="007C2559">
            <w:pPr>
              <w:pStyle w:val="TableParagraph"/>
              <w:kinsoku w:val="0"/>
              <w:overflowPunct w:val="0"/>
              <w:spacing w:before="69"/>
              <w:ind w:left="175"/>
            </w:pPr>
            <w:r>
              <w:rPr>
                <w:rFonts w:cs="Times New Roman"/>
                <w:color w:val="7F7F7F"/>
                <w:spacing w:val="-1"/>
                <w:w w:val="105"/>
                <w:sz w:val="9"/>
                <w:szCs w:val="9"/>
              </w:rPr>
              <w:t>1000kg</w:t>
            </w:r>
          </w:p>
        </w:tc>
      </w:tr>
    </w:tbl>
    <w:p w14:paraId="3B7B4B86" w14:textId="77777777" w:rsidR="007C2559" w:rsidRDefault="007C2559" w:rsidP="007C2559">
      <w:pPr>
        <w:pStyle w:val="BodyText"/>
        <w:kinsoku w:val="0"/>
        <w:overflowPunct w:val="0"/>
        <w:spacing w:before="0"/>
        <w:ind w:left="0"/>
      </w:pPr>
    </w:p>
    <w:p w14:paraId="3A0FF5F2" w14:textId="77777777" w:rsidR="007C2559" w:rsidRDefault="007C2559" w:rsidP="007C2559">
      <w:pPr>
        <w:pStyle w:val="BodyText"/>
        <w:kinsoku w:val="0"/>
        <w:overflowPunct w:val="0"/>
        <w:spacing w:before="0"/>
        <w:ind w:left="0"/>
      </w:pPr>
    </w:p>
    <w:p w14:paraId="5630AD66" w14:textId="77777777" w:rsidR="007C2559" w:rsidRDefault="007C2559" w:rsidP="007C2559">
      <w:pPr>
        <w:pStyle w:val="BodyText"/>
        <w:kinsoku w:val="0"/>
        <w:overflowPunct w:val="0"/>
        <w:spacing w:before="0"/>
        <w:ind w:left="0"/>
      </w:pPr>
    </w:p>
    <w:p w14:paraId="61829076" w14:textId="77777777" w:rsidR="007C2559" w:rsidRDefault="007C2559" w:rsidP="007C2559">
      <w:pPr>
        <w:pStyle w:val="BodyText"/>
        <w:kinsoku w:val="0"/>
        <w:overflowPunct w:val="0"/>
        <w:spacing w:before="0"/>
        <w:ind w:left="0"/>
      </w:pPr>
    </w:p>
    <w:p w14:paraId="2BA226A1" w14:textId="77777777" w:rsidR="007C2559" w:rsidRDefault="007C2559" w:rsidP="007C2559">
      <w:pPr>
        <w:pStyle w:val="BodyText"/>
        <w:kinsoku w:val="0"/>
        <w:overflowPunct w:val="0"/>
        <w:spacing w:before="5"/>
        <w:ind w:left="0"/>
        <w:rPr>
          <w:sz w:val="11"/>
          <w:szCs w:val="11"/>
        </w:rPr>
      </w:pPr>
    </w:p>
    <w:tbl>
      <w:tblPr>
        <w:tblW w:w="0" w:type="auto"/>
        <w:tblInd w:w="2133" w:type="dxa"/>
        <w:tblLayout w:type="fixed"/>
        <w:tblCellMar>
          <w:left w:w="0" w:type="dxa"/>
          <w:right w:w="0" w:type="dxa"/>
        </w:tblCellMar>
        <w:tblLook w:val="0000" w:firstRow="0" w:lastRow="0" w:firstColumn="0" w:lastColumn="0" w:noHBand="0" w:noVBand="0"/>
      </w:tblPr>
      <w:tblGrid>
        <w:gridCol w:w="631"/>
        <w:gridCol w:w="64"/>
        <w:gridCol w:w="632"/>
      </w:tblGrid>
      <w:tr w:rsidR="007C2559" w14:paraId="5C3E0668" w14:textId="77777777">
        <w:trPr>
          <w:trHeight w:hRule="exact" w:val="658"/>
        </w:trPr>
        <w:tc>
          <w:tcPr>
            <w:tcW w:w="631" w:type="dxa"/>
            <w:tcBorders>
              <w:top w:val="single" w:sz="2" w:space="0" w:color="7F7F7F"/>
              <w:left w:val="single" w:sz="2" w:space="0" w:color="7F7F7F"/>
              <w:bottom w:val="single" w:sz="2" w:space="0" w:color="7F7F7F"/>
              <w:right w:val="single" w:sz="2" w:space="0" w:color="7F7F7F"/>
            </w:tcBorders>
          </w:tcPr>
          <w:p w14:paraId="17AD93B2" w14:textId="77777777" w:rsidR="007C2559" w:rsidRDefault="007C2559">
            <w:pPr>
              <w:pStyle w:val="TableParagraph"/>
              <w:kinsoku w:val="0"/>
              <w:overflowPunct w:val="0"/>
              <w:rPr>
                <w:rFonts w:ascii="Calibri" w:hAnsi="Calibri" w:cs="Calibri"/>
                <w:sz w:val="8"/>
                <w:szCs w:val="8"/>
              </w:rPr>
            </w:pPr>
          </w:p>
          <w:p w14:paraId="0DE4B5B7" w14:textId="77777777" w:rsidR="007C2559" w:rsidRDefault="007C2559">
            <w:pPr>
              <w:pStyle w:val="TableParagraph"/>
              <w:kinsoku w:val="0"/>
              <w:overflowPunct w:val="0"/>
              <w:rPr>
                <w:rFonts w:ascii="Calibri" w:hAnsi="Calibri" w:cs="Calibri"/>
                <w:sz w:val="8"/>
                <w:szCs w:val="8"/>
              </w:rPr>
            </w:pPr>
          </w:p>
          <w:p w14:paraId="51DED710" w14:textId="77777777" w:rsidR="007C2559" w:rsidRDefault="007C2559">
            <w:pPr>
              <w:pStyle w:val="TableParagraph"/>
              <w:kinsoku w:val="0"/>
              <w:overflowPunct w:val="0"/>
              <w:spacing w:before="70"/>
              <w:ind w:left="175"/>
            </w:pPr>
            <w:r>
              <w:rPr>
                <w:rFonts w:cs="Times New Roman"/>
                <w:color w:val="7F7F7F"/>
                <w:spacing w:val="-1"/>
                <w:w w:val="105"/>
                <w:sz w:val="9"/>
                <w:szCs w:val="9"/>
              </w:rPr>
              <w:t>1000kg</w:t>
            </w:r>
          </w:p>
        </w:tc>
        <w:tc>
          <w:tcPr>
            <w:tcW w:w="64" w:type="dxa"/>
            <w:tcBorders>
              <w:top w:val="nil"/>
              <w:left w:val="single" w:sz="2" w:space="0" w:color="7F7F7F"/>
              <w:bottom w:val="nil"/>
              <w:right w:val="single" w:sz="2" w:space="0" w:color="7F7F7F"/>
            </w:tcBorders>
          </w:tcPr>
          <w:p w14:paraId="66204FF1" w14:textId="77777777" w:rsidR="007C2559" w:rsidRDefault="007C2559"/>
        </w:tc>
        <w:tc>
          <w:tcPr>
            <w:tcW w:w="632" w:type="dxa"/>
            <w:tcBorders>
              <w:top w:val="single" w:sz="2" w:space="0" w:color="7F7F7F"/>
              <w:left w:val="single" w:sz="2" w:space="0" w:color="7F7F7F"/>
              <w:bottom w:val="single" w:sz="2" w:space="0" w:color="7F7F7F"/>
              <w:right w:val="single" w:sz="2" w:space="0" w:color="7F7F7F"/>
            </w:tcBorders>
          </w:tcPr>
          <w:p w14:paraId="2DBF0D7D" w14:textId="77777777" w:rsidR="007C2559" w:rsidRDefault="007C2559">
            <w:pPr>
              <w:pStyle w:val="TableParagraph"/>
              <w:kinsoku w:val="0"/>
              <w:overflowPunct w:val="0"/>
              <w:rPr>
                <w:rFonts w:ascii="Calibri" w:hAnsi="Calibri" w:cs="Calibri"/>
                <w:sz w:val="8"/>
                <w:szCs w:val="8"/>
              </w:rPr>
            </w:pPr>
          </w:p>
          <w:p w14:paraId="6B62F1B3" w14:textId="77777777" w:rsidR="007C2559" w:rsidRDefault="007C2559">
            <w:pPr>
              <w:pStyle w:val="TableParagraph"/>
              <w:kinsoku w:val="0"/>
              <w:overflowPunct w:val="0"/>
              <w:rPr>
                <w:rFonts w:ascii="Calibri" w:hAnsi="Calibri" w:cs="Calibri"/>
                <w:sz w:val="8"/>
                <w:szCs w:val="8"/>
              </w:rPr>
            </w:pPr>
          </w:p>
          <w:p w14:paraId="6D479DC4" w14:textId="77777777" w:rsidR="007C2559" w:rsidRDefault="007C2559">
            <w:pPr>
              <w:pStyle w:val="TableParagraph"/>
              <w:kinsoku w:val="0"/>
              <w:overflowPunct w:val="0"/>
              <w:spacing w:before="70"/>
              <w:ind w:left="175"/>
            </w:pPr>
            <w:r>
              <w:rPr>
                <w:rFonts w:cs="Times New Roman"/>
                <w:color w:val="7F7F7F"/>
                <w:spacing w:val="-1"/>
                <w:w w:val="105"/>
                <w:sz w:val="9"/>
                <w:szCs w:val="9"/>
              </w:rPr>
              <w:t>1000kg</w:t>
            </w:r>
          </w:p>
        </w:tc>
      </w:tr>
    </w:tbl>
    <w:p w14:paraId="02F2C34E" w14:textId="77777777" w:rsidR="007C2559" w:rsidRDefault="007C2559" w:rsidP="007C2559">
      <w:pPr>
        <w:pStyle w:val="BodyText"/>
        <w:kinsoku w:val="0"/>
        <w:overflowPunct w:val="0"/>
        <w:spacing w:before="0"/>
        <w:ind w:left="0"/>
      </w:pPr>
    </w:p>
    <w:p w14:paraId="680A4E5D" w14:textId="77777777" w:rsidR="007C2559" w:rsidRDefault="007C2559" w:rsidP="007C2559">
      <w:pPr>
        <w:pStyle w:val="BodyText"/>
        <w:kinsoku w:val="0"/>
        <w:overflowPunct w:val="0"/>
        <w:spacing w:before="0"/>
        <w:ind w:left="0"/>
      </w:pPr>
    </w:p>
    <w:p w14:paraId="19219836" w14:textId="77777777" w:rsidR="007C2559" w:rsidRDefault="007C2559" w:rsidP="007C2559">
      <w:pPr>
        <w:pStyle w:val="BodyText"/>
        <w:kinsoku w:val="0"/>
        <w:overflowPunct w:val="0"/>
        <w:spacing w:before="0"/>
        <w:ind w:left="0"/>
      </w:pPr>
    </w:p>
    <w:p w14:paraId="296FEF7D" w14:textId="77777777" w:rsidR="007C2559" w:rsidRDefault="007C2559" w:rsidP="007C2559">
      <w:pPr>
        <w:pStyle w:val="BodyText"/>
        <w:kinsoku w:val="0"/>
        <w:overflowPunct w:val="0"/>
        <w:spacing w:before="4"/>
        <w:ind w:left="0"/>
        <w:rPr>
          <w:sz w:val="27"/>
          <w:szCs w:val="27"/>
        </w:rPr>
      </w:pPr>
    </w:p>
    <w:p w14:paraId="7194DBDC" w14:textId="77777777" w:rsidR="007C2559" w:rsidRDefault="007C2559" w:rsidP="007C2559">
      <w:pPr>
        <w:pStyle w:val="BodyText"/>
        <w:kinsoku w:val="0"/>
        <w:overflowPunct w:val="0"/>
        <w:spacing w:before="4"/>
        <w:ind w:left="0"/>
        <w:rPr>
          <w:sz w:val="27"/>
          <w:szCs w:val="27"/>
        </w:rPr>
        <w:sectPr w:rsidR="007C2559">
          <w:pgSz w:w="12240" w:h="15840"/>
          <w:pgMar w:top="1540" w:right="1360" w:bottom="1480" w:left="1720" w:header="667" w:footer="1290" w:gutter="0"/>
          <w:cols w:space="720" w:equalWidth="0">
            <w:col w:w="9160"/>
          </w:cols>
          <w:noEndnote/>
        </w:sectPr>
      </w:pPr>
    </w:p>
    <w:p w14:paraId="1E84D335" w14:textId="77777777" w:rsidR="007C2559" w:rsidRDefault="007C2559" w:rsidP="007C2559">
      <w:pPr>
        <w:pStyle w:val="BodyText"/>
        <w:kinsoku w:val="0"/>
        <w:overflowPunct w:val="0"/>
        <w:spacing w:before="91"/>
        <w:ind w:left="0"/>
        <w:jc w:val="right"/>
        <w:rPr>
          <w:rFonts w:ascii="Times New Roman" w:hAnsi="Times New Roman" w:cs="Times New Roman"/>
          <w:sz w:val="11"/>
          <w:szCs w:val="11"/>
        </w:rPr>
      </w:pPr>
      <w:r>
        <w:rPr>
          <w:noProof/>
        </w:rPr>
        <mc:AlternateContent>
          <mc:Choice Requires="wpg">
            <w:drawing>
              <wp:anchor distT="0" distB="0" distL="114300" distR="114300" simplePos="0" relativeHeight="251658241" behindDoc="1" locked="0" layoutInCell="0" allowOverlap="1" wp14:anchorId="49CADDF9" wp14:editId="07777777">
                <wp:simplePos x="0" y="0"/>
                <wp:positionH relativeFrom="page">
                  <wp:posOffset>1860550</wp:posOffset>
                </wp:positionH>
                <wp:positionV relativeFrom="paragraph">
                  <wp:posOffset>-3175000</wp:posOffset>
                </wp:positionV>
                <wp:extent cx="4979035" cy="3192145"/>
                <wp:effectExtent l="12700" t="0" r="8890" b="10160"/>
                <wp:wrapNone/>
                <wp:docPr id="3852" name="Group 38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79035" cy="3192145"/>
                          <a:chOff x="2930" y="-5000"/>
                          <a:chExt cx="7841" cy="5027"/>
                        </a:xfrm>
                      </wpg:grpSpPr>
                      <wps:wsp>
                        <wps:cNvPr id="3853" name="Freeform 3825"/>
                        <wps:cNvSpPr>
                          <a:spLocks/>
                        </wps:cNvSpPr>
                        <wps:spPr bwMode="auto">
                          <a:xfrm>
                            <a:off x="9614" y="-3630"/>
                            <a:ext cx="544" cy="1142"/>
                          </a:xfrm>
                          <a:custGeom>
                            <a:avLst/>
                            <a:gdLst>
                              <a:gd name="T0" fmla="*/ 0 w 544"/>
                              <a:gd name="T1" fmla="*/ 1141 h 1142"/>
                              <a:gd name="T2" fmla="*/ 543 w 544"/>
                              <a:gd name="T3" fmla="*/ 762 h 1142"/>
                              <a:gd name="T4" fmla="*/ 0 w 544"/>
                              <a:gd name="T5" fmla="*/ 381 h 1142"/>
                              <a:gd name="T6" fmla="*/ 543 w 544"/>
                              <a:gd name="T7" fmla="*/ 0 h 1142"/>
                              <a:gd name="T8" fmla="*/ 0 w 544"/>
                              <a:gd name="T9" fmla="*/ 0 h 1142"/>
                            </a:gdLst>
                            <a:ahLst/>
                            <a:cxnLst>
                              <a:cxn ang="0">
                                <a:pos x="T0" y="T1"/>
                              </a:cxn>
                              <a:cxn ang="0">
                                <a:pos x="T2" y="T3"/>
                              </a:cxn>
                              <a:cxn ang="0">
                                <a:pos x="T4" y="T5"/>
                              </a:cxn>
                              <a:cxn ang="0">
                                <a:pos x="T6" y="T7"/>
                              </a:cxn>
                              <a:cxn ang="0">
                                <a:pos x="T8" y="T9"/>
                              </a:cxn>
                            </a:cxnLst>
                            <a:rect l="0" t="0" r="r" b="b"/>
                            <a:pathLst>
                              <a:path w="544" h="1142">
                                <a:moveTo>
                                  <a:pt x="0" y="1141"/>
                                </a:moveTo>
                                <a:lnTo>
                                  <a:pt x="543" y="762"/>
                                </a:lnTo>
                                <a:lnTo>
                                  <a:pt x="0" y="381"/>
                                </a:lnTo>
                                <a:lnTo>
                                  <a:pt x="543" y="0"/>
                                </a:lnTo>
                                <a:lnTo>
                                  <a:pt x="0" y="0"/>
                                </a:lnTo>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54" name="Freeform 3826"/>
                        <wps:cNvSpPr>
                          <a:spLocks/>
                        </wps:cNvSpPr>
                        <wps:spPr bwMode="auto">
                          <a:xfrm>
                            <a:off x="9614" y="-3785"/>
                            <a:ext cx="544" cy="20"/>
                          </a:xfrm>
                          <a:custGeom>
                            <a:avLst/>
                            <a:gdLst>
                              <a:gd name="T0" fmla="*/ 543 w 544"/>
                              <a:gd name="T1" fmla="*/ 0 h 20"/>
                              <a:gd name="T2" fmla="*/ 0 w 544"/>
                              <a:gd name="T3" fmla="*/ 0 h 20"/>
                            </a:gdLst>
                            <a:ahLst/>
                            <a:cxnLst>
                              <a:cxn ang="0">
                                <a:pos x="T0" y="T1"/>
                              </a:cxn>
                              <a:cxn ang="0">
                                <a:pos x="T2" y="T3"/>
                              </a:cxn>
                            </a:cxnLst>
                            <a:rect l="0" t="0" r="r" b="b"/>
                            <a:pathLst>
                              <a:path w="544" h="20">
                                <a:moveTo>
                                  <a:pt x="543" y="0"/>
                                </a:moveTo>
                                <a:lnTo>
                                  <a:pt x="0" y="0"/>
                                </a:lnTo>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55" name="Freeform 3827"/>
                        <wps:cNvSpPr>
                          <a:spLocks/>
                        </wps:cNvSpPr>
                        <wps:spPr bwMode="auto">
                          <a:xfrm>
                            <a:off x="10203" y="-3843"/>
                            <a:ext cx="417" cy="20"/>
                          </a:xfrm>
                          <a:custGeom>
                            <a:avLst/>
                            <a:gdLst>
                              <a:gd name="T0" fmla="*/ 0 w 417"/>
                              <a:gd name="T1" fmla="*/ 0 h 20"/>
                              <a:gd name="T2" fmla="*/ 416 w 417"/>
                              <a:gd name="T3" fmla="*/ 0 h 20"/>
                            </a:gdLst>
                            <a:ahLst/>
                            <a:cxnLst>
                              <a:cxn ang="0">
                                <a:pos x="T0" y="T1"/>
                              </a:cxn>
                              <a:cxn ang="0">
                                <a:pos x="T2" y="T3"/>
                              </a:cxn>
                            </a:cxnLst>
                            <a:rect l="0" t="0" r="r" b="b"/>
                            <a:pathLst>
                              <a:path w="417" h="20">
                                <a:moveTo>
                                  <a:pt x="0" y="0"/>
                                </a:moveTo>
                                <a:lnTo>
                                  <a:pt x="416" y="0"/>
                                </a:lnTo>
                              </a:path>
                            </a:pathLst>
                          </a:custGeom>
                          <a:noFill/>
                          <a:ln w="203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56" name="Freeform 3828"/>
                        <wps:cNvSpPr>
                          <a:spLocks/>
                        </wps:cNvSpPr>
                        <wps:spPr bwMode="auto">
                          <a:xfrm>
                            <a:off x="10582" y="-3768"/>
                            <a:ext cx="20" cy="3593"/>
                          </a:xfrm>
                          <a:custGeom>
                            <a:avLst/>
                            <a:gdLst>
                              <a:gd name="T0" fmla="*/ 0 w 20"/>
                              <a:gd name="T1" fmla="*/ 3592 h 3593"/>
                              <a:gd name="T2" fmla="*/ 0 w 20"/>
                              <a:gd name="T3" fmla="*/ 0 h 3593"/>
                            </a:gdLst>
                            <a:ahLst/>
                            <a:cxnLst>
                              <a:cxn ang="0">
                                <a:pos x="T0" y="T1"/>
                              </a:cxn>
                              <a:cxn ang="0">
                                <a:pos x="T2" y="T3"/>
                              </a:cxn>
                            </a:cxnLst>
                            <a:rect l="0" t="0" r="r" b="b"/>
                            <a:pathLst>
                              <a:path w="20" h="3593">
                                <a:moveTo>
                                  <a:pt x="0" y="3592"/>
                                </a:moveTo>
                                <a:lnTo>
                                  <a:pt x="0" y="0"/>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57" name="Freeform 3829"/>
                        <wps:cNvSpPr>
                          <a:spLocks/>
                        </wps:cNvSpPr>
                        <wps:spPr bwMode="auto">
                          <a:xfrm>
                            <a:off x="10203" y="-100"/>
                            <a:ext cx="417" cy="20"/>
                          </a:xfrm>
                          <a:custGeom>
                            <a:avLst/>
                            <a:gdLst>
                              <a:gd name="T0" fmla="*/ 0 w 417"/>
                              <a:gd name="T1" fmla="*/ 0 h 20"/>
                              <a:gd name="T2" fmla="*/ 416 w 417"/>
                              <a:gd name="T3" fmla="*/ 0 h 20"/>
                            </a:gdLst>
                            <a:ahLst/>
                            <a:cxnLst>
                              <a:cxn ang="0">
                                <a:pos x="T0" y="T1"/>
                              </a:cxn>
                              <a:cxn ang="0">
                                <a:pos x="T2" y="T3"/>
                              </a:cxn>
                            </a:cxnLst>
                            <a:rect l="0" t="0" r="r" b="b"/>
                            <a:pathLst>
                              <a:path w="417" h="20">
                                <a:moveTo>
                                  <a:pt x="0" y="0"/>
                                </a:moveTo>
                                <a:lnTo>
                                  <a:pt x="416" y="0"/>
                                </a:lnTo>
                              </a:path>
                            </a:pathLst>
                          </a:custGeom>
                          <a:noFill/>
                          <a:ln w="4318">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58" name="Freeform 3830"/>
                        <wps:cNvSpPr>
                          <a:spLocks/>
                        </wps:cNvSpPr>
                        <wps:spPr bwMode="auto">
                          <a:xfrm>
                            <a:off x="10569" y="-175"/>
                            <a:ext cx="26" cy="76"/>
                          </a:xfrm>
                          <a:custGeom>
                            <a:avLst/>
                            <a:gdLst>
                              <a:gd name="T0" fmla="*/ 25 w 26"/>
                              <a:gd name="T1" fmla="*/ 0 h 76"/>
                              <a:gd name="T2" fmla="*/ 0 w 26"/>
                              <a:gd name="T3" fmla="*/ 0 h 76"/>
                              <a:gd name="T4" fmla="*/ 13 w 26"/>
                              <a:gd name="T5" fmla="*/ 75 h 76"/>
                              <a:gd name="T6" fmla="*/ 25 w 26"/>
                              <a:gd name="T7" fmla="*/ 0 h 76"/>
                            </a:gdLst>
                            <a:ahLst/>
                            <a:cxnLst>
                              <a:cxn ang="0">
                                <a:pos x="T0" y="T1"/>
                              </a:cxn>
                              <a:cxn ang="0">
                                <a:pos x="T2" y="T3"/>
                              </a:cxn>
                              <a:cxn ang="0">
                                <a:pos x="T4" y="T5"/>
                              </a:cxn>
                              <a:cxn ang="0">
                                <a:pos x="T6" y="T7"/>
                              </a:cxn>
                            </a:cxnLst>
                            <a:rect l="0" t="0" r="r" b="b"/>
                            <a:pathLst>
                              <a:path w="26" h="76">
                                <a:moveTo>
                                  <a:pt x="25" y="0"/>
                                </a:moveTo>
                                <a:lnTo>
                                  <a:pt x="0" y="0"/>
                                </a:lnTo>
                                <a:lnTo>
                                  <a:pt x="13" y="75"/>
                                </a:lnTo>
                                <a:lnTo>
                                  <a:pt x="25"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59" name="Freeform 3831"/>
                        <wps:cNvSpPr>
                          <a:spLocks/>
                        </wps:cNvSpPr>
                        <wps:spPr bwMode="auto">
                          <a:xfrm>
                            <a:off x="10569" y="-175"/>
                            <a:ext cx="26" cy="76"/>
                          </a:xfrm>
                          <a:custGeom>
                            <a:avLst/>
                            <a:gdLst>
                              <a:gd name="T0" fmla="*/ 0 w 26"/>
                              <a:gd name="T1" fmla="*/ 0 h 76"/>
                              <a:gd name="T2" fmla="*/ 25 w 26"/>
                              <a:gd name="T3" fmla="*/ 0 h 76"/>
                              <a:gd name="T4" fmla="*/ 13 w 26"/>
                              <a:gd name="T5" fmla="*/ 75 h 76"/>
                              <a:gd name="T6" fmla="*/ 0 w 26"/>
                              <a:gd name="T7" fmla="*/ 0 h 76"/>
                            </a:gdLst>
                            <a:ahLst/>
                            <a:cxnLst>
                              <a:cxn ang="0">
                                <a:pos x="T0" y="T1"/>
                              </a:cxn>
                              <a:cxn ang="0">
                                <a:pos x="T2" y="T3"/>
                              </a:cxn>
                              <a:cxn ang="0">
                                <a:pos x="T4" y="T5"/>
                              </a:cxn>
                              <a:cxn ang="0">
                                <a:pos x="T6" y="T7"/>
                              </a:cxn>
                            </a:cxnLst>
                            <a:rect l="0" t="0" r="r" b="b"/>
                            <a:pathLst>
                              <a:path w="26" h="76">
                                <a:moveTo>
                                  <a:pt x="0" y="0"/>
                                </a:moveTo>
                                <a:lnTo>
                                  <a:pt x="25" y="0"/>
                                </a:lnTo>
                                <a:lnTo>
                                  <a:pt x="13" y="75"/>
                                </a:lnTo>
                                <a:lnTo>
                                  <a:pt x="0"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0" name="Freeform 3832"/>
                        <wps:cNvSpPr>
                          <a:spLocks/>
                        </wps:cNvSpPr>
                        <wps:spPr bwMode="auto">
                          <a:xfrm>
                            <a:off x="10569" y="-3844"/>
                            <a:ext cx="26" cy="76"/>
                          </a:xfrm>
                          <a:custGeom>
                            <a:avLst/>
                            <a:gdLst>
                              <a:gd name="T0" fmla="*/ 13 w 26"/>
                              <a:gd name="T1" fmla="*/ 0 h 76"/>
                              <a:gd name="T2" fmla="*/ 0 w 26"/>
                              <a:gd name="T3" fmla="*/ 75 h 76"/>
                              <a:gd name="T4" fmla="*/ 25 w 26"/>
                              <a:gd name="T5" fmla="*/ 75 h 76"/>
                              <a:gd name="T6" fmla="*/ 13 w 26"/>
                              <a:gd name="T7" fmla="*/ 0 h 76"/>
                            </a:gdLst>
                            <a:ahLst/>
                            <a:cxnLst>
                              <a:cxn ang="0">
                                <a:pos x="T0" y="T1"/>
                              </a:cxn>
                              <a:cxn ang="0">
                                <a:pos x="T2" y="T3"/>
                              </a:cxn>
                              <a:cxn ang="0">
                                <a:pos x="T4" y="T5"/>
                              </a:cxn>
                              <a:cxn ang="0">
                                <a:pos x="T6" y="T7"/>
                              </a:cxn>
                            </a:cxnLst>
                            <a:rect l="0" t="0" r="r" b="b"/>
                            <a:pathLst>
                              <a:path w="26" h="76">
                                <a:moveTo>
                                  <a:pt x="13" y="0"/>
                                </a:moveTo>
                                <a:lnTo>
                                  <a:pt x="0" y="75"/>
                                </a:lnTo>
                                <a:lnTo>
                                  <a:pt x="25" y="75"/>
                                </a:lnTo>
                                <a:lnTo>
                                  <a:pt x="13"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61" name="Freeform 3833"/>
                        <wps:cNvSpPr>
                          <a:spLocks/>
                        </wps:cNvSpPr>
                        <wps:spPr bwMode="auto">
                          <a:xfrm>
                            <a:off x="10569" y="-3844"/>
                            <a:ext cx="26" cy="76"/>
                          </a:xfrm>
                          <a:custGeom>
                            <a:avLst/>
                            <a:gdLst>
                              <a:gd name="T0" fmla="*/ 0 w 26"/>
                              <a:gd name="T1" fmla="*/ 75 h 76"/>
                              <a:gd name="T2" fmla="*/ 25 w 26"/>
                              <a:gd name="T3" fmla="*/ 75 h 76"/>
                              <a:gd name="T4" fmla="*/ 13 w 26"/>
                              <a:gd name="T5" fmla="*/ 0 h 76"/>
                              <a:gd name="T6" fmla="*/ 0 w 26"/>
                              <a:gd name="T7" fmla="*/ 75 h 76"/>
                            </a:gdLst>
                            <a:ahLst/>
                            <a:cxnLst>
                              <a:cxn ang="0">
                                <a:pos x="T0" y="T1"/>
                              </a:cxn>
                              <a:cxn ang="0">
                                <a:pos x="T2" y="T3"/>
                              </a:cxn>
                              <a:cxn ang="0">
                                <a:pos x="T4" y="T5"/>
                              </a:cxn>
                              <a:cxn ang="0">
                                <a:pos x="T6" y="T7"/>
                              </a:cxn>
                            </a:cxnLst>
                            <a:rect l="0" t="0" r="r" b="b"/>
                            <a:pathLst>
                              <a:path w="26" h="76">
                                <a:moveTo>
                                  <a:pt x="0" y="75"/>
                                </a:moveTo>
                                <a:lnTo>
                                  <a:pt x="25" y="75"/>
                                </a:lnTo>
                                <a:lnTo>
                                  <a:pt x="13" y="0"/>
                                </a:lnTo>
                                <a:lnTo>
                                  <a:pt x="0" y="75"/>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2" name="Freeform 3834"/>
                        <wps:cNvSpPr>
                          <a:spLocks/>
                        </wps:cNvSpPr>
                        <wps:spPr bwMode="auto">
                          <a:xfrm>
                            <a:off x="10240" y="-102"/>
                            <a:ext cx="190" cy="20"/>
                          </a:xfrm>
                          <a:custGeom>
                            <a:avLst/>
                            <a:gdLst>
                              <a:gd name="T0" fmla="*/ 0 w 190"/>
                              <a:gd name="T1" fmla="*/ 0 h 20"/>
                              <a:gd name="T2" fmla="*/ 189 w 190"/>
                              <a:gd name="T3" fmla="*/ 0 h 20"/>
                            </a:gdLst>
                            <a:ahLst/>
                            <a:cxnLst>
                              <a:cxn ang="0">
                                <a:pos x="T0" y="T1"/>
                              </a:cxn>
                              <a:cxn ang="0">
                                <a:pos x="T2" y="T3"/>
                              </a:cxn>
                            </a:cxnLst>
                            <a:rect l="0" t="0" r="r" b="b"/>
                            <a:pathLst>
                              <a:path w="190" h="20">
                                <a:moveTo>
                                  <a:pt x="0" y="0"/>
                                </a:moveTo>
                                <a:lnTo>
                                  <a:pt x="189" y="0"/>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3" name="Freeform 3835"/>
                        <wps:cNvSpPr>
                          <a:spLocks/>
                        </wps:cNvSpPr>
                        <wps:spPr bwMode="auto">
                          <a:xfrm>
                            <a:off x="10393" y="-3768"/>
                            <a:ext cx="20" cy="3590"/>
                          </a:xfrm>
                          <a:custGeom>
                            <a:avLst/>
                            <a:gdLst>
                              <a:gd name="T0" fmla="*/ 0 w 20"/>
                              <a:gd name="T1" fmla="*/ 3589 h 3590"/>
                              <a:gd name="T2" fmla="*/ 0 w 20"/>
                              <a:gd name="T3" fmla="*/ 0 h 3590"/>
                            </a:gdLst>
                            <a:ahLst/>
                            <a:cxnLst>
                              <a:cxn ang="0">
                                <a:pos x="T0" y="T1"/>
                              </a:cxn>
                              <a:cxn ang="0">
                                <a:pos x="T2" y="T3"/>
                              </a:cxn>
                            </a:cxnLst>
                            <a:rect l="0" t="0" r="r" b="b"/>
                            <a:pathLst>
                              <a:path w="20" h="3590">
                                <a:moveTo>
                                  <a:pt x="0" y="3589"/>
                                </a:moveTo>
                                <a:lnTo>
                                  <a:pt x="0" y="0"/>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4" name="Freeform 3836"/>
                        <wps:cNvSpPr>
                          <a:spLocks/>
                        </wps:cNvSpPr>
                        <wps:spPr bwMode="auto">
                          <a:xfrm>
                            <a:off x="10380" y="-179"/>
                            <a:ext cx="26" cy="77"/>
                          </a:xfrm>
                          <a:custGeom>
                            <a:avLst/>
                            <a:gdLst>
                              <a:gd name="T0" fmla="*/ 25 w 26"/>
                              <a:gd name="T1" fmla="*/ 0 h 77"/>
                              <a:gd name="T2" fmla="*/ 0 w 26"/>
                              <a:gd name="T3" fmla="*/ 0 h 77"/>
                              <a:gd name="T4" fmla="*/ 13 w 26"/>
                              <a:gd name="T5" fmla="*/ 76 h 77"/>
                              <a:gd name="T6" fmla="*/ 25 w 26"/>
                              <a:gd name="T7" fmla="*/ 0 h 77"/>
                            </a:gdLst>
                            <a:ahLst/>
                            <a:cxnLst>
                              <a:cxn ang="0">
                                <a:pos x="T0" y="T1"/>
                              </a:cxn>
                              <a:cxn ang="0">
                                <a:pos x="T2" y="T3"/>
                              </a:cxn>
                              <a:cxn ang="0">
                                <a:pos x="T4" y="T5"/>
                              </a:cxn>
                              <a:cxn ang="0">
                                <a:pos x="T6" y="T7"/>
                              </a:cxn>
                            </a:cxnLst>
                            <a:rect l="0" t="0" r="r" b="b"/>
                            <a:pathLst>
                              <a:path w="26" h="77">
                                <a:moveTo>
                                  <a:pt x="25" y="0"/>
                                </a:moveTo>
                                <a:lnTo>
                                  <a:pt x="0" y="0"/>
                                </a:lnTo>
                                <a:lnTo>
                                  <a:pt x="13" y="76"/>
                                </a:lnTo>
                                <a:lnTo>
                                  <a:pt x="25"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65" name="Freeform 3837"/>
                        <wps:cNvSpPr>
                          <a:spLocks/>
                        </wps:cNvSpPr>
                        <wps:spPr bwMode="auto">
                          <a:xfrm>
                            <a:off x="10380" y="-179"/>
                            <a:ext cx="26" cy="77"/>
                          </a:xfrm>
                          <a:custGeom>
                            <a:avLst/>
                            <a:gdLst>
                              <a:gd name="T0" fmla="*/ 0 w 26"/>
                              <a:gd name="T1" fmla="*/ 0 h 77"/>
                              <a:gd name="T2" fmla="*/ 25 w 26"/>
                              <a:gd name="T3" fmla="*/ 0 h 77"/>
                              <a:gd name="T4" fmla="*/ 13 w 26"/>
                              <a:gd name="T5" fmla="*/ 76 h 77"/>
                              <a:gd name="T6" fmla="*/ 0 w 26"/>
                              <a:gd name="T7" fmla="*/ 0 h 77"/>
                            </a:gdLst>
                            <a:ahLst/>
                            <a:cxnLst>
                              <a:cxn ang="0">
                                <a:pos x="T0" y="T1"/>
                              </a:cxn>
                              <a:cxn ang="0">
                                <a:pos x="T2" y="T3"/>
                              </a:cxn>
                              <a:cxn ang="0">
                                <a:pos x="T4" y="T5"/>
                              </a:cxn>
                              <a:cxn ang="0">
                                <a:pos x="T6" y="T7"/>
                              </a:cxn>
                            </a:cxnLst>
                            <a:rect l="0" t="0" r="r" b="b"/>
                            <a:pathLst>
                              <a:path w="26" h="77">
                                <a:moveTo>
                                  <a:pt x="0" y="0"/>
                                </a:moveTo>
                                <a:lnTo>
                                  <a:pt x="25" y="0"/>
                                </a:lnTo>
                                <a:lnTo>
                                  <a:pt x="13" y="76"/>
                                </a:lnTo>
                                <a:lnTo>
                                  <a:pt x="0"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6" name="Freeform 3838"/>
                        <wps:cNvSpPr>
                          <a:spLocks/>
                        </wps:cNvSpPr>
                        <wps:spPr bwMode="auto">
                          <a:xfrm>
                            <a:off x="10380" y="-3844"/>
                            <a:ext cx="26" cy="76"/>
                          </a:xfrm>
                          <a:custGeom>
                            <a:avLst/>
                            <a:gdLst>
                              <a:gd name="T0" fmla="*/ 13 w 26"/>
                              <a:gd name="T1" fmla="*/ 0 h 76"/>
                              <a:gd name="T2" fmla="*/ 0 w 26"/>
                              <a:gd name="T3" fmla="*/ 75 h 76"/>
                              <a:gd name="T4" fmla="*/ 25 w 26"/>
                              <a:gd name="T5" fmla="*/ 75 h 76"/>
                              <a:gd name="T6" fmla="*/ 13 w 26"/>
                              <a:gd name="T7" fmla="*/ 0 h 76"/>
                            </a:gdLst>
                            <a:ahLst/>
                            <a:cxnLst>
                              <a:cxn ang="0">
                                <a:pos x="T0" y="T1"/>
                              </a:cxn>
                              <a:cxn ang="0">
                                <a:pos x="T2" y="T3"/>
                              </a:cxn>
                              <a:cxn ang="0">
                                <a:pos x="T4" y="T5"/>
                              </a:cxn>
                              <a:cxn ang="0">
                                <a:pos x="T6" y="T7"/>
                              </a:cxn>
                            </a:cxnLst>
                            <a:rect l="0" t="0" r="r" b="b"/>
                            <a:pathLst>
                              <a:path w="26" h="76">
                                <a:moveTo>
                                  <a:pt x="13" y="0"/>
                                </a:moveTo>
                                <a:lnTo>
                                  <a:pt x="0" y="75"/>
                                </a:lnTo>
                                <a:lnTo>
                                  <a:pt x="25" y="75"/>
                                </a:lnTo>
                                <a:lnTo>
                                  <a:pt x="13"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67" name="Freeform 3839"/>
                        <wps:cNvSpPr>
                          <a:spLocks/>
                        </wps:cNvSpPr>
                        <wps:spPr bwMode="auto">
                          <a:xfrm>
                            <a:off x="10380" y="-3844"/>
                            <a:ext cx="26" cy="76"/>
                          </a:xfrm>
                          <a:custGeom>
                            <a:avLst/>
                            <a:gdLst>
                              <a:gd name="T0" fmla="*/ 0 w 26"/>
                              <a:gd name="T1" fmla="*/ 75 h 76"/>
                              <a:gd name="T2" fmla="*/ 25 w 26"/>
                              <a:gd name="T3" fmla="*/ 75 h 76"/>
                              <a:gd name="T4" fmla="*/ 13 w 26"/>
                              <a:gd name="T5" fmla="*/ 0 h 76"/>
                              <a:gd name="T6" fmla="*/ 0 w 26"/>
                              <a:gd name="T7" fmla="*/ 75 h 76"/>
                            </a:gdLst>
                            <a:ahLst/>
                            <a:cxnLst>
                              <a:cxn ang="0">
                                <a:pos x="T0" y="T1"/>
                              </a:cxn>
                              <a:cxn ang="0">
                                <a:pos x="T2" y="T3"/>
                              </a:cxn>
                              <a:cxn ang="0">
                                <a:pos x="T4" y="T5"/>
                              </a:cxn>
                              <a:cxn ang="0">
                                <a:pos x="T6" y="T7"/>
                              </a:cxn>
                            </a:cxnLst>
                            <a:rect l="0" t="0" r="r" b="b"/>
                            <a:pathLst>
                              <a:path w="26" h="76">
                                <a:moveTo>
                                  <a:pt x="0" y="75"/>
                                </a:moveTo>
                                <a:lnTo>
                                  <a:pt x="25" y="75"/>
                                </a:lnTo>
                                <a:lnTo>
                                  <a:pt x="13" y="0"/>
                                </a:lnTo>
                                <a:lnTo>
                                  <a:pt x="0" y="75"/>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8" name="Freeform 3840"/>
                        <wps:cNvSpPr>
                          <a:spLocks/>
                        </wps:cNvSpPr>
                        <wps:spPr bwMode="auto">
                          <a:xfrm>
                            <a:off x="9286" y="-3745"/>
                            <a:ext cx="285" cy="20"/>
                          </a:xfrm>
                          <a:custGeom>
                            <a:avLst/>
                            <a:gdLst>
                              <a:gd name="T0" fmla="*/ 0 w 285"/>
                              <a:gd name="T1" fmla="*/ 0 h 20"/>
                              <a:gd name="T2" fmla="*/ 284 w 285"/>
                              <a:gd name="T3" fmla="*/ 0 h 20"/>
                            </a:gdLst>
                            <a:ahLst/>
                            <a:cxnLst>
                              <a:cxn ang="0">
                                <a:pos x="T0" y="T1"/>
                              </a:cxn>
                              <a:cxn ang="0">
                                <a:pos x="T2" y="T3"/>
                              </a:cxn>
                            </a:cxnLst>
                            <a:rect l="0" t="0" r="r" b="b"/>
                            <a:pathLst>
                              <a:path w="285" h="20">
                                <a:moveTo>
                                  <a:pt x="0" y="0"/>
                                </a:moveTo>
                                <a:lnTo>
                                  <a:pt x="284" y="0"/>
                                </a:lnTo>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9" name="Freeform 3841"/>
                        <wps:cNvSpPr>
                          <a:spLocks/>
                        </wps:cNvSpPr>
                        <wps:spPr bwMode="auto">
                          <a:xfrm>
                            <a:off x="9286" y="-924"/>
                            <a:ext cx="285" cy="20"/>
                          </a:xfrm>
                          <a:custGeom>
                            <a:avLst/>
                            <a:gdLst>
                              <a:gd name="T0" fmla="*/ 0 w 285"/>
                              <a:gd name="T1" fmla="*/ 0 h 20"/>
                              <a:gd name="T2" fmla="*/ 284 w 285"/>
                              <a:gd name="T3" fmla="*/ 0 h 20"/>
                            </a:gdLst>
                            <a:ahLst/>
                            <a:cxnLst>
                              <a:cxn ang="0">
                                <a:pos x="T0" y="T1"/>
                              </a:cxn>
                              <a:cxn ang="0">
                                <a:pos x="T2" y="T3"/>
                              </a:cxn>
                            </a:cxnLst>
                            <a:rect l="0" t="0" r="r" b="b"/>
                            <a:pathLst>
                              <a:path w="285" h="20">
                                <a:moveTo>
                                  <a:pt x="0" y="0"/>
                                </a:moveTo>
                                <a:lnTo>
                                  <a:pt x="284" y="0"/>
                                </a:lnTo>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70" name="Freeform 3842"/>
                        <wps:cNvSpPr>
                          <a:spLocks/>
                        </wps:cNvSpPr>
                        <wps:spPr bwMode="auto">
                          <a:xfrm>
                            <a:off x="9286" y="-2193"/>
                            <a:ext cx="285" cy="20"/>
                          </a:xfrm>
                          <a:custGeom>
                            <a:avLst/>
                            <a:gdLst>
                              <a:gd name="T0" fmla="*/ 0 w 285"/>
                              <a:gd name="T1" fmla="*/ 0 h 20"/>
                              <a:gd name="T2" fmla="*/ 284 w 285"/>
                              <a:gd name="T3" fmla="*/ 0 h 20"/>
                            </a:gdLst>
                            <a:ahLst/>
                            <a:cxnLst>
                              <a:cxn ang="0">
                                <a:pos x="T0" y="T1"/>
                              </a:cxn>
                              <a:cxn ang="0">
                                <a:pos x="T2" y="T3"/>
                              </a:cxn>
                            </a:cxnLst>
                            <a:rect l="0" t="0" r="r" b="b"/>
                            <a:pathLst>
                              <a:path w="285" h="20">
                                <a:moveTo>
                                  <a:pt x="0" y="0"/>
                                </a:moveTo>
                                <a:lnTo>
                                  <a:pt x="284" y="0"/>
                                </a:lnTo>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71" name="Freeform 3843"/>
                        <wps:cNvSpPr>
                          <a:spLocks/>
                        </wps:cNvSpPr>
                        <wps:spPr bwMode="auto">
                          <a:xfrm>
                            <a:off x="9286" y="-3460"/>
                            <a:ext cx="285" cy="20"/>
                          </a:xfrm>
                          <a:custGeom>
                            <a:avLst/>
                            <a:gdLst>
                              <a:gd name="T0" fmla="*/ 0 w 285"/>
                              <a:gd name="T1" fmla="*/ 0 h 20"/>
                              <a:gd name="T2" fmla="*/ 284 w 285"/>
                              <a:gd name="T3" fmla="*/ 0 h 20"/>
                            </a:gdLst>
                            <a:ahLst/>
                            <a:cxnLst>
                              <a:cxn ang="0">
                                <a:pos x="T0" y="T1"/>
                              </a:cxn>
                              <a:cxn ang="0">
                                <a:pos x="T2" y="T3"/>
                              </a:cxn>
                            </a:cxnLst>
                            <a:rect l="0" t="0" r="r" b="b"/>
                            <a:pathLst>
                              <a:path w="285" h="20">
                                <a:moveTo>
                                  <a:pt x="0" y="0"/>
                                </a:moveTo>
                                <a:lnTo>
                                  <a:pt x="284" y="0"/>
                                </a:lnTo>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72" name="Freeform 3844"/>
                        <wps:cNvSpPr>
                          <a:spLocks/>
                        </wps:cNvSpPr>
                        <wps:spPr bwMode="auto">
                          <a:xfrm>
                            <a:off x="3787" y="-995"/>
                            <a:ext cx="1461" cy="70"/>
                          </a:xfrm>
                          <a:custGeom>
                            <a:avLst/>
                            <a:gdLst>
                              <a:gd name="T0" fmla="*/ 0 w 1461"/>
                              <a:gd name="T1" fmla="*/ 0 h 70"/>
                              <a:gd name="T2" fmla="*/ 0 w 1461"/>
                              <a:gd name="T3" fmla="*/ 69 h 70"/>
                              <a:gd name="T4" fmla="*/ 1460 w 1461"/>
                              <a:gd name="T5" fmla="*/ 69 h 70"/>
                              <a:gd name="T6" fmla="*/ 0 w 1461"/>
                              <a:gd name="T7" fmla="*/ 0 h 70"/>
                            </a:gdLst>
                            <a:ahLst/>
                            <a:cxnLst>
                              <a:cxn ang="0">
                                <a:pos x="T0" y="T1"/>
                              </a:cxn>
                              <a:cxn ang="0">
                                <a:pos x="T2" y="T3"/>
                              </a:cxn>
                              <a:cxn ang="0">
                                <a:pos x="T4" y="T5"/>
                              </a:cxn>
                              <a:cxn ang="0">
                                <a:pos x="T6" y="T7"/>
                              </a:cxn>
                            </a:cxnLst>
                            <a:rect l="0" t="0" r="r" b="b"/>
                            <a:pathLst>
                              <a:path w="1461" h="70">
                                <a:moveTo>
                                  <a:pt x="0" y="0"/>
                                </a:moveTo>
                                <a:lnTo>
                                  <a:pt x="0" y="69"/>
                                </a:lnTo>
                                <a:lnTo>
                                  <a:pt x="1460" y="69"/>
                                </a:lnTo>
                                <a:lnTo>
                                  <a:pt x="0" y="0"/>
                                </a:lnTo>
                                <a:close/>
                              </a:path>
                            </a:pathLst>
                          </a:custGeom>
                          <a:solidFill>
                            <a:srgbClr val="FF7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73" name="Freeform 3845"/>
                        <wps:cNvSpPr>
                          <a:spLocks/>
                        </wps:cNvSpPr>
                        <wps:spPr bwMode="auto">
                          <a:xfrm>
                            <a:off x="3787" y="-995"/>
                            <a:ext cx="1461" cy="70"/>
                          </a:xfrm>
                          <a:custGeom>
                            <a:avLst/>
                            <a:gdLst>
                              <a:gd name="T0" fmla="*/ 0 w 1461"/>
                              <a:gd name="T1" fmla="*/ 0 h 70"/>
                              <a:gd name="T2" fmla="*/ 0 w 1461"/>
                              <a:gd name="T3" fmla="*/ 69 h 70"/>
                              <a:gd name="T4" fmla="*/ 1460 w 1461"/>
                              <a:gd name="T5" fmla="*/ 69 h 70"/>
                              <a:gd name="T6" fmla="*/ 0 w 1461"/>
                              <a:gd name="T7" fmla="*/ 0 h 70"/>
                            </a:gdLst>
                            <a:ahLst/>
                            <a:cxnLst>
                              <a:cxn ang="0">
                                <a:pos x="T0" y="T1"/>
                              </a:cxn>
                              <a:cxn ang="0">
                                <a:pos x="T2" y="T3"/>
                              </a:cxn>
                              <a:cxn ang="0">
                                <a:pos x="T4" y="T5"/>
                              </a:cxn>
                              <a:cxn ang="0">
                                <a:pos x="T6" y="T7"/>
                              </a:cxn>
                            </a:cxnLst>
                            <a:rect l="0" t="0" r="r" b="b"/>
                            <a:pathLst>
                              <a:path w="1461" h="70">
                                <a:moveTo>
                                  <a:pt x="0" y="0"/>
                                </a:moveTo>
                                <a:lnTo>
                                  <a:pt x="0" y="69"/>
                                </a:lnTo>
                                <a:lnTo>
                                  <a:pt x="1460" y="69"/>
                                </a:lnTo>
                                <a:lnTo>
                                  <a:pt x="0" y="0"/>
                                </a:lnTo>
                                <a:close/>
                              </a:path>
                            </a:pathLst>
                          </a:custGeom>
                          <a:noFill/>
                          <a:ln w="762">
                            <a:solidFill>
                              <a:srgbClr val="FF7E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74" name="Freeform 3846"/>
                        <wps:cNvSpPr>
                          <a:spLocks/>
                        </wps:cNvSpPr>
                        <wps:spPr bwMode="auto">
                          <a:xfrm>
                            <a:off x="3787" y="-995"/>
                            <a:ext cx="1461" cy="70"/>
                          </a:xfrm>
                          <a:custGeom>
                            <a:avLst/>
                            <a:gdLst>
                              <a:gd name="T0" fmla="*/ 1460 w 1461"/>
                              <a:gd name="T1" fmla="*/ 0 h 70"/>
                              <a:gd name="T2" fmla="*/ 0 w 1461"/>
                              <a:gd name="T3" fmla="*/ 0 h 70"/>
                              <a:gd name="T4" fmla="*/ 1460 w 1461"/>
                              <a:gd name="T5" fmla="*/ 69 h 70"/>
                              <a:gd name="T6" fmla="*/ 1460 w 1461"/>
                              <a:gd name="T7" fmla="*/ 0 h 70"/>
                            </a:gdLst>
                            <a:ahLst/>
                            <a:cxnLst>
                              <a:cxn ang="0">
                                <a:pos x="T0" y="T1"/>
                              </a:cxn>
                              <a:cxn ang="0">
                                <a:pos x="T2" y="T3"/>
                              </a:cxn>
                              <a:cxn ang="0">
                                <a:pos x="T4" y="T5"/>
                              </a:cxn>
                              <a:cxn ang="0">
                                <a:pos x="T6" y="T7"/>
                              </a:cxn>
                            </a:cxnLst>
                            <a:rect l="0" t="0" r="r" b="b"/>
                            <a:pathLst>
                              <a:path w="1461" h="70">
                                <a:moveTo>
                                  <a:pt x="1460" y="0"/>
                                </a:moveTo>
                                <a:lnTo>
                                  <a:pt x="0" y="0"/>
                                </a:lnTo>
                                <a:lnTo>
                                  <a:pt x="1460" y="69"/>
                                </a:lnTo>
                                <a:lnTo>
                                  <a:pt x="1460" y="0"/>
                                </a:lnTo>
                                <a:close/>
                              </a:path>
                            </a:pathLst>
                          </a:custGeom>
                          <a:solidFill>
                            <a:srgbClr val="FF7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75" name="Freeform 3847"/>
                        <wps:cNvSpPr>
                          <a:spLocks/>
                        </wps:cNvSpPr>
                        <wps:spPr bwMode="auto">
                          <a:xfrm>
                            <a:off x="3787" y="-995"/>
                            <a:ext cx="1461" cy="70"/>
                          </a:xfrm>
                          <a:custGeom>
                            <a:avLst/>
                            <a:gdLst>
                              <a:gd name="T0" fmla="*/ 0 w 1461"/>
                              <a:gd name="T1" fmla="*/ 0 h 70"/>
                              <a:gd name="T2" fmla="*/ 1460 w 1461"/>
                              <a:gd name="T3" fmla="*/ 0 h 70"/>
                              <a:gd name="T4" fmla="*/ 1460 w 1461"/>
                              <a:gd name="T5" fmla="*/ 69 h 70"/>
                              <a:gd name="T6" fmla="*/ 0 w 1461"/>
                              <a:gd name="T7" fmla="*/ 0 h 70"/>
                            </a:gdLst>
                            <a:ahLst/>
                            <a:cxnLst>
                              <a:cxn ang="0">
                                <a:pos x="T0" y="T1"/>
                              </a:cxn>
                              <a:cxn ang="0">
                                <a:pos x="T2" y="T3"/>
                              </a:cxn>
                              <a:cxn ang="0">
                                <a:pos x="T4" y="T5"/>
                              </a:cxn>
                              <a:cxn ang="0">
                                <a:pos x="T6" y="T7"/>
                              </a:cxn>
                            </a:cxnLst>
                            <a:rect l="0" t="0" r="r" b="b"/>
                            <a:pathLst>
                              <a:path w="1461" h="70">
                                <a:moveTo>
                                  <a:pt x="0" y="0"/>
                                </a:moveTo>
                                <a:lnTo>
                                  <a:pt x="1460" y="0"/>
                                </a:lnTo>
                                <a:lnTo>
                                  <a:pt x="1460" y="69"/>
                                </a:lnTo>
                                <a:lnTo>
                                  <a:pt x="0" y="0"/>
                                </a:lnTo>
                                <a:close/>
                              </a:path>
                            </a:pathLst>
                          </a:custGeom>
                          <a:noFill/>
                          <a:ln w="762">
                            <a:solidFill>
                              <a:srgbClr val="FF7E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76" name="Freeform 3848"/>
                        <wps:cNvSpPr>
                          <a:spLocks/>
                        </wps:cNvSpPr>
                        <wps:spPr bwMode="auto">
                          <a:xfrm>
                            <a:off x="3787" y="-995"/>
                            <a:ext cx="1461" cy="70"/>
                          </a:xfrm>
                          <a:custGeom>
                            <a:avLst/>
                            <a:gdLst>
                              <a:gd name="T0" fmla="*/ 0 w 1461"/>
                              <a:gd name="T1" fmla="*/ 69 h 70"/>
                              <a:gd name="T2" fmla="*/ 1460 w 1461"/>
                              <a:gd name="T3" fmla="*/ 69 h 70"/>
                              <a:gd name="T4" fmla="*/ 1460 w 1461"/>
                              <a:gd name="T5" fmla="*/ 0 h 70"/>
                              <a:gd name="T6" fmla="*/ 0 w 1461"/>
                              <a:gd name="T7" fmla="*/ 0 h 70"/>
                              <a:gd name="T8" fmla="*/ 0 w 1461"/>
                              <a:gd name="T9" fmla="*/ 69 h 70"/>
                            </a:gdLst>
                            <a:ahLst/>
                            <a:cxnLst>
                              <a:cxn ang="0">
                                <a:pos x="T0" y="T1"/>
                              </a:cxn>
                              <a:cxn ang="0">
                                <a:pos x="T2" y="T3"/>
                              </a:cxn>
                              <a:cxn ang="0">
                                <a:pos x="T4" y="T5"/>
                              </a:cxn>
                              <a:cxn ang="0">
                                <a:pos x="T6" y="T7"/>
                              </a:cxn>
                              <a:cxn ang="0">
                                <a:pos x="T8" y="T9"/>
                              </a:cxn>
                            </a:cxnLst>
                            <a:rect l="0" t="0" r="r" b="b"/>
                            <a:pathLst>
                              <a:path w="1461" h="70">
                                <a:moveTo>
                                  <a:pt x="0" y="69"/>
                                </a:moveTo>
                                <a:lnTo>
                                  <a:pt x="1460" y="69"/>
                                </a:lnTo>
                                <a:lnTo>
                                  <a:pt x="1460" y="0"/>
                                </a:lnTo>
                                <a:lnTo>
                                  <a:pt x="0" y="0"/>
                                </a:lnTo>
                                <a:lnTo>
                                  <a:pt x="0" y="69"/>
                                </a:lnTo>
                                <a:close/>
                              </a:path>
                            </a:pathLst>
                          </a:custGeom>
                          <a:noFill/>
                          <a:ln w="762">
                            <a:solidFill>
                              <a:srgbClr val="FF7E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77" name="Freeform 3849"/>
                        <wps:cNvSpPr>
                          <a:spLocks/>
                        </wps:cNvSpPr>
                        <wps:spPr bwMode="auto">
                          <a:xfrm>
                            <a:off x="4387" y="-1043"/>
                            <a:ext cx="95" cy="48"/>
                          </a:xfrm>
                          <a:custGeom>
                            <a:avLst/>
                            <a:gdLst>
                              <a:gd name="T0" fmla="*/ 0 w 95"/>
                              <a:gd name="T1" fmla="*/ 0 h 48"/>
                              <a:gd name="T2" fmla="*/ 0 w 95"/>
                              <a:gd name="T3" fmla="*/ 48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0" y="48"/>
                                </a:lnTo>
                                <a:lnTo>
                                  <a:pt x="94" y="48"/>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78" name="Freeform 3850"/>
                        <wps:cNvSpPr>
                          <a:spLocks/>
                        </wps:cNvSpPr>
                        <wps:spPr bwMode="auto">
                          <a:xfrm>
                            <a:off x="4387" y="-1043"/>
                            <a:ext cx="95" cy="48"/>
                          </a:xfrm>
                          <a:custGeom>
                            <a:avLst/>
                            <a:gdLst>
                              <a:gd name="T0" fmla="*/ 0 w 95"/>
                              <a:gd name="T1" fmla="*/ 0 h 48"/>
                              <a:gd name="T2" fmla="*/ 0 w 95"/>
                              <a:gd name="T3" fmla="*/ 48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0" y="48"/>
                                </a:lnTo>
                                <a:lnTo>
                                  <a:pt x="94"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79" name="Freeform 3851"/>
                        <wps:cNvSpPr>
                          <a:spLocks/>
                        </wps:cNvSpPr>
                        <wps:spPr bwMode="auto">
                          <a:xfrm>
                            <a:off x="4387" y="-1043"/>
                            <a:ext cx="95" cy="48"/>
                          </a:xfrm>
                          <a:custGeom>
                            <a:avLst/>
                            <a:gdLst>
                              <a:gd name="T0" fmla="*/ 94 w 95"/>
                              <a:gd name="T1" fmla="*/ 0 h 48"/>
                              <a:gd name="T2" fmla="*/ 0 w 95"/>
                              <a:gd name="T3" fmla="*/ 0 h 48"/>
                              <a:gd name="T4" fmla="*/ 94 w 95"/>
                              <a:gd name="T5" fmla="*/ 48 h 48"/>
                              <a:gd name="T6" fmla="*/ 94 w 95"/>
                              <a:gd name="T7" fmla="*/ 0 h 48"/>
                            </a:gdLst>
                            <a:ahLst/>
                            <a:cxnLst>
                              <a:cxn ang="0">
                                <a:pos x="T0" y="T1"/>
                              </a:cxn>
                              <a:cxn ang="0">
                                <a:pos x="T2" y="T3"/>
                              </a:cxn>
                              <a:cxn ang="0">
                                <a:pos x="T4" y="T5"/>
                              </a:cxn>
                              <a:cxn ang="0">
                                <a:pos x="T6" y="T7"/>
                              </a:cxn>
                            </a:cxnLst>
                            <a:rect l="0" t="0" r="r" b="b"/>
                            <a:pathLst>
                              <a:path w="95" h="48">
                                <a:moveTo>
                                  <a:pt x="94" y="0"/>
                                </a:moveTo>
                                <a:lnTo>
                                  <a:pt x="0" y="0"/>
                                </a:lnTo>
                                <a:lnTo>
                                  <a:pt x="94" y="48"/>
                                </a:lnTo>
                                <a:lnTo>
                                  <a:pt x="94"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80" name="Freeform 3852"/>
                        <wps:cNvSpPr>
                          <a:spLocks/>
                        </wps:cNvSpPr>
                        <wps:spPr bwMode="auto">
                          <a:xfrm>
                            <a:off x="4387" y="-1043"/>
                            <a:ext cx="95" cy="48"/>
                          </a:xfrm>
                          <a:custGeom>
                            <a:avLst/>
                            <a:gdLst>
                              <a:gd name="T0" fmla="*/ 0 w 95"/>
                              <a:gd name="T1" fmla="*/ 0 h 48"/>
                              <a:gd name="T2" fmla="*/ 94 w 95"/>
                              <a:gd name="T3" fmla="*/ 0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94" y="0"/>
                                </a:lnTo>
                                <a:lnTo>
                                  <a:pt x="94"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81" name="Freeform 3853"/>
                        <wps:cNvSpPr>
                          <a:spLocks/>
                        </wps:cNvSpPr>
                        <wps:spPr bwMode="auto">
                          <a:xfrm>
                            <a:off x="3850" y="-1043"/>
                            <a:ext cx="95" cy="48"/>
                          </a:xfrm>
                          <a:custGeom>
                            <a:avLst/>
                            <a:gdLst>
                              <a:gd name="T0" fmla="*/ 0 w 95"/>
                              <a:gd name="T1" fmla="*/ 0 h 48"/>
                              <a:gd name="T2" fmla="*/ 0 w 95"/>
                              <a:gd name="T3" fmla="*/ 48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0" y="48"/>
                                </a:lnTo>
                                <a:lnTo>
                                  <a:pt x="94" y="48"/>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82" name="Freeform 3854"/>
                        <wps:cNvSpPr>
                          <a:spLocks/>
                        </wps:cNvSpPr>
                        <wps:spPr bwMode="auto">
                          <a:xfrm>
                            <a:off x="3850" y="-1043"/>
                            <a:ext cx="95" cy="48"/>
                          </a:xfrm>
                          <a:custGeom>
                            <a:avLst/>
                            <a:gdLst>
                              <a:gd name="T0" fmla="*/ 0 w 95"/>
                              <a:gd name="T1" fmla="*/ 0 h 48"/>
                              <a:gd name="T2" fmla="*/ 0 w 95"/>
                              <a:gd name="T3" fmla="*/ 48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0" y="48"/>
                                </a:lnTo>
                                <a:lnTo>
                                  <a:pt x="94"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83" name="Freeform 3855"/>
                        <wps:cNvSpPr>
                          <a:spLocks/>
                        </wps:cNvSpPr>
                        <wps:spPr bwMode="auto">
                          <a:xfrm>
                            <a:off x="3850" y="-1043"/>
                            <a:ext cx="95" cy="48"/>
                          </a:xfrm>
                          <a:custGeom>
                            <a:avLst/>
                            <a:gdLst>
                              <a:gd name="T0" fmla="*/ 94 w 95"/>
                              <a:gd name="T1" fmla="*/ 0 h 48"/>
                              <a:gd name="T2" fmla="*/ 0 w 95"/>
                              <a:gd name="T3" fmla="*/ 0 h 48"/>
                              <a:gd name="T4" fmla="*/ 94 w 95"/>
                              <a:gd name="T5" fmla="*/ 48 h 48"/>
                              <a:gd name="T6" fmla="*/ 94 w 95"/>
                              <a:gd name="T7" fmla="*/ 0 h 48"/>
                            </a:gdLst>
                            <a:ahLst/>
                            <a:cxnLst>
                              <a:cxn ang="0">
                                <a:pos x="T0" y="T1"/>
                              </a:cxn>
                              <a:cxn ang="0">
                                <a:pos x="T2" y="T3"/>
                              </a:cxn>
                              <a:cxn ang="0">
                                <a:pos x="T4" y="T5"/>
                              </a:cxn>
                              <a:cxn ang="0">
                                <a:pos x="T6" y="T7"/>
                              </a:cxn>
                            </a:cxnLst>
                            <a:rect l="0" t="0" r="r" b="b"/>
                            <a:pathLst>
                              <a:path w="95" h="48">
                                <a:moveTo>
                                  <a:pt x="94" y="0"/>
                                </a:moveTo>
                                <a:lnTo>
                                  <a:pt x="0" y="0"/>
                                </a:lnTo>
                                <a:lnTo>
                                  <a:pt x="94" y="48"/>
                                </a:lnTo>
                                <a:lnTo>
                                  <a:pt x="94"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84" name="Freeform 3856"/>
                        <wps:cNvSpPr>
                          <a:spLocks/>
                        </wps:cNvSpPr>
                        <wps:spPr bwMode="auto">
                          <a:xfrm>
                            <a:off x="3850" y="-1043"/>
                            <a:ext cx="95" cy="48"/>
                          </a:xfrm>
                          <a:custGeom>
                            <a:avLst/>
                            <a:gdLst>
                              <a:gd name="T0" fmla="*/ 0 w 95"/>
                              <a:gd name="T1" fmla="*/ 0 h 48"/>
                              <a:gd name="T2" fmla="*/ 94 w 95"/>
                              <a:gd name="T3" fmla="*/ 0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94" y="0"/>
                                </a:lnTo>
                                <a:lnTo>
                                  <a:pt x="94"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85" name="Freeform 3857"/>
                        <wps:cNvSpPr>
                          <a:spLocks/>
                        </wps:cNvSpPr>
                        <wps:spPr bwMode="auto">
                          <a:xfrm>
                            <a:off x="5083" y="-1043"/>
                            <a:ext cx="95" cy="48"/>
                          </a:xfrm>
                          <a:custGeom>
                            <a:avLst/>
                            <a:gdLst>
                              <a:gd name="T0" fmla="*/ 0 w 95"/>
                              <a:gd name="T1" fmla="*/ 0 h 48"/>
                              <a:gd name="T2" fmla="*/ 0 w 95"/>
                              <a:gd name="T3" fmla="*/ 48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0" y="48"/>
                                </a:lnTo>
                                <a:lnTo>
                                  <a:pt x="94" y="48"/>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86" name="Freeform 3858"/>
                        <wps:cNvSpPr>
                          <a:spLocks/>
                        </wps:cNvSpPr>
                        <wps:spPr bwMode="auto">
                          <a:xfrm>
                            <a:off x="5083" y="-1043"/>
                            <a:ext cx="95" cy="48"/>
                          </a:xfrm>
                          <a:custGeom>
                            <a:avLst/>
                            <a:gdLst>
                              <a:gd name="T0" fmla="*/ 0 w 95"/>
                              <a:gd name="T1" fmla="*/ 0 h 48"/>
                              <a:gd name="T2" fmla="*/ 0 w 95"/>
                              <a:gd name="T3" fmla="*/ 48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0" y="48"/>
                                </a:lnTo>
                                <a:lnTo>
                                  <a:pt x="94"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87" name="Freeform 3859"/>
                        <wps:cNvSpPr>
                          <a:spLocks/>
                        </wps:cNvSpPr>
                        <wps:spPr bwMode="auto">
                          <a:xfrm>
                            <a:off x="5083" y="-1043"/>
                            <a:ext cx="95" cy="48"/>
                          </a:xfrm>
                          <a:custGeom>
                            <a:avLst/>
                            <a:gdLst>
                              <a:gd name="T0" fmla="*/ 94 w 95"/>
                              <a:gd name="T1" fmla="*/ 0 h 48"/>
                              <a:gd name="T2" fmla="*/ 0 w 95"/>
                              <a:gd name="T3" fmla="*/ 0 h 48"/>
                              <a:gd name="T4" fmla="*/ 94 w 95"/>
                              <a:gd name="T5" fmla="*/ 48 h 48"/>
                              <a:gd name="T6" fmla="*/ 94 w 95"/>
                              <a:gd name="T7" fmla="*/ 0 h 48"/>
                            </a:gdLst>
                            <a:ahLst/>
                            <a:cxnLst>
                              <a:cxn ang="0">
                                <a:pos x="T0" y="T1"/>
                              </a:cxn>
                              <a:cxn ang="0">
                                <a:pos x="T2" y="T3"/>
                              </a:cxn>
                              <a:cxn ang="0">
                                <a:pos x="T4" y="T5"/>
                              </a:cxn>
                              <a:cxn ang="0">
                                <a:pos x="T6" y="T7"/>
                              </a:cxn>
                            </a:cxnLst>
                            <a:rect l="0" t="0" r="r" b="b"/>
                            <a:pathLst>
                              <a:path w="95" h="48">
                                <a:moveTo>
                                  <a:pt x="94" y="0"/>
                                </a:moveTo>
                                <a:lnTo>
                                  <a:pt x="0" y="0"/>
                                </a:lnTo>
                                <a:lnTo>
                                  <a:pt x="94" y="48"/>
                                </a:lnTo>
                                <a:lnTo>
                                  <a:pt x="94"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88" name="Freeform 3860"/>
                        <wps:cNvSpPr>
                          <a:spLocks/>
                        </wps:cNvSpPr>
                        <wps:spPr bwMode="auto">
                          <a:xfrm>
                            <a:off x="5083" y="-1043"/>
                            <a:ext cx="95" cy="48"/>
                          </a:xfrm>
                          <a:custGeom>
                            <a:avLst/>
                            <a:gdLst>
                              <a:gd name="T0" fmla="*/ 0 w 95"/>
                              <a:gd name="T1" fmla="*/ 0 h 48"/>
                              <a:gd name="T2" fmla="*/ 94 w 95"/>
                              <a:gd name="T3" fmla="*/ 0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94" y="0"/>
                                </a:lnTo>
                                <a:lnTo>
                                  <a:pt x="94"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89" name="Freeform 3861"/>
                        <wps:cNvSpPr>
                          <a:spLocks/>
                        </wps:cNvSpPr>
                        <wps:spPr bwMode="auto">
                          <a:xfrm>
                            <a:off x="4545" y="-1043"/>
                            <a:ext cx="95" cy="48"/>
                          </a:xfrm>
                          <a:custGeom>
                            <a:avLst/>
                            <a:gdLst>
                              <a:gd name="T0" fmla="*/ 0 w 95"/>
                              <a:gd name="T1" fmla="*/ 0 h 48"/>
                              <a:gd name="T2" fmla="*/ 0 w 95"/>
                              <a:gd name="T3" fmla="*/ 48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0" y="48"/>
                                </a:lnTo>
                                <a:lnTo>
                                  <a:pt x="94" y="48"/>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90" name="Freeform 3862"/>
                        <wps:cNvSpPr>
                          <a:spLocks/>
                        </wps:cNvSpPr>
                        <wps:spPr bwMode="auto">
                          <a:xfrm>
                            <a:off x="4545" y="-1043"/>
                            <a:ext cx="95" cy="48"/>
                          </a:xfrm>
                          <a:custGeom>
                            <a:avLst/>
                            <a:gdLst>
                              <a:gd name="T0" fmla="*/ 0 w 95"/>
                              <a:gd name="T1" fmla="*/ 0 h 48"/>
                              <a:gd name="T2" fmla="*/ 0 w 95"/>
                              <a:gd name="T3" fmla="*/ 48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0" y="48"/>
                                </a:lnTo>
                                <a:lnTo>
                                  <a:pt x="94"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1" name="Freeform 3863"/>
                        <wps:cNvSpPr>
                          <a:spLocks/>
                        </wps:cNvSpPr>
                        <wps:spPr bwMode="auto">
                          <a:xfrm>
                            <a:off x="4545" y="-1043"/>
                            <a:ext cx="95" cy="48"/>
                          </a:xfrm>
                          <a:custGeom>
                            <a:avLst/>
                            <a:gdLst>
                              <a:gd name="T0" fmla="*/ 94 w 95"/>
                              <a:gd name="T1" fmla="*/ 0 h 48"/>
                              <a:gd name="T2" fmla="*/ 0 w 95"/>
                              <a:gd name="T3" fmla="*/ 0 h 48"/>
                              <a:gd name="T4" fmla="*/ 94 w 95"/>
                              <a:gd name="T5" fmla="*/ 48 h 48"/>
                              <a:gd name="T6" fmla="*/ 94 w 95"/>
                              <a:gd name="T7" fmla="*/ 0 h 48"/>
                            </a:gdLst>
                            <a:ahLst/>
                            <a:cxnLst>
                              <a:cxn ang="0">
                                <a:pos x="T0" y="T1"/>
                              </a:cxn>
                              <a:cxn ang="0">
                                <a:pos x="T2" y="T3"/>
                              </a:cxn>
                              <a:cxn ang="0">
                                <a:pos x="T4" y="T5"/>
                              </a:cxn>
                              <a:cxn ang="0">
                                <a:pos x="T6" y="T7"/>
                              </a:cxn>
                            </a:cxnLst>
                            <a:rect l="0" t="0" r="r" b="b"/>
                            <a:pathLst>
                              <a:path w="95" h="48">
                                <a:moveTo>
                                  <a:pt x="94" y="0"/>
                                </a:moveTo>
                                <a:lnTo>
                                  <a:pt x="0" y="0"/>
                                </a:lnTo>
                                <a:lnTo>
                                  <a:pt x="94" y="48"/>
                                </a:lnTo>
                                <a:lnTo>
                                  <a:pt x="94"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92" name="Freeform 3864"/>
                        <wps:cNvSpPr>
                          <a:spLocks/>
                        </wps:cNvSpPr>
                        <wps:spPr bwMode="auto">
                          <a:xfrm>
                            <a:off x="4545" y="-1043"/>
                            <a:ext cx="95" cy="48"/>
                          </a:xfrm>
                          <a:custGeom>
                            <a:avLst/>
                            <a:gdLst>
                              <a:gd name="T0" fmla="*/ 0 w 95"/>
                              <a:gd name="T1" fmla="*/ 0 h 48"/>
                              <a:gd name="T2" fmla="*/ 94 w 95"/>
                              <a:gd name="T3" fmla="*/ 0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94" y="0"/>
                                </a:lnTo>
                                <a:lnTo>
                                  <a:pt x="94"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3" name="Freeform 3865"/>
                        <wps:cNvSpPr>
                          <a:spLocks/>
                        </wps:cNvSpPr>
                        <wps:spPr bwMode="auto">
                          <a:xfrm>
                            <a:off x="3430" y="-994"/>
                            <a:ext cx="302" cy="20"/>
                          </a:xfrm>
                          <a:custGeom>
                            <a:avLst/>
                            <a:gdLst>
                              <a:gd name="T0" fmla="*/ 0 w 302"/>
                              <a:gd name="T1" fmla="*/ 0 h 20"/>
                              <a:gd name="T2" fmla="*/ 301 w 302"/>
                              <a:gd name="T3" fmla="*/ 0 h 20"/>
                            </a:gdLst>
                            <a:ahLst/>
                            <a:cxnLst>
                              <a:cxn ang="0">
                                <a:pos x="T0" y="T1"/>
                              </a:cxn>
                              <a:cxn ang="0">
                                <a:pos x="T2" y="T3"/>
                              </a:cxn>
                            </a:cxnLst>
                            <a:rect l="0" t="0" r="r" b="b"/>
                            <a:pathLst>
                              <a:path w="302" h="20">
                                <a:moveTo>
                                  <a:pt x="0" y="0"/>
                                </a:moveTo>
                                <a:lnTo>
                                  <a:pt x="301" y="0"/>
                                </a:lnTo>
                              </a:path>
                            </a:pathLst>
                          </a:custGeom>
                          <a:noFill/>
                          <a:ln w="203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4" name="Freeform 3866"/>
                        <wps:cNvSpPr>
                          <a:spLocks/>
                        </wps:cNvSpPr>
                        <wps:spPr bwMode="auto">
                          <a:xfrm>
                            <a:off x="3469" y="-918"/>
                            <a:ext cx="20" cy="743"/>
                          </a:xfrm>
                          <a:custGeom>
                            <a:avLst/>
                            <a:gdLst>
                              <a:gd name="T0" fmla="*/ 0 w 20"/>
                              <a:gd name="T1" fmla="*/ 0 h 743"/>
                              <a:gd name="T2" fmla="*/ 0 w 20"/>
                              <a:gd name="T3" fmla="*/ 742 h 743"/>
                            </a:gdLst>
                            <a:ahLst/>
                            <a:cxnLst>
                              <a:cxn ang="0">
                                <a:pos x="T0" y="T1"/>
                              </a:cxn>
                              <a:cxn ang="0">
                                <a:pos x="T2" y="T3"/>
                              </a:cxn>
                            </a:cxnLst>
                            <a:rect l="0" t="0" r="r" b="b"/>
                            <a:pathLst>
                              <a:path w="20" h="743">
                                <a:moveTo>
                                  <a:pt x="0" y="0"/>
                                </a:moveTo>
                                <a:lnTo>
                                  <a:pt x="0" y="742"/>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5" name="Freeform 3867"/>
                        <wps:cNvSpPr>
                          <a:spLocks/>
                        </wps:cNvSpPr>
                        <wps:spPr bwMode="auto">
                          <a:xfrm>
                            <a:off x="3457" y="-995"/>
                            <a:ext cx="26" cy="77"/>
                          </a:xfrm>
                          <a:custGeom>
                            <a:avLst/>
                            <a:gdLst>
                              <a:gd name="T0" fmla="*/ 12 w 26"/>
                              <a:gd name="T1" fmla="*/ 0 h 77"/>
                              <a:gd name="T2" fmla="*/ 0 w 26"/>
                              <a:gd name="T3" fmla="*/ 76 h 77"/>
                              <a:gd name="T4" fmla="*/ 25 w 26"/>
                              <a:gd name="T5" fmla="*/ 76 h 77"/>
                              <a:gd name="T6" fmla="*/ 12 w 26"/>
                              <a:gd name="T7" fmla="*/ 0 h 77"/>
                            </a:gdLst>
                            <a:ahLst/>
                            <a:cxnLst>
                              <a:cxn ang="0">
                                <a:pos x="T0" y="T1"/>
                              </a:cxn>
                              <a:cxn ang="0">
                                <a:pos x="T2" y="T3"/>
                              </a:cxn>
                              <a:cxn ang="0">
                                <a:pos x="T4" y="T5"/>
                              </a:cxn>
                              <a:cxn ang="0">
                                <a:pos x="T6" y="T7"/>
                              </a:cxn>
                            </a:cxnLst>
                            <a:rect l="0" t="0" r="r" b="b"/>
                            <a:pathLst>
                              <a:path w="26" h="77">
                                <a:moveTo>
                                  <a:pt x="12" y="0"/>
                                </a:moveTo>
                                <a:lnTo>
                                  <a:pt x="0" y="76"/>
                                </a:lnTo>
                                <a:lnTo>
                                  <a:pt x="25" y="76"/>
                                </a:lnTo>
                                <a:lnTo>
                                  <a:pt x="12"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96" name="Freeform 3868"/>
                        <wps:cNvSpPr>
                          <a:spLocks/>
                        </wps:cNvSpPr>
                        <wps:spPr bwMode="auto">
                          <a:xfrm>
                            <a:off x="3457" y="-995"/>
                            <a:ext cx="26" cy="77"/>
                          </a:xfrm>
                          <a:custGeom>
                            <a:avLst/>
                            <a:gdLst>
                              <a:gd name="T0" fmla="*/ 0 w 26"/>
                              <a:gd name="T1" fmla="*/ 76 h 77"/>
                              <a:gd name="T2" fmla="*/ 25 w 26"/>
                              <a:gd name="T3" fmla="*/ 76 h 77"/>
                              <a:gd name="T4" fmla="*/ 12 w 26"/>
                              <a:gd name="T5" fmla="*/ 0 h 77"/>
                              <a:gd name="T6" fmla="*/ 0 w 26"/>
                              <a:gd name="T7" fmla="*/ 76 h 77"/>
                            </a:gdLst>
                            <a:ahLst/>
                            <a:cxnLst>
                              <a:cxn ang="0">
                                <a:pos x="T0" y="T1"/>
                              </a:cxn>
                              <a:cxn ang="0">
                                <a:pos x="T2" y="T3"/>
                              </a:cxn>
                              <a:cxn ang="0">
                                <a:pos x="T4" y="T5"/>
                              </a:cxn>
                              <a:cxn ang="0">
                                <a:pos x="T6" y="T7"/>
                              </a:cxn>
                            </a:cxnLst>
                            <a:rect l="0" t="0" r="r" b="b"/>
                            <a:pathLst>
                              <a:path w="26" h="77">
                                <a:moveTo>
                                  <a:pt x="0" y="76"/>
                                </a:moveTo>
                                <a:lnTo>
                                  <a:pt x="25" y="76"/>
                                </a:lnTo>
                                <a:lnTo>
                                  <a:pt x="12" y="0"/>
                                </a:lnTo>
                                <a:lnTo>
                                  <a:pt x="0" y="76"/>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7" name="Freeform 3869"/>
                        <wps:cNvSpPr>
                          <a:spLocks/>
                        </wps:cNvSpPr>
                        <wps:spPr bwMode="auto">
                          <a:xfrm>
                            <a:off x="2932" y="-98"/>
                            <a:ext cx="800" cy="20"/>
                          </a:xfrm>
                          <a:custGeom>
                            <a:avLst/>
                            <a:gdLst>
                              <a:gd name="T0" fmla="*/ 0 w 800"/>
                              <a:gd name="T1" fmla="*/ 0 h 20"/>
                              <a:gd name="T2" fmla="*/ 799 w 800"/>
                              <a:gd name="T3" fmla="*/ 0 h 20"/>
                            </a:gdLst>
                            <a:ahLst/>
                            <a:cxnLst>
                              <a:cxn ang="0">
                                <a:pos x="T0" y="T1"/>
                              </a:cxn>
                              <a:cxn ang="0">
                                <a:pos x="T2" y="T3"/>
                              </a:cxn>
                            </a:cxnLst>
                            <a:rect l="0" t="0" r="r" b="b"/>
                            <a:pathLst>
                              <a:path w="800" h="20">
                                <a:moveTo>
                                  <a:pt x="0" y="0"/>
                                </a:moveTo>
                                <a:lnTo>
                                  <a:pt x="799" y="0"/>
                                </a:lnTo>
                              </a:path>
                            </a:pathLst>
                          </a:custGeom>
                          <a:noFill/>
                          <a:ln w="2540">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8" name="Freeform 3870"/>
                        <wps:cNvSpPr>
                          <a:spLocks/>
                        </wps:cNvSpPr>
                        <wps:spPr bwMode="auto">
                          <a:xfrm>
                            <a:off x="3457" y="-175"/>
                            <a:ext cx="26" cy="76"/>
                          </a:xfrm>
                          <a:custGeom>
                            <a:avLst/>
                            <a:gdLst>
                              <a:gd name="T0" fmla="*/ 25 w 26"/>
                              <a:gd name="T1" fmla="*/ 0 h 76"/>
                              <a:gd name="T2" fmla="*/ 0 w 26"/>
                              <a:gd name="T3" fmla="*/ 0 h 76"/>
                              <a:gd name="T4" fmla="*/ 12 w 26"/>
                              <a:gd name="T5" fmla="*/ 75 h 76"/>
                              <a:gd name="T6" fmla="*/ 25 w 26"/>
                              <a:gd name="T7" fmla="*/ 0 h 76"/>
                            </a:gdLst>
                            <a:ahLst/>
                            <a:cxnLst>
                              <a:cxn ang="0">
                                <a:pos x="T0" y="T1"/>
                              </a:cxn>
                              <a:cxn ang="0">
                                <a:pos x="T2" y="T3"/>
                              </a:cxn>
                              <a:cxn ang="0">
                                <a:pos x="T4" y="T5"/>
                              </a:cxn>
                              <a:cxn ang="0">
                                <a:pos x="T6" y="T7"/>
                              </a:cxn>
                            </a:cxnLst>
                            <a:rect l="0" t="0" r="r" b="b"/>
                            <a:pathLst>
                              <a:path w="26" h="76">
                                <a:moveTo>
                                  <a:pt x="25" y="0"/>
                                </a:moveTo>
                                <a:lnTo>
                                  <a:pt x="0" y="0"/>
                                </a:lnTo>
                                <a:lnTo>
                                  <a:pt x="12" y="75"/>
                                </a:lnTo>
                                <a:lnTo>
                                  <a:pt x="25"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99" name="Freeform 3871"/>
                        <wps:cNvSpPr>
                          <a:spLocks/>
                        </wps:cNvSpPr>
                        <wps:spPr bwMode="auto">
                          <a:xfrm>
                            <a:off x="3457" y="-175"/>
                            <a:ext cx="26" cy="76"/>
                          </a:xfrm>
                          <a:custGeom>
                            <a:avLst/>
                            <a:gdLst>
                              <a:gd name="T0" fmla="*/ 0 w 26"/>
                              <a:gd name="T1" fmla="*/ 0 h 76"/>
                              <a:gd name="T2" fmla="*/ 25 w 26"/>
                              <a:gd name="T3" fmla="*/ 0 h 76"/>
                              <a:gd name="T4" fmla="*/ 12 w 26"/>
                              <a:gd name="T5" fmla="*/ 75 h 76"/>
                              <a:gd name="T6" fmla="*/ 0 w 26"/>
                              <a:gd name="T7" fmla="*/ 0 h 76"/>
                            </a:gdLst>
                            <a:ahLst/>
                            <a:cxnLst>
                              <a:cxn ang="0">
                                <a:pos x="T0" y="T1"/>
                              </a:cxn>
                              <a:cxn ang="0">
                                <a:pos x="T2" y="T3"/>
                              </a:cxn>
                              <a:cxn ang="0">
                                <a:pos x="T4" y="T5"/>
                              </a:cxn>
                              <a:cxn ang="0">
                                <a:pos x="T6" y="T7"/>
                              </a:cxn>
                            </a:cxnLst>
                            <a:rect l="0" t="0" r="r" b="b"/>
                            <a:pathLst>
                              <a:path w="26" h="76">
                                <a:moveTo>
                                  <a:pt x="0" y="0"/>
                                </a:moveTo>
                                <a:lnTo>
                                  <a:pt x="25" y="0"/>
                                </a:lnTo>
                                <a:lnTo>
                                  <a:pt x="12" y="75"/>
                                </a:lnTo>
                                <a:lnTo>
                                  <a:pt x="0"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0" name="Freeform 3872"/>
                        <wps:cNvSpPr>
                          <a:spLocks/>
                        </wps:cNvSpPr>
                        <wps:spPr bwMode="auto">
                          <a:xfrm>
                            <a:off x="3597" y="-924"/>
                            <a:ext cx="135" cy="20"/>
                          </a:xfrm>
                          <a:custGeom>
                            <a:avLst/>
                            <a:gdLst>
                              <a:gd name="T0" fmla="*/ 0 w 135"/>
                              <a:gd name="T1" fmla="*/ 0 h 20"/>
                              <a:gd name="T2" fmla="*/ 134 w 135"/>
                              <a:gd name="T3" fmla="*/ 0 h 20"/>
                            </a:gdLst>
                            <a:ahLst/>
                            <a:cxnLst>
                              <a:cxn ang="0">
                                <a:pos x="T0" y="T1"/>
                              </a:cxn>
                              <a:cxn ang="0">
                                <a:pos x="T2" y="T3"/>
                              </a:cxn>
                            </a:cxnLst>
                            <a:rect l="0" t="0" r="r" b="b"/>
                            <a:pathLst>
                              <a:path w="135" h="20">
                                <a:moveTo>
                                  <a:pt x="0" y="0"/>
                                </a:moveTo>
                                <a:lnTo>
                                  <a:pt x="134" y="0"/>
                                </a:lnTo>
                              </a:path>
                            </a:pathLst>
                          </a:custGeom>
                          <a:noFill/>
                          <a:ln w="2539">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1" name="Freeform 3873"/>
                        <wps:cNvSpPr>
                          <a:spLocks/>
                        </wps:cNvSpPr>
                        <wps:spPr bwMode="auto">
                          <a:xfrm>
                            <a:off x="3597" y="-828"/>
                            <a:ext cx="135" cy="20"/>
                          </a:xfrm>
                          <a:custGeom>
                            <a:avLst/>
                            <a:gdLst>
                              <a:gd name="T0" fmla="*/ 0 w 135"/>
                              <a:gd name="T1" fmla="*/ 0 h 20"/>
                              <a:gd name="T2" fmla="*/ 134 w 135"/>
                              <a:gd name="T3" fmla="*/ 0 h 20"/>
                            </a:gdLst>
                            <a:ahLst/>
                            <a:cxnLst>
                              <a:cxn ang="0">
                                <a:pos x="T0" y="T1"/>
                              </a:cxn>
                              <a:cxn ang="0">
                                <a:pos x="T2" y="T3"/>
                              </a:cxn>
                            </a:cxnLst>
                            <a:rect l="0" t="0" r="r" b="b"/>
                            <a:pathLst>
                              <a:path w="135" h="20">
                                <a:moveTo>
                                  <a:pt x="0" y="0"/>
                                </a:moveTo>
                                <a:lnTo>
                                  <a:pt x="134" y="0"/>
                                </a:lnTo>
                              </a:path>
                            </a:pathLst>
                          </a:custGeom>
                          <a:noFill/>
                          <a:ln w="2540">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2" name="Freeform 3874"/>
                        <wps:cNvSpPr>
                          <a:spLocks/>
                        </wps:cNvSpPr>
                        <wps:spPr bwMode="auto">
                          <a:xfrm>
                            <a:off x="3634" y="-1078"/>
                            <a:ext cx="20" cy="77"/>
                          </a:xfrm>
                          <a:custGeom>
                            <a:avLst/>
                            <a:gdLst>
                              <a:gd name="T0" fmla="*/ 0 w 20"/>
                              <a:gd name="T1" fmla="*/ 76 h 77"/>
                              <a:gd name="T2" fmla="*/ 0 w 20"/>
                              <a:gd name="T3" fmla="*/ 0 h 77"/>
                            </a:gdLst>
                            <a:ahLst/>
                            <a:cxnLst>
                              <a:cxn ang="0">
                                <a:pos x="T0" y="T1"/>
                              </a:cxn>
                              <a:cxn ang="0">
                                <a:pos x="T2" y="T3"/>
                              </a:cxn>
                            </a:cxnLst>
                            <a:rect l="0" t="0" r="r" b="b"/>
                            <a:pathLst>
                              <a:path w="20" h="77">
                                <a:moveTo>
                                  <a:pt x="0" y="76"/>
                                </a:moveTo>
                                <a:lnTo>
                                  <a:pt x="0" y="0"/>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3" name="Freeform 3875"/>
                        <wps:cNvSpPr>
                          <a:spLocks/>
                        </wps:cNvSpPr>
                        <wps:spPr bwMode="auto">
                          <a:xfrm>
                            <a:off x="3634" y="-753"/>
                            <a:ext cx="20" cy="266"/>
                          </a:xfrm>
                          <a:custGeom>
                            <a:avLst/>
                            <a:gdLst>
                              <a:gd name="T0" fmla="*/ 0 w 20"/>
                              <a:gd name="T1" fmla="*/ 0 h 266"/>
                              <a:gd name="T2" fmla="*/ 0 w 20"/>
                              <a:gd name="T3" fmla="*/ 265 h 266"/>
                            </a:gdLst>
                            <a:ahLst/>
                            <a:cxnLst>
                              <a:cxn ang="0">
                                <a:pos x="T0" y="T1"/>
                              </a:cxn>
                              <a:cxn ang="0">
                                <a:pos x="T2" y="T3"/>
                              </a:cxn>
                            </a:cxnLst>
                            <a:rect l="0" t="0" r="r" b="b"/>
                            <a:pathLst>
                              <a:path w="20" h="266">
                                <a:moveTo>
                                  <a:pt x="0" y="0"/>
                                </a:moveTo>
                                <a:lnTo>
                                  <a:pt x="0" y="265"/>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4" name="Freeform 3876"/>
                        <wps:cNvSpPr>
                          <a:spLocks/>
                        </wps:cNvSpPr>
                        <wps:spPr bwMode="auto">
                          <a:xfrm>
                            <a:off x="3634" y="-925"/>
                            <a:ext cx="20" cy="96"/>
                          </a:xfrm>
                          <a:custGeom>
                            <a:avLst/>
                            <a:gdLst>
                              <a:gd name="T0" fmla="*/ 0 w 20"/>
                              <a:gd name="T1" fmla="*/ 0 h 96"/>
                              <a:gd name="T2" fmla="*/ 0 w 20"/>
                              <a:gd name="T3" fmla="*/ 96 h 96"/>
                            </a:gdLst>
                            <a:ahLst/>
                            <a:cxnLst>
                              <a:cxn ang="0">
                                <a:pos x="T0" y="T1"/>
                              </a:cxn>
                              <a:cxn ang="0">
                                <a:pos x="T2" y="T3"/>
                              </a:cxn>
                            </a:cxnLst>
                            <a:rect l="0" t="0" r="r" b="b"/>
                            <a:pathLst>
                              <a:path w="20" h="96">
                                <a:moveTo>
                                  <a:pt x="0" y="0"/>
                                </a:moveTo>
                                <a:lnTo>
                                  <a:pt x="0" y="96"/>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5" name="Freeform 3877"/>
                        <wps:cNvSpPr>
                          <a:spLocks/>
                        </wps:cNvSpPr>
                        <wps:spPr bwMode="auto">
                          <a:xfrm>
                            <a:off x="3622" y="-1001"/>
                            <a:ext cx="26" cy="76"/>
                          </a:xfrm>
                          <a:custGeom>
                            <a:avLst/>
                            <a:gdLst>
                              <a:gd name="T0" fmla="*/ 25 w 26"/>
                              <a:gd name="T1" fmla="*/ 0 h 76"/>
                              <a:gd name="T2" fmla="*/ 0 w 26"/>
                              <a:gd name="T3" fmla="*/ 0 h 76"/>
                              <a:gd name="T4" fmla="*/ 12 w 26"/>
                              <a:gd name="T5" fmla="*/ 75 h 76"/>
                              <a:gd name="T6" fmla="*/ 25 w 26"/>
                              <a:gd name="T7" fmla="*/ 0 h 76"/>
                            </a:gdLst>
                            <a:ahLst/>
                            <a:cxnLst>
                              <a:cxn ang="0">
                                <a:pos x="T0" y="T1"/>
                              </a:cxn>
                              <a:cxn ang="0">
                                <a:pos x="T2" y="T3"/>
                              </a:cxn>
                              <a:cxn ang="0">
                                <a:pos x="T4" y="T5"/>
                              </a:cxn>
                              <a:cxn ang="0">
                                <a:pos x="T6" y="T7"/>
                              </a:cxn>
                            </a:cxnLst>
                            <a:rect l="0" t="0" r="r" b="b"/>
                            <a:pathLst>
                              <a:path w="26" h="76">
                                <a:moveTo>
                                  <a:pt x="25" y="0"/>
                                </a:moveTo>
                                <a:lnTo>
                                  <a:pt x="0" y="0"/>
                                </a:lnTo>
                                <a:lnTo>
                                  <a:pt x="12" y="75"/>
                                </a:lnTo>
                                <a:lnTo>
                                  <a:pt x="25"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06" name="Freeform 3878"/>
                        <wps:cNvSpPr>
                          <a:spLocks/>
                        </wps:cNvSpPr>
                        <wps:spPr bwMode="auto">
                          <a:xfrm>
                            <a:off x="3622" y="-1001"/>
                            <a:ext cx="26" cy="76"/>
                          </a:xfrm>
                          <a:custGeom>
                            <a:avLst/>
                            <a:gdLst>
                              <a:gd name="T0" fmla="*/ 0 w 26"/>
                              <a:gd name="T1" fmla="*/ 0 h 76"/>
                              <a:gd name="T2" fmla="*/ 25 w 26"/>
                              <a:gd name="T3" fmla="*/ 0 h 76"/>
                              <a:gd name="T4" fmla="*/ 12 w 26"/>
                              <a:gd name="T5" fmla="*/ 75 h 76"/>
                              <a:gd name="T6" fmla="*/ 0 w 26"/>
                              <a:gd name="T7" fmla="*/ 0 h 76"/>
                            </a:gdLst>
                            <a:ahLst/>
                            <a:cxnLst>
                              <a:cxn ang="0">
                                <a:pos x="T0" y="T1"/>
                              </a:cxn>
                              <a:cxn ang="0">
                                <a:pos x="T2" y="T3"/>
                              </a:cxn>
                              <a:cxn ang="0">
                                <a:pos x="T4" y="T5"/>
                              </a:cxn>
                              <a:cxn ang="0">
                                <a:pos x="T6" y="T7"/>
                              </a:cxn>
                            </a:cxnLst>
                            <a:rect l="0" t="0" r="r" b="b"/>
                            <a:pathLst>
                              <a:path w="26" h="76">
                                <a:moveTo>
                                  <a:pt x="0" y="0"/>
                                </a:moveTo>
                                <a:lnTo>
                                  <a:pt x="25" y="0"/>
                                </a:lnTo>
                                <a:lnTo>
                                  <a:pt x="12" y="75"/>
                                </a:lnTo>
                                <a:lnTo>
                                  <a:pt x="0"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7" name="Freeform 3879"/>
                        <wps:cNvSpPr>
                          <a:spLocks/>
                        </wps:cNvSpPr>
                        <wps:spPr bwMode="auto">
                          <a:xfrm>
                            <a:off x="3622" y="-829"/>
                            <a:ext cx="26" cy="77"/>
                          </a:xfrm>
                          <a:custGeom>
                            <a:avLst/>
                            <a:gdLst>
                              <a:gd name="T0" fmla="*/ 12 w 26"/>
                              <a:gd name="T1" fmla="*/ 0 h 77"/>
                              <a:gd name="T2" fmla="*/ 0 w 26"/>
                              <a:gd name="T3" fmla="*/ 76 h 77"/>
                              <a:gd name="T4" fmla="*/ 25 w 26"/>
                              <a:gd name="T5" fmla="*/ 76 h 77"/>
                              <a:gd name="T6" fmla="*/ 12 w 26"/>
                              <a:gd name="T7" fmla="*/ 0 h 77"/>
                            </a:gdLst>
                            <a:ahLst/>
                            <a:cxnLst>
                              <a:cxn ang="0">
                                <a:pos x="T0" y="T1"/>
                              </a:cxn>
                              <a:cxn ang="0">
                                <a:pos x="T2" y="T3"/>
                              </a:cxn>
                              <a:cxn ang="0">
                                <a:pos x="T4" y="T5"/>
                              </a:cxn>
                              <a:cxn ang="0">
                                <a:pos x="T6" y="T7"/>
                              </a:cxn>
                            </a:cxnLst>
                            <a:rect l="0" t="0" r="r" b="b"/>
                            <a:pathLst>
                              <a:path w="26" h="77">
                                <a:moveTo>
                                  <a:pt x="12" y="0"/>
                                </a:moveTo>
                                <a:lnTo>
                                  <a:pt x="0" y="76"/>
                                </a:lnTo>
                                <a:lnTo>
                                  <a:pt x="25" y="76"/>
                                </a:lnTo>
                                <a:lnTo>
                                  <a:pt x="12"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08" name="Freeform 3880"/>
                        <wps:cNvSpPr>
                          <a:spLocks/>
                        </wps:cNvSpPr>
                        <wps:spPr bwMode="auto">
                          <a:xfrm>
                            <a:off x="3622" y="-829"/>
                            <a:ext cx="26" cy="77"/>
                          </a:xfrm>
                          <a:custGeom>
                            <a:avLst/>
                            <a:gdLst>
                              <a:gd name="T0" fmla="*/ 0 w 26"/>
                              <a:gd name="T1" fmla="*/ 76 h 77"/>
                              <a:gd name="T2" fmla="*/ 25 w 26"/>
                              <a:gd name="T3" fmla="*/ 76 h 77"/>
                              <a:gd name="T4" fmla="*/ 12 w 26"/>
                              <a:gd name="T5" fmla="*/ 0 h 77"/>
                              <a:gd name="T6" fmla="*/ 0 w 26"/>
                              <a:gd name="T7" fmla="*/ 76 h 77"/>
                            </a:gdLst>
                            <a:ahLst/>
                            <a:cxnLst>
                              <a:cxn ang="0">
                                <a:pos x="T0" y="T1"/>
                              </a:cxn>
                              <a:cxn ang="0">
                                <a:pos x="T2" y="T3"/>
                              </a:cxn>
                              <a:cxn ang="0">
                                <a:pos x="T4" y="T5"/>
                              </a:cxn>
                              <a:cxn ang="0">
                                <a:pos x="T6" y="T7"/>
                              </a:cxn>
                            </a:cxnLst>
                            <a:rect l="0" t="0" r="r" b="b"/>
                            <a:pathLst>
                              <a:path w="26" h="77">
                                <a:moveTo>
                                  <a:pt x="0" y="76"/>
                                </a:moveTo>
                                <a:lnTo>
                                  <a:pt x="25" y="76"/>
                                </a:lnTo>
                                <a:lnTo>
                                  <a:pt x="12" y="0"/>
                                </a:lnTo>
                                <a:lnTo>
                                  <a:pt x="0" y="76"/>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9" name="Freeform 3881"/>
                        <wps:cNvSpPr>
                          <a:spLocks/>
                        </wps:cNvSpPr>
                        <wps:spPr bwMode="auto">
                          <a:xfrm>
                            <a:off x="3787" y="-1882"/>
                            <a:ext cx="1461" cy="69"/>
                          </a:xfrm>
                          <a:custGeom>
                            <a:avLst/>
                            <a:gdLst>
                              <a:gd name="T0" fmla="*/ 0 w 1461"/>
                              <a:gd name="T1" fmla="*/ 0 h 69"/>
                              <a:gd name="T2" fmla="*/ 0 w 1461"/>
                              <a:gd name="T3" fmla="*/ 68 h 69"/>
                              <a:gd name="T4" fmla="*/ 1460 w 1461"/>
                              <a:gd name="T5" fmla="*/ 68 h 69"/>
                              <a:gd name="T6" fmla="*/ 0 w 1461"/>
                              <a:gd name="T7" fmla="*/ 0 h 69"/>
                            </a:gdLst>
                            <a:ahLst/>
                            <a:cxnLst>
                              <a:cxn ang="0">
                                <a:pos x="T0" y="T1"/>
                              </a:cxn>
                              <a:cxn ang="0">
                                <a:pos x="T2" y="T3"/>
                              </a:cxn>
                              <a:cxn ang="0">
                                <a:pos x="T4" y="T5"/>
                              </a:cxn>
                              <a:cxn ang="0">
                                <a:pos x="T6" y="T7"/>
                              </a:cxn>
                            </a:cxnLst>
                            <a:rect l="0" t="0" r="r" b="b"/>
                            <a:pathLst>
                              <a:path w="1461" h="69">
                                <a:moveTo>
                                  <a:pt x="0" y="0"/>
                                </a:moveTo>
                                <a:lnTo>
                                  <a:pt x="0" y="68"/>
                                </a:lnTo>
                                <a:lnTo>
                                  <a:pt x="1460" y="68"/>
                                </a:lnTo>
                                <a:lnTo>
                                  <a:pt x="0" y="0"/>
                                </a:lnTo>
                                <a:close/>
                              </a:path>
                            </a:pathLst>
                          </a:custGeom>
                          <a:solidFill>
                            <a:srgbClr val="FF7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10" name="Freeform 3882"/>
                        <wps:cNvSpPr>
                          <a:spLocks/>
                        </wps:cNvSpPr>
                        <wps:spPr bwMode="auto">
                          <a:xfrm>
                            <a:off x="3787" y="-1882"/>
                            <a:ext cx="1461" cy="69"/>
                          </a:xfrm>
                          <a:custGeom>
                            <a:avLst/>
                            <a:gdLst>
                              <a:gd name="T0" fmla="*/ 0 w 1461"/>
                              <a:gd name="T1" fmla="*/ 0 h 69"/>
                              <a:gd name="T2" fmla="*/ 0 w 1461"/>
                              <a:gd name="T3" fmla="*/ 68 h 69"/>
                              <a:gd name="T4" fmla="*/ 1460 w 1461"/>
                              <a:gd name="T5" fmla="*/ 68 h 69"/>
                              <a:gd name="T6" fmla="*/ 0 w 1461"/>
                              <a:gd name="T7" fmla="*/ 0 h 69"/>
                            </a:gdLst>
                            <a:ahLst/>
                            <a:cxnLst>
                              <a:cxn ang="0">
                                <a:pos x="T0" y="T1"/>
                              </a:cxn>
                              <a:cxn ang="0">
                                <a:pos x="T2" y="T3"/>
                              </a:cxn>
                              <a:cxn ang="0">
                                <a:pos x="T4" y="T5"/>
                              </a:cxn>
                              <a:cxn ang="0">
                                <a:pos x="T6" y="T7"/>
                              </a:cxn>
                            </a:cxnLst>
                            <a:rect l="0" t="0" r="r" b="b"/>
                            <a:pathLst>
                              <a:path w="1461" h="69">
                                <a:moveTo>
                                  <a:pt x="0" y="0"/>
                                </a:moveTo>
                                <a:lnTo>
                                  <a:pt x="0" y="68"/>
                                </a:lnTo>
                                <a:lnTo>
                                  <a:pt x="1460" y="68"/>
                                </a:lnTo>
                                <a:lnTo>
                                  <a:pt x="0" y="0"/>
                                </a:lnTo>
                                <a:close/>
                              </a:path>
                            </a:pathLst>
                          </a:custGeom>
                          <a:noFill/>
                          <a:ln w="762">
                            <a:solidFill>
                              <a:srgbClr val="FF7E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1" name="Freeform 3883"/>
                        <wps:cNvSpPr>
                          <a:spLocks/>
                        </wps:cNvSpPr>
                        <wps:spPr bwMode="auto">
                          <a:xfrm>
                            <a:off x="3787" y="-1882"/>
                            <a:ext cx="1461" cy="69"/>
                          </a:xfrm>
                          <a:custGeom>
                            <a:avLst/>
                            <a:gdLst>
                              <a:gd name="T0" fmla="*/ 1460 w 1461"/>
                              <a:gd name="T1" fmla="*/ 0 h 69"/>
                              <a:gd name="T2" fmla="*/ 0 w 1461"/>
                              <a:gd name="T3" fmla="*/ 0 h 69"/>
                              <a:gd name="T4" fmla="*/ 1460 w 1461"/>
                              <a:gd name="T5" fmla="*/ 68 h 69"/>
                              <a:gd name="T6" fmla="*/ 1460 w 1461"/>
                              <a:gd name="T7" fmla="*/ 0 h 69"/>
                            </a:gdLst>
                            <a:ahLst/>
                            <a:cxnLst>
                              <a:cxn ang="0">
                                <a:pos x="T0" y="T1"/>
                              </a:cxn>
                              <a:cxn ang="0">
                                <a:pos x="T2" y="T3"/>
                              </a:cxn>
                              <a:cxn ang="0">
                                <a:pos x="T4" y="T5"/>
                              </a:cxn>
                              <a:cxn ang="0">
                                <a:pos x="T6" y="T7"/>
                              </a:cxn>
                            </a:cxnLst>
                            <a:rect l="0" t="0" r="r" b="b"/>
                            <a:pathLst>
                              <a:path w="1461" h="69">
                                <a:moveTo>
                                  <a:pt x="1460" y="0"/>
                                </a:moveTo>
                                <a:lnTo>
                                  <a:pt x="0" y="0"/>
                                </a:lnTo>
                                <a:lnTo>
                                  <a:pt x="1460" y="68"/>
                                </a:lnTo>
                                <a:lnTo>
                                  <a:pt x="1460" y="0"/>
                                </a:lnTo>
                                <a:close/>
                              </a:path>
                            </a:pathLst>
                          </a:custGeom>
                          <a:solidFill>
                            <a:srgbClr val="FF7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12" name="Freeform 3884"/>
                        <wps:cNvSpPr>
                          <a:spLocks/>
                        </wps:cNvSpPr>
                        <wps:spPr bwMode="auto">
                          <a:xfrm>
                            <a:off x="3787" y="-1882"/>
                            <a:ext cx="1461" cy="69"/>
                          </a:xfrm>
                          <a:custGeom>
                            <a:avLst/>
                            <a:gdLst>
                              <a:gd name="T0" fmla="*/ 0 w 1461"/>
                              <a:gd name="T1" fmla="*/ 0 h 69"/>
                              <a:gd name="T2" fmla="*/ 1460 w 1461"/>
                              <a:gd name="T3" fmla="*/ 0 h 69"/>
                              <a:gd name="T4" fmla="*/ 1460 w 1461"/>
                              <a:gd name="T5" fmla="*/ 68 h 69"/>
                              <a:gd name="T6" fmla="*/ 0 w 1461"/>
                              <a:gd name="T7" fmla="*/ 0 h 69"/>
                            </a:gdLst>
                            <a:ahLst/>
                            <a:cxnLst>
                              <a:cxn ang="0">
                                <a:pos x="T0" y="T1"/>
                              </a:cxn>
                              <a:cxn ang="0">
                                <a:pos x="T2" y="T3"/>
                              </a:cxn>
                              <a:cxn ang="0">
                                <a:pos x="T4" y="T5"/>
                              </a:cxn>
                              <a:cxn ang="0">
                                <a:pos x="T6" y="T7"/>
                              </a:cxn>
                            </a:cxnLst>
                            <a:rect l="0" t="0" r="r" b="b"/>
                            <a:pathLst>
                              <a:path w="1461" h="69">
                                <a:moveTo>
                                  <a:pt x="0" y="0"/>
                                </a:moveTo>
                                <a:lnTo>
                                  <a:pt x="1460" y="0"/>
                                </a:lnTo>
                                <a:lnTo>
                                  <a:pt x="1460" y="68"/>
                                </a:lnTo>
                                <a:lnTo>
                                  <a:pt x="0" y="0"/>
                                </a:lnTo>
                                <a:close/>
                              </a:path>
                            </a:pathLst>
                          </a:custGeom>
                          <a:noFill/>
                          <a:ln w="762">
                            <a:solidFill>
                              <a:srgbClr val="FF7E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3" name="Freeform 3885"/>
                        <wps:cNvSpPr>
                          <a:spLocks/>
                        </wps:cNvSpPr>
                        <wps:spPr bwMode="auto">
                          <a:xfrm>
                            <a:off x="3787" y="-1882"/>
                            <a:ext cx="1461" cy="69"/>
                          </a:xfrm>
                          <a:custGeom>
                            <a:avLst/>
                            <a:gdLst>
                              <a:gd name="T0" fmla="*/ 0 w 1461"/>
                              <a:gd name="T1" fmla="*/ 68 h 69"/>
                              <a:gd name="T2" fmla="*/ 1460 w 1461"/>
                              <a:gd name="T3" fmla="*/ 68 h 69"/>
                              <a:gd name="T4" fmla="*/ 1460 w 1461"/>
                              <a:gd name="T5" fmla="*/ 0 h 69"/>
                              <a:gd name="T6" fmla="*/ 0 w 1461"/>
                              <a:gd name="T7" fmla="*/ 0 h 69"/>
                              <a:gd name="T8" fmla="*/ 0 w 1461"/>
                              <a:gd name="T9" fmla="*/ 68 h 69"/>
                            </a:gdLst>
                            <a:ahLst/>
                            <a:cxnLst>
                              <a:cxn ang="0">
                                <a:pos x="T0" y="T1"/>
                              </a:cxn>
                              <a:cxn ang="0">
                                <a:pos x="T2" y="T3"/>
                              </a:cxn>
                              <a:cxn ang="0">
                                <a:pos x="T4" y="T5"/>
                              </a:cxn>
                              <a:cxn ang="0">
                                <a:pos x="T6" y="T7"/>
                              </a:cxn>
                              <a:cxn ang="0">
                                <a:pos x="T8" y="T9"/>
                              </a:cxn>
                            </a:cxnLst>
                            <a:rect l="0" t="0" r="r" b="b"/>
                            <a:pathLst>
                              <a:path w="1461" h="69">
                                <a:moveTo>
                                  <a:pt x="0" y="68"/>
                                </a:moveTo>
                                <a:lnTo>
                                  <a:pt x="1460" y="68"/>
                                </a:lnTo>
                                <a:lnTo>
                                  <a:pt x="1460" y="0"/>
                                </a:lnTo>
                                <a:lnTo>
                                  <a:pt x="0" y="0"/>
                                </a:lnTo>
                                <a:lnTo>
                                  <a:pt x="0" y="68"/>
                                </a:lnTo>
                                <a:close/>
                              </a:path>
                            </a:pathLst>
                          </a:custGeom>
                          <a:noFill/>
                          <a:ln w="762">
                            <a:solidFill>
                              <a:srgbClr val="FF7E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4" name="Freeform 3886"/>
                        <wps:cNvSpPr>
                          <a:spLocks/>
                        </wps:cNvSpPr>
                        <wps:spPr bwMode="auto">
                          <a:xfrm>
                            <a:off x="3850" y="-2611"/>
                            <a:ext cx="632" cy="634"/>
                          </a:xfrm>
                          <a:custGeom>
                            <a:avLst/>
                            <a:gdLst>
                              <a:gd name="T0" fmla="*/ 0 w 632"/>
                              <a:gd name="T1" fmla="*/ 633 h 634"/>
                              <a:gd name="T2" fmla="*/ 631 w 632"/>
                              <a:gd name="T3" fmla="*/ 633 h 634"/>
                              <a:gd name="T4" fmla="*/ 631 w 632"/>
                              <a:gd name="T5" fmla="*/ 0 h 634"/>
                              <a:gd name="T6" fmla="*/ 0 w 632"/>
                              <a:gd name="T7" fmla="*/ 0 h 634"/>
                              <a:gd name="T8" fmla="*/ 0 w 632"/>
                              <a:gd name="T9" fmla="*/ 633 h 634"/>
                            </a:gdLst>
                            <a:ahLst/>
                            <a:cxnLst>
                              <a:cxn ang="0">
                                <a:pos x="T0" y="T1"/>
                              </a:cxn>
                              <a:cxn ang="0">
                                <a:pos x="T2" y="T3"/>
                              </a:cxn>
                              <a:cxn ang="0">
                                <a:pos x="T4" y="T5"/>
                              </a:cxn>
                              <a:cxn ang="0">
                                <a:pos x="T6" y="T7"/>
                              </a:cxn>
                              <a:cxn ang="0">
                                <a:pos x="T8" y="T9"/>
                              </a:cxn>
                            </a:cxnLst>
                            <a:rect l="0" t="0" r="r" b="b"/>
                            <a:pathLst>
                              <a:path w="632" h="634">
                                <a:moveTo>
                                  <a:pt x="0" y="633"/>
                                </a:moveTo>
                                <a:lnTo>
                                  <a:pt x="631" y="633"/>
                                </a:lnTo>
                                <a:lnTo>
                                  <a:pt x="631" y="0"/>
                                </a:lnTo>
                                <a:lnTo>
                                  <a:pt x="0" y="0"/>
                                </a:lnTo>
                                <a:lnTo>
                                  <a:pt x="0" y="633"/>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5" name="Freeform 3887"/>
                        <wps:cNvSpPr>
                          <a:spLocks/>
                        </wps:cNvSpPr>
                        <wps:spPr bwMode="auto">
                          <a:xfrm>
                            <a:off x="3850" y="-1978"/>
                            <a:ext cx="632" cy="47"/>
                          </a:xfrm>
                          <a:custGeom>
                            <a:avLst/>
                            <a:gdLst>
                              <a:gd name="T0" fmla="*/ 0 w 632"/>
                              <a:gd name="T1" fmla="*/ 0 h 47"/>
                              <a:gd name="T2" fmla="*/ 0 w 632"/>
                              <a:gd name="T3" fmla="*/ 46 h 47"/>
                              <a:gd name="T4" fmla="*/ 631 w 632"/>
                              <a:gd name="T5" fmla="*/ 46 h 47"/>
                              <a:gd name="T6" fmla="*/ 0 w 632"/>
                              <a:gd name="T7" fmla="*/ 0 h 47"/>
                            </a:gdLst>
                            <a:ahLst/>
                            <a:cxnLst>
                              <a:cxn ang="0">
                                <a:pos x="T0" y="T1"/>
                              </a:cxn>
                              <a:cxn ang="0">
                                <a:pos x="T2" y="T3"/>
                              </a:cxn>
                              <a:cxn ang="0">
                                <a:pos x="T4" y="T5"/>
                              </a:cxn>
                              <a:cxn ang="0">
                                <a:pos x="T6" y="T7"/>
                              </a:cxn>
                            </a:cxnLst>
                            <a:rect l="0" t="0" r="r" b="b"/>
                            <a:pathLst>
                              <a:path w="632" h="47">
                                <a:moveTo>
                                  <a:pt x="0" y="0"/>
                                </a:moveTo>
                                <a:lnTo>
                                  <a:pt x="0" y="46"/>
                                </a:lnTo>
                                <a:lnTo>
                                  <a:pt x="631" y="46"/>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16" name="Freeform 3888"/>
                        <wps:cNvSpPr>
                          <a:spLocks/>
                        </wps:cNvSpPr>
                        <wps:spPr bwMode="auto">
                          <a:xfrm>
                            <a:off x="3850" y="-1978"/>
                            <a:ext cx="632" cy="47"/>
                          </a:xfrm>
                          <a:custGeom>
                            <a:avLst/>
                            <a:gdLst>
                              <a:gd name="T0" fmla="*/ 0 w 632"/>
                              <a:gd name="T1" fmla="*/ 0 h 47"/>
                              <a:gd name="T2" fmla="*/ 0 w 632"/>
                              <a:gd name="T3" fmla="*/ 46 h 47"/>
                              <a:gd name="T4" fmla="*/ 631 w 632"/>
                              <a:gd name="T5" fmla="*/ 46 h 47"/>
                              <a:gd name="T6" fmla="*/ 0 w 632"/>
                              <a:gd name="T7" fmla="*/ 0 h 47"/>
                            </a:gdLst>
                            <a:ahLst/>
                            <a:cxnLst>
                              <a:cxn ang="0">
                                <a:pos x="T0" y="T1"/>
                              </a:cxn>
                              <a:cxn ang="0">
                                <a:pos x="T2" y="T3"/>
                              </a:cxn>
                              <a:cxn ang="0">
                                <a:pos x="T4" y="T5"/>
                              </a:cxn>
                              <a:cxn ang="0">
                                <a:pos x="T6" y="T7"/>
                              </a:cxn>
                            </a:cxnLst>
                            <a:rect l="0" t="0" r="r" b="b"/>
                            <a:pathLst>
                              <a:path w="632" h="47">
                                <a:moveTo>
                                  <a:pt x="0" y="0"/>
                                </a:moveTo>
                                <a:lnTo>
                                  <a:pt x="0" y="46"/>
                                </a:lnTo>
                                <a:lnTo>
                                  <a:pt x="631" y="46"/>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7" name="Freeform 3889"/>
                        <wps:cNvSpPr>
                          <a:spLocks/>
                        </wps:cNvSpPr>
                        <wps:spPr bwMode="auto">
                          <a:xfrm>
                            <a:off x="3850" y="-1978"/>
                            <a:ext cx="632" cy="47"/>
                          </a:xfrm>
                          <a:custGeom>
                            <a:avLst/>
                            <a:gdLst>
                              <a:gd name="T0" fmla="*/ 631 w 632"/>
                              <a:gd name="T1" fmla="*/ 0 h 47"/>
                              <a:gd name="T2" fmla="*/ 0 w 632"/>
                              <a:gd name="T3" fmla="*/ 0 h 47"/>
                              <a:gd name="T4" fmla="*/ 631 w 632"/>
                              <a:gd name="T5" fmla="*/ 46 h 47"/>
                              <a:gd name="T6" fmla="*/ 631 w 632"/>
                              <a:gd name="T7" fmla="*/ 0 h 47"/>
                            </a:gdLst>
                            <a:ahLst/>
                            <a:cxnLst>
                              <a:cxn ang="0">
                                <a:pos x="T0" y="T1"/>
                              </a:cxn>
                              <a:cxn ang="0">
                                <a:pos x="T2" y="T3"/>
                              </a:cxn>
                              <a:cxn ang="0">
                                <a:pos x="T4" y="T5"/>
                              </a:cxn>
                              <a:cxn ang="0">
                                <a:pos x="T6" y="T7"/>
                              </a:cxn>
                            </a:cxnLst>
                            <a:rect l="0" t="0" r="r" b="b"/>
                            <a:pathLst>
                              <a:path w="632" h="47">
                                <a:moveTo>
                                  <a:pt x="631" y="0"/>
                                </a:moveTo>
                                <a:lnTo>
                                  <a:pt x="0" y="0"/>
                                </a:lnTo>
                                <a:lnTo>
                                  <a:pt x="631" y="46"/>
                                </a:lnTo>
                                <a:lnTo>
                                  <a:pt x="631"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18" name="Freeform 3890"/>
                        <wps:cNvSpPr>
                          <a:spLocks/>
                        </wps:cNvSpPr>
                        <wps:spPr bwMode="auto">
                          <a:xfrm>
                            <a:off x="3850" y="-1978"/>
                            <a:ext cx="632" cy="47"/>
                          </a:xfrm>
                          <a:custGeom>
                            <a:avLst/>
                            <a:gdLst>
                              <a:gd name="T0" fmla="*/ 0 w 632"/>
                              <a:gd name="T1" fmla="*/ 0 h 47"/>
                              <a:gd name="T2" fmla="*/ 631 w 632"/>
                              <a:gd name="T3" fmla="*/ 0 h 47"/>
                              <a:gd name="T4" fmla="*/ 631 w 632"/>
                              <a:gd name="T5" fmla="*/ 46 h 47"/>
                              <a:gd name="T6" fmla="*/ 0 w 632"/>
                              <a:gd name="T7" fmla="*/ 0 h 47"/>
                            </a:gdLst>
                            <a:ahLst/>
                            <a:cxnLst>
                              <a:cxn ang="0">
                                <a:pos x="T0" y="T1"/>
                              </a:cxn>
                              <a:cxn ang="0">
                                <a:pos x="T2" y="T3"/>
                              </a:cxn>
                              <a:cxn ang="0">
                                <a:pos x="T4" y="T5"/>
                              </a:cxn>
                              <a:cxn ang="0">
                                <a:pos x="T6" y="T7"/>
                              </a:cxn>
                            </a:cxnLst>
                            <a:rect l="0" t="0" r="r" b="b"/>
                            <a:pathLst>
                              <a:path w="632" h="47">
                                <a:moveTo>
                                  <a:pt x="0" y="0"/>
                                </a:moveTo>
                                <a:lnTo>
                                  <a:pt x="631" y="0"/>
                                </a:lnTo>
                                <a:lnTo>
                                  <a:pt x="631" y="46"/>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9" name="Freeform 3891"/>
                        <wps:cNvSpPr>
                          <a:spLocks/>
                        </wps:cNvSpPr>
                        <wps:spPr bwMode="auto">
                          <a:xfrm>
                            <a:off x="4387" y="-1931"/>
                            <a:ext cx="95" cy="50"/>
                          </a:xfrm>
                          <a:custGeom>
                            <a:avLst/>
                            <a:gdLst>
                              <a:gd name="T0" fmla="*/ 0 w 95"/>
                              <a:gd name="T1" fmla="*/ 0 h 50"/>
                              <a:gd name="T2" fmla="*/ 0 w 95"/>
                              <a:gd name="T3" fmla="*/ 49 h 50"/>
                              <a:gd name="T4" fmla="*/ 94 w 95"/>
                              <a:gd name="T5" fmla="*/ 49 h 50"/>
                              <a:gd name="T6" fmla="*/ 0 w 95"/>
                              <a:gd name="T7" fmla="*/ 0 h 50"/>
                            </a:gdLst>
                            <a:ahLst/>
                            <a:cxnLst>
                              <a:cxn ang="0">
                                <a:pos x="T0" y="T1"/>
                              </a:cxn>
                              <a:cxn ang="0">
                                <a:pos x="T2" y="T3"/>
                              </a:cxn>
                              <a:cxn ang="0">
                                <a:pos x="T4" y="T5"/>
                              </a:cxn>
                              <a:cxn ang="0">
                                <a:pos x="T6" y="T7"/>
                              </a:cxn>
                            </a:cxnLst>
                            <a:rect l="0" t="0" r="r" b="b"/>
                            <a:pathLst>
                              <a:path w="95" h="50">
                                <a:moveTo>
                                  <a:pt x="0" y="0"/>
                                </a:moveTo>
                                <a:lnTo>
                                  <a:pt x="0" y="49"/>
                                </a:lnTo>
                                <a:lnTo>
                                  <a:pt x="94" y="49"/>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20" name="Freeform 3892"/>
                        <wps:cNvSpPr>
                          <a:spLocks/>
                        </wps:cNvSpPr>
                        <wps:spPr bwMode="auto">
                          <a:xfrm>
                            <a:off x="4387" y="-1931"/>
                            <a:ext cx="95" cy="50"/>
                          </a:xfrm>
                          <a:custGeom>
                            <a:avLst/>
                            <a:gdLst>
                              <a:gd name="T0" fmla="*/ 0 w 95"/>
                              <a:gd name="T1" fmla="*/ 0 h 50"/>
                              <a:gd name="T2" fmla="*/ 0 w 95"/>
                              <a:gd name="T3" fmla="*/ 49 h 50"/>
                              <a:gd name="T4" fmla="*/ 94 w 95"/>
                              <a:gd name="T5" fmla="*/ 49 h 50"/>
                              <a:gd name="T6" fmla="*/ 0 w 95"/>
                              <a:gd name="T7" fmla="*/ 0 h 50"/>
                            </a:gdLst>
                            <a:ahLst/>
                            <a:cxnLst>
                              <a:cxn ang="0">
                                <a:pos x="T0" y="T1"/>
                              </a:cxn>
                              <a:cxn ang="0">
                                <a:pos x="T2" y="T3"/>
                              </a:cxn>
                              <a:cxn ang="0">
                                <a:pos x="T4" y="T5"/>
                              </a:cxn>
                              <a:cxn ang="0">
                                <a:pos x="T6" y="T7"/>
                              </a:cxn>
                            </a:cxnLst>
                            <a:rect l="0" t="0" r="r" b="b"/>
                            <a:pathLst>
                              <a:path w="95" h="50">
                                <a:moveTo>
                                  <a:pt x="0" y="0"/>
                                </a:moveTo>
                                <a:lnTo>
                                  <a:pt x="0" y="49"/>
                                </a:lnTo>
                                <a:lnTo>
                                  <a:pt x="94" y="49"/>
                                </a:lnTo>
                                <a:lnTo>
                                  <a:pt x="0" y="0"/>
                                </a:lnTo>
                                <a:close/>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21" name="Freeform 3893"/>
                        <wps:cNvSpPr>
                          <a:spLocks/>
                        </wps:cNvSpPr>
                        <wps:spPr bwMode="auto">
                          <a:xfrm>
                            <a:off x="4387" y="-1931"/>
                            <a:ext cx="95" cy="50"/>
                          </a:xfrm>
                          <a:custGeom>
                            <a:avLst/>
                            <a:gdLst>
                              <a:gd name="T0" fmla="*/ 94 w 95"/>
                              <a:gd name="T1" fmla="*/ 0 h 50"/>
                              <a:gd name="T2" fmla="*/ 0 w 95"/>
                              <a:gd name="T3" fmla="*/ 0 h 50"/>
                              <a:gd name="T4" fmla="*/ 94 w 95"/>
                              <a:gd name="T5" fmla="*/ 49 h 50"/>
                              <a:gd name="T6" fmla="*/ 94 w 95"/>
                              <a:gd name="T7" fmla="*/ 0 h 50"/>
                            </a:gdLst>
                            <a:ahLst/>
                            <a:cxnLst>
                              <a:cxn ang="0">
                                <a:pos x="T0" y="T1"/>
                              </a:cxn>
                              <a:cxn ang="0">
                                <a:pos x="T2" y="T3"/>
                              </a:cxn>
                              <a:cxn ang="0">
                                <a:pos x="T4" y="T5"/>
                              </a:cxn>
                              <a:cxn ang="0">
                                <a:pos x="T6" y="T7"/>
                              </a:cxn>
                            </a:cxnLst>
                            <a:rect l="0" t="0" r="r" b="b"/>
                            <a:pathLst>
                              <a:path w="95" h="50">
                                <a:moveTo>
                                  <a:pt x="94" y="0"/>
                                </a:moveTo>
                                <a:lnTo>
                                  <a:pt x="0" y="0"/>
                                </a:lnTo>
                                <a:lnTo>
                                  <a:pt x="94" y="49"/>
                                </a:lnTo>
                                <a:lnTo>
                                  <a:pt x="94"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22" name="Freeform 3894"/>
                        <wps:cNvSpPr>
                          <a:spLocks/>
                        </wps:cNvSpPr>
                        <wps:spPr bwMode="auto">
                          <a:xfrm>
                            <a:off x="4387" y="-1931"/>
                            <a:ext cx="95" cy="50"/>
                          </a:xfrm>
                          <a:custGeom>
                            <a:avLst/>
                            <a:gdLst>
                              <a:gd name="T0" fmla="*/ 0 w 95"/>
                              <a:gd name="T1" fmla="*/ 0 h 50"/>
                              <a:gd name="T2" fmla="*/ 94 w 95"/>
                              <a:gd name="T3" fmla="*/ 0 h 50"/>
                              <a:gd name="T4" fmla="*/ 94 w 95"/>
                              <a:gd name="T5" fmla="*/ 49 h 50"/>
                              <a:gd name="T6" fmla="*/ 0 w 95"/>
                              <a:gd name="T7" fmla="*/ 0 h 50"/>
                            </a:gdLst>
                            <a:ahLst/>
                            <a:cxnLst>
                              <a:cxn ang="0">
                                <a:pos x="T0" y="T1"/>
                              </a:cxn>
                              <a:cxn ang="0">
                                <a:pos x="T2" y="T3"/>
                              </a:cxn>
                              <a:cxn ang="0">
                                <a:pos x="T4" y="T5"/>
                              </a:cxn>
                              <a:cxn ang="0">
                                <a:pos x="T6" y="T7"/>
                              </a:cxn>
                            </a:cxnLst>
                            <a:rect l="0" t="0" r="r" b="b"/>
                            <a:pathLst>
                              <a:path w="95" h="50">
                                <a:moveTo>
                                  <a:pt x="0" y="0"/>
                                </a:moveTo>
                                <a:lnTo>
                                  <a:pt x="94" y="0"/>
                                </a:lnTo>
                                <a:lnTo>
                                  <a:pt x="94" y="49"/>
                                </a:lnTo>
                                <a:lnTo>
                                  <a:pt x="0" y="0"/>
                                </a:lnTo>
                                <a:close/>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23" name="Freeform 3895"/>
                        <wps:cNvSpPr>
                          <a:spLocks/>
                        </wps:cNvSpPr>
                        <wps:spPr bwMode="auto">
                          <a:xfrm>
                            <a:off x="3850" y="-1931"/>
                            <a:ext cx="95" cy="50"/>
                          </a:xfrm>
                          <a:custGeom>
                            <a:avLst/>
                            <a:gdLst>
                              <a:gd name="T0" fmla="*/ 0 w 95"/>
                              <a:gd name="T1" fmla="*/ 0 h 50"/>
                              <a:gd name="T2" fmla="*/ 0 w 95"/>
                              <a:gd name="T3" fmla="*/ 49 h 50"/>
                              <a:gd name="T4" fmla="*/ 94 w 95"/>
                              <a:gd name="T5" fmla="*/ 49 h 50"/>
                              <a:gd name="T6" fmla="*/ 0 w 95"/>
                              <a:gd name="T7" fmla="*/ 0 h 50"/>
                            </a:gdLst>
                            <a:ahLst/>
                            <a:cxnLst>
                              <a:cxn ang="0">
                                <a:pos x="T0" y="T1"/>
                              </a:cxn>
                              <a:cxn ang="0">
                                <a:pos x="T2" y="T3"/>
                              </a:cxn>
                              <a:cxn ang="0">
                                <a:pos x="T4" y="T5"/>
                              </a:cxn>
                              <a:cxn ang="0">
                                <a:pos x="T6" y="T7"/>
                              </a:cxn>
                            </a:cxnLst>
                            <a:rect l="0" t="0" r="r" b="b"/>
                            <a:pathLst>
                              <a:path w="95" h="50">
                                <a:moveTo>
                                  <a:pt x="0" y="0"/>
                                </a:moveTo>
                                <a:lnTo>
                                  <a:pt x="0" y="49"/>
                                </a:lnTo>
                                <a:lnTo>
                                  <a:pt x="94" y="49"/>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24" name="Freeform 3896"/>
                        <wps:cNvSpPr>
                          <a:spLocks/>
                        </wps:cNvSpPr>
                        <wps:spPr bwMode="auto">
                          <a:xfrm>
                            <a:off x="3850" y="-1931"/>
                            <a:ext cx="95" cy="50"/>
                          </a:xfrm>
                          <a:custGeom>
                            <a:avLst/>
                            <a:gdLst>
                              <a:gd name="T0" fmla="*/ 0 w 95"/>
                              <a:gd name="T1" fmla="*/ 0 h 50"/>
                              <a:gd name="T2" fmla="*/ 0 w 95"/>
                              <a:gd name="T3" fmla="*/ 49 h 50"/>
                              <a:gd name="T4" fmla="*/ 94 w 95"/>
                              <a:gd name="T5" fmla="*/ 49 h 50"/>
                              <a:gd name="T6" fmla="*/ 0 w 95"/>
                              <a:gd name="T7" fmla="*/ 0 h 50"/>
                            </a:gdLst>
                            <a:ahLst/>
                            <a:cxnLst>
                              <a:cxn ang="0">
                                <a:pos x="T0" y="T1"/>
                              </a:cxn>
                              <a:cxn ang="0">
                                <a:pos x="T2" y="T3"/>
                              </a:cxn>
                              <a:cxn ang="0">
                                <a:pos x="T4" y="T5"/>
                              </a:cxn>
                              <a:cxn ang="0">
                                <a:pos x="T6" y="T7"/>
                              </a:cxn>
                            </a:cxnLst>
                            <a:rect l="0" t="0" r="r" b="b"/>
                            <a:pathLst>
                              <a:path w="95" h="50">
                                <a:moveTo>
                                  <a:pt x="0" y="0"/>
                                </a:moveTo>
                                <a:lnTo>
                                  <a:pt x="0" y="49"/>
                                </a:lnTo>
                                <a:lnTo>
                                  <a:pt x="94" y="49"/>
                                </a:lnTo>
                                <a:lnTo>
                                  <a:pt x="0" y="0"/>
                                </a:lnTo>
                                <a:close/>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25" name="Freeform 3897"/>
                        <wps:cNvSpPr>
                          <a:spLocks/>
                        </wps:cNvSpPr>
                        <wps:spPr bwMode="auto">
                          <a:xfrm>
                            <a:off x="3850" y="-1931"/>
                            <a:ext cx="95" cy="50"/>
                          </a:xfrm>
                          <a:custGeom>
                            <a:avLst/>
                            <a:gdLst>
                              <a:gd name="T0" fmla="*/ 94 w 95"/>
                              <a:gd name="T1" fmla="*/ 0 h 50"/>
                              <a:gd name="T2" fmla="*/ 0 w 95"/>
                              <a:gd name="T3" fmla="*/ 0 h 50"/>
                              <a:gd name="T4" fmla="*/ 94 w 95"/>
                              <a:gd name="T5" fmla="*/ 49 h 50"/>
                              <a:gd name="T6" fmla="*/ 94 w 95"/>
                              <a:gd name="T7" fmla="*/ 0 h 50"/>
                            </a:gdLst>
                            <a:ahLst/>
                            <a:cxnLst>
                              <a:cxn ang="0">
                                <a:pos x="T0" y="T1"/>
                              </a:cxn>
                              <a:cxn ang="0">
                                <a:pos x="T2" y="T3"/>
                              </a:cxn>
                              <a:cxn ang="0">
                                <a:pos x="T4" y="T5"/>
                              </a:cxn>
                              <a:cxn ang="0">
                                <a:pos x="T6" y="T7"/>
                              </a:cxn>
                            </a:cxnLst>
                            <a:rect l="0" t="0" r="r" b="b"/>
                            <a:pathLst>
                              <a:path w="95" h="50">
                                <a:moveTo>
                                  <a:pt x="94" y="0"/>
                                </a:moveTo>
                                <a:lnTo>
                                  <a:pt x="0" y="0"/>
                                </a:lnTo>
                                <a:lnTo>
                                  <a:pt x="94" y="49"/>
                                </a:lnTo>
                                <a:lnTo>
                                  <a:pt x="94"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26" name="Freeform 3898"/>
                        <wps:cNvSpPr>
                          <a:spLocks/>
                        </wps:cNvSpPr>
                        <wps:spPr bwMode="auto">
                          <a:xfrm>
                            <a:off x="3850" y="-1931"/>
                            <a:ext cx="95" cy="50"/>
                          </a:xfrm>
                          <a:custGeom>
                            <a:avLst/>
                            <a:gdLst>
                              <a:gd name="T0" fmla="*/ 0 w 95"/>
                              <a:gd name="T1" fmla="*/ 0 h 50"/>
                              <a:gd name="T2" fmla="*/ 94 w 95"/>
                              <a:gd name="T3" fmla="*/ 0 h 50"/>
                              <a:gd name="T4" fmla="*/ 94 w 95"/>
                              <a:gd name="T5" fmla="*/ 49 h 50"/>
                              <a:gd name="T6" fmla="*/ 0 w 95"/>
                              <a:gd name="T7" fmla="*/ 0 h 50"/>
                            </a:gdLst>
                            <a:ahLst/>
                            <a:cxnLst>
                              <a:cxn ang="0">
                                <a:pos x="T0" y="T1"/>
                              </a:cxn>
                              <a:cxn ang="0">
                                <a:pos x="T2" y="T3"/>
                              </a:cxn>
                              <a:cxn ang="0">
                                <a:pos x="T4" y="T5"/>
                              </a:cxn>
                              <a:cxn ang="0">
                                <a:pos x="T6" y="T7"/>
                              </a:cxn>
                            </a:cxnLst>
                            <a:rect l="0" t="0" r="r" b="b"/>
                            <a:pathLst>
                              <a:path w="95" h="50">
                                <a:moveTo>
                                  <a:pt x="0" y="0"/>
                                </a:moveTo>
                                <a:lnTo>
                                  <a:pt x="94" y="0"/>
                                </a:lnTo>
                                <a:lnTo>
                                  <a:pt x="94" y="49"/>
                                </a:lnTo>
                                <a:lnTo>
                                  <a:pt x="0" y="0"/>
                                </a:lnTo>
                                <a:close/>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27" name="Freeform 3899"/>
                        <wps:cNvSpPr>
                          <a:spLocks/>
                        </wps:cNvSpPr>
                        <wps:spPr bwMode="auto">
                          <a:xfrm>
                            <a:off x="3850" y="-1978"/>
                            <a:ext cx="632" cy="96"/>
                          </a:xfrm>
                          <a:custGeom>
                            <a:avLst/>
                            <a:gdLst>
                              <a:gd name="T0" fmla="*/ 0 w 632"/>
                              <a:gd name="T1" fmla="*/ 96 h 96"/>
                              <a:gd name="T2" fmla="*/ 0 w 632"/>
                              <a:gd name="T3" fmla="*/ 0 h 96"/>
                              <a:gd name="T4" fmla="*/ 631 w 632"/>
                              <a:gd name="T5" fmla="*/ 0 h 96"/>
                              <a:gd name="T6" fmla="*/ 631 w 632"/>
                              <a:gd name="T7" fmla="*/ 96 h 96"/>
                              <a:gd name="T8" fmla="*/ 536 w 632"/>
                              <a:gd name="T9" fmla="*/ 96 h 96"/>
                              <a:gd name="T10" fmla="*/ 536 w 632"/>
                              <a:gd name="T11" fmla="*/ 46 h 96"/>
                              <a:gd name="T12" fmla="*/ 94 w 632"/>
                              <a:gd name="T13" fmla="*/ 46 h 96"/>
                              <a:gd name="T14" fmla="*/ 94 w 632"/>
                              <a:gd name="T15" fmla="*/ 96 h 96"/>
                              <a:gd name="T16" fmla="*/ 0 w 632"/>
                              <a:gd name="T17" fmla="*/ 96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32" h="96">
                                <a:moveTo>
                                  <a:pt x="0" y="96"/>
                                </a:moveTo>
                                <a:lnTo>
                                  <a:pt x="0" y="0"/>
                                </a:lnTo>
                                <a:lnTo>
                                  <a:pt x="631" y="0"/>
                                </a:lnTo>
                                <a:lnTo>
                                  <a:pt x="631" y="96"/>
                                </a:lnTo>
                                <a:lnTo>
                                  <a:pt x="536" y="96"/>
                                </a:lnTo>
                                <a:lnTo>
                                  <a:pt x="536" y="46"/>
                                </a:lnTo>
                                <a:lnTo>
                                  <a:pt x="94" y="46"/>
                                </a:lnTo>
                                <a:lnTo>
                                  <a:pt x="94" y="96"/>
                                </a:lnTo>
                                <a:lnTo>
                                  <a:pt x="0" y="96"/>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28" name="Freeform 3900"/>
                        <wps:cNvSpPr>
                          <a:spLocks/>
                        </wps:cNvSpPr>
                        <wps:spPr bwMode="auto">
                          <a:xfrm>
                            <a:off x="4545" y="-2611"/>
                            <a:ext cx="633" cy="634"/>
                          </a:xfrm>
                          <a:custGeom>
                            <a:avLst/>
                            <a:gdLst>
                              <a:gd name="T0" fmla="*/ 0 w 633"/>
                              <a:gd name="T1" fmla="*/ 633 h 634"/>
                              <a:gd name="T2" fmla="*/ 632 w 633"/>
                              <a:gd name="T3" fmla="*/ 633 h 634"/>
                              <a:gd name="T4" fmla="*/ 632 w 633"/>
                              <a:gd name="T5" fmla="*/ 0 h 634"/>
                              <a:gd name="T6" fmla="*/ 0 w 633"/>
                              <a:gd name="T7" fmla="*/ 0 h 634"/>
                              <a:gd name="T8" fmla="*/ 0 w 633"/>
                              <a:gd name="T9" fmla="*/ 633 h 634"/>
                            </a:gdLst>
                            <a:ahLst/>
                            <a:cxnLst>
                              <a:cxn ang="0">
                                <a:pos x="T0" y="T1"/>
                              </a:cxn>
                              <a:cxn ang="0">
                                <a:pos x="T2" y="T3"/>
                              </a:cxn>
                              <a:cxn ang="0">
                                <a:pos x="T4" y="T5"/>
                              </a:cxn>
                              <a:cxn ang="0">
                                <a:pos x="T6" y="T7"/>
                              </a:cxn>
                              <a:cxn ang="0">
                                <a:pos x="T8" y="T9"/>
                              </a:cxn>
                            </a:cxnLst>
                            <a:rect l="0" t="0" r="r" b="b"/>
                            <a:pathLst>
                              <a:path w="633" h="634">
                                <a:moveTo>
                                  <a:pt x="0" y="633"/>
                                </a:moveTo>
                                <a:lnTo>
                                  <a:pt x="632" y="633"/>
                                </a:lnTo>
                                <a:lnTo>
                                  <a:pt x="632" y="0"/>
                                </a:lnTo>
                                <a:lnTo>
                                  <a:pt x="0" y="0"/>
                                </a:lnTo>
                                <a:lnTo>
                                  <a:pt x="0" y="633"/>
                                </a:lnTo>
                                <a:close/>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29" name="Freeform 3901"/>
                        <wps:cNvSpPr>
                          <a:spLocks/>
                        </wps:cNvSpPr>
                        <wps:spPr bwMode="auto">
                          <a:xfrm>
                            <a:off x="4545" y="-1978"/>
                            <a:ext cx="633" cy="47"/>
                          </a:xfrm>
                          <a:custGeom>
                            <a:avLst/>
                            <a:gdLst>
                              <a:gd name="T0" fmla="*/ 0 w 633"/>
                              <a:gd name="T1" fmla="*/ 0 h 47"/>
                              <a:gd name="T2" fmla="*/ 0 w 633"/>
                              <a:gd name="T3" fmla="*/ 46 h 47"/>
                              <a:gd name="T4" fmla="*/ 632 w 633"/>
                              <a:gd name="T5" fmla="*/ 46 h 47"/>
                              <a:gd name="T6" fmla="*/ 0 w 633"/>
                              <a:gd name="T7" fmla="*/ 0 h 47"/>
                            </a:gdLst>
                            <a:ahLst/>
                            <a:cxnLst>
                              <a:cxn ang="0">
                                <a:pos x="T0" y="T1"/>
                              </a:cxn>
                              <a:cxn ang="0">
                                <a:pos x="T2" y="T3"/>
                              </a:cxn>
                              <a:cxn ang="0">
                                <a:pos x="T4" y="T5"/>
                              </a:cxn>
                              <a:cxn ang="0">
                                <a:pos x="T6" y="T7"/>
                              </a:cxn>
                            </a:cxnLst>
                            <a:rect l="0" t="0" r="r" b="b"/>
                            <a:pathLst>
                              <a:path w="633" h="47">
                                <a:moveTo>
                                  <a:pt x="0" y="0"/>
                                </a:moveTo>
                                <a:lnTo>
                                  <a:pt x="0" y="46"/>
                                </a:lnTo>
                                <a:lnTo>
                                  <a:pt x="632" y="46"/>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30" name="Freeform 3902"/>
                        <wps:cNvSpPr>
                          <a:spLocks/>
                        </wps:cNvSpPr>
                        <wps:spPr bwMode="auto">
                          <a:xfrm>
                            <a:off x="4545" y="-1978"/>
                            <a:ext cx="633" cy="47"/>
                          </a:xfrm>
                          <a:custGeom>
                            <a:avLst/>
                            <a:gdLst>
                              <a:gd name="T0" fmla="*/ 0 w 633"/>
                              <a:gd name="T1" fmla="*/ 0 h 47"/>
                              <a:gd name="T2" fmla="*/ 0 w 633"/>
                              <a:gd name="T3" fmla="*/ 46 h 47"/>
                              <a:gd name="T4" fmla="*/ 632 w 633"/>
                              <a:gd name="T5" fmla="*/ 46 h 47"/>
                              <a:gd name="T6" fmla="*/ 0 w 633"/>
                              <a:gd name="T7" fmla="*/ 0 h 47"/>
                            </a:gdLst>
                            <a:ahLst/>
                            <a:cxnLst>
                              <a:cxn ang="0">
                                <a:pos x="T0" y="T1"/>
                              </a:cxn>
                              <a:cxn ang="0">
                                <a:pos x="T2" y="T3"/>
                              </a:cxn>
                              <a:cxn ang="0">
                                <a:pos x="T4" y="T5"/>
                              </a:cxn>
                              <a:cxn ang="0">
                                <a:pos x="T6" y="T7"/>
                              </a:cxn>
                            </a:cxnLst>
                            <a:rect l="0" t="0" r="r" b="b"/>
                            <a:pathLst>
                              <a:path w="633" h="47">
                                <a:moveTo>
                                  <a:pt x="0" y="0"/>
                                </a:moveTo>
                                <a:lnTo>
                                  <a:pt x="0" y="46"/>
                                </a:lnTo>
                                <a:lnTo>
                                  <a:pt x="632" y="46"/>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31" name="Freeform 3903"/>
                        <wps:cNvSpPr>
                          <a:spLocks/>
                        </wps:cNvSpPr>
                        <wps:spPr bwMode="auto">
                          <a:xfrm>
                            <a:off x="4545" y="-1978"/>
                            <a:ext cx="633" cy="47"/>
                          </a:xfrm>
                          <a:custGeom>
                            <a:avLst/>
                            <a:gdLst>
                              <a:gd name="T0" fmla="*/ 632 w 633"/>
                              <a:gd name="T1" fmla="*/ 0 h 47"/>
                              <a:gd name="T2" fmla="*/ 0 w 633"/>
                              <a:gd name="T3" fmla="*/ 0 h 47"/>
                              <a:gd name="T4" fmla="*/ 632 w 633"/>
                              <a:gd name="T5" fmla="*/ 46 h 47"/>
                              <a:gd name="T6" fmla="*/ 632 w 633"/>
                              <a:gd name="T7" fmla="*/ 0 h 47"/>
                            </a:gdLst>
                            <a:ahLst/>
                            <a:cxnLst>
                              <a:cxn ang="0">
                                <a:pos x="T0" y="T1"/>
                              </a:cxn>
                              <a:cxn ang="0">
                                <a:pos x="T2" y="T3"/>
                              </a:cxn>
                              <a:cxn ang="0">
                                <a:pos x="T4" y="T5"/>
                              </a:cxn>
                              <a:cxn ang="0">
                                <a:pos x="T6" y="T7"/>
                              </a:cxn>
                            </a:cxnLst>
                            <a:rect l="0" t="0" r="r" b="b"/>
                            <a:pathLst>
                              <a:path w="633" h="47">
                                <a:moveTo>
                                  <a:pt x="632" y="0"/>
                                </a:moveTo>
                                <a:lnTo>
                                  <a:pt x="0" y="0"/>
                                </a:lnTo>
                                <a:lnTo>
                                  <a:pt x="632" y="46"/>
                                </a:lnTo>
                                <a:lnTo>
                                  <a:pt x="632"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32" name="Freeform 3904"/>
                        <wps:cNvSpPr>
                          <a:spLocks/>
                        </wps:cNvSpPr>
                        <wps:spPr bwMode="auto">
                          <a:xfrm>
                            <a:off x="4545" y="-1978"/>
                            <a:ext cx="633" cy="47"/>
                          </a:xfrm>
                          <a:custGeom>
                            <a:avLst/>
                            <a:gdLst>
                              <a:gd name="T0" fmla="*/ 0 w 633"/>
                              <a:gd name="T1" fmla="*/ 0 h 47"/>
                              <a:gd name="T2" fmla="*/ 632 w 633"/>
                              <a:gd name="T3" fmla="*/ 0 h 47"/>
                              <a:gd name="T4" fmla="*/ 632 w 633"/>
                              <a:gd name="T5" fmla="*/ 46 h 47"/>
                              <a:gd name="T6" fmla="*/ 0 w 633"/>
                              <a:gd name="T7" fmla="*/ 0 h 47"/>
                            </a:gdLst>
                            <a:ahLst/>
                            <a:cxnLst>
                              <a:cxn ang="0">
                                <a:pos x="T0" y="T1"/>
                              </a:cxn>
                              <a:cxn ang="0">
                                <a:pos x="T2" y="T3"/>
                              </a:cxn>
                              <a:cxn ang="0">
                                <a:pos x="T4" y="T5"/>
                              </a:cxn>
                              <a:cxn ang="0">
                                <a:pos x="T6" y="T7"/>
                              </a:cxn>
                            </a:cxnLst>
                            <a:rect l="0" t="0" r="r" b="b"/>
                            <a:pathLst>
                              <a:path w="633" h="47">
                                <a:moveTo>
                                  <a:pt x="0" y="0"/>
                                </a:moveTo>
                                <a:lnTo>
                                  <a:pt x="632" y="0"/>
                                </a:lnTo>
                                <a:lnTo>
                                  <a:pt x="632" y="46"/>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33" name="Freeform 3905"/>
                        <wps:cNvSpPr>
                          <a:spLocks/>
                        </wps:cNvSpPr>
                        <wps:spPr bwMode="auto">
                          <a:xfrm>
                            <a:off x="5083" y="-1931"/>
                            <a:ext cx="95" cy="50"/>
                          </a:xfrm>
                          <a:custGeom>
                            <a:avLst/>
                            <a:gdLst>
                              <a:gd name="T0" fmla="*/ 0 w 95"/>
                              <a:gd name="T1" fmla="*/ 0 h 50"/>
                              <a:gd name="T2" fmla="*/ 0 w 95"/>
                              <a:gd name="T3" fmla="*/ 49 h 50"/>
                              <a:gd name="T4" fmla="*/ 94 w 95"/>
                              <a:gd name="T5" fmla="*/ 49 h 50"/>
                              <a:gd name="T6" fmla="*/ 0 w 95"/>
                              <a:gd name="T7" fmla="*/ 0 h 50"/>
                            </a:gdLst>
                            <a:ahLst/>
                            <a:cxnLst>
                              <a:cxn ang="0">
                                <a:pos x="T0" y="T1"/>
                              </a:cxn>
                              <a:cxn ang="0">
                                <a:pos x="T2" y="T3"/>
                              </a:cxn>
                              <a:cxn ang="0">
                                <a:pos x="T4" y="T5"/>
                              </a:cxn>
                              <a:cxn ang="0">
                                <a:pos x="T6" y="T7"/>
                              </a:cxn>
                            </a:cxnLst>
                            <a:rect l="0" t="0" r="r" b="b"/>
                            <a:pathLst>
                              <a:path w="95" h="50">
                                <a:moveTo>
                                  <a:pt x="0" y="0"/>
                                </a:moveTo>
                                <a:lnTo>
                                  <a:pt x="0" y="49"/>
                                </a:lnTo>
                                <a:lnTo>
                                  <a:pt x="94" y="49"/>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34" name="Freeform 3906"/>
                        <wps:cNvSpPr>
                          <a:spLocks/>
                        </wps:cNvSpPr>
                        <wps:spPr bwMode="auto">
                          <a:xfrm>
                            <a:off x="5083" y="-1931"/>
                            <a:ext cx="95" cy="50"/>
                          </a:xfrm>
                          <a:custGeom>
                            <a:avLst/>
                            <a:gdLst>
                              <a:gd name="T0" fmla="*/ 0 w 95"/>
                              <a:gd name="T1" fmla="*/ 0 h 50"/>
                              <a:gd name="T2" fmla="*/ 0 w 95"/>
                              <a:gd name="T3" fmla="*/ 49 h 50"/>
                              <a:gd name="T4" fmla="*/ 94 w 95"/>
                              <a:gd name="T5" fmla="*/ 49 h 50"/>
                              <a:gd name="T6" fmla="*/ 0 w 95"/>
                              <a:gd name="T7" fmla="*/ 0 h 50"/>
                            </a:gdLst>
                            <a:ahLst/>
                            <a:cxnLst>
                              <a:cxn ang="0">
                                <a:pos x="T0" y="T1"/>
                              </a:cxn>
                              <a:cxn ang="0">
                                <a:pos x="T2" y="T3"/>
                              </a:cxn>
                              <a:cxn ang="0">
                                <a:pos x="T4" y="T5"/>
                              </a:cxn>
                              <a:cxn ang="0">
                                <a:pos x="T6" y="T7"/>
                              </a:cxn>
                            </a:cxnLst>
                            <a:rect l="0" t="0" r="r" b="b"/>
                            <a:pathLst>
                              <a:path w="95" h="50">
                                <a:moveTo>
                                  <a:pt x="0" y="0"/>
                                </a:moveTo>
                                <a:lnTo>
                                  <a:pt x="0" y="49"/>
                                </a:lnTo>
                                <a:lnTo>
                                  <a:pt x="94" y="49"/>
                                </a:lnTo>
                                <a:lnTo>
                                  <a:pt x="0" y="0"/>
                                </a:lnTo>
                                <a:close/>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35" name="Freeform 3907"/>
                        <wps:cNvSpPr>
                          <a:spLocks/>
                        </wps:cNvSpPr>
                        <wps:spPr bwMode="auto">
                          <a:xfrm>
                            <a:off x="5083" y="-1931"/>
                            <a:ext cx="95" cy="50"/>
                          </a:xfrm>
                          <a:custGeom>
                            <a:avLst/>
                            <a:gdLst>
                              <a:gd name="T0" fmla="*/ 94 w 95"/>
                              <a:gd name="T1" fmla="*/ 0 h 50"/>
                              <a:gd name="T2" fmla="*/ 0 w 95"/>
                              <a:gd name="T3" fmla="*/ 0 h 50"/>
                              <a:gd name="T4" fmla="*/ 94 w 95"/>
                              <a:gd name="T5" fmla="*/ 49 h 50"/>
                              <a:gd name="T6" fmla="*/ 94 w 95"/>
                              <a:gd name="T7" fmla="*/ 0 h 50"/>
                            </a:gdLst>
                            <a:ahLst/>
                            <a:cxnLst>
                              <a:cxn ang="0">
                                <a:pos x="T0" y="T1"/>
                              </a:cxn>
                              <a:cxn ang="0">
                                <a:pos x="T2" y="T3"/>
                              </a:cxn>
                              <a:cxn ang="0">
                                <a:pos x="T4" y="T5"/>
                              </a:cxn>
                              <a:cxn ang="0">
                                <a:pos x="T6" y="T7"/>
                              </a:cxn>
                            </a:cxnLst>
                            <a:rect l="0" t="0" r="r" b="b"/>
                            <a:pathLst>
                              <a:path w="95" h="50">
                                <a:moveTo>
                                  <a:pt x="94" y="0"/>
                                </a:moveTo>
                                <a:lnTo>
                                  <a:pt x="0" y="0"/>
                                </a:lnTo>
                                <a:lnTo>
                                  <a:pt x="94" y="49"/>
                                </a:lnTo>
                                <a:lnTo>
                                  <a:pt x="94"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36" name="Freeform 3908"/>
                        <wps:cNvSpPr>
                          <a:spLocks/>
                        </wps:cNvSpPr>
                        <wps:spPr bwMode="auto">
                          <a:xfrm>
                            <a:off x="5083" y="-1931"/>
                            <a:ext cx="95" cy="50"/>
                          </a:xfrm>
                          <a:custGeom>
                            <a:avLst/>
                            <a:gdLst>
                              <a:gd name="T0" fmla="*/ 0 w 95"/>
                              <a:gd name="T1" fmla="*/ 0 h 50"/>
                              <a:gd name="T2" fmla="*/ 94 w 95"/>
                              <a:gd name="T3" fmla="*/ 0 h 50"/>
                              <a:gd name="T4" fmla="*/ 94 w 95"/>
                              <a:gd name="T5" fmla="*/ 49 h 50"/>
                              <a:gd name="T6" fmla="*/ 0 w 95"/>
                              <a:gd name="T7" fmla="*/ 0 h 50"/>
                            </a:gdLst>
                            <a:ahLst/>
                            <a:cxnLst>
                              <a:cxn ang="0">
                                <a:pos x="T0" y="T1"/>
                              </a:cxn>
                              <a:cxn ang="0">
                                <a:pos x="T2" y="T3"/>
                              </a:cxn>
                              <a:cxn ang="0">
                                <a:pos x="T4" y="T5"/>
                              </a:cxn>
                              <a:cxn ang="0">
                                <a:pos x="T6" y="T7"/>
                              </a:cxn>
                            </a:cxnLst>
                            <a:rect l="0" t="0" r="r" b="b"/>
                            <a:pathLst>
                              <a:path w="95" h="50">
                                <a:moveTo>
                                  <a:pt x="0" y="0"/>
                                </a:moveTo>
                                <a:lnTo>
                                  <a:pt x="94" y="0"/>
                                </a:lnTo>
                                <a:lnTo>
                                  <a:pt x="94" y="49"/>
                                </a:lnTo>
                                <a:lnTo>
                                  <a:pt x="0" y="0"/>
                                </a:lnTo>
                                <a:close/>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37" name="Freeform 3909"/>
                        <wps:cNvSpPr>
                          <a:spLocks/>
                        </wps:cNvSpPr>
                        <wps:spPr bwMode="auto">
                          <a:xfrm>
                            <a:off x="4545" y="-1931"/>
                            <a:ext cx="95" cy="50"/>
                          </a:xfrm>
                          <a:custGeom>
                            <a:avLst/>
                            <a:gdLst>
                              <a:gd name="T0" fmla="*/ 0 w 95"/>
                              <a:gd name="T1" fmla="*/ 0 h 50"/>
                              <a:gd name="T2" fmla="*/ 0 w 95"/>
                              <a:gd name="T3" fmla="*/ 49 h 50"/>
                              <a:gd name="T4" fmla="*/ 94 w 95"/>
                              <a:gd name="T5" fmla="*/ 49 h 50"/>
                              <a:gd name="T6" fmla="*/ 0 w 95"/>
                              <a:gd name="T7" fmla="*/ 0 h 50"/>
                            </a:gdLst>
                            <a:ahLst/>
                            <a:cxnLst>
                              <a:cxn ang="0">
                                <a:pos x="T0" y="T1"/>
                              </a:cxn>
                              <a:cxn ang="0">
                                <a:pos x="T2" y="T3"/>
                              </a:cxn>
                              <a:cxn ang="0">
                                <a:pos x="T4" y="T5"/>
                              </a:cxn>
                              <a:cxn ang="0">
                                <a:pos x="T6" y="T7"/>
                              </a:cxn>
                            </a:cxnLst>
                            <a:rect l="0" t="0" r="r" b="b"/>
                            <a:pathLst>
                              <a:path w="95" h="50">
                                <a:moveTo>
                                  <a:pt x="0" y="0"/>
                                </a:moveTo>
                                <a:lnTo>
                                  <a:pt x="0" y="49"/>
                                </a:lnTo>
                                <a:lnTo>
                                  <a:pt x="94" y="49"/>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38" name="Freeform 3910"/>
                        <wps:cNvSpPr>
                          <a:spLocks/>
                        </wps:cNvSpPr>
                        <wps:spPr bwMode="auto">
                          <a:xfrm>
                            <a:off x="4545" y="-1931"/>
                            <a:ext cx="95" cy="50"/>
                          </a:xfrm>
                          <a:custGeom>
                            <a:avLst/>
                            <a:gdLst>
                              <a:gd name="T0" fmla="*/ 0 w 95"/>
                              <a:gd name="T1" fmla="*/ 0 h 50"/>
                              <a:gd name="T2" fmla="*/ 0 w 95"/>
                              <a:gd name="T3" fmla="*/ 49 h 50"/>
                              <a:gd name="T4" fmla="*/ 94 w 95"/>
                              <a:gd name="T5" fmla="*/ 49 h 50"/>
                              <a:gd name="T6" fmla="*/ 0 w 95"/>
                              <a:gd name="T7" fmla="*/ 0 h 50"/>
                            </a:gdLst>
                            <a:ahLst/>
                            <a:cxnLst>
                              <a:cxn ang="0">
                                <a:pos x="T0" y="T1"/>
                              </a:cxn>
                              <a:cxn ang="0">
                                <a:pos x="T2" y="T3"/>
                              </a:cxn>
                              <a:cxn ang="0">
                                <a:pos x="T4" y="T5"/>
                              </a:cxn>
                              <a:cxn ang="0">
                                <a:pos x="T6" y="T7"/>
                              </a:cxn>
                            </a:cxnLst>
                            <a:rect l="0" t="0" r="r" b="b"/>
                            <a:pathLst>
                              <a:path w="95" h="50">
                                <a:moveTo>
                                  <a:pt x="0" y="0"/>
                                </a:moveTo>
                                <a:lnTo>
                                  <a:pt x="0" y="49"/>
                                </a:lnTo>
                                <a:lnTo>
                                  <a:pt x="94" y="49"/>
                                </a:lnTo>
                                <a:lnTo>
                                  <a:pt x="0" y="0"/>
                                </a:lnTo>
                                <a:close/>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39" name="Freeform 3911"/>
                        <wps:cNvSpPr>
                          <a:spLocks/>
                        </wps:cNvSpPr>
                        <wps:spPr bwMode="auto">
                          <a:xfrm>
                            <a:off x="4545" y="-1931"/>
                            <a:ext cx="95" cy="50"/>
                          </a:xfrm>
                          <a:custGeom>
                            <a:avLst/>
                            <a:gdLst>
                              <a:gd name="T0" fmla="*/ 94 w 95"/>
                              <a:gd name="T1" fmla="*/ 0 h 50"/>
                              <a:gd name="T2" fmla="*/ 0 w 95"/>
                              <a:gd name="T3" fmla="*/ 0 h 50"/>
                              <a:gd name="T4" fmla="*/ 94 w 95"/>
                              <a:gd name="T5" fmla="*/ 49 h 50"/>
                              <a:gd name="T6" fmla="*/ 94 w 95"/>
                              <a:gd name="T7" fmla="*/ 0 h 50"/>
                            </a:gdLst>
                            <a:ahLst/>
                            <a:cxnLst>
                              <a:cxn ang="0">
                                <a:pos x="T0" y="T1"/>
                              </a:cxn>
                              <a:cxn ang="0">
                                <a:pos x="T2" y="T3"/>
                              </a:cxn>
                              <a:cxn ang="0">
                                <a:pos x="T4" y="T5"/>
                              </a:cxn>
                              <a:cxn ang="0">
                                <a:pos x="T6" y="T7"/>
                              </a:cxn>
                            </a:cxnLst>
                            <a:rect l="0" t="0" r="r" b="b"/>
                            <a:pathLst>
                              <a:path w="95" h="50">
                                <a:moveTo>
                                  <a:pt x="94" y="0"/>
                                </a:moveTo>
                                <a:lnTo>
                                  <a:pt x="0" y="0"/>
                                </a:lnTo>
                                <a:lnTo>
                                  <a:pt x="94" y="49"/>
                                </a:lnTo>
                                <a:lnTo>
                                  <a:pt x="94"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40" name="Freeform 3912"/>
                        <wps:cNvSpPr>
                          <a:spLocks/>
                        </wps:cNvSpPr>
                        <wps:spPr bwMode="auto">
                          <a:xfrm>
                            <a:off x="4545" y="-1931"/>
                            <a:ext cx="95" cy="50"/>
                          </a:xfrm>
                          <a:custGeom>
                            <a:avLst/>
                            <a:gdLst>
                              <a:gd name="T0" fmla="*/ 0 w 95"/>
                              <a:gd name="T1" fmla="*/ 0 h 50"/>
                              <a:gd name="T2" fmla="*/ 94 w 95"/>
                              <a:gd name="T3" fmla="*/ 0 h 50"/>
                              <a:gd name="T4" fmla="*/ 94 w 95"/>
                              <a:gd name="T5" fmla="*/ 49 h 50"/>
                              <a:gd name="T6" fmla="*/ 0 w 95"/>
                              <a:gd name="T7" fmla="*/ 0 h 50"/>
                            </a:gdLst>
                            <a:ahLst/>
                            <a:cxnLst>
                              <a:cxn ang="0">
                                <a:pos x="T0" y="T1"/>
                              </a:cxn>
                              <a:cxn ang="0">
                                <a:pos x="T2" y="T3"/>
                              </a:cxn>
                              <a:cxn ang="0">
                                <a:pos x="T4" y="T5"/>
                              </a:cxn>
                              <a:cxn ang="0">
                                <a:pos x="T6" y="T7"/>
                              </a:cxn>
                            </a:cxnLst>
                            <a:rect l="0" t="0" r="r" b="b"/>
                            <a:pathLst>
                              <a:path w="95" h="50">
                                <a:moveTo>
                                  <a:pt x="0" y="0"/>
                                </a:moveTo>
                                <a:lnTo>
                                  <a:pt x="94" y="0"/>
                                </a:lnTo>
                                <a:lnTo>
                                  <a:pt x="94" y="49"/>
                                </a:lnTo>
                                <a:lnTo>
                                  <a:pt x="0" y="0"/>
                                </a:lnTo>
                                <a:close/>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1" name="Freeform 3913"/>
                        <wps:cNvSpPr>
                          <a:spLocks/>
                        </wps:cNvSpPr>
                        <wps:spPr bwMode="auto">
                          <a:xfrm>
                            <a:off x="4545" y="-1978"/>
                            <a:ext cx="633" cy="96"/>
                          </a:xfrm>
                          <a:custGeom>
                            <a:avLst/>
                            <a:gdLst>
                              <a:gd name="T0" fmla="*/ 0 w 633"/>
                              <a:gd name="T1" fmla="*/ 96 h 96"/>
                              <a:gd name="T2" fmla="*/ 0 w 633"/>
                              <a:gd name="T3" fmla="*/ 0 h 96"/>
                              <a:gd name="T4" fmla="*/ 632 w 633"/>
                              <a:gd name="T5" fmla="*/ 0 h 96"/>
                              <a:gd name="T6" fmla="*/ 632 w 633"/>
                              <a:gd name="T7" fmla="*/ 96 h 96"/>
                              <a:gd name="T8" fmla="*/ 537 w 633"/>
                              <a:gd name="T9" fmla="*/ 96 h 96"/>
                              <a:gd name="T10" fmla="*/ 537 w 633"/>
                              <a:gd name="T11" fmla="*/ 46 h 96"/>
                              <a:gd name="T12" fmla="*/ 94 w 633"/>
                              <a:gd name="T13" fmla="*/ 46 h 96"/>
                              <a:gd name="T14" fmla="*/ 94 w 633"/>
                              <a:gd name="T15" fmla="*/ 96 h 96"/>
                              <a:gd name="T16" fmla="*/ 0 w 633"/>
                              <a:gd name="T17" fmla="*/ 96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33" h="96">
                                <a:moveTo>
                                  <a:pt x="0" y="96"/>
                                </a:moveTo>
                                <a:lnTo>
                                  <a:pt x="0" y="0"/>
                                </a:lnTo>
                                <a:lnTo>
                                  <a:pt x="632" y="0"/>
                                </a:lnTo>
                                <a:lnTo>
                                  <a:pt x="632" y="96"/>
                                </a:lnTo>
                                <a:lnTo>
                                  <a:pt x="537" y="96"/>
                                </a:lnTo>
                                <a:lnTo>
                                  <a:pt x="537" y="46"/>
                                </a:lnTo>
                                <a:lnTo>
                                  <a:pt x="94" y="46"/>
                                </a:lnTo>
                                <a:lnTo>
                                  <a:pt x="94" y="96"/>
                                </a:lnTo>
                                <a:lnTo>
                                  <a:pt x="0" y="96"/>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2" name="Freeform 3914"/>
                        <wps:cNvSpPr>
                          <a:spLocks/>
                        </wps:cNvSpPr>
                        <wps:spPr bwMode="auto">
                          <a:xfrm>
                            <a:off x="3430" y="-1881"/>
                            <a:ext cx="302" cy="20"/>
                          </a:xfrm>
                          <a:custGeom>
                            <a:avLst/>
                            <a:gdLst>
                              <a:gd name="T0" fmla="*/ 0 w 302"/>
                              <a:gd name="T1" fmla="*/ 0 h 20"/>
                              <a:gd name="T2" fmla="*/ 301 w 302"/>
                              <a:gd name="T3" fmla="*/ 0 h 20"/>
                            </a:gdLst>
                            <a:ahLst/>
                            <a:cxnLst>
                              <a:cxn ang="0">
                                <a:pos x="T0" y="T1"/>
                              </a:cxn>
                              <a:cxn ang="0">
                                <a:pos x="T2" y="T3"/>
                              </a:cxn>
                            </a:cxnLst>
                            <a:rect l="0" t="0" r="r" b="b"/>
                            <a:pathLst>
                              <a:path w="302" h="20">
                                <a:moveTo>
                                  <a:pt x="0" y="0"/>
                                </a:moveTo>
                                <a:lnTo>
                                  <a:pt x="301" y="0"/>
                                </a:lnTo>
                              </a:path>
                            </a:pathLst>
                          </a:custGeom>
                          <a:noFill/>
                          <a:ln w="203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3" name="Freeform 3915"/>
                        <wps:cNvSpPr>
                          <a:spLocks/>
                        </wps:cNvSpPr>
                        <wps:spPr bwMode="auto">
                          <a:xfrm>
                            <a:off x="3469" y="-1806"/>
                            <a:ext cx="20" cy="736"/>
                          </a:xfrm>
                          <a:custGeom>
                            <a:avLst/>
                            <a:gdLst>
                              <a:gd name="T0" fmla="*/ 0 w 20"/>
                              <a:gd name="T1" fmla="*/ 0 h 736"/>
                              <a:gd name="T2" fmla="*/ 0 w 20"/>
                              <a:gd name="T3" fmla="*/ 735 h 736"/>
                            </a:gdLst>
                            <a:ahLst/>
                            <a:cxnLst>
                              <a:cxn ang="0">
                                <a:pos x="T0" y="T1"/>
                              </a:cxn>
                              <a:cxn ang="0">
                                <a:pos x="T2" y="T3"/>
                              </a:cxn>
                            </a:cxnLst>
                            <a:rect l="0" t="0" r="r" b="b"/>
                            <a:pathLst>
                              <a:path w="20" h="736">
                                <a:moveTo>
                                  <a:pt x="0" y="0"/>
                                </a:moveTo>
                                <a:lnTo>
                                  <a:pt x="0" y="735"/>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4" name="Freeform 3916"/>
                        <wps:cNvSpPr>
                          <a:spLocks/>
                        </wps:cNvSpPr>
                        <wps:spPr bwMode="auto">
                          <a:xfrm>
                            <a:off x="3455" y="-1882"/>
                            <a:ext cx="26" cy="76"/>
                          </a:xfrm>
                          <a:custGeom>
                            <a:avLst/>
                            <a:gdLst>
                              <a:gd name="T0" fmla="*/ 13 w 26"/>
                              <a:gd name="T1" fmla="*/ 0 h 76"/>
                              <a:gd name="T2" fmla="*/ 0 w 26"/>
                              <a:gd name="T3" fmla="*/ 75 h 76"/>
                              <a:gd name="T4" fmla="*/ 25 w 26"/>
                              <a:gd name="T5" fmla="*/ 75 h 76"/>
                              <a:gd name="T6" fmla="*/ 13 w 26"/>
                              <a:gd name="T7" fmla="*/ 0 h 76"/>
                            </a:gdLst>
                            <a:ahLst/>
                            <a:cxnLst>
                              <a:cxn ang="0">
                                <a:pos x="T0" y="T1"/>
                              </a:cxn>
                              <a:cxn ang="0">
                                <a:pos x="T2" y="T3"/>
                              </a:cxn>
                              <a:cxn ang="0">
                                <a:pos x="T4" y="T5"/>
                              </a:cxn>
                              <a:cxn ang="0">
                                <a:pos x="T6" y="T7"/>
                              </a:cxn>
                            </a:cxnLst>
                            <a:rect l="0" t="0" r="r" b="b"/>
                            <a:pathLst>
                              <a:path w="26" h="76">
                                <a:moveTo>
                                  <a:pt x="13" y="0"/>
                                </a:moveTo>
                                <a:lnTo>
                                  <a:pt x="0" y="75"/>
                                </a:lnTo>
                                <a:lnTo>
                                  <a:pt x="25" y="75"/>
                                </a:lnTo>
                                <a:lnTo>
                                  <a:pt x="13"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45" name="Freeform 3917"/>
                        <wps:cNvSpPr>
                          <a:spLocks/>
                        </wps:cNvSpPr>
                        <wps:spPr bwMode="auto">
                          <a:xfrm>
                            <a:off x="3455" y="-1882"/>
                            <a:ext cx="26" cy="76"/>
                          </a:xfrm>
                          <a:custGeom>
                            <a:avLst/>
                            <a:gdLst>
                              <a:gd name="T0" fmla="*/ 0 w 26"/>
                              <a:gd name="T1" fmla="*/ 75 h 76"/>
                              <a:gd name="T2" fmla="*/ 25 w 26"/>
                              <a:gd name="T3" fmla="*/ 75 h 76"/>
                              <a:gd name="T4" fmla="*/ 13 w 26"/>
                              <a:gd name="T5" fmla="*/ 0 h 76"/>
                              <a:gd name="T6" fmla="*/ 0 w 26"/>
                              <a:gd name="T7" fmla="*/ 75 h 76"/>
                            </a:gdLst>
                            <a:ahLst/>
                            <a:cxnLst>
                              <a:cxn ang="0">
                                <a:pos x="T0" y="T1"/>
                              </a:cxn>
                              <a:cxn ang="0">
                                <a:pos x="T2" y="T3"/>
                              </a:cxn>
                              <a:cxn ang="0">
                                <a:pos x="T4" y="T5"/>
                              </a:cxn>
                              <a:cxn ang="0">
                                <a:pos x="T6" y="T7"/>
                              </a:cxn>
                            </a:cxnLst>
                            <a:rect l="0" t="0" r="r" b="b"/>
                            <a:pathLst>
                              <a:path w="26" h="76">
                                <a:moveTo>
                                  <a:pt x="0" y="75"/>
                                </a:moveTo>
                                <a:lnTo>
                                  <a:pt x="25" y="75"/>
                                </a:lnTo>
                                <a:lnTo>
                                  <a:pt x="13" y="0"/>
                                </a:lnTo>
                                <a:lnTo>
                                  <a:pt x="0" y="75"/>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6" name="Freeform 3918"/>
                        <wps:cNvSpPr>
                          <a:spLocks/>
                        </wps:cNvSpPr>
                        <wps:spPr bwMode="auto">
                          <a:xfrm>
                            <a:off x="3455" y="-1071"/>
                            <a:ext cx="26" cy="76"/>
                          </a:xfrm>
                          <a:custGeom>
                            <a:avLst/>
                            <a:gdLst>
                              <a:gd name="T0" fmla="*/ 25 w 26"/>
                              <a:gd name="T1" fmla="*/ 0 h 76"/>
                              <a:gd name="T2" fmla="*/ 0 w 26"/>
                              <a:gd name="T3" fmla="*/ 0 h 76"/>
                              <a:gd name="T4" fmla="*/ 13 w 26"/>
                              <a:gd name="T5" fmla="*/ 75 h 76"/>
                              <a:gd name="T6" fmla="*/ 25 w 26"/>
                              <a:gd name="T7" fmla="*/ 0 h 76"/>
                            </a:gdLst>
                            <a:ahLst/>
                            <a:cxnLst>
                              <a:cxn ang="0">
                                <a:pos x="T0" y="T1"/>
                              </a:cxn>
                              <a:cxn ang="0">
                                <a:pos x="T2" y="T3"/>
                              </a:cxn>
                              <a:cxn ang="0">
                                <a:pos x="T4" y="T5"/>
                              </a:cxn>
                              <a:cxn ang="0">
                                <a:pos x="T6" y="T7"/>
                              </a:cxn>
                            </a:cxnLst>
                            <a:rect l="0" t="0" r="r" b="b"/>
                            <a:pathLst>
                              <a:path w="26" h="76">
                                <a:moveTo>
                                  <a:pt x="25" y="0"/>
                                </a:moveTo>
                                <a:lnTo>
                                  <a:pt x="0" y="0"/>
                                </a:lnTo>
                                <a:lnTo>
                                  <a:pt x="13" y="75"/>
                                </a:lnTo>
                                <a:lnTo>
                                  <a:pt x="25"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47" name="Freeform 3919"/>
                        <wps:cNvSpPr>
                          <a:spLocks/>
                        </wps:cNvSpPr>
                        <wps:spPr bwMode="auto">
                          <a:xfrm>
                            <a:off x="3455" y="-1071"/>
                            <a:ext cx="26" cy="76"/>
                          </a:xfrm>
                          <a:custGeom>
                            <a:avLst/>
                            <a:gdLst>
                              <a:gd name="T0" fmla="*/ 0 w 26"/>
                              <a:gd name="T1" fmla="*/ 0 h 76"/>
                              <a:gd name="T2" fmla="*/ 25 w 26"/>
                              <a:gd name="T3" fmla="*/ 0 h 76"/>
                              <a:gd name="T4" fmla="*/ 13 w 26"/>
                              <a:gd name="T5" fmla="*/ 75 h 76"/>
                              <a:gd name="T6" fmla="*/ 0 w 26"/>
                              <a:gd name="T7" fmla="*/ 0 h 76"/>
                            </a:gdLst>
                            <a:ahLst/>
                            <a:cxnLst>
                              <a:cxn ang="0">
                                <a:pos x="T0" y="T1"/>
                              </a:cxn>
                              <a:cxn ang="0">
                                <a:pos x="T2" y="T3"/>
                              </a:cxn>
                              <a:cxn ang="0">
                                <a:pos x="T4" y="T5"/>
                              </a:cxn>
                              <a:cxn ang="0">
                                <a:pos x="T6" y="T7"/>
                              </a:cxn>
                            </a:cxnLst>
                            <a:rect l="0" t="0" r="r" b="b"/>
                            <a:pathLst>
                              <a:path w="26" h="76">
                                <a:moveTo>
                                  <a:pt x="0" y="0"/>
                                </a:moveTo>
                                <a:lnTo>
                                  <a:pt x="25" y="0"/>
                                </a:lnTo>
                                <a:lnTo>
                                  <a:pt x="13" y="75"/>
                                </a:lnTo>
                                <a:lnTo>
                                  <a:pt x="0"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8" name="Freeform 3920"/>
                        <wps:cNvSpPr>
                          <a:spLocks/>
                        </wps:cNvSpPr>
                        <wps:spPr bwMode="auto">
                          <a:xfrm>
                            <a:off x="3597" y="-1812"/>
                            <a:ext cx="135" cy="20"/>
                          </a:xfrm>
                          <a:custGeom>
                            <a:avLst/>
                            <a:gdLst>
                              <a:gd name="T0" fmla="*/ 0 w 135"/>
                              <a:gd name="T1" fmla="*/ 0 h 20"/>
                              <a:gd name="T2" fmla="*/ 134 w 135"/>
                              <a:gd name="T3" fmla="*/ 0 h 20"/>
                            </a:gdLst>
                            <a:ahLst/>
                            <a:cxnLst>
                              <a:cxn ang="0">
                                <a:pos x="T0" y="T1"/>
                              </a:cxn>
                              <a:cxn ang="0">
                                <a:pos x="T2" y="T3"/>
                              </a:cxn>
                            </a:cxnLst>
                            <a:rect l="0" t="0" r="r" b="b"/>
                            <a:pathLst>
                              <a:path w="135" h="20">
                                <a:moveTo>
                                  <a:pt x="0" y="0"/>
                                </a:moveTo>
                                <a:lnTo>
                                  <a:pt x="134" y="0"/>
                                </a:lnTo>
                              </a:path>
                            </a:pathLst>
                          </a:custGeom>
                          <a:noFill/>
                          <a:ln w="2539">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9" name="Freeform 3921"/>
                        <wps:cNvSpPr>
                          <a:spLocks/>
                        </wps:cNvSpPr>
                        <wps:spPr bwMode="auto">
                          <a:xfrm>
                            <a:off x="3597" y="-1723"/>
                            <a:ext cx="135" cy="20"/>
                          </a:xfrm>
                          <a:custGeom>
                            <a:avLst/>
                            <a:gdLst>
                              <a:gd name="T0" fmla="*/ 0 w 135"/>
                              <a:gd name="T1" fmla="*/ 0 h 20"/>
                              <a:gd name="T2" fmla="*/ 134 w 135"/>
                              <a:gd name="T3" fmla="*/ 0 h 20"/>
                            </a:gdLst>
                            <a:ahLst/>
                            <a:cxnLst>
                              <a:cxn ang="0">
                                <a:pos x="T0" y="T1"/>
                              </a:cxn>
                              <a:cxn ang="0">
                                <a:pos x="T2" y="T3"/>
                              </a:cxn>
                            </a:cxnLst>
                            <a:rect l="0" t="0" r="r" b="b"/>
                            <a:pathLst>
                              <a:path w="135" h="20">
                                <a:moveTo>
                                  <a:pt x="0" y="0"/>
                                </a:moveTo>
                                <a:lnTo>
                                  <a:pt x="134" y="0"/>
                                </a:lnTo>
                              </a:path>
                            </a:pathLst>
                          </a:custGeom>
                          <a:noFill/>
                          <a:ln w="2539">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50" name="Freeform 3922"/>
                        <wps:cNvSpPr>
                          <a:spLocks/>
                        </wps:cNvSpPr>
                        <wps:spPr bwMode="auto">
                          <a:xfrm>
                            <a:off x="3634" y="-1965"/>
                            <a:ext cx="20" cy="76"/>
                          </a:xfrm>
                          <a:custGeom>
                            <a:avLst/>
                            <a:gdLst>
                              <a:gd name="T0" fmla="*/ 0 w 20"/>
                              <a:gd name="T1" fmla="*/ 75 h 76"/>
                              <a:gd name="T2" fmla="*/ 0 w 20"/>
                              <a:gd name="T3" fmla="*/ 0 h 76"/>
                            </a:gdLst>
                            <a:ahLst/>
                            <a:cxnLst>
                              <a:cxn ang="0">
                                <a:pos x="T0" y="T1"/>
                              </a:cxn>
                              <a:cxn ang="0">
                                <a:pos x="T2" y="T3"/>
                              </a:cxn>
                            </a:cxnLst>
                            <a:rect l="0" t="0" r="r" b="b"/>
                            <a:pathLst>
                              <a:path w="20" h="76">
                                <a:moveTo>
                                  <a:pt x="0" y="75"/>
                                </a:moveTo>
                                <a:lnTo>
                                  <a:pt x="0" y="0"/>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51" name="Freeform 3923"/>
                        <wps:cNvSpPr>
                          <a:spLocks/>
                        </wps:cNvSpPr>
                        <wps:spPr bwMode="auto">
                          <a:xfrm>
                            <a:off x="3634" y="-1648"/>
                            <a:ext cx="20" cy="266"/>
                          </a:xfrm>
                          <a:custGeom>
                            <a:avLst/>
                            <a:gdLst>
                              <a:gd name="T0" fmla="*/ 0 w 20"/>
                              <a:gd name="T1" fmla="*/ 0 h 266"/>
                              <a:gd name="T2" fmla="*/ 0 w 20"/>
                              <a:gd name="T3" fmla="*/ 265 h 266"/>
                            </a:gdLst>
                            <a:ahLst/>
                            <a:cxnLst>
                              <a:cxn ang="0">
                                <a:pos x="T0" y="T1"/>
                              </a:cxn>
                              <a:cxn ang="0">
                                <a:pos x="T2" y="T3"/>
                              </a:cxn>
                            </a:cxnLst>
                            <a:rect l="0" t="0" r="r" b="b"/>
                            <a:pathLst>
                              <a:path w="20" h="266">
                                <a:moveTo>
                                  <a:pt x="0" y="0"/>
                                </a:moveTo>
                                <a:lnTo>
                                  <a:pt x="0" y="265"/>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52" name="Freeform 3924"/>
                        <wps:cNvSpPr>
                          <a:spLocks/>
                        </wps:cNvSpPr>
                        <wps:spPr bwMode="auto">
                          <a:xfrm>
                            <a:off x="3634" y="-1813"/>
                            <a:ext cx="20" cy="89"/>
                          </a:xfrm>
                          <a:custGeom>
                            <a:avLst/>
                            <a:gdLst>
                              <a:gd name="T0" fmla="*/ 0 w 20"/>
                              <a:gd name="T1" fmla="*/ 0 h 89"/>
                              <a:gd name="T2" fmla="*/ 0 w 20"/>
                              <a:gd name="T3" fmla="*/ 88 h 89"/>
                            </a:gdLst>
                            <a:ahLst/>
                            <a:cxnLst>
                              <a:cxn ang="0">
                                <a:pos x="T0" y="T1"/>
                              </a:cxn>
                              <a:cxn ang="0">
                                <a:pos x="T2" y="T3"/>
                              </a:cxn>
                            </a:cxnLst>
                            <a:rect l="0" t="0" r="r" b="b"/>
                            <a:pathLst>
                              <a:path w="20" h="89">
                                <a:moveTo>
                                  <a:pt x="0" y="0"/>
                                </a:moveTo>
                                <a:lnTo>
                                  <a:pt x="0" y="88"/>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53" name="Freeform 3925"/>
                        <wps:cNvSpPr>
                          <a:spLocks/>
                        </wps:cNvSpPr>
                        <wps:spPr bwMode="auto">
                          <a:xfrm>
                            <a:off x="3622" y="-1889"/>
                            <a:ext cx="26" cy="76"/>
                          </a:xfrm>
                          <a:custGeom>
                            <a:avLst/>
                            <a:gdLst>
                              <a:gd name="T0" fmla="*/ 25 w 26"/>
                              <a:gd name="T1" fmla="*/ 0 h 76"/>
                              <a:gd name="T2" fmla="*/ 0 w 26"/>
                              <a:gd name="T3" fmla="*/ 0 h 76"/>
                              <a:gd name="T4" fmla="*/ 12 w 26"/>
                              <a:gd name="T5" fmla="*/ 75 h 76"/>
                              <a:gd name="T6" fmla="*/ 25 w 26"/>
                              <a:gd name="T7" fmla="*/ 0 h 76"/>
                            </a:gdLst>
                            <a:ahLst/>
                            <a:cxnLst>
                              <a:cxn ang="0">
                                <a:pos x="T0" y="T1"/>
                              </a:cxn>
                              <a:cxn ang="0">
                                <a:pos x="T2" y="T3"/>
                              </a:cxn>
                              <a:cxn ang="0">
                                <a:pos x="T4" y="T5"/>
                              </a:cxn>
                              <a:cxn ang="0">
                                <a:pos x="T6" y="T7"/>
                              </a:cxn>
                            </a:cxnLst>
                            <a:rect l="0" t="0" r="r" b="b"/>
                            <a:pathLst>
                              <a:path w="26" h="76">
                                <a:moveTo>
                                  <a:pt x="25" y="0"/>
                                </a:moveTo>
                                <a:lnTo>
                                  <a:pt x="0" y="0"/>
                                </a:lnTo>
                                <a:lnTo>
                                  <a:pt x="12" y="75"/>
                                </a:lnTo>
                                <a:lnTo>
                                  <a:pt x="25"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54" name="Freeform 3926"/>
                        <wps:cNvSpPr>
                          <a:spLocks/>
                        </wps:cNvSpPr>
                        <wps:spPr bwMode="auto">
                          <a:xfrm>
                            <a:off x="3622" y="-1889"/>
                            <a:ext cx="26" cy="76"/>
                          </a:xfrm>
                          <a:custGeom>
                            <a:avLst/>
                            <a:gdLst>
                              <a:gd name="T0" fmla="*/ 0 w 26"/>
                              <a:gd name="T1" fmla="*/ 0 h 76"/>
                              <a:gd name="T2" fmla="*/ 25 w 26"/>
                              <a:gd name="T3" fmla="*/ 0 h 76"/>
                              <a:gd name="T4" fmla="*/ 12 w 26"/>
                              <a:gd name="T5" fmla="*/ 75 h 76"/>
                              <a:gd name="T6" fmla="*/ 0 w 26"/>
                              <a:gd name="T7" fmla="*/ 0 h 76"/>
                            </a:gdLst>
                            <a:ahLst/>
                            <a:cxnLst>
                              <a:cxn ang="0">
                                <a:pos x="T0" y="T1"/>
                              </a:cxn>
                              <a:cxn ang="0">
                                <a:pos x="T2" y="T3"/>
                              </a:cxn>
                              <a:cxn ang="0">
                                <a:pos x="T4" y="T5"/>
                              </a:cxn>
                              <a:cxn ang="0">
                                <a:pos x="T6" y="T7"/>
                              </a:cxn>
                            </a:cxnLst>
                            <a:rect l="0" t="0" r="r" b="b"/>
                            <a:pathLst>
                              <a:path w="26" h="76">
                                <a:moveTo>
                                  <a:pt x="0" y="0"/>
                                </a:moveTo>
                                <a:lnTo>
                                  <a:pt x="25" y="0"/>
                                </a:lnTo>
                                <a:lnTo>
                                  <a:pt x="12" y="75"/>
                                </a:lnTo>
                                <a:lnTo>
                                  <a:pt x="0"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55" name="Freeform 3927"/>
                        <wps:cNvSpPr>
                          <a:spLocks/>
                        </wps:cNvSpPr>
                        <wps:spPr bwMode="auto">
                          <a:xfrm>
                            <a:off x="3622" y="-1725"/>
                            <a:ext cx="26" cy="77"/>
                          </a:xfrm>
                          <a:custGeom>
                            <a:avLst/>
                            <a:gdLst>
                              <a:gd name="T0" fmla="*/ 12 w 26"/>
                              <a:gd name="T1" fmla="*/ 0 h 77"/>
                              <a:gd name="T2" fmla="*/ 0 w 26"/>
                              <a:gd name="T3" fmla="*/ 76 h 77"/>
                              <a:gd name="T4" fmla="*/ 25 w 26"/>
                              <a:gd name="T5" fmla="*/ 76 h 77"/>
                              <a:gd name="T6" fmla="*/ 12 w 26"/>
                              <a:gd name="T7" fmla="*/ 0 h 77"/>
                            </a:gdLst>
                            <a:ahLst/>
                            <a:cxnLst>
                              <a:cxn ang="0">
                                <a:pos x="T0" y="T1"/>
                              </a:cxn>
                              <a:cxn ang="0">
                                <a:pos x="T2" y="T3"/>
                              </a:cxn>
                              <a:cxn ang="0">
                                <a:pos x="T4" y="T5"/>
                              </a:cxn>
                              <a:cxn ang="0">
                                <a:pos x="T6" y="T7"/>
                              </a:cxn>
                            </a:cxnLst>
                            <a:rect l="0" t="0" r="r" b="b"/>
                            <a:pathLst>
                              <a:path w="26" h="77">
                                <a:moveTo>
                                  <a:pt x="12" y="0"/>
                                </a:moveTo>
                                <a:lnTo>
                                  <a:pt x="0" y="76"/>
                                </a:lnTo>
                                <a:lnTo>
                                  <a:pt x="25" y="76"/>
                                </a:lnTo>
                                <a:lnTo>
                                  <a:pt x="12"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56" name="Freeform 3928"/>
                        <wps:cNvSpPr>
                          <a:spLocks/>
                        </wps:cNvSpPr>
                        <wps:spPr bwMode="auto">
                          <a:xfrm>
                            <a:off x="3622" y="-1725"/>
                            <a:ext cx="26" cy="77"/>
                          </a:xfrm>
                          <a:custGeom>
                            <a:avLst/>
                            <a:gdLst>
                              <a:gd name="T0" fmla="*/ 0 w 26"/>
                              <a:gd name="T1" fmla="*/ 76 h 77"/>
                              <a:gd name="T2" fmla="*/ 25 w 26"/>
                              <a:gd name="T3" fmla="*/ 76 h 77"/>
                              <a:gd name="T4" fmla="*/ 12 w 26"/>
                              <a:gd name="T5" fmla="*/ 0 h 77"/>
                              <a:gd name="T6" fmla="*/ 0 w 26"/>
                              <a:gd name="T7" fmla="*/ 76 h 77"/>
                            </a:gdLst>
                            <a:ahLst/>
                            <a:cxnLst>
                              <a:cxn ang="0">
                                <a:pos x="T0" y="T1"/>
                              </a:cxn>
                              <a:cxn ang="0">
                                <a:pos x="T2" y="T3"/>
                              </a:cxn>
                              <a:cxn ang="0">
                                <a:pos x="T4" y="T5"/>
                              </a:cxn>
                              <a:cxn ang="0">
                                <a:pos x="T6" y="T7"/>
                              </a:cxn>
                            </a:cxnLst>
                            <a:rect l="0" t="0" r="r" b="b"/>
                            <a:pathLst>
                              <a:path w="26" h="77">
                                <a:moveTo>
                                  <a:pt x="0" y="76"/>
                                </a:moveTo>
                                <a:lnTo>
                                  <a:pt x="25" y="76"/>
                                </a:lnTo>
                                <a:lnTo>
                                  <a:pt x="12" y="0"/>
                                </a:lnTo>
                                <a:lnTo>
                                  <a:pt x="0" y="76"/>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57" name="Freeform 3929"/>
                        <wps:cNvSpPr>
                          <a:spLocks/>
                        </wps:cNvSpPr>
                        <wps:spPr bwMode="auto">
                          <a:xfrm>
                            <a:off x="3787" y="-2770"/>
                            <a:ext cx="1461" cy="69"/>
                          </a:xfrm>
                          <a:custGeom>
                            <a:avLst/>
                            <a:gdLst>
                              <a:gd name="T0" fmla="*/ 0 w 1461"/>
                              <a:gd name="T1" fmla="*/ 0 h 69"/>
                              <a:gd name="T2" fmla="*/ 0 w 1461"/>
                              <a:gd name="T3" fmla="*/ 68 h 69"/>
                              <a:gd name="T4" fmla="*/ 1460 w 1461"/>
                              <a:gd name="T5" fmla="*/ 68 h 69"/>
                              <a:gd name="T6" fmla="*/ 0 w 1461"/>
                              <a:gd name="T7" fmla="*/ 0 h 69"/>
                            </a:gdLst>
                            <a:ahLst/>
                            <a:cxnLst>
                              <a:cxn ang="0">
                                <a:pos x="T0" y="T1"/>
                              </a:cxn>
                              <a:cxn ang="0">
                                <a:pos x="T2" y="T3"/>
                              </a:cxn>
                              <a:cxn ang="0">
                                <a:pos x="T4" y="T5"/>
                              </a:cxn>
                              <a:cxn ang="0">
                                <a:pos x="T6" y="T7"/>
                              </a:cxn>
                            </a:cxnLst>
                            <a:rect l="0" t="0" r="r" b="b"/>
                            <a:pathLst>
                              <a:path w="1461" h="69">
                                <a:moveTo>
                                  <a:pt x="0" y="0"/>
                                </a:moveTo>
                                <a:lnTo>
                                  <a:pt x="0" y="68"/>
                                </a:lnTo>
                                <a:lnTo>
                                  <a:pt x="1460" y="68"/>
                                </a:lnTo>
                                <a:lnTo>
                                  <a:pt x="0" y="0"/>
                                </a:lnTo>
                                <a:close/>
                              </a:path>
                            </a:pathLst>
                          </a:custGeom>
                          <a:solidFill>
                            <a:srgbClr val="FF7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58" name="Freeform 3930"/>
                        <wps:cNvSpPr>
                          <a:spLocks/>
                        </wps:cNvSpPr>
                        <wps:spPr bwMode="auto">
                          <a:xfrm>
                            <a:off x="3787" y="-2770"/>
                            <a:ext cx="1461" cy="69"/>
                          </a:xfrm>
                          <a:custGeom>
                            <a:avLst/>
                            <a:gdLst>
                              <a:gd name="T0" fmla="*/ 0 w 1461"/>
                              <a:gd name="T1" fmla="*/ 0 h 69"/>
                              <a:gd name="T2" fmla="*/ 0 w 1461"/>
                              <a:gd name="T3" fmla="*/ 68 h 69"/>
                              <a:gd name="T4" fmla="*/ 1460 w 1461"/>
                              <a:gd name="T5" fmla="*/ 68 h 69"/>
                              <a:gd name="T6" fmla="*/ 0 w 1461"/>
                              <a:gd name="T7" fmla="*/ 0 h 69"/>
                            </a:gdLst>
                            <a:ahLst/>
                            <a:cxnLst>
                              <a:cxn ang="0">
                                <a:pos x="T0" y="T1"/>
                              </a:cxn>
                              <a:cxn ang="0">
                                <a:pos x="T2" y="T3"/>
                              </a:cxn>
                              <a:cxn ang="0">
                                <a:pos x="T4" y="T5"/>
                              </a:cxn>
                              <a:cxn ang="0">
                                <a:pos x="T6" y="T7"/>
                              </a:cxn>
                            </a:cxnLst>
                            <a:rect l="0" t="0" r="r" b="b"/>
                            <a:pathLst>
                              <a:path w="1461" h="69">
                                <a:moveTo>
                                  <a:pt x="0" y="0"/>
                                </a:moveTo>
                                <a:lnTo>
                                  <a:pt x="0" y="68"/>
                                </a:lnTo>
                                <a:lnTo>
                                  <a:pt x="1460" y="68"/>
                                </a:lnTo>
                                <a:lnTo>
                                  <a:pt x="0" y="0"/>
                                </a:lnTo>
                                <a:close/>
                              </a:path>
                            </a:pathLst>
                          </a:custGeom>
                          <a:noFill/>
                          <a:ln w="762">
                            <a:solidFill>
                              <a:srgbClr val="FF7E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59" name="Freeform 3931"/>
                        <wps:cNvSpPr>
                          <a:spLocks/>
                        </wps:cNvSpPr>
                        <wps:spPr bwMode="auto">
                          <a:xfrm>
                            <a:off x="3787" y="-2770"/>
                            <a:ext cx="1461" cy="69"/>
                          </a:xfrm>
                          <a:custGeom>
                            <a:avLst/>
                            <a:gdLst>
                              <a:gd name="T0" fmla="*/ 1460 w 1461"/>
                              <a:gd name="T1" fmla="*/ 0 h 69"/>
                              <a:gd name="T2" fmla="*/ 0 w 1461"/>
                              <a:gd name="T3" fmla="*/ 0 h 69"/>
                              <a:gd name="T4" fmla="*/ 1460 w 1461"/>
                              <a:gd name="T5" fmla="*/ 68 h 69"/>
                              <a:gd name="T6" fmla="*/ 1460 w 1461"/>
                              <a:gd name="T7" fmla="*/ 0 h 69"/>
                            </a:gdLst>
                            <a:ahLst/>
                            <a:cxnLst>
                              <a:cxn ang="0">
                                <a:pos x="T0" y="T1"/>
                              </a:cxn>
                              <a:cxn ang="0">
                                <a:pos x="T2" y="T3"/>
                              </a:cxn>
                              <a:cxn ang="0">
                                <a:pos x="T4" y="T5"/>
                              </a:cxn>
                              <a:cxn ang="0">
                                <a:pos x="T6" y="T7"/>
                              </a:cxn>
                            </a:cxnLst>
                            <a:rect l="0" t="0" r="r" b="b"/>
                            <a:pathLst>
                              <a:path w="1461" h="69">
                                <a:moveTo>
                                  <a:pt x="1460" y="0"/>
                                </a:moveTo>
                                <a:lnTo>
                                  <a:pt x="0" y="0"/>
                                </a:lnTo>
                                <a:lnTo>
                                  <a:pt x="1460" y="68"/>
                                </a:lnTo>
                                <a:lnTo>
                                  <a:pt x="1460" y="0"/>
                                </a:lnTo>
                                <a:close/>
                              </a:path>
                            </a:pathLst>
                          </a:custGeom>
                          <a:solidFill>
                            <a:srgbClr val="FF7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60" name="Freeform 3932"/>
                        <wps:cNvSpPr>
                          <a:spLocks/>
                        </wps:cNvSpPr>
                        <wps:spPr bwMode="auto">
                          <a:xfrm>
                            <a:off x="3787" y="-2770"/>
                            <a:ext cx="1461" cy="69"/>
                          </a:xfrm>
                          <a:custGeom>
                            <a:avLst/>
                            <a:gdLst>
                              <a:gd name="T0" fmla="*/ 0 w 1461"/>
                              <a:gd name="T1" fmla="*/ 0 h 69"/>
                              <a:gd name="T2" fmla="*/ 1460 w 1461"/>
                              <a:gd name="T3" fmla="*/ 0 h 69"/>
                              <a:gd name="T4" fmla="*/ 1460 w 1461"/>
                              <a:gd name="T5" fmla="*/ 68 h 69"/>
                              <a:gd name="T6" fmla="*/ 0 w 1461"/>
                              <a:gd name="T7" fmla="*/ 0 h 69"/>
                            </a:gdLst>
                            <a:ahLst/>
                            <a:cxnLst>
                              <a:cxn ang="0">
                                <a:pos x="T0" y="T1"/>
                              </a:cxn>
                              <a:cxn ang="0">
                                <a:pos x="T2" y="T3"/>
                              </a:cxn>
                              <a:cxn ang="0">
                                <a:pos x="T4" y="T5"/>
                              </a:cxn>
                              <a:cxn ang="0">
                                <a:pos x="T6" y="T7"/>
                              </a:cxn>
                            </a:cxnLst>
                            <a:rect l="0" t="0" r="r" b="b"/>
                            <a:pathLst>
                              <a:path w="1461" h="69">
                                <a:moveTo>
                                  <a:pt x="0" y="0"/>
                                </a:moveTo>
                                <a:lnTo>
                                  <a:pt x="1460" y="0"/>
                                </a:lnTo>
                                <a:lnTo>
                                  <a:pt x="1460" y="68"/>
                                </a:lnTo>
                                <a:lnTo>
                                  <a:pt x="0" y="0"/>
                                </a:lnTo>
                                <a:close/>
                              </a:path>
                            </a:pathLst>
                          </a:custGeom>
                          <a:noFill/>
                          <a:ln w="762">
                            <a:solidFill>
                              <a:srgbClr val="FF7E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61" name="Freeform 3933"/>
                        <wps:cNvSpPr>
                          <a:spLocks/>
                        </wps:cNvSpPr>
                        <wps:spPr bwMode="auto">
                          <a:xfrm>
                            <a:off x="3787" y="-2770"/>
                            <a:ext cx="1461" cy="69"/>
                          </a:xfrm>
                          <a:custGeom>
                            <a:avLst/>
                            <a:gdLst>
                              <a:gd name="T0" fmla="*/ 0 w 1461"/>
                              <a:gd name="T1" fmla="*/ 68 h 69"/>
                              <a:gd name="T2" fmla="*/ 1460 w 1461"/>
                              <a:gd name="T3" fmla="*/ 68 h 69"/>
                              <a:gd name="T4" fmla="*/ 1460 w 1461"/>
                              <a:gd name="T5" fmla="*/ 0 h 69"/>
                              <a:gd name="T6" fmla="*/ 0 w 1461"/>
                              <a:gd name="T7" fmla="*/ 0 h 69"/>
                              <a:gd name="T8" fmla="*/ 0 w 1461"/>
                              <a:gd name="T9" fmla="*/ 68 h 69"/>
                            </a:gdLst>
                            <a:ahLst/>
                            <a:cxnLst>
                              <a:cxn ang="0">
                                <a:pos x="T0" y="T1"/>
                              </a:cxn>
                              <a:cxn ang="0">
                                <a:pos x="T2" y="T3"/>
                              </a:cxn>
                              <a:cxn ang="0">
                                <a:pos x="T4" y="T5"/>
                              </a:cxn>
                              <a:cxn ang="0">
                                <a:pos x="T6" y="T7"/>
                              </a:cxn>
                              <a:cxn ang="0">
                                <a:pos x="T8" y="T9"/>
                              </a:cxn>
                            </a:cxnLst>
                            <a:rect l="0" t="0" r="r" b="b"/>
                            <a:pathLst>
                              <a:path w="1461" h="69">
                                <a:moveTo>
                                  <a:pt x="0" y="68"/>
                                </a:moveTo>
                                <a:lnTo>
                                  <a:pt x="1460" y="68"/>
                                </a:lnTo>
                                <a:lnTo>
                                  <a:pt x="1460" y="0"/>
                                </a:lnTo>
                                <a:lnTo>
                                  <a:pt x="0" y="0"/>
                                </a:lnTo>
                                <a:lnTo>
                                  <a:pt x="0" y="68"/>
                                </a:lnTo>
                                <a:close/>
                              </a:path>
                            </a:pathLst>
                          </a:custGeom>
                          <a:noFill/>
                          <a:ln w="762">
                            <a:solidFill>
                              <a:srgbClr val="FF7E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62" name="Freeform 3934"/>
                        <wps:cNvSpPr>
                          <a:spLocks/>
                        </wps:cNvSpPr>
                        <wps:spPr bwMode="auto">
                          <a:xfrm>
                            <a:off x="4387" y="-2818"/>
                            <a:ext cx="95" cy="48"/>
                          </a:xfrm>
                          <a:custGeom>
                            <a:avLst/>
                            <a:gdLst>
                              <a:gd name="T0" fmla="*/ 0 w 95"/>
                              <a:gd name="T1" fmla="*/ 0 h 48"/>
                              <a:gd name="T2" fmla="*/ 0 w 95"/>
                              <a:gd name="T3" fmla="*/ 48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0" y="48"/>
                                </a:lnTo>
                                <a:lnTo>
                                  <a:pt x="94" y="48"/>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63" name="Freeform 3935"/>
                        <wps:cNvSpPr>
                          <a:spLocks/>
                        </wps:cNvSpPr>
                        <wps:spPr bwMode="auto">
                          <a:xfrm>
                            <a:off x="4387" y="-2818"/>
                            <a:ext cx="95" cy="48"/>
                          </a:xfrm>
                          <a:custGeom>
                            <a:avLst/>
                            <a:gdLst>
                              <a:gd name="T0" fmla="*/ 0 w 95"/>
                              <a:gd name="T1" fmla="*/ 0 h 48"/>
                              <a:gd name="T2" fmla="*/ 0 w 95"/>
                              <a:gd name="T3" fmla="*/ 48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0" y="48"/>
                                </a:lnTo>
                                <a:lnTo>
                                  <a:pt x="94"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64" name="Freeform 3936"/>
                        <wps:cNvSpPr>
                          <a:spLocks/>
                        </wps:cNvSpPr>
                        <wps:spPr bwMode="auto">
                          <a:xfrm>
                            <a:off x="4387" y="-2818"/>
                            <a:ext cx="95" cy="48"/>
                          </a:xfrm>
                          <a:custGeom>
                            <a:avLst/>
                            <a:gdLst>
                              <a:gd name="T0" fmla="*/ 94 w 95"/>
                              <a:gd name="T1" fmla="*/ 0 h 48"/>
                              <a:gd name="T2" fmla="*/ 0 w 95"/>
                              <a:gd name="T3" fmla="*/ 0 h 48"/>
                              <a:gd name="T4" fmla="*/ 94 w 95"/>
                              <a:gd name="T5" fmla="*/ 48 h 48"/>
                              <a:gd name="T6" fmla="*/ 94 w 95"/>
                              <a:gd name="T7" fmla="*/ 0 h 48"/>
                            </a:gdLst>
                            <a:ahLst/>
                            <a:cxnLst>
                              <a:cxn ang="0">
                                <a:pos x="T0" y="T1"/>
                              </a:cxn>
                              <a:cxn ang="0">
                                <a:pos x="T2" y="T3"/>
                              </a:cxn>
                              <a:cxn ang="0">
                                <a:pos x="T4" y="T5"/>
                              </a:cxn>
                              <a:cxn ang="0">
                                <a:pos x="T6" y="T7"/>
                              </a:cxn>
                            </a:cxnLst>
                            <a:rect l="0" t="0" r="r" b="b"/>
                            <a:pathLst>
                              <a:path w="95" h="48">
                                <a:moveTo>
                                  <a:pt x="94" y="0"/>
                                </a:moveTo>
                                <a:lnTo>
                                  <a:pt x="0" y="0"/>
                                </a:lnTo>
                                <a:lnTo>
                                  <a:pt x="94" y="48"/>
                                </a:lnTo>
                                <a:lnTo>
                                  <a:pt x="94"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65" name="Freeform 3937"/>
                        <wps:cNvSpPr>
                          <a:spLocks/>
                        </wps:cNvSpPr>
                        <wps:spPr bwMode="auto">
                          <a:xfrm>
                            <a:off x="4387" y="-2818"/>
                            <a:ext cx="95" cy="48"/>
                          </a:xfrm>
                          <a:custGeom>
                            <a:avLst/>
                            <a:gdLst>
                              <a:gd name="T0" fmla="*/ 0 w 95"/>
                              <a:gd name="T1" fmla="*/ 0 h 48"/>
                              <a:gd name="T2" fmla="*/ 94 w 95"/>
                              <a:gd name="T3" fmla="*/ 0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94" y="0"/>
                                </a:lnTo>
                                <a:lnTo>
                                  <a:pt x="94"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66" name="Freeform 3938"/>
                        <wps:cNvSpPr>
                          <a:spLocks/>
                        </wps:cNvSpPr>
                        <wps:spPr bwMode="auto">
                          <a:xfrm>
                            <a:off x="3850" y="-2818"/>
                            <a:ext cx="95" cy="48"/>
                          </a:xfrm>
                          <a:custGeom>
                            <a:avLst/>
                            <a:gdLst>
                              <a:gd name="T0" fmla="*/ 0 w 95"/>
                              <a:gd name="T1" fmla="*/ 0 h 48"/>
                              <a:gd name="T2" fmla="*/ 0 w 95"/>
                              <a:gd name="T3" fmla="*/ 48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0" y="48"/>
                                </a:lnTo>
                                <a:lnTo>
                                  <a:pt x="94" y="48"/>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67" name="Freeform 3939"/>
                        <wps:cNvSpPr>
                          <a:spLocks/>
                        </wps:cNvSpPr>
                        <wps:spPr bwMode="auto">
                          <a:xfrm>
                            <a:off x="3850" y="-2818"/>
                            <a:ext cx="95" cy="48"/>
                          </a:xfrm>
                          <a:custGeom>
                            <a:avLst/>
                            <a:gdLst>
                              <a:gd name="T0" fmla="*/ 0 w 95"/>
                              <a:gd name="T1" fmla="*/ 0 h 48"/>
                              <a:gd name="T2" fmla="*/ 0 w 95"/>
                              <a:gd name="T3" fmla="*/ 48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0" y="48"/>
                                </a:lnTo>
                                <a:lnTo>
                                  <a:pt x="94"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68" name="Freeform 3940"/>
                        <wps:cNvSpPr>
                          <a:spLocks/>
                        </wps:cNvSpPr>
                        <wps:spPr bwMode="auto">
                          <a:xfrm>
                            <a:off x="3850" y="-2818"/>
                            <a:ext cx="95" cy="48"/>
                          </a:xfrm>
                          <a:custGeom>
                            <a:avLst/>
                            <a:gdLst>
                              <a:gd name="T0" fmla="*/ 94 w 95"/>
                              <a:gd name="T1" fmla="*/ 0 h 48"/>
                              <a:gd name="T2" fmla="*/ 0 w 95"/>
                              <a:gd name="T3" fmla="*/ 0 h 48"/>
                              <a:gd name="T4" fmla="*/ 94 w 95"/>
                              <a:gd name="T5" fmla="*/ 48 h 48"/>
                              <a:gd name="T6" fmla="*/ 94 w 95"/>
                              <a:gd name="T7" fmla="*/ 0 h 48"/>
                            </a:gdLst>
                            <a:ahLst/>
                            <a:cxnLst>
                              <a:cxn ang="0">
                                <a:pos x="T0" y="T1"/>
                              </a:cxn>
                              <a:cxn ang="0">
                                <a:pos x="T2" y="T3"/>
                              </a:cxn>
                              <a:cxn ang="0">
                                <a:pos x="T4" y="T5"/>
                              </a:cxn>
                              <a:cxn ang="0">
                                <a:pos x="T6" y="T7"/>
                              </a:cxn>
                            </a:cxnLst>
                            <a:rect l="0" t="0" r="r" b="b"/>
                            <a:pathLst>
                              <a:path w="95" h="48">
                                <a:moveTo>
                                  <a:pt x="94" y="0"/>
                                </a:moveTo>
                                <a:lnTo>
                                  <a:pt x="0" y="0"/>
                                </a:lnTo>
                                <a:lnTo>
                                  <a:pt x="94" y="48"/>
                                </a:lnTo>
                                <a:lnTo>
                                  <a:pt x="94"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69" name="Freeform 3941"/>
                        <wps:cNvSpPr>
                          <a:spLocks/>
                        </wps:cNvSpPr>
                        <wps:spPr bwMode="auto">
                          <a:xfrm>
                            <a:off x="3850" y="-2818"/>
                            <a:ext cx="95" cy="48"/>
                          </a:xfrm>
                          <a:custGeom>
                            <a:avLst/>
                            <a:gdLst>
                              <a:gd name="T0" fmla="*/ 0 w 95"/>
                              <a:gd name="T1" fmla="*/ 0 h 48"/>
                              <a:gd name="T2" fmla="*/ 94 w 95"/>
                              <a:gd name="T3" fmla="*/ 0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94" y="0"/>
                                </a:lnTo>
                                <a:lnTo>
                                  <a:pt x="94"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70" name="Freeform 3942"/>
                        <wps:cNvSpPr>
                          <a:spLocks/>
                        </wps:cNvSpPr>
                        <wps:spPr bwMode="auto">
                          <a:xfrm>
                            <a:off x="5083" y="-2818"/>
                            <a:ext cx="95" cy="48"/>
                          </a:xfrm>
                          <a:custGeom>
                            <a:avLst/>
                            <a:gdLst>
                              <a:gd name="T0" fmla="*/ 0 w 95"/>
                              <a:gd name="T1" fmla="*/ 0 h 48"/>
                              <a:gd name="T2" fmla="*/ 0 w 95"/>
                              <a:gd name="T3" fmla="*/ 48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0" y="48"/>
                                </a:lnTo>
                                <a:lnTo>
                                  <a:pt x="94" y="48"/>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71" name="Freeform 3943"/>
                        <wps:cNvSpPr>
                          <a:spLocks/>
                        </wps:cNvSpPr>
                        <wps:spPr bwMode="auto">
                          <a:xfrm>
                            <a:off x="5083" y="-2818"/>
                            <a:ext cx="95" cy="48"/>
                          </a:xfrm>
                          <a:custGeom>
                            <a:avLst/>
                            <a:gdLst>
                              <a:gd name="T0" fmla="*/ 0 w 95"/>
                              <a:gd name="T1" fmla="*/ 0 h 48"/>
                              <a:gd name="T2" fmla="*/ 0 w 95"/>
                              <a:gd name="T3" fmla="*/ 48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0" y="48"/>
                                </a:lnTo>
                                <a:lnTo>
                                  <a:pt x="94"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72" name="Freeform 3944"/>
                        <wps:cNvSpPr>
                          <a:spLocks/>
                        </wps:cNvSpPr>
                        <wps:spPr bwMode="auto">
                          <a:xfrm>
                            <a:off x="5083" y="-2818"/>
                            <a:ext cx="95" cy="48"/>
                          </a:xfrm>
                          <a:custGeom>
                            <a:avLst/>
                            <a:gdLst>
                              <a:gd name="T0" fmla="*/ 94 w 95"/>
                              <a:gd name="T1" fmla="*/ 0 h 48"/>
                              <a:gd name="T2" fmla="*/ 0 w 95"/>
                              <a:gd name="T3" fmla="*/ 0 h 48"/>
                              <a:gd name="T4" fmla="*/ 94 w 95"/>
                              <a:gd name="T5" fmla="*/ 48 h 48"/>
                              <a:gd name="T6" fmla="*/ 94 w 95"/>
                              <a:gd name="T7" fmla="*/ 0 h 48"/>
                            </a:gdLst>
                            <a:ahLst/>
                            <a:cxnLst>
                              <a:cxn ang="0">
                                <a:pos x="T0" y="T1"/>
                              </a:cxn>
                              <a:cxn ang="0">
                                <a:pos x="T2" y="T3"/>
                              </a:cxn>
                              <a:cxn ang="0">
                                <a:pos x="T4" y="T5"/>
                              </a:cxn>
                              <a:cxn ang="0">
                                <a:pos x="T6" y="T7"/>
                              </a:cxn>
                            </a:cxnLst>
                            <a:rect l="0" t="0" r="r" b="b"/>
                            <a:pathLst>
                              <a:path w="95" h="48">
                                <a:moveTo>
                                  <a:pt x="94" y="0"/>
                                </a:moveTo>
                                <a:lnTo>
                                  <a:pt x="0" y="0"/>
                                </a:lnTo>
                                <a:lnTo>
                                  <a:pt x="94" y="48"/>
                                </a:lnTo>
                                <a:lnTo>
                                  <a:pt x="94"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73" name="Freeform 3945"/>
                        <wps:cNvSpPr>
                          <a:spLocks/>
                        </wps:cNvSpPr>
                        <wps:spPr bwMode="auto">
                          <a:xfrm>
                            <a:off x="5083" y="-2818"/>
                            <a:ext cx="95" cy="48"/>
                          </a:xfrm>
                          <a:custGeom>
                            <a:avLst/>
                            <a:gdLst>
                              <a:gd name="T0" fmla="*/ 0 w 95"/>
                              <a:gd name="T1" fmla="*/ 0 h 48"/>
                              <a:gd name="T2" fmla="*/ 94 w 95"/>
                              <a:gd name="T3" fmla="*/ 0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94" y="0"/>
                                </a:lnTo>
                                <a:lnTo>
                                  <a:pt x="94"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74" name="Freeform 3946"/>
                        <wps:cNvSpPr>
                          <a:spLocks/>
                        </wps:cNvSpPr>
                        <wps:spPr bwMode="auto">
                          <a:xfrm>
                            <a:off x="4545" y="-2818"/>
                            <a:ext cx="95" cy="48"/>
                          </a:xfrm>
                          <a:custGeom>
                            <a:avLst/>
                            <a:gdLst>
                              <a:gd name="T0" fmla="*/ 0 w 95"/>
                              <a:gd name="T1" fmla="*/ 0 h 48"/>
                              <a:gd name="T2" fmla="*/ 0 w 95"/>
                              <a:gd name="T3" fmla="*/ 48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0" y="48"/>
                                </a:lnTo>
                                <a:lnTo>
                                  <a:pt x="94" y="48"/>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75" name="Freeform 3947"/>
                        <wps:cNvSpPr>
                          <a:spLocks/>
                        </wps:cNvSpPr>
                        <wps:spPr bwMode="auto">
                          <a:xfrm>
                            <a:off x="4545" y="-2818"/>
                            <a:ext cx="95" cy="48"/>
                          </a:xfrm>
                          <a:custGeom>
                            <a:avLst/>
                            <a:gdLst>
                              <a:gd name="T0" fmla="*/ 0 w 95"/>
                              <a:gd name="T1" fmla="*/ 0 h 48"/>
                              <a:gd name="T2" fmla="*/ 0 w 95"/>
                              <a:gd name="T3" fmla="*/ 48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0" y="48"/>
                                </a:lnTo>
                                <a:lnTo>
                                  <a:pt x="94"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76" name="Freeform 3948"/>
                        <wps:cNvSpPr>
                          <a:spLocks/>
                        </wps:cNvSpPr>
                        <wps:spPr bwMode="auto">
                          <a:xfrm>
                            <a:off x="4545" y="-2818"/>
                            <a:ext cx="95" cy="48"/>
                          </a:xfrm>
                          <a:custGeom>
                            <a:avLst/>
                            <a:gdLst>
                              <a:gd name="T0" fmla="*/ 94 w 95"/>
                              <a:gd name="T1" fmla="*/ 0 h 48"/>
                              <a:gd name="T2" fmla="*/ 0 w 95"/>
                              <a:gd name="T3" fmla="*/ 0 h 48"/>
                              <a:gd name="T4" fmla="*/ 94 w 95"/>
                              <a:gd name="T5" fmla="*/ 48 h 48"/>
                              <a:gd name="T6" fmla="*/ 94 w 95"/>
                              <a:gd name="T7" fmla="*/ 0 h 48"/>
                            </a:gdLst>
                            <a:ahLst/>
                            <a:cxnLst>
                              <a:cxn ang="0">
                                <a:pos x="T0" y="T1"/>
                              </a:cxn>
                              <a:cxn ang="0">
                                <a:pos x="T2" y="T3"/>
                              </a:cxn>
                              <a:cxn ang="0">
                                <a:pos x="T4" y="T5"/>
                              </a:cxn>
                              <a:cxn ang="0">
                                <a:pos x="T6" y="T7"/>
                              </a:cxn>
                            </a:cxnLst>
                            <a:rect l="0" t="0" r="r" b="b"/>
                            <a:pathLst>
                              <a:path w="95" h="48">
                                <a:moveTo>
                                  <a:pt x="94" y="0"/>
                                </a:moveTo>
                                <a:lnTo>
                                  <a:pt x="0" y="0"/>
                                </a:lnTo>
                                <a:lnTo>
                                  <a:pt x="94" y="48"/>
                                </a:lnTo>
                                <a:lnTo>
                                  <a:pt x="94"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77" name="Freeform 3949"/>
                        <wps:cNvSpPr>
                          <a:spLocks/>
                        </wps:cNvSpPr>
                        <wps:spPr bwMode="auto">
                          <a:xfrm>
                            <a:off x="4545" y="-2818"/>
                            <a:ext cx="95" cy="48"/>
                          </a:xfrm>
                          <a:custGeom>
                            <a:avLst/>
                            <a:gdLst>
                              <a:gd name="T0" fmla="*/ 0 w 95"/>
                              <a:gd name="T1" fmla="*/ 0 h 48"/>
                              <a:gd name="T2" fmla="*/ 94 w 95"/>
                              <a:gd name="T3" fmla="*/ 0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94" y="0"/>
                                </a:lnTo>
                                <a:lnTo>
                                  <a:pt x="94"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78" name="Freeform 3950"/>
                        <wps:cNvSpPr>
                          <a:spLocks/>
                        </wps:cNvSpPr>
                        <wps:spPr bwMode="auto">
                          <a:xfrm>
                            <a:off x="3430" y="-2769"/>
                            <a:ext cx="302" cy="20"/>
                          </a:xfrm>
                          <a:custGeom>
                            <a:avLst/>
                            <a:gdLst>
                              <a:gd name="T0" fmla="*/ 0 w 302"/>
                              <a:gd name="T1" fmla="*/ 0 h 20"/>
                              <a:gd name="T2" fmla="*/ 301 w 302"/>
                              <a:gd name="T3" fmla="*/ 0 h 20"/>
                            </a:gdLst>
                            <a:ahLst/>
                            <a:cxnLst>
                              <a:cxn ang="0">
                                <a:pos x="T0" y="T1"/>
                              </a:cxn>
                              <a:cxn ang="0">
                                <a:pos x="T2" y="T3"/>
                              </a:cxn>
                            </a:cxnLst>
                            <a:rect l="0" t="0" r="r" b="b"/>
                            <a:pathLst>
                              <a:path w="302" h="20">
                                <a:moveTo>
                                  <a:pt x="0" y="0"/>
                                </a:moveTo>
                                <a:lnTo>
                                  <a:pt x="301" y="0"/>
                                </a:lnTo>
                              </a:path>
                            </a:pathLst>
                          </a:custGeom>
                          <a:noFill/>
                          <a:ln w="203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79" name="Freeform 3951"/>
                        <wps:cNvSpPr>
                          <a:spLocks/>
                        </wps:cNvSpPr>
                        <wps:spPr bwMode="auto">
                          <a:xfrm>
                            <a:off x="3469" y="-2694"/>
                            <a:ext cx="20" cy="736"/>
                          </a:xfrm>
                          <a:custGeom>
                            <a:avLst/>
                            <a:gdLst>
                              <a:gd name="T0" fmla="*/ 0 w 20"/>
                              <a:gd name="T1" fmla="*/ 0 h 736"/>
                              <a:gd name="T2" fmla="*/ 0 w 20"/>
                              <a:gd name="T3" fmla="*/ 735 h 736"/>
                            </a:gdLst>
                            <a:ahLst/>
                            <a:cxnLst>
                              <a:cxn ang="0">
                                <a:pos x="T0" y="T1"/>
                              </a:cxn>
                              <a:cxn ang="0">
                                <a:pos x="T2" y="T3"/>
                              </a:cxn>
                            </a:cxnLst>
                            <a:rect l="0" t="0" r="r" b="b"/>
                            <a:pathLst>
                              <a:path w="20" h="736">
                                <a:moveTo>
                                  <a:pt x="0" y="0"/>
                                </a:moveTo>
                                <a:lnTo>
                                  <a:pt x="0" y="735"/>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80" name="Freeform 3952"/>
                        <wps:cNvSpPr>
                          <a:spLocks/>
                        </wps:cNvSpPr>
                        <wps:spPr bwMode="auto">
                          <a:xfrm>
                            <a:off x="3455" y="-2770"/>
                            <a:ext cx="26" cy="76"/>
                          </a:xfrm>
                          <a:custGeom>
                            <a:avLst/>
                            <a:gdLst>
                              <a:gd name="T0" fmla="*/ 13 w 26"/>
                              <a:gd name="T1" fmla="*/ 0 h 76"/>
                              <a:gd name="T2" fmla="*/ 0 w 26"/>
                              <a:gd name="T3" fmla="*/ 75 h 76"/>
                              <a:gd name="T4" fmla="*/ 25 w 26"/>
                              <a:gd name="T5" fmla="*/ 75 h 76"/>
                              <a:gd name="T6" fmla="*/ 13 w 26"/>
                              <a:gd name="T7" fmla="*/ 0 h 76"/>
                            </a:gdLst>
                            <a:ahLst/>
                            <a:cxnLst>
                              <a:cxn ang="0">
                                <a:pos x="T0" y="T1"/>
                              </a:cxn>
                              <a:cxn ang="0">
                                <a:pos x="T2" y="T3"/>
                              </a:cxn>
                              <a:cxn ang="0">
                                <a:pos x="T4" y="T5"/>
                              </a:cxn>
                              <a:cxn ang="0">
                                <a:pos x="T6" y="T7"/>
                              </a:cxn>
                            </a:cxnLst>
                            <a:rect l="0" t="0" r="r" b="b"/>
                            <a:pathLst>
                              <a:path w="26" h="76">
                                <a:moveTo>
                                  <a:pt x="13" y="0"/>
                                </a:moveTo>
                                <a:lnTo>
                                  <a:pt x="0" y="75"/>
                                </a:lnTo>
                                <a:lnTo>
                                  <a:pt x="25" y="75"/>
                                </a:lnTo>
                                <a:lnTo>
                                  <a:pt x="13"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81" name="Freeform 3953"/>
                        <wps:cNvSpPr>
                          <a:spLocks/>
                        </wps:cNvSpPr>
                        <wps:spPr bwMode="auto">
                          <a:xfrm>
                            <a:off x="3455" y="-2770"/>
                            <a:ext cx="26" cy="76"/>
                          </a:xfrm>
                          <a:custGeom>
                            <a:avLst/>
                            <a:gdLst>
                              <a:gd name="T0" fmla="*/ 0 w 26"/>
                              <a:gd name="T1" fmla="*/ 75 h 76"/>
                              <a:gd name="T2" fmla="*/ 25 w 26"/>
                              <a:gd name="T3" fmla="*/ 75 h 76"/>
                              <a:gd name="T4" fmla="*/ 13 w 26"/>
                              <a:gd name="T5" fmla="*/ 0 h 76"/>
                              <a:gd name="T6" fmla="*/ 0 w 26"/>
                              <a:gd name="T7" fmla="*/ 75 h 76"/>
                            </a:gdLst>
                            <a:ahLst/>
                            <a:cxnLst>
                              <a:cxn ang="0">
                                <a:pos x="T0" y="T1"/>
                              </a:cxn>
                              <a:cxn ang="0">
                                <a:pos x="T2" y="T3"/>
                              </a:cxn>
                              <a:cxn ang="0">
                                <a:pos x="T4" y="T5"/>
                              </a:cxn>
                              <a:cxn ang="0">
                                <a:pos x="T6" y="T7"/>
                              </a:cxn>
                            </a:cxnLst>
                            <a:rect l="0" t="0" r="r" b="b"/>
                            <a:pathLst>
                              <a:path w="26" h="76">
                                <a:moveTo>
                                  <a:pt x="0" y="75"/>
                                </a:moveTo>
                                <a:lnTo>
                                  <a:pt x="25" y="75"/>
                                </a:lnTo>
                                <a:lnTo>
                                  <a:pt x="13" y="0"/>
                                </a:lnTo>
                                <a:lnTo>
                                  <a:pt x="0" y="75"/>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82" name="Freeform 3954"/>
                        <wps:cNvSpPr>
                          <a:spLocks/>
                        </wps:cNvSpPr>
                        <wps:spPr bwMode="auto">
                          <a:xfrm>
                            <a:off x="3455" y="-1959"/>
                            <a:ext cx="26" cy="77"/>
                          </a:xfrm>
                          <a:custGeom>
                            <a:avLst/>
                            <a:gdLst>
                              <a:gd name="T0" fmla="*/ 25 w 26"/>
                              <a:gd name="T1" fmla="*/ 0 h 77"/>
                              <a:gd name="T2" fmla="*/ 0 w 26"/>
                              <a:gd name="T3" fmla="*/ 0 h 77"/>
                              <a:gd name="T4" fmla="*/ 13 w 26"/>
                              <a:gd name="T5" fmla="*/ 76 h 77"/>
                              <a:gd name="T6" fmla="*/ 25 w 26"/>
                              <a:gd name="T7" fmla="*/ 0 h 77"/>
                            </a:gdLst>
                            <a:ahLst/>
                            <a:cxnLst>
                              <a:cxn ang="0">
                                <a:pos x="T0" y="T1"/>
                              </a:cxn>
                              <a:cxn ang="0">
                                <a:pos x="T2" y="T3"/>
                              </a:cxn>
                              <a:cxn ang="0">
                                <a:pos x="T4" y="T5"/>
                              </a:cxn>
                              <a:cxn ang="0">
                                <a:pos x="T6" y="T7"/>
                              </a:cxn>
                            </a:cxnLst>
                            <a:rect l="0" t="0" r="r" b="b"/>
                            <a:pathLst>
                              <a:path w="26" h="77">
                                <a:moveTo>
                                  <a:pt x="25" y="0"/>
                                </a:moveTo>
                                <a:lnTo>
                                  <a:pt x="0" y="0"/>
                                </a:lnTo>
                                <a:lnTo>
                                  <a:pt x="13" y="76"/>
                                </a:lnTo>
                                <a:lnTo>
                                  <a:pt x="25"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83" name="Freeform 3955"/>
                        <wps:cNvSpPr>
                          <a:spLocks/>
                        </wps:cNvSpPr>
                        <wps:spPr bwMode="auto">
                          <a:xfrm>
                            <a:off x="3455" y="-1959"/>
                            <a:ext cx="26" cy="77"/>
                          </a:xfrm>
                          <a:custGeom>
                            <a:avLst/>
                            <a:gdLst>
                              <a:gd name="T0" fmla="*/ 0 w 26"/>
                              <a:gd name="T1" fmla="*/ 0 h 77"/>
                              <a:gd name="T2" fmla="*/ 25 w 26"/>
                              <a:gd name="T3" fmla="*/ 0 h 77"/>
                              <a:gd name="T4" fmla="*/ 13 w 26"/>
                              <a:gd name="T5" fmla="*/ 76 h 77"/>
                              <a:gd name="T6" fmla="*/ 0 w 26"/>
                              <a:gd name="T7" fmla="*/ 0 h 77"/>
                            </a:gdLst>
                            <a:ahLst/>
                            <a:cxnLst>
                              <a:cxn ang="0">
                                <a:pos x="T0" y="T1"/>
                              </a:cxn>
                              <a:cxn ang="0">
                                <a:pos x="T2" y="T3"/>
                              </a:cxn>
                              <a:cxn ang="0">
                                <a:pos x="T4" y="T5"/>
                              </a:cxn>
                              <a:cxn ang="0">
                                <a:pos x="T6" y="T7"/>
                              </a:cxn>
                            </a:cxnLst>
                            <a:rect l="0" t="0" r="r" b="b"/>
                            <a:pathLst>
                              <a:path w="26" h="77">
                                <a:moveTo>
                                  <a:pt x="0" y="0"/>
                                </a:moveTo>
                                <a:lnTo>
                                  <a:pt x="25" y="0"/>
                                </a:lnTo>
                                <a:lnTo>
                                  <a:pt x="13" y="76"/>
                                </a:lnTo>
                                <a:lnTo>
                                  <a:pt x="0"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84" name="Freeform 3956"/>
                        <wps:cNvSpPr>
                          <a:spLocks/>
                        </wps:cNvSpPr>
                        <wps:spPr bwMode="auto">
                          <a:xfrm>
                            <a:off x="3597" y="-2700"/>
                            <a:ext cx="135" cy="20"/>
                          </a:xfrm>
                          <a:custGeom>
                            <a:avLst/>
                            <a:gdLst>
                              <a:gd name="T0" fmla="*/ 0 w 135"/>
                              <a:gd name="T1" fmla="*/ 0 h 20"/>
                              <a:gd name="T2" fmla="*/ 134 w 135"/>
                              <a:gd name="T3" fmla="*/ 0 h 20"/>
                            </a:gdLst>
                            <a:ahLst/>
                            <a:cxnLst>
                              <a:cxn ang="0">
                                <a:pos x="T0" y="T1"/>
                              </a:cxn>
                              <a:cxn ang="0">
                                <a:pos x="T2" y="T3"/>
                              </a:cxn>
                            </a:cxnLst>
                            <a:rect l="0" t="0" r="r" b="b"/>
                            <a:pathLst>
                              <a:path w="135" h="20">
                                <a:moveTo>
                                  <a:pt x="0" y="0"/>
                                </a:moveTo>
                                <a:lnTo>
                                  <a:pt x="134" y="0"/>
                                </a:lnTo>
                              </a:path>
                            </a:pathLst>
                          </a:custGeom>
                          <a:noFill/>
                          <a:ln w="2539">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85" name="Freeform 3957"/>
                        <wps:cNvSpPr>
                          <a:spLocks/>
                        </wps:cNvSpPr>
                        <wps:spPr bwMode="auto">
                          <a:xfrm>
                            <a:off x="3597" y="-2611"/>
                            <a:ext cx="135" cy="20"/>
                          </a:xfrm>
                          <a:custGeom>
                            <a:avLst/>
                            <a:gdLst>
                              <a:gd name="T0" fmla="*/ 0 w 135"/>
                              <a:gd name="T1" fmla="*/ 0 h 20"/>
                              <a:gd name="T2" fmla="*/ 134 w 135"/>
                              <a:gd name="T3" fmla="*/ 0 h 20"/>
                            </a:gdLst>
                            <a:ahLst/>
                            <a:cxnLst>
                              <a:cxn ang="0">
                                <a:pos x="T0" y="T1"/>
                              </a:cxn>
                              <a:cxn ang="0">
                                <a:pos x="T2" y="T3"/>
                              </a:cxn>
                            </a:cxnLst>
                            <a:rect l="0" t="0" r="r" b="b"/>
                            <a:pathLst>
                              <a:path w="135" h="20">
                                <a:moveTo>
                                  <a:pt x="0" y="0"/>
                                </a:moveTo>
                                <a:lnTo>
                                  <a:pt x="134" y="0"/>
                                </a:lnTo>
                              </a:path>
                            </a:pathLst>
                          </a:custGeom>
                          <a:noFill/>
                          <a:ln w="2031">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86" name="Freeform 3958"/>
                        <wps:cNvSpPr>
                          <a:spLocks/>
                        </wps:cNvSpPr>
                        <wps:spPr bwMode="auto">
                          <a:xfrm>
                            <a:off x="3634" y="-2853"/>
                            <a:ext cx="20" cy="76"/>
                          </a:xfrm>
                          <a:custGeom>
                            <a:avLst/>
                            <a:gdLst>
                              <a:gd name="T0" fmla="*/ 0 w 20"/>
                              <a:gd name="T1" fmla="*/ 75 h 76"/>
                              <a:gd name="T2" fmla="*/ 0 w 20"/>
                              <a:gd name="T3" fmla="*/ 0 h 76"/>
                            </a:gdLst>
                            <a:ahLst/>
                            <a:cxnLst>
                              <a:cxn ang="0">
                                <a:pos x="T0" y="T1"/>
                              </a:cxn>
                              <a:cxn ang="0">
                                <a:pos x="T2" y="T3"/>
                              </a:cxn>
                            </a:cxnLst>
                            <a:rect l="0" t="0" r="r" b="b"/>
                            <a:pathLst>
                              <a:path w="20" h="76">
                                <a:moveTo>
                                  <a:pt x="0" y="75"/>
                                </a:moveTo>
                                <a:lnTo>
                                  <a:pt x="0" y="0"/>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87" name="Freeform 3959"/>
                        <wps:cNvSpPr>
                          <a:spLocks/>
                        </wps:cNvSpPr>
                        <wps:spPr bwMode="auto">
                          <a:xfrm>
                            <a:off x="3634" y="-2536"/>
                            <a:ext cx="20" cy="266"/>
                          </a:xfrm>
                          <a:custGeom>
                            <a:avLst/>
                            <a:gdLst>
                              <a:gd name="T0" fmla="*/ 0 w 20"/>
                              <a:gd name="T1" fmla="*/ 0 h 266"/>
                              <a:gd name="T2" fmla="*/ 0 w 20"/>
                              <a:gd name="T3" fmla="*/ 265 h 266"/>
                            </a:gdLst>
                            <a:ahLst/>
                            <a:cxnLst>
                              <a:cxn ang="0">
                                <a:pos x="T0" y="T1"/>
                              </a:cxn>
                              <a:cxn ang="0">
                                <a:pos x="T2" y="T3"/>
                              </a:cxn>
                            </a:cxnLst>
                            <a:rect l="0" t="0" r="r" b="b"/>
                            <a:pathLst>
                              <a:path w="20" h="266">
                                <a:moveTo>
                                  <a:pt x="0" y="0"/>
                                </a:moveTo>
                                <a:lnTo>
                                  <a:pt x="0" y="265"/>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88" name="Freeform 3960"/>
                        <wps:cNvSpPr>
                          <a:spLocks/>
                        </wps:cNvSpPr>
                        <wps:spPr bwMode="auto">
                          <a:xfrm>
                            <a:off x="3634" y="-2701"/>
                            <a:ext cx="20" cy="90"/>
                          </a:xfrm>
                          <a:custGeom>
                            <a:avLst/>
                            <a:gdLst>
                              <a:gd name="T0" fmla="*/ 0 w 20"/>
                              <a:gd name="T1" fmla="*/ 0 h 90"/>
                              <a:gd name="T2" fmla="*/ 0 w 20"/>
                              <a:gd name="T3" fmla="*/ 90 h 90"/>
                            </a:gdLst>
                            <a:ahLst/>
                            <a:cxnLst>
                              <a:cxn ang="0">
                                <a:pos x="T0" y="T1"/>
                              </a:cxn>
                              <a:cxn ang="0">
                                <a:pos x="T2" y="T3"/>
                              </a:cxn>
                            </a:cxnLst>
                            <a:rect l="0" t="0" r="r" b="b"/>
                            <a:pathLst>
                              <a:path w="20" h="90">
                                <a:moveTo>
                                  <a:pt x="0" y="0"/>
                                </a:moveTo>
                                <a:lnTo>
                                  <a:pt x="0" y="90"/>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89" name="Freeform 3961"/>
                        <wps:cNvSpPr>
                          <a:spLocks/>
                        </wps:cNvSpPr>
                        <wps:spPr bwMode="auto">
                          <a:xfrm>
                            <a:off x="3622" y="-2777"/>
                            <a:ext cx="26" cy="76"/>
                          </a:xfrm>
                          <a:custGeom>
                            <a:avLst/>
                            <a:gdLst>
                              <a:gd name="T0" fmla="*/ 25 w 26"/>
                              <a:gd name="T1" fmla="*/ 0 h 76"/>
                              <a:gd name="T2" fmla="*/ 0 w 26"/>
                              <a:gd name="T3" fmla="*/ 0 h 76"/>
                              <a:gd name="T4" fmla="*/ 12 w 26"/>
                              <a:gd name="T5" fmla="*/ 75 h 76"/>
                              <a:gd name="T6" fmla="*/ 25 w 26"/>
                              <a:gd name="T7" fmla="*/ 0 h 76"/>
                            </a:gdLst>
                            <a:ahLst/>
                            <a:cxnLst>
                              <a:cxn ang="0">
                                <a:pos x="T0" y="T1"/>
                              </a:cxn>
                              <a:cxn ang="0">
                                <a:pos x="T2" y="T3"/>
                              </a:cxn>
                              <a:cxn ang="0">
                                <a:pos x="T4" y="T5"/>
                              </a:cxn>
                              <a:cxn ang="0">
                                <a:pos x="T6" y="T7"/>
                              </a:cxn>
                            </a:cxnLst>
                            <a:rect l="0" t="0" r="r" b="b"/>
                            <a:pathLst>
                              <a:path w="26" h="76">
                                <a:moveTo>
                                  <a:pt x="25" y="0"/>
                                </a:moveTo>
                                <a:lnTo>
                                  <a:pt x="0" y="0"/>
                                </a:lnTo>
                                <a:lnTo>
                                  <a:pt x="12" y="75"/>
                                </a:lnTo>
                                <a:lnTo>
                                  <a:pt x="25"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90" name="Freeform 3962"/>
                        <wps:cNvSpPr>
                          <a:spLocks/>
                        </wps:cNvSpPr>
                        <wps:spPr bwMode="auto">
                          <a:xfrm>
                            <a:off x="3622" y="-2777"/>
                            <a:ext cx="26" cy="76"/>
                          </a:xfrm>
                          <a:custGeom>
                            <a:avLst/>
                            <a:gdLst>
                              <a:gd name="T0" fmla="*/ 0 w 26"/>
                              <a:gd name="T1" fmla="*/ 0 h 76"/>
                              <a:gd name="T2" fmla="*/ 25 w 26"/>
                              <a:gd name="T3" fmla="*/ 0 h 76"/>
                              <a:gd name="T4" fmla="*/ 12 w 26"/>
                              <a:gd name="T5" fmla="*/ 75 h 76"/>
                              <a:gd name="T6" fmla="*/ 0 w 26"/>
                              <a:gd name="T7" fmla="*/ 0 h 76"/>
                            </a:gdLst>
                            <a:ahLst/>
                            <a:cxnLst>
                              <a:cxn ang="0">
                                <a:pos x="T0" y="T1"/>
                              </a:cxn>
                              <a:cxn ang="0">
                                <a:pos x="T2" y="T3"/>
                              </a:cxn>
                              <a:cxn ang="0">
                                <a:pos x="T4" y="T5"/>
                              </a:cxn>
                              <a:cxn ang="0">
                                <a:pos x="T6" y="T7"/>
                              </a:cxn>
                            </a:cxnLst>
                            <a:rect l="0" t="0" r="r" b="b"/>
                            <a:pathLst>
                              <a:path w="26" h="76">
                                <a:moveTo>
                                  <a:pt x="0" y="0"/>
                                </a:moveTo>
                                <a:lnTo>
                                  <a:pt x="25" y="0"/>
                                </a:lnTo>
                                <a:lnTo>
                                  <a:pt x="12" y="75"/>
                                </a:lnTo>
                                <a:lnTo>
                                  <a:pt x="0"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91" name="Freeform 3963"/>
                        <wps:cNvSpPr>
                          <a:spLocks/>
                        </wps:cNvSpPr>
                        <wps:spPr bwMode="auto">
                          <a:xfrm>
                            <a:off x="3622" y="-2611"/>
                            <a:ext cx="26" cy="76"/>
                          </a:xfrm>
                          <a:custGeom>
                            <a:avLst/>
                            <a:gdLst>
                              <a:gd name="T0" fmla="*/ 12 w 26"/>
                              <a:gd name="T1" fmla="*/ 0 h 76"/>
                              <a:gd name="T2" fmla="*/ 0 w 26"/>
                              <a:gd name="T3" fmla="*/ 75 h 76"/>
                              <a:gd name="T4" fmla="*/ 25 w 26"/>
                              <a:gd name="T5" fmla="*/ 75 h 76"/>
                              <a:gd name="T6" fmla="*/ 12 w 26"/>
                              <a:gd name="T7" fmla="*/ 0 h 76"/>
                            </a:gdLst>
                            <a:ahLst/>
                            <a:cxnLst>
                              <a:cxn ang="0">
                                <a:pos x="T0" y="T1"/>
                              </a:cxn>
                              <a:cxn ang="0">
                                <a:pos x="T2" y="T3"/>
                              </a:cxn>
                              <a:cxn ang="0">
                                <a:pos x="T4" y="T5"/>
                              </a:cxn>
                              <a:cxn ang="0">
                                <a:pos x="T6" y="T7"/>
                              </a:cxn>
                            </a:cxnLst>
                            <a:rect l="0" t="0" r="r" b="b"/>
                            <a:pathLst>
                              <a:path w="26" h="76">
                                <a:moveTo>
                                  <a:pt x="12" y="0"/>
                                </a:moveTo>
                                <a:lnTo>
                                  <a:pt x="0" y="75"/>
                                </a:lnTo>
                                <a:lnTo>
                                  <a:pt x="25" y="75"/>
                                </a:lnTo>
                                <a:lnTo>
                                  <a:pt x="12"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92" name="Freeform 3964"/>
                        <wps:cNvSpPr>
                          <a:spLocks/>
                        </wps:cNvSpPr>
                        <wps:spPr bwMode="auto">
                          <a:xfrm>
                            <a:off x="3622" y="-2611"/>
                            <a:ext cx="26" cy="76"/>
                          </a:xfrm>
                          <a:custGeom>
                            <a:avLst/>
                            <a:gdLst>
                              <a:gd name="T0" fmla="*/ 0 w 26"/>
                              <a:gd name="T1" fmla="*/ 75 h 76"/>
                              <a:gd name="T2" fmla="*/ 25 w 26"/>
                              <a:gd name="T3" fmla="*/ 75 h 76"/>
                              <a:gd name="T4" fmla="*/ 12 w 26"/>
                              <a:gd name="T5" fmla="*/ 0 h 76"/>
                              <a:gd name="T6" fmla="*/ 0 w 26"/>
                              <a:gd name="T7" fmla="*/ 75 h 76"/>
                            </a:gdLst>
                            <a:ahLst/>
                            <a:cxnLst>
                              <a:cxn ang="0">
                                <a:pos x="T0" y="T1"/>
                              </a:cxn>
                              <a:cxn ang="0">
                                <a:pos x="T2" y="T3"/>
                              </a:cxn>
                              <a:cxn ang="0">
                                <a:pos x="T4" y="T5"/>
                              </a:cxn>
                              <a:cxn ang="0">
                                <a:pos x="T6" y="T7"/>
                              </a:cxn>
                            </a:cxnLst>
                            <a:rect l="0" t="0" r="r" b="b"/>
                            <a:pathLst>
                              <a:path w="26" h="76">
                                <a:moveTo>
                                  <a:pt x="0" y="75"/>
                                </a:moveTo>
                                <a:lnTo>
                                  <a:pt x="25" y="75"/>
                                </a:lnTo>
                                <a:lnTo>
                                  <a:pt x="12" y="0"/>
                                </a:lnTo>
                                <a:lnTo>
                                  <a:pt x="0" y="75"/>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93" name="Freeform 3965"/>
                        <wps:cNvSpPr>
                          <a:spLocks/>
                        </wps:cNvSpPr>
                        <wps:spPr bwMode="auto">
                          <a:xfrm>
                            <a:off x="3787" y="-3658"/>
                            <a:ext cx="1461" cy="70"/>
                          </a:xfrm>
                          <a:custGeom>
                            <a:avLst/>
                            <a:gdLst>
                              <a:gd name="T0" fmla="*/ 0 w 1461"/>
                              <a:gd name="T1" fmla="*/ 0 h 70"/>
                              <a:gd name="T2" fmla="*/ 0 w 1461"/>
                              <a:gd name="T3" fmla="*/ 69 h 70"/>
                              <a:gd name="T4" fmla="*/ 1460 w 1461"/>
                              <a:gd name="T5" fmla="*/ 69 h 70"/>
                              <a:gd name="T6" fmla="*/ 0 w 1461"/>
                              <a:gd name="T7" fmla="*/ 0 h 70"/>
                            </a:gdLst>
                            <a:ahLst/>
                            <a:cxnLst>
                              <a:cxn ang="0">
                                <a:pos x="T0" y="T1"/>
                              </a:cxn>
                              <a:cxn ang="0">
                                <a:pos x="T2" y="T3"/>
                              </a:cxn>
                              <a:cxn ang="0">
                                <a:pos x="T4" y="T5"/>
                              </a:cxn>
                              <a:cxn ang="0">
                                <a:pos x="T6" y="T7"/>
                              </a:cxn>
                            </a:cxnLst>
                            <a:rect l="0" t="0" r="r" b="b"/>
                            <a:pathLst>
                              <a:path w="1461" h="70">
                                <a:moveTo>
                                  <a:pt x="0" y="0"/>
                                </a:moveTo>
                                <a:lnTo>
                                  <a:pt x="0" y="69"/>
                                </a:lnTo>
                                <a:lnTo>
                                  <a:pt x="1460" y="69"/>
                                </a:lnTo>
                                <a:lnTo>
                                  <a:pt x="0" y="0"/>
                                </a:lnTo>
                                <a:close/>
                              </a:path>
                            </a:pathLst>
                          </a:custGeom>
                          <a:solidFill>
                            <a:srgbClr val="FF7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94" name="Freeform 3966"/>
                        <wps:cNvSpPr>
                          <a:spLocks/>
                        </wps:cNvSpPr>
                        <wps:spPr bwMode="auto">
                          <a:xfrm>
                            <a:off x="3787" y="-3658"/>
                            <a:ext cx="1461" cy="70"/>
                          </a:xfrm>
                          <a:custGeom>
                            <a:avLst/>
                            <a:gdLst>
                              <a:gd name="T0" fmla="*/ 0 w 1461"/>
                              <a:gd name="T1" fmla="*/ 0 h 70"/>
                              <a:gd name="T2" fmla="*/ 0 w 1461"/>
                              <a:gd name="T3" fmla="*/ 69 h 70"/>
                              <a:gd name="T4" fmla="*/ 1460 w 1461"/>
                              <a:gd name="T5" fmla="*/ 69 h 70"/>
                              <a:gd name="T6" fmla="*/ 0 w 1461"/>
                              <a:gd name="T7" fmla="*/ 0 h 70"/>
                            </a:gdLst>
                            <a:ahLst/>
                            <a:cxnLst>
                              <a:cxn ang="0">
                                <a:pos x="T0" y="T1"/>
                              </a:cxn>
                              <a:cxn ang="0">
                                <a:pos x="T2" y="T3"/>
                              </a:cxn>
                              <a:cxn ang="0">
                                <a:pos x="T4" y="T5"/>
                              </a:cxn>
                              <a:cxn ang="0">
                                <a:pos x="T6" y="T7"/>
                              </a:cxn>
                            </a:cxnLst>
                            <a:rect l="0" t="0" r="r" b="b"/>
                            <a:pathLst>
                              <a:path w="1461" h="70">
                                <a:moveTo>
                                  <a:pt x="0" y="0"/>
                                </a:moveTo>
                                <a:lnTo>
                                  <a:pt x="0" y="69"/>
                                </a:lnTo>
                                <a:lnTo>
                                  <a:pt x="1460" y="69"/>
                                </a:lnTo>
                                <a:lnTo>
                                  <a:pt x="0" y="0"/>
                                </a:lnTo>
                                <a:close/>
                              </a:path>
                            </a:pathLst>
                          </a:custGeom>
                          <a:noFill/>
                          <a:ln w="762">
                            <a:solidFill>
                              <a:srgbClr val="FF7E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95" name="Freeform 3967"/>
                        <wps:cNvSpPr>
                          <a:spLocks/>
                        </wps:cNvSpPr>
                        <wps:spPr bwMode="auto">
                          <a:xfrm>
                            <a:off x="3787" y="-3658"/>
                            <a:ext cx="1461" cy="70"/>
                          </a:xfrm>
                          <a:custGeom>
                            <a:avLst/>
                            <a:gdLst>
                              <a:gd name="T0" fmla="*/ 1460 w 1461"/>
                              <a:gd name="T1" fmla="*/ 0 h 70"/>
                              <a:gd name="T2" fmla="*/ 0 w 1461"/>
                              <a:gd name="T3" fmla="*/ 0 h 70"/>
                              <a:gd name="T4" fmla="*/ 1460 w 1461"/>
                              <a:gd name="T5" fmla="*/ 69 h 70"/>
                              <a:gd name="T6" fmla="*/ 1460 w 1461"/>
                              <a:gd name="T7" fmla="*/ 0 h 70"/>
                            </a:gdLst>
                            <a:ahLst/>
                            <a:cxnLst>
                              <a:cxn ang="0">
                                <a:pos x="T0" y="T1"/>
                              </a:cxn>
                              <a:cxn ang="0">
                                <a:pos x="T2" y="T3"/>
                              </a:cxn>
                              <a:cxn ang="0">
                                <a:pos x="T4" y="T5"/>
                              </a:cxn>
                              <a:cxn ang="0">
                                <a:pos x="T6" y="T7"/>
                              </a:cxn>
                            </a:cxnLst>
                            <a:rect l="0" t="0" r="r" b="b"/>
                            <a:pathLst>
                              <a:path w="1461" h="70">
                                <a:moveTo>
                                  <a:pt x="1460" y="0"/>
                                </a:moveTo>
                                <a:lnTo>
                                  <a:pt x="0" y="0"/>
                                </a:lnTo>
                                <a:lnTo>
                                  <a:pt x="1460" y="69"/>
                                </a:lnTo>
                                <a:lnTo>
                                  <a:pt x="1460" y="0"/>
                                </a:lnTo>
                                <a:close/>
                              </a:path>
                            </a:pathLst>
                          </a:custGeom>
                          <a:solidFill>
                            <a:srgbClr val="FF7E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96" name="Freeform 3968"/>
                        <wps:cNvSpPr>
                          <a:spLocks/>
                        </wps:cNvSpPr>
                        <wps:spPr bwMode="auto">
                          <a:xfrm>
                            <a:off x="3787" y="-3658"/>
                            <a:ext cx="1461" cy="70"/>
                          </a:xfrm>
                          <a:custGeom>
                            <a:avLst/>
                            <a:gdLst>
                              <a:gd name="T0" fmla="*/ 0 w 1461"/>
                              <a:gd name="T1" fmla="*/ 0 h 70"/>
                              <a:gd name="T2" fmla="*/ 1460 w 1461"/>
                              <a:gd name="T3" fmla="*/ 0 h 70"/>
                              <a:gd name="T4" fmla="*/ 1460 w 1461"/>
                              <a:gd name="T5" fmla="*/ 69 h 70"/>
                              <a:gd name="T6" fmla="*/ 0 w 1461"/>
                              <a:gd name="T7" fmla="*/ 0 h 70"/>
                            </a:gdLst>
                            <a:ahLst/>
                            <a:cxnLst>
                              <a:cxn ang="0">
                                <a:pos x="T0" y="T1"/>
                              </a:cxn>
                              <a:cxn ang="0">
                                <a:pos x="T2" y="T3"/>
                              </a:cxn>
                              <a:cxn ang="0">
                                <a:pos x="T4" y="T5"/>
                              </a:cxn>
                              <a:cxn ang="0">
                                <a:pos x="T6" y="T7"/>
                              </a:cxn>
                            </a:cxnLst>
                            <a:rect l="0" t="0" r="r" b="b"/>
                            <a:pathLst>
                              <a:path w="1461" h="70">
                                <a:moveTo>
                                  <a:pt x="0" y="0"/>
                                </a:moveTo>
                                <a:lnTo>
                                  <a:pt x="1460" y="0"/>
                                </a:lnTo>
                                <a:lnTo>
                                  <a:pt x="1460" y="69"/>
                                </a:lnTo>
                                <a:lnTo>
                                  <a:pt x="0" y="0"/>
                                </a:lnTo>
                                <a:close/>
                              </a:path>
                            </a:pathLst>
                          </a:custGeom>
                          <a:noFill/>
                          <a:ln w="762">
                            <a:solidFill>
                              <a:srgbClr val="FF7E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97" name="Freeform 3969"/>
                        <wps:cNvSpPr>
                          <a:spLocks/>
                        </wps:cNvSpPr>
                        <wps:spPr bwMode="auto">
                          <a:xfrm>
                            <a:off x="3787" y="-3658"/>
                            <a:ext cx="1461" cy="70"/>
                          </a:xfrm>
                          <a:custGeom>
                            <a:avLst/>
                            <a:gdLst>
                              <a:gd name="T0" fmla="*/ 0 w 1461"/>
                              <a:gd name="T1" fmla="*/ 69 h 70"/>
                              <a:gd name="T2" fmla="*/ 1460 w 1461"/>
                              <a:gd name="T3" fmla="*/ 69 h 70"/>
                              <a:gd name="T4" fmla="*/ 1460 w 1461"/>
                              <a:gd name="T5" fmla="*/ 0 h 70"/>
                              <a:gd name="T6" fmla="*/ 0 w 1461"/>
                              <a:gd name="T7" fmla="*/ 0 h 70"/>
                              <a:gd name="T8" fmla="*/ 0 w 1461"/>
                              <a:gd name="T9" fmla="*/ 69 h 70"/>
                            </a:gdLst>
                            <a:ahLst/>
                            <a:cxnLst>
                              <a:cxn ang="0">
                                <a:pos x="T0" y="T1"/>
                              </a:cxn>
                              <a:cxn ang="0">
                                <a:pos x="T2" y="T3"/>
                              </a:cxn>
                              <a:cxn ang="0">
                                <a:pos x="T4" y="T5"/>
                              </a:cxn>
                              <a:cxn ang="0">
                                <a:pos x="T6" y="T7"/>
                              </a:cxn>
                              <a:cxn ang="0">
                                <a:pos x="T8" y="T9"/>
                              </a:cxn>
                            </a:cxnLst>
                            <a:rect l="0" t="0" r="r" b="b"/>
                            <a:pathLst>
                              <a:path w="1461" h="70">
                                <a:moveTo>
                                  <a:pt x="0" y="69"/>
                                </a:moveTo>
                                <a:lnTo>
                                  <a:pt x="1460" y="69"/>
                                </a:lnTo>
                                <a:lnTo>
                                  <a:pt x="1460" y="0"/>
                                </a:lnTo>
                                <a:lnTo>
                                  <a:pt x="0" y="0"/>
                                </a:lnTo>
                                <a:lnTo>
                                  <a:pt x="0" y="69"/>
                                </a:lnTo>
                                <a:close/>
                              </a:path>
                            </a:pathLst>
                          </a:custGeom>
                          <a:noFill/>
                          <a:ln w="762">
                            <a:solidFill>
                              <a:srgbClr val="FF7E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98" name="Freeform 3970"/>
                        <wps:cNvSpPr>
                          <a:spLocks/>
                        </wps:cNvSpPr>
                        <wps:spPr bwMode="auto">
                          <a:xfrm>
                            <a:off x="3850" y="-4387"/>
                            <a:ext cx="632" cy="634"/>
                          </a:xfrm>
                          <a:custGeom>
                            <a:avLst/>
                            <a:gdLst>
                              <a:gd name="T0" fmla="*/ 0 w 632"/>
                              <a:gd name="T1" fmla="*/ 633 h 634"/>
                              <a:gd name="T2" fmla="*/ 631 w 632"/>
                              <a:gd name="T3" fmla="*/ 633 h 634"/>
                              <a:gd name="T4" fmla="*/ 631 w 632"/>
                              <a:gd name="T5" fmla="*/ 0 h 634"/>
                              <a:gd name="T6" fmla="*/ 0 w 632"/>
                              <a:gd name="T7" fmla="*/ 0 h 634"/>
                              <a:gd name="T8" fmla="*/ 0 w 632"/>
                              <a:gd name="T9" fmla="*/ 633 h 634"/>
                            </a:gdLst>
                            <a:ahLst/>
                            <a:cxnLst>
                              <a:cxn ang="0">
                                <a:pos x="T0" y="T1"/>
                              </a:cxn>
                              <a:cxn ang="0">
                                <a:pos x="T2" y="T3"/>
                              </a:cxn>
                              <a:cxn ang="0">
                                <a:pos x="T4" y="T5"/>
                              </a:cxn>
                              <a:cxn ang="0">
                                <a:pos x="T6" y="T7"/>
                              </a:cxn>
                              <a:cxn ang="0">
                                <a:pos x="T8" y="T9"/>
                              </a:cxn>
                            </a:cxnLst>
                            <a:rect l="0" t="0" r="r" b="b"/>
                            <a:pathLst>
                              <a:path w="632" h="634">
                                <a:moveTo>
                                  <a:pt x="0" y="633"/>
                                </a:moveTo>
                                <a:lnTo>
                                  <a:pt x="631" y="633"/>
                                </a:lnTo>
                                <a:lnTo>
                                  <a:pt x="631" y="0"/>
                                </a:lnTo>
                                <a:lnTo>
                                  <a:pt x="0" y="0"/>
                                </a:lnTo>
                                <a:lnTo>
                                  <a:pt x="0" y="633"/>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99" name="Freeform 3971"/>
                        <wps:cNvSpPr>
                          <a:spLocks/>
                        </wps:cNvSpPr>
                        <wps:spPr bwMode="auto">
                          <a:xfrm>
                            <a:off x="3850" y="-3754"/>
                            <a:ext cx="632" cy="48"/>
                          </a:xfrm>
                          <a:custGeom>
                            <a:avLst/>
                            <a:gdLst>
                              <a:gd name="T0" fmla="*/ 0 w 632"/>
                              <a:gd name="T1" fmla="*/ 0 h 48"/>
                              <a:gd name="T2" fmla="*/ 0 w 632"/>
                              <a:gd name="T3" fmla="*/ 48 h 48"/>
                              <a:gd name="T4" fmla="*/ 631 w 632"/>
                              <a:gd name="T5" fmla="*/ 48 h 48"/>
                              <a:gd name="T6" fmla="*/ 0 w 632"/>
                              <a:gd name="T7" fmla="*/ 0 h 48"/>
                            </a:gdLst>
                            <a:ahLst/>
                            <a:cxnLst>
                              <a:cxn ang="0">
                                <a:pos x="T0" y="T1"/>
                              </a:cxn>
                              <a:cxn ang="0">
                                <a:pos x="T2" y="T3"/>
                              </a:cxn>
                              <a:cxn ang="0">
                                <a:pos x="T4" y="T5"/>
                              </a:cxn>
                              <a:cxn ang="0">
                                <a:pos x="T6" y="T7"/>
                              </a:cxn>
                            </a:cxnLst>
                            <a:rect l="0" t="0" r="r" b="b"/>
                            <a:pathLst>
                              <a:path w="632" h="48">
                                <a:moveTo>
                                  <a:pt x="0" y="0"/>
                                </a:moveTo>
                                <a:lnTo>
                                  <a:pt x="0" y="48"/>
                                </a:lnTo>
                                <a:lnTo>
                                  <a:pt x="631" y="48"/>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00" name="Freeform 3972"/>
                        <wps:cNvSpPr>
                          <a:spLocks/>
                        </wps:cNvSpPr>
                        <wps:spPr bwMode="auto">
                          <a:xfrm>
                            <a:off x="3850" y="-3754"/>
                            <a:ext cx="632" cy="48"/>
                          </a:xfrm>
                          <a:custGeom>
                            <a:avLst/>
                            <a:gdLst>
                              <a:gd name="T0" fmla="*/ 0 w 632"/>
                              <a:gd name="T1" fmla="*/ 0 h 48"/>
                              <a:gd name="T2" fmla="*/ 0 w 632"/>
                              <a:gd name="T3" fmla="*/ 48 h 48"/>
                              <a:gd name="T4" fmla="*/ 631 w 632"/>
                              <a:gd name="T5" fmla="*/ 48 h 48"/>
                              <a:gd name="T6" fmla="*/ 0 w 632"/>
                              <a:gd name="T7" fmla="*/ 0 h 48"/>
                            </a:gdLst>
                            <a:ahLst/>
                            <a:cxnLst>
                              <a:cxn ang="0">
                                <a:pos x="T0" y="T1"/>
                              </a:cxn>
                              <a:cxn ang="0">
                                <a:pos x="T2" y="T3"/>
                              </a:cxn>
                              <a:cxn ang="0">
                                <a:pos x="T4" y="T5"/>
                              </a:cxn>
                              <a:cxn ang="0">
                                <a:pos x="T6" y="T7"/>
                              </a:cxn>
                            </a:cxnLst>
                            <a:rect l="0" t="0" r="r" b="b"/>
                            <a:pathLst>
                              <a:path w="632" h="48">
                                <a:moveTo>
                                  <a:pt x="0" y="0"/>
                                </a:moveTo>
                                <a:lnTo>
                                  <a:pt x="0" y="48"/>
                                </a:lnTo>
                                <a:lnTo>
                                  <a:pt x="631"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01" name="Freeform 3973"/>
                        <wps:cNvSpPr>
                          <a:spLocks/>
                        </wps:cNvSpPr>
                        <wps:spPr bwMode="auto">
                          <a:xfrm>
                            <a:off x="3850" y="-3754"/>
                            <a:ext cx="632" cy="48"/>
                          </a:xfrm>
                          <a:custGeom>
                            <a:avLst/>
                            <a:gdLst>
                              <a:gd name="T0" fmla="*/ 631 w 632"/>
                              <a:gd name="T1" fmla="*/ 0 h 48"/>
                              <a:gd name="T2" fmla="*/ 0 w 632"/>
                              <a:gd name="T3" fmla="*/ 0 h 48"/>
                              <a:gd name="T4" fmla="*/ 631 w 632"/>
                              <a:gd name="T5" fmla="*/ 48 h 48"/>
                              <a:gd name="T6" fmla="*/ 631 w 632"/>
                              <a:gd name="T7" fmla="*/ 0 h 48"/>
                            </a:gdLst>
                            <a:ahLst/>
                            <a:cxnLst>
                              <a:cxn ang="0">
                                <a:pos x="T0" y="T1"/>
                              </a:cxn>
                              <a:cxn ang="0">
                                <a:pos x="T2" y="T3"/>
                              </a:cxn>
                              <a:cxn ang="0">
                                <a:pos x="T4" y="T5"/>
                              </a:cxn>
                              <a:cxn ang="0">
                                <a:pos x="T6" y="T7"/>
                              </a:cxn>
                            </a:cxnLst>
                            <a:rect l="0" t="0" r="r" b="b"/>
                            <a:pathLst>
                              <a:path w="632" h="48">
                                <a:moveTo>
                                  <a:pt x="631" y="0"/>
                                </a:moveTo>
                                <a:lnTo>
                                  <a:pt x="0" y="0"/>
                                </a:lnTo>
                                <a:lnTo>
                                  <a:pt x="631" y="48"/>
                                </a:lnTo>
                                <a:lnTo>
                                  <a:pt x="631"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02" name="Freeform 3974"/>
                        <wps:cNvSpPr>
                          <a:spLocks/>
                        </wps:cNvSpPr>
                        <wps:spPr bwMode="auto">
                          <a:xfrm>
                            <a:off x="3850" y="-3754"/>
                            <a:ext cx="632" cy="48"/>
                          </a:xfrm>
                          <a:custGeom>
                            <a:avLst/>
                            <a:gdLst>
                              <a:gd name="T0" fmla="*/ 0 w 632"/>
                              <a:gd name="T1" fmla="*/ 0 h 48"/>
                              <a:gd name="T2" fmla="*/ 631 w 632"/>
                              <a:gd name="T3" fmla="*/ 0 h 48"/>
                              <a:gd name="T4" fmla="*/ 631 w 632"/>
                              <a:gd name="T5" fmla="*/ 48 h 48"/>
                              <a:gd name="T6" fmla="*/ 0 w 632"/>
                              <a:gd name="T7" fmla="*/ 0 h 48"/>
                            </a:gdLst>
                            <a:ahLst/>
                            <a:cxnLst>
                              <a:cxn ang="0">
                                <a:pos x="T0" y="T1"/>
                              </a:cxn>
                              <a:cxn ang="0">
                                <a:pos x="T2" y="T3"/>
                              </a:cxn>
                              <a:cxn ang="0">
                                <a:pos x="T4" y="T5"/>
                              </a:cxn>
                              <a:cxn ang="0">
                                <a:pos x="T6" y="T7"/>
                              </a:cxn>
                            </a:cxnLst>
                            <a:rect l="0" t="0" r="r" b="b"/>
                            <a:pathLst>
                              <a:path w="632" h="48">
                                <a:moveTo>
                                  <a:pt x="0" y="0"/>
                                </a:moveTo>
                                <a:lnTo>
                                  <a:pt x="631" y="0"/>
                                </a:lnTo>
                                <a:lnTo>
                                  <a:pt x="631"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03" name="Freeform 3975"/>
                        <wps:cNvSpPr>
                          <a:spLocks/>
                        </wps:cNvSpPr>
                        <wps:spPr bwMode="auto">
                          <a:xfrm>
                            <a:off x="4387" y="-3706"/>
                            <a:ext cx="95" cy="48"/>
                          </a:xfrm>
                          <a:custGeom>
                            <a:avLst/>
                            <a:gdLst>
                              <a:gd name="T0" fmla="*/ 0 w 95"/>
                              <a:gd name="T1" fmla="*/ 0 h 48"/>
                              <a:gd name="T2" fmla="*/ 0 w 95"/>
                              <a:gd name="T3" fmla="*/ 48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0" y="48"/>
                                </a:lnTo>
                                <a:lnTo>
                                  <a:pt x="94" y="48"/>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04" name="Freeform 3976"/>
                        <wps:cNvSpPr>
                          <a:spLocks/>
                        </wps:cNvSpPr>
                        <wps:spPr bwMode="auto">
                          <a:xfrm>
                            <a:off x="4387" y="-3706"/>
                            <a:ext cx="95" cy="48"/>
                          </a:xfrm>
                          <a:custGeom>
                            <a:avLst/>
                            <a:gdLst>
                              <a:gd name="T0" fmla="*/ 0 w 95"/>
                              <a:gd name="T1" fmla="*/ 0 h 48"/>
                              <a:gd name="T2" fmla="*/ 0 w 95"/>
                              <a:gd name="T3" fmla="*/ 48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0" y="48"/>
                                </a:lnTo>
                                <a:lnTo>
                                  <a:pt x="94"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05" name="Freeform 3977"/>
                        <wps:cNvSpPr>
                          <a:spLocks/>
                        </wps:cNvSpPr>
                        <wps:spPr bwMode="auto">
                          <a:xfrm>
                            <a:off x="4387" y="-3706"/>
                            <a:ext cx="95" cy="48"/>
                          </a:xfrm>
                          <a:custGeom>
                            <a:avLst/>
                            <a:gdLst>
                              <a:gd name="T0" fmla="*/ 94 w 95"/>
                              <a:gd name="T1" fmla="*/ 0 h 48"/>
                              <a:gd name="T2" fmla="*/ 0 w 95"/>
                              <a:gd name="T3" fmla="*/ 0 h 48"/>
                              <a:gd name="T4" fmla="*/ 94 w 95"/>
                              <a:gd name="T5" fmla="*/ 48 h 48"/>
                              <a:gd name="T6" fmla="*/ 94 w 95"/>
                              <a:gd name="T7" fmla="*/ 0 h 48"/>
                            </a:gdLst>
                            <a:ahLst/>
                            <a:cxnLst>
                              <a:cxn ang="0">
                                <a:pos x="T0" y="T1"/>
                              </a:cxn>
                              <a:cxn ang="0">
                                <a:pos x="T2" y="T3"/>
                              </a:cxn>
                              <a:cxn ang="0">
                                <a:pos x="T4" y="T5"/>
                              </a:cxn>
                              <a:cxn ang="0">
                                <a:pos x="T6" y="T7"/>
                              </a:cxn>
                            </a:cxnLst>
                            <a:rect l="0" t="0" r="r" b="b"/>
                            <a:pathLst>
                              <a:path w="95" h="48">
                                <a:moveTo>
                                  <a:pt x="94" y="0"/>
                                </a:moveTo>
                                <a:lnTo>
                                  <a:pt x="0" y="0"/>
                                </a:lnTo>
                                <a:lnTo>
                                  <a:pt x="94" y="48"/>
                                </a:lnTo>
                                <a:lnTo>
                                  <a:pt x="94"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06" name="Freeform 3978"/>
                        <wps:cNvSpPr>
                          <a:spLocks/>
                        </wps:cNvSpPr>
                        <wps:spPr bwMode="auto">
                          <a:xfrm>
                            <a:off x="4387" y="-3706"/>
                            <a:ext cx="95" cy="48"/>
                          </a:xfrm>
                          <a:custGeom>
                            <a:avLst/>
                            <a:gdLst>
                              <a:gd name="T0" fmla="*/ 0 w 95"/>
                              <a:gd name="T1" fmla="*/ 0 h 48"/>
                              <a:gd name="T2" fmla="*/ 94 w 95"/>
                              <a:gd name="T3" fmla="*/ 0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94" y="0"/>
                                </a:lnTo>
                                <a:lnTo>
                                  <a:pt x="94"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07" name="Freeform 3979"/>
                        <wps:cNvSpPr>
                          <a:spLocks/>
                        </wps:cNvSpPr>
                        <wps:spPr bwMode="auto">
                          <a:xfrm>
                            <a:off x="3850" y="-3706"/>
                            <a:ext cx="95" cy="48"/>
                          </a:xfrm>
                          <a:custGeom>
                            <a:avLst/>
                            <a:gdLst>
                              <a:gd name="T0" fmla="*/ 0 w 95"/>
                              <a:gd name="T1" fmla="*/ 0 h 48"/>
                              <a:gd name="T2" fmla="*/ 0 w 95"/>
                              <a:gd name="T3" fmla="*/ 48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0" y="48"/>
                                </a:lnTo>
                                <a:lnTo>
                                  <a:pt x="94" y="48"/>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08" name="Freeform 3980"/>
                        <wps:cNvSpPr>
                          <a:spLocks/>
                        </wps:cNvSpPr>
                        <wps:spPr bwMode="auto">
                          <a:xfrm>
                            <a:off x="3850" y="-3706"/>
                            <a:ext cx="95" cy="48"/>
                          </a:xfrm>
                          <a:custGeom>
                            <a:avLst/>
                            <a:gdLst>
                              <a:gd name="T0" fmla="*/ 0 w 95"/>
                              <a:gd name="T1" fmla="*/ 0 h 48"/>
                              <a:gd name="T2" fmla="*/ 0 w 95"/>
                              <a:gd name="T3" fmla="*/ 48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0" y="48"/>
                                </a:lnTo>
                                <a:lnTo>
                                  <a:pt x="94"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09" name="Freeform 3981"/>
                        <wps:cNvSpPr>
                          <a:spLocks/>
                        </wps:cNvSpPr>
                        <wps:spPr bwMode="auto">
                          <a:xfrm>
                            <a:off x="3850" y="-3706"/>
                            <a:ext cx="95" cy="48"/>
                          </a:xfrm>
                          <a:custGeom>
                            <a:avLst/>
                            <a:gdLst>
                              <a:gd name="T0" fmla="*/ 94 w 95"/>
                              <a:gd name="T1" fmla="*/ 0 h 48"/>
                              <a:gd name="T2" fmla="*/ 0 w 95"/>
                              <a:gd name="T3" fmla="*/ 0 h 48"/>
                              <a:gd name="T4" fmla="*/ 94 w 95"/>
                              <a:gd name="T5" fmla="*/ 48 h 48"/>
                              <a:gd name="T6" fmla="*/ 94 w 95"/>
                              <a:gd name="T7" fmla="*/ 0 h 48"/>
                            </a:gdLst>
                            <a:ahLst/>
                            <a:cxnLst>
                              <a:cxn ang="0">
                                <a:pos x="T0" y="T1"/>
                              </a:cxn>
                              <a:cxn ang="0">
                                <a:pos x="T2" y="T3"/>
                              </a:cxn>
                              <a:cxn ang="0">
                                <a:pos x="T4" y="T5"/>
                              </a:cxn>
                              <a:cxn ang="0">
                                <a:pos x="T6" y="T7"/>
                              </a:cxn>
                            </a:cxnLst>
                            <a:rect l="0" t="0" r="r" b="b"/>
                            <a:pathLst>
                              <a:path w="95" h="48">
                                <a:moveTo>
                                  <a:pt x="94" y="0"/>
                                </a:moveTo>
                                <a:lnTo>
                                  <a:pt x="0" y="0"/>
                                </a:lnTo>
                                <a:lnTo>
                                  <a:pt x="94" y="48"/>
                                </a:lnTo>
                                <a:lnTo>
                                  <a:pt x="94"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10" name="Freeform 3982"/>
                        <wps:cNvSpPr>
                          <a:spLocks/>
                        </wps:cNvSpPr>
                        <wps:spPr bwMode="auto">
                          <a:xfrm>
                            <a:off x="3850" y="-3706"/>
                            <a:ext cx="95" cy="48"/>
                          </a:xfrm>
                          <a:custGeom>
                            <a:avLst/>
                            <a:gdLst>
                              <a:gd name="T0" fmla="*/ 0 w 95"/>
                              <a:gd name="T1" fmla="*/ 0 h 48"/>
                              <a:gd name="T2" fmla="*/ 94 w 95"/>
                              <a:gd name="T3" fmla="*/ 0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94" y="0"/>
                                </a:lnTo>
                                <a:lnTo>
                                  <a:pt x="94"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11" name="Freeform 3983"/>
                        <wps:cNvSpPr>
                          <a:spLocks/>
                        </wps:cNvSpPr>
                        <wps:spPr bwMode="auto">
                          <a:xfrm>
                            <a:off x="3850" y="-3754"/>
                            <a:ext cx="632" cy="96"/>
                          </a:xfrm>
                          <a:custGeom>
                            <a:avLst/>
                            <a:gdLst>
                              <a:gd name="T0" fmla="*/ 0 w 632"/>
                              <a:gd name="T1" fmla="*/ 96 h 96"/>
                              <a:gd name="T2" fmla="*/ 0 w 632"/>
                              <a:gd name="T3" fmla="*/ 0 h 96"/>
                              <a:gd name="T4" fmla="*/ 631 w 632"/>
                              <a:gd name="T5" fmla="*/ 0 h 96"/>
                              <a:gd name="T6" fmla="*/ 631 w 632"/>
                              <a:gd name="T7" fmla="*/ 96 h 96"/>
                              <a:gd name="T8" fmla="*/ 536 w 632"/>
                              <a:gd name="T9" fmla="*/ 96 h 96"/>
                              <a:gd name="T10" fmla="*/ 536 w 632"/>
                              <a:gd name="T11" fmla="*/ 48 h 96"/>
                              <a:gd name="T12" fmla="*/ 94 w 632"/>
                              <a:gd name="T13" fmla="*/ 48 h 96"/>
                              <a:gd name="T14" fmla="*/ 94 w 632"/>
                              <a:gd name="T15" fmla="*/ 96 h 96"/>
                              <a:gd name="T16" fmla="*/ 0 w 632"/>
                              <a:gd name="T17" fmla="*/ 96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32" h="96">
                                <a:moveTo>
                                  <a:pt x="0" y="96"/>
                                </a:moveTo>
                                <a:lnTo>
                                  <a:pt x="0" y="0"/>
                                </a:lnTo>
                                <a:lnTo>
                                  <a:pt x="631" y="0"/>
                                </a:lnTo>
                                <a:lnTo>
                                  <a:pt x="631" y="96"/>
                                </a:lnTo>
                                <a:lnTo>
                                  <a:pt x="536" y="96"/>
                                </a:lnTo>
                                <a:lnTo>
                                  <a:pt x="536" y="48"/>
                                </a:lnTo>
                                <a:lnTo>
                                  <a:pt x="94" y="48"/>
                                </a:lnTo>
                                <a:lnTo>
                                  <a:pt x="94" y="96"/>
                                </a:lnTo>
                                <a:lnTo>
                                  <a:pt x="0" y="96"/>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12" name="Freeform 3984"/>
                        <wps:cNvSpPr>
                          <a:spLocks/>
                        </wps:cNvSpPr>
                        <wps:spPr bwMode="auto">
                          <a:xfrm>
                            <a:off x="4545" y="-4387"/>
                            <a:ext cx="633" cy="634"/>
                          </a:xfrm>
                          <a:custGeom>
                            <a:avLst/>
                            <a:gdLst>
                              <a:gd name="T0" fmla="*/ 0 w 633"/>
                              <a:gd name="T1" fmla="*/ 633 h 634"/>
                              <a:gd name="T2" fmla="*/ 632 w 633"/>
                              <a:gd name="T3" fmla="*/ 633 h 634"/>
                              <a:gd name="T4" fmla="*/ 632 w 633"/>
                              <a:gd name="T5" fmla="*/ 0 h 634"/>
                              <a:gd name="T6" fmla="*/ 0 w 633"/>
                              <a:gd name="T7" fmla="*/ 0 h 634"/>
                              <a:gd name="T8" fmla="*/ 0 w 633"/>
                              <a:gd name="T9" fmla="*/ 633 h 634"/>
                            </a:gdLst>
                            <a:ahLst/>
                            <a:cxnLst>
                              <a:cxn ang="0">
                                <a:pos x="T0" y="T1"/>
                              </a:cxn>
                              <a:cxn ang="0">
                                <a:pos x="T2" y="T3"/>
                              </a:cxn>
                              <a:cxn ang="0">
                                <a:pos x="T4" y="T5"/>
                              </a:cxn>
                              <a:cxn ang="0">
                                <a:pos x="T6" y="T7"/>
                              </a:cxn>
                              <a:cxn ang="0">
                                <a:pos x="T8" y="T9"/>
                              </a:cxn>
                            </a:cxnLst>
                            <a:rect l="0" t="0" r="r" b="b"/>
                            <a:pathLst>
                              <a:path w="633" h="634">
                                <a:moveTo>
                                  <a:pt x="0" y="633"/>
                                </a:moveTo>
                                <a:lnTo>
                                  <a:pt x="632" y="633"/>
                                </a:lnTo>
                                <a:lnTo>
                                  <a:pt x="632" y="0"/>
                                </a:lnTo>
                                <a:lnTo>
                                  <a:pt x="0" y="0"/>
                                </a:lnTo>
                                <a:lnTo>
                                  <a:pt x="0" y="633"/>
                                </a:lnTo>
                                <a:close/>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13" name="Freeform 3985"/>
                        <wps:cNvSpPr>
                          <a:spLocks/>
                        </wps:cNvSpPr>
                        <wps:spPr bwMode="auto">
                          <a:xfrm>
                            <a:off x="4545" y="-3754"/>
                            <a:ext cx="633" cy="48"/>
                          </a:xfrm>
                          <a:custGeom>
                            <a:avLst/>
                            <a:gdLst>
                              <a:gd name="T0" fmla="*/ 0 w 633"/>
                              <a:gd name="T1" fmla="*/ 0 h 48"/>
                              <a:gd name="T2" fmla="*/ 0 w 633"/>
                              <a:gd name="T3" fmla="*/ 48 h 48"/>
                              <a:gd name="T4" fmla="*/ 632 w 633"/>
                              <a:gd name="T5" fmla="*/ 48 h 48"/>
                              <a:gd name="T6" fmla="*/ 0 w 633"/>
                              <a:gd name="T7" fmla="*/ 0 h 48"/>
                            </a:gdLst>
                            <a:ahLst/>
                            <a:cxnLst>
                              <a:cxn ang="0">
                                <a:pos x="T0" y="T1"/>
                              </a:cxn>
                              <a:cxn ang="0">
                                <a:pos x="T2" y="T3"/>
                              </a:cxn>
                              <a:cxn ang="0">
                                <a:pos x="T4" y="T5"/>
                              </a:cxn>
                              <a:cxn ang="0">
                                <a:pos x="T6" y="T7"/>
                              </a:cxn>
                            </a:cxnLst>
                            <a:rect l="0" t="0" r="r" b="b"/>
                            <a:pathLst>
                              <a:path w="633" h="48">
                                <a:moveTo>
                                  <a:pt x="0" y="0"/>
                                </a:moveTo>
                                <a:lnTo>
                                  <a:pt x="0" y="48"/>
                                </a:lnTo>
                                <a:lnTo>
                                  <a:pt x="632" y="48"/>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14" name="Freeform 3986"/>
                        <wps:cNvSpPr>
                          <a:spLocks/>
                        </wps:cNvSpPr>
                        <wps:spPr bwMode="auto">
                          <a:xfrm>
                            <a:off x="4545" y="-3754"/>
                            <a:ext cx="633" cy="48"/>
                          </a:xfrm>
                          <a:custGeom>
                            <a:avLst/>
                            <a:gdLst>
                              <a:gd name="T0" fmla="*/ 0 w 633"/>
                              <a:gd name="T1" fmla="*/ 0 h 48"/>
                              <a:gd name="T2" fmla="*/ 0 w 633"/>
                              <a:gd name="T3" fmla="*/ 48 h 48"/>
                              <a:gd name="T4" fmla="*/ 632 w 633"/>
                              <a:gd name="T5" fmla="*/ 48 h 48"/>
                              <a:gd name="T6" fmla="*/ 0 w 633"/>
                              <a:gd name="T7" fmla="*/ 0 h 48"/>
                            </a:gdLst>
                            <a:ahLst/>
                            <a:cxnLst>
                              <a:cxn ang="0">
                                <a:pos x="T0" y="T1"/>
                              </a:cxn>
                              <a:cxn ang="0">
                                <a:pos x="T2" y="T3"/>
                              </a:cxn>
                              <a:cxn ang="0">
                                <a:pos x="T4" y="T5"/>
                              </a:cxn>
                              <a:cxn ang="0">
                                <a:pos x="T6" y="T7"/>
                              </a:cxn>
                            </a:cxnLst>
                            <a:rect l="0" t="0" r="r" b="b"/>
                            <a:pathLst>
                              <a:path w="633" h="48">
                                <a:moveTo>
                                  <a:pt x="0" y="0"/>
                                </a:moveTo>
                                <a:lnTo>
                                  <a:pt x="0" y="48"/>
                                </a:lnTo>
                                <a:lnTo>
                                  <a:pt x="632"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15" name="Freeform 3987"/>
                        <wps:cNvSpPr>
                          <a:spLocks/>
                        </wps:cNvSpPr>
                        <wps:spPr bwMode="auto">
                          <a:xfrm>
                            <a:off x="4545" y="-3754"/>
                            <a:ext cx="633" cy="48"/>
                          </a:xfrm>
                          <a:custGeom>
                            <a:avLst/>
                            <a:gdLst>
                              <a:gd name="T0" fmla="*/ 632 w 633"/>
                              <a:gd name="T1" fmla="*/ 0 h 48"/>
                              <a:gd name="T2" fmla="*/ 0 w 633"/>
                              <a:gd name="T3" fmla="*/ 0 h 48"/>
                              <a:gd name="T4" fmla="*/ 632 w 633"/>
                              <a:gd name="T5" fmla="*/ 48 h 48"/>
                              <a:gd name="T6" fmla="*/ 632 w 633"/>
                              <a:gd name="T7" fmla="*/ 0 h 48"/>
                            </a:gdLst>
                            <a:ahLst/>
                            <a:cxnLst>
                              <a:cxn ang="0">
                                <a:pos x="T0" y="T1"/>
                              </a:cxn>
                              <a:cxn ang="0">
                                <a:pos x="T2" y="T3"/>
                              </a:cxn>
                              <a:cxn ang="0">
                                <a:pos x="T4" y="T5"/>
                              </a:cxn>
                              <a:cxn ang="0">
                                <a:pos x="T6" y="T7"/>
                              </a:cxn>
                            </a:cxnLst>
                            <a:rect l="0" t="0" r="r" b="b"/>
                            <a:pathLst>
                              <a:path w="633" h="48">
                                <a:moveTo>
                                  <a:pt x="632" y="0"/>
                                </a:moveTo>
                                <a:lnTo>
                                  <a:pt x="0" y="0"/>
                                </a:lnTo>
                                <a:lnTo>
                                  <a:pt x="632" y="48"/>
                                </a:lnTo>
                                <a:lnTo>
                                  <a:pt x="632"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16" name="Freeform 3988"/>
                        <wps:cNvSpPr>
                          <a:spLocks/>
                        </wps:cNvSpPr>
                        <wps:spPr bwMode="auto">
                          <a:xfrm>
                            <a:off x="4545" y="-3754"/>
                            <a:ext cx="633" cy="48"/>
                          </a:xfrm>
                          <a:custGeom>
                            <a:avLst/>
                            <a:gdLst>
                              <a:gd name="T0" fmla="*/ 0 w 633"/>
                              <a:gd name="T1" fmla="*/ 0 h 48"/>
                              <a:gd name="T2" fmla="*/ 632 w 633"/>
                              <a:gd name="T3" fmla="*/ 0 h 48"/>
                              <a:gd name="T4" fmla="*/ 632 w 633"/>
                              <a:gd name="T5" fmla="*/ 48 h 48"/>
                              <a:gd name="T6" fmla="*/ 0 w 633"/>
                              <a:gd name="T7" fmla="*/ 0 h 48"/>
                            </a:gdLst>
                            <a:ahLst/>
                            <a:cxnLst>
                              <a:cxn ang="0">
                                <a:pos x="T0" y="T1"/>
                              </a:cxn>
                              <a:cxn ang="0">
                                <a:pos x="T2" y="T3"/>
                              </a:cxn>
                              <a:cxn ang="0">
                                <a:pos x="T4" y="T5"/>
                              </a:cxn>
                              <a:cxn ang="0">
                                <a:pos x="T6" y="T7"/>
                              </a:cxn>
                            </a:cxnLst>
                            <a:rect l="0" t="0" r="r" b="b"/>
                            <a:pathLst>
                              <a:path w="633" h="48">
                                <a:moveTo>
                                  <a:pt x="0" y="0"/>
                                </a:moveTo>
                                <a:lnTo>
                                  <a:pt x="632" y="0"/>
                                </a:lnTo>
                                <a:lnTo>
                                  <a:pt x="632"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17" name="Freeform 3989"/>
                        <wps:cNvSpPr>
                          <a:spLocks/>
                        </wps:cNvSpPr>
                        <wps:spPr bwMode="auto">
                          <a:xfrm>
                            <a:off x="5083" y="-3706"/>
                            <a:ext cx="95" cy="48"/>
                          </a:xfrm>
                          <a:custGeom>
                            <a:avLst/>
                            <a:gdLst>
                              <a:gd name="T0" fmla="*/ 0 w 95"/>
                              <a:gd name="T1" fmla="*/ 0 h 48"/>
                              <a:gd name="T2" fmla="*/ 0 w 95"/>
                              <a:gd name="T3" fmla="*/ 48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0" y="48"/>
                                </a:lnTo>
                                <a:lnTo>
                                  <a:pt x="94" y="48"/>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18" name="Freeform 3990"/>
                        <wps:cNvSpPr>
                          <a:spLocks/>
                        </wps:cNvSpPr>
                        <wps:spPr bwMode="auto">
                          <a:xfrm>
                            <a:off x="5083" y="-3706"/>
                            <a:ext cx="95" cy="48"/>
                          </a:xfrm>
                          <a:custGeom>
                            <a:avLst/>
                            <a:gdLst>
                              <a:gd name="T0" fmla="*/ 0 w 95"/>
                              <a:gd name="T1" fmla="*/ 0 h 48"/>
                              <a:gd name="T2" fmla="*/ 0 w 95"/>
                              <a:gd name="T3" fmla="*/ 48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0" y="48"/>
                                </a:lnTo>
                                <a:lnTo>
                                  <a:pt x="94"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19" name="Freeform 3991"/>
                        <wps:cNvSpPr>
                          <a:spLocks/>
                        </wps:cNvSpPr>
                        <wps:spPr bwMode="auto">
                          <a:xfrm>
                            <a:off x="5083" y="-3706"/>
                            <a:ext cx="95" cy="48"/>
                          </a:xfrm>
                          <a:custGeom>
                            <a:avLst/>
                            <a:gdLst>
                              <a:gd name="T0" fmla="*/ 94 w 95"/>
                              <a:gd name="T1" fmla="*/ 0 h 48"/>
                              <a:gd name="T2" fmla="*/ 0 w 95"/>
                              <a:gd name="T3" fmla="*/ 0 h 48"/>
                              <a:gd name="T4" fmla="*/ 94 w 95"/>
                              <a:gd name="T5" fmla="*/ 48 h 48"/>
                              <a:gd name="T6" fmla="*/ 94 w 95"/>
                              <a:gd name="T7" fmla="*/ 0 h 48"/>
                            </a:gdLst>
                            <a:ahLst/>
                            <a:cxnLst>
                              <a:cxn ang="0">
                                <a:pos x="T0" y="T1"/>
                              </a:cxn>
                              <a:cxn ang="0">
                                <a:pos x="T2" y="T3"/>
                              </a:cxn>
                              <a:cxn ang="0">
                                <a:pos x="T4" y="T5"/>
                              </a:cxn>
                              <a:cxn ang="0">
                                <a:pos x="T6" y="T7"/>
                              </a:cxn>
                            </a:cxnLst>
                            <a:rect l="0" t="0" r="r" b="b"/>
                            <a:pathLst>
                              <a:path w="95" h="48">
                                <a:moveTo>
                                  <a:pt x="94" y="0"/>
                                </a:moveTo>
                                <a:lnTo>
                                  <a:pt x="0" y="0"/>
                                </a:lnTo>
                                <a:lnTo>
                                  <a:pt x="94" y="48"/>
                                </a:lnTo>
                                <a:lnTo>
                                  <a:pt x="94"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20" name="Freeform 3992"/>
                        <wps:cNvSpPr>
                          <a:spLocks/>
                        </wps:cNvSpPr>
                        <wps:spPr bwMode="auto">
                          <a:xfrm>
                            <a:off x="5083" y="-3706"/>
                            <a:ext cx="95" cy="48"/>
                          </a:xfrm>
                          <a:custGeom>
                            <a:avLst/>
                            <a:gdLst>
                              <a:gd name="T0" fmla="*/ 0 w 95"/>
                              <a:gd name="T1" fmla="*/ 0 h 48"/>
                              <a:gd name="T2" fmla="*/ 94 w 95"/>
                              <a:gd name="T3" fmla="*/ 0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94" y="0"/>
                                </a:lnTo>
                                <a:lnTo>
                                  <a:pt x="94"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21" name="Freeform 3993"/>
                        <wps:cNvSpPr>
                          <a:spLocks/>
                        </wps:cNvSpPr>
                        <wps:spPr bwMode="auto">
                          <a:xfrm>
                            <a:off x="4545" y="-3706"/>
                            <a:ext cx="95" cy="48"/>
                          </a:xfrm>
                          <a:custGeom>
                            <a:avLst/>
                            <a:gdLst>
                              <a:gd name="T0" fmla="*/ 0 w 95"/>
                              <a:gd name="T1" fmla="*/ 0 h 48"/>
                              <a:gd name="T2" fmla="*/ 0 w 95"/>
                              <a:gd name="T3" fmla="*/ 48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0" y="48"/>
                                </a:lnTo>
                                <a:lnTo>
                                  <a:pt x="94" y="48"/>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22" name="Freeform 3994"/>
                        <wps:cNvSpPr>
                          <a:spLocks/>
                        </wps:cNvSpPr>
                        <wps:spPr bwMode="auto">
                          <a:xfrm>
                            <a:off x="4545" y="-3706"/>
                            <a:ext cx="95" cy="48"/>
                          </a:xfrm>
                          <a:custGeom>
                            <a:avLst/>
                            <a:gdLst>
                              <a:gd name="T0" fmla="*/ 0 w 95"/>
                              <a:gd name="T1" fmla="*/ 0 h 48"/>
                              <a:gd name="T2" fmla="*/ 0 w 95"/>
                              <a:gd name="T3" fmla="*/ 48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0" y="48"/>
                                </a:lnTo>
                                <a:lnTo>
                                  <a:pt x="94"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23" name="Freeform 3995"/>
                        <wps:cNvSpPr>
                          <a:spLocks/>
                        </wps:cNvSpPr>
                        <wps:spPr bwMode="auto">
                          <a:xfrm>
                            <a:off x="4545" y="-3706"/>
                            <a:ext cx="95" cy="48"/>
                          </a:xfrm>
                          <a:custGeom>
                            <a:avLst/>
                            <a:gdLst>
                              <a:gd name="T0" fmla="*/ 94 w 95"/>
                              <a:gd name="T1" fmla="*/ 0 h 48"/>
                              <a:gd name="T2" fmla="*/ 0 w 95"/>
                              <a:gd name="T3" fmla="*/ 0 h 48"/>
                              <a:gd name="T4" fmla="*/ 94 w 95"/>
                              <a:gd name="T5" fmla="*/ 48 h 48"/>
                              <a:gd name="T6" fmla="*/ 94 w 95"/>
                              <a:gd name="T7" fmla="*/ 0 h 48"/>
                            </a:gdLst>
                            <a:ahLst/>
                            <a:cxnLst>
                              <a:cxn ang="0">
                                <a:pos x="T0" y="T1"/>
                              </a:cxn>
                              <a:cxn ang="0">
                                <a:pos x="T2" y="T3"/>
                              </a:cxn>
                              <a:cxn ang="0">
                                <a:pos x="T4" y="T5"/>
                              </a:cxn>
                              <a:cxn ang="0">
                                <a:pos x="T6" y="T7"/>
                              </a:cxn>
                            </a:cxnLst>
                            <a:rect l="0" t="0" r="r" b="b"/>
                            <a:pathLst>
                              <a:path w="95" h="48">
                                <a:moveTo>
                                  <a:pt x="94" y="0"/>
                                </a:moveTo>
                                <a:lnTo>
                                  <a:pt x="0" y="0"/>
                                </a:lnTo>
                                <a:lnTo>
                                  <a:pt x="94" y="48"/>
                                </a:lnTo>
                                <a:lnTo>
                                  <a:pt x="94"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24" name="Freeform 3996"/>
                        <wps:cNvSpPr>
                          <a:spLocks/>
                        </wps:cNvSpPr>
                        <wps:spPr bwMode="auto">
                          <a:xfrm>
                            <a:off x="4545" y="-3706"/>
                            <a:ext cx="95" cy="48"/>
                          </a:xfrm>
                          <a:custGeom>
                            <a:avLst/>
                            <a:gdLst>
                              <a:gd name="T0" fmla="*/ 0 w 95"/>
                              <a:gd name="T1" fmla="*/ 0 h 48"/>
                              <a:gd name="T2" fmla="*/ 94 w 95"/>
                              <a:gd name="T3" fmla="*/ 0 h 48"/>
                              <a:gd name="T4" fmla="*/ 94 w 95"/>
                              <a:gd name="T5" fmla="*/ 48 h 48"/>
                              <a:gd name="T6" fmla="*/ 0 w 95"/>
                              <a:gd name="T7" fmla="*/ 0 h 48"/>
                            </a:gdLst>
                            <a:ahLst/>
                            <a:cxnLst>
                              <a:cxn ang="0">
                                <a:pos x="T0" y="T1"/>
                              </a:cxn>
                              <a:cxn ang="0">
                                <a:pos x="T2" y="T3"/>
                              </a:cxn>
                              <a:cxn ang="0">
                                <a:pos x="T4" y="T5"/>
                              </a:cxn>
                              <a:cxn ang="0">
                                <a:pos x="T6" y="T7"/>
                              </a:cxn>
                            </a:cxnLst>
                            <a:rect l="0" t="0" r="r" b="b"/>
                            <a:pathLst>
                              <a:path w="95" h="48">
                                <a:moveTo>
                                  <a:pt x="0" y="0"/>
                                </a:moveTo>
                                <a:lnTo>
                                  <a:pt x="94" y="0"/>
                                </a:lnTo>
                                <a:lnTo>
                                  <a:pt x="94"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25" name="Freeform 3997"/>
                        <wps:cNvSpPr>
                          <a:spLocks/>
                        </wps:cNvSpPr>
                        <wps:spPr bwMode="auto">
                          <a:xfrm>
                            <a:off x="4545" y="-3754"/>
                            <a:ext cx="633" cy="96"/>
                          </a:xfrm>
                          <a:custGeom>
                            <a:avLst/>
                            <a:gdLst>
                              <a:gd name="T0" fmla="*/ 0 w 633"/>
                              <a:gd name="T1" fmla="*/ 96 h 96"/>
                              <a:gd name="T2" fmla="*/ 0 w 633"/>
                              <a:gd name="T3" fmla="*/ 0 h 96"/>
                              <a:gd name="T4" fmla="*/ 632 w 633"/>
                              <a:gd name="T5" fmla="*/ 0 h 96"/>
                              <a:gd name="T6" fmla="*/ 632 w 633"/>
                              <a:gd name="T7" fmla="*/ 96 h 96"/>
                              <a:gd name="T8" fmla="*/ 537 w 633"/>
                              <a:gd name="T9" fmla="*/ 96 h 96"/>
                              <a:gd name="T10" fmla="*/ 537 w 633"/>
                              <a:gd name="T11" fmla="*/ 48 h 96"/>
                              <a:gd name="T12" fmla="*/ 94 w 633"/>
                              <a:gd name="T13" fmla="*/ 48 h 96"/>
                              <a:gd name="T14" fmla="*/ 94 w 633"/>
                              <a:gd name="T15" fmla="*/ 96 h 96"/>
                              <a:gd name="T16" fmla="*/ 0 w 633"/>
                              <a:gd name="T17" fmla="*/ 96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33" h="96">
                                <a:moveTo>
                                  <a:pt x="0" y="96"/>
                                </a:moveTo>
                                <a:lnTo>
                                  <a:pt x="0" y="0"/>
                                </a:lnTo>
                                <a:lnTo>
                                  <a:pt x="632" y="0"/>
                                </a:lnTo>
                                <a:lnTo>
                                  <a:pt x="632" y="96"/>
                                </a:lnTo>
                                <a:lnTo>
                                  <a:pt x="537" y="96"/>
                                </a:lnTo>
                                <a:lnTo>
                                  <a:pt x="537" y="48"/>
                                </a:lnTo>
                                <a:lnTo>
                                  <a:pt x="94" y="48"/>
                                </a:lnTo>
                                <a:lnTo>
                                  <a:pt x="94" y="96"/>
                                </a:lnTo>
                                <a:lnTo>
                                  <a:pt x="0" y="96"/>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26" name="Freeform 3998"/>
                        <wps:cNvSpPr>
                          <a:spLocks/>
                        </wps:cNvSpPr>
                        <wps:spPr bwMode="auto">
                          <a:xfrm>
                            <a:off x="3279" y="-3657"/>
                            <a:ext cx="453" cy="20"/>
                          </a:xfrm>
                          <a:custGeom>
                            <a:avLst/>
                            <a:gdLst>
                              <a:gd name="T0" fmla="*/ 0 w 453"/>
                              <a:gd name="T1" fmla="*/ 0 h 20"/>
                              <a:gd name="T2" fmla="*/ 452 w 453"/>
                              <a:gd name="T3" fmla="*/ 0 h 20"/>
                            </a:gdLst>
                            <a:ahLst/>
                            <a:cxnLst>
                              <a:cxn ang="0">
                                <a:pos x="T0" y="T1"/>
                              </a:cxn>
                              <a:cxn ang="0">
                                <a:pos x="T2" y="T3"/>
                              </a:cxn>
                            </a:cxnLst>
                            <a:rect l="0" t="0" r="r" b="b"/>
                            <a:pathLst>
                              <a:path w="453" h="20">
                                <a:moveTo>
                                  <a:pt x="0" y="0"/>
                                </a:moveTo>
                                <a:lnTo>
                                  <a:pt x="452" y="0"/>
                                </a:lnTo>
                              </a:path>
                            </a:pathLst>
                          </a:custGeom>
                          <a:noFill/>
                          <a:ln w="2031">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27" name="Freeform 3999"/>
                        <wps:cNvSpPr>
                          <a:spLocks/>
                        </wps:cNvSpPr>
                        <wps:spPr bwMode="auto">
                          <a:xfrm>
                            <a:off x="3469" y="-3582"/>
                            <a:ext cx="20" cy="736"/>
                          </a:xfrm>
                          <a:custGeom>
                            <a:avLst/>
                            <a:gdLst>
                              <a:gd name="T0" fmla="*/ 0 w 20"/>
                              <a:gd name="T1" fmla="*/ 0 h 736"/>
                              <a:gd name="T2" fmla="*/ 0 w 20"/>
                              <a:gd name="T3" fmla="*/ 735 h 736"/>
                            </a:gdLst>
                            <a:ahLst/>
                            <a:cxnLst>
                              <a:cxn ang="0">
                                <a:pos x="T0" y="T1"/>
                              </a:cxn>
                              <a:cxn ang="0">
                                <a:pos x="T2" y="T3"/>
                              </a:cxn>
                            </a:cxnLst>
                            <a:rect l="0" t="0" r="r" b="b"/>
                            <a:pathLst>
                              <a:path w="20" h="736">
                                <a:moveTo>
                                  <a:pt x="0" y="0"/>
                                </a:moveTo>
                                <a:lnTo>
                                  <a:pt x="0" y="735"/>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28" name="Freeform 4000"/>
                        <wps:cNvSpPr>
                          <a:spLocks/>
                        </wps:cNvSpPr>
                        <wps:spPr bwMode="auto">
                          <a:xfrm>
                            <a:off x="3455" y="-3658"/>
                            <a:ext cx="26" cy="76"/>
                          </a:xfrm>
                          <a:custGeom>
                            <a:avLst/>
                            <a:gdLst>
                              <a:gd name="T0" fmla="*/ 13 w 26"/>
                              <a:gd name="T1" fmla="*/ 0 h 76"/>
                              <a:gd name="T2" fmla="*/ 0 w 26"/>
                              <a:gd name="T3" fmla="*/ 75 h 76"/>
                              <a:gd name="T4" fmla="*/ 25 w 26"/>
                              <a:gd name="T5" fmla="*/ 75 h 76"/>
                              <a:gd name="T6" fmla="*/ 13 w 26"/>
                              <a:gd name="T7" fmla="*/ 0 h 76"/>
                            </a:gdLst>
                            <a:ahLst/>
                            <a:cxnLst>
                              <a:cxn ang="0">
                                <a:pos x="T0" y="T1"/>
                              </a:cxn>
                              <a:cxn ang="0">
                                <a:pos x="T2" y="T3"/>
                              </a:cxn>
                              <a:cxn ang="0">
                                <a:pos x="T4" y="T5"/>
                              </a:cxn>
                              <a:cxn ang="0">
                                <a:pos x="T6" y="T7"/>
                              </a:cxn>
                            </a:cxnLst>
                            <a:rect l="0" t="0" r="r" b="b"/>
                            <a:pathLst>
                              <a:path w="26" h="76">
                                <a:moveTo>
                                  <a:pt x="13" y="0"/>
                                </a:moveTo>
                                <a:lnTo>
                                  <a:pt x="0" y="75"/>
                                </a:lnTo>
                                <a:lnTo>
                                  <a:pt x="25" y="75"/>
                                </a:lnTo>
                                <a:lnTo>
                                  <a:pt x="13"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29" name="Freeform 4001"/>
                        <wps:cNvSpPr>
                          <a:spLocks/>
                        </wps:cNvSpPr>
                        <wps:spPr bwMode="auto">
                          <a:xfrm>
                            <a:off x="3455" y="-3658"/>
                            <a:ext cx="26" cy="76"/>
                          </a:xfrm>
                          <a:custGeom>
                            <a:avLst/>
                            <a:gdLst>
                              <a:gd name="T0" fmla="*/ 0 w 26"/>
                              <a:gd name="T1" fmla="*/ 75 h 76"/>
                              <a:gd name="T2" fmla="*/ 25 w 26"/>
                              <a:gd name="T3" fmla="*/ 75 h 76"/>
                              <a:gd name="T4" fmla="*/ 13 w 26"/>
                              <a:gd name="T5" fmla="*/ 0 h 76"/>
                              <a:gd name="T6" fmla="*/ 0 w 26"/>
                              <a:gd name="T7" fmla="*/ 75 h 76"/>
                            </a:gdLst>
                            <a:ahLst/>
                            <a:cxnLst>
                              <a:cxn ang="0">
                                <a:pos x="T0" y="T1"/>
                              </a:cxn>
                              <a:cxn ang="0">
                                <a:pos x="T2" y="T3"/>
                              </a:cxn>
                              <a:cxn ang="0">
                                <a:pos x="T4" y="T5"/>
                              </a:cxn>
                              <a:cxn ang="0">
                                <a:pos x="T6" y="T7"/>
                              </a:cxn>
                            </a:cxnLst>
                            <a:rect l="0" t="0" r="r" b="b"/>
                            <a:pathLst>
                              <a:path w="26" h="76">
                                <a:moveTo>
                                  <a:pt x="0" y="75"/>
                                </a:moveTo>
                                <a:lnTo>
                                  <a:pt x="25" y="75"/>
                                </a:lnTo>
                                <a:lnTo>
                                  <a:pt x="13" y="0"/>
                                </a:lnTo>
                                <a:lnTo>
                                  <a:pt x="0" y="75"/>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0" name="Freeform 4002"/>
                        <wps:cNvSpPr>
                          <a:spLocks/>
                        </wps:cNvSpPr>
                        <wps:spPr bwMode="auto">
                          <a:xfrm>
                            <a:off x="3455" y="-2847"/>
                            <a:ext cx="26" cy="77"/>
                          </a:xfrm>
                          <a:custGeom>
                            <a:avLst/>
                            <a:gdLst>
                              <a:gd name="T0" fmla="*/ 25 w 26"/>
                              <a:gd name="T1" fmla="*/ 0 h 77"/>
                              <a:gd name="T2" fmla="*/ 0 w 26"/>
                              <a:gd name="T3" fmla="*/ 0 h 77"/>
                              <a:gd name="T4" fmla="*/ 13 w 26"/>
                              <a:gd name="T5" fmla="*/ 76 h 77"/>
                              <a:gd name="T6" fmla="*/ 25 w 26"/>
                              <a:gd name="T7" fmla="*/ 0 h 77"/>
                            </a:gdLst>
                            <a:ahLst/>
                            <a:cxnLst>
                              <a:cxn ang="0">
                                <a:pos x="T0" y="T1"/>
                              </a:cxn>
                              <a:cxn ang="0">
                                <a:pos x="T2" y="T3"/>
                              </a:cxn>
                              <a:cxn ang="0">
                                <a:pos x="T4" y="T5"/>
                              </a:cxn>
                              <a:cxn ang="0">
                                <a:pos x="T6" y="T7"/>
                              </a:cxn>
                            </a:cxnLst>
                            <a:rect l="0" t="0" r="r" b="b"/>
                            <a:pathLst>
                              <a:path w="26" h="77">
                                <a:moveTo>
                                  <a:pt x="25" y="0"/>
                                </a:moveTo>
                                <a:lnTo>
                                  <a:pt x="0" y="0"/>
                                </a:lnTo>
                                <a:lnTo>
                                  <a:pt x="13" y="76"/>
                                </a:lnTo>
                                <a:lnTo>
                                  <a:pt x="25"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31" name="Freeform 4003"/>
                        <wps:cNvSpPr>
                          <a:spLocks/>
                        </wps:cNvSpPr>
                        <wps:spPr bwMode="auto">
                          <a:xfrm>
                            <a:off x="3455" y="-2847"/>
                            <a:ext cx="26" cy="77"/>
                          </a:xfrm>
                          <a:custGeom>
                            <a:avLst/>
                            <a:gdLst>
                              <a:gd name="T0" fmla="*/ 0 w 26"/>
                              <a:gd name="T1" fmla="*/ 0 h 77"/>
                              <a:gd name="T2" fmla="*/ 25 w 26"/>
                              <a:gd name="T3" fmla="*/ 0 h 77"/>
                              <a:gd name="T4" fmla="*/ 13 w 26"/>
                              <a:gd name="T5" fmla="*/ 76 h 77"/>
                              <a:gd name="T6" fmla="*/ 0 w 26"/>
                              <a:gd name="T7" fmla="*/ 0 h 77"/>
                            </a:gdLst>
                            <a:ahLst/>
                            <a:cxnLst>
                              <a:cxn ang="0">
                                <a:pos x="T0" y="T1"/>
                              </a:cxn>
                              <a:cxn ang="0">
                                <a:pos x="T2" y="T3"/>
                              </a:cxn>
                              <a:cxn ang="0">
                                <a:pos x="T4" y="T5"/>
                              </a:cxn>
                              <a:cxn ang="0">
                                <a:pos x="T6" y="T7"/>
                              </a:cxn>
                            </a:cxnLst>
                            <a:rect l="0" t="0" r="r" b="b"/>
                            <a:pathLst>
                              <a:path w="26" h="77">
                                <a:moveTo>
                                  <a:pt x="0" y="0"/>
                                </a:moveTo>
                                <a:lnTo>
                                  <a:pt x="25" y="0"/>
                                </a:lnTo>
                                <a:lnTo>
                                  <a:pt x="13" y="76"/>
                                </a:lnTo>
                                <a:lnTo>
                                  <a:pt x="0"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2" name="Freeform 4004"/>
                        <wps:cNvSpPr>
                          <a:spLocks/>
                        </wps:cNvSpPr>
                        <wps:spPr bwMode="auto">
                          <a:xfrm>
                            <a:off x="3597" y="-3588"/>
                            <a:ext cx="135" cy="20"/>
                          </a:xfrm>
                          <a:custGeom>
                            <a:avLst/>
                            <a:gdLst>
                              <a:gd name="T0" fmla="*/ 0 w 135"/>
                              <a:gd name="T1" fmla="*/ 0 h 20"/>
                              <a:gd name="T2" fmla="*/ 134 w 135"/>
                              <a:gd name="T3" fmla="*/ 0 h 20"/>
                            </a:gdLst>
                            <a:ahLst/>
                            <a:cxnLst>
                              <a:cxn ang="0">
                                <a:pos x="T0" y="T1"/>
                              </a:cxn>
                              <a:cxn ang="0">
                                <a:pos x="T2" y="T3"/>
                              </a:cxn>
                            </a:cxnLst>
                            <a:rect l="0" t="0" r="r" b="b"/>
                            <a:pathLst>
                              <a:path w="135" h="20">
                                <a:moveTo>
                                  <a:pt x="0" y="0"/>
                                </a:moveTo>
                                <a:lnTo>
                                  <a:pt x="134" y="0"/>
                                </a:lnTo>
                              </a:path>
                            </a:pathLst>
                          </a:custGeom>
                          <a:noFill/>
                          <a:ln w="2031">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3" name="Freeform 4005"/>
                        <wps:cNvSpPr>
                          <a:spLocks/>
                        </wps:cNvSpPr>
                        <wps:spPr bwMode="auto">
                          <a:xfrm>
                            <a:off x="3597" y="-3499"/>
                            <a:ext cx="135" cy="20"/>
                          </a:xfrm>
                          <a:custGeom>
                            <a:avLst/>
                            <a:gdLst>
                              <a:gd name="T0" fmla="*/ 0 w 135"/>
                              <a:gd name="T1" fmla="*/ 0 h 20"/>
                              <a:gd name="T2" fmla="*/ 134 w 135"/>
                              <a:gd name="T3" fmla="*/ 0 h 20"/>
                            </a:gdLst>
                            <a:ahLst/>
                            <a:cxnLst>
                              <a:cxn ang="0">
                                <a:pos x="T0" y="T1"/>
                              </a:cxn>
                              <a:cxn ang="0">
                                <a:pos x="T2" y="T3"/>
                              </a:cxn>
                            </a:cxnLst>
                            <a:rect l="0" t="0" r="r" b="b"/>
                            <a:pathLst>
                              <a:path w="135" h="20">
                                <a:moveTo>
                                  <a:pt x="0" y="0"/>
                                </a:moveTo>
                                <a:lnTo>
                                  <a:pt x="134" y="0"/>
                                </a:lnTo>
                              </a:path>
                            </a:pathLst>
                          </a:custGeom>
                          <a:noFill/>
                          <a:ln w="203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4" name="Freeform 4006"/>
                        <wps:cNvSpPr>
                          <a:spLocks/>
                        </wps:cNvSpPr>
                        <wps:spPr bwMode="auto">
                          <a:xfrm>
                            <a:off x="3634" y="-3741"/>
                            <a:ext cx="20" cy="76"/>
                          </a:xfrm>
                          <a:custGeom>
                            <a:avLst/>
                            <a:gdLst>
                              <a:gd name="T0" fmla="*/ 0 w 20"/>
                              <a:gd name="T1" fmla="*/ 75 h 76"/>
                              <a:gd name="T2" fmla="*/ 0 w 20"/>
                              <a:gd name="T3" fmla="*/ 0 h 76"/>
                            </a:gdLst>
                            <a:ahLst/>
                            <a:cxnLst>
                              <a:cxn ang="0">
                                <a:pos x="T0" y="T1"/>
                              </a:cxn>
                              <a:cxn ang="0">
                                <a:pos x="T2" y="T3"/>
                              </a:cxn>
                            </a:cxnLst>
                            <a:rect l="0" t="0" r="r" b="b"/>
                            <a:pathLst>
                              <a:path w="20" h="76">
                                <a:moveTo>
                                  <a:pt x="0" y="75"/>
                                </a:moveTo>
                                <a:lnTo>
                                  <a:pt x="0" y="0"/>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5" name="Freeform 4007"/>
                        <wps:cNvSpPr>
                          <a:spLocks/>
                        </wps:cNvSpPr>
                        <wps:spPr bwMode="auto">
                          <a:xfrm>
                            <a:off x="3634" y="-3424"/>
                            <a:ext cx="20" cy="266"/>
                          </a:xfrm>
                          <a:custGeom>
                            <a:avLst/>
                            <a:gdLst>
                              <a:gd name="T0" fmla="*/ 0 w 20"/>
                              <a:gd name="T1" fmla="*/ 0 h 266"/>
                              <a:gd name="T2" fmla="*/ 0 w 20"/>
                              <a:gd name="T3" fmla="*/ 265 h 266"/>
                            </a:gdLst>
                            <a:ahLst/>
                            <a:cxnLst>
                              <a:cxn ang="0">
                                <a:pos x="T0" y="T1"/>
                              </a:cxn>
                              <a:cxn ang="0">
                                <a:pos x="T2" y="T3"/>
                              </a:cxn>
                            </a:cxnLst>
                            <a:rect l="0" t="0" r="r" b="b"/>
                            <a:pathLst>
                              <a:path w="20" h="266">
                                <a:moveTo>
                                  <a:pt x="0" y="0"/>
                                </a:moveTo>
                                <a:lnTo>
                                  <a:pt x="0" y="265"/>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6" name="Freeform 4008"/>
                        <wps:cNvSpPr>
                          <a:spLocks/>
                        </wps:cNvSpPr>
                        <wps:spPr bwMode="auto">
                          <a:xfrm>
                            <a:off x="3634" y="-3588"/>
                            <a:ext cx="20" cy="89"/>
                          </a:xfrm>
                          <a:custGeom>
                            <a:avLst/>
                            <a:gdLst>
                              <a:gd name="T0" fmla="*/ 0 w 20"/>
                              <a:gd name="T1" fmla="*/ 0 h 89"/>
                              <a:gd name="T2" fmla="*/ 0 w 20"/>
                              <a:gd name="T3" fmla="*/ 88 h 89"/>
                            </a:gdLst>
                            <a:ahLst/>
                            <a:cxnLst>
                              <a:cxn ang="0">
                                <a:pos x="T0" y="T1"/>
                              </a:cxn>
                              <a:cxn ang="0">
                                <a:pos x="T2" y="T3"/>
                              </a:cxn>
                            </a:cxnLst>
                            <a:rect l="0" t="0" r="r" b="b"/>
                            <a:pathLst>
                              <a:path w="20" h="89">
                                <a:moveTo>
                                  <a:pt x="0" y="0"/>
                                </a:moveTo>
                                <a:lnTo>
                                  <a:pt x="0" y="88"/>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7" name="Freeform 4009"/>
                        <wps:cNvSpPr>
                          <a:spLocks/>
                        </wps:cNvSpPr>
                        <wps:spPr bwMode="auto">
                          <a:xfrm>
                            <a:off x="3622" y="-3665"/>
                            <a:ext cx="26" cy="77"/>
                          </a:xfrm>
                          <a:custGeom>
                            <a:avLst/>
                            <a:gdLst>
                              <a:gd name="T0" fmla="*/ 25 w 26"/>
                              <a:gd name="T1" fmla="*/ 0 h 77"/>
                              <a:gd name="T2" fmla="*/ 0 w 26"/>
                              <a:gd name="T3" fmla="*/ 0 h 77"/>
                              <a:gd name="T4" fmla="*/ 12 w 26"/>
                              <a:gd name="T5" fmla="*/ 76 h 77"/>
                              <a:gd name="T6" fmla="*/ 25 w 26"/>
                              <a:gd name="T7" fmla="*/ 0 h 77"/>
                            </a:gdLst>
                            <a:ahLst/>
                            <a:cxnLst>
                              <a:cxn ang="0">
                                <a:pos x="T0" y="T1"/>
                              </a:cxn>
                              <a:cxn ang="0">
                                <a:pos x="T2" y="T3"/>
                              </a:cxn>
                              <a:cxn ang="0">
                                <a:pos x="T4" y="T5"/>
                              </a:cxn>
                              <a:cxn ang="0">
                                <a:pos x="T6" y="T7"/>
                              </a:cxn>
                            </a:cxnLst>
                            <a:rect l="0" t="0" r="r" b="b"/>
                            <a:pathLst>
                              <a:path w="26" h="77">
                                <a:moveTo>
                                  <a:pt x="25" y="0"/>
                                </a:moveTo>
                                <a:lnTo>
                                  <a:pt x="0" y="0"/>
                                </a:lnTo>
                                <a:lnTo>
                                  <a:pt x="12" y="76"/>
                                </a:lnTo>
                                <a:lnTo>
                                  <a:pt x="25"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38" name="Freeform 4010"/>
                        <wps:cNvSpPr>
                          <a:spLocks/>
                        </wps:cNvSpPr>
                        <wps:spPr bwMode="auto">
                          <a:xfrm>
                            <a:off x="3622" y="-3665"/>
                            <a:ext cx="26" cy="77"/>
                          </a:xfrm>
                          <a:custGeom>
                            <a:avLst/>
                            <a:gdLst>
                              <a:gd name="T0" fmla="*/ 0 w 26"/>
                              <a:gd name="T1" fmla="*/ 0 h 77"/>
                              <a:gd name="T2" fmla="*/ 25 w 26"/>
                              <a:gd name="T3" fmla="*/ 0 h 77"/>
                              <a:gd name="T4" fmla="*/ 12 w 26"/>
                              <a:gd name="T5" fmla="*/ 76 h 77"/>
                              <a:gd name="T6" fmla="*/ 0 w 26"/>
                              <a:gd name="T7" fmla="*/ 0 h 77"/>
                            </a:gdLst>
                            <a:ahLst/>
                            <a:cxnLst>
                              <a:cxn ang="0">
                                <a:pos x="T0" y="T1"/>
                              </a:cxn>
                              <a:cxn ang="0">
                                <a:pos x="T2" y="T3"/>
                              </a:cxn>
                              <a:cxn ang="0">
                                <a:pos x="T4" y="T5"/>
                              </a:cxn>
                              <a:cxn ang="0">
                                <a:pos x="T6" y="T7"/>
                              </a:cxn>
                            </a:cxnLst>
                            <a:rect l="0" t="0" r="r" b="b"/>
                            <a:pathLst>
                              <a:path w="26" h="77">
                                <a:moveTo>
                                  <a:pt x="0" y="0"/>
                                </a:moveTo>
                                <a:lnTo>
                                  <a:pt x="25" y="0"/>
                                </a:lnTo>
                                <a:lnTo>
                                  <a:pt x="12" y="76"/>
                                </a:lnTo>
                                <a:lnTo>
                                  <a:pt x="0"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9" name="Freeform 4011"/>
                        <wps:cNvSpPr>
                          <a:spLocks/>
                        </wps:cNvSpPr>
                        <wps:spPr bwMode="auto">
                          <a:xfrm>
                            <a:off x="3622" y="-3499"/>
                            <a:ext cx="26" cy="76"/>
                          </a:xfrm>
                          <a:custGeom>
                            <a:avLst/>
                            <a:gdLst>
                              <a:gd name="T0" fmla="*/ 12 w 26"/>
                              <a:gd name="T1" fmla="*/ 0 h 76"/>
                              <a:gd name="T2" fmla="*/ 0 w 26"/>
                              <a:gd name="T3" fmla="*/ 75 h 76"/>
                              <a:gd name="T4" fmla="*/ 25 w 26"/>
                              <a:gd name="T5" fmla="*/ 75 h 76"/>
                              <a:gd name="T6" fmla="*/ 12 w 26"/>
                              <a:gd name="T7" fmla="*/ 0 h 76"/>
                            </a:gdLst>
                            <a:ahLst/>
                            <a:cxnLst>
                              <a:cxn ang="0">
                                <a:pos x="T0" y="T1"/>
                              </a:cxn>
                              <a:cxn ang="0">
                                <a:pos x="T2" y="T3"/>
                              </a:cxn>
                              <a:cxn ang="0">
                                <a:pos x="T4" y="T5"/>
                              </a:cxn>
                              <a:cxn ang="0">
                                <a:pos x="T6" y="T7"/>
                              </a:cxn>
                            </a:cxnLst>
                            <a:rect l="0" t="0" r="r" b="b"/>
                            <a:pathLst>
                              <a:path w="26" h="76">
                                <a:moveTo>
                                  <a:pt x="12" y="0"/>
                                </a:moveTo>
                                <a:lnTo>
                                  <a:pt x="0" y="75"/>
                                </a:lnTo>
                                <a:lnTo>
                                  <a:pt x="25" y="75"/>
                                </a:lnTo>
                                <a:lnTo>
                                  <a:pt x="12"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40" name="Freeform 4012"/>
                        <wps:cNvSpPr>
                          <a:spLocks/>
                        </wps:cNvSpPr>
                        <wps:spPr bwMode="auto">
                          <a:xfrm>
                            <a:off x="3622" y="-3499"/>
                            <a:ext cx="26" cy="76"/>
                          </a:xfrm>
                          <a:custGeom>
                            <a:avLst/>
                            <a:gdLst>
                              <a:gd name="T0" fmla="*/ 0 w 26"/>
                              <a:gd name="T1" fmla="*/ 75 h 76"/>
                              <a:gd name="T2" fmla="*/ 25 w 26"/>
                              <a:gd name="T3" fmla="*/ 75 h 76"/>
                              <a:gd name="T4" fmla="*/ 12 w 26"/>
                              <a:gd name="T5" fmla="*/ 0 h 76"/>
                              <a:gd name="T6" fmla="*/ 0 w 26"/>
                              <a:gd name="T7" fmla="*/ 75 h 76"/>
                            </a:gdLst>
                            <a:ahLst/>
                            <a:cxnLst>
                              <a:cxn ang="0">
                                <a:pos x="T0" y="T1"/>
                              </a:cxn>
                              <a:cxn ang="0">
                                <a:pos x="T2" y="T3"/>
                              </a:cxn>
                              <a:cxn ang="0">
                                <a:pos x="T4" y="T5"/>
                              </a:cxn>
                              <a:cxn ang="0">
                                <a:pos x="T6" y="T7"/>
                              </a:cxn>
                            </a:cxnLst>
                            <a:rect l="0" t="0" r="r" b="b"/>
                            <a:pathLst>
                              <a:path w="26" h="76">
                                <a:moveTo>
                                  <a:pt x="0" y="75"/>
                                </a:moveTo>
                                <a:lnTo>
                                  <a:pt x="25" y="75"/>
                                </a:lnTo>
                                <a:lnTo>
                                  <a:pt x="12" y="0"/>
                                </a:lnTo>
                                <a:lnTo>
                                  <a:pt x="0" y="75"/>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1" name="Freeform 4013"/>
                        <wps:cNvSpPr>
                          <a:spLocks/>
                        </wps:cNvSpPr>
                        <wps:spPr bwMode="auto">
                          <a:xfrm>
                            <a:off x="3729" y="-3844"/>
                            <a:ext cx="58" cy="3742"/>
                          </a:xfrm>
                          <a:custGeom>
                            <a:avLst/>
                            <a:gdLst>
                              <a:gd name="T0" fmla="*/ 0 w 58"/>
                              <a:gd name="T1" fmla="*/ 0 h 3742"/>
                              <a:gd name="T2" fmla="*/ 0 w 58"/>
                              <a:gd name="T3" fmla="*/ 3741 h 3742"/>
                              <a:gd name="T4" fmla="*/ 57 w 58"/>
                              <a:gd name="T5" fmla="*/ 3741 h 3742"/>
                              <a:gd name="T6" fmla="*/ 0 w 58"/>
                              <a:gd name="T7" fmla="*/ 0 h 3742"/>
                            </a:gdLst>
                            <a:ahLst/>
                            <a:cxnLst>
                              <a:cxn ang="0">
                                <a:pos x="T0" y="T1"/>
                              </a:cxn>
                              <a:cxn ang="0">
                                <a:pos x="T2" y="T3"/>
                              </a:cxn>
                              <a:cxn ang="0">
                                <a:pos x="T4" y="T5"/>
                              </a:cxn>
                              <a:cxn ang="0">
                                <a:pos x="T6" y="T7"/>
                              </a:cxn>
                            </a:cxnLst>
                            <a:rect l="0" t="0" r="r" b="b"/>
                            <a:pathLst>
                              <a:path w="58" h="3742">
                                <a:moveTo>
                                  <a:pt x="0" y="0"/>
                                </a:moveTo>
                                <a:lnTo>
                                  <a:pt x="0" y="3741"/>
                                </a:lnTo>
                                <a:lnTo>
                                  <a:pt x="57" y="3741"/>
                                </a:lnTo>
                                <a:lnTo>
                                  <a:pt x="0"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42" name="Freeform 4014"/>
                        <wps:cNvSpPr>
                          <a:spLocks/>
                        </wps:cNvSpPr>
                        <wps:spPr bwMode="auto">
                          <a:xfrm>
                            <a:off x="3729" y="-3844"/>
                            <a:ext cx="58" cy="3742"/>
                          </a:xfrm>
                          <a:custGeom>
                            <a:avLst/>
                            <a:gdLst>
                              <a:gd name="T0" fmla="*/ 0 w 58"/>
                              <a:gd name="T1" fmla="*/ 0 h 3742"/>
                              <a:gd name="T2" fmla="*/ 0 w 58"/>
                              <a:gd name="T3" fmla="*/ 3741 h 3742"/>
                              <a:gd name="T4" fmla="*/ 57 w 58"/>
                              <a:gd name="T5" fmla="*/ 3741 h 3742"/>
                              <a:gd name="T6" fmla="*/ 0 w 58"/>
                              <a:gd name="T7" fmla="*/ 0 h 3742"/>
                            </a:gdLst>
                            <a:ahLst/>
                            <a:cxnLst>
                              <a:cxn ang="0">
                                <a:pos x="T0" y="T1"/>
                              </a:cxn>
                              <a:cxn ang="0">
                                <a:pos x="T2" y="T3"/>
                              </a:cxn>
                              <a:cxn ang="0">
                                <a:pos x="T4" y="T5"/>
                              </a:cxn>
                              <a:cxn ang="0">
                                <a:pos x="T6" y="T7"/>
                              </a:cxn>
                            </a:cxnLst>
                            <a:rect l="0" t="0" r="r" b="b"/>
                            <a:pathLst>
                              <a:path w="58" h="3742">
                                <a:moveTo>
                                  <a:pt x="0" y="0"/>
                                </a:moveTo>
                                <a:lnTo>
                                  <a:pt x="0" y="3741"/>
                                </a:lnTo>
                                <a:lnTo>
                                  <a:pt x="57" y="3741"/>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3" name="Freeform 4015"/>
                        <wps:cNvSpPr>
                          <a:spLocks/>
                        </wps:cNvSpPr>
                        <wps:spPr bwMode="auto">
                          <a:xfrm>
                            <a:off x="3729" y="-3844"/>
                            <a:ext cx="58" cy="3742"/>
                          </a:xfrm>
                          <a:custGeom>
                            <a:avLst/>
                            <a:gdLst>
                              <a:gd name="T0" fmla="*/ 57 w 58"/>
                              <a:gd name="T1" fmla="*/ 0 h 3742"/>
                              <a:gd name="T2" fmla="*/ 0 w 58"/>
                              <a:gd name="T3" fmla="*/ 0 h 3742"/>
                              <a:gd name="T4" fmla="*/ 57 w 58"/>
                              <a:gd name="T5" fmla="*/ 3741 h 3742"/>
                              <a:gd name="T6" fmla="*/ 57 w 58"/>
                              <a:gd name="T7" fmla="*/ 0 h 3742"/>
                            </a:gdLst>
                            <a:ahLst/>
                            <a:cxnLst>
                              <a:cxn ang="0">
                                <a:pos x="T0" y="T1"/>
                              </a:cxn>
                              <a:cxn ang="0">
                                <a:pos x="T2" y="T3"/>
                              </a:cxn>
                              <a:cxn ang="0">
                                <a:pos x="T4" y="T5"/>
                              </a:cxn>
                              <a:cxn ang="0">
                                <a:pos x="T6" y="T7"/>
                              </a:cxn>
                            </a:cxnLst>
                            <a:rect l="0" t="0" r="r" b="b"/>
                            <a:pathLst>
                              <a:path w="58" h="3742">
                                <a:moveTo>
                                  <a:pt x="57" y="0"/>
                                </a:moveTo>
                                <a:lnTo>
                                  <a:pt x="0" y="0"/>
                                </a:lnTo>
                                <a:lnTo>
                                  <a:pt x="57" y="3741"/>
                                </a:lnTo>
                                <a:lnTo>
                                  <a:pt x="57"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44" name="Freeform 4016"/>
                        <wps:cNvSpPr>
                          <a:spLocks/>
                        </wps:cNvSpPr>
                        <wps:spPr bwMode="auto">
                          <a:xfrm>
                            <a:off x="3729" y="-3844"/>
                            <a:ext cx="58" cy="3742"/>
                          </a:xfrm>
                          <a:custGeom>
                            <a:avLst/>
                            <a:gdLst>
                              <a:gd name="T0" fmla="*/ 0 w 58"/>
                              <a:gd name="T1" fmla="*/ 0 h 3742"/>
                              <a:gd name="T2" fmla="*/ 57 w 58"/>
                              <a:gd name="T3" fmla="*/ 0 h 3742"/>
                              <a:gd name="T4" fmla="*/ 57 w 58"/>
                              <a:gd name="T5" fmla="*/ 3741 h 3742"/>
                              <a:gd name="T6" fmla="*/ 0 w 58"/>
                              <a:gd name="T7" fmla="*/ 0 h 3742"/>
                            </a:gdLst>
                            <a:ahLst/>
                            <a:cxnLst>
                              <a:cxn ang="0">
                                <a:pos x="T0" y="T1"/>
                              </a:cxn>
                              <a:cxn ang="0">
                                <a:pos x="T2" y="T3"/>
                              </a:cxn>
                              <a:cxn ang="0">
                                <a:pos x="T4" y="T5"/>
                              </a:cxn>
                              <a:cxn ang="0">
                                <a:pos x="T6" y="T7"/>
                              </a:cxn>
                            </a:cxnLst>
                            <a:rect l="0" t="0" r="r" b="b"/>
                            <a:pathLst>
                              <a:path w="58" h="3742">
                                <a:moveTo>
                                  <a:pt x="0" y="0"/>
                                </a:moveTo>
                                <a:lnTo>
                                  <a:pt x="57" y="0"/>
                                </a:lnTo>
                                <a:lnTo>
                                  <a:pt x="57" y="3741"/>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5" name="Freeform 4017"/>
                        <wps:cNvSpPr>
                          <a:spLocks/>
                        </wps:cNvSpPr>
                        <wps:spPr bwMode="auto">
                          <a:xfrm>
                            <a:off x="3729" y="-3844"/>
                            <a:ext cx="58" cy="3742"/>
                          </a:xfrm>
                          <a:custGeom>
                            <a:avLst/>
                            <a:gdLst>
                              <a:gd name="T0" fmla="*/ 0 w 58"/>
                              <a:gd name="T1" fmla="*/ 3741 h 3742"/>
                              <a:gd name="T2" fmla="*/ 57 w 58"/>
                              <a:gd name="T3" fmla="*/ 3741 h 3742"/>
                              <a:gd name="T4" fmla="*/ 57 w 58"/>
                              <a:gd name="T5" fmla="*/ 0 h 3742"/>
                              <a:gd name="T6" fmla="*/ 0 w 58"/>
                              <a:gd name="T7" fmla="*/ 0 h 3742"/>
                              <a:gd name="T8" fmla="*/ 0 w 58"/>
                              <a:gd name="T9" fmla="*/ 3741 h 3742"/>
                            </a:gdLst>
                            <a:ahLst/>
                            <a:cxnLst>
                              <a:cxn ang="0">
                                <a:pos x="T0" y="T1"/>
                              </a:cxn>
                              <a:cxn ang="0">
                                <a:pos x="T2" y="T3"/>
                              </a:cxn>
                              <a:cxn ang="0">
                                <a:pos x="T4" y="T5"/>
                              </a:cxn>
                              <a:cxn ang="0">
                                <a:pos x="T6" y="T7"/>
                              </a:cxn>
                              <a:cxn ang="0">
                                <a:pos x="T8" y="T9"/>
                              </a:cxn>
                            </a:cxnLst>
                            <a:rect l="0" t="0" r="r" b="b"/>
                            <a:pathLst>
                              <a:path w="58" h="3742">
                                <a:moveTo>
                                  <a:pt x="0" y="3741"/>
                                </a:moveTo>
                                <a:lnTo>
                                  <a:pt x="57" y="3741"/>
                                </a:lnTo>
                                <a:lnTo>
                                  <a:pt x="57" y="0"/>
                                </a:lnTo>
                                <a:lnTo>
                                  <a:pt x="0" y="0"/>
                                </a:lnTo>
                                <a:lnTo>
                                  <a:pt x="0" y="3741"/>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6" name="Freeform 4018"/>
                        <wps:cNvSpPr>
                          <a:spLocks/>
                        </wps:cNvSpPr>
                        <wps:spPr bwMode="auto">
                          <a:xfrm>
                            <a:off x="5247" y="-3844"/>
                            <a:ext cx="57" cy="3742"/>
                          </a:xfrm>
                          <a:custGeom>
                            <a:avLst/>
                            <a:gdLst>
                              <a:gd name="T0" fmla="*/ 0 w 57"/>
                              <a:gd name="T1" fmla="*/ 0 h 3742"/>
                              <a:gd name="T2" fmla="*/ 0 w 57"/>
                              <a:gd name="T3" fmla="*/ 3741 h 3742"/>
                              <a:gd name="T4" fmla="*/ 56 w 57"/>
                              <a:gd name="T5" fmla="*/ 3741 h 3742"/>
                              <a:gd name="T6" fmla="*/ 0 w 57"/>
                              <a:gd name="T7" fmla="*/ 0 h 3742"/>
                            </a:gdLst>
                            <a:ahLst/>
                            <a:cxnLst>
                              <a:cxn ang="0">
                                <a:pos x="T0" y="T1"/>
                              </a:cxn>
                              <a:cxn ang="0">
                                <a:pos x="T2" y="T3"/>
                              </a:cxn>
                              <a:cxn ang="0">
                                <a:pos x="T4" y="T5"/>
                              </a:cxn>
                              <a:cxn ang="0">
                                <a:pos x="T6" y="T7"/>
                              </a:cxn>
                            </a:cxnLst>
                            <a:rect l="0" t="0" r="r" b="b"/>
                            <a:pathLst>
                              <a:path w="57" h="3742">
                                <a:moveTo>
                                  <a:pt x="0" y="0"/>
                                </a:moveTo>
                                <a:lnTo>
                                  <a:pt x="0" y="3741"/>
                                </a:lnTo>
                                <a:lnTo>
                                  <a:pt x="56" y="3741"/>
                                </a:lnTo>
                                <a:lnTo>
                                  <a:pt x="0"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47" name="Freeform 4019"/>
                        <wps:cNvSpPr>
                          <a:spLocks/>
                        </wps:cNvSpPr>
                        <wps:spPr bwMode="auto">
                          <a:xfrm>
                            <a:off x="5247" y="-3844"/>
                            <a:ext cx="57" cy="3742"/>
                          </a:xfrm>
                          <a:custGeom>
                            <a:avLst/>
                            <a:gdLst>
                              <a:gd name="T0" fmla="*/ 0 w 57"/>
                              <a:gd name="T1" fmla="*/ 0 h 3742"/>
                              <a:gd name="T2" fmla="*/ 0 w 57"/>
                              <a:gd name="T3" fmla="*/ 3741 h 3742"/>
                              <a:gd name="T4" fmla="*/ 56 w 57"/>
                              <a:gd name="T5" fmla="*/ 3741 h 3742"/>
                              <a:gd name="T6" fmla="*/ 0 w 57"/>
                              <a:gd name="T7" fmla="*/ 0 h 3742"/>
                            </a:gdLst>
                            <a:ahLst/>
                            <a:cxnLst>
                              <a:cxn ang="0">
                                <a:pos x="T0" y="T1"/>
                              </a:cxn>
                              <a:cxn ang="0">
                                <a:pos x="T2" y="T3"/>
                              </a:cxn>
                              <a:cxn ang="0">
                                <a:pos x="T4" y="T5"/>
                              </a:cxn>
                              <a:cxn ang="0">
                                <a:pos x="T6" y="T7"/>
                              </a:cxn>
                            </a:cxnLst>
                            <a:rect l="0" t="0" r="r" b="b"/>
                            <a:pathLst>
                              <a:path w="57" h="3742">
                                <a:moveTo>
                                  <a:pt x="0" y="0"/>
                                </a:moveTo>
                                <a:lnTo>
                                  <a:pt x="0" y="3741"/>
                                </a:lnTo>
                                <a:lnTo>
                                  <a:pt x="56" y="3741"/>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8" name="Freeform 4020"/>
                        <wps:cNvSpPr>
                          <a:spLocks/>
                        </wps:cNvSpPr>
                        <wps:spPr bwMode="auto">
                          <a:xfrm>
                            <a:off x="5247" y="-3844"/>
                            <a:ext cx="57" cy="3742"/>
                          </a:xfrm>
                          <a:custGeom>
                            <a:avLst/>
                            <a:gdLst>
                              <a:gd name="T0" fmla="*/ 56 w 57"/>
                              <a:gd name="T1" fmla="*/ 0 h 3742"/>
                              <a:gd name="T2" fmla="*/ 0 w 57"/>
                              <a:gd name="T3" fmla="*/ 0 h 3742"/>
                              <a:gd name="T4" fmla="*/ 56 w 57"/>
                              <a:gd name="T5" fmla="*/ 3741 h 3742"/>
                              <a:gd name="T6" fmla="*/ 56 w 57"/>
                              <a:gd name="T7" fmla="*/ 0 h 3742"/>
                            </a:gdLst>
                            <a:ahLst/>
                            <a:cxnLst>
                              <a:cxn ang="0">
                                <a:pos x="T0" y="T1"/>
                              </a:cxn>
                              <a:cxn ang="0">
                                <a:pos x="T2" y="T3"/>
                              </a:cxn>
                              <a:cxn ang="0">
                                <a:pos x="T4" y="T5"/>
                              </a:cxn>
                              <a:cxn ang="0">
                                <a:pos x="T6" y="T7"/>
                              </a:cxn>
                            </a:cxnLst>
                            <a:rect l="0" t="0" r="r" b="b"/>
                            <a:pathLst>
                              <a:path w="57" h="3742">
                                <a:moveTo>
                                  <a:pt x="56" y="0"/>
                                </a:moveTo>
                                <a:lnTo>
                                  <a:pt x="0" y="0"/>
                                </a:lnTo>
                                <a:lnTo>
                                  <a:pt x="56" y="3741"/>
                                </a:lnTo>
                                <a:lnTo>
                                  <a:pt x="56"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49" name="Freeform 4021"/>
                        <wps:cNvSpPr>
                          <a:spLocks/>
                        </wps:cNvSpPr>
                        <wps:spPr bwMode="auto">
                          <a:xfrm>
                            <a:off x="5247" y="-3844"/>
                            <a:ext cx="57" cy="3742"/>
                          </a:xfrm>
                          <a:custGeom>
                            <a:avLst/>
                            <a:gdLst>
                              <a:gd name="T0" fmla="*/ 0 w 57"/>
                              <a:gd name="T1" fmla="*/ 0 h 3742"/>
                              <a:gd name="T2" fmla="*/ 56 w 57"/>
                              <a:gd name="T3" fmla="*/ 0 h 3742"/>
                              <a:gd name="T4" fmla="*/ 56 w 57"/>
                              <a:gd name="T5" fmla="*/ 3741 h 3742"/>
                              <a:gd name="T6" fmla="*/ 0 w 57"/>
                              <a:gd name="T7" fmla="*/ 0 h 3742"/>
                            </a:gdLst>
                            <a:ahLst/>
                            <a:cxnLst>
                              <a:cxn ang="0">
                                <a:pos x="T0" y="T1"/>
                              </a:cxn>
                              <a:cxn ang="0">
                                <a:pos x="T2" y="T3"/>
                              </a:cxn>
                              <a:cxn ang="0">
                                <a:pos x="T4" y="T5"/>
                              </a:cxn>
                              <a:cxn ang="0">
                                <a:pos x="T6" y="T7"/>
                              </a:cxn>
                            </a:cxnLst>
                            <a:rect l="0" t="0" r="r" b="b"/>
                            <a:pathLst>
                              <a:path w="57" h="3742">
                                <a:moveTo>
                                  <a:pt x="0" y="0"/>
                                </a:moveTo>
                                <a:lnTo>
                                  <a:pt x="56" y="0"/>
                                </a:lnTo>
                                <a:lnTo>
                                  <a:pt x="56" y="3741"/>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0" name="Freeform 4022"/>
                        <wps:cNvSpPr>
                          <a:spLocks/>
                        </wps:cNvSpPr>
                        <wps:spPr bwMode="auto">
                          <a:xfrm>
                            <a:off x="5247" y="-3844"/>
                            <a:ext cx="57" cy="3742"/>
                          </a:xfrm>
                          <a:custGeom>
                            <a:avLst/>
                            <a:gdLst>
                              <a:gd name="T0" fmla="*/ 0 w 57"/>
                              <a:gd name="T1" fmla="*/ 3741 h 3742"/>
                              <a:gd name="T2" fmla="*/ 56 w 57"/>
                              <a:gd name="T3" fmla="*/ 3741 h 3742"/>
                              <a:gd name="T4" fmla="*/ 56 w 57"/>
                              <a:gd name="T5" fmla="*/ 0 h 3742"/>
                              <a:gd name="T6" fmla="*/ 0 w 57"/>
                              <a:gd name="T7" fmla="*/ 0 h 3742"/>
                              <a:gd name="T8" fmla="*/ 0 w 57"/>
                              <a:gd name="T9" fmla="*/ 3741 h 3742"/>
                            </a:gdLst>
                            <a:ahLst/>
                            <a:cxnLst>
                              <a:cxn ang="0">
                                <a:pos x="T0" y="T1"/>
                              </a:cxn>
                              <a:cxn ang="0">
                                <a:pos x="T2" y="T3"/>
                              </a:cxn>
                              <a:cxn ang="0">
                                <a:pos x="T4" y="T5"/>
                              </a:cxn>
                              <a:cxn ang="0">
                                <a:pos x="T6" y="T7"/>
                              </a:cxn>
                              <a:cxn ang="0">
                                <a:pos x="T8" y="T9"/>
                              </a:cxn>
                            </a:cxnLst>
                            <a:rect l="0" t="0" r="r" b="b"/>
                            <a:pathLst>
                              <a:path w="57" h="3742">
                                <a:moveTo>
                                  <a:pt x="0" y="3741"/>
                                </a:moveTo>
                                <a:lnTo>
                                  <a:pt x="56" y="3741"/>
                                </a:lnTo>
                                <a:lnTo>
                                  <a:pt x="56" y="0"/>
                                </a:lnTo>
                                <a:lnTo>
                                  <a:pt x="0" y="0"/>
                                </a:lnTo>
                                <a:lnTo>
                                  <a:pt x="0" y="3741"/>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1" name="Freeform 4023"/>
                        <wps:cNvSpPr>
                          <a:spLocks/>
                        </wps:cNvSpPr>
                        <wps:spPr bwMode="auto">
                          <a:xfrm>
                            <a:off x="3317" y="-3582"/>
                            <a:ext cx="20" cy="3407"/>
                          </a:xfrm>
                          <a:custGeom>
                            <a:avLst/>
                            <a:gdLst>
                              <a:gd name="T0" fmla="*/ 0 w 20"/>
                              <a:gd name="T1" fmla="*/ 0 h 3407"/>
                              <a:gd name="T2" fmla="*/ 0 w 20"/>
                              <a:gd name="T3" fmla="*/ 3406 h 3407"/>
                            </a:gdLst>
                            <a:ahLst/>
                            <a:cxnLst>
                              <a:cxn ang="0">
                                <a:pos x="T0" y="T1"/>
                              </a:cxn>
                              <a:cxn ang="0">
                                <a:pos x="T2" y="T3"/>
                              </a:cxn>
                            </a:cxnLst>
                            <a:rect l="0" t="0" r="r" b="b"/>
                            <a:pathLst>
                              <a:path w="20" h="3407">
                                <a:moveTo>
                                  <a:pt x="0" y="0"/>
                                </a:moveTo>
                                <a:lnTo>
                                  <a:pt x="0" y="3406"/>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2" name="Freeform 4024"/>
                        <wps:cNvSpPr>
                          <a:spLocks/>
                        </wps:cNvSpPr>
                        <wps:spPr bwMode="auto">
                          <a:xfrm>
                            <a:off x="3305" y="-3658"/>
                            <a:ext cx="26" cy="76"/>
                          </a:xfrm>
                          <a:custGeom>
                            <a:avLst/>
                            <a:gdLst>
                              <a:gd name="T0" fmla="*/ 12 w 26"/>
                              <a:gd name="T1" fmla="*/ 0 h 76"/>
                              <a:gd name="T2" fmla="*/ 0 w 26"/>
                              <a:gd name="T3" fmla="*/ 75 h 76"/>
                              <a:gd name="T4" fmla="*/ 25 w 26"/>
                              <a:gd name="T5" fmla="*/ 75 h 76"/>
                              <a:gd name="T6" fmla="*/ 12 w 26"/>
                              <a:gd name="T7" fmla="*/ 0 h 76"/>
                            </a:gdLst>
                            <a:ahLst/>
                            <a:cxnLst>
                              <a:cxn ang="0">
                                <a:pos x="T0" y="T1"/>
                              </a:cxn>
                              <a:cxn ang="0">
                                <a:pos x="T2" y="T3"/>
                              </a:cxn>
                              <a:cxn ang="0">
                                <a:pos x="T4" y="T5"/>
                              </a:cxn>
                              <a:cxn ang="0">
                                <a:pos x="T6" y="T7"/>
                              </a:cxn>
                            </a:cxnLst>
                            <a:rect l="0" t="0" r="r" b="b"/>
                            <a:pathLst>
                              <a:path w="26" h="76">
                                <a:moveTo>
                                  <a:pt x="12" y="0"/>
                                </a:moveTo>
                                <a:lnTo>
                                  <a:pt x="0" y="75"/>
                                </a:lnTo>
                                <a:lnTo>
                                  <a:pt x="25" y="75"/>
                                </a:lnTo>
                                <a:lnTo>
                                  <a:pt x="12"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53" name="Freeform 4025"/>
                        <wps:cNvSpPr>
                          <a:spLocks/>
                        </wps:cNvSpPr>
                        <wps:spPr bwMode="auto">
                          <a:xfrm>
                            <a:off x="3305" y="-3658"/>
                            <a:ext cx="26" cy="76"/>
                          </a:xfrm>
                          <a:custGeom>
                            <a:avLst/>
                            <a:gdLst>
                              <a:gd name="T0" fmla="*/ 0 w 26"/>
                              <a:gd name="T1" fmla="*/ 75 h 76"/>
                              <a:gd name="T2" fmla="*/ 25 w 26"/>
                              <a:gd name="T3" fmla="*/ 75 h 76"/>
                              <a:gd name="T4" fmla="*/ 12 w 26"/>
                              <a:gd name="T5" fmla="*/ 0 h 76"/>
                              <a:gd name="T6" fmla="*/ 0 w 26"/>
                              <a:gd name="T7" fmla="*/ 75 h 76"/>
                            </a:gdLst>
                            <a:ahLst/>
                            <a:cxnLst>
                              <a:cxn ang="0">
                                <a:pos x="T0" y="T1"/>
                              </a:cxn>
                              <a:cxn ang="0">
                                <a:pos x="T2" y="T3"/>
                              </a:cxn>
                              <a:cxn ang="0">
                                <a:pos x="T4" y="T5"/>
                              </a:cxn>
                              <a:cxn ang="0">
                                <a:pos x="T6" y="T7"/>
                              </a:cxn>
                            </a:cxnLst>
                            <a:rect l="0" t="0" r="r" b="b"/>
                            <a:pathLst>
                              <a:path w="26" h="76">
                                <a:moveTo>
                                  <a:pt x="0" y="75"/>
                                </a:moveTo>
                                <a:lnTo>
                                  <a:pt x="25" y="75"/>
                                </a:lnTo>
                                <a:lnTo>
                                  <a:pt x="12" y="0"/>
                                </a:lnTo>
                                <a:lnTo>
                                  <a:pt x="0" y="75"/>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4" name="Freeform 4026"/>
                        <wps:cNvSpPr>
                          <a:spLocks/>
                        </wps:cNvSpPr>
                        <wps:spPr bwMode="auto">
                          <a:xfrm>
                            <a:off x="3305" y="-175"/>
                            <a:ext cx="26" cy="76"/>
                          </a:xfrm>
                          <a:custGeom>
                            <a:avLst/>
                            <a:gdLst>
                              <a:gd name="T0" fmla="*/ 25 w 26"/>
                              <a:gd name="T1" fmla="*/ 0 h 76"/>
                              <a:gd name="T2" fmla="*/ 0 w 26"/>
                              <a:gd name="T3" fmla="*/ 0 h 76"/>
                              <a:gd name="T4" fmla="*/ 12 w 26"/>
                              <a:gd name="T5" fmla="*/ 75 h 76"/>
                              <a:gd name="T6" fmla="*/ 25 w 26"/>
                              <a:gd name="T7" fmla="*/ 0 h 76"/>
                            </a:gdLst>
                            <a:ahLst/>
                            <a:cxnLst>
                              <a:cxn ang="0">
                                <a:pos x="T0" y="T1"/>
                              </a:cxn>
                              <a:cxn ang="0">
                                <a:pos x="T2" y="T3"/>
                              </a:cxn>
                              <a:cxn ang="0">
                                <a:pos x="T4" y="T5"/>
                              </a:cxn>
                              <a:cxn ang="0">
                                <a:pos x="T6" y="T7"/>
                              </a:cxn>
                            </a:cxnLst>
                            <a:rect l="0" t="0" r="r" b="b"/>
                            <a:pathLst>
                              <a:path w="26" h="76">
                                <a:moveTo>
                                  <a:pt x="25" y="0"/>
                                </a:moveTo>
                                <a:lnTo>
                                  <a:pt x="0" y="0"/>
                                </a:lnTo>
                                <a:lnTo>
                                  <a:pt x="12" y="75"/>
                                </a:lnTo>
                                <a:lnTo>
                                  <a:pt x="25"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55" name="Freeform 4027"/>
                        <wps:cNvSpPr>
                          <a:spLocks/>
                        </wps:cNvSpPr>
                        <wps:spPr bwMode="auto">
                          <a:xfrm>
                            <a:off x="3730" y="-365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03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6" name="Freeform 4028"/>
                        <wps:cNvSpPr>
                          <a:spLocks/>
                        </wps:cNvSpPr>
                        <wps:spPr bwMode="auto">
                          <a:xfrm>
                            <a:off x="3730" y="-10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431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7" name="Freeform 4029"/>
                        <wps:cNvSpPr>
                          <a:spLocks/>
                        </wps:cNvSpPr>
                        <wps:spPr bwMode="auto">
                          <a:xfrm>
                            <a:off x="3319" y="-9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03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8" name="Freeform 4030"/>
                        <wps:cNvSpPr>
                          <a:spLocks/>
                        </wps:cNvSpPr>
                        <wps:spPr bwMode="auto">
                          <a:xfrm>
                            <a:off x="3305" y="-175"/>
                            <a:ext cx="26" cy="76"/>
                          </a:xfrm>
                          <a:custGeom>
                            <a:avLst/>
                            <a:gdLst>
                              <a:gd name="T0" fmla="*/ 0 w 26"/>
                              <a:gd name="T1" fmla="*/ 0 h 76"/>
                              <a:gd name="T2" fmla="*/ 25 w 26"/>
                              <a:gd name="T3" fmla="*/ 0 h 76"/>
                              <a:gd name="T4" fmla="*/ 12 w 26"/>
                              <a:gd name="T5" fmla="*/ 75 h 76"/>
                              <a:gd name="T6" fmla="*/ 0 w 26"/>
                              <a:gd name="T7" fmla="*/ 0 h 76"/>
                            </a:gdLst>
                            <a:ahLst/>
                            <a:cxnLst>
                              <a:cxn ang="0">
                                <a:pos x="T0" y="T1"/>
                              </a:cxn>
                              <a:cxn ang="0">
                                <a:pos x="T2" y="T3"/>
                              </a:cxn>
                              <a:cxn ang="0">
                                <a:pos x="T4" y="T5"/>
                              </a:cxn>
                              <a:cxn ang="0">
                                <a:pos x="T6" y="T7"/>
                              </a:cxn>
                            </a:cxnLst>
                            <a:rect l="0" t="0" r="r" b="b"/>
                            <a:pathLst>
                              <a:path w="26" h="76">
                                <a:moveTo>
                                  <a:pt x="0" y="0"/>
                                </a:moveTo>
                                <a:lnTo>
                                  <a:pt x="25" y="0"/>
                                </a:lnTo>
                                <a:lnTo>
                                  <a:pt x="12" y="75"/>
                                </a:lnTo>
                                <a:lnTo>
                                  <a:pt x="0"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9" name="Freeform 4031"/>
                        <wps:cNvSpPr>
                          <a:spLocks/>
                        </wps:cNvSpPr>
                        <wps:spPr bwMode="auto">
                          <a:xfrm>
                            <a:off x="3787" y="-4739"/>
                            <a:ext cx="20" cy="857"/>
                          </a:xfrm>
                          <a:custGeom>
                            <a:avLst/>
                            <a:gdLst>
                              <a:gd name="T0" fmla="*/ 0 w 20"/>
                              <a:gd name="T1" fmla="*/ 0 h 857"/>
                              <a:gd name="T2" fmla="*/ 0 w 20"/>
                              <a:gd name="T3" fmla="*/ 856 h 857"/>
                            </a:gdLst>
                            <a:ahLst/>
                            <a:cxnLst>
                              <a:cxn ang="0">
                                <a:pos x="T0" y="T1"/>
                              </a:cxn>
                              <a:cxn ang="0">
                                <a:pos x="T2" y="T3"/>
                              </a:cxn>
                            </a:cxnLst>
                            <a:rect l="0" t="0" r="r" b="b"/>
                            <a:pathLst>
                              <a:path w="20" h="857">
                                <a:moveTo>
                                  <a:pt x="0" y="0"/>
                                </a:moveTo>
                                <a:lnTo>
                                  <a:pt x="0" y="856"/>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60" name="Freeform 4032"/>
                        <wps:cNvSpPr>
                          <a:spLocks/>
                        </wps:cNvSpPr>
                        <wps:spPr bwMode="auto">
                          <a:xfrm>
                            <a:off x="3850" y="-4552"/>
                            <a:ext cx="20" cy="126"/>
                          </a:xfrm>
                          <a:custGeom>
                            <a:avLst/>
                            <a:gdLst>
                              <a:gd name="T0" fmla="*/ 0 w 20"/>
                              <a:gd name="T1" fmla="*/ 125 h 126"/>
                              <a:gd name="T2" fmla="*/ 0 w 20"/>
                              <a:gd name="T3" fmla="*/ 0 h 126"/>
                            </a:gdLst>
                            <a:ahLst/>
                            <a:cxnLst>
                              <a:cxn ang="0">
                                <a:pos x="T0" y="T1"/>
                              </a:cxn>
                              <a:cxn ang="0">
                                <a:pos x="T2" y="T3"/>
                              </a:cxn>
                            </a:cxnLst>
                            <a:rect l="0" t="0" r="r" b="b"/>
                            <a:pathLst>
                              <a:path w="20" h="126">
                                <a:moveTo>
                                  <a:pt x="0" y="125"/>
                                </a:moveTo>
                                <a:lnTo>
                                  <a:pt x="0" y="0"/>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61" name="Freeform 4033"/>
                        <wps:cNvSpPr>
                          <a:spLocks/>
                        </wps:cNvSpPr>
                        <wps:spPr bwMode="auto">
                          <a:xfrm>
                            <a:off x="3634" y="-4515"/>
                            <a:ext cx="77" cy="20"/>
                          </a:xfrm>
                          <a:custGeom>
                            <a:avLst/>
                            <a:gdLst>
                              <a:gd name="T0" fmla="*/ 76 w 77"/>
                              <a:gd name="T1" fmla="*/ 0 h 20"/>
                              <a:gd name="T2" fmla="*/ 0 w 77"/>
                              <a:gd name="T3" fmla="*/ 0 h 20"/>
                            </a:gdLst>
                            <a:ahLst/>
                            <a:cxnLst>
                              <a:cxn ang="0">
                                <a:pos x="T0" y="T1"/>
                              </a:cxn>
                              <a:cxn ang="0">
                                <a:pos x="T2" y="T3"/>
                              </a:cxn>
                            </a:cxnLst>
                            <a:rect l="0" t="0" r="r" b="b"/>
                            <a:pathLst>
                              <a:path w="77" h="20">
                                <a:moveTo>
                                  <a:pt x="76" y="0"/>
                                </a:moveTo>
                                <a:lnTo>
                                  <a:pt x="0" y="0"/>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62" name="Freeform 4034"/>
                        <wps:cNvSpPr>
                          <a:spLocks/>
                        </wps:cNvSpPr>
                        <wps:spPr bwMode="auto">
                          <a:xfrm>
                            <a:off x="3787" y="-4515"/>
                            <a:ext cx="64" cy="20"/>
                          </a:xfrm>
                          <a:custGeom>
                            <a:avLst/>
                            <a:gdLst>
                              <a:gd name="T0" fmla="*/ 0 w 64"/>
                              <a:gd name="T1" fmla="*/ 0 h 20"/>
                              <a:gd name="T2" fmla="*/ 63 w 64"/>
                              <a:gd name="T3" fmla="*/ 0 h 20"/>
                            </a:gdLst>
                            <a:ahLst/>
                            <a:cxnLst>
                              <a:cxn ang="0">
                                <a:pos x="T0" y="T1"/>
                              </a:cxn>
                              <a:cxn ang="0">
                                <a:pos x="T2" y="T3"/>
                              </a:cxn>
                            </a:cxnLst>
                            <a:rect l="0" t="0" r="r" b="b"/>
                            <a:pathLst>
                              <a:path w="64" h="20">
                                <a:moveTo>
                                  <a:pt x="0" y="0"/>
                                </a:moveTo>
                                <a:lnTo>
                                  <a:pt x="63" y="0"/>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63" name="Freeform 4035"/>
                        <wps:cNvSpPr>
                          <a:spLocks/>
                        </wps:cNvSpPr>
                        <wps:spPr bwMode="auto">
                          <a:xfrm>
                            <a:off x="3711" y="-4527"/>
                            <a:ext cx="76" cy="26"/>
                          </a:xfrm>
                          <a:custGeom>
                            <a:avLst/>
                            <a:gdLst>
                              <a:gd name="T0" fmla="*/ 0 w 76"/>
                              <a:gd name="T1" fmla="*/ 0 h 26"/>
                              <a:gd name="T2" fmla="*/ 0 w 76"/>
                              <a:gd name="T3" fmla="*/ 25 h 26"/>
                              <a:gd name="T4" fmla="*/ 75 w 76"/>
                              <a:gd name="T5" fmla="*/ 12 h 26"/>
                              <a:gd name="T6" fmla="*/ 0 w 76"/>
                              <a:gd name="T7" fmla="*/ 0 h 26"/>
                            </a:gdLst>
                            <a:ahLst/>
                            <a:cxnLst>
                              <a:cxn ang="0">
                                <a:pos x="T0" y="T1"/>
                              </a:cxn>
                              <a:cxn ang="0">
                                <a:pos x="T2" y="T3"/>
                              </a:cxn>
                              <a:cxn ang="0">
                                <a:pos x="T4" y="T5"/>
                              </a:cxn>
                              <a:cxn ang="0">
                                <a:pos x="T6" y="T7"/>
                              </a:cxn>
                            </a:cxnLst>
                            <a:rect l="0" t="0" r="r" b="b"/>
                            <a:pathLst>
                              <a:path w="76" h="26">
                                <a:moveTo>
                                  <a:pt x="0" y="0"/>
                                </a:moveTo>
                                <a:lnTo>
                                  <a:pt x="0" y="25"/>
                                </a:lnTo>
                                <a:lnTo>
                                  <a:pt x="75" y="12"/>
                                </a:lnTo>
                                <a:lnTo>
                                  <a:pt x="0"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64" name="Freeform 4036"/>
                        <wps:cNvSpPr>
                          <a:spLocks/>
                        </wps:cNvSpPr>
                        <wps:spPr bwMode="auto">
                          <a:xfrm>
                            <a:off x="3711" y="-4527"/>
                            <a:ext cx="76" cy="26"/>
                          </a:xfrm>
                          <a:custGeom>
                            <a:avLst/>
                            <a:gdLst>
                              <a:gd name="T0" fmla="*/ 0 w 76"/>
                              <a:gd name="T1" fmla="*/ 0 h 26"/>
                              <a:gd name="T2" fmla="*/ 0 w 76"/>
                              <a:gd name="T3" fmla="*/ 25 h 26"/>
                              <a:gd name="T4" fmla="*/ 75 w 76"/>
                              <a:gd name="T5" fmla="*/ 12 h 26"/>
                              <a:gd name="T6" fmla="*/ 0 w 76"/>
                              <a:gd name="T7" fmla="*/ 0 h 26"/>
                            </a:gdLst>
                            <a:ahLst/>
                            <a:cxnLst>
                              <a:cxn ang="0">
                                <a:pos x="T0" y="T1"/>
                              </a:cxn>
                              <a:cxn ang="0">
                                <a:pos x="T2" y="T3"/>
                              </a:cxn>
                              <a:cxn ang="0">
                                <a:pos x="T4" y="T5"/>
                              </a:cxn>
                              <a:cxn ang="0">
                                <a:pos x="T6" y="T7"/>
                              </a:cxn>
                            </a:cxnLst>
                            <a:rect l="0" t="0" r="r" b="b"/>
                            <a:pathLst>
                              <a:path w="76" h="26">
                                <a:moveTo>
                                  <a:pt x="0" y="0"/>
                                </a:moveTo>
                                <a:lnTo>
                                  <a:pt x="0" y="25"/>
                                </a:lnTo>
                                <a:lnTo>
                                  <a:pt x="75" y="12"/>
                                </a:lnTo>
                                <a:lnTo>
                                  <a:pt x="0"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65" name="Freeform 4037"/>
                        <wps:cNvSpPr>
                          <a:spLocks/>
                        </wps:cNvSpPr>
                        <wps:spPr bwMode="auto">
                          <a:xfrm>
                            <a:off x="3850" y="-4527"/>
                            <a:ext cx="76" cy="26"/>
                          </a:xfrm>
                          <a:custGeom>
                            <a:avLst/>
                            <a:gdLst>
                              <a:gd name="T0" fmla="*/ 75 w 76"/>
                              <a:gd name="T1" fmla="*/ 0 h 26"/>
                              <a:gd name="T2" fmla="*/ 0 w 76"/>
                              <a:gd name="T3" fmla="*/ 12 h 26"/>
                              <a:gd name="T4" fmla="*/ 75 w 76"/>
                              <a:gd name="T5" fmla="*/ 25 h 26"/>
                              <a:gd name="T6" fmla="*/ 75 w 76"/>
                              <a:gd name="T7" fmla="*/ 0 h 26"/>
                            </a:gdLst>
                            <a:ahLst/>
                            <a:cxnLst>
                              <a:cxn ang="0">
                                <a:pos x="T0" y="T1"/>
                              </a:cxn>
                              <a:cxn ang="0">
                                <a:pos x="T2" y="T3"/>
                              </a:cxn>
                              <a:cxn ang="0">
                                <a:pos x="T4" y="T5"/>
                              </a:cxn>
                              <a:cxn ang="0">
                                <a:pos x="T6" y="T7"/>
                              </a:cxn>
                            </a:cxnLst>
                            <a:rect l="0" t="0" r="r" b="b"/>
                            <a:pathLst>
                              <a:path w="76" h="26">
                                <a:moveTo>
                                  <a:pt x="75" y="0"/>
                                </a:moveTo>
                                <a:lnTo>
                                  <a:pt x="0" y="12"/>
                                </a:lnTo>
                                <a:lnTo>
                                  <a:pt x="75" y="25"/>
                                </a:lnTo>
                                <a:lnTo>
                                  <a:pt x="75"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66" name="Freeform 4038"/>
                        <wps:cNvSpPr>
                          <a:spLocks/>
                        </wps:cNvSpPr>
                        <wps:spPr bwMode="auto">
                          <a:xfrm>
                            <a:off x="3788" y="-438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031">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67" name="Freeform 4039"/>
                        <wps:cNvSpPr>
                          <a:spLocks/>
                        </wps:cNvSpPr>
                        <wps:spPr bwMode="auto">
                          <a:xfrm>
                            <a:off x="3850" y="-438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031">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68" name="Freeform 4040"/>
                        <wps:cNvSpPr>
                          <a:spLocks/>
                        </wps:cNvSpPr>
                        <wps:spPr bwMode="auto">
                          <a:xfrm>
                            <a:off x="3850" y="-451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031">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69" name="Freeform 4041"/>
                        <wps:cNvSpPr>
                          <a:spLocks/>
                        </wps:cNvSpPr>
                        <wps:spPr bwMode="auto">
                          <a:xfrm>
                            <a:off x="3850" y="-4527"/>
                            <a:ext cx="76" cy="26"/>
                          </a:xfrm>
                          <a:custGeom>
                            <a:avLst/>
                            <a:gdLst>
                              <a:gd name="T0" fmla="*/ 75 w 76"/>
                              <a:gd name="T1" fmla="*/ 0 h 26"/>
                              <a:gd name="T2" fmla="*/ 75 w 76"/>
                              <a:gd name="T3" fmla="*/ 25 h 26"/>
                              <a:gd name="T4" fmla="*/ 0 w 76"/>
                              <a:gd name="T5" fmla="*/ 12 h 26"/>
                              <a:gd name="T6" fmla="*/ 75 w 76"/>
                              <a:gd name="T7" fmla="*/ 0 h 26"/>
                            </a:gdLst>
                            <a:ahLst/>
                            <a:cxnLst>
                              <a:cxn ang="0">
                                <a:pos x="T0" y="T1"/>
                              </a:cxn>
                              <a:cxn ang="0">
                                <a:pos x="T2" y="T3"/>
                              </a:cxn>
                              <a:cxn ang="0">
                                <a:pos x="T4" y="T5"/>
                              </a:cxn>
                              <a:cxn ang="0">
                                <a:pos x="T6" y="T7"/>
                              </a:cxn>
                            </a:cxnLst>
                            <a:rect l="0" t="0" r="r" b="b"/>
                            <a:pathLst>
                              <a:path w="76" h="26">
                                <a:moveTo>
                                  <a:pt x="75" y="0"/>
                                </a:moveTo>
                                <a:lnTo>
                                  <a:pt x="75" y="25"/>
                                </a:lnTo>
                                <a:lnTo>
                                  <a:pt x="0" y="12"/>
                                </a:lnTo>
                                <a:lnTo>
                                  <a:pt x="75"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70" name="Freeform 4042"/>
                        <wps:cNvSpPr>
                          <a:spLocks/>
                        </wps:cNvSpPr>
                        <wps:spPr bwMode="auto">
                          <a:xfrm>
                            <a:off x="4481" y="-4552"/>
                            <a:ext cx="20" cy="126"/>
                          </a:xfrm>
                          <a:custGeom>
                            <a:avLst/>
                            <a:gdLst>
                              <a:gd name="T0" fmla="*/ 0 w 20"/>
                              <a:gd name="T1" fmla="*/ 125 h 126"/>
                              <a:gd name="T2" fmla="*/ 0 w 20"/>
                              <a:gd name="T3" fmla="*/ 0 h 126"/>
                            </a:gdLst>
                            <a:ahLst/>
                            <a:cxnLst>
                              <a:cxn ang="0">
                                <a:pos x="T0" y="T1"/>
                              </a:cxn>
                              <a:cxn ang="0">
                                <a:pos x="T2" y="T3"/>
                              </a:cxn>
                            </a:cxnLst>
                            <a:rect l="0" t="0" r="r" b="b"/>
                            <a:pathLst>
                              <a:path w="20" h="126">
                                <a:moveTo>
                                  <a:pt x="0" y="125"/>
                                </a:moveTo>
                                <a:lnTo>
                                  <a:pt x="0" y="0"/>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71" name="Freeform 4043"/>
                        <wps:cNvSpPr>
                          <a:spLocks/>
                        </wps:cNvSpPr>
                        <wps:spPr bwMode="auto">
                          <a:xfrm>
                            <a:off x="4545" y="-4552"/>
                            <a:ext cx="20" cy="126"/>
                          </a:xfrm>
                          <a:custGeom>
                            <a:avLst/>
                            <a:gdLst>
                              <a:gd name="T0" fmla="*/ 0 w 20"/>
                              <a:gd name="T1" fmla="*/ 125 h 126"/>
                              <a:gd name="T2" fmla="*/ 0 w 20"/>
                              <a:gd name="T3" fmla="*/ 0 h 126"/>
                            </a:gdLst>
                            <a:ahLst/>
                            <a:cxnLst>
                              <a:cxn ang="0">
                                <a:pos x="T0" y="T1"/>
                              </a:cxn>
                              <a:cxn ang="0">
                                <a:pos x="T2" y="T3"/>
                              </a:cxn>
                            </a:cxnLst>
                            <a:rect l="0" t="0" r="r" b="b"/>
                            <a:pathLst>
                              <a:path w="20" h="126">
                                <a:moveTo>
                                  <a:pt x="0" y="125"/>
                                </a:moveTo>
                                <a:lnTo>
                                  <a:pt x="0" y="0"/>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72" name="Freeform 4044"/>
                        <wps:cNvSpPr>
                          <a:spLocks/>
                        </wps:cNvSpPr>
                        <wps:spPr bwMode="auto">
                          <a:xfrm>
                            <a:off x="4330" y="-4515"/>
                            <a:ext cx="76" cy="20"/>
                          </a:xfrm>
                          <a:custGeom>
                            <a:avLst/>
                            <a:gdLst>
                              <a:gd name="T0" fmla="*/ 75 w 76"/>
                              <a:gd name="T1" fmla="*/ 0 h 20"/>
                              <a:gd name="T2" fmla="*/ 0 w 76"/>
                              <a:gd name="T3" fmla="*/ 0 h 20"/>
                            </a:gdLst>
                            <a:ahLst/>
                            <a:cxnLst>
                              <a:cxn ang="0">
                                <a:pos x="T0" y="T1"/>
                              </a:cxn>
                              <a:cxn ang="0">
                                <a:pos x="T2" y="T3"/>
                              </a:cxn>
                            </a:cxnLst>
                            <a:rect l="0" t="0" r="r" b="b"/>
                            <a:pathLst>
                              <a:path w="76" h="20">
                                <a:moveTo>
                                  <a:pt x="75" y="0"/>
                                </a:moveTo>
                                <a:lnTo>
                                  <a:pt x="0" y="0"/>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73" name="Freeform 4045"/>
                        <wps:cNvSpPr>
                          <a:spLocks/>
                        </wps:cNvSpPr>
                        <wps:spPr bwMode="auto">
                          <a:xfrm>
                            <a:off x="4481" y="-4515"/>
                            <a:ext cx="64" cy="20"/>
                          </a:xfrm>
                          <a:custGeom>
                            <a:avLst/>
                            <a:gdLst>
                              <a:gd name="T0" fmla="*/ 0 w 64"/>
                              <a:gd name="T1" fmla="*/ 0 h 20"/>
                              <a:gd name="T2" fmla="*/ 63 w 64"/>
                              <a:gd name="T3" fmla="*/ 0 h 20"/>
                            </a:gdLst>
                            <a:ahLst/>
                            <a:cxnLst>
                              <a:cxn ang="0">
                                <a:pos x="T0" y="T1"/>
                              </a:cxn>
                              <a:cxn ang="0">
                                <a:pos x="T2" y="T3"/>
                              </a:cxn>
                            </a:cxnLst>
                            <a:rect l="0" t="0" r="r" b="b"/>
                            <a:pathLst>
                              <a:path w="64" h="20">
                                <a:moveTo>
                                  <a:pt x="0" y="0"/>
                                </a:moveTo>
                                <a:lnTo>
                                  <a:pt x="63" y="0"/>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74" name="Freeform 4046"/>
                        <wps:cNvSpPr>
                          <a:spLocks/>
                        </wps:cNvSpPr>
                        <wps:spPr bwMode="auto">
                          <a:xfrm>
                            <a:off x="4406" y="-4527"/>
                            <a:ext cx="76" cy="26"/>
                          </a:xfrm>
                          <a:custGeom>
                            <a:avLst/>
                            <a:gdLst>
                              <a:gd name="T0" fmla="*/ 0 w 76"/>
                              <a:gd name="T1" fmla="*/ 0 h 26"/>
                              <a:gd name="T2" fmla="*/ 0 w 76"/>
                              <a:gd name="T3" fmla="*/ 25 h 26"/>
                              <a:gd name="T4" fmla="*/ 75 w 76"/>
                              <a:gd name="T5" fmla="*/ 12 h 26"/>
                              <a:gd name="T6" fmla="*/ 0 w 76"/>
                              <a:gd name="T7" fmla="*/ 0 h 26"/>
                            </a:gdLst>
                            <a:ahLst/>
                            <a:cxnLst>
                              <a:cxn ang="0">
                                <a:pos x="T0" y="T1"/>
                              </a:cxn>
                              <a:cxn ang="0">
                                <a:pos x="T2" y="T3"/>
                              </a:cxn>
                              <a:cxn ang="0">
                                <a:pos x="T4" y="T5"/>
                              </a:cxn>
                              <a:cxn ang="0">
                                <a:pos x="T6" y="T7"/>
                              </a:cxn>
                            </a:cxnLst>
                            <a:rect l="0" t="0" r="r" b="b"/>
                            <a:pathLst>
                              <a:path w="76" h="26">
                                <a:moveTo>
                                  <a:pt x="0" y="0"/>
                                </a:moveTo>
                                <a:lnTo>
                                  <a:pt x="0" y="25"/>
                                </a:lnTo>
                                <a:lnTo>
                                  <a:pt x="75" y="12"/>
                                </a:lnTo>
                                <a:lnTo>
                                  <a:pt x="0"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75" name="Freeform 4047"/>
                        <wps:cNvSpPr>
                          <a:spLocks/>
                        </wps:cNvSpPr>
                        <wps:spPr bwMode="auto">
                          <a:xfrm>
                            <a:off x="4406" y="-4527"/>
                            <a:ext cx="76" cy="26"/>
                          </a:xfrm>
                          <a:custGeom>
                            <a:avLst/>
                            <a:gdLst>
                              <a:gd name="T0" fmla="*/ 0 w 76"/>
                              <a:gd name="T1" fmla="*/ 0 h 26"/>
                              <a:gd name="T2" fmla="*/ 0 w 76"/>
                              <a:gd name="T3" fmla="*/ 25 h 26"/>
                              <a:gd name="T4" fmla="*/ 75 w 76"/>
                              <a:gd name="T5" fmla="*/ 12 h 26"/>
                              <a:gd name="T6" fmla="*/ 0 w 76"/>
                              <a:gd name="T7" fmla="*/ 0 h 26"/>
                            </a:gdLst>
                            <a:ahLst/>
                            <a:cxnLst>
                              <a:cxn ang="0">
                                <a:pos x="T0" y="T1"/>
                              </a:cxn>
                              <a:cxn ang="0">
                                <a:pos x="T2" y="T3"/>
                              </a:cxn>
                              <a:cxn ang="0">
                                <a:pos x="T4" y="T5"/>
                              </a:cxn>
                              <a:cxn ang="0">
                                <a:pos x="T6" y="T7"/>
                              </a:cxn>
                            </a:cxnLst>
                            <a:rect l="0" t="0" r="r" b="b"/>
                            <a:pathLst>
                              <a:path w="76" h="26">
                                <a:moveTo>
                                  <a:pt x="0" y="0"/>
                                </a:moveTo>
                                <a:lnTo>
                                  <a:pt x="0" y="25"/>
                                </a:lnTo>
                                <a:lnTo>
                                  <a:pt x="75" y="12"/>
                                </a:lnTo>
                                <a:lnTo>
                                  <a:pt x="0"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76" name="Freeform 4048"/>
                        <wps:cNvSpPr>
                          <a:spLocks/>
                        </wps:cNvSpPr>
                        <wps:spPr bwMode="auto">
                          <a:xfrm>
                            <a:off x="4545" y="-4527"/>
                            <a:ext cx="77" cy="26"/>
                          </a:xfrm>
                          <a:custGeom>
                            <a:avLst/>
                            <a:gdLst>
                              <a:gd name="T0" fmla="*/ 76 w 77"/>
                              <a:gd name="T1" fmla="*/ 0 h 26"/>
                              <a:gd name="T2" fmla="*/ 0 w 77"/>
                              <a:gd name="T3" fmla="*/ 12 h 26"/>
                              <a:gd name="T4" fmla="*/ 76 w 77"/>
                              <a:gd name="T5" fmla="*/ 25 h 26"/>
                              <a:gd name="T6" fmla="*/ 76 w 77"/>
                              <a:gd name="T7" fmla="*/ 0 h 26"/>
                            </a:gdLst>
                            <a:ahLst/>
                            <a:cxnLst>
                              <a:cxn ang="0">
                                <a:pos x="T0" y="T1"/>
                              </a:cxn>
                              <a:cxn ang="0">
                                <a:pos x="T2" y="T3"/>
                              </a:cxn>
                              <a:cxn ang="0">
                                <a:pos x="T4" y="T5"/>
                              </a:cxn>
                              <a:cxn ang="0">
                                <a:pos x="T6" y="T7"/>
                              </a:cxn>
                            </a:cxnLst>
                            <a:rect l="0" t="0" r="r" b="b"/>
                            <a:pathLst>
                              <a:path w="77" h="26">
                                <a:moveTo>
                                  <a:pt x="76" y="0"/>
                                </a:moveTo>
                                <a:lnTo>
                                  <a:pt x="0" y="12"/>
                                </a:lnTo>
                                <a:lnTo>
                                  <a:pt x="76" y="25"/>
                                </a:lnTo>
                                <a:lnTo>
                                  <a:pt x="76"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77" name="Freeform 4049"/>
                        <wps:cNvSpPr>
                          <a:spLocks/>
                        </wps:cNvSpPr>
                        <wps:spPr bwMode="auto">
                          <a:xfrm>
                            <a:off x="4483" y="-438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031">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78" name="Freeform 4050"/>
                        <wps:cNvSpPr>
                          <a:spLocks/>
                        </wps:cNvSpPr>
                        <wps:spPr bwMode="auto">
                          <a:xfrm>
                            <a:off x="4545" y="-438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031">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79" name="Freeform 4051"/>
                        <wps:cNvSpPr>
                          <a:spLocks/>
                        </wps:cNvSpPr>
                        <wps:spPr bwMode="auto">
                          <a:xfrm>
                            <a:off x="4545" y="-451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031">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80" name="Freeform 4052"/>
                        <wps:cNvSpPr>
                          <a:spLocks/>
                        </wps:cNvSpPr>
                        <wps:spPr bwMode="auto">
                          <a:xfrm>
                            <a:off x="4545" y="-4527"/>
                            <a:ext cx="77" cy="26"/>
                          </a:xfrm>
                          <a:custGeom>
                            <a:avLst/>
                            <a:gdLst>
                              <a:gd name="T0" fmla="*/ 76 w 77"/>
                              <a:gd name="T1" fmla="*/ 0 h 26"/>
                              <a:gd name="T2" fmla="*/ 76 w 77"/>
                              <a:gd name="T3" fmla="*/ 25 h 26"/>
                              <a:gd name="T4" fmla="*/ 0 w 77"/>
                              <a:gd name="T5" fmla="*/ 12 h 26"/>
                              <a:gd name="T6" fmla="*/ 76 w 77"/>
                              <a:gd name="T7" fmla="*/ 0 h 26"/>
                            </a:gdLst>
                            <a:ahLst/>
                            <a:cxnLst>
                              <a:cxn ang="0">
                                <a:pos x="T0" y="T1"/>
                              </a:cxn>
                              <a:cxn ang="0">
                                <a:pos x="T2" y="T3"/>
                              </a:cxn>
                              <a:cxn ang="0">
                                <a:pos x="T4" y="T5"/>
                              </a:cxn>
                              <a:cxn ang="0">
                                <a:pos x="T6" y="T7"/>
                              </a:cxn>
                            </a:cxnLst>
                            <a:rect l="0" t="0" r="r" b="b"/>
                            <a:pathLst>
                              <a:path w="77" h="26">
                                <a:moveTo>
                                  <a:pt x="76" y="0"/>
                                </a:moveTo>
                                <a:lnTo>
                                  <a:pt x="76" y="25"/>
                                </a:lnTo>
                                <a:lnTo>
                                  <a:pt x="0" y="12"/>
                                </a:lnTo>
                                <a:lnTo>
                                  <a:pt x="76"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81" name="Freeform 4053"/>
                        <wps:cNvSpPr>
                          <a:spLocks/>
                        </wps:cNvSpPr>
                        <wps:spPr bwMode="auto">
                          <a:xfrm>
                            <a:off x="5177" y="-4548"/>
                            <a:ext cx="20" cy="123"/>
                          </a:xfrm>
                          <a:custGeom>
                            <a:avLst/>
                            <a:gdLst>
                              <a:gd name="T0" fmla="*/ 0 w 20"/>
                              <a:gd name="T1" fmla="*/ 122 h 123"/>
                              <a:gd name="T2" fmla="*/ 0 w 20"/>
                              <a:gd name="T3" fmla="*/ 0 h 123"/>
                            </a:gdLst>
                            <a:ahLst/>
                            <a:cxnLst>
                              <a:cxn ang="0">
                                <a:pos x="T0" y="T1"/>
                              </a:cxn>
                              <a:cxn ang="0">
                                <a:pos x="T2" y="T3"/>
                              </a:cxn>
                            </a:cxnLst>
                            <a:rect l="0" t="0" r="r" b="b"/>
                            <a:pathLst>
                              <a:path w="20" h="123">
                                <a:moveTo>
                                  <a:pt x="0" y="122"/>
                                </a:moveTo>
                                <a:lnTo>
                                  <a:pt x="0" y="0"/>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82" name="Freeform 4054"/>
                        <wps:cNvSpPr>
                          <a:spLocks/>
                        </wps:cNvSpPr>
                        <wps:spPr bwMode="auto">
                          <a:xfrm>
                            <a:off x="5247" y="-4739"/>
                            <a:ext cx="20" cy="857"/>
                          </a:xfrm>
                          <a:custGeom>
                            <a:avLst/>
                            <a:gdLst>
                              <a:gd name="T0" fmla="*/ 0 w 20"/>
                              <a:gd name="T1" fmla="*/ 0 h 857"/>
                              <a:gd name="T2" fmla="*/ 0 w 20"/>
                              <a:gd name="T3" fmla="*/ 856 h 857"/>
                            </a:gdLst>
                            <a:ahLst/>
                            <a:cxnLst>
                              <a:cxn ang="0">
                                <a:pos x="T0" y="T1"/>
                              </a:cxn>
                              <a:cxn ang="0">
                                <a:pos x="T2" y="T3"/>
                              </a:cxn>
                            </a:cxnLst>
                            <a:rect l="0" t="0" r="r" b="b"/>
                            <a:pathLst>
                              <a:path w="20" h="857">
                                <a:moveTo>
                                  <a:pt x="0" y="0"/>
                                </a:moveTo>
                                <a:lnTo>
                                  <a:pt x="0" y="856"/>
                                </a:lnTo>
                              </a:path>
                            </a:pathLst>
                          </a:custGeom>
                          <a:noFill/>
                          <a:ln w="761">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83" name="Freeform 4055"/>
                        <wps:cNvSpPr>
                          <a:spLocks/>
                        </wps:cNvSpPr>
                        <wps:spPr bwMode="auto">
                          <a:xfrm>
                            <a:off x="5025" y="-4510"/>
                            <a:ext cx="77" cy="20"/>
                          </a:xfrm>
                          <a:custGeom>
                            <a:avLst/>
                            <a:gdLst>
                              <a:gd name="T0" fmla="*/ 76 w 77"/>
                              <a:gd name="T1" fmla="*/ 0 h 20"/>
                              <a:gd name="T2" fmla="*/ 0 w 77"/>
                              <a:gd name="T3" fmla="*/ 0 h 20"/>
                            </a:gdLst>
                            <a:ahLst/>
                            <a:cxnLst>
                              <a:cxn ang="0">
                                <a:pos x="T0" y="T1"/>
                              </a:cxn>
                              <a:cxn ang="0">
                                <a:pos x="T2" y="T3"/>
                              </a:cxn>
                            </a:cxnLst>
                            <a:rect l="0" t="0" r="r" b="b"/>
                            <a:pathLst>
                              <a:path w="77" h="20">
                                <a:moveTo>
                                  <a:pt x="76" y="0"/>
                                </a:moveTo>
                                <a:lnTo>
                                  <a:pt x="0" y="0"/>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84" name="Freeform 4056"/>
                        <wps:cNvSpPr>
                          <a:spLocks/>
                        </wps:cNvSpPr>
                        <wps:spPr bwMode="auto">
                          <a:xfrm>
                            <a:off x="5177" y="-4510"/>
                            <a:ext cx="70" cy="20"/>
                          </a:xfrm>
                          <a:custGeom>
                            <a:avLst/>
                            <a:gdLst>
                              <a:gd name="T0" fmla="*/ 0 w 70"/>
                              <a:gd name="T1" fmla="*/ 0 h 20"/>
                              <a:gd name="T2" fmla="*/ 69 w 70"/>
                              <a:gd name="T3" fmla="*/ 0 h 20"/>
                            </a:gdLst>
                            <a:ahLst/>
                            <a:cxnLst>
                              <a:cxn ang="0">
                                <a:pos x="T0" y="T1"/>
                              </a:cxn>
                              <a:cxn ang="0">
                                <a:pos x="T2" y="T3"/>
                              </a:cxn>
                            </a:cxnLst>
                            <a:rect l="0" t="0" r="r" b="b"/>
                            <a:pathLst>
                              <a:path w="70" h="20">
                                <a:moveTo>
                                  <a:pt x="0" y="0"/>
                                </a:moveTo>
                                <a:lnTo>
                                  <a:pt x="69" y="0"/>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85" name="Freeform 4057"/>
                        <wps:cNvSpPr>
                          <a:spLocks/>
                        </wps:cNvSpPr>
                        <wps:spPr bwMode="auto">
                          <a:xfrm>
                            <a:off x="5102" y="-4523"/>
                            <a:ext cx="76" cy="27"/>
                          </a:xfrm>
                          <a:custGeom>
                            <a:avLst/>
                            <a:gdLst>
                              <a:gd name="T0" fmla="*/ 0 w 76"/>
                              <a:gd name="T1" fmla="*/ 0 h 27"/>
                              <a:gd name="T2" fmla="*/ 0 w 76"/>
                              <a:gd name="T3" fmla="*/ 26 h 27"/>
                              <a:gd name="T4" fmla="*/ 75 w 76"/>
                              <a:gd name="T5" fmla="*/ 13 h 27"/>
                              <a:gd name="T6" fmla="*/ 0 w 76"/>
                              <a:gd name="T7" fmla="*/ 0 h 27"/>
                            </a:gdLst>
                            <a:ahLst/>
                            <a:cxnLst>
                              <a:cxn ang="0">
                                <a:pos x="T0" y="T1"/>
                              </a:cxn>
                              <a:cxn ang="0">
                                <a:pos x="T2" y="T3"/>
                              </a:cxn>
                              <a:cxn ang="0">
                                <a:pos x="T4" y="T5"/>
                              </a:cxn>
                              <a:cxn ang="0">
                                <a:pos x="T6" y="T7"/>
                              </a:cxn>
                            </a:cxnLst>
                            <a:rect l="0" t="0" r="r" b="b"/>
                            <a:pathLst>
                              <a:path w="76" h="27">
                                <a:moveTo>
                                  <a:pt x="0" y="0"/>
                                </a:moveTo>
                                <a:lnTo>
                                  <a:pt x="0" y="26"/>
                                </a:lnTo>
                                <a:lnTo>
                                  <a:pt x="75" y="13"/>
                                </a:lnTo>
                                <a:lnTo>
                                  <a:pt x="0"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86" name="Freeform 4058"/>
                        <wps:cNvSpPr>
                          <a:spLocks/>
                        </wps:cNvSpPr>
                        <wps:spPr bwMode="auto">
                          <a:xfrm>
                            <a:off x="5102" y="-4523"/>
                            <a:ext cx="76" cy="27"/>
                          </a:xfrm>
                          <a:custGeom>
                            <a:avLst/>
                            <a:gdLst>
                              <a:gd name="T0" fmla="*/ 0 w 76"/>
                              <a:gd name="T1" fmla="*/ 0 h 27"/>
                              <a:gd name="T2" fmla="*/ 0 w 76"/>
                              <a:gd name="T3" fmla="*/ 26 h 27"/>
                              <a:gd name="T4" fmla="*/ 75 w 76"/>
                              <a:gd name="T5" fmla="*/ 13 h 27"/>
                              <a:gd name="T6" fmla="*/ 0 w 76"/>
                              <a:gd name="T7" fmla="*/ 0 h 27"/>
                            </a:gdLst>
                            <a:ahLst/>
                            <a:cxnLst>
                              <a:cxn ang="0">
                                <a:pos x="T0" y="T1"/>
                              </a:cxn>
                              <a:cxn ang="0">
                                <a:pos x="T2" y="T3"/>
                              </a:cxn>
                              <a:cxn ang="0">
                                <a:pos x="T4" y="T5"/>
                              </a:cxn>
                              <a:cxn ang="0">
                                <a:pos x="T6" y="T7"/>
                              </a:cxn>
                            </a:cxnLst>
                            <a:rect l="0" t="0" r="r" b="b"/>
                            <a:pathLst>
                              <a:path w="76" h="27">
                                <a:moveTo>
                                  <a:pt x="0" y="0"/>
                                </a:moveTo>
                                <a:lnTo>
                                  <a:pt x="0" y="26"/>
                                </a:lnTo>
                                <a:lnTo>
                                  <a:pt x="75" y="13"/>
                                </a:lnTo>
                                <a:lnTo>
                                  <a:pt x="0"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87" name="Freeform 4059"/>
                        <wps:cNvSpPr>
                          <a:spLocks/>
                        </wps:cNvSpPr>
                        <wps:spPr bwMode="auto">
                          <a:xfrm>
                            <a:off x="5247" y="-4523"/>
                            <a:ext cx="76" cy="27"/>
                          </a:xfrm>
                          <a:custGeom>
                            <a:avLst/>
                            <a:gdLst>
                              <a:gd name="T0" fmla="*/ 75 w 76"/>
                              <a:gd name="T1" fmla="*/ 0 h 27"/>
                              <a:gd name="T2" fmla="*/ 0 w 76"/>
                              <a:gd name="T3" fmla="*/ 13 h 27"/>
                              <a:gd name="T4" fmla="*/ 75 w 76"/>
                              <a:gd name="T5" fmla="*/ 26 h 27"/>
                              <a:gd name="T6" fmla="*/ 75 w 76"/>
                              <a:gd name="T7" fmla="*/ 0 h 27"/>
                            </a:gdLst>
                            <a:ahLst/>
                            <a:cxnLst>
                              <a:cxn ang="0">
                                <a:pos x="T0" y="T1"/>
                              </a:cxn>
                              <a:cxn ang="0">
                                <a:pos x="T2" y="T3"/>
                              </a:cxn>
                              <a:cxn ang="0">
                                <a:pos x="T4" y="T5"/>
                              </a:cxn>
                              <a:cxn ang="0">
                                <a:pos x="T6" y="T7"/>
                              </a:cxn>
                            </a:cxnLst>
                            <a:rect l="0" t="0" r="r" b="b"/>
                            <a:pathLst>
                              <a:path w="76" h="27">
                                <a:moveTo>
                                  <a:pt x="75" y="0"/>
                                </a:moveTo>
                                <a:lnTo>
                                  <a:pt x="0" y="13"/>
                                </a:lnTo>
                                <a:lnTo>
                                  <a:pt x="75" y="26"/>
                                </a:lnTo>
                                <a:lnTo>
                                  <a:pt x="75"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88" name="Freeform 4060"/>
                        <wps:cNvSpPr>
                          <a:spLocks/>
                        </wps:cNvSpPr>
                        <wps:spPr bwMode="auto">
                          <a:xfrm>
                            <a:off x="5177" y="-438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031">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89" name="Freeform 4061"/>
                        <wps:cNvSpPr>
                          <a:spLocks/>
                        </wps:cNvSpPr>
                        <wps:spPr bwMode="auto">
                          <a:xfrm>
                            <a:off x="5248" y="-438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031">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90" name="Freeform 4062"/>
                        <wps:cNvSpPr>
                          <a:spLocks/>
                        </wps:cNvSpPr>
                        <wps:spPr bwMode="auto">
                          <a:xfrm>
                            <a:off x="5248" y="-451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031">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91" name="Freeform 4063"/>
                        <wps:cNvSpPr>
                          <a:spLocks/>
                        </wps:cNvSpPr>
                        <wps:spPr bwMode="auto">
                          <a:xfrm>
                            <a:off x="5247" y="-4523"/>
                            <a:ext cx="76" cy="27"/>
                          </a:xfrm>
                          <a:custGeom>
                            <a:avLst/>
                            <a:gdLst>
                              <a:gd name="T0" fmla="*/ 75 w 76"/>
                              <a:gd name="T1" fmla="*/ 0 h 27"/>
                              <a:gd name="T2" fmla="*/ 75 w 76"/>
                              <a:gd name="T3" fmla="*/ 26 h 27"/>
                              <a:gd name="T4" fmla="*/ 0 w 76"/>
                              <a:gd name="T5" fmla="*/ 13 h 27"/>
                              <a:gd name="T6" fmla="*/ 75 w 76"/>
                              <a:gd name="T7" fmla="*/ 0 h 27"/>
                            </a:gdLst>
                            <a:ahLst/>
                            <a:cxnLst>
                              <a:cxn ang="0">
                                <a:pos x="T0" y="T1"/>
                              </a:cxn>
                              <a:cxn ang="0">
                                <a:pos x="T2" y="T3"/>
                              </a:cxn>
                              <a:cxn ang="0">
                                <a:pos x="T4" y="T5"/>
                              </a:cxn>
                              <a:cxn ang="0">
                                <a:pos x="T6" y="T7"/>
                              </a:cxn>
                            </a:cxnLst>
                            <a:rect l="0" t="0" r="r" b="b"/>
                            <a:pathLst>
                              <a:path w="76" h="27">
                                <a:moveTo>
                                  <a:pt x="75" y="0"/>
                                </a:moveTo>
                                <a:lnTo>
                                  <a:pt x="75" y="26"/>
                                </a:lnTo>
                                <a:lnTo>
                                  <a:pt x="0" y="13"/>
                                </a:lnTo>
                                <a:lnTo>
                                  <a:pt x="75"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92" name="Freeform 4064"/>
                        <wps:cNvSpPr>
                          <a:spLocks/>
                        </wps:cNvSpPr>
                        <wps:spPr bwMode="auto">
                          <a:xfrm>
                            <a:off x="3787" y="-4713"/>
                            <a:ext cx="76" cy="26"/>
                          </a:xfrm>
                          <a:custGeom>
                            <a:avLst/>
                            <a:gdLst>
                              <a:gd name="T0" fmla="*/ 75 w 76"/>
                              <a:gd name="T1" fmla="*/ 0 h 26"/>
                              <a:gd name="T2" fmla="*/ 0 w 76"/>
                              <a:gd name="T3" fmla="*/ 12 h 26"/>
                              <a:gd name="T4" fmla="*/ 75 w 76"/>
                              <a:gd name="T5" fmla="*/ 25 h 26"/>
                              <a:gd name="T6" fmla="*/ 75 w 76"/>
                              <a:gd name="T7" fmla="*/ 0 h 26"/>
                            </a:gdLst>
                            <a:ahLst/>
                            <a:cxnLst>
                              <a:cxn ang="0">
                                <a:pos x="T0" y="T1"/>
                              </a:cxn>
                              <a:cxn ang="0">
                                <a:pos x="T2" y="T3"/>
                              </a:cxn>
                              <a:cxn ang="0">
                                <a:pos x="T4" y="T5"/>
                              </a:cxn>
                              <a:cxn ang="0">
                                <a:pos x="T6" y="T7"/>
                              </a:cxn>
                            </a:cxnLst>
                            <a:rect l="0" t="0" r="r" b="b"/>
                            <a:pathLst>
                              <a:path w="76" h="26">
                                <a:moveTo>
                                  <a:pt x="75" y="0"/>
                                </a:moveTo>
                                <a:lnTo>
                                  <a:pt x="0" y="12"/>
                                </a:lnTo>
                                <a:lnTo>
                                  <a:pt x="75" y="25"/>
                                </a:lnTo>
                                <a:lnTo>
                                  <a:pt x="75"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93" name="Freeform 4065"/>
                        <wps:cNvSpPr>
                          <a:spLocks/>
                        </wps:cNvSpPr>
                        <wps:spPr bwMode="auto">
                          <a:xfrm>
                            <a:off x="3787" y="-4713"/>
                            <a:ext cx="76" cy="26"/>
                          </a:xfrm>
                          <a:custGeom>
                            <a:avLst/>
                            <a:gdLst>
                              <a:gd name="T0" fmla="*/ 75 w 76"/>
                              <a:gd name="T1" fmla="*/ 0 h 26"/>
                              <a:gd name="T2" fmla="*/ 75 w 76"/>
                              <a:gd name="T3" fmla="*/ 25 h 26"/>
                              <a:gd name="T4" fmla="*/ 0 w 76"/>
                              <a:gd name="T5" fmla="*/ 12 h 26"/>
                              <a:gd name="T6" fmla="*/ 75 w 76"/>
                              <a:gd name="T7" fmla="*/ 0 h 26"/>
                            </a:gdLst>
                            <a:ahLst/>
                            <a:cxnLst>
                              <a:cxn ang="0">
                                <a:pos x="T0" y="T1"/>
                              </a:cxn>
                              <a:cxn ang="0">
                                <a:pos x="T2" y="T3"/>
                              </a:cxn>
                              <a:cxn ang="0">
                                <a:pos x="T4" y="T5"/>
                              </a:cxn>
                              <a:cxn ang="0">
                                <a:pos x="T6" y="T7"/>
                              </a:cxn>
                            </a:cxnLst>
                            <a:rect l="0" t="0" r="r" b="b"/>
                            <a:pathLst>
                              <a:path w="76" h="26">
                                <a:moveTo>
                                  <a:pt x="75" y="0"/>
                                </a:moveTo>
                                <a:lnTo>
                                  <a:pt x="75" y="25"/>
                                </a:lnTo>
                                <a:lnTo>
                                  <a:pt x="0" y="12"/>
                                </a:lnTo>
                                <a:lnTo>
                                  <a:pt x="75"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94" name="Freeform 4066"/>
                        <wps:cNvSpPr>
                          <a:spLocks/>
                        </wps:cNvSpPr>
                        <wps:spPr bwMode="auto">
                          <a:xfrm>
                            <a:off x="5170" y="-4713"/>
                            <a:ext cx="77" cy="26"/>
                          </a:xfrm>
                          <a:custGeom>
                            <a:avLst/>
                            <a:gdLst>
                              <a:gd name="T0" fmla="*/ 0 w 77"/>
                              <a:gd name="T1" fmla="*/ 0 h 26"/>
                              <a:gd name="T2" fmla="*/ 0 w 77"/>
                              <a:gd name="T3" fmla="*/ 25 h 26"/>
                              <a:gd name="T4" fmla="*/ 76 w 77"/>
                              <a:gd name="T5" fmla="*/ 12 h 26"/>
                              <a:gd name="T6" fmla="*/ 0 w 77"/>
                              <a:gd name="T7" fmla="*/ 0 h 26"/>
                            </a:gdLst>
                            <a:ahLst/>
                            <a:cxnLst>
                              <a:cxn ang="0">
                                <a:pos x="T0" y="T1"/>
                              </a:cxn>
                              <a:cxn ang="0">
                                <a:pos x="T2" y="T3"/>
                              </a:cxn>
                              <a:cxn ang="0">
                                <a:pos x="T4" y="T5"/>
                              </a:cxn>
                              <a:cxn ang="0">
                                <a:pos x="T6" y="T7"/>
                              </a:cxn>
                            </a:cxnLst>
                            <a:rect l="0" t="0" r="r" b="b"/>
                            <a:pathLst>
                              <a:path w="77" h="26">
                                <a:moveTo>
                                  <a:pt x="0" y="0"/>
                                </a:moveTo>
                                <a:lnTo>
                                  <a:pt x="0" y="25"/>
                                </a:lnTo>
                                <a:lnTo>
                                  <a:pt x="76" y="12"/>
                                </a:lnTo>
                                <a:lnTo>
                                  <a:pt x="0"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95" name="Freeform 4067"/>
                        <wps:cNvSpPr>
                          <a:spLocks/>
                        </wps:cNvSpPr>
                        <wps:spPr bwMode="auto">
                          <a:xfrm>
                            <a:off x="3788" y="-384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031">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96" name="Freeform 4068"/>
                        <wps:cNvSpPr>
                          <a:spLocks/>
                        </wps:cNvSpPr>
                        <wps:spPr bwMode="auto">
                          <a:xfrm>
                            <a:off x="5248" y="-384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031">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97" name="Freeform 4069"/>
                        <wps:cNvSpPr>
                          <a:spLocks/>
                        </wps:cNvSpPr>
                        <wps:spPr bwMode="auto">
                          <a:xfrm>
                            <a:off x="5248" y="-469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031">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98" name="Freeform 4070"/>
                        <wps:cNvSpPr>
                          <a:spLocks/>
                        </wps:cNvSpPr>
                        <wps:spPr bwMode="auto">
                          <a:xfrm>
                            <a:off x="5170" y="-4713"/>
                            <a:ext cx="77" cy="26"/>
                          </a:xfrm>
                          <a:custGeom>
                            <a:avLst/>
                            <a:gdLst>
                              <a:gd name="T0" fmla="*/ 0 w 77"/>
                              <a:gd name="T1" fmla="*/ 0 h 26"/>
                              <a:gd name="T2" fmla="*/ 0 w 77"/>
                              <a:gd name="T3" fmla="*/ 25 h 26"/>
                              <a:gd name="T4" fmla="*/ 76 w 77"/>
                              <a:gd name="T5" fmla="*/ 12 h 26"/>
                              <a:gd name="T6" fmla="*/ 0 w 77"/>
                              <a:gd name="T7" fmla="*/ 0 h 26"/>
                            </a:gdLst>
                            <a:ahLst/>
                            <a:cxnLst>
                              <a:cxn ang="0">
                                <a:pos x="T0" y="T1"/>
                              </a:cxn>
                              <a:cxn ang="0">
                                <a:pos x="T2" y="T3"/>
                              </a:cxn>
                              <a:cxn ang="0">
                                <a:pos x="T4" y="T5"/>
                              </a:cxn>
                              <a:cxn ang="0">
                                <a:pos x="T6" y="T7"/>
                              </a:cxn>
                            </a:cxnLst>
                            <a:rect l="0" t="0" r="r" b="b"/>
                            <a:pathLst>
                              <a:path w="77" h="26">
                                <a:moveTo>
                                  <a:pt x="0" y="0"/>
                                </a:moveTo>
                                <a:lnTo>
                                  <a:pt x="0" y="25"/>
                                </a:lnTo>
                                <a:lnTo>
                                  <a:pt x="76" y="12"/>
                                </a:lnTo>
                                <a:lnTo>
                                  <a:pt x="0"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99" name="Freeform 4071"/>
                        <wps:cNvSpPr>
                          <a:spLocks/>
                        </wps:cNvSpPr>
                        <wps:spPr bwMode="auto">
                          <a:xfrm>
                            <a:off x="3759" y="-4929"/>
                            <a:ext cx="20" cy="1047"/>
                          </a:xfrm>
                          <a:custGeom>
                            <a:avLst/>
                            <a:gdLst>
                              <a:gd name="T0" fmla="*/ 0 w 20"/>
                              <a:gd name="T1" fmla="*/ 1046 h 1047"/>
                              <a:gd name="T2" fmla="*/ 0 w 20"/>
                              <a:gd name="T3" fmla="*/ 0 h 1047"/>
                            </a:gdLst>
                            <a:ahLst/>
                            <a:cxnLst>
                              <a:cxn ang="0">
                                <a:pos x="T0" y="T1"/>
                              </a:cxn>
                              <a:cxn ang="0">
                                <a:pos x="T2" y="T3"/>
                              </a:cxn>
                            </a:cxnLst>
                            <a:rect l="0" t="0" r="r" b="b"/>
                            <a:pathLst>
                              <a:path w="20" h="1047">
                                <a:moveTo>
                                  <a:pt x="0" y="1046"/>
                                </a:moveTo>
                                <a:lnTo>
                                  <a:pt x="0" y="0"/>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00" name="Freeform 4072"/>
                        <wps:cNvSpPr>
                          <a:spLocks/>
                        </wps:cNvSpPr>
                        <wps:spPr bwMode="auto">
                          <a:xfrm>
                            <a:off x="5276" y="-4929"/>
                            <a:ext cx="20" cy="1047"/>
                          </a:xfrm>
                          <a:custGeom>
                            <a:avLst/>
                            <a:gdLst>
                              <a:gd name="T0" fmla="*/ 0 w 20"/>
                              <a:gd name="T1" fmla="*/ 1046 h 1047"/>
                              <a:gd name="T2" fmla="*/ 0 w 20"/>
                              <a:gd name="T3" fmla="*/ 0 h 1047"/>
                            </a:gdLst>
                            <a:ahLst/>
                            <a:cxnLst>
                              <a:cxn ang="0">
                                <a:pos x="T0" y="T1"/>
                              </a:cxn>
                              <a:cxn ang="0">
                                <a:pos x="T2" y="T3"/>
                              </a:cxn>
                            </a:cxnLst>
                            <a:rect l="0" t="0" r="r" b="b"/>
                            <a:pathLst>
                              <a:path w="20" h="1047">
                                <a:moveTo>
                                  <a:pt x="0" y="1046"/>
                                </a:moveTo>
                                <a:lnTo>
                                  <a:pt x="0" y="0"/>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01" name="Freeform 4073"/>
                        <wps:cNvSpPr>
                          <a:spLocks/>
                        </wps:cNvSpPr>
                        <wps:spPr bwMode="auto">
                          <a:xfrm>
                            <a:off x="3759" y="-4903"/>
                            <a:ext cx="76" cy="27"/>
                          </a:xfrm>
                          <a:custGeom>
                            <a:avLst/>
                            <a:gdLst>
                              <a:gd name="T0" fmla="*/ 75 w 76"/>
                              <a:gd name="T1" fmla="*/ 0 h 27"/>
                              <a:gd name="T2" fmla="*/ 0 w 76"/>
                              <a:gd name="T3" fmla="*/ 13 h 27"/>
                              <a:gd name="T4" fmla="*/ 75 w 76"/>
                              <a:gd name="T5" fmla="*/ 26 h 27"/>
                              <a:gd name="T6" fmla="*/ 75 w 76"/>
                              <a:gd name="T7" fmla="*/ 0 h 27"/>
                            </a:gdLst>
                            <a:ahLst/>
                            <a:cxnLst>
                              <a:cxn ang="0">
                                <a:pos x="T0" y="T1"/>
                              </a:cxn>
                              <a:cxn ang="0">
                                <a:pos x="T2" y="T3"/>
                              </a:cxn>
                              <a:cxn ang="0">
                                <a:pos x="T4" y="T5"/>
                              </a:cxn>
                              <a:cxn ang="0">
                                <a:pos x="T6" y="T7"/>
                              </a:cxn>
                            </a:cxnLst>
                            <a:rect l="0" t="0" r="r" b="b"/>
                            <a:pathLst>
                              <a:path w="76" h="27">
                                <a:moveTo>
                                  <a:pt x="75" y="0"/>
                                </a:moveTo>
                                <a:lnTo>
                                  <a:pt x="0" y="13"/>
                                </a:lnTo>
                                <a:lnTo>
                                  <a:pt x="75" y="26"/>
                                </a:lnTo>
                                <a:lnTo>
                                  <a:pt x="75"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02" name="Freeform 4074"/>
                        <wps:cNvSpPr>
                          <a:spLocks/>
                        </wps:cNvSpPr>
                        <wps:spPr bwMode="auto">
                          <a:xfrm>
                            <a:off x="3759" y="-4903"/>
                            <a:ext cx="76" cy="27"/>
                          </a:xfrm>
                          <a:custGeom>
                            <a:avLst/>
                            <a:gdLst>
                              <a:gd name="T0" fmla="*/ 75 w 76"/>
                              <a:gd name="T1" fmla="*/ 0 h 27"/>
                              <a:gd name="T2" fmla="*/ 75 w 76"/>
                              <a:gd name="T3" fmla="*/ 26 h 27"/>
                              <a:gd name="T4" fmla="*/ 0 w 76"/>
                              <a:gd name="T5" fmla="*/ 13 h 27"/>
                              <a:gd name="T6" fmla="*/ 75 w 76"/>
                              <a:gd name="T7" fmla="*/ 0 h 27"/>
                            </a:gdLst>
                            <a:ahLst/>
                            <a:cxnLst>
                              <a:cxn ang="0">
                                <a:pos x="T0" y="T1"/>
                              </a:cxn>
                              <a:cxn ang="0">
                                <a:pos x="T2" y="T3"/>
                              </a:cxn>
                              <a:cxn ang="0">
                                <a:pos x="T4" y="T5"/>
                              </a:cxn>
                              <a:cxn ang="0">
                                <a:pos x="T6" y="T7"/>
                              </a:cxn>
                            </a:cxnLst>
                            <a:rect l="0" t="0" r="r" b="b"/>
                            <a:pathLst>
                              <a:path w="76" h="27">
                                <a:moveTo>
                                  <a:pt x="75" y="0"/>
                                </a:moveTo>
                                <a:lnTo>
                                  <a:pt x="75" y="26"/>
                                </a:lnTo>
                                <a:lnTo>
                                  <a:pt x="0" y="13"/>
                                </a:lnTo>
                                <a:lnTo>
                                  <a:pt x="75"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03" name="Freeform 4075"/>
                        <wps:cNvSpPr>
                          <a:spLocks/>
                        </wps:cNvSpPr>
                        <wps:spPr bwMode="auto">
                          <a:xfrm>
                            <a:off x="5199" y="-4903"/>
                            <a:ext cx="77" cy="27"/>
                          </a:xfrm>
                          <a:custGeom>
                            <a:avLst/>
                            <a:gdLst>
                              <a:gd name="T0" fmla="*/ 0 w 77"/>
                              <a:gd name="T1" fmla="*/ 0 h 27"/>
                              <a:gd name="T2" fmla="*/ 0 w 77"/>
                              <a:gd name="T3" fmla="*/ 26 h 27"/>
                              <a:gd name="T4" fmla="*/ 76 w 77"/>
                              <a:gd name="T5" fmla="*/ 13 h 27"/>
                              <a:gd name="T6" fmla="*/ 0 w 77"/>
                              <a:gd name="T7" fmla="*/ 0 h 27"/>
                            </a:gdLst>
                            <a:ahLst/>
                            <a:cxnLst>
                              <a:cxn ang="0">
                                <a:pos x="T0" y="T1"/>
                              </a:cxn>
                              <a:cxn ang="0">
                                <a:pos x="T2" y="T3"/>
                              </a:cxn>
                              <a:cxn ang="0">
                                <a:pos x="T4" y="T5"/>
                              </a:cxn>
                              <a:cxn ang="0">
                                <a:pos x="T6" y="T7"/>
                              </a:cxn>
                            </a:cxnLst>
                            <a:rect l="0" t="0" r="r" b="b"/>
                            <a:pathLst>
                              <a:path w="77" h="27">
                                <a:moveTo>
                                  <a:pt x="0" y="0"/>
                                </a:moveTo>
                                <a:lnTo>
                                  <a:pt x="0" y="26"/>
                                </a:lnTo>
                                <a:lnTo>
                                  <a:pt x="76" y="13"/>
                                </a:lnTo>
                                <a:lnTo>
                                  <a:pt x="0"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04" name="Freeform 4076"/>
                        <wps:cNvSpPr>
                          <a:spLocks/>
                        </wps:cNvSpPr>
                        <wps:spPr bwMode="auto">
                          <a:xfrm>
                            <a:off x="3759" y="-384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031">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05" name="Freeform 4077"/>
                        <wps:cNvSpPr>
                          <a:spLocks/>
                        </wps:cNvSpPr>
                        <wps:spPr bwMode="auto">
                          <a:xfrm>
                            <a:off x="5276" y="-384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031">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06" name="Freeform 4078"/>
                        <wps:cNvSpPr>
                          <a:spLocks/>
                        </wps:cNvSpPr>
                        <wps:spPr bwMode="auto">
                          <a:xfrm>
                            <a:off x="5276" y="-48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031">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07" name="Freeform 4079"/>
                        <wps:cNvSpPr>
                          <a:spLocks/>
                        </wps:cNvSpPr>
                        <wps:spPr bwMode="auto">
                          <a:xfrm>
                            <a:off x="5199" y="-4903"/>
                            <a:ext cx="77" cy="27"/>
                          </a:xfrm>
                          <a:custGeom>
                            <a:avLst/>
                            <a:gdLst>
                              <a:gd name="T0" fmla="*/ 0 w 77"/>
                              <a:gd name="T1" fmla="*/ 0 h 27"/>
                              <a:gd name="T2" fmla="*/ 0 w 77"/>
                              <a:gd name="T3" fmla="*/ 26 h 27"/>
                              <a:gd name="T4" fmla="*/ 76 w 77"/>
                              <a:gd name="T5" fmla="*/ 13 h 27"/>
                              <a:gd name="T6" fmla="*/ 0 w 77"/>
                              <a:gd name="T7" fmla="*/ 0 h 27"/>
                            </a:gdLst>
                            <a:ahLst/>
                            <a:cxnLst>
                              <a:cxn ang="0">
                                <a:pos x="T0" y="T1"/>
                              </a:cxn>
                              <a:cxn ang="0">
                                <a:pos x="T2" y="T3"/>
                              </a:cxn>
                              <a:cxn ang="0">
                                <a:pos x="T4" y="T5"/>
                              </a:cxn>
                              <a:cxn ang="0">
                                <a:pos x="T6" y="T7"/>
                              </a:cxn>
                            </a:cxnLst>
                            <a:rect l="0" t="0" r="r" b="b"/>
                            <a:pathLst>
                              <a:path w="77" h="27">
                                <a:moveTo>
                                  <a:pt x="0" y="0"/>
                                </a:moveTo>
                                <a:lnTo>
                                  <a:pt x="0" y="26"/>
                                </a:lnTo>
                                <a:lnTo>
                                  <a:pt x="76" y="13"/>
                                </a:lnTo>
                                <a:lnTo>
                                  <a:pt x="0"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08" name="Freeform 4080"/>
                        <wps:cNvSpPr>
                          <a:spLocks/>
                        </wps:cNvSpPr>
                        <wps:spPr bwMode="auto">
                          <a:xfrm>
                            <a:off x="3116" y="-3844"/>
                            <a:ext cx="576" cy="20"/>
                          </a:xfrm>
                          <a:custGeom>
                            <a:avLst/>
                            <a:gdLst>
                              <a:gd name="T0" fmla="*/ 576 w 576"/>
                              <a:gd name="T1" fmla="*/ 0 h 20"/>
                              <a:gd name="T2" fmla="*/ 0 w 576"/>
                              <a:gd name="T3" fmla="*/ 0 h 20"/>
                            </a:gdLst>
                            <a:ahLst/>
                            <a:cxnLst>
                              <a:cxn ang="0">
                                <a:pos x="T0" y="T1"/>
                              </a:cxn>
                              <a:cxn ang="0">
                                <a:pos x="T2" y="T3"/>
                              </a:cxn>
                            </a:cxnLst>
                            <a:rect l="0" t="0" r="r" b="b"/>
                            <a:pathLst>
                              <a:path w="576" h="20">
                                <a:moveTo>
                                  <a:pt x="576" y="0"/>
                                </a:moveTo>
                                <a:lnTo>
                                  <a:pt x="0" y="0"/>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09" name="Freeform 4081"/>
                        <wps:cNvSpPr>
                          <a:spLocks/>
                        </wps:cNvSpPr>
                        <wps:spPr bwMode="auto">
                          <a:xfrm>
                            <a:off x="3116" y="-102"/>
                            <a:ext cx="576" cy="20"/>
                          </a:xfrm>
                          <a:custGeom>
                            <a:avLst/>
                            <a:gdLst>
                              <a:gd name="T0" fmla="*/ 576 w 576"/>
                              <a:gd name="T1" fmla="*/ 0 h 20"/>
                              <a:gd name="T2" fmla="*/ 0 w 576"/>
                              <a:gd name="T3" fmla="*/ 0 h 20"/>
                            </a:gdLst>
                            <a:ahLst/>
                            <a:cxnLst>
                              <a:cxn ang="0">
                                <a:pos x="T0" y="T1"/>
                              </a:cxn>
                              <a:cxn ang="0">
                                <a:pos x="T2" y="T3"/>
                              </a:cxn>
                            </a:cxnLst>
                            <a:rect l="0" t="0" r="r" b="b"/>
                            <a:pathLst>
                              <a:path w="576" h="20">
                                <a:moveTo>
                                  <a:pt x="576" y="0"/>
                                </a:moveTo>
                                <a:lnTo>
                                  <a:pt x="0" y="0"/>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0" name="Freeform 4082"/>
                        <wps:cNvSpPr>
                          <a:spLocks/>
                        </wps:cNvSpPr>
                        <wps:spPr bwMode="auto">
                          <a:xfrm>
                            <a:off x="3153" y="-3768"/>
                            <a:ext cx="20" cy="3590"/>
                          </a:xfrm>
                          <a:custGeom>
                            <a:avLst/>
                            <a:gdLst>
                              <a:gd name="T0" fmla="*/ 0 w 20"/>
                              <a:gd name="T1" fmla="*/ 0 h 3590"/>
                              <a:gd name="T2" fmla="*/ 0 w 20"/>
                              <a:gd name="T3" fmla="*/ 3589 h 3590"/>
                            </a:gdLst>
                            <a:ahLst/>
                            <a:cxnLst>
                              <a:cxn ang="0">
                                <a:pos x="T0" y="T1"/>
                              </a:cxn>
                              <a:cxn ang="0">
                                <a:pos x="T2" y="T3"/>
                              </a:cxn>
                            </a:cxnLst>
                            <a:rect l="0" t="0" r="r" b="b"/>
                            <a:pathLst>
                              <a:path w="20" h="3590">
                                <a:moveTo>
                                  <a:pt x="0" y="0"/>
                                </a:moveTo>
                                <a:lnTo>
                                  <a:pt x="0" y="3589"/>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1" name="Freeform 4083"/>
                        <wps:cNvSpPr>
                          <a:spLocks/>
                        </wps:cNvSpPr>
                        <wps:spPr bwMode="auto">
                          <a:xfrm>
                            <a:off x="3141" y="-3844"/>
                            <a:ext cx="24" cy="76"/>
                          </a:xfrm>
                          <a:custGeom>
                            <a:avLst/>
                            <a:gdLst>
                              <a:gd name="T0" fmla="*/ 12 w 24"/>
                              <a:gd name="T1" fmla="*/ 0 h 76"/>
                              <a:gd name="T2" fmla="*/ 0 w 24"/>
                              <a:gd name="T3" fmla="*/ 75 h 76"/>
                              <a:gd name="T4" fmla="*/ 24 w 24"/>
                              <a:gd name="T5" fmla="*/ 75 h 76"/>
                              <a:gd name="T6" fmla="*/ 12 w 24"/>
                              <a:gd name="T7" fmla="*/ 0 h 76"/>
                            </a:gdLst>
                            <a:ahLst/>
                            <a:cxnLst>
                              <a:cxn ang="0">
                                <a:pos x="T0" y="T1"/>
                              </a:cxn>
                              <a:cxn ang="0">
                                <a:pos x="T2" y="T3"/>
                              </a:cxn>
                              <a:cxn ang="0">
                                <a:pos x="T4" y="T5"/>
                              </a:cxn>
                              <a:cxn ang="0">
                                <a:pos x="T6" y="T7"/>
                              </a:cxn>
                            </a:cxnLst>
                            <a:rect l="0" t="0" r="r" b="b"/>
                            <a:pathLst>
                              <a:path w="24" h="76">
                                <a:moveTo>
                                  <a:pt x="12" y="0"/>
                                </a:moveTo>
                                <a:lnTo>
                                  <a:pt x="0" y="75"/>
                                </a:lnTo>
                                <a:lnTo>
                                  <a:pt x="24" y="75"/>
                                </a:lnTo>
                                <a:lnTo>
                                  <a:pt x="12"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12" name="Freeform 4084"/>
                        <wps:cNvSpPr>
                          <a:spLocks/>
                        </wps:cNvSpPr>
                        <wps:spPr bwMode="auto">
                          <a:xfrm>
                            <a:off x="3141" y="-3844"/>
                            <a:ext cx="24" cy="76"/>
                          </a:xfrm>
                          <a:custGeom>
                            <a:avLst/>
                            <a:gdLst>
                              <a:gd name="T0" fmla="*/ 0 w 24"/>
                              <a:gd name="T1" fmla="*/ 75 h 76"/>
                              <a:gd name="T2" fmla="*/ 24 w 24"/>
                              <a:gd name="T3" fmla="*/ 75 h 76"/>
                              <a:gd name="T4" fmla="*/ 12 w 24"/>
                              <a:gd name="T5" fmla="*/ 0 h 76"/>
                              <a:gd name="T6" fmla="*/ 0 w 24"/>
                              <a:gd name="T7" fmla="*/ 75 h 76"/>
                            </a:gdLst>
                            <a:ahLst/>
                            <a:cxnLst>
                              <a:cxn ang="0">
                                <a:pos x="T0" y="T1"/>
                              </a:cxn>
                              <a:cxn ang="0">
                                <a:pos x="T2" y="T3"/>
                              </a:cxn>
                              <a:cxn ang="0">
                                <a:pos x="T4" y="T5"/>
                              </a:cxn>
                              <a:cxn ang="0">
                                <a:pos x="T6" y="T7"/>
                              </a:cxn>
                            </a:cxnLst>
                            <a:rect l="0" t="0" r="r" b="b"/>
                            <a:pathLst>
                              <a:path w="24" h="76">
                                <a:moveTo>
                                  <a:pt x="0" y="75"/>
                                </a:moveTo>
                                <a:lnTo>
                                  <a:pt x="24" y="75"/>
                                </a:lnTo>
                                <a:lnTo>
                                  <a:pt x="12" y="0"/>
                                </a:lnTo>
                                <a:lnTo>
                                  <a:pt x="0" y="75"/>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3" name="Freeform 4085"/>
                        <wps:cNvSpPr>
                          <a:spLocks/>
                        </wps:cNvSpPr>
                        <wps:spPr bwMode="auto">
                          <a:xfrm>
                            <a:off x="3141" y="-179"/>
                            <a:ext cx="24" cy="77"/>
                          </a:xfrm>
                          <a:custGeom>
                            <a:avLst/>
                            <a:gdLst>
                              <a:gd name="T0" fmla="*/ 24 w 24"/>
                              <a:gd name="T1" fmla="*/ 0 h 77"/>
                              <a:gd name="T2" fmla="*/ 0 w 24"/>
                              <a:gd name="T3" fmla="*/ 0 h 77"/>
                              <a:gd name="T4" fmla="*/ 12 w 24"/>
                              <a:gd name="T5" fmla="*/ 76 h 77"/>
                              <a:gd name="T6" fmla="*/ 24 w 24"/>
                              <a:gd name="T7" fmla="*/ 0 h 77"/>
                            </a:gdLst>
                            <a:ahLst/>
                            <a:cxnLst>
                              <a:cxn ang="0">
                                <a:pos x="T0" y="T1"/>
                              </a:cxn>
                              <a:cxn ang="0">
                                <a:pos x="T2" y="T3"/>
                              </a:cxn>
                              <a:cxn ang="0">
                                <a:pos x="T4" y="T5"/>
                              </a:cxn>
                              <a:cxn ang="0">
                                <a:pos x="T6" y="T7"/>
                              </a:cxn>
                            </a:cxnLst>
                            <a:rect l="0" t="0" r="r" b="b"/>
                            <a:pathLst>
                              <a:path w="24" h="77">
                                <a:moveTo>
                                  <a:pt x="24" y="0"/>
                                </a:moveTo>
                                <a:lnTo>
                                  <a:pt x="0" y="0"/>
                                </a:lnTo>
                                <a:lnTo>
                                  <a:pt x="12" y="76"/>
                                </a:lnTo>
                                <a:lnTo>
                                  <a:pt x="24"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14" name="Freeform 4086"/>
                        <wps:cNvSpPr>
                          <a:spLocks/>
                        </wps:cNvSpPr>
                        <wps:spPr bwMode="auto">
                          <a:xfrm>
                            <a:off x="3730" y="-384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031">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5" name="Freeform 4087"/>
                        <wps:cNvSpPr>
                          <a:spLocks/>
                        </wps:cNvSpPr>
                        <wps:spPr bwMode="auto">
                          <a:xfrm>
                            <a:off x="3153" y="-1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03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6" name="Freeform 4088"/>
                        <wps:cNvSpPr>
                          <a:spLocks/>
                        </wps:cNvSpPr>
                        <wps:spPr bwMode="auto">
                          <a:xfrm>
                            <a:off x="3141" y="-179"/>
                            <a:ext cx="24" cy="77"/>
                          </a:xfrm>
                          <a:custGeom>
                            <a:avLst/>
                            <a:gdLst>
                              <a:gd name="T0" fmla="*/ 0 w 24"/>
                              <a:gd name="T1" fmla="*/ 0 h 77"/>
                              <a:gd name="T2" fmla="*/ 24 w 24"/>
                              <a:gd name="T3" fmla="*/ 0 h 77"/>
                              <a:gd name="T4" fmla="*/ 12 w 24"/>
                              <a:gd name="T5" fmla="*/ 76 h 77"/>
                              <a:gd name="T6" fmla="*/ 0 w 24"/>
                              <a:gd name="T7" fmla="*/ 0 h 77"/>
                            </a:gdLst>
                            <a:ahLst/>
                            <a:cxnLst>
                              <a:cxn ang="0">
                                <a:pos x="T0" y="T1"/>
                              </a:cxn>
                              <a:cxn ang="0">
                                <a:pos x="T2" y="T3"/>
                              </a:cxn>
                              <a:cxn ang="0">
                                <a:pos x="T4" y="T5"/>
                              </a:cxn>
                              <a:cxn ang="0">
                                <a:pos x="T6" y="T7"/>
                              </a:cxn>
                            </a:cxnLst>
                            <a:rect l="0" t="0" r="r" b="b"/>
                            <a:pathLst>
                              <a:path w="24" h="77">
                                <a:moveTo>
                                  <a:pt x="0" y="0"/>
                                </a:moveTo>
                                <a:lnTo>
                                  <a:pt x="24" y="0"/>
                                </a:lnTo>
                                <a:lnTo>
                                  <a:pt x="12" y="76"/>
                                </a:lnTo>
                                <a:lnTo>
                                  <a:pt x="0"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7" name="Freeform 4089"/>
                        <wps:cNvSpPr>
                          <a:spLocks/>
                        </wps:cNvSpPr>
                        <wps:spPr bwMode="auto">
                          <a:xfrm>
                            <a:off x="2932" y="-4387"/>
                            <a:ext cx="880" cy="20"/>
                          </a:xfrm>
                          <a:custGeom>
                            <a:avLst/>
                            <a:gdLst>
                              <a:gd name="T0" fmla="*/ 879 w 880"/>
                              <a:gd name="T1" fmla="*/ 0 h 20"/>
                              <a:gd name="T2" fmla="*/ 0 w 880"/>
                              <a:gd name="T3" fmla="*/ 0 h 20"/>
                            </a:gdLst>
                            <a:ahLst/>
                            <a:cxnLst>
                              <a:cxn ang="0">
                                <a:pos x="T0" y="T1"/>
                              </a:cxn>
                              <a:cxn ang="0">
                                <a:pos x="T2" y="T3"/>
                              </a:cxn>
                            </a:cxnLst>
                            <a:rect l="0" t="0" r="r" b="b"/>
                            <a:pathLst>
                              <a:path w="880" h="20">
                                <a:moveTo>
                                  <a:pt x="879" y="0"/>
                                </a:moveTo>
                                <a:lnTo>
                                  <a:pt x="0" y="0"/>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8" name="Freeform 4090"/>
                        <wps:cNvSpPr>
                          <a:spLocks/>
                        </wps:cNvSpPr>
                        <wps:spPr bwMode="auto">
                          <a:xfrm>
                            <a:off x="2971" y="-4312"/>
                            <a:ext cx="20" cy="4137"/>
                          </a:xfrm>
                          <a:custGeom>
                            <a:avLst/>
                            <a:gdLst>
                              <a:gd name="T0" fmla="*/ 0 w 20"/>
                              <a:gd name="T1" fmla="*/ 0 h 4137"/>
                              <a:gd name="T2" fmla="*/ 0 w 20"/>
                              <a:gd name="T3" fmla="*/ 4136 h 4137"/>
                            </a:gdLst>
                            <a:ahLst/>
                            <a:cxnLst>
                              <a:cxn ang="0">
                                <a:pos x="T0" y="T1"/>
                              </a:cxn>
                              <a:cxn ang="0">
                                <a:pos x="T2" y="T3"/>
                              </a:cxn>
                            </a:cxnLst>
                            <a:rect l="0" t="0" r="r" b="b"/>
                            <a:pathLst>
                              <a:path w="20" h="4137">
                                <a:moveTo>
                                  <a:pt x="0" y="0"/>
                                </a:moveTo>
                                <a:lnTo>
                                  <a:pt x="0" y="4136"/>
                                </a:lnTo>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9" name="Freeform 4091"/>
                        <wps:cNvSpPr>
                          <a:spLocks/>
                        </wps:cNvSpPr>
                        <wps:spPr bwMode="auto">
                          <a:xfrm>
                            <a:off x="2957" y="-4387"/>
                            <a:ext cx="26" cy="76"/>
                          </a:xfrm>
                          <a:custGeom>
                            <a:avLst/>
                            <a:gdLst>
                              <a:gd name="T0" fmla="*/ 13 w 26"/>
                              <a:gd name="T1" fmla="*/ 0 h 76"/>
                              <a:gd name="T2" fmla="*/ 0 w 26"/>
                              <a:gd name="T3" fmla="*/ 75 h 76"/>
                              <a:gd name="T4" fmla="*/ 25 w 26"/>
                              <a:gd name="T5" fmla="*/ 75 h 76"/>
                              <a:gd name="T6" fmla="*/ 13 w 26"/>
                              <a:gd name="T7" fmla="*/ 0 h 76"/>
                            </a:gdLst>
                            <a:ahLst/>
                            <a:cxnLst>
                              <a:cxn ang="0">
                                <a:pos x="T0" y="T1"/>
                              </a:cxn>
                              <a:cxn ang="0">
                                <a:pos x="T2" y="T3"/>
                              </a:cxn>
                              <a:cxn ang="0">
                                <a:pos x="T4" y="T5"/>
                              </a:cxn>
                              <a:cxn ang="0">
                                <a:pos x="T6" y="T7"/>
                              </a:cxn>
                            </a:cxnLst>
                            <a:rect l="0" t="0" r="r" b="b"/>
                            <a:pathLst>
                              <a:path w="26" h="76">
                                <a:moveTo>
                                  <a:pt x="13" y="0"/>
                                </a:moveTo>
                                <a:lnTo>
                                  <a:pt x="0" y="75"/>
                                </a:lnTo>
                                <a:lnTo>
                                  <a:pt x="25" y="75"/>
                                </a:lnTo>
                                <a:lnTo>
                                  <a:pt x="13"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20" name="Freeform 4092"/>
                        <wps:cNvSpPr>
                          <a:spLocks/>
                        </wps:cNvSpPr>
                        <wps:spPr bwMode="auto">
                          <a:xfrm>
                            <a:off x="2957" y="-4387"/>
                            <a:ext cx="26" cy="76"/>
                          </a:xfrm>
                          <a:custGeom>
                            <a:avLst/>
                            <a:gdLst>
                              <a:gd name="T0" fmla="*/ 0 w 26"/>
                              <a:gd name="T1" fmla="*/ 75 h 76"/>
                              <a:gd name="T2" fmla="*/ 25 w 26"/>
                              <a:gd name="T3" fmla="*/ 75 h 76"/>
                              <a:gd name="T4" fmla="*/ 13 w 26"/>
                              <a:gd name="T5" fmla="*/ 0 h 76"/>
                              <a:gd name="T6" fmla="*/ 0 w 26"/>
                              <a:gd name="T7" fmla="*/ 75 h 76"/>
                            </a:gdLst>
                            <a:ahLst/>
                            <a:cxnLst>
                              <a:cxn ang="0">
                                <a:pos x="T0" y="T1"/>
                              </a:cxn>
                              <a:cxn ang="0">
                                <a:pos x="T2" y="T3"/>
                              </a:cxn>
                              <a:cxn ang="0">
                                <a:pos x="T4" y="T5"/>
                              </a:cxn>
                              <a:cxn ang="0">
                                <a:pos x="T6" y="T7"/>
                              </a:cxn>
                            </a:cxnLst>
                            <a:rect l="0" t="0" r="r" b="b"/>
                            <a:pathLst>
                              <a:path w="26" h="76">
                                <a:moveTo>
                                  <a:pt x="0" y="75"/>
                                </a:moveTo>
                                <a:lnTo>
                                  <a:pt x="25" y="75"/>
                                </a:lnTo>
                                <a:lnTo>
                                  <a:pt x="13" y="0"/>
                                </a:lnTo>
                                <a:lnTo>
                                  <a:pt x="0" y="75"/>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1" name="Freeform 4093"/>
                        <wps:cNvSpPr>
                          <a:spLocks/>
                        </wps:cNvSpPr>
                        <wps:spPr bwMode="auto">
                          <a:xfrm>
                            <a:off x="2957" y="-175"/>
                            <a:ext cx="26" cy="76"/>
                          </a:xfrm>
                          <a:custGeom>
                            <a:avLst/>
                            <a:gdLst>
                              <a:gd name="T0" fmla="*/ 25 w 26"/>
                              <a:gd name="T1" fmla="*/ 0 h 76"/>
                              <a:gd name="T2" fmla="*/ 0 w 26"/>
                              <a:gd name="T3" fmla="*/ 0 h 76"/>
                              <a:gd name="T4" fmla="*/ 13 w 26"/>
                              <a:gd name="T5" fmla="*/ 75 h 76"/>
                              <a:gd name="T6" fmla="*/ 25 w 26"/>
                              <a:gd name="T7" fmla="*/ 0 h 76"/>
                            </a:gdLst>
                            <a:ahLst/>
                            <a:cxnLst>
                              <a:cxn ang="0">
                                <a:pos x="T0" y="T1"/>
                              </a:cxn>
                              <a:cxn ang="0">
                                <a:pos x="T2" y="T3"/>
                              </a:cxn>
                              <a:cxn ang="0">
                                <a:pos x="T4" y="T5"/>
                              </a:cxn>
                              <a:cxn ang="0">
                                <a:pos x="T6" y="T7"/>
                              </a:cxn>
                            </a:cxnLst>
                            <a:rect l="0" t="0" r="r" b="b"/>
                            <a:pathLst>
                              <a:path w="26" h="76">
                                <a:moveTo>
                                  <a:pt x="25" y="0"/>
                                </a:moveTo>
                                <a:lnTo>
                                  <a:pt x="0" y="0"/>
                                </a:lnTo>
                                <a:lnTo>
                                  <a:pt x="13" y="75"/>
                                </a:lnTo>
                                <a:lnTo>
                                  <a:pt x="25"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22" name="Freeform 4094"/>
                        <wps:cNvSpPr>
                          <a:spLocks/>
                        </wps:cNvSpPr>
                        <wps:spPr bwMode="auto">
                          <a:xfrm>
                            <a:off x="2971" y="-9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03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3" name="Freeform 4095"/>
                        <wps:cNvSpPr>
                          <a:spLocks/>
                        </wps:cNvSpPr>
                        <wps:spPr bwMode="auto">
                          <a:xfrm>
                            <a:off x="2957" y="-175"/>
                            <a:ext cx="26" cy="76"/>
                          </a:xfrm>
                          <a:custGeom>
                            <a:avLst/>
                            <a:gdLst>
                              <a:gd name="T0" fmla="*/ 0 w 26"/>
                              <a:gd name="T1" fmla="*/ 0 h 76"/>
                              <a:gd name="T2" fmla="*/ 25 w 26"/>
                              <a:gd name="T3" fmla="*/ 0 h 76"/>
                              <a:gd name="T4" fmla="*/ 13 w 26"/>
                              <a:gd name="T5" fmla="*/ 75 h 76"/>
                              <a:gd name="T6" fmla="*/ 0 w 26"/>
                              <a:gd name="T7" fmla="*/ 0 h 76"/>
                            </a:gdLst>
                            <a:ahLst/>
                            <a:cxnLst>
                              <a:cxn ang="0">
                                <a:pos x="T0" y="T1"/>
                              </a:cxn>
                              <a:cxn ang="0">
                                <a:pos x="T2" y="T3"/>
                              </a:cxn>
                              <a:cxn ang="0">
                                <a:pos x="T4" y="T5"/>
                              </a:cxn>
                              <a:cxn ang="0">
                                <a:pos x="T6" y="T7"/>
                              </a:cxn>
                            </a:cxnLst>
                            <a:rect l="0" t="0" r="r" b="b"/>
                            <a:pathLst>
                              <a:path w="26" h="76">
                                <a:moveTo>
                                  <a:pt x="0" y="0"/>
                                </a:moveTo>
                                <a:lnTo>
                                  <a:pt x="25" y="0"/>
                                </a:lnTo>
                                <a:lnTo>
                                  <a:pt x="13" y="75"/>
                                </a:lnTo>
                                <a:lnTo>
                                  <a:pt x="0"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4" name="Freeform 4096"/>
                        <wps:cNvSpPr>
                          <a:spLocks/>
                        </wps:cNvSpPr>
                        <wps:spPr bwMode="auto">
                          <a:xfrm>
                            <a:off x="3850" y="-829"/>
                            <a:ext cx="632" cy="635"/>
                          </a:xfrm>
                          <a:custGeom>
                            <a:avLst/>
                            <a:gdLst>
                              <a:gd name="T0" fmla="*/ 0 w 632"/>
                              <a:gd name="T1" fmla="*/ 634 h 635"/>
                              <a:gd name="T2" fmla="*/ 631 w 632"/>
                              <a:gd name="T3" fmla="*/ 634 h 635"/>
                              <a:gd name="T4" fmla="*/ 631 w 632"/>
                              <a:gd name="T5" fmla="*/ 0 h 635"/>
                              <a:gd name="T6" fmla="*/ 0 w 632"/>
                              <a:gd name="T7" fmla="*/ 0 h 635"/>
                              <a:gd name="T8" fmla="*/ 0 w 632"/>
                              <a:gd name="T9" fmla="*/ 634 h 635"/>
                            </a:gdLst>
                            <a:ahLst/>
                            <a:cxnLst>
                              <a:cxn ang="0">
                                <a:pos x="T0" y="T1"/>
                              </a:cxn>
                              <a:cxn ang="0">
                                <a:pos x="T2" y="T3"/>
                              </a:cxn>
                              <a:cxn ang="0">
                                <a:pos x="T4" y="T5"/>
                              </a:cxn>
                              <a:cxn ang="0">
                                <a:pos x="T6" y="T7"/>
                              </a:cxn>
                              <a:cxn ang="0">
                                <a:pos x="T8" y="T9"/>
                              </a:cxn>
                            </a:cxnLst>
                            <a:rect l="0" t="0" r="r" b="b"/>
                            <a:pathLst>
                              <a:path w="632" h="635">
                                <a:moveTo>
                                  <a:pt x="0" y="634"/>
                                </a:moveTo>
                                <a:lnTo>
                                  <a:pt x="631" y="634"/>
                                </a:lnTo>
                                <a:lnTo>
                                  <a:pt x="631" y="0"/>
                                </a:lnTo>
                                <a:lnTo>
                                  <a:pt x="0" y="0"/>
                                </a:lnTo>
                                <a:lnTo>
                                  <a:pt x="0" y="634"/>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5" name="Freeform 4097"/>
                        <wps:cNvSpPr>
                          <a:spLocks/>
                        </wps:cNvSpPr>
                        <wps:spPr bwMode="auto">
                          <a:xfrm>
                            <a:off x="3850" y="-195"/>
                            <a:ext cx="632" cy="48"/>
                          </a:xfrm>
                          <a:custGeom>
                            <a:avLst/>
                            <a:gdLst>
                              <a:gd name="T0" fmla="*/ 0 w 632"/>
                              <a:gd name="T1" fmla="*/ 0 h 48"/>
                              <a:gd name="T2" fmla="*/ 0 w 632"/>
                              <a:gd name="T3" fmla="*/ 48 h 48"/>
                              <a:gd name="T4" fmla="*/ 631 w 632"/>
                              <a:gd name="T5" fmla="*/ 48 h 48"/>
                              <a:gd name="T6" fmla="*/ 0 w 632"/>
                              <a:gd name="T7" fmla="*/ 0 h 48"/>
                            </a:gdLst>
                            <a:ahLst/>
                            <a:cxnLst>
                              <a:cxn ang="0">
                                <a:pos x="T0" y="T1"/>
                              </a:cxn>
                              <a:cxn ang="0">
                                <a:pos x="T2" y="T3"/>
                              </a:cxn>
                              <a:cxn ang="0">
                                <a:pos x="T4" y="T5"/>
                              </a:cxn>
                              <a:cxn ang="0">
                                <a:pos x="T6" y="T7"/>
                              </a:cxn>
                            </a:cxnLst>
                            <a:rect l="0" t="0" r="r" b="b"/>
                            <a:pathLst>
                              <a:path w="632" h="48">
                                <a:moveTo>
                                  <a:pt x="0" y="0"/>
                                </a:moveTo>
                                <a:lnTo>
                                  <a:pt x="0" y="48"/>
                                </a:lnTo>
                                <a:lnTo>
                                  <a:pt x="631" y="48"/>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26" name="Freeform 4098"/>
                        <wps:cNvSpPr>
                          <a:spLocks/>
                        </wps:cNvSpPr>
                        <wps:spPr bwMode="auto">
                          <a:xfrm>
                            <a:off x="3850" y="-195"/>
                            <a:ext cx="632" cy="48"/>
                          </a:xfrm>
                          <a:custGeom>
                            <a:avLst/>
                            <a:gdLst>
                              <a:gd name="T0" fmla="*/ 0 w 632"/>
                              <a:gd name="T1" fmla="*/ 0 h 48"/>
                              <a:gd name="T2" fmla="*/ 0 w 632"/>
                              <a:gd name="T3" fmla="*/ 48 h 48"/>
                              <a:gd name="T4" fmla="*/ 631 w 632"/>
                              <a:gd name="T5" fmla="*/ 48 h 48"/>
                              <a:gd name="T6" fmla="*/ 0 w 632"/>
                              <a:gd name="T7" fmla="*/ 0 h 48"/>
                            </a:gdLst>
                            <a:ahLst/>
                            <a:cxnLst>
                              <a:cxn ang="0">
                                <a:pos x="T0" y="T1"/>
                              </a:cxn>
                              <a:cxn ang="0">
                                <a:pos x="T2" y="T3"/>
                              </a:cxn>
                              <a:cxn ang="0">
                                <a:pos x="T4" y="T5"/>
                              </a:cxn>
                              <a:cxn ang="0">
                                <a:pos x="T6" y="T7"/>
                              </a:cxn>
                            </a:cxnLst>
                            <a:rect l="0" t="0" r="r" b="b"/>
                            <a:pathLst>
                              <a:path w="632" h="48">
                                <a:moveTo>
                                  <a:pt x="0" y="0"/>
                                </a:moveTo>
                                <a:lnTo>
                                  <a:pt x="0" y="48"/>
                                </a:lnTo>
                                <a:lnTo>
                                  <a:pt x="631"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7" name="Freeform 4099"/>
                        <wps:cNvSpPr>
                          <a:spLocks/>
                        </wps:cNvSpPr>
                        <wps:spPr bwMode="auto">
                          <a:xfrm>
                            <a:off x="3850" y="-195"/>
                            <a:ext cx="632" cy="48"/>
                          </a:xfrm>
                          <a:custGeom>
                            <a:avLst/>
                            <a:gdLst>
                              <a:gd name="T0" fmla="*/ 631 w 632"/>
                              <a:gd name="T1" fmla="*/ 0 h 48"/>
                              <a:gd name="T2" fmla="*/ 0 w 632"/>
                              <a:gd name="T3" fmla="*/ 0 h 48"/>
                              <a:gd name="T4" fmla="*/ 631 w 632"/>
                              <a:gd name="T5" fmla="*/ 48 h 48"/>
                              <a:gd name="T6" fmla="*/ 631 w 632"/>
                              <a:gd name="T7" fmla="*/ 0 h 48"/>
                            </a:gdLst>
                            <a:ahLst/>
                            <a:cxnLst>
                              <a:cxn ang="0">
                                <a:pos x="T0" y="T1"/>
                              </a:cxn>
                              <a:cxn ang="0">
                                <a:pos x="T2" y="T3"/>
                              </a:cxn>
                              <a:cxn ang="0">
                                <a:pos x="T4" y="T5"/>
                              </a:cxn>
                              <a:cxn ang="0">
                                <a:pos x="T6" y="T7"/>
                              </a:cxn>
                            </a:cxnLst>
                            <a:rect l="0" t="0" r="r" b="b"/>
                            <a:pathLst>
                              <a:path w="632" h="48">
                                <a:moveTo>
                                  <a:pt x="631" y="0"/>
                                </a:moveTo>
                                <a:lnTo>
                                  <a:pt x="0" y="0"/>
                                </a:lnTo>
                                <a:lnTo>
                                  <a:pt x="631" y="48"/>
                                </a:lnTo>
                                <a:lnTo>
                                  <a:pt x="631"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28" name="Freeform 4100"/>
                        <wps:cNvSpPr>
                          <a:spLocks/>
                        </wps:cNvSpPr>
                        <wps:spPr bwMode="auto">
                          <a:xfrm>
                            <a:off x="3850" y="-195"/>
                            <a:ext cx="632" cy="48"/>
                          </a:xfrm>
                          <a:custGeom>
                            <a:avLst/>
                            <a:gdLst>
                              <a:gd name="T0" fmla="*/ 0 w 632"/>
                              <a:gd name="T1" fmla="*/ 0 h 48"/>
                              <a:gd name="T2" fmla="*/ 631 w 632"/>
                              <a:gd name="T3" fmla="*/ 0 h 48"/>
                              <a:gd name="T4" fmla="*/ 631 w 632"/>
                              <a:gd name="T5" fmla="*/ 48 h 48"/>
                              <a:gd name="T6" fmla="*/ 0 w 632"/>
                              <a:gd name="T7" fmla="*/ 0 h 48"/>
                            </a:gdLst>
                            <a:ahLst/>
                            <a:cxnLst>
                              <a:cxn ang="0">
                                <a:pos x="T0" y="T1"/>
                              </a:cxn>
                              <a:cxn ang="0">
                                <a:pos x="T2" y="T3"/>
                              </a:cxn>
                              <a:cxn ang="0">
                                <a:pos x="T4" y="T5"/>
                              </a:cxn>
                              <a:cxn ang="0">
                                <a:pos x="T6" y="T7"/>
                              </a:cxn>
                            </a:cxnLst>
                            <a:rect l="0" t="0" r="r" b="b"/>
                            <a:pathLst>
                              <a:path w="632" h="48">
                                <a:moveTo>
                                  <a:pt x="0" y="0"/>
                                </a:moveTo>
                                <a:lnTo>
                                  <a:pt x="631" y="0"/>
                                </a:lnTo>
                                <a:lnTo>
                                  <a:pt x="631"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9" name="Freeform 4101"/>
                        <wps:cNvSpPr>
                          <a:spLocks/>
                        </wps:cNvSpPr>
                        <wps:spPr bwMode="auto">
                          <a:xfrm>
                            <a:off x="4387" y="-147"/>
                            <a:ext cx="95" cy="47"/>
                          </a:xfrm>
                          <a:custGeom>
                            <a:avLst/>
                            <a:gdLst>
                              <a:gd name="T0" fmla="*/ 0 w 95"/>
                              <a:gd name="T1" fmla="*/ 0 h 47"/>
                              <a:gd name="T2" fmla="*/ 0 w 95"/>
                              <a:gd name="T3" fmla="*/ 46 h 47"/>
                              <a:gd name="T4" fmla="*/ 94 w 95"/>
                              <a:gd name="T5" fmla="*/ 46 h 47"/>
                              <a:gd name="T6" fmla="*/ 0 w 95"/>
                              <a:gd name="T7" fmla="*/ 0 h 47"/>
                            </a:gdLst>
                            <a:ahLst/>
                            <a:cxnLst>
                              <a:cxn ang="0">
                                <a:pos x="T0" y="T1"/>
                              </a:cxn>
                              <a:cxn ang="0">
                                <a:pos x="T2" y="T3"/>
                              </a:cxn>
                              <a:cxn ang="0">
                                <a:pos x="T4" y="T5"/>
                              </a:cxn>
                              <a:cxn ang="0">
                                <a:pos x="T6" y="T7"/>
                              </a:cxn>
                            </a:cxnLst>
                            <a:rect l="0" t="0" r="r" b="b"/>
                            <a:pathLst>
                              <a:path w="95" h="47">
                                <a:moveTo>
                                  <a:pt x="0" y="0"/>
                                </a:moveTo>
                                <a:lnTo>
                                  <a:pt x="0" y="46"/>
                                </a:lnTo>
                                <a:lnTo>
                                  <a:pt x="94" y="46"/>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30" name="Freeform 4102"/>
                        <wps:cNvSpPr>
                          <a:spLocks/>
                        </wps:cNvSpPr>
                        <wps:spPr bwMode="auto">
                          <a:xfrm>
                            <a:off x="4387" y="-147"/>
                            <a:ext cx="95" cy="47"/>
                          </a:xfrm>
                          <a:custGeom>
                            <a:avLst/>
                            <a:gdLst>
                              <a:gd name="T0" fmla="*/ 0 w 95"/>
                              <a:gd name="T1" fmla="*/ 0 h 47"/>
                              <a:gd name="T2" fmla="*/ 0 w 95"/>
                              <a:gd name="T3" fmla="*/ 46 h 47"/>
                              <a:gd name="T4" fmla="*/ 94 w 95"/>
                              <a:gd name="T5" fmla="*/ 46 h 47"/>
                              <a:gd name="T6" fmla="*/ 0 w 95"/>
                              <a:gd name="T7" fmla="*/ 0 h 47"/>
                            </a:gdLst>
                            <a:ahLst/>
                            <a:cxnLst>
                              <a:cxn ang="0">
                                <a:pos x="T0" y="T1"/>
                              </a:cxn>
                              <a:cxn ang="0">
                                <a:pos x="T2" y="T3"/>
                              </a:cxn>
                              <a:cxn ang="0">
                                <a:pos x="T4" y="T5"/>
                              </a:cxn>
                              <a:cxn ang="0">
                                <a:pos x="T6" y="T7"/>
                              </a:cxn>
                            </a:cxnLst>
                            <a:rect l="0" t="0" r="r" b="b"/>
                            <a:pathLst>
                              <a:path w="95" h="47">
                                <a:moveTo>
                                  <a:pt x="0" y="0"/>
                                </a:moveTo>
                                <a:lnTo>
                                  <a:pt x="0" y="46"/>
                                </a:lnTo>
                                <a:lnTo>
                                  <a:pt x="94" y="46"/>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31" name="Freeform 4103"/>
                        <wps:cNvSpPr>
                          <a:spLocks/>
                        </wps:cNvSpPr>
                        <wps:spPr bwMode="auto">
                          <a:xfrm>
                            <a:off x="4387" y="-147"/>
                            <a:ext cx="95" cy="47"/>
                          </a:xfrm>
                          <a:custGeom>
                            <a:avLst/>
                            <a:gdLst>
                              <a:gd name="T0" fmla="*/ 94 w 95"/>
                              <a:gd name="T1" fmla="*/ 0 h 47"/>
                              <a:gd name="T2" fmla="*/ 0 w 95"/>
                              <a:gd name="T3" fmla="*/ 0 h 47"/>
                              <a:gd name="T4" fmla="*/ 94 w 95"/>
                              <a:gd name="T5" fmla="*/ 46 h 47"/>
                              <a:gd name="T6" fmla="*/ 94 w 95"/>
                              <a:gd name="T7" fmla="*/ 0 h 47"/>
                            </a:gdLst>
                            <a:ahLst/>
                            <a:cxnLst>
                              <a:cxn ang="0">
                                <a:pos x="T0" y="T1"/>
                              </a:cxn>
                              <a:cxn ang="0">
                                <a:pos x="T2" y="T3"/>
                              </a:cxn>
                              <a:cxn ang="0">
                                <a:pos x="T4" y="T5"/>
                              </a:cxn>
                              <a:cxn ang="0">
                                <a:pos x="T6" y="T7"/>
                              </a:cxn>
                            </a:cxnLst>
                            <a:rect l="0" t="0" r="r" b="b"/>
                            <a:pathLst>
                              <a:path w="95" h="47">
                                <a:moveTo>
                                  <a:pt x="94" y="0"/>
                                </a:moveTo>
                                <a:lnTo>
                                  <a:pt x="0" y="0"/>
                                </a:lnTo>
                                <a:lnTo>
                                  <a:pt x="94" y="46"/>
                                </a:lnTo>
                                <a:lnTo>
                                  <a:pt x="94"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32" name="Freeform 4104"/>
                        <wps:cNvSpPr>
                          <a:spLocks/>
                        </wps:cNvSpPr>
                        <wps:spPr bwMode="auto">
                          <a:xfrm>
                            <a:off x="4387" y="-147"/>
                            <a:ext cx="95" cy="47"/>
                          </a:xfrm>
                          <a:custGeom>
                            <a:avLst/>
                            <a:gdLst>
                              <a:gd name="T0" fmla="*/ 0 w 95"/>
                              <a:gd name="T1" fmla="*/ 0 h 47"/>
                              <a:gd name="T2" fmla="*/ 94 w 95"/>
                              <a:gd name="T3" fmla="*/ 0 h 47"/>
                              <a:gd name="T4" fmla="*/ 94 w 95"/>
                              <a:gd name="T5" fmla="*/ 46 h 47"/>
                              <a:gd name="T6" fmla="*/ 0 w 95"/>
                              <a:gd name="T7" fmla="*/ 0 h 47"/>
                            </a:gdLst>
                            <a:ahLst/>
                            <a:cxnLst>
                              <a:cxn ang="0">
                                <a:pos x="T0" y="T1"/>
                              </a:cxn>
                              <a:cxn ang="0">
                                <a:pos x="T2" y="T3"/>
                              </a:cxn>
                              <a:cxn ang="0">
                                <a:pos x="T4" y="T5"/>
                              </a:cxn>
                              <a:cxn ang="0">
                                <a:pos x="T6" y="T7"/>
                              </a:cxn>
                            </a:cxnLst>
                            <a:rect l="0" t="0" r="r" b="b"/>
                            <a:pathLst>
                              <a:path w="95" h="47">
                                <a:moveTo>
                                  <a:pt x="0" y="0"/>
                                </a:moveTo>
                                <a:lnTo>
                                  <a:pt x="94" y="0"/>
                                </a:lnTo>
                                <a:lnTo>
                                  <a:pt x="94" y="46"/>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33" name="Freeform 4105"/>
                        <wps:cNvSpPr>
                          <a:spLocks/>
                        </wps:cNvSpPr>
                        <wps:spPr bwMode="auto">
                          <a:xfrm>
                            <a:off x="3850" y="-147"/>
                            <a:ext cx="95" cy="47"/>
                          </a:xfrm>
                          <a:custGeom>
                            <a:avLst/>
                            <a:gdLst>
                              <a:gd name="T0" fmla="*/ 0 w 95"/>
                              <a:gd name="T1" fmla="*/ 0 h 47"/>
                              <a:gd name="T2" fmla="*/ 0 w 95"/>
                              <a:gd name="T3" fmla="*/ 46 h 47"/>
                              <a:gd name="T4" fmla="*/ 94 w 95"/>
                              <a:gd name="T5" fmla="*/ 46 h 47"/>
                              <a:gd name="T6" fmla="*/ 0 w 95"/>
                              <a:gd name="T7" fmla="*/ 0 h 47"/>
                            </a:gdLst>
                            <a:ahLst/>
                            <a:cxnLst>
                              <a:cxn ang="0">
                                <a:pos x="T0" y="T1"/>
                              </a:cxn>
                              <a:cxn ang="0">
                                <a:pos x="T2" y="T3"/>
                              </a:cxn>
                              <a:cxn ang="0">
                                <a:pos x="T4" y="T5"/>
                              </a:cxn>
                              <a:cxn ang="0">
                                <a:pos x="T6" y="T7"/>
                              </a:cxn>
                            </a:cxnLst>
                            <a:rect l="0" t="0" r="r" b="b"/>
                            <a:pathLst>
                              <a:path w="95" h="47">
                                <a:moveTo>
                                  <a:pt x="0" y="0"/>
                                </a:moveTo>
                                <a:lnTo>
                                  <a:pt x="0" y="46"/>
                                </a:lnTo>
                                <a:lnTo>
                                  <a:pt x="94" y="46"/>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34" name="Freeform 4106"/>
                        <wps:cNvSpPr>
                          <a:spLocks/>
                        </wps:cNvSpPr>
                        <wps:spPr bwMode="auto">
                          <a:xfrm>
                            <a:off x="3850" y="-147"/>
                            <a:ext cx="95" cy="47"/>
                          </a:xfrm>
                          <a:custGeom>
                            <a:avLst/>
                            <a:gdLst>
                              <a:gd name="T0" fmla="*/ 0 w 95"/>
                              <a:gd name="T1" fmla="*/ 0 h 47"/>
                              <a:gd name="T2" fmla="*/ 0 w 95"/>
                              <a:gd name="T3" fmla="*/ 46 h 47"/>
                              <a:gd name="T4" fmla="*/ 94 w 95"/>
                              <a:gd name="T5" fmla="*/ 46 h 47"/>
                              <a:gd name="T6" fmla="*/ 0 w 95"/>
                              <a:gd name="T7" fmla="*/ 0 h 47"/>
                            </a:gdLst>
                            <a:ahLst/>
                            <a:cxnLst>
                              <a:cxn ang="0">
                                <a:pos x="T0" y="T1"/>
                              </a:cxn>
                              <a:cxn ang="0">
                                <a:pos x="T2" y="T3"/>
                              </a:cxn>
                              <a:cxn ang="0">
                                <a:pos x="T4" y="T5"/>
                              </a:cxn>
                              <a:cxn ang="0">
                                <a:pos x="T6" y="T7"/>
                              </a:cxn>
                            </a:cxnLst>
                            <a:rect l="0" t="0" r="r" b="b"/>
                            <a:pathLst>
                              <a:path w="95" h="47">
                                <a:moveTo>
                                  <a:pt x="0" y="0"/>
                                </a:moveTo>
                                <a:lnTo>
                                  <a:pt x="0" y="46"/>
                                </a:lnTo>
                                <a:lnTo>
                                  <a:pt x="94" y="46"/>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35" name="Freeform 4107"/>
                        <wps:cNvSpPr>
                          <a:spLocks/>
                        </wps:cNvSpPr>
                        <wps:spPr bwMode="auto">
                          <a:xfrm>
                            <a:off x="3850" y="-147"/>
                            <a:ext cx="95" cy="47"/>
                          </a:xfrm>
                          <a:custGeom>
                            <a:avLst/>
                            <a:gdLst>
                              <a:gd name="T0" fmla="*/ 94 w 95"/>
                              <a:gd name="T1" fmla="*/ 0 h 47"/>
                              <a:gd name="T2" fmla="*/ 0 w 95"/>
                              <a:gd name="T3" fmla="*/ 0 h 47"/>
                              <a:gd name="T4" fmla="*/ 94 w 95"/>
                              <a:gd name="T5" fmla="*/ 46 h 47"/>
                              <a:gd name="T6" fmla="*/ 94 w 95"/>
                              <a:gd name="T7" fmla="*/ 0 h 47"/>
                            </a:gdLst>
                            <a:ahLst/>
                            <a:cxnLst>
                              <a:cxn ang="0">
                                <a:pos x="T0" y="T1"/>
                              </a:cxn>
                              <a:cxn ang="0">
                                <a:pos x="T2" y="T3"/>
                              </a:cxn>
                              <a:cxn ang="0">
                                <a:pos x="T4" y="T5"/>
                              </a:cxn>
                              <a:cxn ang="0">
                                <a:pos x="T6" y="T7"/>
                              </a:cxn>
                            </a:cxnLst>
                            <a:rect l="0" t="0" r="r" b="b"/>
                            <a:pathLst>
                              <a:path w="95" h="47">
                                <a:moveTo>
                                  <a:pt x="94" y="0"/>
                                </a:moveTo>
                                <a:lnTo>
                                  <a:pt x="0" y="0"/>
                                </a:lnTo>
                                <a:lnTo>
                                  <a:pt x="94" y="46"/>
                                </a:lnTo>
                                <a:lnTo>
                                  <a:pt x="94"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36" name="Freeform 4108"/>
                        <wps:cNvSpPr>
                          <a:spLocks/>
                        </wps:cNvSpPr>
                        <wps:spPr bwMode="auto">
                          <a:xfrm>
                            <a:off x="3850" y="-147"/>
                            <a:ext cx="95" cy="47"/>
                          </a:xfrm>
                          <a:custGeom>
                            <a:avLst/>
                            <a:gdLst>
                              <a:gd name="T0" fmla="*/ 0 w 95"/>
                              <a:gd name="T1" fmla="*/ 0 h 47"/>
                              <a:gd name="T2" fmla="*/ 94 w 95"/>
                              <a:gd name="T3" fmla="*/ 0 h 47"/>
                              <a:gd name="T4" fmla="*/ 94 w 95"/>
                              <a:gd name="T5" fmla="*/ 46 h 47"/>
                              <a:gd name="T6" fmla="*/ 0 w 95"/>
                              <a:gd name="T7" fmla="*/ 0 h 47"/>
                            </a:gdLst>
                            <a:ahLst/>
                            <a:cxnLst>
                              <a:cxn ang="0">
                                <a:pos x="T0" y="T1"/>
                              </a:cxn>
                              <a:cxn ang="0">
                                <a:pos x="T2" y="T3"/>
                              </a:cxn>
                              <a:cxn ang="0">
                                <a:pos x="T4" y="T5"/>
                              </a:cxn>
                              <a:cxn ang="0">
                                <a:pos x="T6" y="T7"/>
                              </a:cxn>
                            </a:cxnLst>
                            <a:rect l="0" t="0" r="r" b="b"/>
                            <a:pathLst>
                              <a:path w="95" h="47">
                                <a:moveTo>
                                  <a:pt x="0" y="0"/>
                                </a:moveTo>
                                <a:lnTo>
                                  <a:pt x="94" y="0"/>
                                </a:lnTo>
                                <a:lnTo>
                                  <a:pt x="94" y="46"/>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37" name="Freeform 4109"/>
                        <wps:cNvSpPr>
                          <a:spLocks/>
                        </wps:cNvSpPr>
                        <wps:spPr bwMode="auto">
                          <a:xfrm>
                            <a:off x="3850" y="-195"/>
                            <a:ext cx="632" cy="95"/>
                          </a:xfrm>
                          <a:custGeom>
                            <a:avLst/>
                            <a:gdLst>
                              <a:gd name="T0" fmla="*/ 0 w 632"/>
                              <a:gd name="T1" fmla="*/ 94 h 95"/>
                              <a:gd name="T2" fmla="*/ 0 w 632"/>
                              <a:gd name="T3" fmla="*/ 0 h 95"/>
                              <a:gd name="T4" fmla="*/ 631 w 632"/>
                              <a:gd name="T5" fmla="*/ 0 h 95"/>
                              <a:gd name="T6" fmla="*/ 631 w 632"/>
                              <a:gd name="T7" fmla="*/ 94 h 95"/>
                              <a:gd name="T8" fmla="*/ 536 w 632"/>
                              <a:gd name="T9" fmla="*/ 94 h 95"/>
                              <a:gd name="T10" fmla="*/ 536 w 632"/>
                              <a:gd name="T11" fmla="*/ 48 h 95"/>
                              <a:gd name="T12" fmla="*/ 94 w 632"/>
                              <a:gd name="T13" fmla="*/ 48 h 95"/>
                              <a:gd name="T14" fmla="*/ 94 w 632"/>
                              <a:gd name="T15" fmla="*/ 94 h 95"/>
                              <a:gd name="T16" fmla="*/ 0 w 632"/>
                              <a:gd name="T17" fmla="*/ 94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32" h="95">
                                <a:moveTo>
                                  <a:pt x="0" y="94"/>
                                </a:moveTo>
                                <a:lnTo>
                                  <a:pt x="0" y="0"/>
                                </a:lnTo>
                                <a:lnTo>
                                  <a:pt x="631" y="0"/>
                                </a:lnTo>
                                <a:lnTo>
                                  <a:pt x="631" y="94"/>
                                </a:lnTo>
                                <a:lnTo>
                                  <a:pt x="536" y="94"/>
                                </a:lnTo>
                                <a:lnTo>
                                  <a:pt x="536" y="48"/>
                                </a:lnTo>
                                <a:lnTo>
                                  <a:pt x="94" y="48"/>
                                </a:lnTo>
                                <a:lnTo>
                                  <a:pt x="94" y="94"/>
                                </a:lnTo>
                                <a:lnTo>
                                  <a:pt x="0" y="94"/>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38" name="Freeform 4110"/>
                        <wps:cNvSpPr>
                          <a:spLocks/>
                        </wps:cNvSpPr>
                        <wps:spPr bwMode="auto">
                          <a:xfrm>
                            <a:off x="4545" y="-829"/>
                            <a:ext cx="633" cy="635"/>
                          </a:xfrm>
                          <a:custGeom>
                            <a:avLst/>
                            <a:gdLst>
                              <a:gd name="T0" fmla="*/ 0 w 633"/>
                              <a:gd name="T1" fmla="*/ 634 h 635"/>
                              <a:gd name="T2" fmla="*/ 632 w 633"/>
                              <a:gd name="T3" fmla="*/ 634 h 635"/>
                              <a:gd name="T4" fmla="*/ 632 w 633"/>
                              <a:gd name="T5" fmla="*/ 0 h 635"/>
                              <a:gd name="T6" fmla="*/ 0 w 633"/>
                              <a:gd name="T7" fmla="*/ 0 h 635"/>
                              <a:gd name="T8" fmla="*/ 0 w 633"/>
                              <a:gd name="T9" fmla="*/ 634 h 635"/>
                            </a:gdLst>
                            <a:ahLst/>
                            <a:cxnLst>
                              <a:cxn ang="0">
                                <a:pos x="T0" y="T1"/>
                              </a:cxn>
                              <a:cxn ang="0">
                                <a:pos x="T2" y="T3"/>
                              </a:cxn>
                              <a:cxn ang="0">
                                <a:pos x="T4" y="T5"/>
                              </a:cxn>
                              <a:cxn ang="0">
                                <a:pos x="T6" y="T7"/>
                              </a:cxn>
                              <a:cxn ang="0">
                                <a:pos x="T8" y="T9"/>
                              </a:cxn>
                            </a:cxnLst>
                            <a:rect l="0" t="0" r="r" b="b"/>
                            <a:pathLst>
                              <a:path w="633" h="635">
                                <a:moveTo>
                                  <a:pt x="0" y="634"/>
                                </a:moveTo>
                                <a:lnTo>
                                  <a:pt x="632" y="634"/>
                                </a:lnTo>
                                <a:lnTo>
                                  <a:pt x="632" y="0"/>
                                </a:lnTo>
                                <a:lnTo>
                                  <a:pt x="0" y="0"/>
                                </a:lnTo>
                                <a:lnTo>
                                  <a:pt x="0" y="634"/>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39" name="Freeform 4111"/>
                        <wps:cNvSpPr>
                          <a:spLocks/>
                        </wps:cNvSpPr>
                        <wps:spPr bwMode="auto">
                          <a:xfrm>
                            <a:off x="4545" y="-195"/>
                            <a:ext cx="633" cy="48"/>
                          </a:xfrm>
                          <a:custGeom>
                            <a:avLst/>
                            <a:gdLst>
                              <a:gd name="T0" fmla="*/ 0 w 633"/>
                              <a:gd name="T1" fmla="*/ 0 h 48"/>
                              <a:gd name="T2" fmla="*/ 0 w 633"/>
                              <a:gd name="T3" fmla="*/ 48 h 48"/>
                              <a:gd name="T4" fmla="*/ 632 w 633"/>
                              <a:gd name="T5" fmla="*/ 48 h 48"/>
                              <a:gd name="T6" fmla="*/ 0 w 633"/>
                              <a:gd name="T7" fmla="*/ 0 h 48"/>
                            </a:gdLst>
                            <a:ahLst/>
                            <a:cxnLst>
                              <a:cxn ang="0">
                                <a:pos x="T0" y="T1"/>
                              </a:cxn>
                              <a:cxn ang="0">
                                <a:pos x="T2" y="T3"/>
                              </a:cxn>
                              <a:cxn ang="0">
                                <a:pos x="T4" y="T5"/>
                              </a:cxn>
                              <a:cxn ang="0">
                                <a:pos x="T6" y="T7"/>
                              </a:cxn>
                            </a:cxnLst>
                            <a:rect l="0" t="0" r="r" b="b"/>
                            <a:pathLst>
                              <a:path w="633" h="48">
                                <a:moveTo>
                                  <a:pt x="0" y="0"/>
                                </a:moveTo>
                                <a:lnTo>
                                  <a:pt x="0" y="48"/>
                                </a:lnTo>
                                <a:lnTo>
                                  <a:pt x="632" y="48"/>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40" name="Freeform 4112"/>
                        <wps:cNvSpPr>
                          <a:spLocks/>
                        </wps:cNvSpPr>
                        <wps:spPr bwMode="auto">
                          <a:xfrm>
                            <a:off x="4545" y="-195"/>
                            <a:ext cx="633" cy="48"/>
                          </a:xfrm>
                          <a:custGeom>
                            <a:avLst/>
                            <a:gdLst>
                              <a:gd name="T0" fmla="*/ 0 w 633"/>
                              <a:gd name="T1" fmla="*/ 0 h 48"/>
                              <a:gd name="T2" fmla="*/ 0 w 633"/>
                              <a:gd name="T3" fmla="*/ 48 h 48"/>
                              <a:gd name="T4" fmla="*/ 632 w 633"/>
                              <a:gd name="T5" fmla="*/ 48 h 48"/>
                              <a:gd name="T6" fmla="*/ 0 w 633"/>
                              <a:gd name="T7" fmla="*/ 0 h 48"/>
                            </a:gdLst>
                            <a:ahLst/>
                            <a:cxnLst>
                              <a:cxn ang="0">
                                <a:pos x="T0" y="T1"/>
                              </a:cxn>
                              <a:cxn ang="0">
                                <a:pos x="T2" y="T3"/>
                              </a:cxn>
                              <a:cxn ang="0">
                                <a:pos x="T4" y="T5"/>
                              </a:cxn>
                              <a:cxn ang="0">
                                <a:pos x="T6" y="T7"/>
                              </a:cxn>
                            </a:cxnLst>
                            <a:rect l="0" t="0" r="r" b="b"/>
                            <a:pathLst>
                              <a:path w="633" h="48">
                                <a:moveTo>
                                  <a:pt x="0" y="0"/>
                                </a:moveTo>
                                <a:lnTo>
                                  <a:pt x="0" y="48"/>
                                </a:lnTo>
                                <a:lnTo>
                                  <a:pt x="632"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1" name="Freeform 4113"/>
                        <wps:cNvSpPr>
                          <a:spLocks/>
                        </wps:cNvSpPr>
                        <wps:spPr bwMode="auto">
                          <a:xfrm>
                            <a:off x="4545" y="-195"/>
                            <a:ext cx="633" cy="48"/>
                          </a:xfrm>
                          <a:custGeom>
                            <a:avLst/>
                            <a:gdLst>
                              <a:gd name="T0" fmla="*/ 632 w 633"/>
                              <a:gd name="T1" fmla="*/ 0 h 48"/>
                              <a:gd name="T2" fmla="*/ 0 w 633"/>
                              <a:gd name="T3" fmla="*/ 0 h 48"/>
                              <a:gd name="T4" fmla="*/ 632 w 633"/>
                              <a:gd name="T5" fmla="*/ 48 h 48"/>
                              <a:gd name="T6" fmla="*/ 632 w 633"/>
                              <a:gd name="T7" fmla="*/ 0 h 48"/>
                            </a:gdLst>
                            <a:ahLst/>
                            <a:cxnLst>
                              <a:cxn ang="0">
                                <a:pos x="T0" y="T1"/>
                              </a:cxn>
                              <a:cxn ang="0">
                                <a:pos x="T2" y="T3"/>
                              </a:cxn>
                              <a:cxn ang="0">
                                <a:pos x="T4" y="T5"/>
                              </a:cxn>
                              <a:cxn ang="0">
                                <a:pos x="T6" y="T7"/>
                              </a:cxn>
                            </a:cxnLst>
                            <a:rect l="0" t="0" r="r" b="b"/>
                            <a:pathLst>
                              <a:path w="633" h="48">
                                <a:moveTo>
                                  <a:pt x="632" y="0"/>
                                </a:moveTo>
                                <a:lnTo>
                                  <a:pt x="0" y="0"/>
                                </a:lnTo>
                                <a:lnTo>
                                  <a:pt x="632" y="48"/>
                                </a:lnTo>
                                <a:lnTo>
                                  <a:pt x="632"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42" name="Freeform 4114"/>
                        <wps:cNvSpPr>
                          <a:spLocks/>
                        </wps:cNvSpPr>
                        <wps:spPr bwMode="auto">
                          <a:xfrm>
                            <a:off x="4545" y="-195"/>
                            <a:ext cx="633" cy="48"/>
                          </a:xfrm>
                          <a:custGeom>
                            <a:avLst/>
                            <a:gdLst>
                              <a:gd name="T0" fmla="*/ 0 w 633"/>
                              <a:gd name="T1" fmla="*/ 0 h 48"/>
                              <a:gd name="T2" fmla="*/ 632 w 633"/>
                              <a:gd name="T3" fmla="*/ 0 h 48"/>
                              <a:gd name="T4" fmla="*/ 632 w 633"/>
                              <a:gd name="T5" fmla="*/ 48 h 48"/>
                              <a:gd name="T6" fmla="*/ 0 w 633"/>
                              <a:gd name="T7" fmla="*/ 0 h 48"/>
                            </a:gdLst>
                            <a:ahLst/>
                            <a:cxnLst>
                              <a:cxn ang="0">
                                <a:pos x="T0" y="T1"/>
                              </a:cxn>
                              <a:cxn ang="0">
                                <a:pos x="T2" y="T3"/>
                              </a:cxn>
                              <a:cxn ang="0">
                                <a:pos x="T4" y="T5"/>
                              </a:cxn>
                              <a:cxn ang="0">
                                <a:pos x="T6" y="T7"/>
                              </a:cxn>
                            </a:cxnLst>
                            <a:rect l="0" t="0" r="r" b="b"/>
                            <a:pathLst>
                              <a:path w="633" h="48">
                                <a:moveTo>
                                  <a:pt x="0" y="0"/>
                                </a:moveTo>
                                <a:lnTo>
                                  <a:pt x="632" y="0"/>
                                </a:lnTo>
                                <a:lnTo>
                                  <a:pt x="632" y="48"/>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3" name="Freeform 4115"/>
                        <wps:cNvSpPr>
                          <a:spLocks/>
                        </wps:cNvSpPr>
                        <wps:spPr bwMode="auto">
                          <a:xfrm>
                            <a:off x="5083" y="-147"/>
                            <a:ext cx="95" cy="47"/>
                          </a:xfrm>
                          <a:custGeom>
                            <a:avLst/>
                            <a:gdLst>
                              <a:gd name="T0" fmla="*/ 0 w 95"/>
                              <a:gd name="T1" fmla="*/ 0 h 47"/>
                              <a:gd name="T2" fmla="*/ 0 w 95"/>
                              <a:gd name="T3" fmla="*/ 46 h 47"/>
                              <a:gd name="T4" fmla="*/ 94 w 95"/>
                              <a:gd name="T5" fmla="*/ 46 h 47"/>
                              <a:gd name="T6" fmla="*/ 0 w 95"/>
                              <a:gd name="T7" fmla="*/ 0 h 47"/>
                            </a:gdLst>
                            <a:ahLst/>
                            <a:cxnLst>
                              <a:cxn ang="0">
                                <a:pos x="T0" y="T1"/>
                              </a:cxn>
                              <a:cxn ang="0">
                                <a:pos x="T2" y="T3"/>
                              </a:cxn>
                              <a:cxn ang="0">
                                <a:pos x="T4" y="T5"/>
                              </a:cxn>
                              <a:cxn ang="0">
                                <a:pos x="T6" y="T7"/>
                              </a:cxn>
                            </a:cxnLst>
                            <a:rect l="0" t="0" r="r" b="b"/>
                            <a:pathLst>
                              <a:path w="95" h="47">
                                <a:moveTo>
                                  <a:pt x="0" y="0"/>
                                </a:moveTo>
                                <a:lnTo>
                                  <a:pt x="0" y="46"/>
                                </a:lnTo>
                                <a:lnTo>
                                  <a:pt x="94" y="46"/>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44" name="Freeform 4116"/>
                        <wps:cNvSpPr>
                          <a:spLocks/>
                        </wps:cNvSpPr>
                        <wps:spPr bwMode="auto">
                          <a:xfrm>
                            <a:off x="5083" y="-147"/>
                            <a:ext cx="95" cy="47"/>
                          </a:xfrm>
                          <a:custGeom>
                            <a:avLst/>
                            <a:gdLst>
                              <a:gd name="T0" fmla="*/ 0 w 95"/>
                              <a:gd name="T1" fmla="*/ 0 h 47"/>
                              <a:gd name="T2" fmla="*/ 0 w 95"/>
                              <a:gd name="T3" fmla="*/ 46 h 47"/>
                              <a:gd name="T4" fmla="*/ 94 w 95"/>
                              <a:gd name="T5" fmla="*/ 46 h 47"/>
                              <a:gd name="T6" fmla="*/ 0 w 95"/>
                              <a:gd name="T7" fmla="*/ 0 h 47"/>
                            </a:gdLst>
                            <a:ahLst/>
                            <a:cxnLst>
                              <a:cxn ang="0">
                                <a:pos x="T0" y="T1"/>
                              </a:cxn>
                              <a:cxn ang="0">
                                <a:pos x="T2" y="T3"/>
                              </a:cxn>
                              <a:cxn ang="0">
                                <a:pos x="T4" y="T5"/>
                              </a:cxn>
                              <a:cxn ang="0">
                                <a:pos x="T6" y="T7"/>
                              </a:cxn>
                            </a:cxnLst>
                            <a:rect l="0" t="0" r="r" b="b"/>
                            <a:pathLst>
                              <a:path w="95" h="47">
                                <a:moveTo>
                                  <a:pt x="0" y="0"/>
                                </a:moveTo>
                                <a:lnTo>
                                  <a:pt x="0" y="46"/>
                                </a:lnTo>
                                <a:lnTo>
                                  <a:pt x="94" y="46"/>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5" name="Freeform 4117"/>
                        <wps:cNvSpPr>
                          <a:spLocks/>
                        </wps:cNvSpPr>
                        <wps:spPr bwMode="auto">
                          <a:xfrm>
                            <a:off x="5083" y="-147"/>
                            <a:ext cx="95" cy="47"/>
                          </a:xfrm>
                          <a:custGeom>
                            <a:avLst/>
                            <a:gdLst>
                              <a:gd name="T0" fmla="*/ 94 w 95"/>
                              <a:gd name="T1" fmla="*/ 0 h 47"/>
                              <a:gd name="T2" fmla="*/ 0 w 95"/>
                              <a:gd name="T3" fmla="*/ 0 h 47"/>
                              <a:gd name="T4" fmla="*/ 94 w 95"/>
                              <a:gd name="T5" fmla="*/ 46 h 47"/>
                              <a:gd name="T6" fmla="*/ 94 w 95"/>
                              <a:gd name="T7" fmla="*/ 0 h 47"/>
                            </a:gdLst>
                            <a:ahLst/>
                            <a:cxnLst>
                              <a:cxn ang="0">
                                <a:pos x="T0" y="T1"/>
                              </a:cxn>
                              <a:cxn ang="0">
                                <a:pos x="T2" y="T3"/>
                              </a:cxn>
                              <a:cxn ang="0">
                                <a:pos x="T4" y="T5"/>
                              </a:cxn>
                              <a:cxn ang="0">
                                <a:pos x="T6" y="T7"/>
                              </a:cxn>
                            </a:cxnLst>
                            <a:rect l="0" t="0" r="r" b="b"/>
                            <a:pathLst>
                              <a:path w="95" h="47">
                                <a:moveTo>
                                  <a:pt x="94" y="0"/>
                                </a:moveTo>
                                <a:lnTo>
                                  <a:pt x="0" y="0"/>
                                </a:lnTo>
                                <a:lnTo>
                                  <a:pt x="94" y="46"/>
                                </a:lnTo>
                                <a:lnTo>
                                  <a:pt x="94"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46" name="Freeform 4118"/>
                        <wps:cNvSpPr>
                          <a:spLocks/>
                        </wps:cNvSpPr>
                        <wps:spPr bwMode="auto">
                          <a:xfrm>
                            <a:off x="5083" y="-147"/>
                            <a:ext cx="95" cy="47"/>
                          </a:xfrm>
                          <a:custGeom>
                            <a:avLst/>
                            <a:gdLst>
                              <a:gd name="T0" fmla="*/ 0 w 95"/>
                              <a:gd name="T1" fmla="*/ 0 h 47"/>
                              <a:gd name="T2" fmla="*/ 94 w 95"/>
                              <a:gd name="T3" fmla="*/ 0 h 47"/>
                              <a:gd name="T4" fmla="*/ 94 w 95"/>
                              <a:gd name="T5" fmla="*/ 46 h 47"/>
                              <a:gd name="T6" fmla="*/ 0 w 95"/>
                              <a:gd name="T7" fmla="*/ 0 h 47"/>
                            </a:gdLst>
                            <a:ahLst/>
                            <a:cxnLst>
                              <a:cxn ang="0">
                                <a:pos x="T0" y="T1"/>
                              </a:cxn>
                              <a:cxn ang="0">
                                <a:pos x="T2" y="T3"/>
                              </a:cxn>
                              <a:cxn ang="0">
                                <a:pos x="T4" y="T5"/>
                              </a:cxn>
                              <a:cxn ang="0">
                                <a:pos x="T6" y="T7"/>
                              </a:cxn>
                            </a:cxnLst>
                            <a:rect l="0" t="0" r="r" b="b"/>
                            <a:pathLst>
                              <a:path w="95" h="47">
                                <a:moveTo>
                                  <a:pt x="0" y="0"/>
                                </a:moveTo>
                                <a:lnTo>
                                  <a:pt x="94" y="0"/>
                                </a:lnTo>
                                <a:lnTo>
                                  <a:pt x="94" y="46"/>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7" name="Freeform 4119"/>
                        <wps:cNvSpPr>
                          <a:spLocks/>
                        </wps:cNvSpPr>
                        <wps:spPr bwMode="auto">
                          <a:xfrm>
                            <a:off x="4545" y="-147"/>
                            <a:ext cx="95" cy="47"/>
                          </a:xfrm>
                          <a:custGeom>
                            <a:avLst/>
                            <a:gdLst>
                              <a:gd name="T0" fmla="*/ 0 w 95"/>
                              <a:gd name="T1" fmla="*/ 0 h 47"/>
                              <a:gd name="T2" fmla="*/ 0 w 95"/>
                              <a:gd name="T3" fmla="*/ 46 h 47"/>
                              <a:gd name="T4" fmla="*/ 94 w 95"/>
                              <a:gd name="T5" fmla="*/ 46 h 47"/>
                              <a:gd name="T6" fmla="*/ 0 w 95"/>
                              <a:gd name="T7" fmla="*/ 0 h 47"/>
                            </a:gdLst>
                            <a:ahLst/>
                            <a:cxnLst>
                              <a:cxn ang="0">
                                <a:pos x="T0" y="T1"/>
                              </a:cxn>
                              <a:cxn ang="0">
                                <a:pos x="T2" y="T3"/>
                              </a:cxn>
                              <a:cxn ang="0">
                                <a:pos x="T4" y="T5"/>
                              </a:cxn>
                              <a:cxn ang="0">
                                <a:pos x="T6" y="T7"/>
                              </a:cxn>
                            </a:cxnLst>
                            <a:rect l="0" t="0" r="r" b="b"/>
                            <a:pathLst>
                              <a:path w="95" h="47">
                                <a:moveTo>
                                  <a:pt x="0" y="0"/>
                                </a:moveTo>
                                <a:lnTo>
                                  <a:pt x="0" y="46"/>
                                </a:lnTo>
                                <a:lnTo>
                                  <a:pt x="94" y="46"/>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48" name="Freeform 4120"/>
                        <wps:cNvSpPr>
                          <a:spLocks/>
                        </wps:cNvSpPr>
                        <wps:spPr bwMode="auto">
                          <a:xfrm>
                            <a:off x="4545" y="-147"/>
                            <a:ext cx="95" cy="47"/>
                          </a:xfrm>
                          <a:custGeom>
                            <a:avLst/>
                            <a:gdLst>
                              <a:gd name="T0" fmla="*/ 0 w 95"/>
                              <a:gd name="T1" fmla="*/ 0 h 47"/>
                              <a:gd name="T2" fmla="*/ 0 w 95"/>
                              <a:gd name="T3" fmla="*/ 46 h 47"/>
                              <a:gd name="T4" fmla="*/ 94 w 95"/>
                              <a:gd name="T5" fmla="*/ 46 h 47"/>
                              <a:gd name="T6" fmla="*/ 0 w 95"/>
                              <a:gd name="T7" fmla="*/ 0 h 47"/>
                            </a:gdLst>
                            <a:ahLst/>
                            <a:cxnLst>
                              <a:cxn ang="0">
                                <a:pos x="T0" y="T1"/>
                              </a:cxn>
                              <a:cxn ang="0">
                                <a:pos x="T2" y="T3"/>
                              </a:cxn>
                              <a:cxn ang="0">
                                <a:pos x="T4" y="T5"/>
                              </a:cxn>
                              <a:cxn ang="0">
                                <a:pos x="T6" y="T7"/>
                              </a:cxn>
                            </a:cxnLst>
                            <a:rect l="0" t="0" r="r" b="b"/>
                            <a:pathLst>
                              <a:path w="95" h="47">
                                <a:moveTo>
                                  <a:pt x="0" y="0"/>
                                </a:moveTo>
                                <a:lnTo>
                                  <a:pt x="0" y="46"/>
                                </a:lnTo>
                                <a:lnTo>
                                  <a:pt x="94" y="46"/>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9" name="Freeform 4121"/>
                        <wps:cNvSpPr>
                          <a:spLocks/>
                        </wps:cNvSpPr>
                        <wps:spPr bwMode="auto">
                          <a:xfrm>
                            <a:off x="4545" y="-147"/>
                            <a:ext cx="95" cy="47"/>
                          </a:xfrm>
                          <a:custGeom>
                            <a:avLst/>
                            <a:gdLst>
                              <a:gd name="T0" fmla="*/ 94 w 95"/>
                              <a:gd name="T1" fmla="*/ 0 h 47"/>
                              <a:gd name="T2" fmla="*/ 0 w 95"/>
                              <a:gd name="T3" fmla="*/ 0 h 47"/>
                              <a:gd name="T4" fmla="*/ 94 w 95"/>
                              <a:gd name="T5" fmla="*/ 46 h 47"/>
                              <a:gd name="T6" fmla="*/ 94 w 95"/>
                              <a:gd name="T7" fmla="*/ 0 h 47"/>
                            </a:gdLst>
                            <a:ahLst/>
                            <a:cxnLst>
                              <a:cxn ang="0">
                                <a:pos x="T0" y="T1"/>
                              </a:cxn>
                              <a:cxn ang="0">
                                <a:pos x="T2" y="T3"/>
                              </a:cxn>
                              <a:cxn ang="0">
                                <a:pos x="T4" y="T5"/>
                              </a:cxn>
                              <a:cxn ang="0">
                                <a:pos x="T6" y="T7"/>
                              </a:cxn>
                            </a:cxnLst>
                            <a:rect l="0" t="0" r="r" b="b"/>
                            <a:pathLst>
                              <a:path w="95" h="47">
                                <a:moveTo>
                                  <a:pt x="94" y="0"/>
                                </a:moveTo>
                                <a:lnTo>
                                  <a:pt x="0" y="0"/>
                                </a:lnTo>
                                <a:lnTo>
                                  <a:pt x="94" y="46"/>
                                </a:lnTo>
                                <a:lnTo>
                                  <a:pt x="94"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50" name="Freeform 4122"/>
                        <wps:cNvSpPr>
                          <a:spLocks/>
                        </wps:cNvSpPr>
                        <wps:spPr bwMode="auto">
                          <a:xfrm>
                            <a:off x="4545" y="-147"/>
                            <a:ext cx="95" cy="47"/>
                          </a:xfrm>
                          <a:custGeom>
                            <a:avLst/>
                            <a:gdLst>
                              <a:gd name="T0" fmla="*/ 0 w 95"/>
                              <a:gd name="T1" fmla="*/ 0 h 47"/>
                              <a:gd name="T2" fmla="*/ 94 w 95"/>
                              <a:gd name="T3" fmla="*/ 0 h 47"/>
                              <a:gd name="T4" fmla="*/ 94 w 95"/>
                              <a:gd name="T5" fmla="*/ 46 h 47"/>
                              <a:gd name="T6" fmla="*/ 0 w 95"/>
                              <a:gd name="T7" fmla="*/ 0 h 47"/>
                            </a:gdLst>
                            <a:ahLst/>
                            <a:cxnLst>
                              <a:cxn ang="0">
                                <a:pos x="T0" y="T1"/>
                              </a:cxn>
                              <a:cxn ang="0">
                                <a:pos x="T2" y="T3"/>
                              </a:cxn>
                              <a:cxn ang="0">
                                <a:pos x="T4" y="T5"/>
                              </a:cxn>
                              <a:cxn ang="0">
                                <a:pos x="T6" y="T7"/>
                              </a:cxn>
                            </a:cxnLst>
                            <a:rect l="0" t="0" r="r" b="b"/>
                            <a:pathLst>
                              <a:path w="95" h="47">
                                <a:moveTo>
                                  <a:pt x="0" y="0"/>
                                </a:moveTo>
                                <a:lnTo>
                                  <a:pt x="94" y="0"/>
                                </a:lnTo>
                                <a:lnTo>
                                  <a:pt x="94" y="46"/>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1" name="Freeform 4123"/>
                        <wps:cNvSpPr>
                          <a:spLocks/>
                        </wps:cNvSpPr>
                        <wps:spPr bwMode="auto">
                          <a:xfrm>
                            <a:off x="4545" y="-195"/>
                            <a:ext cx="633" cy="95"/>
                          </a:xfrm>
                          <a:custGeom>
                            <a:avLst/>
                            <a:gdLst>
                              <a:gd name="T0" fmla="*/ 0 w 633"/>
                              <a:gd name="T1" fmla="*/ 94 h 95"/>
                              <a:gd name="T2" fmla="*/ 0 w 633"/>
                              <a:gd name="T3" fmla="*/ 0 h 95"/>
                              <a:gd name="T4" fmla="*/ 632 w 633"/>
                              <a:gd name="T5" fmla="*/ 0 h 95"/>
                              <a:gd name="T6" fmla="*/ 632 w 633"/>
                              <a:gd name="T7" fmla="*/ 94 h 95"/>
                              <a:gd name="T8" fmla="*/ 537 w 633"/>
                              <a:gd name="T9" fmla="*/ 94 h 95"/>
                              <a:gd name="T10" fmla="*/ 537 w 633"/>
                              <a:gd name="T11" fmla="*/ 48 h 95"/>
                              <a:gd name="T12" fmla="*/ 94 w 633"/>
                              <a:gd name="T13" fmla="*/ 48 h 95"/>
                              <a:gd name="T14" fmla="*/ 94 w 633"/>
                              <a:gd name="T15" fmla="*/ 94 h 95"/>
                              <a:gd name="T16" fmla="*/ 0 w 633"/>
                              <a:gd name="T17" fmla="*/ 94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33" h="95">
                                <a:moveTo>
                                  <a:pt x="0" y="94"/>
                                </a:moveTo>
                                <a:lnTo>
                                  <a:pt x="0" y="0"/>
                                </a:lnTo>
                                <a:lnTo>
                                  <a:pt x="632" y="0"/>
                                </a:lnTo>
                                <a:lnTo>
                                  <a:pt x="632" y="94"/>
                                </a:lnTo>
                                <a:lnTo>
                                  <a:pt x="537" y="94"/>
                                </a:lnTo>
                                <a:lnTo>
                                  <a:pt x="537" y="48"/>
                                </a:lnTo>
                                <a:lnTo>
                                  <a:pt x="94" y="48"/>
                                </a:lnTo>
                                <a:lnTo>
                                  <a:pt x="94" y="94"/>
                                </a:lnTo>
                                <a:lnTo>
                                  <a:pt x="0" y="94"/>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2" name="Freeform 4124"/>
                        <wps:cNvSpPr>
                          <a:spLocks/>
                        </wps:cNvSpPr>
                        <wps:spPr bwMode="auto">
                          <a:xfrm>
                            <a:off x="3539" y="-100"/>
                            <a:ext cx="7074" cy="20"/>
                          </a:xfrm>
                          <a:custGeom>
                            <a:avLst/>
                            <a:gdLst>
                              <a:gd name="T0" fmla="*/ 0 w 7074"/>
                              <a:gd name="T1" fmla="*/ 0 h 20"/>
                              <a:gd name="T2" fmla="*/ 7074 w 7074"/>
                              <a:gd name="T3" fmla="*/ 0 h 20"/>
                            </a:gdLst>
                            <a:ahLst/>
                            <a:cxnLst>
                              <a:cxn ang="0">
                                <a:pos x="T0" y="T1"/>
                              </a:cxn>
                              <a:cxn ang="0">
                                <a:pos x="T2" y="T3"/>
                              </a:cxn>
                            </a:cxnLst>
                            <a:rect l="0" t="0" r="r" b="b"/>
                            <a:pathLst>
                              <a:path w="7074" h="20">
                                <a:moveTo>
                                  <a:pt x="0" y="0"/>
                                </a:moveTo>
                                <a:lnTo>
                                  <a:pt x="7074"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3" name="Freeform 4125"/>
                        <wps:cNvSpPr>
                          <a:spLocks/>
                        </wps:cNvSpPr>
                        <wps:spPr bwMode="auto">
                          <a:xfrm>
                            <a:off x="3539" y="-100"/>
                            <a:ext cx="78" cy="78"/>
                          </a:xfrm>
                          <a:custGeom>
                            <a:avLst/>
                            <a:gdLst>
                              <a:gd name="T0" fmla="*/ 0 w 78"/>
                              <a:gd name="T1" fmla="*/ 77 h 78"/>
                              <a:gd name="T2" fmla="*/ 78 w 78"/>
                              <a:gd name="T3" fmla="*/ 0 h 78"/>
                            </a:gdLst>
                            <a:ahLst/>
                            <a:cxnLst>
                              <a:cxn ang="0">
                                <a:pos x="T0" y="T1"/>
                              </a:cxn>
                              <a:cxn ang="0">
                                <a:pos x="T2" y="T3"/>
                              </a:cxn>
                            </a:cxnLst>
                            <a:rect l="0" t="0" r="r" b="b"/>
                            <a:pathLst>
                              <a:path w="78" h="78">
                                <a:moveTo>
                                  <a:pt x="0" y="77"/>
                                </a:moveTo>
                                <a:lnTo>
                                  <a:pt x="78"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4" name="Freeform 4126"/>
                        <wps:cNvSpPr>
                          <a:spLocks/>
                        </wps:cNvSpPr>
                        <wps:spPr bwMode="auto">
                          <a:xfrm>
                            <a:off x="3633" y="-100"/>
                            <a:ext cx="128" cy="127"/>
                          </a:xfrm>
                          <a:custGeom>
                            <a:avLst/>
                            <a:gdLst>
                              <a:gd name="T0" fmla="*/ 0 w 128"/>
                              <a:gd name="T1" fmla="*/ 127 h 127"/>
                              <a:gd name="T2" fmla="*/ 127 w 128"/>
                              <a:gd name="T3" fmla="*/ 0 h 127"/>
                            </a:gdLst>
                            <a:ahLst/>
                            <a:cxnLst>
                              <a:cxn ang="0">
                                <a:pos x="T0" y="T1"/>
                              </a:cxn>
                              <a:cxn ang="0">
                                <a:pos x="T2" y="T3"/>
                              </a:cxn>
                            </a:cxnLst>
                            <a:rect l="0" t="0" r="r" b="b"/>
                            <a:pathLst>
                              <a:path w="128" h="127">
                                <a:moveTo>
                                  <a:pt x="0" y="127"/>
                                </a:moveTo>
                                <a:lnTo>
                                  <a:pt x="127"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5" name="Freeform 4127"/>
                        <wps:cNvSpPr>
                          <a:spLocks/>
                        </wps:cNvSpPr>
                        <wps:spPr bwMode="auto">
                          <a:xfrm>
                            <a:off x="3776"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6" name="Freeform 4128"/>
                        <wps:cNvSpPr>
                          <a:spLocks/>
                        </wps:cNvSpPr>
                        <wps:spPr bwMode="auto">
                          <a:xfrm>
                            <a:off x="3917"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7" name="Freeform 4129"/>
                        <wps:cNvSpPr>
                          <a:spLocks/>
                        </wps:cNvSpPr>
                        <wps:spPr bwMode="auto">
                          <a:xfrm>
                            <a:off x="4059"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8" name="Freeform 4130"/>
                        <wps:cNvSpPr>
                          <a:spLocks/>
                        </wps:cNvSpPr>
                        <wps:spPr bwMode="auto">
                          <a:xfrm>
                            <a:off x="4201" y="-100"/>
                            <a:ext cx="128" cy="127"/>
                          </a:xfrm>
                          <a:custGeom>
                            <a:avLst/>
                            <a:gdLst>
                              <a:gd name="T0" fmla="*/ 0 w 128"/>
                              <a:gd name="T1" fmla="*/ 127 h 127"/>
                              <a:gd name="T2" fmla="*/ 127 w 128"/>
                              <a:gd name="T3" fmla="*/ 0 h 127"/>
                            </a:gdLst>
                            <a:ahLst/>
                            <a:cxnLst>
                              <a:cxn ang="0">
                                <a:pos x="T0" y="T1"/>
                              </a:cxn>
                              <a:cxn ang="0">
                                <a:pos x="T2" y="T3"/>
                              </a:cxn>
                            </a:cxnLst>
                            <a:rect l="0" t="0" r="r" b="b"/>
                            <a:pathLst>
                              <a:path w="128" h="127">
                                <a:moveTo>
                                  <a:pt x="0" y="127"/>
                                </a:moveTo>
                                <a:lnTo>
                                  <a:pt x="127"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9" name="Freeform 4131"/>
                        <wps:cNvSpPr>
                          <a:spLocks/>
                        </wps:cNvSpPr>
                        <wps:spPr bwMode="auto">
                          <a:xfrm>
                            <a:off x="4343"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0" name="Freeform 4132"/>
                        <wps:cNvSpPr>
                          <a:spLocks/>
                        </wps:cNvSpPr>
                        <wps:spPr bwMode="auto">
                          <a:xfrm>
                            <a:off x="4485"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1" name="Freeform 4133"/>
                        <wps:cNvSpPr>
                          <a:spLocks/>
                        </wps:cNvSpPr>
                        <wps:spPr bwMode="auto">
                          <a:xfrm>
                            <a:off x="4627"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2" name="Freeform 4134"/>
                        <wps:cNvSpPr>
                          <a:spLocks/>
                        </wps:cNvSpPr>
                        <wps:spPr bwMode="auto">
                          <a:xfrm>
                            <a:off x="4768" y="-100"/>
                            <a:ext cx="128" cy="127"/>
                          </a:xfrm>
                          <a:custGeom>
                            <a:avLst/>
                            <a:gdLst>
                              <a:gd name="T0" fmla="*/ 0 w 128"/>
                              <a:gd name="T1" fmla="*/ 127 h 127"/>
                              <a:gd name="T2" fmla="*/ 127 w 128"/>
                              <a:gd name="T3" fmla="*/ 0 h 127"/>
                            </a:gdLst>
                            <a:ahLst/>
                            <a:cxnLst>
                              <a:cxn ang="0">
                                <a:pos x="T0" y="T1"/>
                              </a:cxn>
                              <a:cxn ang="0">
                                <a:pos x="T2" y="T3"/>
                              </a:cxn>
                            </a:cxnLst>
                            <a:rect l="0" t="0" r="r" b="b"/>
                            <a:pathLst>
                              <a:path w="128" h="127">
                                <a:moveTo>
                                  <a:pt x="0" y="127"/>
                                </a:moveTo>
                                <a:lnTo>
                                  <a:pt x="127"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3" name="Freeform 4135"/>
                        <wps:cNvSpPr>
                          <a:spLocks/>
                        </wps:cNvSpPr>
                        <wps:spPr bwMode="auto">
                          <a:xfrm>
                            <a:off x="4911"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4" name="Freeform 4136"/>
                        <wps:cNvSpPr>
                          <a:spLocks/>
                        </wps:cNvSpPr>
                        <wps:spPr bwMode="auto">
                          <a:xfrm>
                            <a:off x="5053"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5" name="Freeform 4137"/>
                        <wps:cNvSpPr>
                          <a:spLocks/>
                        </wps:cNvSpPr>
                        <wps:spPr bwMode="auto">
                          <a:xfrm>
                            <a:off x="5194"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6" name="Freeform 4138"/>
                        <wps:cNvSpPr>
                          <a:spLocks/>
                        </wps:cNvSpPr>
                        <wps:spPr bwMode="auto">
                          <a:xfrm>
                            <a:off x="5337"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7" name="Freeform 4139"/>
                        <wps:cNvSpPr>
                          <a:spLocks/>
                        </wps:cNvSpPr>
                        <wps:spPr bwMode="auto">
                          <a:xfrm>
                            <a:off x="5479"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8" name="Freeform 4140"/>
                        <wps:cNvSpPr>
                          <a:spLocks/>
                        </wps:cNvSpPr>
                        <wps:spPr bwMode="auto">
                          <a:xfrm>
                            <a:off x="5620"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9" name="Freeform 4141"/>
                        <wps:cNvSpPr>
                          <a:spLocks/>
                        </wps:cNvSpPr>
                        <wps:spPr bwMode="auto">
                          <a:xfrm>
                            <a:off x="5762"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0" name="Freeform 4142"/>
                        <wps:cNvSpPr>
                          <a:spLocks/>
                        </wps:cNvSpPr>
                        <wps:spPr bwMode="auto">
                          <a:xfrm>
                            <a:off x="5903" y="-100"/>
                            <a:ext cx="128" cy="127"/>
                          </a:xfrm>
                          <a:custGeom>
                            <a:avLst/>
                            <a:gdLst>
                              <a:gd name="T0" fmla="*/ 0 w 128"/>
                              <a:gd name="T1" fmla="*/ 127 h 127"/>
                              <a:gd name="T2" fmla="*/ 127 w 128"/>
                              <a:gd name="T3" fmla="*/ 0 h 127"/>
                            </a:gdLst>
                            <a:ahLst/>
                            <a:cxnLst>
                              <a:cxn ang="0">
                                <a:pos x="T0" y="T1"/>
                              </a:cxn>
                              <a:cxn ang="0">
                                <a:pos x="T2" y="T3"/>
                              </a:cxn>
                            </a:cxnLst>
                            <a:rect l="0" t="0" r="r" b="b"/>
                            <a:pathLst>
                              <a:path w="128" h="127">
                                <a:moveTo>
                                  <a:pt x="0" y="127"/>
                                </a:moveTo>
                                <a:lnTo>
                                  <a:pt x="127"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1" name="Freeform 4143"/>
                        <wps:cNvSpPr>
                          <a:spLocks/>
                        </wps:cNvSpPr>
                        <wps:spPr bwMode="auto">
                          <a:xfrm>
                            <a:off x="6046"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2" name="Freeform 4144"/>
                        <wps:cNvSpPr>
                          <a:spLocks/>
                        </wps:cNvSpPr>
                        <wps:spPr bwMode="auto">
                          <a:xfrm>
                            <a:off x="6188"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3" name="Freeform 4145"/>
                        <wps:cNvSpPr>
                          <a:spLocks/>
                        </wps:cNvSpPr>
                        <wps:spPr bwMode="auto">
                          <a:xfrm>
                            <a:off x="6330"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4" name="Freeform 4146"/>
                        <wps:cNvSpPr>
                          <a:spLocks/>
                        </wps:cNvSpPr>
                        <wps:spPr bwMode="auto">
                          <a:xfrm>
                            <a:off x="6472"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5" name="Freeform 4147"/>
                        <wps:cNvSpPr>
                          <a:spLocks/>
                        </wps:cNvSpPr>
                        <wps:spPr bwMode="auto">
                          <a:xfrm>
                            <a:off x="6614"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6" name="Freeform 4148"/>
                        <wps:cNvSpPr>
                          <a:spLocks/>
                        </wps:cNvSpPr>
                        <wps:spPr bwMode="auto">
                          <a:xfrm>
                            <a:off x="6755"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7" name="Freeform 4149"/>
                        <wps:cNvSpPr>
                          <a:spLocks/>
                        </wps:cNvSpPr>
                        <wps:spPr bwMode="auto">
                          <a:xfrm>
                            <a:off x="6897" y="-100"/>
                            <a:ext cx="128" cy="127"/>
                          </a:xfrm>
                          <a:custGeom>
                            <a:avLst/>
                            <a:gdLst>
                              <a:gd name="T0" fmla="*/ 0 w 128"/>
                              <a:gd name="T1" fmla="*/ 127 h 127"/>
                              <a:gd name="T2" fmla="*/ 127 w 128"/>
                              <a:gd name="T3" fmla="*/ 0 h 127"/>
                            </a:gdLst>
                            <a:ahLst/>
                            <a:cxnLst>
                              <a:cxn ang="0">
                                <a:pos x="T0" y="T1"/>
                              </a:cxn>
                              <a:cxn ang="0">
                                <a:pos x="T2" y="T3"/>
                              </a:cxn>
                            </a:cxnLst>
                            <a:rect l="0" t="0" r="r" b="b"/>
                            <a:pathLst>
                              <a:path w="128" h="127">
                                <a:moveTo>
                                  <a:pt x="0" y="127"/>
                                </a:moveTo>
                                <a:lnTo>
                                  <a:pt x="127"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8" name="Freeform 4150"/>
                        <wps:cNvSpPr>
                          <a:spLocks/>
                        </wps:cNvSpPr>
                        <wps:spPr bwMode="auto">
                          <a:xfrm>
                            <a:off x="7039" y="-100"/>
                            <a:ext cx="128" cy="127"/>
                          </a:xfrm>
                          <a:custGeom>
                            <a:avLst/>
                            <a:gdLst>
                              <a:gd name="T0" fmla="*/ 0 w 128"/>
                              <a:gd name="T1" fmla="*/ 127 h 127"/>
                              <a:gd name="T2" fmla="*/ 127 w 128"/>
                              <a:gd name="T3" fmla="*/ 0 h 127"/>
                            </a:gdLst>
                            <a:ahLst/>
                            <a:cxnLst>
                              <a:cxn ang="0">
                                <a:pos x="T0" y="T1"/>
                              </a:cxn>
                              <a:cxn ang="0">
                                <a:pos x="T2" y="T3"/>
                              </a:cxn>
                            </a:cxnLst>
                            <a:rect l="0" t="0" r="r" b="b"/>
                            <a:pathLst>
                              <a:path w="128" h="127">
                                <a:moveTo>
                                  <a:pt x="0" y="127"/>
                                </a:moveTo>
                                <a:lnTo>
                                  <a:pt x="127"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9" name="Freeform 4151"/>
                        <wps:cNvSpPr>
                          <a:spLocks/>
                        </wps:cNvSpPr>
                        <wps:spPr bwMode="auto">
                          <a:xfrm>
                            <a:off x="7181"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0" name="Freeform 4152"/>
                        <wps:cNvSpPr>
                          <a:spLocks/>
                        </wps:cNvSpPr>
                        <wps:spPr bwMode="auto">
                          <a:xfrm>
                            <a:off x="7323"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1" name="Freeform 4153"/>
                        <wps:cNvSpPr>
                          <a:spLocks/>
                        </wps:cNvSpPr>
                        <wps:spPr bwMode="auto">
                          <a:xfrm>
                            <a:off x="7465" y="-100"/>
                            <a:ext cx="128" cy="127"/>
                          </a:xfrm>
                          <a:custGeom>
                            <a:avLst/>
                            <a:gdLst>
                              <a:gd name="T0" fmla="*/ 0 w 128"/>
                              <a:gd name="T1" fmla="*/ 127 h 127"/>
                              <a:gd name="T2" fmla="*/ 127 w 128"/>
                              <a:gd name="T3" fmla="*/ 0 h 127"/>
                            </a:gdLst>
                            <a:ahLst/>
                            <a:cxnLst>
                              <a:cxn ang="0">
                                <a:pos x="T0" y="T1"/>
                              </a:cxn>
                              <a:cxn ang="0">
                                <a:pos x="T2" y="T3"/>
                              </a:cxn>
                            </a:cxnLst>
                            <a:rect l="0" t="0" r="r" b="b"/>
                            <a:pathLst>
                              <a:path w="128" h="127">
                                <a:moveTo>
                                  <a:pt x="0" y="127"/>
                                </a:moveTo>
                                <a:lnTo>
                                  <a:pt x="127"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2" name="Freeform 4154"/>
                        <wps:cNvSpPr>
                          <a:spLocks/>
                        </wps:cNvSpPr>
                        <wps:spPr bwMode="auto">
                          <a:xfrm>
                            <a:off x="7607"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3" name="Freeform 4155"/>
                        <wps:cNvSpPr>
                          <a:spLocks/>
                        </wps:cNvSpPr>
                        <wps:spPr bwMode="auto">
                          <a:xfrm>
                            <a:off x="7749"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4" name="Freeform 4156"/>
                        <wps:cNvSpPr>
                          <a:spLocks/>
                        </wps:cNvSpPr>
                        <wps:spPr bwMode="auto">
                          <a:xfrm>
                            <a:off x="7891"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5" name="Freeform 4157"/>
                        <wps:cNvSpPr>
                          <a:spLocks/>
                        </wps:cNvSpPr>
                        <wps:spPr bwMode="auto">
                          <a:xfrm>
                            <a:off x="8032" y="-100"/>
                            <a:ext cx="128" cy="127"/>
                          </a:xfrm>
                          <a:custGeom>
                            <a:avLst/>
                            <a:gdLst>
                              <a:gd name="T0" fmla="*/ 0 w 128"/>
                              <a:gd name="T1" fmla="*/ 127 h 127"/>
                              <a:gd name="T2" fmla="*/ 127 w 128"/>
                              <a:gd name="T3" fmla="*/ 0 h 127"/>
                            </a:gdLst>
                            <a:ahLst/>
                            <a:cxnLst>
                              <a:cxn ang="0">
                                <a:pos x="T0" y="T1"/>
                              </a:cxn>
                              <a:cxn ang="0">
                                <a:pos x="T2" y="T3"/>
                              </a:cxn>
                            </a:cxnLst>
                            <a:rect l="0" t="0" r="r" b="b"/>
                            <a:pathLst>
                              <a:path w="128" h="127">
                                <a:moveTo>
                                  <a:pt x="0" y="127"/>
                                </a:moveTo>
                                <a:lnTo>
                                  <a:pt x="127"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6" name="Freeform 4158"/>
                        <wps:cNvSpPr>
                          <a:spLocks/>
                        </wps:cNvSpPr>
                        <wps:spPr bwMode="auto">
                          <a:xfrm>
                            <a:off x="8174" y="-100"/>
                            <a:ext cx="128" cy="127"/>
                          </a:xfrm>
                          <a:custGeom>
                            <a:avLst/>
                            <a:gdLst>
                              <a:gd name="T0" fmla="*/ 0 w 128"/>
                              <a:gd name="T1" fmla="*/ 127 h 127"/>
                              <a:gd name="T2" fmla="*/ 127 w 128"/>
                              <a:gd name="T3" fmla="*/ 0 h 127"/>
                            </a:gdLst>
                            <a:ahLst/>
                            <a:cxnLst>
                              <a:cxn ang="0">
                                <a:pos x="T0" y="T1"/>
                              </a:cxn>
                              <a:cxn ang="0">
                                <a:pos x="T2" y="T3"/>
                              </a:cxn>
                            </a:cxnLst>
                            <a:rect l="0" t="0" r="r" b="b"/>
                            <a:pathLst>
                              <a:path w="128" h="127">
                                <a:moveTo>
                                  <a:pt x="0" y="127"/>
                                </a:moveTo>
                                <a:lnTo>
                                  <a:pt x="127"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7" name="Freeform 4159"/>
                        <wps:cNvSpPr>
                          <a:spLocks/>
                        </wps:cNvSpPr>
                        <wps:spPr bwMode="auto">
                          <a:xfrm>
                            <a:off x="8317"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8" name="Freeform 4160"/>
                        <wps:cNvSpPr>
                          <a:spLocks/>
                        </wps:cNvSpPr>
                        <wps:spPr bwMode="auto">
                          <a:xfrm>
                            <a:off x="8458"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9" name="Freeform 4161"/>
                        <wps:cNvSpPr>
                          <a:spLocks/>
                        </wps:cNvSpPr>
                        <wps:spPr bwMode="auto">
                          <a:xfrm>
                            <a:off x="8600" y="-100"/>
                            <a:ext cx="128" cy="127"/>
                          </a:xfrm>
                          <a:custGeom>
                            <a:avLst/>
                            <a:gdLst>
                              <a:gd name="T0" fmla="*/ 0 w 128"/>
                              <a:gd name="T1" fmla="*/ 127 h 127"/>
                              <a:gd name="T2" fmla="*/ 127 w 128"/>
                              <a:gd name="T3" fmla="*/ 0 h 127"/>
                            </a:gdLst>
                            <a:ahLst/>
                            <a:cxnLst>
                              <a:cxn ang="0">
                                <a:pos x="T0" y="T1"/>
                              </a:cxn>
                              <a:cxn ang="0">
                                <a:pos x="T2" y="T3"/>
                              </a:cxn>
                            </a:cxnLst>
                            <a:rect l="0" t="0" r="r" b="b"/>
                            <a:pathLst>
                              <a:path w="128" h="127">
                                <a:moveTo>
                                  <a:pt x="0" y="127"/>
                                </a:moveTo>
                                <a:lnTo>
                                  <a:pt x="127"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90" name="Freeform 4162"/>
                        <wps:cNvSpPr>
                          <a:spLocks/>
                        </wps:cNvSpPr>
                        <wps:spPr bwMode="auto">
                          <a:xfrm>
                            <a:off x="8743"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91" name="Freeform 4163"/>
                        <wps:cNvSpPr>
                          <a:spLocks/>
                        </wps:cNvSpPr>
                        <wps:spPr bwMode="auto">
                          <a:xfrm>
                            <a:off x="8884"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92" name="Freeform 4164"/>
                        <wps:cNvSpPr>
                          <a:spLocks/>
                        </wps:cNvSpPr>
                        <wps:spPr bwMode="auto">
                          <a:xfrm>
                            <a:off x="9026"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93" name="Freeform 4165"/>
                        <wps:cNvSpPr>
                          <a:spLocks/>
                        </wps:cNvSpPr>
                        <wps:spPr bwMode="auto">
                          <a:xfrm>
                            <a:off x="9167" y="-100"/>
                            <a:ext cx="128" cy="127"/>
                          </a:xfrm>
                          <a:custGeom>
                            <a:avLst/>
                            <a:gdLst>
                              <a:gd name="T0" fmla="*/ 0 w 128"/>
                              <a:gd name="T1" fmla="*/ 127 h 127"/>
                              <a:gd name="T2" fmla="*/ 127 w 128"/>
                              <a:gd name="T3" fmla="*/ 0 h 127"/>
                            </a:gdLst>
                            <a:ahLst/>
                            <a:cxnLst>
                              <a:cxn ang="0">
                                <a:pos x="T0" y="T1"/>
                              </a:cxn>
                              <a:cxn ang="0">
                                <a:pos x="T2" y="T3"/>
                              </a:cxn>
                            </a:cxnLst>
                            <a:rect l="0" t="0" r="r" b="b"/>
                            <a:pathLst>
                              <a:path w="128" h="127">
                                <a:moveTo>
                                  <a:pt x="0" y="127"/>
                                </a:moveTo>
                                <a:lnTo>
                                  <a:pt x="127"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94" name="Freeform 4166"/>
                        <wps:cNvSpPr>
                          <a:spLocks/>
                        </wps:cNvSpPr>
                        <wps:spPr bwMode="auto">
                          <a:xfrm>
                            <a:off x="9309" y="-100"/>
                            <a:ext cx="128" cy="127"/>
                          </a:xfrm>
                          <a:custGeom>
                            <a:avLst/>
                            <a:gdLst>
                              <a:gd name="T0" fmla="*/ 0 w 128"/>
                              <a:gd name="T1" fmla="*/ 127 h 127"/>
                              <a:gd name="T2" fmla="*/ 127 w 128"/>
                              <a:gd name="T3" fmla="*/ 0 h 127"/>
                            </a:gdLst>
                            <a:ahLst/>
                            <a:cxnLst>
                              <a:cxn ang="0">
                                <a:pos x="T0" y="T1"/>
                              </a:cxn>
                              <a:cxn ang="0">
                                <a:pos x="T2" y="T3"/>
                              </a:cxn>
                            </a:cxnLst>
                            <a:rect l="0" t="0" r="r" b="b"/>
                            <a:pathLst>
                              <a:path w="128" h="127">
                                <a:moveTo>
                                  <a:pt x="0" y="127"/>
                                </a:moveTo>
                                <a:lnTo>
                                  <a:pt x="127"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95" name="Freeform 4167"/>
                        <wps:cNvSpPr>
                          <a:spLocks/>
                        </wps:cNvSpPr>
                        <wps:spPr bwMode="auto">
                          <a:xfrm>
                            <a:off x="9452"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96" name="Freeform 4168"/>
                        <wps:cNvSpPr>
                          <a:spLocks/>
                        </wps:cNvSpPr>
                        <wps:spPr bwMode="auto">
                          <a:xfrm>
                            <a:off x="9593"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97" name="Freeform 4169"/>
                        <wps:cNvSpPr>
                          <a:spLocks/>
                        </wps:cNvSpPr>
                        <wps:spPr bwMode="auto">
                          <a:xfrm>
                            <a:off x="9735" y="-100"/>
                            <a:ext cx="128" cy="127"/>
                          </a:xfrm>
                          <a:custGeom>
                            <a:avLst/>
                            <a:gdLst>
                              <a:gd name="T0" fmla="*/ 0 w 128"/>
                              <a:gd name="T1" fmla="*/ 127 h 127"/>
                              <a:gd name="T2" fmla="*/ 127 w 128"/>
                              <a:gd name="T3" fmla="*/ 0 h 127"/>
                            </a:gdLst>
                            <a:ahLst/>
                            <a:cxnLst>
                              <a:cxn ang="0">
                                <a:pos x="T0" y="T1"/>
                              </a:cxn>
                              <a:cxn ang="0">
                                <a:pos x="T2" y="T3"/>
                              </a:cxn>
                            </a:cxnLst>
                            <a:rect l="0" t="0" r="r" b="b"/>
                            <a:pathLst>
                              <a:path w="128" h="127">
                                <a:moveTo>
                                  <a:pt x="0" y="127"/>
                                </a:moveTo>
                                <a:lnTo>
                                  <a:pt x="127"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98" name="Freeform 4170"/>
                        <wps:cNvSpPr>
                          <a:spLocks/>
                        </wps:cNvSpPr>
                        <wps:spPr bwMode="auto">
                          <a:xfrm>
                            <a:off x="9878"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99" name="Freeform 4171"/>
                        <wps:cNvSpPr>
                          <a:spLocks/>
                        </wps:cNvSpPr>
                        <wps:spPr bwMode="auto">
                          <a:xfrm>
                            <a:off x="10020"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0" name="Freeform 4172"/>
                        <wps:cNvSpPr>
                          <a:spLocks/>
                        </wps:cNvSpPr>
                        <wps:spPr bwMode="auto">
                          <a:xfrm>
                            <a:off x="10161"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1" name="Freeform 4173"/>
                        <wps:cNvSpPr>
                          <a:spLocks/>
                        </wps:cNvSpPr>
                        <wps:spPr bwMode="auto">
                          <a:xfrm>
                            <a:off x="10304"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2" name="Freeform 4174"/>
                        <wps:cNvSpPr>
                          <a:spLocks/>
                        </wps:cNvSpPr>
                        <wps:spPr bwMode="auto">
                          <a:xfrm>
                            <a:off x="10444" y="-100"/>
                            <a:ext cx="128" cy="127"/>
                          </a:xfrm>
                          <a:custGeom>
                            <a:avLst/>
                            <a:gdLst>
                              <a:gd name="T0" fmla="*/ 0 w 128"/>
                              <a:gd name="T1" fmla="*/ 127 h 127"/>
                              <a:gd name="T2" fmla="*/ 127 w 128"/>
                              <a:gd name="T3" fmla="*/ 0 h 127"/>
                            </a:gdLst>
                            <a:ahLst/>
                            <a:cxnLst>
                              <a:cxn ang="0">
                                <a:pos x="T0" y="T1"/>
                              </a:cxn>
                              <a:cxn ang="0">
                                <a:pos x="T2" y="T3"/>
                              </a:cxn>
                            </a:cxnLst>
                            <a:rect l="0" t="0" r="r" b="b"/>
                            <a:pathLst>
                              <a:path w="128" h="127">
                                <a:moveTo>
                                  <a:pt x="0" y="127"/>
                                </a:moveTo>
                                <a:lnTo>
                                  <a:pt x="127"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3" name="Freeform 4175"/>
                        <wps:cNvSpPr>
                          <a:spLocks/>
                        </wps:cNvSpPr>
                        <wps:spPr bwMode="auto">
                          <a:xfrm>
                            <a:off x="10587" y="-100"/>
                            <a:ext cx="126" cy="127"/>
                          </a:xfrm>
                          <a:custGeom>
                            <a:avLst/>
                            <a:gdLst>
                              <a:gd name="T0" fmla="*/ 0 w 126"/>
                              <a:gd name="T1" fmla="*/ 127 h 127"/>
                              <a:gd name="T2" fmla="*/ 126 w 126"/>
                              <a:gd name="T3" fmla="*/ 0 h 127"/>
                            </a:gdLst>
                            <a:ahLst/>
                            <a:cxnLst>
                              <a:cxn ang="0">
                                <a:pos x="T0" y="T1"/>
                              </a:cxn>
                              <a:cxn ang="0">
                                <a:pos x="T2" y="T3"/>
                              </a:cxn>
                            </a:cxnLst>
                            <a:rect l="0" t="0" r="r" b="b"/>
                            <a:pathLst>
                              <a:path w="126" h="127">
                                <a:moveTo>
                                  <a:pt x="0" y="127"/>
                                </a:moveTo>
                                <a:lnTo>
                                  <a:pt x="126"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4" name="Freeform 4176"/>
                        <wps:cNvSpPr>
                          <a:spLocks/>
                        </wps:cNvSpPr>
                        <wps:spPr bwMode="auto">
                          <a:xfrm>
                            <a:off x="10729" y="-15"/>
                            <a:ext cx="42" cy="41"/>
                          </a:xfrm>
                          <a:custGeom>
                            <a:avLst/>
                            <a:gdLst>
                              <a:gd name="T0" fmla="*/ 0 w 42"/>
                              <a:gd name="T1" fmla="*/ 42 h 41"/>
                              <a:gd name="T2" fmla="*/ 42 w 42"/>
                              <a:gd name="T3" fmla="*/ 0 h 41"/>
                            </a:gdLst>
                            <a:ahLst/>
                            <a:cxnLst>
                              <a:cxn ang="0">
                                <a:pos x="T0" y="T1"/>
                              </a:cxn>
                              <a:cxn ang="0">
                                <a:pos x="T2" y="T3"/>
                              </a:cxn>
                            </a:cxnLst>
                            <a:rect l="0" t="0" r="r" b="b"/>
                            <a:pathLst>
                              <a:path w="42" h="41">
                                <a:moveTo>
                                  <a:pt x="0" y="42"/>
                                </a:moveTo>
                                <a:lnTo>
                                  <a:pt x="42" y="0"/>
                                </a:lnTo>
                              </a:path>
                            </a:pathLst>
                          </a:custGeom>
                          <a:noFill/>
                          <a:ln w="762">
                            <a:solidFill>
                              <a:srgbClr val="007B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5" name="Freeform 4177"/>
                        <wps:cNvSpPr>
                          <a:spLocks/>
                        </wps:cNvSpPr>
                        <wps:spPr bwMode="auto">
                          <a:xfrm>
                            <a:off x="3701" y="-101"/>
                            <a:ext cx="116" cy="20"/>
                          </a:xfrm>
                          <a:custGeom>
                            <a:avLst/>
                            <a:gdLst>
                              <a:gd name="T0" fmla="*/ 0 w 116"/>
                              <a:gd name="T1" fmla="*/ 0 h 20"/>
                              <a:gd name="T2" fmla="*/ 115 w 116"/>
                              <a:gd name="T3" fmla="*/ 0 h 20"/>
                            </a:gdLst>
                            <a:ahLst/>
                            <a:cxnLst>
                              <a:cxn ang="0">
                                <a:pos x="T0" y="T1"/>
                              </a:cxn>
                              <a:cxn ang="0">
                                <a:pos x="T2" y="T3"/>
                              </a:cxn>
                            </a:cxnLst>
                            <a:rect l="0" t="0" r="r" b="b"/>
                            <a:pathLst>
                              <a:path w="116" h="20">
                                <a:moveTo>
                                  <a:pt x="0" y="0"/>
                                </a:moveTo>
                                <a:lnTo>
                                  <a:pt x="115" y="0"/>
                                </a:lnTo>
                              </a:path>
                            </a:pathLst>
                          </a:custGeom>
                          <a:noFill/>
                          <a:ln w="355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6" name="Freeform 4178"/>
                        <wps:cNvSpPr>
                          <a:spLocks/>
                        </wps:cNvSpPr>
                        <wps:spPr bwMode="auto">
                          <a:xfrm>
                            <a:off x="3701" y="-102"/>
                            <a:ext cx="114" cy="20"/>
                          </a:xfrm>
                          <a:custGeom>
                            <a:avLst/>
                            <a:gdLst>
                              <a:gd name="T0" fmla="*/ 0 w 114"/>
                              <a:gd name="T1" fmla="*/ 0 h 20"/>
                              <a:gd name="T2" fmla="*/ 0 w 114"/>
                              <a:gd name="T3" fmla="*/ 2 h 20"/>
                              <a:gd name="T4" fmla="*/ 114 w 114"/>
                              <a:gd name="T5" fmla="*/ 2 h 20"/>
                              <a:gd name="T6" fmla="*/ 0 w 114"/>
                              <a:gd name="T7" fmla="*/ 0 h 20"/>
                            </a:gdLst>
                            <a:ahLst/>
                            <a:cxnLst>
                              <a:cxn ang="0">
                                <a:pos x="T0" y="T1"/>
                              </a:cxn>
                              <a:cxn ang="0">
                                <a:pos x="T2" y="T3"/>
                              </a:cxn>
                              <a:cxn ang="0">
                                <a:pos x="T4" y="T5"/>
                              </a:cxn>
                              <a:cxn ang="0">
                                <a:pos x="T6" y="T7"/>
                              </a:cxn>
                            </a:cxnLst>
                            <a:rect l="0" t="0" r="r" b="b"/>
                            <a:pathLst>
                              <a:path w="114" h="20">
                                <a:moveTo>
                                  <a:pt x="0" y="0"/>
                                </a:moveTo>
                                <a:lnTo>
                                  <a:pt x="0" y="2"/>
                                </a:lnTo>
                                <a:lnTo>
                                  <a:pt x="114" y="2"/>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7" name="Freeform 4179"/>
                        <wps:cNvSpPr>
                          <a:spLocks/>
                        </wps:cNvSpPr>
                        <wps:spPr bwMode="auto">
                          <a:xfrm>
                            <a:off x="3701" y="-102"/>
                            <a:ext cx="114" cy="20"/>
                          </a:xfrm>
                          <a:custGeom>
                            <a:avLst/>
                            <a:gdLst>
                              <a:gd name="T0" fmla="*/ 0 w 114"/>
                              <a:gd name="T1" fmla="*/ 0 h 20"/>
                              <a:gd name="T2" fmla="*/ 114 w 114"/>
                              <a:gd name="T3" fmla="*/ 0 h 20"/>
                              <a:gd name="T4" fmla="*/ 114 w 114"/>
                              <a:gd name="T5" fmla="*/ 2 h 20"/>
                              <a:gd name="T6" fmla="*/ 0 w 114"/>
                              <a:gd name="T7" fmla="*/ 0 h 20"/>
                            </a:gdLst>
                            <a:ahLst/>
                            <a:cxnLst>
                              <a:cxn ang="0">
                                <a:pos x="T0" y="T1"/>
                              </a:cxn>
                              <a:cxn ang="0">
                                <a:pos x="T2" y="T3"/>
                              </a:cxn>
                              <a:cxn ang="0">
                                <a:pos x="T4" y="T5"/>
                              </a:cxn>
                              <a:cxn ang="0">
                                <a:pos x="T6" y="T7"/>
                              </a:cxn>
                            </a:cxnLst>
                            <a:rect l="0" t="0" r="r" b="b"/>
                            <a:pathLst>
                              <a:path w="114" h="20">
                                <a:moveTo>
                                  <a:pt x="0" y="0"/>
                                </a:moveTo>
                                <a:lnTo>
                                  <a:pt x="114" y="0"/>
                                </a:lnTo>
                                <a:lnTo>
                                  <a:pt x="114" y="2"/>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8" name="Freeform 4180"/>
                        <wps:cNvSpPr>
                          <a:spLocks/>
                        </wps:cNvSpPr>
                        <wps:spPr bwMode="auto">
                          <a:xfrm>
                            <a:off x="5218" y="-101"/>
                            <a:ext cx="116" cy="20"/>
                          </a:xfrm>
                          <a:custGeom>
                            <a:avLst/>
                            <a:gdLst>
                              <a:gd name="T0" fmla="*/ 0 w 116"/>
                              <a:gd name="T1" fmla="*/ 0 h 20"/>
                              <a:gd name="T2" fmla="*/ 115 w 116"/>
                              <a:gd name="T3" fmla="*/ 0 h 20"/>
                            </a:gdLst>
                            <a:ahLst/>
                            <a:cxnLst>
                              <a:cxn ang="0">
                                <a:pos x="T0" y="T1"/>
                              </a:cxn>
                              <a:cxn ang="0">
                                <a:pos x="T2" y="T3"/>
                              </a:cxn>
                            </a:cxnLst>
                            <a:rect l="0" t="0" r="r" b="b"/>
                            <a:pathLst>
                              <a:path w="116" h="20">
                                <a:moveTo>
                                  <a:pt x="0" y="0"/>
                                </a:moveTo>
                                <a:lnTo>
                                  <a:pt x="115" y="0"/>
                                </a:lnTo>
                              </a:path>
                            </a:pathLst>
                          </a:custGeom>
                          <a:noFill/>
                          <a:ln w="355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9" name="Freeform 4181"/>
                        <wps:cNvSpPr>
                          <a:spLocks/>
                        </wps:cNvSpPr>
                        <wps:spPr bwMode="auto">
                          <a:xfrm>
                            <a:off x="5218" y="-102"/>
                            <a:ext cx="114" cy="20"/>
                          </a:xfrm>
                          <a:custGeom>
                            <a:avLst/>
                            <a:gdLst>
                              <a:gd name="T0" fmla="*/ 0 w 114"/>
                              <a:gd name="T1" fmla="*/ 0 h 20"/>
                              <a:gd name="T2" fmla="*/ 0 w 114"/>
                              <a:gd name="T3" fmla="*/ 2 h 20"/>
                              <a:gd name="T4" fmla="*/ 114 w 114"/>
                              <a:gd name="T5" fmla="*/ 2 h 20"/>
                              <a:gd name="T6" fmla="*/ 0 w 114"/>
                              <a:gd name="T7" fmla="*/ 0 h 20"/>
                            </a:gdLst>
                            <a:ahLst/>
                            <a:cxnLst>
                              <a:cxn ang="0">
                                <a:pos x="T0" y="T1"/>
                              </a:cxn>
                              <a:cxn ang="0">
                                <a:pos x="T2" y="T3"/>
                              </a:cxn>
                              <a:cxn ang="0">
                                <a:pos x="T4" y="T5"/>
                              </a:cxn>
                              <a:cxn ang="0">
                                <a:pos x="T6" y="T7"/>
                              </a:cxn>
                            </a:cxnLst>
                            <a:rect l="0" t="0" r="r" b="b"/>
                            <a:pathLst>
                              <a:path w="114" h="20">
                                <a:moveTo>
                                  <a:pt x="0" y="0"/>
                                </a:moveTo>
                                <a:lnTo>
                                  <a:pt x="0" y="2"/>
                                </a:lnTo>
                                <a:lnTo>
                                  <a:pt x="114" y="2"/>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10" name="Freeform 4182"/>
                        <wps:cNvSpPr>
                          <a:spLocks/>
                        </wps:cNvSpPr>
                        <wps:spPr bwMode="auto">
                          <a:xfrm>
                            <a:off x="5218" y="-102"/>
                            <a:ext cx="114" cy="20"/>
                          </a:xfrm>
                          <a:custGeom>
                            <a:avLst/>
                            <a:gdLst>
                              <a:gd name="T0" fmla="*/ 0 w 114"/>
                              <a:gd name="T1" fmla="*/ 0 h 20"/>
                              <a:gd name="T2" fmla="*/ 114 w 114"/>
                              <a:gd name="T3" fmla="*/ 0 h 20"/>
                              <a:gd name="T4" fmla="*/ 114 w 114"/>
                              <a:gd name="T5" fmla="*/ 2 h 20"/>
                              <a:gd name="T6" fmla="*/ 0 w 114"/>
                              <a:gd name="T7" fmla="*/ 0 h 20"/>
                            </a:gdLst>
                            <a:ahLst/>
                            <a:cxnLst>
                              <a:cxn ang="0">
                                <a:pos x="T0" y="T1"/>
                              </a:cxn>
                              <a:cxn ang="0">
                                <a:pos x="T2" y="T3"/>
                              </a:cxn>
                              <a:cxn ang="0">
                                <a:pos x="T4" y="T5"/>
                              </a:cxn>
                              <a:cxn ang="0">
                                <a:pos x="T6" y="T7"/>
                              </a:cxn>
                            </a:cxnLst>
                            <a:rect l="0" t="0" r="r" b="b"/>
                            <a:pathLst>
                              <a:path w="114" h="20">
                                <a:moveTo>
                                  <a:pt x="0" y="0"/>
                                </a:moveTo>
                                <a:lnTo>
                                  <a:pt x="114" y="0"/>
                                </a:lnTo>
                                <a:lnTo>
                                  <a:pt x="114" y="2"/>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11" name="Freeform 4183"/>
                        <wps:cNvSpPr>
                          <a:spLocks/>
                        </wps:cNvSpPr>
                        <wps:spPr bwMode="auto">
                          <a:xfrm>
                            <a:off x="5936" y="-4925"/>
                            <a:ext cx="20" cy="540"/>
                          </a:xfrm>
                          <a:custGeom>
                            <a:avLst/>
                            <a:gdLst>
                              <a:gd name="T0" fmla="*/ 0 w 20"/>
                              <a:gd name="T1" fmla="*/ 0 h 540"/>
                              <a:gd name="T2" fmla="*/ 0 w 20"/>
                              <a:gd name="T3" fmla="*/ 539 h 540"/>
                            </a:gdLst>
                            <a:ahLst/>
                            <a:cxnLst>
                              <a:cxn ang="0">
                                <a:pos x="T0" y="T1"/>
                              </a:cxn>
                              <a:cxn ang="0">
                                <a:pos x="T2" y="T3"/>
                              </a:cxn>
                            </a:cxnLst>
                            <a:rect l="0" t="0" r="r" b="b"/>
                            <a:pathLst>
                              <a:path w="20" h="540">
                                <a:moveTo>
                                  <a:pt x="0" y="0"/>
                                </a:moveTo>
                                <a:lnTo>
                                  <a:pt x="0" y="539"/>
                                </a:lnTo>
                              </a:path>
                            </a:pathLst>
                          </a:custGeom>
                          <a:noFill/>
                          <a:ln w="114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12" name="Freeform 4184"/>
                        <wps:cNvSpPr>
                          <a:spLocks/>
                        </wps:cNvSpPr>
                        <wps:spPr bwMode="auto">
                          <a:xfrm>
                            <a:off x="5936" y="-4900"/>
                            <a:ext cx="76" cy="26"/>
                          </a:xfrm>
                          <a:custGeom>
                            <a:avLst/>
                            <a:gdLst>
                              <a:gd name="T0" fmla="*/ 75 w 76"/>
                              <a:gd name="T1" fmla="*/ 0 h 26"/>
                              <a:gd name="T2" fmla="*/ 0 w 76"/>
                              <a:gd name="T3" fmla="*/ 12 h 26"/>
                              <a:gd name="T4" fmla="*/ 75 w 76"/>
                              <a:gd name="T5" fmla="*/ 25 h 26"/>
                              <a:gd name="T6" fmla="*/ 75 w 76"/>
                              <a:gd name="T7" fmla="*/ 0 h 26"/>
                            </a:gdLst>
                            <a:ahLst/>
                            <a:cxnLst>
                              <a:cxn ang="0">
                                <a:pos x="T0" y="T1"/>
                              </a:cxn>
                              <a:cxn ang="0">
                                <a:pos x="T2" y="T3"/>
                              </a:cxn>
                              <a:cxn ang="0">
                                <a:pos x="T4" y="T5"/>
                              </a:cxn>
                              <a:cxn ang="0">
                                <a:pos x="T6" y="T7"/>
                              </a:cxn>
                            </a:cxnLst>
                            <a:rect l="0" t="0" r="r" b="b"/>
                            <a:pathLst>
                              <a:path w="76" h="26">
                                <a:moveTo>
                                  <a:pt x="75" y="0"/>
                                </a:moveTo>
                                <a:lnTo>
                                  <a:pt x="0" y="12"/>
                                </a:lnTo>
                                <a:lnTo>
                                  <a:pt x="75" y="25"/>
                                </a:lnTo>
                                <a:lnTo>
                                  <a:pt x="75"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13" name="Freeform 4185"/>
                        <wps:cNvSpPr>
                          <a:spLocks/>
                        </wps:cNvSpPr>
                        <wps:spPr bwMode="auto">
                          <a:xfrm>
                            <a:off x="5936" y="-4900"/>
                            <a:ext cx="76" cy="26"/>
                          </a:xfrm>
                          <a:custGeom>
                            <a:avLst/>
                            <a:gdLst>
                              <a:gd name="T0" fmla="*/ 75 w 76"/>
                              <a:gd name="T1" fmla="*/ 0 h 26"/>
                              <a:gd name="T2" fmla="*/ 75 w 76"/>
                              <a:gd name="T3" fmla="*/ 25 h 26"/>
                              <a:gd name="T4" fmla="*/ 0 w 76"/>
                              <a:gd name="T5" fmla="*/ 12 h 26"/>
                              <a:gd name="T6" fmla="*/ 75 w 76"/>
                              <a:gd name="T7" fmla="*/ 0 h 26"/>
                            </a:gdLst>
                            <a:ahLst/>
                            <a:cxnLst>
                              <a:cxn ang="0">
                                <a:pos x="T0" y="T1"/>
                              </a:cxn>
                              <a:cxn ang="0">
                                <a:pos x="T2" y="T3"/>
                              </a:cxn>
                              <a:cxn ang="0">
                                <a:pos x="T4" y="T5"/>
                              </a:cxn>
                              <a:cxn ang="0">
                                <a:pos x="T6" y="T7"/>
                              </a:cxn>
                            </a:cxnLst>
                            <a:rect l="0" t="0" r="r" b="b"/>
                            <a:pathLst>
                              <a:path w="76" h="26">
                                <a:moveTo>
                                  <a:pt x="75" y="0"/>
                                </a:moveTo>
                                <a:lnTo>
                                  <a:pt x="75" y="25"/>
                                </a:lnTo>
                                <a:lnTo>
                                  <a:pt x="0" y="12"/>
                                </a:lnTo>
                                <a:lnTo>
                                  <a:pt x="75"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14" name="Freeform 4186"/>
                        <wps:cNvSpPr>
                          <a:spLocks/>
                        </wps:cNvSpPr>
                        <wps:spPr bwMode="auto">
                          <a:xfrm>
                            <a:off x="5999" y="-4735"/>
                            <a:ext cx="20" cy="897"/>
                          </a:xfrm>
                          <a:custGeom>
                            <a:avLst/>
                            <a:gdLst>
                              <a:gd name="T0" fmla="*/ 0 w 20"/>
                              <a:gd name="T1" fmla="*/ 0 h 897"/>
                              <a:gd name="T2" fmla="*/ 0 w 20"/>
                              <a:gd name="T3" fmla="*/ 897 h 897"/>
                            </a:gdLst>
                            <a:ahLst/>
                            <a:cxnLst>
                              <a:cxn ang="0">
                                <a:pos x="T0" y="T1"/>
                              </a:cxn>
                              <a:cxn ang="0">
                                <a:pos x="T2" y="T3"/>
                              </a:cxn>
                            </a:cxnLst>
                            <a:rect l="0" t="0" r="r" b="b"/>
                            <a:pathLst>
                              <a:path w="20" h="897">
                                <a:moveTo>
                                  <a:pt x="0" y="0"/>
                                </a:moveTo>
                                <a:lnTo>
                                  <a:pt x="0" y="897"/>
                                </a:lnTo>
                              </a:path>
                            </a:pathLst>
                          </a:custGeom>
                          <a:noFill/>
                          <a:ln w="1904">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15" name="Freeform 4187"/>
                        <wps:cNvSpPr>
                          <a:spLocks/>
                        </wps:cNvSpPr>
                        <wps:spPr bwMode="auto">
                          <a:xfrm>
                            <a:off x="5998" y="-4709"/>
                            <a:ext cx="77" cy="26"/>
                          </a:xfrm>
                          <a:custGeom>
                            <a:avLst/>
                            <a:gdLst>
                              <a:gd name="T0" fmla="*/ 76 w 77"/>
                              <a:gd name="T1" fmla="*/ 0 h 26"/>
                              <a:gd name="T2" fmla="*/ 0 w 77"/>
                              <a:gd name="T3" fmla="*/ 12 h 26"/>
                              <a:gd name="T4" fmla="*/ 76 w 77"/>
                              <a:gd name="T5" fmla="*/ 25 h 26"/>
                              <a:gd name="T6" fmla="*/ 76 w 77"/>
                              <a:gd name="T7" fmla="*/ 0 h 26"/>
                            </a:gdLst>
                            <a:ahLst/>
                            <a:cxnLst>
                              <a:cxn ang="0">
                                <a:pos x="T0" y="T1"/>
                              </a:cxn>
                              <a:cxn ang="0">
                                <a:pos x="T2" y="T3"/>
                              </a:cxn>
                              <a:cxn ang="0">
                                <a:pos x="T4" y="T5"/>
                              </a:cxn>
                              <a:cxn ang="0">
                                <a:pos x="T6" y="T7"/>
                              </a:cxn>
                            </a:cxnLst>
                            <a:rect l="0" t="0" r="r" b="b"/>
                            <a:pathLst>
                              <a:path w="77" h="26">
                                <a:moveTo>
                                  <a:pt x="76" y="0"/>
                                </a:moveTo>
                                <a:lnTo>
                                  <a:pt x="0" y="12"/>
                                </a:lnTo>
                                <a:lnTo>
                                  <a:pt x="76" y="25"/>
                                </a:lnTo>
                                <a:lnTo>
                                  <a:pt x="76"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16" name="Freeform 4188"/>
                        <wps:cNvSpPr>
                          <a:spLocks/>
                        </wps:cNvSpPr>
                        <wps:spPr bwMode="auto">
                          <a:xfrm>
                            <a:off x="5998" y="-4709"/>
                            <a:ext cx="77" cy="26"/>
                          </a:xfrm>
                          <a:custGeom>
                            <a:avLst/>
                            <a:gdLst>
                              <a:gd name="T0" fmla="*/ 76 w 77"/>
                              <a:gd name="T1" fmla="*/ 0 h 26"/>
                              <a:gd name="T2" fmla="*/ 76 w 77"/>
                              <a:gd name="T3" fmla="*/ 25 h 26"/>
                              <a:gd name="T4" fmla="*/ 0 w 77"/>
                              <a:gd name="T5" fmla="*/ 12 h 26"/>
                              <a:gd name="T6" fmla="*/ 76 w 77"/>
                              <a:gd name="T7" fmla="*/ 0 h 26"/>
                            </a:gdLst>
                            <a:ahLst/>
                            <a:cxnLst>
                              <a:cxn ang="0">
                                <a:pos x="T0" y="T1"/>
                              </a:cxn>
                              <a:cxn ang="0">
                                <a:pos x="T2" y="T3"/>
                              </a:cxn>
                              <a:cxn ang="0">
                                <a:pos x="T4" y="T5"/>
                              </a:cxn>
                              <a:cxn ang="0">
                                <a:pos x="T6" y="T7"/>
                              </a:cxn>
                            </a:cxnLst>
                            <a:rect l="0" t="0" r="r" b="b"/>
                            <a:pathLst>
                              <a:path w="77" h="26">
                                <a:moveTo>
                                  <a:pt x="76" y="0"/>
                                </a:moveTo>
                                <a:lnTo>
                                  <a:pt x="76" y="25"/>
                                </a:lnTo>
                                <a:lnTo>
                                  <a:pt x="0" y="12"/>
                                </a:lnTo>
                                <a:lnTo>
                                  <a:pt x="76"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17" name="Freeform 4189"/>
                        <wps:cNvSpPr>
                          <a:spLocks/>
                        </wps:cNvSpPr>
                        <wps:spPr bwMode="auto">
                          <a:xfrm>
                            <a:off x="6695" y="-4925"/>
                            <a:ext cx="20" cy="500"/>
                          </a:xfrm>
                          <a:custGeom>
                            <a:avLst/>
                            <a:gdLst>
                              <a:gd name="T0" fmla="*/ 0 w 20"/>
                              <a:gd name="T1" fmla="*/ 0 h 500"/>
                              <a:gd name="T2" fmla="*/ 0 w 20"/>
                              <a:gd name="T3" fmla="*/ 499 h 500"/>
                            </a:gdLst>
                            <a:ahLst/>
                            <a:cxnLst>
                              <a:cxn ang="0">
                                <a:pos x="T0" y="T1"/>
                              </a:cxn>
                              <a:cxn ang="0">
                                <a:pos x="T2" y="T3"/>
                              </a:cxn>
                            </a:cxnLst>
                            <a:rect l="0" t="0" r="r" b="b"/>
                            <a:pathLst>
                              <a:path w="20" h="500">
                                <a:moveTo>
                                  <a:pt x="0" y="0"/>
                                </a:moveTo>
                                <a:lnTo>
                                  <a:pt x="0" y="499"/>
                                </a:lnTo>
                              </a:path>
                            </a:pathLst>
                          </a:custGeom>
                          <a:noFill/>
                          <a:ln w="1904">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18" name="Freeform 4190"/>
                        <wps:cNvSpPr>
                          <a:spLocks/>
                        </wps:cNvSpPr>
                        <wps:spPr bwMode="auto">
                          <a:xfrm>
                            <a:off x="6619" y="-4900"/>
                            <a:ext cx="76" cy="26"/>
                          </a:xfrm>
                          <a:custGeom>
                            <a:avLst/>
                            <a:gdLst>
                              <a:gd name="T0" fmla="*/ 0 w 76"/>
                              <a:gd name="T1" fmla="*/ 0 h 26"/>
                              <a:gd name="T2" fmla="*/ 0 w 76"/>
                              <a:gd name="T3" fmla="*/ 25 h 26"/>
                              <a:gd name="T4" fmla="*/ 75 w 76"/>
                              <a:gd name="T5" fmla="*/ 12 h 26"/>
                              <a:gd name="T6" fmla="*/ 0 w 76"/>
                              <a:gd name="T7" fmla="*/ 0 h 26"/>
                            </a:gdLst>
                            <a:ahLst/>
                            <a:cxnLst>
                              <a:cxn ang="0">
                                <a:pos x="T0" y="T1"/>
                              </a:cxn>
                              <a:cxn ang="0">
                                <a:pos x="T2" y="T3"/>
                              </a:cxn>
                              <a:cxn ang="0">
                                <a:pos x="T4" y="T5"/>
                              </a:cxn>
                              <a:cxn ang="0">
                                <a:pos x="T6" y="T7"/>
                              </a:cxn>
                            </a:cxnLst>
                            <a:rect l="0" t="0" r="r" b="b"/>
                            <a:pathLst>
                              <a:path w="76" h="26">
                                <a:moveTo>
                                  <a:pt x="0" y="0"/>
                                </a:moveTo>
                                <a:lnTo>
                                  <a:pt x="0" y="25"/>
                                </a:lnTo>
                                <a:lnTo>
                                  <a:pt x="75" y="12"/>
                                </a:lnTo>
                                <a:lnTo>
                                  <a:pt x="0"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19" name="Freeform 4191"/>
                        <wps:cNvSpPr>
                          <a:spLocks/>
                        </wps:cNvSpPr>
                        <wps:spPr bwMode="auto">
                          <a:xfrm>
                            <a:off x="6695" y="-438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031">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20" name="Freeform 4192"/>
                        <wps:cNvSpPr>
                          <a:spLocks/>
                        </wps:cNvSpPr>
                        <wps:spPr bwMode="auto">
                          <a:xfrm>
                            <a:off x="6619" y="-4900"/>
                            <a:ext cx="76" cy="26"/>
                          </a:xfrm>
                          <a:custGeom>
                            <a:avLst/>
                            <a:gdLst>
                              <a:gd name="T0" fmla="*/ 0 w 76"/>
                              <a:gd name="T1" fmla="*/ 0 h 26"/>
                              <a:gd name="T2" fmla="*/ 0 w 76"/>
                              <a:gd name="T3" fmla="*/ 25 h 26"/>
                              <a:gd name="T4" fmla="*/ 75 w 76"/>
                              <a:gd name="T5" fmla="*/ 12 h 26"/>
                              <a:gd name="T6" fmla="*/ 0 w 76"/>
                              <a:gd name="T7" fmla="*/ 0 h 26"/>
                            </a:gdLst>
                            <a:ahLst/>
                            <a:cxnLst>
                              <a:cxn ang="0">
                                <a:pos x="T0" y="T1"/>
                              </a:cxn>
                              <a:cxn ang="0">
                                <a:pos x="T2" y="T3"/>
                              </a:cxn>
                              <a:cxn ang="0">
                                <a:pos x="T4" y="T5"/>
                              </a:cxn>
                              <a:cxn ang="0">
                                <a:pos x="T6" y="T7"/>
                              </a:cxn>
                            </a:cxnLst>
                            <a:rect l="0" t="0" r="r" b="b"/>
                            <a:pathLst>
                              <a:path w="76" h="26">
                                <a:moveTo>
                                  <a:pt x="0" y="0"/>
                                </a:moveTo>
                                <a:lnTo>
                                  <a:pt x="0" y="25"/>
                                </a:lnTo>
                                <a:lnTo>
                                  <a:pt x="75" y="12"/>
                                </a:lnTo>
                                <a:lnTo>
                                  <a:pt x="0"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21" name="Freeform 4193"/>
                        <wps:cNvSpPr>
                          <a:spLocks/>
                        </wps:cNvSpPr>
                        <wps:spPr bwMode="auto">
                          <a:xfrm>
                            <a:off x="6632" y="-4735"/>
                            <a:ext cx="20" cy="897"/>
                          </a:xfrm>
                          <a:custGeom>
                            <a:avLst/>
                            <a:gdLst>
                              <a:gd name="T0" fmla="*/ 0 w 20"/>
                              <a:gd name="T1" fmla="*/ 0 h 897"/>
                              <a:gd name="T2" fmla="*/ 0 w 20"/>
                              <a:gd name="T3" fmla="*/ 897 h 897"/>
                            </a:gdLst>
                            <a:ahLst/>
                            <a:cxnLst>
                              <a:cxn ang="0">
                                <a:pos x="T0" y="T1"/>
                              </a:cxn>
                              <a:cxn ang="0">
                                <a:pos x="T2" y="T3"/>
                              </a:cxn>
                            </a:cxnLst>
                            <a:rect l="0" t="0" r="r" b="b"/>
                            <a:pathLst>
                              <a:path w="20" h="897">
                                <a:moveTo>
                                  <a:pt x="0" y="0"/>
                                </a:moveTo>
                                <a:lnTo>
                                  <a:pt x="0" y="897"/>
                                </a:lnTo>
                              </a:path>
                            </a:pathLst>
                          </a:custGeom>
                          <a:noFill/>
                          <a:ln w="1904">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22" name="Freeform 4194"/>
                        <wps:cNvSpPr>
                          <a:spLocks/>
                        </wps:cNvSpPr>
                        <wps:spPr bwMode="auto">
                          <a:xfrm>
                            <a:off x="6555" y="-4709"/>
                            <a:ext cx="76" cy="26"/>
                          </a:xfrm>
                          <a:custGeom>
                            <a:avLst/>
                            <a:gdLst>
                              <a:gd name="T0" fmla="*/ 0 w 76"/>
                              <a:gd name="T1" fmla="*/ 0 h 26"/>
                              <a:gd name="T2" fmla="*/ 0 w 76"/>
                              <a:gd name="T3" fmla="*/ 25 h 26"/>
                              <a:gd name="T4" fmla="*/ 75 w 76"/>
                              <a:gd name="T5" fmla="*/ 12 h 26"/>
                              <a:gd name="T6" fmla="*/ 0 w 76"/>
                              <a:gd name="T7" fmla="*/ 0 h 26"/>
                            </a:gdLst>
                            <a:ahLst/>
                            <a:cxnLst>
                              <a:cxn ang="0">
                                <a:pos x="T0" y="T1"/>
                              </a:cxn>
                              <a:cxn ang="0">
                                <a:pos x="T2" y="T3"/>
                              </a:cxn>
                              <a:cxn ang="0">
                                <a:pos x="T4" y="T5"/>
                              </a:cxn>
                              <a:cxn ang="0">
                                <a:pos x="T6" y="T7"/>
                              </a:cxn>
                            </a:cxnLst>
                            <a:rect l="0" t="0" r="r" b="b"/>
                            <a:pathLst>
                              <a:path w="76" h="26">
                                <a:moveTo>
                                  <a:pt x="0" y="0"/>
                                </a:moveTo>
                                <a:lnTo>
                                  <a:pt x="0" y="25"/>
                                </a:lnTo>
                                <a:lnTo>
                                  <a:pt x="75" y="12"/>
                                </a:lnTo>
                                <a:lnTo>
                                  <a:pt x="0"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3" name="Freeform 4195"/>
                        <wps:cNvSpPr>
                          <a:spLocks/>
                        </wps:cNvSpPr>
                        <wps:spPr bwMode="auto">
                          <a:xfrm>
                            <a:off x="6555" y="-4709"/>
                            <a:ext cx="76" cy="26"/>
                          </a:xfrm>
                          <a:custGeom>
                            <a:avLst/>
                            <a:gdLst>
                              <a:gd name="T0" fmla="*/ 0 w 76"/>
                              <a:gd name="T1" fmla="*/ 0 h 26"/>
                              <a:gd name="T2" fmla="*/ 0 w 76"/>
                              <a:gd name="T3" fmla="*/ 25 h 26"/>
                              <a:gd name="T4" fmla="*/ 75 w 76"/>
                              <a:gd name="T5" fmla="*/ 12 h 26"/>
                              <a:gd name="T6" fmla="*/ 0 w 76"/>
                              <a:gd name="T7" fmla="*/ 0 h 26"/>
                            </a:gdLst>
                            <a:ahLst/>
                            <a:cxnLst>
                              <a:cxn ang="0">
                                <a:pos x="T0" y="T1"/>
                              </a:cxn>
                              <a:cxn ang="0">
                                <a:pos x="T2" y="T3"/>
                              </a:cxn>
                              <a:cxn ang="0">
                                <a:pos x="T4" y="T5"/>
                              </a:cxn>
                              <a:cxn ang="0">
                                <a:pos x="T6" y="T7"/>
                              </a:cxn>
                            </a:cxnLst>
                            <a:rect l="0" t="0" r="r" b="b"/>
                            <a:pathLst>
                              <a:path w="76" h="26">
                                <a:moveTo>
                                  <a:pt x="0" y="0"/>
                                </a:moveTo>
                                <a:lnTo>
                                  <a:pt x="0" y="25"/>
                                </a:lnTo>
                                <a:lnTo>
                                  <a:pt x="75" y="12"/>
                                </a:lnTo>
                                <a:lnTo>
                                  <a:pt x="0"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24" name="Freeform 4196"/>
                        <wps:cNvSpPr>
                          <a:spLocks/>
                        </wps:cNvSpPr>
                        <wps:spPr bwMode="auto">
                          <a:xfrm>
                            <a:off x="6694" y="-4900"/>
                            <a:ext cx="76" cy="26"/>
                          </a:xfrm>
                          <a:custGeom>
                            <a:avLst/>
                            <a:gdLst>
                              <a:gd name="T0" fmla="*/ 75 w 76"/>
                              <a:gd name="T1" fmla="*/ 0 h 26"/>
                              <a:gd name="T2" fmla="*/ 0 w 76"/>
                              <a:gd name="T3" fmla="*/ 12 h 26"/>
                              <a:gd name="T4" fmla="*/ 75 w 76"/>
                              <a:gd name="T5" fmla="*/ 25 h 26"/>
                              <a:gd name="T6" fmla="*/ 75 w 76"/>
                              <a:gd name="T7" fmla="*/ 0 h 26"/>
                            </a:gdLst>
                            <a:ahLst/>
                            <a:cxnLst>
                              <a:cxn ang="0">
                                <a:pos x="T0" y="T1"/>
                              </a:cxn>
                              <a:cxn ang="0">
                                <a:pos x="T2" y="T3"/>
                              </a:cxn>
                              <a:cxn ang="0">
                                <a:pos x="T4" y="T5"/>
                              </a:cxn>
                              <a:cxn ang="0">
                                <a:pos x="T6" y="T7"/>
                              </a:cxn>
                            </a:cxnLst>
                            <a:rect l="0" t="0" r="r" b="b"/>
                            <a:pathLst>
                              <a:path w="76" h="26">
                                <a:moveTo>
                                  <a:pt x="75" y="0"/>
                                </a:moveTo>
                                <a:lnTo>
                                  <a:pt x="0" y="12"/>
                                </a:lnTo>
                                <a:lnTo>
                                  <a:pt x="75" y="25"/>
                                </a:lnTo>
                                <a:lnTo>
                                  <a:pt x="75"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5" name="Freeform 4197"/>
                        <wps:cNvSpPr>
                          <a:spLocks/>
                        </wps:cNvSpPr>
                        <wps:spPr bwMode="auto">
                          <a:xfrm>
                            <a:off x="6694" y="-4900"/>
                            <a:ext cx="76" cy="26"/>
                          </a:xfrm>
                          <a:custGeom>
                            <a:avLst/>
                            <a:gdLst>
                              <a:gd name="T0" fmla="*/ 75 w 76"/>
                              <a:gd name="T1" fmla="*/ 0 h 26"/>
                              <a:gd name="T2" fmla="*/ 75 w 76"/>
                              <a:gd name="T3" fmla="*/ 25 h 26"/>
                              <a:gd name="T4" fmla="*/ 0 w 76"/>
                              <a:gd name="T5" fmla="*/ 12 h 26"/>
                              <a:gd name="T6" fmla="*/ 75 w 76"/>
                              <a:gd name="T7" fmla="*/ 0 h 26"/>
                            </a:gdLst>
                            <a:ahLst/>
                            <a:cxnLst>
                              <a:cxn ang="0">
                                <a:pos x="T0" y="T1"/>
                              </a:cxn>
                              <a:cxn ang="0">
                                <a:pos x="T2" y="T3"/>
                              </a:cxn>
                              <a:cxn ang="0">
                                <a:pos x="T4" y="T5"/>
                              </a:cxn>
                              <a:cxn ang="0">
                                <a:pos x="T6" y="T7"/>
                              </a:cxn>
                            </a:cxnLst>
                            <a:rect l="0" t="0" r="r" b="b"/>
                            <a:pathLst>
                              <a:path w="76" h="26">
                                <a:moveTo>
                                  <a:pt x="75" y="0"/>
                                </a:moveTo>
                                <a:lnTo>
                                  <a:pt x="75" y="25"/>
                                </a:lnTo>
                                <a:lnTo>
                                  <a:pt x="0" y="12"/>
                                </a:lnTo>
                                <a:lnTo>
                                  <a:pt x="75"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26" name="Freeform 4198"/>
                        <wps:cNvSpPr>
                          <a:spLocks/>
                        </wps:cNvSpPr>
                        <wps:spPr bwMode="auto">
                          <a:xfrm>
                            <a:off x="5936" y="-4387"/>
                            <a:ext cx="759" cy="634"/>
                          </a:xfrm>
                          <a:custGeom>
                            <a:avLst/>
                            <a:gdLst>
                              <a:gd name="T0" fmla="*/ 758 w 759"/>
                              <a:gd name="T1" fmla="*/ 0 h 634"/>
                              <a:gd name="T2" fmla="*/ 0 w 759"/>
                              <a:gd name="T3" fmla="*/ 0 h 634"/>
                              <a:gd name="T4" fmla="*/ 0 w 759"/>
                              <a:gd name="T5" fmla="*/ 633 h 634"/>
                              <a:gd name="T6" fmla="*/ 758 w 759"/>
                              <a:gd name="T7" fmla="*/ 633 h 634"/>
                              <a:gd name="T8" fmla="*/ 758 w 759"/>
                              <a:gd name="T9" fmla="*/ 0 h 634"/>
                            </a:gdLst>
                            <a:ahLst/>
                            <a:cxnLst>
                              <a:cxn ang="0">
                                <a:pos x="T0" y="T1"/>
                              </a:cxn>
                              <a:cxn ang="0">
                                <a:pos x="T2" y="T3"/>
                              </a:cxn>
                              <a:cxn ang="0">
                                <a:pos x="T4" y="T5"/>
                              </a:cxn>
                              <a:cxn ang="0">
                                <a:pos x="T6" y="T7"/>
                              </a:cxn>
                              <a:cxn ang="0">
                                <a:pos x="T8" y="T9"/>
                              </a:cxn>
                            </a:cxnLst>
                            <a:rect l="0" t="0" r="r" b="b"/>
                            <a:pathLst>
                              <a:path w="759" h="634">
                                <a:moveTo>
                                  <a:pt x="758" y="0"/>
                                </a:moveTo>
                                <a:lnTo>
                                  <a:pt x="0" y="0"/>
                                </a:lnTo>
                                <a:lnTo>
                                  <a:pt x="0" y="633"/>
                                </a:lnTo>
                                <a:lnTo>
                                  <a:pt x="758" y="633"/>
                                </a:lnTo>
                                <a:lnTo>
                                  <a:pt x="758"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27" name="Freeform 4199"/>
                        <wps:cNvSpPr>
                          <a:spLocks/>
                        </wps:cNvSpPr>
                        <wps:spPr bwMode="auto">
                          <a:xfrm>
                            <a:off x="5936" y="-3754"/>
                            <a:ext cx="759" cy="96"/>
                          </a:xfrm>
                          <a:custGeom>
                            <a:avLst/>
                            <a:gdLst>
                              <a:gd name="T0" fmla="*/ 0 w 759"/>
                              <a:gd name="T1" fmla="*/ 0 h 96"/>
                              <a:gd name="T2" fmla="*/ 0 w 759"/>
                              <a:gd name="T3" fmla="*/ 96 h 96"/>
                              <a:gd name="T4" fmla="*/ 758 w 759"/>
                              <a:gd name="T5" fmla="*/ 96 h 96"/>
                              <a:gd name="T6" fmla="*/ 0 w 759"/>
                              <a:gd name="T7" fmla="*/ 0 h 96"/>
                            </a:gdLst>
                            <a:ahLst/>
                            <a:cxnLst>
                              <a:cxn ang="0">
                                <a:pos x="T0" y="T1"/>
                              </a:cxn>
                              <a:cxn ang="0">
                                <a:pos x="T2" y="T3"/>
                              </a:cxn>
                              <a:cxn ang="0">
                                <a:pos x="T4" y="T5"/>
                              </a:cxn>
                              <a:cxn ang="0">
                                <a:pos x="T6" y="T7"/>
                              </a:cxn>
                            </a:cxnLst>
                            <a:rect l="0" t="0" r="r" b="b"/>
                            <a:pathLst>
                              <a:path w="759" h="96">
                                <a:moveTo>
                                  <a:pt x="0" y="0"/>
                                </a:moveTo>
                                <a:lnTo>
                                  <a:pt x="0" y="96"/>
                                </a:lnTo>
                                <a:lnTo>
                                  <a:pt x="758" y="96"/>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8" name="Freeform 4200"/>
                        <wps:cNvSpPr>
                          <a:spLocks/>
                        </wps:cNvSpPr>
                        <wps:spPr bwMode="auto">
                          <a:xfrm>
                            <a:off x="5936" y="-3754"/>
                            <a:ext cx="759" cy="96"/>
                          </a:xfrm>
                          <a:custGeom>
                            <a:avLst/>
                            <a:gdLst>
                              <a:gd name="T0" fmla="*/ 0 w 759"/>
                              <a:gd name="T1" fmla="*/ 0 h 96"/>
                              <a:gd name="T2" fmla="*/ 0 w 759"/>
                              <a:gd name="T3" fmla="*/ 96 h 96"/>
                              <a:gd name="T4" fmla="*/ 758 w 759"/>
                              <a:gd name="T5" fmla="*/ 96 h 96"/>
                              <a:gd name="T6" fmla="*/ 0 w 759"/>
                              <a:gd name="T7" fmla="*/ 0 h 96"/>
                            </a:gdLst>
                            <a:ahLst/>
                            <a:cxnLst>
                              <a:cxn ang="0">
                                <a:pos x="T0" y="T1"/>
                              </a:cxn>
                              <a:cxn ang="0">
                                <a:pos x="T2" y="T3"/>
                              </a:cxn>
                              <a:cxn ang="0">
                                <a:pos x="T4" y="T5"/>
                              </a:cxn>
                              <a:cxn ang="0">
                                <a:pos x="T6" y="T7"/>
                              </a:cxn>
                            </a:cxnLst>
                            <a:rect l="0" t="0" r="r" b="b"/>
                            <a:pathLst>
                              <a:path w="759" h="96">
                                <a:moveTo>
                                  <a:pt x="0" y="0"/>
                                </a:moveTo>
                                <a:lnTo>
                                  <a:pt x="0" y="96"/>
                                </a:lnTo>
                                <a:lnTo>
                                  <a:pt x="758" y="96"/>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29" name="Freeform 4201"/>
                        <wps:cNvSpPr>
                          <a:spLocks/>
                        </wps:cNvSpPr>
                        <wps:spPr bwMode="auto">
                          <a:xfrm>
                            <a:off x="5936" y="-3754"/>
                            <a:ext cx="759" cy="96"/>
                          </a:xfrm>
                          <a:custGeom>
                            <a:avLst/>
                            <a:gdLst>
                              <a:gd name="T0" fmla="*/ 758 w 759"/>
                              <a:gd name="T1" fmla="*/ 0 h 96"/>
                              <a:gd name="T2" fmla="*/ 0 w 759"/>
                              <a:gd name="T3" fmla="*/ 0 h 96"/>
                              <a:gd name="T4" fmla="*/ 758 w 759"/>
                              <a:gd name="T5" fmla="*/ 96 h 96"/>
                              <a:gd name="T6" fmla="*/ 758 w 759"/>
                              <a:gd name="T7" fmla="*/ 0 h 96"/>
                            </a:gdLst>
                            <a:ahLst/>
                            <a:cxnLst>
                              <a:cxn ang="0">
                                <a:pos x="T0" y="T1"/>
                              </a:cxn>
                              <a:cxn ang="0">
                                <a:pos x="T2" y="T3"/>
                              </a:cxn>
                              <a:cxn ang="0">
                                <a:pos x="T4" y="T5"/>
                              </a:cxn>
                              <a:cxn ang="0">
                                <a:pos x="T6" y="T7"/>
                              </a:cxn>
                            </a:cxnLst>
                            <a:rect l="0" t="0" r="r" b="b"/>
                            <a:pathLst>
                              <a:path w="759" h="96">
                                <a:moveTo>
                                  <a:pt x="758" y="0"/>
                                </a:moveTo>
                                <a:lnTo>
                                  <a:pt x="0" y="0"/>
                                </a:lnTo>
                                <a:lnTo>
                                  <a:pt x="758" y="96"/>
                                </a:lnTo>
                                <a:lnTo>
                                  <a:pt x="758"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30" name="Freeform 4202"/>
                        <wps:cNvSpPr>
                          <a:spLocks/>
                        </wps:cNvSpPr>
                        <wps:spPr bwMode="auto">
                          <a:xfrm>
                            <a:off x="5936" y="-3754"/>
                            <a:ext cx="759" cy="96"/>
                          </a:xfrm>
                          <a:custGeom>
                            <a:avLst/>
                            <a:gdLst>
                              <a:gd name="T0" fmla="*/ 0 w 759"/>
                              <a:gd name="T1" fmla="*/ 0 h 96"/>
                              <a:gd name="T2" fmla="*/ 758 w 759"/>
                              <a:gd name="T3" fmla="*/ 0 h 96"/>
                              <a:gd name="T4" fmla="*/ 758 w 759"/>
                              <a:gd name="T5" fmla="*/ 96 h 96"/>
                              <a:gd name="T6" fmla="*/ 0 w 759"/>
                              <a:gd name="T7" fmla="*/ 0 h 96"/>
                            </a:gdLst>
                            <a:ahLst/>
                            <a:cxnLst>
                              <a:cxn ang="0">
                                <a:pos x="T0" y="T1"/>
                              </a:cxn>
                              <a:cxn ang="0">
                                <a:pos x="T2" y="T3"/>
                              </a:cxn>
                              <a:cxn ang="0">
                                <a:pos x="T4" y="T5"/>
                              </a:cxn>
                              <a:cxn ang="0">
                                <a:pos x="T6" y="T7"/>
                              </a:cxn>
                            </a:cxnLst>
                            <a:rect l="0" t="0" r="r" b="b"/>
                            <a:pathLst>
                              <a:path w="759" h="96">
                                <a:moveTo>
                                  <a:pt x="0" y="0"/>
                                </a:moveTo>
                                <a:lnTo>
                                  <a:pt x="758" y="0"/>
                                </a:lnTo>
                                <a:lnTo>
                                  <a:pt x="758" y="96"/>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31" name="Freeform 4203"/>
                        <wps:cNvSpPr>
                          <a:spLocks/>
                        </wps:cNvSpPr>
                        <wps:spPr bwMode="auto">
                          <a:xfrm>
                            <a:off x="5936" y="-3754"/>
                            <a:ext cx="759" cy="96"/>
                          </a:xfrm>
                          <a:custGeom>
                            <a:avLst/>
                            <a:gdLst>
                              <a:gd name="T0" fmla="*/ 758 w 759"/>
                              <a:gd name="T1" fmla="*/ 0 h 96"/>
                              <a:gd name="T2" fmla="*/ 0 w 759"/>
                              <a:gd name="T3" fmla="*/ 0 h 96"/>
                              <a:gd name="T4" fmla="*/ 0 w 759"/>
                              <a:gd name="T5" fmla="*/ 96 h 96"/>
                              <a:gd name="T6" fmla="*/ 758 w 759"/>
                              <a:gd name="T7" fmla="*/ 96 h 96"/>
                              <a:gd name="T8" fmla="*/ 758 w 759"/>
                              <a:gd name="T9" fmla="*/ 0 h 96"/>
                            </a:gdLst>
                            <a:ahLst/>
                            <a:cxnLst>
                              <a:cxn ang="0">
                                <a:pos x="T0" y="T1"/>
                              </a:cxn>
                              <a:cxn ang="0">
                                <a:pos x="T2" y="T3"/>
                              </a:cxn>
                              <a:cxn ang="0">
                                <a:pos x="T4" y="T5"/>
                              </a:cxn>
                              <a:cxn ang="0">
                                <a:pos x="T6" y="T7"/>
                              </a:cxn>
                              <a:cxn ang="0">
                                <a:pos x="T8" y="T9"/>
                              </a:cxn>
                            </a:cxnLst>
                            <a:rect l="0" t="0" r="r" b="b"/>
                            <a:pathLst>
                              <a:path w="759" h="96">
                                <a:moveTo>
                                  <a:pt x="758" y="0"/>
                                </a:moveTo>
                                <a:lnTo>
                                  <a:pt x="0" y="0"/>
                                </a:lnTo>
                                <a:lnTo>
                                  <a:pt x="0" y="96"/>
                                </a:lnTo>
                                <a:lnTo>
                                  <a:pt x="758" y="96"/>
                                </a:lnTo>
                                <a:lnTo>
                                  <a:pt x="758"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32" name="Freeform 4204"/>
                        <wps:cNvSpPr>
                          <a:spLocks/>
                        </wps:cNvSpPr>
                        <wps:spPr bwMode="auto">
                          <a:xfrm>
                            <a:off x="8591" y="-4925"/>
                            <a:ext cx="20" cy="500"/>
                          </a:xfrm>
                          <a:custGeom>
                            <a:avLst/>
                            <a:gdLst>
                              <a:gd name="T0" fmla="*/ 0 w 20"/>
                              <a:gd name="T1" fmla="*/ 0 h 500"/>
                              <a:gd name="T2" fmla="*/ 0 w 20"/>
                              <a:gd name="T3" fmla="*/ 499 h 500"/>
                            </a:gdLst>
                            <a:ahLst/>
                            <a:cxnLst>
                              <a:cxn ang="0">
                                <a:pos x="T0" y="T1"/>
                              </a:cxn>
                              <a:cxn ang="0">
                                <a:pos x="T2" y="T3"/>
                              </a:cxn>
                            </a:cxnLst>
                            <a:rect l="0" t="0" r="r" b="b"/>
                            <a:pathLst>
                              <a:path w="20" h="500">
                                <a:moveTo>
                                  <a:pt x="0" y="0"/>
                                </a:moveTo>
                                <a:lnTo>
                                  <a:pt x="0" y="499"/>
                                </a:lnTo>
                              </a:path>
                            </a:pathLst>
                          </a:custGeom>
                          <a:noFill/>
                          <a:ln w="1905">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33" name="Freeform 4205"/>
                        <wps:cNvSpPr>
                          <a:spLocks/>
                        </wps:cNvSpPr>
                        <wps:spPr bwMode="auto">
                          <a:xfrm>
                            <a:off x="8590" y="-4709"/>
                            <a:ext cx="77" cy="26"/>
                          </a:xfrm>
                          <a:custGeom>
                            <a:avLst/>
                            <a:gdLst>
                              <a:gd name="T0" fmla="*/ 76 w 77"/>
                              <a:gd name="T1" fmla="*/ 0 h 26"/>
                              <a:gd name="T2" fmla="*/ 0 w 77"/>
                              <a:gd name="T3" fmla="*/ 12 h 26"/>
                              <a:gd name="T4" fmla="*/ 76 w 77"/>
                              <a:gd name="T5" fmla="*/ 25 h 26"/>
                              <a:gd name="T6" fmla="*/ 76 w 77"/>
                              <a:gd name="T7" fmla="*/ 0 h 26"/>
                            </a:gdLst>
                            <a:ahLst/>
                            <a:cxnLst>
                              <a:cxn ang="0">
                                <a:pos x="T0" y="T1"/>
                              </a:cxn>
                              <a:cxn ang="0">
                                <a:pos x="T2" y="T3"/>
                              </a:cxn>
                              <a:cxn ang="0">
                                <a:pos x="T4" y="T5"/>
                              </a:cxn>
                              <a:cxn ang="0">
                                <a:pos x="T6" y="T7"/>
                              </a:cxn>
                            </a:cxnLst>
                            <a:rect l="0" t="0" r="r" b="b"/>
                            <a:pathLst>
                              <a:path w="77" h="26">
                                <a:moveTo>
                                  <a:pt x="76" y="0"/>
                                </a:moveTo>
                                <a:lnTo>
                                  <a:pt x="0" y="12"/>
                                </a:lnTo>
                                <a:lnTo>
                                  <a:pt x="76" y="25"/>
                                </a:lnTo>
                                <a:lnTo>
                                  <a:pt x="76"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34" name="Freeform 4206"/>
                        <wps:cNvSpPr>
                          <a:spLocks/>
                        </wps:cNvSpPr>
                        <wps:spPr bwMode="auto">
                          <a:xfrm>
                            <a:off x="8590" y="-4709"/>
                            <a:ext cx="77" cy="26"/>
                          </a:xfrm>
                          <a:custGeom>
                            <a:avLst/>
                            <a:gdLst>
                              <a:gd name="T0" fmla="*/ 76 w 77"/>
                              <a:gd name="T1" fmla="*/ 0 h 26"/>
                              <a:gd name="T2" fmla="*/ 76 w 77"/>
                              <a:gd name="T3" fmla="*/ 25 h 26"/>
                              <a:gd name="T4" fmla="*/ 0 w 77"/>
                              <a:gd name="T5" fmla="*/ 12 h 26"/>
                              <a:gd name="T6" fmla="*/ 76 w 77"/>
                              <a:gd name="T7" fmla="*/ 0 h 26"/>
                            </a:gdLst>
                            <a:ahLst/>
                            <a:cxnLst>
                              <a:cxn ang="0">
                                <a:pos x="T0" y="T1"/>
                              </a:cxn>
                              <a:cxn ang="0">
                                <a:pos x="T2" y="T3"/>
                              </a:cxn>
                              <a:cxn ang="0">
                                <a:pos x="T4" y="T5"/>
                              </a:cxn>
                              <a:cxn ang="0">
                                <a:pos x="T6" y="T7"/>
                              </a:cxn>
                            </a:cxnLst>
                            <a:rect l="0" t="0" r="r" b="b"/>
                            <a:pathLst>
                              <a:path w="77" h="26">
                                <a:moveTo>
                                  <a:pt x="76" y="0"/>
                                </a:moveTo>
                                <a:lnTo>
                                  <a:pt x="76" y="25"/>
                                </a:lnTo>
                                <a:lnTo>
                                  <a:pt x="0" y="12"/>
                                </a:lnTo>
                                <a:lnTo>
                                  <a:pt x="76"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35" name="Freeform 4207"/>
                        <wps:cNvSpPr>
                          <a:spLocks/>
                        </wps:cNvSpPr>
                        <wps:spPr bwMode="auto">
                          <a:xfrm>
                            <a:off x="8592" y="-438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031">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36" name="Freeform 4208"/>
                        <wps:cNvSpPr>
                          <a:spLocks/>
                        </wps:cNvSpPr>
                        <wps:spPr bwMode="auto">
                          <a:xfrm>
                            <a:off x="8590" y="-4900"/>
                            <a:ext cx="77" cy="26"/>
                          </a:xfrm>
                          <a:custGeom>
                            <a:avLst/>
                            <a:gdLst>
                              <a:gd name="T0" fmla="*/ 76 w 77"/>
                              <a:gd name="T1" fmla="*/ 0 h 26"/>
                              <a:gd name="T2" fmla="*/ 0 w 77"/>
                              <a:gd name="T3" fmla="*/ 12 h 26"/>
                              <a:gd name="T4" fmla="*/ 76 w 77"/>
                              <a:gd name="T5" fmla="*/ 25 h 26"/>
                              <a:gd name="T6" fmla="*/ 76 w 77"/>
                              <a:gd name="T7" fmla="*/ 0 h 26"/>
                            </a:gdLst>
                            <a:ahLst/>
                            <a:cxnLst>
                              <a:cxn ang="0">
                                <a:pos x="T0" y="T1"/>
                              </a:cxn>
                              <a:cxn ang="0">
                                <a:pos x="T2" y="T3"/>
                              </a:cxn>
                              <a:cxn ang="0">
                                <a:pos x="T4" y="T5"/>
                              </a:cxn>
                              <a:cxn ang="0">
                                <a:pos x="T6" y="T7"/>
                              </a:cxn>
                            </a:cxnLst>
                            <a:rect l="0" t="0" r="r" b="b"/>
                            <a:pathLst>
                              <a:path w="77" h="26">
                                <a:moveTo>
                                  <a:pt x="76" y="0"/>
                                </a:moveTo>
                                <a:lnTo>
                                  <a:pt x="0" y="12"/>
                                </a:lnTo>
                                <a:lnTo>
                                  <a:pt x="76" y="25"/>
                                </a:lnTo>
                                <a:lnTo>
                                  <a:pt x="76"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37" name="Freeform 4209"/>
                        <wps:cNvSpPr>
                          <a:spLocks/>
                        </wps:cNvSpPr>
                        <wps:spPr bwMode="auto">
                          <a:xfrm>
                            <a:off x="8590" y="-4900"/>
                            <a:ext cx="77" cy="26"/>
                          </a:xfrm>
                          <a:custGeom>
                            <a:avLst/>
                            <a:gdLst>
                              <a:gd name="T0" fmla="*/ 76 w 77"/>
                              <a:gd name="T1" fmla="*/ 0 h 26"/>
                              <a:gd name="T2" fmla="*/ 76 w 77"/>
                              <a:gd name="T3" fmla="*/ 25 h 26"/>
                              <a:gd name="T4" fmla="*/ 0 w 77"/>
                              <a:gd name="T5" fmla="*/ 12 h 26"/>
                              <a:gd name="T6" fmla="*/ 76 w 77"/>
                              <a:gd name="T7" fmla="*/ 0 h 26"/>
                            </a:gdLst>
                            <a:ahLst/>
                            <a:cxnLst>
                              <a:cxn ang="0">
                                <a:pos x="T0" y="T1"/>
                              </a:cxn>
                              <a:cxn ang="0">
                                <a:pos x="T2" y="T3"/>
                              </a:cxn>
                              <a:cxn ang="0">
                                <a:pos x="T4" y="T5"/>
                              </a:cxn>
                              <a:cxn ang="0">
                                <a:pos x="T6" y="T7"/>
                              </a:cxn>
                            </a:cxnLst>
                            <a:rect l="0" t="0" r="r" b="b"/>
                            <a:pathLst>
                              <a:path w="77" h="26">
                                <a:moveTo>
                                  <a:pt x="76" y="0"/>
                                </a:moveTo>
                                <a:lnTo>
                                  <a:pt x="76" y="25"/>
                                </a:lnTo>
                                <a:lnTo>
                                  <a:pt x="0" y="12"/>
                                </a:lnTo>
                                <a:lnTo>
                                  <a:pt x="76"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38" name="Freeform 4210"/>
                        <wps:cNvSpPr>
                          <a:spLocks/>
                        </wps:cNvSpPr>
                        <wps:spPr bwMode="auto">
                          <a:xfrm>
                            <a:off x="8515" y="-4900"/>
                            <a:ext cx="76" cy="26"/>
                          </a:xfrm>
                          <a:custGeom>
                            <a:avLst/>
                            <a:gdLst>
                              <a:gd name="T0" fmla="*/ 0 w 76"/>
                              <a:gd name="T1" fmla="*/ 0 h 26"/>
                              <a:gd name="T2" fmla="*/ 0 w 76"/>
                              <a:gd name="T3" fmla="*/ 25 h 26"/>
                              <a:gd name="T4" fmla="*/ 75 w 76"/>
                              <a:gd name="T5" fmla="*/ 12 h 26"/>
                              <a:gd name="T6" fmla="*/ 0 w 76"/>
                              <a:gd name="T7" fmla="*/ 0 h 26"/>
                            </a:gdLst>
                            <a:ahLst/>
                            <a:cxnLst>
                              <a:cxn ang="0">
                                <a:pos x="T0" y="T1"/>
                              </a:cxn>
                              <a:cxn ang="0">
                                <a:pos x="T2" y="T3"/>
                              </a:cxn>
                              <a:cxn ang="0">
                                <a:pos x="T4" y="T5"/>
                              </a:cxn>
                              <a:cxn ang="0">
                                <a:pos x="T6" y="T7"/>
                              </a:cxn>
                            </a:cxnLst>
                            <a:rect l="0" t="0" r="r" b="b"/>
                            <a:pathLst>
                              <a:path w="76" h="26">
                                <a:moveTo>
                                  <a:pt x="0" y="0"/>
                                </a:moveTo>
                                <a:lnTo>
                                  <a:pt x="0" y="25"/>
                                </a:lnTo>
                                <a:lnTo>
                                  <a:pt x="75" y="12"/>
                                </a:lnTo>
                                <a:lnTo>
                                  <a:pt x="0"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39" name="Freeform 4211"/>
                        <wps:cNvSpPr>
                          <a:spLocks/>
                        </wps:cNvSpPr>
                        <wps:spPr bwMode="auto">
                          <a:xfrm>
                            <a:off x="8515" y="-4900"/>
                            <a:ext cx="76" cy="26"/>
                          </a:xfrm>
                          <a:custGeom>
                            <a:avLst/>
                            <a:gdLst>
                              <a:gd name="T0" fmla="*/ 0 w 76"/>
                              <a:gd name="T1" fmla="*/ 0 h 26"/>
                              <a:gd name="T2" fmla="*/ 0 w 76"/>
                              <a:gd name="T3" fmla="*/ 25 h 26"/>
                              <a:gd name="T4" fmla="*/ 75 w 76"/>
                              <a:gd name="T5" fmla="*/ 12 h 26"/>
                              <a:gd name="T6" fmla="*/ 0 w 76"/>
                              <a:gd name="T7" fmla="*/ 0 h 26"/>
                            </a:gdLst>
                            <a:ahLst/>
                            <a:cxnLst>
                              <a:cxn ang="0">
                                <a:pos x="T0" y="T1"/>
                              </a:cxn>
                              <a:cxn ang="0">
                                <a:pos x="T2" y="T3"/>
                              </a:cxn>
                              <a:cxn ang="0">
                                <a:pos x="T4" y="T5"/>
                              </a:cxn>
                              <a:cxn ang="0">
                                <a:pos x="T6" y="T7"/>
                              </a:cxn>
                            </a:cxnLst>
                            <a:rect l="0" t="0" r="r" b="b"/>
                            <a:pathLst>
                              <a:path w="76" h="26">
                                <a:moveTo>
                                  <a:pt x="0" y="0"/>
                                </a:moveTo>
                                <a:lnTo>
                                  <a:pt x="0" y="25"/>
                                </a:lnTo>
                                <a:lnTo>
                                  <a:pt x="75" y="12"/>
                                </a:lnTo>
                                <a:lnTo>
                                  <a:pt x="0"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0" name="Freeform 4212"/>
                        <wps:cNvSpPr>
                          <a:spLocks/>
                        </wps:cNvSpPr>
                        <wps:spPr bwMode="auto">
                          <a:xfrm>
                            <a:off x="9350" y="-4735"/>
                            <a:ext cx="20" cy="350"/>
                          </a:xfrm>
                          <a:custGeom>
                            <a:avLst/>
                            <a:gdLst>
                              <a:gd name="T0" fmla="*/ 0 w 20"/>
                              <a:gd name="T1" fmla="*/ 0 h 350"/>
                              <a:gd name="T2" fmla="*/ 0 w 20"/>
                              <a:gd name="T3" fmla="*/ 349 h 350"/>
                            </a:gdLst>
                            <a:ahLst/>
                            <a:cxnLst>
                              <a:cxn ang="0">
                                <a:pos x="T0" y="T1"/>
                              </a:cxn>
                              <a:cxn ang="0">
                                <a:pos x="T2" y="T3"/>
                              </a:cxn>
                            </a:cxnLst>
                            <a:rect l="0" t="0" r="r" b="b"/>
                            <a:pathLst>
                              <a:path w="20" h="350">
                                <a:moveTo>
                                  <a:pt x="0" y="0"/>
                                </a:moveTo>
                                <a:lnTo>
                                  <a:pt x="0" y="349"/>
                                </a:lnTo>
                              </a:path>
                            </a:pathLst>
                          </a:custGeom>
                          <a:noFill/>
                          <a:ln w="1904">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1" name="Freeform 4213"/>
                        <wps:cNvSpPr>
                          <a:spLocks/>
                        </wps:cNvSpPr>
                        <wps:spPr bwMode="auto">
                          <a:xfrm>
                            <a:off x="9273" y="-4709"/>
                            <a:ext cx="76" cy="26"/>
                          </a:xfrm>
                          <a:custGeom>
                            <a:avLst/>
                            <a:gdLst>
                              <a:gd name="T0" fmla="*/ 0 w 76"/>
                              <a:gd name="T1" fmla="*/ 0 h 26"/>
                              <a:gd name="T2" fmla="*/ 0 w 76"/>
                              <a:gd name="T3" fmla="*/ 25 h 26"/>
                              <a:gd name="T4" fmla="*/ 75 w 76"/>
                              <a:gd name="T5" fmla="*/ 12 h 26"/>
                              <a:gd name="T6" fmla="*/ 0 w 76"/>
                              <a:gd name="T7" fmla="*/ 0 h 26"/>
                            </a:gdLst>
                            <a:ahLst/>
                            <a:cxnLst>
                              <a:cxn ang="0">
                                <a:pos x="T0" y="T1"/>
                              </a:cxn>
                              <a:cxn ang="0">
                                <a:pos x="T2" y="T3"/>
                              </a:cxn>
                              <a:cxn ang="0">
                                <a:pos x="T4" y="T5"/>
                              </a:cxn>
                              <a:cxn ang="0">
                                <a:pos x="T6" y="T7"/>
                              </a:cxn>
                            </a:cxnLst>
                            <a:rect l="0" t="0" r="r" b="b"/>
                            <a:pathLst>
                              <a:path w="76" h="26">
                                <a:moveTo>
                                  <a:pt x="0" y="0"/>
                                </a:moveTo>
                                <a:lnTo>
                                  <a:pt x="0" y="25"/>
                                </a:lnTo>
                                <a:lnTo>
                                  <a:pt x="75" y="12"/>
                                </a:lnTo>
                                <a:lnTo>
                                  <a:pt x="0"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42" name="Freeform 4214"/>
                        <wps:cNvSpPr>
                          <a:spLocks/>
                        </wps:cNvSpPr>
                        <wps:spPr bwMode="auto">
                          <a:xfrm>
                            <a:off x="9273" y="-4709"/>
                            <a:ext cx="76" cy="26"/>
                          </a:xfrm>
                          <a:custGeom>
                            <a:avLst/>
                            <a:gdLst>
                              <a:gd name="T0" fmla="*/ 0 w 76"/>
                              <a:gd name="T1" fmla="*/ 0 h 26"/>
                              <a:gd name="T2" fmla="*/ 0 w 76"/>
                              <a:gd name="T3" fmla="*/ 25 h 26"/>
                              <a:gd name="T4" fmla="*/ 75 w 76"/>
                              <a:gd name="T5" fmla="*/ 12 h 26"/>
                              <a:gd name="T6" fmla="*/ 0 w 76"/>
                              <a:gd name="T7" fmla="*/ 0 h 26"/>
                            </a:gdLst>
                            <a:ahLst/>
                            <a:cxnLst>
                              <a:cxn ang="0">
                                <a:pos x="T0" y="T1"/>
                              </a:cxn>
                              <a:cxn ang="0">
                                <a:pos x="T2" y="T3"/>
                              </a:cxn>
                              <a:cxn ang="0">
                                <a:pos x="T4" y="T5"/>
                              </a:cxn>
                              <a:cxn ang="0">
                                <a:pos x="T6" y="T7"/>
                              </a:cxn>
                            </a:cxnLst>
                            <a:rect l="0" t="0" r="r" b="b"/>
                            <a:pathLst>
                              <a:path w="76" h="26">
                                <a:moveTo>
                                  <a:pt x="0" y="0"/>
                                </a:moveTo>
                                <a:lnTo>
                                  <a:pt x="0" y="25"/>
                                </a:lnTo>
                                <a:lnTo>
                                  <a:pt x="75" y="12"/>
                                </a:lnTo>
                                <a:lnTo>
                                  <a:pt x="0"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3" name="Freeform 4215"/>
                        <wps:cNvSpPr>
                          <a:spLocks/>
                        </wps:cNvSpPr>
                        <wps:spPr bwMode="auto">
                          <a:xfrm>
                            <a:off x="8590" y="-4387"/>
                            <a:ext cx="759" cy="634"/>
                          </a:xfrm>
                          <a:custGeom>
                            <a:avLst/>
                            <a:gdLst>
                              <a:gd name="T0" fmla="*/ 0 w 759"/>
                              <a:gd name="T1" fmla="*/ 0 h 634"/>
                              <a:gd name="T2" fmla="*/ 758 w 759"/>
                              <a:gd name="T3" fmla="*/ 0 h 634"/>
                              <a:gd name="T4" fmla="*/ 758 w 759"/>
                              <a:gd name="T5" fmla="*/ 633 h 634"/>
                              <a:gd name="T6" fmla="*/ 0 w 759"/>
                              <a:gd name="T7" fmla="*/ 633 h 634"/>
                              <a:gd name="T8" fmla="*/ 0 w 759"/>
                              <a:gd name="T9" fmla="*/ 0 h 634"/>
                            </a:gdLst>
                            <a:ahLst/>
                            <a:cxnLst>
                              <a:cxn ang="0">
                                <a:pos x="T0" y="T1"/>
                              </a:cxn>
                              <a:cxn ang="0">
                                <a:pos x="T2" y="T3"/>
                              </a:cxn>
                              <a:cxn ang="0">
                                <a:pos x="T4" y="T5"/>
                              </a:cxn>
                              <a:cxn ang="0">
                                <a:pos x="T6" y="T7"/>
                              </a:cxn>
                              <a:cxn ang="0">
                                <a:pos x="T8" y="T9"/>
                              </a:cxn>
                            </a:cxnLst>
                            <a:rect l="0" t="0" r="r" b="b"/>
                            <a:pathLst>
                              <a:path w="759" h="634">
                                <a:moveTo>
                                  <a:pt x="0" y="0"/>
                                </a:moveTo>
                                <a:lnTo>
                                  <a:pt x="758" y="0"/>
                                </a:lnTo>
                                <a:lnTo>
                                  <a:pt x="758" y="633"/>
                                </a:lnTo>
                                <a:lnTo>
                                  <a:pt x="0" y="633"/>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4" name="Freeform 4216"/>
                        <wps:cNvSpPr>
                          <a:spLocks/>
                        </wps:cNvSpPr>
                        <wps:spPr bwMode="auto">
                          <a:xfrm>
                            <a:off x="10266" y="-4925"/>
                            <a:ext cx="20" cy="540"/>
                          </a:xfrm>
                          <a:custGeom>
                            <a:avLst/>
                            <a:gdLst>
                              <a:gd name="T0" fmla="*/ 0 w 20"/>
                              <a:gd name="T1" fmla="*/ 0 h 540"/>
                              <a:gd name="T2" fmla="*/ 0 w 20"/>
                              <a:gd name="T3" fmla="*/ 539 h 540"/>
                            </a:gdLst>
                            <a:ahLst/>
                            <a:cxnLst>
                              <a:cxn ang="0">
                                <a:pos x="T0" y="T1"/>
                              </a:cxn>
                              <a:cxn ang="0">
                                <a:pos x="T2" y="T3"/>
                              </a:cxn>
                            </a:cxnLst>
                            <a:rect l="0" t="0" r="r" b="b"/>
                            <a:pathLst>
                              <a:path w="20" h="540">
                                <a:moveTo>
                                  <a:pt x="0" y="0"/>
                                </a:moveTo>
                                <a:lnTo>
                                  <a:pt x="0" y="539"/>
                                </a:lnTo>
                              </a:path>
                            </a:pathLst>
                          </a:custGeom>
                          <a:noFill/>
                          <a:ln w="1904">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5" name="Freeform 4217"/>
                        <wps:cNvSpPr>
                          <a:spLocks/>
                        </wps:cNvSpPr>
                        <wps:spPr bwMode="auto">
                          <a:xfrm>
                            <a:off x="10190" y="-4900"/>
                            <a:ext cx="76" cy="26"/>
                          </a:xfrm>
                          <a:custGeom>
                            <a:avLst/>
                            <a:gdLst>
                              <a:gd name="T0" fmla="*/ 0 w 76"/>
                              <a:gd name="T1" fmla="*/ 0 h 26"/>
                              <a:gd name="T2" fmla="*/ 0 w 76"/>
                              <a:gd name="T3" fmla="*/ 25 h 26"/>
                              <a:gd name="T4" fmla="*/ 75 w 76"/>
                              <a:gd name="T5" fmla="*/ 12 h 26"/>
                              <a:gd name="T6" fmla="*/ 0 w 76"/>
                              <a:gd name="T7" fmla="*/ 0 h 26"/>
                            </a:gdLst>
                            <a:ahLst/>
                            <a:cxnLst>
                              <a:cxn ang="0">
                                <a:pos x="T0" y="T1"/>
                              </a:cxn>
                              <a:cxn ang="0">
                                <a:pos x="T2" y="T3"/>
                              </a:cxn>
                              <a:cxn ang="0">
                                <a:pos x="T4" y="T5"/>
                              </a:cxn>
                              <a:cxn ang="0">
                                <a:pos x="T6" y="T7"/>
                              </a:cxn>
                            </a:cxnLst>
                            <a:rect l="0" t="0" r="r" b="b"/>
                            <a:pathLst>
                              <a:path w="76" h="26">
                                <a:moveTo>
                                  <a:pt x="0" y="0"/>
                                </a:moveTo>
                                <a:lnTo>
                                  <a:pt x="0" y="25"/>
                                </a:lnTo>
                                <a:lnTo>
                                  <a:pt x="75" y="12"/>
                                </a:lnTo>
                                <a:lnTo>
                                  <a:pt x="0"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46" name="Freeform 4218"/>
                        <wps:cNvSpPr>
                          <a:spLocks/>
                        </wps:cNvSpPr>
                        <wps:spPr bwMode="auto">
                          <a:xfrm>
                            <a:off x="10190" y="-4900"/>
                            <a:ext cx="76" cy="26"/>
                          </a:xfrm>
                          <a:custGeom>
                            <a:avLst/>
                            <a:gdLst>
                              <a:gd name="T0" fmla="*/ 0 w 76"/>
                              <a:gd name="T1" fmla="*/ 0 h 26"/>
                              <a:gd name="T2" fmla="*/ 0 w 76"/>
                              <a:gd name="T3" fmla="*/ 25 h 26"/>
                              <a:gd name="T4" fmla="*/ 75 w 76"/>
                              <a:gd name="T5" fmla="*/ 12 h 26"/>
                              <a:gd name="T6" fmla="*/ 0 w 76"/>
                              <a:gd name="T7" fmla="*/ 0 h 26"/>
                            </a:gdLst>
                            <a:ahLst/>
                            <a:cxnLst>
                              <a:cxn ang="0">
                                <a:pos x="T0" y="T1"/>
                              </a:cxn>
                              <a:cxn ang="0">
                                <a:pos x="T2" y="T3"/>
                              </a:cxn>
                              <a:cxn ang="0">
                                <a:pos x="T4" y="T5"/>
                              </a:cxn>
                              <a:cxn ang="0">
                                <a:pos x="T6" y="T7"/>
                              </a:cxn>
                            </a:cxnLst>
                            <a:rect l="0" t="0" r="r" b="b"/>
                            <a:pathLst>
                              <a:path w="76" h="26">
                                <a:moveTo>
                                  <a:pt x="0" y="0"/>
                                </a:moveTo>
                                <a:lnTo>
                                  <a:pt x="0" y="25"/>
                                </a:lnTo>
                                <a:lnTo>
                                  <a:pt x="75" y="12"/>
                                </a:lnTo>
                                <a:lnTo>
                                  <a:pt x="0"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7" name="Freeform 4219"/>
                        <wps:cNvSpPr>
                          <a:spLocks/>
                        </wps:cNvSpPr>
                        <wps:spPr bwMode="auto">
                          <a:xfrm>
                            <a:off x="10190" y="-4709"/>
                            <a:ext cx="76" cy="26"/>
                          </a:xfrm>
                          <a:custGeom>
                            <a:avLst/>
                            <a:gdLst>
                              <a:gd name="T0" fmla="*/ 0 w 76"/>
                              <a:gd name="T1" fmla="*/ 0 h 26"/>
                              <a:gd name="T2" fmla="*/ 0 w 76"/>
                              <a:gd name="T3" fmla="*/ 25 h 26"/>
                              <a:gd name="T4" fmla="*/ 75 w 76"/>
                              <a:gd name="T5" fmla="*/ 12 h 26"/>
                              <a:gd name="T6" fmla="*/ 0 w 76"/>
                              <a:gd name="T7" fmla="*/ 0 h 26"/>
                            </a:gdLst>
                            <a:ahLst/>
                            <a:cxnLst>
                              <a:cxn ang="0">
                                <a:pos x="T0" y="T1"/>
                              </a:cxn>
                              <a:cxn ang="0">
                                <a:pos x="T2" y="T3"/>
                              </a:cxn>
                              <a:cxn ang="0">
                                <a:pos x="T4" y="T5"/>
                              </a:cxn>
                              <a:cxn ang="0">
                                <a:pos x="T6" y="T7"/>
                              </a:cxn>
                            </a:cxnLst>
                            <a:rect l="0" t="0" r="r" b="b"/>
                            <a:pathLst>
                              <a:path w="76" h="26">
                                <a:moveTo>
                                  <a:pt x="0" y="0"/>
                                </a:moveTo>
                                <a:lnTo>
                                  <a:pt x="0" y="25"/>
                                </a:lnTo>
                                <a:lnTo>
                                  <a:pt x="75" y="12"/>
                                </a:lnTo>
                                <a:lnTo>
                                  <a:pt x="0"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48" name="Freeform 4220"/>
                        <wps:cNvSpPr>
                          <a:spLocks/>
                        </wps:cNvSpPr>
                        <wps:spPr bwMode="auto">
                          <a:xfrm>
                            <a:off x="10190" y="-4709"/>
                            <a:ext cx="76" cy="26"/>
                          </a:xfrm>
                          <a:custGeom>
                            <a:avLst/>
                            <a:gdLst>
                              <a:gd name="T0" fmla="*/ 0 w 76"/>
                              <a:gd name="T1" fmla="*/ 0 h 26"/>
                              <a:gd name="T2" fmla="*/ 0 w 76"/>
                              <a:gd name="T3" fmla="*/ 25 h 26"/>
                              <a:gd name="T4" fmla="*/ 75 w 76"/>
                              <a:gd name="T5" fmla="*/ 12 h 26"/>
                              <a:gd name="T6" fmla="*/ 0 w 76"/>
                              <a:gd name="T7" fmla="*/ 0 h 26"/>
                            </a:gdLst>
                            <a:ahLst/>
                            <a:cxnLst>
                              <a:cxn ang="0">
                                <a:pos x="T0" y="T1"/>
                              </a:cxn>
                              <a:cxn ang="0">
                                <a:pos x="T2" y="T3"/>
                              </a:cxn>
                              <a:cxn ang="0">
                                <a:pos x="T4" y="T5"/>
                              </a:cxn>
                              <a:cxn ang="0">
                                <a:pos x="T6" y="T7"/>
                              </a:cxn>
                            </a:cxnLst>
                            <a:rect l="0" t="0" r="r" b="b"/>
                            <a:pathLst>
                              <a:path w="76" h="26">
                                <a:moveTo>
                                  <a:pt x="0" y="0"/>
                                </a:moveTo>
                                <a:lnTo>
                                  <a:pt x="0" y="25"/>
                                </a:lnTo>
                                <a:lnTo>
                                  <a:pt x="75" y="12"/>
                                </a:lnTo>
                                <a:lnTo>
                                  <a:pt x="0"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9" name="Freeform 4221"/>
                        <wps:cNvSpPr>
                          <a:spLocks/>
                        </wps:cNvSpPr>
                        <wps:spPr bwMode="auto">
                          <a:xfrm>
                            <a:off x="9507" y="-4735"/>
                            <a:ext cx="20" cy="350"/>
                          </a:xfrm>
                          <a:custGeom>
                            <a:avLst/>
                            <a:gdLst>
                              <a:gd name="T0" fmla="*/ 0 w 20"/>
                              <a:gd name="T1" fmla="*/ 0 h 350"/>
                              <a:gd name="T2" fmla="*/ 0 w 20"/>
                              <a:gd name="T3" fmla="*/ 349 h 350"/>
                            </a:gdLst>
                            <a:ahLst/>
                            <a:cxnLst>
                              <a:cxn ang="0">
                                <a:pos x="T0" y="T1"/>
                              </a:cxn>
                              <a:cxn ang="0">
                                <a:pos x="T2" y="T3"/>
                              </a:cxn>
                            </a:cxnLst>
                            <a:rect l="0" t="0" r="r" b="b"/>
                            <a:pathLst>
                              <a:path w="20" h="350">
                                <a:moveTo>
                                  <a:pt x="0" y="0"/>
                                </a:moveTo>
                                <a:lnTo>
                                  <a:pt x="0" y="349"/>
                                </a:lnTo>
                              </a:path>
                            </a:pathLst>
                          </a:custGeom>
                          <a:noFill/>
                          <a:ln w="114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0" name="Freeform 4222"/>
                        <wps:cNvSpPr>
                          <a:spLocks/>
                        </wps:cNvSpPr>
                        <wps:spPr bwMode="auto">
                          <a:xfrm>
                            <a:off x="9507" y="-4709"/>
                            <a:ext cx="76" cy="26"/>
                          </a:xfrm>
                          <a:custGeom>
                            <a:avLst/>
                            <a:gdLst>
                              <a:gd name="T0" fmla="*/ 75 w 76"/>
                              <a:gd name="T1" fmla="*/ 0 h 26"/>
                              <a:gd name="T2" fmla="*/ 0 w 76"/>
                              <a:gd name="T3" fmla="*/ 12 h 26"/>
                              <a:gd name="T4" fmla="*/ 75 w 76"/>
                              <a:gd name="T5" fmla="*/ 25 h 26"/>
                              <a:gd name="T6" fmla="*/ 75 w 76"/>
                              <a:gd name="T7" fmla="*/ 0 h 26"/>
                            </a:gdLst>
                            <a:ahLst/>
                            <a:cxnLst>
                              <a:cxn ang="0">
                                <a:pos x="T0" y="T1"/>
                              </a:cxn>
                              <a:cxn ang="0">
                                <a:pos x="T2" y="T3"/>
                              </a:cxn>
                              <a:cxn ang="0">
                                <a:pos x="T4" y="T5"/>
                              </a:cxn>
                              <a:cxn ang="0">
                                <a:pos x="T6" y="T7"/>
                              </a:cxn>
                            </a:cxnLst>
                            <a:rect l="0" t="0" r="r" b="b"/>
                            <a:pathLst>
                              <a:path w="76" h="26">
                                <a:moveTo>
                                  <a:pt x="75" y="0"/>
                                </a:moveTo>
                                <a:lnTo>
                                  <a:pt x="0" y="12"/>
                                </a:lnTo>
                                <a:lnTo>
                                  <a:pt x="75" y="25"/>
                                </a:lnTo>
                                <a:lnTo>
                                  <a:pt x="75" y="0"/>
                                </a:lnTo>
                                <a:close/>
                              </a:path>
                            </a:pathLst>
                          </a:custGeom>
                          <a:solidFill>
                            <a:srgbClr val="B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51" name="Freeform 4223"/>
                        <wps:cNvSpPr>
                          <a:spLocks/>
                        </wps:cNvSpPr>
                        <wps:spPr bwMode="auto">
                          <a:xfrm>
                            <a:off x="9507" y="-4709"/>
                            <a:ext cx="76" cy="26"/>
                          </a:xfrm>
                          <a:custGeom>
                            <a:avLst/>
                            <a:gdLst>
                              <a:gd name="T0" fmla="*/ 75 w 76"/>
                              <a:gd name="T1" fmla="*/ 0 h 26"/>
                              <a:gd name="T2" fmla="*/ 75 w 76"/>
                              <a:gd name="T3" fmla="*/ 25 h 26"/>
                              <a:gd name="T4" fmla="*/ 0 w 76"/>
                              <a:gd name="T5" fmla="*/ 12 h 26"/>
                              <a:gd name="T6" fmla="*/ 75 w 76"/>
                              <a:gd name="T7" fmla="*/ 0 h 26"/>
                            </a:gdLst>
                            <a:ahLst/>
                            <a:cxnLst>
                              <a:cxn ang="0">
                                <a:pos x="T0" y="T1"/>
                              </a:cxn>
                              <a:cxn ang="0">
                                <a:pos x="T2" y="T3"/>
                              </a:cxn>
                              <a:cxn ang="0">
                                <a:pos x="T4" y="T5"/>
                              </a:cxn>
                              <a:cxn ang="0">
                                <a:pos x="T6" y="T7"/>
                              </a:cxn>
                            </a:cxnLst>
                            <a:rect l="0" t="0" r="r" b="b"/>
                            <a:pathLst>
                              <a:path w="76" h="26">
                                <a:moveTo>
                                  <a:pt x="75" y="0"/>
                                </a:moveTo>
                                <a:lnTo>
                                  <a:pt x="75" y="25"/>
                                </a:lnTo>
                                <a:lnTo>
                                  <a:pt x="0" y="12"/>
                                </a:lnTo>
                                <a:lnTo>
                                  <a:pt x="75" y="0"/>
                                </a:lnTo>
                                <a:close/>
                              </a:path>
                            </a:pathLst>
                          </a:custGeom>
                          <a:noFill/>
                          <a:ln w="762">
                            <a:solidFill>
                              <a:srgbClr val="B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2" name="Freeform 4224"/>
                        <wps:cNvSpPr>
                          <a:spLocks/>
                        </wps:cNvSpPr>
                        <wps:spPr bwMode="auto">
                          <a:xfrm>
                            <a:off x="9507" y="-4387"/>
                            <a:ext cx="759" cy="634"/>
                          </a:xfrm>
                          <a:custGeom>
                            <a:avLst/>
                            <a:gdLst>
                              <a:gd name="T0" fmla="*/ 0 w 759"/>
                              <a:gd name="T1" fmla="*/ 0 h 634"/>
                              <a:gd name="T2" fmla="*/ 758 w 759"/>
                              <a:gd name="T3" fmla="*/ 0 h 634"/>
                              <a:gd name="T4" fmla="*/ 758 w 759"/>
                              <a:gd name="T5" fmla="*/ 633 h 634"/>
                              <a:gd name="T6" fmla="*/ 0 w 759"/>
                              <a:gd name="T7" fmla="*/ 633 h 634"/>
                              <a:gd name="T8" fmla="*/ 0 w 759"/>
                              <a:gd name="T9" fmla="*/ 0 h 634"/>
                            </a:gdLst>
                            <a:ahLst/>
                            <a:cxnLst>
                              <a:cxn ang="0">
                                <a:pos x="T0" y="T1"/>
                              </a:cxn>
                              <a:cxn ang="0">
                                <a:pos x="T2" y="T3"/>
                              </a:cxn>
                              <a:cxn ang="0">
                                <a:pos x="T4" y="T5"/>
                              </a:cxn>
                              <a:cxn ang="0">
                                <a:pos x="T6" y="T7"/>
                              </a:cxn>
                              <a:cxn ang="0">
                                <a:pos x="T8" y="T9"/>
                              </a:cxn>
                            </a:cxnLst>
                            <a:rect l="0" t="0" r="r" b="b"/>
                            <a:pathLst>
                              <a:path w="759" h="634">
                                <a:moveTo>
                                  <a:pt x="0" y="0"/>
                                </a:moveTo>
                                <a:lnTo>
                                  <a:pt x="758" y="0"/>
                                </a:lnTo>
                                <a:lnTo>
                                  <a:pt x="758" y="633"/>
                                </a:lnTo>
                                <a:lnTo>
                                  <a:pt x="0" y="633"/>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3" name="Freeform 4225"/>
                        <wps:cNvSpPr>
                          <a:spLocks/>
                        </wps:cNvSpPr>
                        <wps:spPr bwMode="auto">
                          <a:xfrm>
                            <a:off x="8590" y="-3754"/>
                            <a:ext cx="759" cy="96"/>
                          </a:xfrm>
                          <a:custGeom>
                            <a:avLst/>
                            <a:gdLst>
                              <a:gd name="T0" fmla="*/ 0 w 759"/>
                              <a:gd name="T1" fmla="*/ 0 h 96"/>
                              <a:gd name="T2" fmla="*/ 0 w 759"/>
                              <a:gd name="T3" fmla="*/ 96 h 96"/>
                              <a:gd name="T4" fmla="*/ 758 w 759"/>
                              <a:gd name="T5" fmla="*/ 96 h 96"/>
                              <a:gd name="T6" fmla="*/ 0 w 759"/>
                              <a:gd name="T7" fmla="*/ 0 h 96"/>
                            </a:gdLst>
                            <a:ahLst/>
                            <a:cxnLst>
                              <a:cxn ang="0">
                                <a:pos x="T0" y="T1"/>
                              </a:cxn>
                              <a:cxn ang="0">
                                <a:pos x="T2" y="T3"/>
                              </a:cxn>
                              <a:cxn ang="0">
                                <a:pos x="T4" y="T5"/>
                              </a:cxn>
                              <a:cxn ang="0">
                                <a:pos x="T6" y="T7"/>
                              </a:cxn>
                            </a:cxnLst>
                            <a:rect l="0" t="0" r="r" b="b"/>
                            <a:pathLst>
                              <a:path w="759" h="96">
                                <a:moveTo>
                                  <a:pt x="0" y="0"/>
                                </a:moveTo>
                                <a:lnTo>
                                  <a:pt x="0" y="96"/>
                                </a:lnTo>
                                <a:lnTo>
                                  <a:pt x="758" y="96"/>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54" name="Freeform 4226"/>
                        <wps:cNvSpPr>
                          <a:spLocks/>
                        </wps:cNvSpPr>
                        <wps:spPr bwMode="auto">
                          <a:xfrm>
                            <a:off x="8590" y="-3754"/>
                            <a:ext cx="759" cy="96"/>
                          </a:xfrm>
                          <a:custGeom>
                            <a:avLst/>
                            <a:gdLst>
                              <a:gd name="T0" fmla="*/ 0 w 759"/>
                              <a:gd name="T1" fmla="*/ 0 h 96"/>
                              <a:gd name="T2" fmla="*/ 0 w 759"/>
                              <a:gd name="T3" fmla="*/ 96 h 96"/>
                              <a:gd name="T4" fmla="*/ 758 w 759"/>
                              <a:gd name="T5" fmla="*/ 96 h 96"/>
                              <a:gd name="T6" fmla="*/ 0 w 759"/>
                              <a:gd name="T7" fmla="*/ 0 h 96"/>
                            </a:gdLst>
                            <a:ahLst/>
                            <a:cxnLst>
                              <a:cxn ang="0">
                                <a:pos x="T0" y="T1"/>
                              </a:cxn>
                              <a:cxn ang="0">
                                <a:pos x="T2" y="T3"/>
                              </a:cxn>
                              <a:cxn ang="0">
                                <a:pos x="T4" y="T5"/>
                              </a:cxn>
                              <a:cxn ang="0">
                                <a:pos x="T6" y="T7"/>
                              </a:cxn>
                            </a:cxnLst>
                            <a:rect l="0" t="0" r="r" b="b"/>
                            <a:pathLst>
                              <a:path w="759" h="96">
                                <a:moveTo>
                                  <a:pt x="0" y="0"/>
                                </a:moveTo>
                                <a:lnTo>
                                  <a:pt x="0" y="96"/>
                                </a:lnTo>
                                <a:lnTo>
                                  <a:pt x="758" y="96"/>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5" name="Freeform 4227"/>
                        <wps:cNvSpPr>
                          <a:spLocks/>
                        </wps:cNvSpPr>
                        <wps:spPr bwMode="auto">
                          <a:xfrm>
                            <a:off x="8590" y="-3754"/>
                            <a:ext cx="759" cy="96"/>
                          </a:xfrm>
                          <a:custGeom>
                            <a:avLst/>
                            <a:gdLst>
                              <a:gd name="T0" fmla="*/ 758 w 759"/>
                              <a:gd name="T1" fmla="*/ 0 h 96"/>
                              <a:gd name="T2" fmla="*/ 0 w 759"/>
                              <a:gd name="T3" fmla="*/ 0 h 96"/>
                              <a:gd name="T4" fmla="*/ 758 w 759"/>
                              <a:gd name="T5" fmla="*/ 96 h 96"/>
                              <a:gd name="T6" fmla="*/ 758 w 759"/>
                              <a:gd name="T7" fmla="*/ 0 h 96"/>
                            </a:gdLst>
                            <a:ahLst/>
                            <a:cxnLst>
                              <a:cxn ang="0">
                                <a:pos x="T0" y="T1"/>
                              </a:cxn>
                              <a:cxn ang="0">
                                <a:pos x="T2" y="T3"/>
                              </a:cxn>
                              <a:cxn ang="0">
                                <a:pos x="T4" y="T5"/>
                              </a:cxn>
                              <a:cxn ang="0">
                                <a:pos x="T6" y="T7"/>
                              </a:cxn>
                            </a:cxnLst>
                            <a:rect l="0" t="0" r="r" b="b"/>
                            <a:pathLst>
                              <a:path w="759" h="96">
                                <a:moveTo>
                                  <a:pt x="758" y="0"/>
                                </a:moveTo>
                                <a:lnTo>
                                  <a:pt x="0" y="0"/>
                                </a:lnTo>
                                <a:lnTo>
                                  <a:pt x="758" y="96"/>
                                </a:lnTo>
                                <a:lnTo>
                                  <a:pt x="758"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56" name="Freeform 4228"/>
                        <wps:cNvSpPr>
                          <a:spLocks/>
                        </wps:cNvSpPr>
                        <wps:spPr bwMode="auto">
                          <a:xfrm>
                            <a:off x="8590" y="-3754"/>
                            <a:ext cx="759" cy="96"/>
                          </a:xfrm>
                          <a:custGeom>
                            <a:avLst/>
                            <a:gdLst>
                              <a:gd name="T0" fmla="*/ 0 w 759"/>
                              <a:gd name="T1" fmla="*/ 0 h 96"/>
                              <a:gd name="T2" fmla="*/ 758 w 759"/>
                              <a:gd name="T3" fmla="*/ 0 h 96"/>
                              <a:gd name="T4" fmla="*/ 758 w 759"/>
                              <a:gd name="T5" fmla="*/ 96 h 96"/>
                              <a:gd name="T6" fmla="*/ 0 w 759"/>
                              <a:gd name="T7" fmla="*/ 0 h 96"/>
                            </a:gdLst>
                            <a:ahLst/>
                            <a:cxnLst>
                              <a:cxn ang="0">
                                <a:pos x="T0" y="T1"/>
                              </a:cxn>
                              <a:cxn ang="0">
                                <a:pos x="T2" y="T3"/>
                              </a:cxn>
                              <a:cxn ang="0">
                                <a:pos x="T4" y="T5"/>
                              </a:cxn>
                              <a:cxn ang="0">
                                <a:pos x="T6" y="T7"/>
                              </a:cxn>
                            </a:cxnLst>
                            <a:rect l="0" t="0" r="r" b="b"/>
                            <a:pathLst>
                              <a:path w="759" h="96">
                                <a:moveTo>
                                  <a:pt x="0" y="0"/>
                                </a:moveTo>
                                <a:lnTo>
                                  <a:pt x="758" y="0"/>
                                </a:lnTo>
                                <a:lnTo>
                                  <a:pt x="758" y="96"/>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7" name="Freeform 4229"/>
                        <wps:cNvSpPr>
                          <a:spLocks/>
                        </wps:cNvSpPr>
                        <wps:spPr bwMode="auto">
                          <a:xfrm>
                            <a:off x="8590" y="-3754"/>
                            <a:ext cx="759" cy="96"/>
                          </a:xfrm>
                          <a:custGeom>
                            <a:avLst/>
                            <a:gdLst>
                              <a:gd name="T0" fmla="*/ 0 w 759"/>
                              <a:gd name="T1" fmla="*/ 0 h 96"/>
                              <a:gd name="T2" fmla="*/ 758 w 759"/>
                              <a:gd name="T3" fmla="*/ 0 h 96"/>
                              <a:gd name="T4" fmla="*/ 758 w 759"/>
                              <a:gd name="T5" fmla="*/ 96 h 96"/>
                              <a:gd name="T6" fmla="*/ 0 w 759"/>
                              <a:gd name="T7" fmla="*/ 96 h 96"/>
                              <a:gd name="T8" fmla="*/ 0 w 759"/>
                              <a:gd name="T9" fmla="*/ 0 h 96"/>
                            </a:gdLst>
                            <a:ahLst/>
                            <a:cxnLst>
                              <a:cxn ang="0">
                                <a:pos x="T0" y="T1"/>
                              </a:cxn>
                              <a:cxn ang="0">
                                <a:pos x="T2" y="T3"/>
                              </a:cxn>
                              <a:cxn ang="0">
                                <a:pos x="T4" y="T5"/>
                              </a:cxn>
                              <a:cxn ang="0">
                                <a:pos x="T6" y="T7"/>
                              </a:cxn>
                              <a:cxn ang="0">
                                <a:pos x="T8" y="T9"/>
                              </a:cxn>
                            </a:cxnLst>
                            <a:rect l="0" t="0" r="r" b="b"/>
                            <a:pathLst>
                              <a:path w="759" h="96">
                                <a:moveTo>
                                  <a:pt x="0" y="0"/>
                                </a:moveTo>
                                <a:lnTo>
                                  <a:pt x="758" y="0"/>
                                </a:lnTo>
                                <a:lnTo>
                                  <a:pt x="758" y="96"/>
                                </a:lnTo>
                                <a:lnTo>
                                  <a:pt x="0" y="96"/>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8" name="Freeform 4230"/>
                        <wps:cNvSpPr>
                          <a:spLocks/>
                        </wps:cNvSpPr>
                        <wps:spPr bwMode="auto">
                          <a:xfrm>
                            <a:off x="9507" y="-3754"/>
                            <a:ext cx="759" cy="96"/>
                          </a:xfrm>
                          <a:custGeom>
                            <a:avLst/>
                            <a:gdLst>
                              <a:gd name="T0" fmla="*/ 0 w 759"/>
                              <a:gd name="T1" fmla="*/ 0 h 96"/>
                              <a:gd name="T2" fmla="*/ 0 w 759"/>
                              <a:gd name="T3" fmla="*/ 96 h 96"/>
                              <a:gd name="T4" fmla="*/ 758 w 759"/>
                              <a:gd name="T5" fmla="*/ 96 h 96"/>
                              <a:gd name="T6" fmla="*/ 0 w 759"/>
                              <a:gd name="T7" fmla="*/ 0 h 96"/>
                            </a:gdLst>
                            <a:ahLst/>
                            <a:cxnLst>
                              <a:cxn ang="0">
                                <a:pos x="T0" y="T1"/>
                              </a:cxn>
                              <a:cxn ang="0">
                                <a:pos x="T2" y="T3"/>
                              </a:cxn>
                              <a:cxn ang="0">
                                <a:pos x="T4" y="T5"/>
                              </a:cxn>
                              <a:cxn ang="0">
                                <a:pos x="T6" y="T7"/>
                              </a:cxn>
                            </a:cxnLst>
                            <a:rect l="0" t="0" r="r" b="b"/>
                            <a:pathLst>
                              <a:path w="759" h="96">
                                <a:moveTo>
                                  <a:pt x="0" y="0"/>
                                </a:moveTo>
                                <a:lnTo>
                                  <a:pt x="0" y="96"/>
                                </a:lnTo>
                                <a:lnTo>
                                  <a:pt x="758" y="96"/>
                                </a:lnTo>
                                <a:lnTo>
                                  <a:pt x="0"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59" name="Freeform 4231"/>
                        <wps:cNvSpPr>
                          <a:spLocks/>
                        </wps:cNvSpPr>
                        <wps:spPr bwMode="auto">
                          <a:xfrm>
                            <a:off x="9507" y="-3754"/>
                            <a:ext cx="759" cy="96"/>
                          </a:xfrm>
                          <a:custGeom>
                            <a:avLst/>
                            <a:gdLst>
                              <a:gd name="T0" fmla="*/ 0 w 759"/>
                              <a:gd name="T1" fmla="*/ 0 h 96"/>
                              <a:gd name="T2" fmla="*/ 0 w 759"/>
                              <a:gd name="T3" fmla="*/ 96 h 96"/>
                              <a:gd name="T4" fmla="*/ 758 w 759"/>
                              <a:gd name="T5" fmla="*/ 96 h 96"/>
                              <a:gd name="T6" fmla="*/ 0 w 759"/>
                              <a:gd name="T7" fmla="*/ 0 h 96"/>
                            </a:gdLst>
                            <a:ahLst/>
                            <a:cxnLst>
                              <a:cxn ang="0">
                                <a:pos x="T0" y="T1"/>
                              </a:cxn>
                              <a:cxn ang="0">
                                <a:pos x="T2" y="T3"/>
                              </a:cxn>
                              <a:cxn ang="0">
                                <a:pos x="T4" y="T5"/>
                              </a:cxn>
                              <a:cxn ang="0">
                                <a:pos x="T6" y="T7"/>
                              </a:cxn>
                            </a:cxnLst>
                            <a:rect l="0" t="0" r="r" b="b"/>
                            <a:pathLst>
                              <a:path w="759" h="96">
                                <a:moveTo>
                                  <a:pt x="0" y="0"/>
                                </a:moveTo>
                                <a:lnTo>
                                  <a:pt x="0" y="96"/>
                                </a:lnTo>
                                <a:lnTo>
                                  <a:pt x="758" y="96"/>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0" name="Freeform 4232"/>
                        <wps:cNvSpPr>
                          <a:spLocks/>
                        </wps:cNvSpPr>
                        <wps:spPr bwMode="auto">
                          <a:xfrm>
                            <a:off x="9507" y="-3754"/>
                            <a:ext cx="759" cy="96"/>
                          </a:xfrm>
                          <a:custGeom>
                            <a:avLst/>
                            <a:gdLst>
                              <a:gd name="T0" fmla="*/ 758 w 759"/>
                              <a:gd name="T1" fmla="*/ 0 h 96"/>
                              <a:gd name="T2" fmla="*/ 0 w 759"/>
                              <a:gd name="T3" fmla="*/ 0 h 96"/>
                              <a:gd name="T4" fmla="*/ 758 w 759"/>
                              <a:gd name="T5" fmla="*/ 96 h 96"/>
                              <a:gd name="T6" fmla="*/ 758 w 759"/>
                              <a:gd name="T7" fmla="*/ 0 h 96"/>
                            </a:gdLst>
                            <a:ahLst/>
                            <a:cxnLst>
                              <a:cxn ang="0">
                                <a:pos x="T0" y="T1"/>
                              </a:cxn>
                              <a:cxn ang="0">
                                <a:pos x="T2" y="T3"/>
                              </a:cxn>
                              <a:cxn ang="0">
                                <a:pos x="T4" y="T5"/>
                              </a:cxn>
                              <a:cxn ang="0">
                                <a:pos x="T6" y="T7"/>
                              </a:cxn>
                            </a:cxnLst>
                            <a:rect l="0" t="0" r="r" b="b"/>
                            <a:pathLst>
                              <a:path w="759" h="96">
                                <a:moveTo>
                                  <a:pt x="758" y="0"/>
                                </a:moveTo>
                                <a:lnTo>
                                  <a:pt x="0" y="0"/>
                                </a:lnTo>
                                <a:lnTo>
                                  <a:pt x="758" y="96"/>
                                </a:lnTo>
                                <a:lnTo>
                                  <a:pt x="758"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61" name="Freeform 4233"/>
                        <wps:cNvSpPr>
                          <a:spLocks/>
                        </wps:cNvSpPr>
                        <wps:spPr bwMode="auto">
                          <a:xfrm>
                            <a:off x="9507" y="-3754"/>
                            <a:ext cx="759" cy="96"/>
                          </a:xfrm>
                          <a:custGeom>
                            <a:avLst/>
                            <a:gdLst>
                              <a:gd name="T0" fmla="*/ 0 w 759"/>
                              <a:gd name="T1" fmla="*/ 0 h 96"/>
                              <a:gd name="T2" fmla="*/ 758 w 759"/>
                              <a:gd name="T3" fmla="*/ 0 h 96"/>
                              <a:gd name="T4" fmla="*/ 758 w 759"/>
                              <a:gd name="T5" fmla="*/ 96 h 96"/>
                              <a:gd name="T6" fmla="*/ 0 w 759"/>
                              <a:gd name="T7" fmla="*/ 0 h 96"/>
                            </a:gdLst>
                            <a:ahLst/>
                            <a:cxnLst>
                              <a:cxn ang="0">
                                <a:pos x="T0" y="T1"/>
                              </a:cxn>
                              <a:cxn ang="0">
                                <a:pos x="T2" y="T3"/>
                              </a:cxn>
                              <a:cxn ang="0">
                                <a:pos x="T4" y="T5"/>
                              </a:cxn>
                              <a:cxn ang="0">
                                <a:pos x="T6" y="T7"/>
                              </a:cxn>
                            </a:cxnLst>
                            <a:rect l="0" t="0" r="r" b="b"/>
                            <a:pathLst>
                              <a:path w="759" h="96">
                                <a:moveTo>
                                  <a:pt x="0" y="0"/>
                                </a:moveTo>
                                <a:lnTo>
                                  <a:pt x="758" y="0"/>
                                </a:lnTo>
                                <a:lnTo>
                                  <a:pt x="758" y="96"/>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2" name="Freeform 4234"/>
                        <wps:cNvSpPr>
                          <a:spLocks/>
                        </wps:cNvSpPr>
                        <wps:spPr bwMode="auto">
                          <a:xfrm>
                            <a:off x="9507" y="-3754"/>
                            <a:ext cx="759" cy="96"/>
                          </a:xfrm>
                          <a:custGeom>
                            <a:avLst/>
                            <a:gdLst>
                              <a:gd name="T0" fmla="*/ 0 w 759"/>
                              <a:gd name="T1" fmla="*/ 0 h 96"/>
                              <a:gd name="T2" fmla="*/ 758 w 759"/>
                              <a:gd name="T3" fmla="*/ 0 h 96"/>
                              <a:gd name="T4" fmla="*/ 758 w 759"/>
                              <a:gd name="T5" fmla="*/ 96 h 96"/>
                              <a:gd name="T6" fmla="*/ 0 w 759"/>
                              <a:gd name="T7" fmla="*/ 96 h 96"/>
                              <a:gd name="T8" fmla="*/ 0 w 759"/>
                              <a:gd name="T9" fmla="*/ 0 h 96"/>
                            </a:gdLst>
                            <a:ahLst/>
                            <a:cxnLst>
                              <a:cxn ang="0">
                                <a:pos x="T0" y="T1"/>
                              </a:cxn>
                              <a:cxn ang="0">
                                <a:pos x="T2" y="T3"/>
                              </a:cxn>
                              <a:cxn ang="0">
                                <a:pos x="T4" y="T5"/>
                              </a:cxn>
                              <a:cxn ang="0">
                                <a:pos x="T6" y="T7"/>
                              </a:cxn>
                              <a:cxn ang="0">
                                <a:pos x="T8" y="T9"/>
                              </a:cxn>
                            </a:cxnLst>
                            <a:rect l="0" t="0" r="r" b="b"/>
                            <a:pathLst>
                              <a:path w="759" h="96">
                                <a:moveTo>
                                  <a:pt x="0" y="0"/>
                                </a:moveTo>
                                <a:lnTo>
                                  <a:pt x="758" y="0"/>
                                </a:lnTo>
                                <a:lnTo>
                                  <a:pt x="758" y="96"/>
                                </a:lnTo>
                                <a:lnTo>
                                  <a:pt x="0" y="96"/>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3" name="Freeform 4235"/>
                        <wps:cNvSpPr>
                          <a:spLocks/>
                        </wps:cNvSpPr>
                        <wps:spPr bwMode="auto">
                          <a:xfrm>
                            <a:off x="6561" y="-101"/>
                            <a:ext cx="70" cy="20"/>
                          </a:xfrm>
                          <a:custGeom>
                            <a:avLst/>
                            <a:gdLst>
                              <a:gd name="T0" fmla="*/ 0 w 70"/>
                              <a:gd name="T1" fmla="*/ 0 h 20"/>
                              <a:gd name="T2" fmla="*/ 69 w 70"/>
                              <a:gd name="T3" fmla="*/ 0 h 20"/>
                            </a:gdLst>
                            <a:ahLst/>
                            <a:cxnLst>
                              <a:cxn ang="0">
                                <a:pos x="T0" y="T1"/>
                              </a:cxn>
                              <a:cxn ang="0">
                                <a:pos x="T2" y="T3"/>
                              </a:cxn>
                            </a:cxnLst>
                            <a:rect l="0" t="0" r="r" b="b"/>
                            <a:pathLst>
                              <a:path w="70" h="20">
                                <a:moveTo>
                                  <a:pt x="0" y="0"/>
                                </a:moveTo>
                                <a:lnTo>
                                  <a:pt x="69" y="0"/>
                                </a:lnTo>
                              </a:path>
                            </a:pathLst>
                          </a:custGeom>
                          <a:noFill/>
                          <a:ln w="355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4" name="Freeform 4236"/>
                        <wps:cNvSpPr>
                          <a:spLocks/>
                        </wps:cNvSpPr>
                        <wps:spPr bwMode="auto">
                          <a:xfrm>
                            <a:off x="6561" y="-102"/>
                            <a:ext cx="70" cy="20"/>
                          </a:xfrm>
                          <a:custGeom>
                            <a:avLst/>
                            <a:gdLst>
                              <a:gd name="T0" fmla="*/ 0 w 70"/>
                              <a:gd name="T1" fmla="*/ 0 h 20"/>
                              <a:gd name="T2" fmla="*/ 0 w 70"/>
                              <a:gd name="T3" fmla="*/ 2 h 20"/>
                              <a:gd name="T4" fmla="*/ 69 w 70"/>
                              <a:gd name="T5" fmla="*/ 2 h 20"/>
                              <a:gd name="T6" fmla="*/ 0 w 70"/>
                              <a:gd name="T7" fmla="*/ 0 h 20"/>
                            </a:gdLst>
                            <a:ahLst/>
                            <a:cxnLst>
                              <a:cxn ang="0">
                                <a:pos x="T0" y="T1"/>
                              </a:cxn>
                              <a:cxn ang="0">
                                <a:pos x="T2" y="T3"/>
                              </a:cxn>
                              <a:cxn ang="0">
                                <a:pos x="T4" y="T5"/>
                              </a:cxn>
                              <a:cxn ang="0">
                                <a:pos x="T6" y="T7"/>
                              </a:cxn>
                            </a:cxnLst>
                            <a:rect l="0" t="0" r="r" b="b"/>
                            <a:pathLst>
                              <a:path w="70" h="20">
                                <a:moveTo>
                                  <a:pt x="0" y="0"/>
                                </a:moveTo>
                                <a:lnTo>
                                  <a:pt x="0" y="2"/>
                                </a:lnTo>
                                <a:lnTo>
                                  <a:pt x="69" y="2"/>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5" name="Freeform 4237"/>
                        <wps:cNvSpPr>
                          <a:spLocks/>
                        </wps:cNvSpPr>
                        <wps:spPr bwMode="auto">
                          <a:xfrm>
                            <a:off x="6561" y="-102"/>
                            <a:ext cx="70" cy="20"/>
                          </a:xfrm>
                          <a:custGeom>
                            <a:avLst/>
                            <a:gdLst>
                              <a:gd name="T0" fmla="*/ 0 w 70"/>
                              <a:gd name="T1" fmla="*/ 0 h 20"/>
                              <a:gd name="T2" fmla="*/ 69 w 70"/>
                              <a:gd name="T3" fmla="*/ 0 h 20"/>
                              <a:gd name="T4" fmla="*/ 69 w 70"/>
                              <a:gd name="T5" fmla="*/ 2 h 20"/>
                              <a:gd name="T6" fmla="*/ 0 w 70"/>
                              <a:gd name="T7" fmla="*/ 0 h 20"/>
                            </a:gdLst>
                            <a:ahLst/>
                            <a:cxnLst>
                              <a:cxn ang="0">
                                <a:pos x="T0" y="T1"/>
                              </a:cxn>
                              <a:cxn ang="0">
                                <a:pos x="T2" y="T3"/>
                              </a:cxn>
                              <a:cxn ang="0">
                                <a:pos x="T4" y="T5"/>
                              </a:cxn>
                              <a:cxn ang="0">
                                <a:pos x="T6" y="T7"/>
                              </a:cxn>
                            </a:cxnLst>
                            <a:rect l="0" t="0" r="r" b="b"/>
                            <a:pathLst>
                              <a:path w="70" h="20">
                                <a:moveTo>
                                  <a:pt x="0" y="0"/>
                                </a:moveTo>
                                <a:lnTo>
                                  <a:pt x="69" y="0"/>
                                </a:lnTo>
                                <a:lnTo>
                                  <a:pt x="69" y="2"/>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6" name="Freeform 4238"/>
                        <wps:cNvSpPr>
                          <a:spLocks/>
                        </wps:cNvSpPr>
                        <wps:spPr bwMode="auto">
                          <a:xfrm>
                            <a:off x="6609" y="-3844"/>
                            <a:ext cx="20" cy="3742"/>
                          </a:xfrm>
                          <a:custGeom>
                            <a:avLst/>
                            <a:gdLst>
                              <a:gd name="T0" fmla="*/ 0 w 20"/>
                              <a:gd name="T1" fmla="*/ 0 h 3742"/>
                              <a:gd name="T2" fmla="*/ 0 w 20"/>
                              <a:gd name="T3" fmla="*/ 3741 h 3742"/>
                            </a:gdLst>
                            <a:ahLst/>
                            <a:cxnLst>
                              <a:cxn ang="0">
                                <a:pos x="T0" y="T1"/>
                              </a:cxn>
                              <a:cxn ang="0">
                                <a:pos x="T2" y="T3"/>
                              </a:cxn>
                            </a:cxnLst>
                            <a:rect l="0" t="0" r="r" b="b"/>
                            <a:pathLst>
                              <a:path w="20" h="3742">
                                <a:moveTo>
                                  <a:pt x="0" y="0"/>
                                </a:moveTo>
                                <a:lnTo>
                                  <a:pt x="0" y="3741"/>
                                </a:lnTo>
                              </a:path>
                            </a:pathLst>
                          </a:custGeom>
                          <a:noFill/>
                          <a:ln w="28701">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7" name="Freeform 4239"/>
                        <wps:cNvSpPr>
                          <a:spLocks/>
                        </wps:cNvSpPr>
                        <wps:spPr bwMode="auto">
                          <a:xfrm>
                            <a:off x="6587" y="-3844"/>
                            <a:ext cx="44" cy="3742"/>
                          </a:xfrm>
                          <a:custGeom>
                            <a:avLst/>
                            <a:gdLst>
                              <a:gd name="T0" fmla="*/ 0 w 44"/>
                              <a:gd name="T1" fmla="*/ 0 h 3742"/>
                              <a:gd name="T2" fmla="*/ 0 w 44"/>
                              <a:gd name="T3" fmla="*/ 3741 h 3742"/>
                              <a:gd name="T4" fmla="*/ 43 w 44"/>
                              <a:gd name="T5" fmla="*/ 3741 h 3742"/>
                              <a:gd name="T6" fmla="*/ 0 w 44"/>
                              <a:gd name="T7" fmla="*/ 0 h 3742"/>
                            </a:gdLst>
                            <a:ahLst/>
                            <a:cxnLst>
                              <a:cxn ang="0">
                                <a:pos x="T0" y="T1"/>
                              </a:cxn>
                              <a:cxn ang="0">
                                <a:pos x="T2" y="T3"/>
                              </a:cxn>
                              <a:cxn ang="0">
                                <a:pos x="T4" y="T5"/>
                              </a:cxn>
                              <a:cxn ang="0">
                                <a:pos x="T6" y="T7"/>
                              </a:cxn>
                            </a:cxnLst>
                            <a:rect l="0" t="0" r="r" b="b"/>
                            <a:pathLst>
                              <a:path w="44" h="3742">
                                <a:moveTo>
                                  <a:pt x="0" y="0"/>
                                </a:moveTo>
                                <a:lnTo>
                                  <a:pt x="0" y="3741"/>
                                </a:lnTo>
                                <a:lnTo>
                                  <a:pt x="43" y="3741"/>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8" name="Freeform 4240"/>
                        <wps:cNvSpPr>
                          <a:spLocks/>
                        </wps:cNvSpPr>
                        <wps:spPr bwMode="auto">
                          <a:xfrm>
                            <a:off x="6587" y="-3844"/>
                            <a:ext cx="44" cy="3742"/>
                          </a:xfrm>
                          <a:custGeom>
                            <a:avLst/>
                            <a:gdLst>
                              <a:gd name="T0" fmla="*/ 0 w 44"/>
                              <a:gd name="T1" fmla="*/ 0 h 3742"/>
                              <a:gd name="T2" fmla="*/ 43 w 44"/>
                              <a:gd name="T3" fmla="*/ 0 h 3742"/>
                              <a:gd name="T4" fmla="*/ 43 w 44"/>
                              <a:gd name="T5" fmla="*/ 3741 h 3742"/>
                              <a:gd name="T6" fmla="*/ 0 w 44"/>
                              <a:gd name="T7" fmla="*/ 0 h 3742"/>
                            </a:gdLst>
                            <a:ahLst/>
                            <a:cxnLst>
                              <a:cxn ang="0">
                                <a:pos x="T0" y="T1"/>
                              </a:cxn>
                              <a:cxn ang="0">
                                <a:pos x="T2" y="T3"/>
                              </a:cxn>
                              <a:cxn ang="0">
                                <a:pos x="T4" y="T5"/>
                              </a:cxn>
                              <a:cxn ang="0">
                                <a:pos x="T6" y="T7"/>
                              </a:cxn>
                            </a:cxnLst>
                            <a:rect l="0" t="0" r="r" b="b"/>
                            <a:pathLst>
                              <a:path w="44" h="3742">
                                <a:moveTo>
                                  <a:pt x="0" y="0"/>
                                </a:moveTo>
                                <a:lnTo>
                                  <a:pt x="43" y="0"/>
                                </a:lnTo>
                                <a:lnTo>
                                  <a:pt x="43" y="3741"/>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9" name="Freeform 4241"/>
                        <wps:cNvSpPr>
                          <a:spLocks/>
                        </wps:cNvSpPr>
                        <wps:spPr bwMode="auto">
                          <a:xfrm>
                            <a:off x="6587" y="-3844"/>
                            <a:ext cx="44" cy="3742"/>
                          </a:xfrm>
                          <a:custGeom>
                            <a:avLst/>
                            <a:gdLst>
                              <a:gd name="T0" fmla="*/ 43 w 44"/>
                              <a:gd name="T1" fmla="*/ 3741 h 3742"/>
                              <a:gd name="T2" fmla="*/ 0 w 44"/>
                              <a:gd name="T3" fmla="*/ 3741 h 3742"/>
                              <a:gd name="T4" fmla="*/ 0 w 44"/>
                              <a:gd name="T5" fmla="*/ 0 h 3742"/>
                              <a:gd name="T6" fmla="*/ 43 w 44"/>
                              <a:gd name="T7" fmla="*/ 0 h 3742"/>
                              <a:gd name="T8" fmla="*/ 43 w 44"/>
                              <a:gd name="T9" fmla="*/ 3741 h 3742"/>
                            </a:gdLst>
                            <a:ahLst/>
                            <a:cxnLst>
                              <a:cxn ang="0">
                                <a:pos x="T0" y="T1"/>
                              </a:cxn>
                              <a:cxn ang="0">
                                <a:pos x="T2" y="T3"/>
                              </a:cxn>
                              <a:cxn ang="0">
                                <a:pos x="T4" y="T5"/>
                              </a:cxn>
                              <a:cxn ang="0">
                                <a:pos x="T6" y="T7"/>
                              </a:cxn>
                              <a:cxn ang="0">
                                <a:pos x="T8" y="T9"/>
                              </a:cxn>
                            </a:cxnLst>
                            <a:rect l="0" t="0" r="r" b="b"/>
                            <a:pathLst>
                              <a:path w="44" h="3742">
                                <a:moveTo>
                                  <a:pt x="43" y="3741"/>
                                </a:moveTo>
                                <a:lnTo>
                                  <a:pt x="0" y="3741"/>
                                </a:lnTo>
                                <a:lnTo>
                                  <a:pt x="0" y="0"/>
                                </a:lnTo>
                                <a:lnTo>
                                  <a:pt x="43" y="0"/>
                                </a:lnTo>
                                <a:lnTo>
                                  <a:pt x="43" y="3741"/>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0" name="Freeform 4242"/>
                        <wps:cNvSpPr>
                          <a:spLocks/>
                        </wps:cNvSpPr>
                        <wps:spPr bwMode="auto">
                          <a:xfrm>
                            <a:off x="5998" y="-101"/>
                            <a:ext cx="70" cy="20"/>
                          </a:xfrm>
                          <a:custGeom>
                            <a:avLst/>
                            <a:gdLst>
                              <a:gd name="T0" fmla="*/ 0 w 70"/>
                              <a:gd name="T1" fmla="*/ 0 h 20"/>
                              <a:gd name="T2" fmla="*/ 69 w 70"/>
                              <a:gd name="T3" fmla="*/ 0 h 20"/>
                            </a:gdLst>
                            <a:ahLst/>
                            <a:cxnLst>
                              <a:cxn ang="0">
                                <a:pos x="T0" y="T1"/>
                              </a:cxn>
                              <a:cxn ang="0">
                                <a:pos x="T2" y="T3"/>
                              </a:cxn>
                            </a:cxnLst>
                            <a:rect l="0" t="0" r="r" b="b"/>
                            <a:pathLst>
                              <a:path w="70" h="20">
                                <a:moveTo>
                                  <a:pt x="0" y="0"/>
                                </a:moveTo>
                                <a:lnTo>
                                  <a:pt x="69" y="0"/>
                                </a:lnTo>
                              </a:path>
                            </a:pathLst>
                          </a:custGeom>
                          <a:noFill/>
                          <a:ln w="355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1" name="Freeform 4243"/>
                        <wps:cNvSpPr>
                          <a:spLocks/>
                        </wps:cNvSpPr>
                        <wps:spPr bwMode="auto">
                          <a:xfrm>
                            <a:off x="5998" y="-102"/>
                            <a:ext cx="70" cy="20"/>
                          </a:xfrm>
                          <a:custGeom>
                            <a:avLst/>
                            <a:gdLst>
                              <a:gd name="T0" fmla="*/ 0 w 70"/>
                              <a:gd name="T1" fmla="*/ 0 h 20"/>
                              <a:gd name="T2" fmla="*/ 0 w 70"/>
                              <a:gd name="T3" fmla="*/ 2 h 20"/>
                              <a:gd name="T4" fmla="*/ 69 w 70"/>
                              <a:gd name="T5" fmla="*/ 2 h 20"/>
                              <a:gd name="T6" fmla="*/ 0 w 70"/>
                              <a:gd name="T7" fmla="*/ 0 h 20"/>
                            </a:gdLst>
                            <a:ahLst/>
                            <a:cxnLst>
                              <a:cxn ang="0">
                                <a:pos x="T0" y="T1"/>
                              </a:cxn>
                              <a:cxn ang="0">
                                <a:pos x="T2" y="T3"/>
                              </a:cxn>
                              <a:cxn ang="0">
                                <a:pos x="T4" y="T5"/>
                              </a:cxn>
                              <a:cxn ang="0">
                                <a:pos x="T6" y="T7"/>
                              </a:cxn>
                            </a:cxnLst>
                            <a:rect l="0" t="0" r="r" b="b"/>
                            <a:pathLst>
                              <a:path w="70" h="20">
                                <a:moveTo>
                                  <a:pt x="0" y="0"/>
                                </a:moveTo>
                                <a:lnTo>
                                  <a:pt x="0" y="2"/>
                                </a:lnTo>
                                <a:lnTo>
                                  <a:pt x="69" y="2"/>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2" name="Freeform 4244"/>
                        <wps:cNvSpPr>
                          <a:spLocks/>
                        </wps:cNvSpPr>
                        <wps:spPr bwMode="auto">
                          <a:xfrm>
                            <a:off x="5998" y="-102"/>
                            <a:ext cx="70" cy="20"/>
                          </a:xfrm>
                          <a:custGeom>
                            <a:avLst/>
                            <a:gdLst>
                              <a:gd name="T0" fmla="*/ 0 w 70"/>
                              <a:gd name="T1" fmla="*/ 0 h 20"/>
                              <a:gd name="T2" fmla="*/ 69 w 70"/>
                              <a:gd name="T3" fmla="*/ 0 h 20"/>
                              <a:gd name="T4" fmla="*/ 69 w 70"/>
                              <a:gd name="T5" fmla="*/ 2 h 20"/>
                              <a:gd name="T6" fmla="*/ 0 w 70"/>
                              <a:gd name="T7" fmla="*/ 0 h 20"/>
                            </a:gdLst>
                            <a:ahLst/>
                            <a:cxnLst>
                              <a:cxn ang="0">
                                <a:pos x="T0" y="T1"/>
                              </a:cxn>
                              <a:cxn ang="0">
                                <a:pos x="T2" y="T3"/>
                              </a:cxn>
                              <a:cxn ang="0">
                                <a:pos x="T4" y="T5"/>
                              </a:cxn>
                              <a:cxn ang="0">
                                <a:pos x="T6" y="T7"/>
                              </a:cxn>
                            </a:cxnLst>
                            <a:rect l="0" t="0" r="r" b="b"/>
                            <a:pathLst>
                              <a:path w="70" h="20">
                                <a:moveTo>
                                  <a:pt x="0" y="0"/>
                                </a:moveTo>
                                <a:lnTo>
                                  <a:pt x="69" y="0"/>
                                </a:lnTo>
                                <a:lnTo>
                                  <a:pt x="69" y="2"/>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3" name="Freeform 4245"/>
                        <wps:cNvSpPr>
                          <a:spLocks/>
                        </wps:cNvSpPr>
                        <wps:spPr bwMode="auto">
                          <a:xfrm>
                            <a:off x="5998" y="-3844"/>
                            <a:ext cx="46" cy="3742"/>
                          </a:xfrm>
                          <a:custGeom>
                            <a:avLst/>
                            <a:gdLst>
                              <a:gd name="T0" fmla="*/ 0 w 46"/>
                              <a:gd name="T1" fmla="*/ 0 h 3742"/>
                              <a:gd name="T2" fmla="*/ 0 w 46"/>
                              <a:gd name="T3" fmla="*/ 3741 h 3742"/>
                              <a:gd name="T4" fmla="*/ 45 w 46"/>
                              <a:gd name="T5" fmla="*/ 3741 h 3742"/>
                              <a:gd name="T6" fmla="*/ 0 w 46"/>
                              <a:gd name="T7" fmla="*/ 0 h 3742"/>
                            </a:gdLst>
                            <a:ahLst/>
                            <a:cxnLst>
                              <a:cxn ang="0">
                                <a:pos x="T0" y="T1"/>
                              </a:cxn>
                              <a:cxn ang="0">
                                <a:pos x="T2" y="T3"/>
                              </a:cxn>
                              <a:cxn ang="0">
                                <a:pos x="T4" y="T5"/>
                              </a:cxn>
                              <a:cxn ang="0">
                                <a:pos x="T6" y="T7"/>
                              </a:cxn>
                            </a:cxnLst>
                            <a:rect l="0" t="0" r="r" b="b"/>
                            <a:pathLst>
                              <a:path w="46" h="3742">
                                <a:moveTo>
                                  <a:pt x="0" y="0"/>
                                </a:moveTo>
                                <a:lnTo>
                                  <a:pt x="0" y="3741"/>
                                </a:lnTo>
                                <a:lnTo>
                                  <a:pt x="45" y="3741"/>
                                </a:lnTo>
                                <a:lnTo>
                                  <a:pt x="0"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74" name="Freeform 4246"/>
                        <wps:cNvSpPr>
                          <a:spLocks/>
                        </wps:cNvSpPr>
                        <wps:spPr bwMode="auto">
                          <a:xfrm>
                            <a:off x="5998" y="-3844"/>
                            <a:ext cx="46" cy="3742"/>
                          </a:xfrm>
                          <a:custGeom>
                            <a:avLst/>
                            <a:gdLst>
                              <a:gd name="T0" fmla="*/ 0 w 46"/>
                              <a:gd name="T1" fmla="*/ 0 h 3742"/>
                              <a:gd name="T2" fmla="*/ 0 w 46"/>
                              <a:gd name="T3" fmla="*/ 3741 h 3742"/>
                              <a:gd name="T4" fmla="*/ 45 w 46"/>
                              <a:gd name="T5" fmla="*/ 3741 h 3742"/>
                              <a:gd name="T6" fmla="*/ 0 w 46"/>
                              <a:gd name="T7" fmla="*/ 0 h 3742"/>
                            </a:gdLst>
                            <a:ahLst/>
                            <a:cxnLst>
                              <a:cxn ang="0">
                                <a:pos x="T0" y="T1"/>
                              </a:cxn>
                              <a:cxn ang="0">
                                <a:pos x="T2" y="T3"/>
                              </a:cxn>
                              <a:cxn ang="0">
                                <a:pos x="T4" y="T5"/>
                              </a:cxn>
                              <a:cxn ang="0">
                                <a:pos x="T6" y="T7"/>
                              </a:cxn>
                            </a:cxnLst>
                            <a:rect l="0" t="0" r="r" b="b"/>
                            <a:pathLst>
                              <a:path w="46" h="3742">
                                <a:moveTo>
                                  <a:pt x="0" y="0"/>
                                </a:moveTo>
                                <a:lnTo>
                                  <a:pt x="0" y="3741"/>
                                </a:lnTo>
                                <a:lnTo>
                                  <a:pt x="45" y="3741"/>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5" name="Freeform 4247"/>
                        <wps:cNvSpPr>
                          <a:spLocks/>
                        </wps:cNvSpPr>
                        <wps:spPr bwMode="auto">
                          <a:xfrm>
                            <a:off x="5998" y="-3844"/>
                            <a:ext cx="46" cy="3742"/>
                          </a:xfrm>
                          <a:custGeom>
                            <a:avLst/>
                            <a:gdLst>
                              <a:gd name="T0" fmla="*/ 45 w 46"/>
                              <a:gd name="T1" fmla="*/ 0 h 3742"/>
                              <a:gd name="T2" fmla="*/ 0 w 46"/>
                              <a:gd name="T3" fmla="*/ 0 h 3742"/>
                              <a:gd name="T4" fmla="*/ 45 w 46"/>
                              <a:gd name="T5" fmla="*/ 3741 h 3742"/>
                              <a:gd name="T6" fmla="*/ 45 w 46"/>
                              <a:gd name="T7" fmla="*/ 0 h 3742"/>
                            </a:gdLst>
                            <a:ahLst/>
                            <a:cxnLst>
                              <a:cxn ang="0">
                                <a:pos x="T0" y="T1"/>
                              </a:cxn>
                              <a:cxn ang="0">
                                <a:pos x="T2" y="T3"/>
                              </a:cxn>
                              <a:cxn ang="0">
                                <a:pos x="T4" y="T5"/>
                              </a:cxn>
                              <a:cxn ang="0">
                                <a:pos x="T6" y="T7"/>
                              </a:cxn>
                            </a:cxnLst>
                            <a:rect l="0" t="0" r="r" b="b"/>
                            <a:pathLst>
                              <a:path w="46" h="3742">
                                <a:moveTo>
                                  <a:pt x="45" y="0"/>
                                </a:moveTo>
                                <a:lnTo>
                                  <a:pt x="0" y="0"/>
                                </a:lnTo>
                                <a:lnTo>
                                  <a:pt x="45" y="3741"/>
                                </a:lnTo>
                                <a:lnTo>
                                  <a:pt x="45"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76" name="Freeform 4248"/>
                        <wps:cNvSpPr>
                          <a:spLocks/>
                        </wps:cNvSpPr>
                        <wps:spPr bwMode="auto">
                          <a:xfrm>
                            <a:off x="5998" y="-3844"/>
                            <a:ext cx="46" cy="3742"/>
                          </a:xfrm>
                          <a:custGeom>
                            <a:avLst/>
                            <a:gdLst>
                              <a:gd name="T0" fmla="*/ 0 w 46"/>
                              <a:gd name="T1" fmla="*/ 0 h 3742"/>
                              <a:gd name="T2" fmla="*/ 45 w 46"/>
                              <a:gd name="T3" fmla="*/ 0 h 3742"/>
                              <a:gd name="T4" fmla="*/ 45 w 46"/>
                              <a:gd name="T5" fmla="*/ 3741 h 3742"/>
                              <a:gd name="T6" fmla="*/ 0 w 46"/>
                              <a:gd name="T7" fmla="*/ 0 h 3742"/>
                            </a:gdLst>
                            <a:ahLst/>
                            <a:cxnLst>
                              <a:cxn ang="0">
                                <a:pos x="T0" y="T1"/>
                              </a:cxn>
                              <a:cxn ang="0">
                                <a:pos x="T2" y="T3"/>
                              </a:cxn>
                              <a:cxn ang="0">
                                <a:pos x="T4" y="T5"/>
                              </a:cxn>
                              <a:cxn ang="0">
                                <a:pos x="T6" y="T7"/>
                              </a:cxn>
                            </a:cxnLst>
                            <a:rect l="0" t="0" r="r" b="b"/>
                            <a:pathLst>
                              <a:path w="46" h="3742">
                                <a:moveTo>
                                  <a:pt x="0" y="0"/>
                                </a:moveTo>
                                <a:lnTo>
                                  <a:pt x="45" y="0"/>
                                </a:lnTo>
                                <a:lnTo>
                                  <a:pt x="45" y="3741"/>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7" name="Freeform 4249"/>
                        <wps:cNvSpPr>
                          <a:spLocks/>
                        </wps:cNvSpPr>
                        <wps:spPr bwMode="auto">
                          <a:xfrm>
                            <a:off x="5998" y="-3844"/>
                            <a:ext cx="46" cy="3742"/>
                          </a:xfrm>
                          <a:custGeom>
                            <a:avLst/>
                            <a:gdLst>
                              <a:gd name="T0" fmla="*/ 45 w 46"/>
                              <a:gd name="T1" fmla="*/ 3741 h 3742"/>
                              <a:gd name="T2" fmla="*/ 0 w 46"/>
                              <a:gd name="T3" fmla="*/ 3741 h 3742"/>
                              <a:gd name="T4" fmla="*/ 0 w 46"/>
                              <a:gd name="T5" fmla="*/ 0 h 3742"/>
                              <a:gd name="T6" fmla="*/ 45 w 46"/>
                              <a:gd name="T7" fmla="*/ 0 h 3742"/>
                              <a:gd name="T8" fmla="*/ 45 w 46"/>
                              <a:gd name="T9" fmla="*/ 3741 h 3742"/>
                            </a:gdLst>
                            <a:ahLst/>
                            <a:cxnLst>
                              <a:cxn ang="0">
                                <a:pos x="T0" y="T1"/>
                              </a:cxn>
                              <a:cxn ang="0">
                                <a:pos x="T2" y="T3"/>
                              </a:cxn>
                              <a:cxn ang="0">
                                <a:pos x="T4" y="T5"/>
                              </a:cxn>
                              <a:cxn ang="0">
                                <a:pos x="T6" y="T7"/>
                              </a:cxn>
                              <a:cxn ang="0">
                                <a:pos x="T8" y="T9"/>
                              </a:cxn>
                            </a:cxnLst>
                            <a:rect l="0" t="0" r="r" b="b"/>
                            <a:pathLst>
                              <a:path w="46" h="3742">
                                <a:moveTo>
                                  <a:pt x="45" y="3741"/>
                                </a:moveTo>
                                <a:lnTo>
                                  <a:pt x="0" y="3741"/>
                                </a:lnTo>
                                <a:lnTo>
                                  <a:pt x="0" y="0"/>
                                </a:lnTo>
                                <a:lnTo>
                                  <a:pt x="45" y="0"/>
                                </a:lnTo>
                                <a:lnTo>
                                  <a:pt x="45" y="3741"/>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8" name="Freeform 4250"/>
                        <wps:cNvSpPr>
                          <a:spLocks/>
                        </wps:cNvSpPr>
                        <wps:spPr bwMode="auto">
                          <a:xfrm>
                            <a:off x="6044" y="-205"/>
                            <a:ext cx="544" cy="20"/>
                          </a:xfrm>
                          <a:custGeom>
                            <a:avLst/>
                            <a:gdLst>
                              <a:gd name="T0" fmla="*/ 0 w 544"/>
                              <a:gd name="T1" fmla="*/ 0 h 20"/>
                              <a:gd name="T2" fmla="*/ 543 w 544"/>
                              <a:gd name="T3" fmla="*/ 0 h 20"/>
                            </a:gdLst>
                            <a:ahLst/>
                            <a:cxnLst>
                              <a:cxn ang="0">
                                <a:pos x="T0" y="T1"/>
                              </a:cxn>
                              <a:cxn ang="0">
                                <a:pos x="T2" y="T3"/>
                              </a:cxn>
                            </a:cxnLst>
                            <a:rect l="0" t="0" r="r" b="b"/>
                            <a:pathLst>
                              <a:path w="544" h="20">
                                <a:moveTo>
                                  <a:pt x="0" y="0"/>
                                </a:moveTo>
                                <a:lnTo>
                                  <a:pt x="543" y="0"/>
                                </a:lnTo>
                              </a:path>
                            </a:pathLst>
                          </a:custGeom>
                          <a:noFill/>
                          <a:ln w="761">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9" name="Freeform 4251"/>
                        <wps:cNvSpPr>
                          <a:spLocks/>
                        </wps:cNvSpPr>
                        <wps:spPr bwMode="auto">
                          <a:xfrm>
                            <a:off x="6044" y="-3630"/>
                            <a:ext cx="544" cy="3425"/>
                          </a:xfrm>
                          <a:custGeom>
                            <a:avLst/>
                            <a:gdLst>
                              <a:gd name="T0" fmla="*/ 0 w 544"/>
                              <a:gd name="T1" fmla="*/ 3424 h 3425"/>
                              <a:gd name="T2" fmla="*/ 543 w 544"/>
                              <a:gd name="T3" fmla="*/ 3044 h 3425"/>
                              <a:gd name="T4" fmla="*/ 0 w 544"/>
                              <a:gd name="T5" fmla="*/ 2664 h 3425"/>
                              <a:gd name="T6" fmla="*/ 543 w 544"/>
                              <a:gd name="T7" fmla="*/ 2283 h 3425"/>
                              <a:gd name="T8" fmla="*/ 0 w 544"/>
                              <a:gd name="T9" fmla="*/ 1903 h 3425"/>
                              <a:gd name="T10" fmla="*/ 543 w 544"/>
                              <a:gd name="T11" fmla="*/ 1522 h 3425"/>
                              <a:gd name="T12" fmla="*/ 0 w 544"/>
                              <a:gd name="T13" fmla="*/ 1141 h 3425"/>
                              <a:gd name="T14" fmla="*/ 543 w 544"/>
                              <a:gd name="T15" fmla="*/ 762 h 3425"/>
                              <a:gd name="T16" fmla="*/ 0 w 544"/>
                              <a:gd name="T17" fmla="*/ 381 h 3425"/>
                              <a:gd name="T18" fmla="*/ 543 w 544"/>
                              <a:gd name="T19" fmla="*/ 0 h 3425"/>
                              <a:gd name="T20" fmla="*/ 0 w 544"/>
                              <a:gd name="T21" fmla="*/ 0 h 34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44" h="3425">
                                <a:moveTo>
                                  <a:pt x="0" y="3424"/>
                                </a:moveTo>
                                <a:lnTo>
                                  <a:pt x="543" y="3044"/>
                                </a:lnTo>
                                <a:lnTo>
                                  <a:pt x="0" y="2664"/>
                                </a:lnTo>
                                <a:lnTo>
                                  <a:pt x="543" y="2283"/>
                                </a:lnTo>
                                <a:lnTo>
                                  <a:pt x="0" y="1903"/>
                                </a:lnTo>
                                <a:lnTo>
                                  <a:pt x="543" y="1522"/>
                                </a:lnTo>
                                <a:lnTo>
                                  <a:pt x="0" y="1141"/>
                                </a:lnTo>
                                <a:lnTo>
                                  <a:pt x="543" y="762"/>
                                </a:lnTo>
                                <a:lnTo>
                                  <a:pt x="0" y="381"/>
                                </a:lnTo>
                                <a:lnTo>
                                  <a:pt x="543" y="0"/>
                                </a:lnTo>
                                <a:lnTo>
                                  <a:pt x="0" y="0"/>
                                </a:lnTo>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0" name="Freeform 4252"/>
                        <wps:cNvSpPr>
                          <a:spLocks/>
                        </wps:cNvSpPr>
                        <wps:spPr bwMode="auto">
                          <a:xfrm>
                            <a:off x="6044" y="-3785"/>
                            <a:ext cx="544" cy="20"/>
                          </a:xfrm>
                          <a:custGeom>
                            <a:avLst/>
                            <a:gdLst>
                              <a:gd name="T0" fmla="*/ 543 w 544"/>
                              <a:gd name="T1" fmla="*/ 0 h 20"/>
                              <a:gd name="T2" fmla="*/ 0 w 544"/>
                              <a:gd name="T3" fmla="*/ 0 h 20"/>
                            </a:gdLst>
                            <a:ahLst/>
                            <a:cxnLst>
                              <a:cxn ang="0">
                                <a:pos x="T0" y="T1"/>
                              </a:cxn>
                              <a:cxn ang="0">
                                <a:pos x="T2" y="T3"/>
                              </a:cxn>
                            </a:cxnLst>
                            <a:rect l="0" t="0" r="r" b="b"/>
                            <a:pathLst>
                              <a:path w="544" h="20">
                                <a:moveTo>
                                  <a:pt x="543" y="0"/>
                                </a:moveTo>
                                <a:lnTo>
                                  <a:pt x="0" y="0"/>
                                </a:lnTo>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1" name="Freeform 4253"/>
                        <wps:cNvSpPr>
                          <a:spLocks/>
                        </wps:cNvSpPr>
                        <wps:spPr bwMode="auto">
                          <a:xfrm>
                            <a:off x="8654" y="-101"/>
                            <a:ext cx="70" cy="20"/>
                          </a:xfrm>
                          <a:custGeom>
                            <a:avLst/>
                            <a:gdLst>
                              <a:gd name="T0" fmla="*/ 0 w 70"/>
                              <a:gd name="T1" fmla="*/ 0 h 20"/>
                              <a:gd name="T2" fmla="*/ 69 w 70"/>
                              <a:gd name="T3" fmla="*/ 0 h 20"/>
                            </a:gdLst>
                            <a:ahLst/>
                            <a:cxnLst>
                              <a:cxn ang="0">
                                <a:pos x="T0" y="T1"/>
                              </a:cxn>
                              <a:cxn ang="0">
                                <a:pos x="T2" y="T3"/>
                              </a:cxn>
                            </a:cxnLst>
                            <a:rect l="0" t="0" r="r" b="b"/>
                            <a:pathLst>
                              <a:path w="70" h="20">
                                <a:moveTo>
                                  <a:pt x="0" y="0"/>
                                </a:moveTo>
                                <a:lnTo>
                                  <a:pt x="69" y="0"/>
                                </a:lnTo>
                              </a:path>
                            </a:pathLst>
                          </a:custGeom>
                          <a:noFill/>
                          <a:ln w="355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2" name="Freeform 4254"/>
                        <wps:cNvSpPr>
                          <a:spLocks/>
                        </wps:cNvSpPr>
                        <wps:spPr bwMode="auto">
                          <a:xfrm>
                            <a:off x="8654" y="-102"/>
                            <a:ext cx="70" cy="20"/>
                          </a:xfrm>
                          <a:custGeom>
                            <a:avLst/>
                            <a:gdLst>
                              <a:gd name="T0" fmla="*/ 0 w 70"/>
                              <a:gd name="T1" fmla="*/ 0 h 20"/>
                              <a:gd name="T2" fmla="*/ 0 w 70"/>
                              <a:gd name="T3" fmla="*/ 2 h 20"/>
                              <a:gd name="T4" fmla="*/ 69 w 70"/>
                              <a:gd name="T5" fmla="*/ 2 h 20"/>
                              <a:gd name="T6" fmla="*/ 0 w 70"/>
                              <a:gd name="T7" fmla="*/ 0 h 20"/>
                            </a:gdLst>
                            <a:ahLst/>
                            <a:cxnLst>
                              <a:cxn ang="0">
                                <a:pos x="T0" y="T1"/>
                              </a:cxn>
                              <a:cxn ang="0">
                                <a:pos x="T2" y="T3"/>
                              </a:cxn>
                              <a:cxn ang="0">
                                <a:pos x="T4" y="T5"/>
                              </a:cxn>
                              <a:cxn ang="0">
                                <a:pos x="T6" y="T7"/>
                              </a:cxn>
                            </a:cxnLst>
                            <a:rect l="0" t="0" r="r" b="b"/>
                            <a:pathLst>
                              <a:path w="70" h="20">
                                <a:moveTo>
                                  <a:pt x="0" y="0"/>
                                </a:moveTo>
                                <a:lnTo>
                                  <a:pt x="0" y="2"/>
                                </a:lnTo>
                                <a:lnTo>
                                  <a:pt x="69" y="2"/>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3" name="Freeform 4255"/>
                        <wps:cNvSpPr>
                          <a:spLocks/>
                        </wps:cNvSpPr>
                        <wps:spPr bwMode="auto">
                          <a:xfrm>
                            <a:off x="8654" y="-102"/>
                            <a:ext cx="70" cy="20"/>
                          </a:xfrm>
                          <a:custGeom>
                            <a:avLst/>
                            <a:gdLst>
                              <a:gd name="T0" fmla="*/ 0 w 70"/>
                              <a:gd name="T1" fmla="*/ 0 h 20"/>
                              <a:gd name="T2" fmla="*/ 69 w 70"/>
                              <a:gd name="T3" fmla="*/ 0 h 20"/>
                              <a:gd name="T4" fmla="*/ 69 w 70"/>
                              <a:gd name="T5" fmla="*/ 2 h 20"/>
                              <a:gd name="T6" fmla="*/ 0 w 70"/>
                              <a:gd name="T7" fmla="*/ 0 h 20"/>
                            </a:gdLst>
                            <a:ahLst/>
                            <a:cxnLst>
                              <a:cxn ang="0">
                                <a:pos x="T0" y="T1"/>
                              </a:cxn>
                              <a:cxn ang="0">
                                <a:pos x="T2" y="T3"/>
                              </a:cxn>
                              <a:cxn ang="0">
                                <a:pos x="T4" y="T5"/>
                              </a:cxn>
                              <a:cxn ang="0">
                                <a:pos x="T6" y="T7"/>
                              </a:cxn>
                            </a:cxnLst>
                            <a:rect l="0" t="0" r="r" b="b"/>
                            <a:pathLst>
                              <a:path w="70" h="20">
                                <a:moveTo>
                                  <a:pt x="0" y="0"/>
                                </a:moveTo>
                                <a:lnTo>
                                  <a:pt x="69" y="0"/>
                                </a:lnTo>
                                <a:lnTo>
                                  <a:pt x="69" y="2"/>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4" name="Freeform 4256"/>
                        <wps:cNvSpPr>
                          <a:spLocks/>
                        </wps:cNvSpPr>
                        <wps:spPr bwMode="auto">
                          <a:xfrm>
                            <a:off x="8676" y="-3844"/>
                            <a:ext cx="20" cy="3742"/>
                          </a:xfrm>
                          <a:custGeom>
                            <a:avLst/>
                            <a:gdLst>
                              <a:gd name="T0" fmla="*/ 0 w 20"/>
                              <a:gd name="T1" fmla="*/ 0 h 3742"/>
                              <a:gd name="T2" fmla="*/ 0 w 20"/>
                              <a:gd name="T3" fmla="*/ 3741 h 3742"/>
                            </a:gdLst>
                            <a:ahLst/>
                            <a:cxnLst>
                              <a:cxn ang="0">
                                <a:pos x="T0" y="T1"/>
                              </a:cxn>
                              <a:cxn ang="0">
                                <a:pos x="T2" y="T3"/>
                              </a:cxn>
                            </a:cxnLst>
                            <a:rect l="0" t="0" r="r" b="b"/>
                            <a:pathLst>
                              <a:path w="20" h="3742">
                                <a:moveTo>
                                  <a:pt x="0" y="0"/>
                                </a:moveTo>
                                <a:lnTo>
                                  <a:pt x="0" y="3741"/>
                                </a:lnTo>
                              </a:path>
                            </a:pathLst>
                          </a:custGeom>
                          <a:noFill/>
                          <a:ln w="29464">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5" name="Freeform 4257"/>
                        <wps:cNvSpPr>
                          <a:spLocks/>
                        </wps:cNvSpPr>
                        <wps:spPr bwMode="auto">
                          <a:xfrm>
                            <a:off x="8654" y="-3844"/>
                            <a:ext cx="45" cy="3742"/>
                          </a:xfrm>
                          <a:custGeom>
                            <a:avLst/>
                            <a:gdLst>
                              <a:gd name="T0" fmla="*/ 0 w 45"/>
                              <a:gd name="T1" fmla="*/ 0 h 3742"/>
                              <a:gd name="T2" fmla="*/ 0 w 45"/>
                              <a:gd name="T3" fmla="*/ 3741 h 3742"/>
                              <a:gd name="T4" fmla="*/ 44 w 45"/>
                              <a:gd name="T5" fmla="*/ 3741 h 3742"/>
                              <a:gd name="T6" fmla="*/ 0 w 45"/>
                              <a:gd name="T7" fmla="*/ 0 h 3742"/>
                            </a:gdLst>
                            <a:ahLst/>
                            <a:cxnLst>
                              <a:cxn ang="0">
                                <a:pos x="T0" y="T1"/>
                              </a:cxn>
                              <a:cxn ang="0">
                                <a:pos x="T2" y="T3"/>
                              </a:cxn>
                              <a:cxn ang="0">
                                <a:pos x="T4" y="T5"/>
                              </a:cxn>
                              <a:cxn ang="0">
                                <a:pos x="T6" y="T7"/>
                              </a:cxn>
                            </a:cxnLst>
                            <a:rect l="0" t="0" r="r" b="b"/>
                            <a:pathLst>
                              <a:path w="45" h="3742">
                                <a:moveTo>
                                  <a:pt x="0" y="0"/>
                                </a:moveTo>
                                <a:lnTo>
                                  <a:pt x="0" y="3741"/>
                                </a:lnTo>
                                <a:lnTo>
                                  <a:pt x="44" y="3741"/>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6" name="Freeform 4258"/>
                        <wps:cNvSpPr>
                          <a:spLocks/>
                        </wps:cNvSpPr>
                        <wps:spPr bwMode="auto">
                          <a:xfrm>
                            <a:off x="8654" y="-3844"/>
                            <a:ext cx="45" cy="3742"/>
                          </a:xfrm>
                          <a:custGeom>
                            <a:avLst/>
                            <a:gdLst>
                              <a:gd name="T0" fmla="*/ 0 w 45"/>
                              <a:gd name="T1" fmla="*/ 0 h 3742"/>
                              <a:gd name="T2" fmla="*/ 44 w 45"/>
                              <a:gd name="T3" fmla="*/ 0 h 3742"/>
                              <a:gd name="T4" fmla="*/ 44 w 45"/>
                              <a:gd name="T5" fmla="*/ 3741 h 3742"/>
                              <a:gd name="T6" fmla="*/ 0 w 45"/>
                              <a:gd name="T7" fmla="*/ 0 h 3742"/>
                            </a:gdLst>
                            <a:ahLst/>
                            <a:cxnLst>
                              <a:cxn ang="0">
                                <a:pos x="T0" y="T1"/>
                              </a:cxn>
                              <a:cxn ang="0">
                                <a:pos x="T2" y="T3"/>
                              </a:cxn>
                              <a:cxn ang="0">
                                <a:pos x="T4" y="T5"/>
                              </a:cxn>
                              <a:cxn ang="0">
                                <a:pos x="T6" y="T7"/>
                              </a:cxn>
                            </a:cxnLst>
                            <a:rect l="0" t="0" r="r" b="b"/>
                            <a:pathLst>
                              <a:path w="45" h="3742">
                                <a:moveTo>
                                  <a:pt x="0" y="0"/>
                                </a:moveTo>
                                <a:lnTo>
                                  <a:pt x="44" y="0"/>
                                </a:lnTo>
                                <a:lnTo>
                                  <a:pt x="44" y="3741"/>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7" name="Freeform 4259"/>
                        <wps:cNvSpPr>
                          <a:spLocks/>
                        </wps:cNvSpPr>
                        <wps:spPr bwMode="auto">
                          <a:xfrm>
                            <a:off x="8654" y="-3844"/>
                            <a:ext cx="45" cy="3742"/>
                          </a:xfrm>
                          <a:custGeom>
                            <a:avLst/>
                            <a:gdLst>
                              <a:gd name="T0" fmla="*/ 0 w 45"/>
                              <a:gd name="T1" fmla="*/ 3741 h 3742"/>
                              <a:gd name="T2" fmla="*/ 44 w 45"/>
                              <a:gd name="T3" fmla="*/ 3741 h 3742"/>
                              <a:gd name="T4" fmla="*/ 44 w 45"/>
                              <a:gd name="T5" fmla="*/ 0 h 3742"/>
                              <a:gd name="T6" fmla="*/ 0 w 45"/>
                              <a:gd name="T7" fmla="*/ 0 h 3742"/>
                              <a:gd name="T8" fmla="*/ 0 w 45"/>
                              <a:gd name="T9" fmla="*/ 3741 h 3742"/>
                            </a:gdLst>
                            <a:ahLst/>
                            <a:cxnLst>
                              <a:cxn ang="0">
                                <a:pos x="T0" y="T1"/>
                              </a:cxn>
                              <a:cxn ang="0">
                                <a:pos x="T2" y="T3"/>
                              </a:cxn>
                              <a:cxn ang="0">
                                <a:pos x="T4" y="T5"/>
                              </a:cxn>
                              <a:cxn ang="0">
                                <a:pos x="T6" y="T7"/>
                              </a:cxn>
                              <a:cxn ang="0">
                                <a:pos x="T8" y="T9"/>
                              </a:cxn>
                            </a:cxnLst>
                            <a:rect l="0" t="0" r="r" b="b"/>
                            <a:pathLst>
                              <a:path w="45" h="3742">
                                <a:moveTo>
                                  <a:pt x="0" y="3741"/>
                                </a:moveTo>
                                <a:lnTo>
                                  <a:pt x="44" y="3741"/>
                                </a:lnTo>
                                <a:lnTo>
                                  <a:pt x="44" y="0"/>
                                </a:lnTo>
                                <a:lnTo>
                                  <a:pt x="0" y="0"/>
                                </a:lnTo>
                                <a:lnTo>
                                  <a:pt x="0" y="3741"/>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8" name="Freeform 4260"/>
                        <wps:cNvSpPr>
                          <a:spLocks/>
                        </wps:cNvSpPr>
                        <wps:spPr bwMode="auto">
                          <a:xfrm>
                            <a:off x="9217" y="-101"/>
                            <a:ext cx="70" cy="20"/>
                          </a:xfrm>
                          <a:custGeom>
                            <a:avLst/>
                            <a:gdLst>
                              <a:gd name="T0" fmla="*/ 0 w 70"/>
                              <a:gd name="T1" fmla="*/ 0 h 20"/>
                              <a:gd name="T2" fmla="*/ 69 w 70"/>
                              <a:gd name="T3" fmla="*/ 0 h 20"/>
                            </a:gdLst>
                            <a:ahLst/>
                            <a:cxnLst>
                              <a:cxn ang="0">
                                <a:pos x="T0" y="T1"/>
                              </a:cxn>
                              <a:cxn ang="0">
                                <a:pos x="T2" y="T3"/>
                              </a:cxn>
                            </a:cxnLst>
                            <a:rect l="0" t="0" r="r" b="b"/>
                            <a:pathLst>
                              <a:path w="70" h="20">
                                <a:moveTo>
                                  <a:pt x="0" y="0"/>
                                </a:moveTo>
                                <a:lnTo>
                                  <a:pt x="69" y="0"/>
                                </a:lnTo>
                              </a:path>
                            </a:pathLst>
                          </a:custGeom>
                          <a:noFill/>
                          <a:ln w="355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9" name="Freeform 4261"/>
                        <wps:cNvSpPr>
                          <a:spLocks/>
                        </wps:cNvSpPr>
                        <wps:spPr bwMode="auto">
                          <a:xfrm>
                            <a:off x="9217" y="-102"/>
                            <a:ext cx="70" cy="20"/>
                          </a:xfrm>
                          <a:custGeom>
                            <a:avLst/>
                            <a:gdLst>
                              <a:gd name="T0" fmla="*/ 0 w 70"/>
                              <a:gd name="T1" fmla="*/ 0 h 20"/>
                              <a:gd name="T2" fmla="*/ 0 w 70"/>
                              <a:gd name="T3" fmla="*/ 2 h 20"/>
                              <a:gd name="T4" fmla="*/ 69 w 70"/>
                              <a:gd name="T5" fmla="*/ 2 h 20"/>
                              <a:gd name="T6" fmla="*/ 0 w 70"/>
                              <a:gd name="T7" fmla="*/ 0 h 20"/>
                            </a:gdLst>
                            <a:ahLst/>
                            <a:cxnLst>
                              <a:cxn ang="0">
                                <a:pos x="T0" y="T1"/>
                              </a:cxn>
                              <a:cxn ang="0">
                                <a:pos x="T2" y="T3"/>
                              </a:cxn>
                              <a:cxn ang="0">
                                <a:pos x="T4" y="T5"/>
                              </a:cxn>
                              <a:cxn ang="0">
                                <a:pos x="T6" y="T7"/>
                              </a:cxn>
                            </a:cxnLst>
                            <a:rect l="0" t="0" r="r" b="b"/>
                            <a:pathLst>
                              <a:path w="70" h="20">
                                <a:moveTo>
                                  <a:pt x="0" y="0"/>
                                </a:moveTo>
                                <a:lnTo>
                                  <a:pt x="0" y="2"/>
                                </a:lnTo>
                                <a:lnTo>
                                  <a:pt x="69" y="2"/>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0" name="Freeform 4262"/>
                        <wps:cNvSpPr>
                          <a:spLocks/>
                        </wps:cNvSpPr>
                        <wps:spPr bwMode="auto">
                          <a:xfrm>
                            <a:off x="9217" y="-102"/>
                            <a:ext cx="70" cy="20"/>
                          </a:xfrm>
                          <a:custGeom>
                            <a:avLst/>
                            <a:gdLst>
                              <a:gd name="T0" fmla="*/ 0 w 70"/>
                              <a:gd name="T1" fmla="*/ 0 h 20"/>
                              <a:gd name="T2" fmla="*/ 69 w 70"/>
                              <a:gd name="T3" fmla="*/ 0 h 20"/>
                              <a:gd name="T4" fmla="*/ 69 w 70"/>
                              <a:gd name="T5" fmla="*/ 2 h 20"/>
                              <a:gd name="T6" fmla="*/ 0 w 70"/>
                              <a:gd name="T7" fmla="*/ 0 h 20"/>
                            </a:gdLst>
                            <a:ahLst/>
                            <a:cxnLst>
                              <a:cxn ang="0">
                                <a:pos x="T0" y="T1"/>
                              </a:cxn>
                              <a:cxn ang="0">
                                <a:pos x="T2" y="T3"/>
                              </a:cxn>
                              <a:cxn ang="0">
                                <a:pos x="T4" y="T5"/>
                              </a:cxn>
                              <a:cxn ang="0">
                                <a:pos x="T6" y="T7"/>
                              </a:cxn>
                            </a:cxnLst>
                            <a:rect l="0" t="0" r="r" b="b"/>
                            <a:pathLst>
                              <a:path w="70" h="20">
                                <a:moveTo>
                                  <a:pt x="0" y="0"/>
                                </a:moveTo>
                                <a:lnTo>
                                  <a:pt x="69" y="0"/>
                                </a:lnTo>
                                <a:lnTo>
                                  <a:pt x="69" y="2"/>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1" name="Freeform 4263"/>
                        <wps:cNvSpPr>
                          <a:spLocks/>
                        </wps:cNvSpPr>
                        <wps:spPr bwMode="auto">
                          <a:xfrm>
                            <a:off x="9264" y="-3844"/>
                            <a:ext cx="20" cy="3742"/>
                          </a:xfrm>
                          <a:custGeom>
                            <a:avLst/>
                            <a:gdLst>
                              <a:gd name="T0" fmla="*/ 0 w 20"/>
                              <a:gd name="T1" fmla="*/ 0 h 3742"/>
                              <a:gd name="T2" fmla="*/ 0 w 20"/>
                              <a:gd name="T3" fmla="*/ 3741 h 3742"/>
                            </a:gdLst>
                            <a:ahLst/>
                            <a:cxnLst>
                              <a:cxn ang="0">
                                <a:pos x="T0" y="T1"/>
                              </a:cxn>
                              <a:cxn ang="0">
                                <a:pos x="T2" y="T3"/>
                              </a:cxn>
                            </a:cxnLst>
                            <a:rect l="0" t="0" r="r" b="b"/>
                            <a:pathLst>
                              <a:path w="20" h="3742">
                                <a:moveTo>
                                  <a:pt x="0" y="0"/>
                                </a:moveTo>
                                <a:lnTo>
                                  <a:pt x="0" y="3741"/>
                                </a:lnTo>
                              </a:path>
                            </a:pathLst>
                          </a:custGeom>
                          <a:noFill/>
                          <a:ln w="29464">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2" name="Freeform 4264"/>
                        <wps:cNvSpPr>
                          <a:spLocks/>
                        </wps:cNvSpPr>
                        <wps:spPr bwMode="auto">
                          <a:xfrm>
                            <a:off x="9242" y="-3844"/>
                            <a:ext cx="45" cy="3742"/>
                          </a:xfrm>
                          <a:custGeom>
                            <a:avLst/>
                            <a:gdLst>
                              <a:gd name="T0" fmla="*/ 0 w 45"/>
                              <a:gd name="T1" fmla="*/ 0 h 3742"/>
                              <a:gd name="T2" fmla="*/ 0 w 45"/>
                              <a:gd name="T3" fmla="*/ 3741 h 3742"/>
                              <a:gd name="T4" fmla="*/ 44 w 45"/>
                              <a:gd name="T5" fmla="*/ 3741 h 3742"/>
                              <a:gd name="T6" fmla="*/ 0 w 45"/>
                              <a:gd name="T7" fmla="*/ 0 h 3742"/>
                            </a:gdLst>
                            <a:ahLst/>
                            <a:cxnLst>
                              <a:cxn ang="0">
                                <a:pos x="T0" y="T1"/>
                              </a:cxn>
                              <a:cxn ang="0">
                                <a:pos x="T2" y="T3"/>
                              </a:cxn>
                              <a:cxn ang="0">
                                <a:pos x="T4" y="T5"/>
                              </a:cxn>
                              <a:cxn ang="0">
                                <a:pos x="T6" y="T7"/>
                              </a:cxn>
                            </a:cxnLst>
                            <a:rect l="0" t="0" r="r" b="b"/>
                            <a:pathLst>
                              <a:path w="45" h="3742">
                                <a:moveTo>
                                  <a:pt x="0" y="0"/>
                                </a:moveTo>
                                <a:lnTo>
                                  <a:pt x="0" y="3741"/>
                                </a:lnTo>
                                <a:lnTo>
                                  <a:pt x="44" y="3741"/>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3" name="Freeform 4265"/>
                        <wps:cNvSpPr>
                          <a:spLocks/>
                        </wps:cNvSpPr>
                        <wps:spPr bwMode="auto">
                          <a:xfrm>
                            <a:off x="9242" y="-3844"/>
                            <a:ext cx="45" cy="3742"/>
                          </a:xfrm>
                          <a:custGeom>
                            <a:avLst/>
                            <a:gdLst>
                              <a:gd name="T0" fmla="*/ 0 w 45"/>
                              <a:gd name="T1" fmla="*/ 0 h 3742"/>
                              <a:gd name="T2" fmla="*/ 44 w 45"/>
                              <a:gd name="T3" fmla="*/ 0 h 3742"/>
                              <a:gd name="T4" fmla="*/ 44 w 45"/>
                              <a:gd name="T5" fmla="*/ 3741 h 3742"/>
                              <a:gd name="T6" fmla="*/ 0 w 45"/>
                              <a:gd name="T7" fmla="*/ 0 h 3742"/>
                            </a:gdLst>
                            <a:ahLst/>
                            <a:cxnLst>
                              <a:cxn ang="0">
                                <a:pos x="T0" y="T1"/>
                              </a:cxn>
                              <a:cxn ang="0">
                                <a:pos x="T2" y="T3"/>
                              </a:cxn>
                              <a:cxn ang="0">
                                <a:pos x="T4" y="T5"/>
                              </a:cxn>
                              <a:cxn ang="0">
                                <a:pos x="T6" y="T7"/>
                              </a:cxn>
                            </a:cxnLst>
                            <a:rect l="0" t="0" r="r" b="b"/>
                            <a:pathLst>
                              <a:path w="45" h="3742">
                                <a:moveTo>
                                  <a:pt x="0" y="0"/>
                                </a:moveTo>
                                <a:lnTo>
                                  <a:pt x="44" y="0"/>
                                </a:lnTo>
                                <a:lnTo>
                                  <a:pt x="44" y="3741"/>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4" name="Freeform 4266"/>
                        <wps:cNvSpPr>
                          <a:spLocks/>
                        </wps:cNvSpPr>
                        <wps:spPr bwMode="auto">
                          <a:xfrm>
                            <a:off x="9242" y="-3844"/>
                            <a:ext cx="45" cy="3742"/>
                          </a:xfrm>
                          <a:custGeom>
                            <a:avLst/>
                            <a:gdLst>
                              <a:gd name="T0" fmla="*/ 0 w 45"/>
                              <a:gd name="T1" fmla="*/ 3741 h 3742"/>
                              <a:gd name="T2" fmla="*/ 44 w 45"/>
                              <a:gd name="T3" fmla="*/ 3741 h 3742"/>
                              <a:gd name="T4" fmla="*/ 44 w 45"/>
                              <a:gd name="T5" fmla="*/ 0 h 3742"/>
                              <a:gd name="T6" fmla="*/ 0 w 45"/>
                              <a:gd name="T7" fmla="*/ 0 h 3742"/>
                              <a:gd name="T8" fmla="*/ 0 w 45"/>
                              <a:gd name="T9" fmla="*/ 3741 h 3742"/>
                            </a:gdLst>
                            <a:ahLst/>
                            <a:cxnLst>
                              <a:cxn ang="0">
                                <a:pos x="T0" y="T1"/>
                              </a:cxn>
                              <a:cxn ang="0">
                                <a:pos x="T2" y="T3"/>
                              </a:cxn>
                              <a:cxn ang="0">
                                <a:pos x="T4" y="T5"/>
                              </a:cxn>
                              <a:cxn ang="0">
                                <a:pos x="T6" y="T7"/>
                              </a:cxn>
                              <a:cxn ang="0">
                                <a:pos x="T8" y="T9"/>
                              </a:cxn>
                            </a:cxnLst>
                            <a:rect l="0" t="0" r="r" b="b"/>
                            <a:pathLst>
                              <a:path w="45" h="3742">
                                <a:moveTo>
                                  <a:pt x="0" y="3741"/>
                                </a:moveTo>
                                <a:lnTo>
                                  <a:pt x="44" y="3741"/>
                                </a:lnTo>
                                <a:lnTo>
                                  <a:pt x="44" y="0"/>
                                </a:lnTo>
                                <a:lnTo>
                                  <a:pt x="0" y="0"/>
                                </a:lnTo>
                                <a:lnTo>
                                  <a:pt x="0" y="3741"/>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5" name="Freeform 4267"/>
                        <wps:cNvSpPr>
                          <a:spLocks/>
                        </wps:cNvSpPr>
                        <wps:spPr bwMode="auto">
                          <a:xfrm>
                            <a:off x="8698" y="-205"/>
                            <a:ext cx="544" cy="20"/>
                          </a:xfrm>
                          <a:custGeom>
                            <a:avLst/>
                            <a:gdLst>
                              <a:gd name="T0" fmla="*/ 0 w 544"/>
                              <a:gd name="T1" fmla="*/ 0 h 20"/>
                              <a:gd name="T2" fmla="*/ 543 w 544"/>
                              <a:gd name="T3" fmla="*/ 0 h 20"/>
                            </a:gdLst>
                            <a:ahLst/>
                            <a:cxnLst>
                              <a:cxn ang="0">
                                <a:pos x="T0" y="T1"/>
                              </a:cxn>
                              <a:cxn ang="0">
                                <a:pos x="T2" y="T3"/>
                              </a:cxn>
                            </a:cxnLst>
                            <a:rect l="0" t="0" r="r" b="b"/>
                            <a:pathLst>
                              <a:path w="544" h="20">
                                <a:moveTo>
                                  <a:pt x="0" y="0"/>
                                </a:moveTo>
                                <a:lnTo>
                                  <a:pt x="543" y="0"/>
                                </a:lnTo>
                              </a:path>
                            </a:pathLst>
                          </a:custGeom>
                          <a:noFill/>
                          <a:ln w="761">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6" name="Freeform 4268"/>
                        <wps:cNvSpPr>
                          <a:spLocks/>
                        </wps:cNvSpPr>
                        <wps:spPr bwMode="auto">
                          <a:xfrm>
                            <a:off x="8698" y="-3630"/>
                            <a:ext cx="544" cy="3425"/>
                          </a:xfrm>
                          <a:custGeom>
                            <a:avLst/>
                            <a:gdLst>
                              <a:gd name="T0" fmla="*/ 543 w 544"/>
                              <a:gd name="T1" fmla="*/ 3424 h 3425"/>
                              <a:gd name="T2" fmla="*/ 0 w 544"/>
                              <a:gd name="T3" fmla="*/ 3044 h 3425"/>
                              <a:gd name="T4" fmla="*/ 543 w 544"/>
                              <a:gd name="T5" fmla="*/ 2664 h 3425"/>
                              <a:gd name="T6" fmla="*/ 0 w 544"/>
                              <a:gd name="T7" fmla="*/ 2283 h 3425"/>
                              <a:gd name="T8" fmla="*/ 543 w 544"/>
                              <a:gd name="T9" fmla="*/ 1903 h 3425"/>
                              <a:gd name="T10" fmla="*/ 0 w 544"/>
                              <a:gd name="T11" fmla="*/ 1522 h 3425"/>
                              <a:gd name="T12" fmla="*/ 543 w 544"/>
                              <a:gd name="T13" fmla="*/ 1141 h 3425"/>
                              <a:gd name="T14" fmla="*/ 0 w 544"/>
                              <a:gd name="T15" fmla="*/ 762 h 3425"/>
                              <a:gd name="T16" fmla="*/ 543 w 544"/>
                              <a:gd name="T17" fmla="*/ 381 h 3425"/>
                              <a:gd name="T18" fmla="*/ 0 w 544"/>
                              <a:gd name="T19" fmla="*/ 0 h 3425"/>
                              <a:gd name="T20" fmla="*/ 543 w 544"/>
                              <a:gd name="T21" fmla="*/ 0 h 34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44" h="3425">
                                <a:moveTo>
                                  <a:pt x="543" y="3424"/>
                                </a:moveTo>
                                <a:lnTo>
                                  <a:pt x="0" y="3044"/>
                                </a:lnTo>
                                <a:lnTo>
                                  <a:pt x="543" y="2664"/>
                                </a:lnTo>
                                <a:lnTo>
                                  <a:pt x="0" y="2283"/>
                                </a:lnTo>
                                <a:lnTo>
                                  <a:pt x="543" y="1903"/>
                                </a:lnTo>
                                <a:lnTo>
                                  <a:pt x="0" y="1522"/>
                                </a:lnTo>
                                <a:lnTo>
                                  <a:pt x="543" y="1141"/>
                                </a:lnTo>
                                <a:lnTo>
                                  <a:pt x="0" y="762"/>
                                </a:lnTo>
                                <a:lnTo>
                                  <a:pt x="543" y="381"/>
                                </a:lnTo>
                                <a:lnTo>
                                  <a:pt x="0" y="0"/>
                                </a:lnTo>
                                <a:lnTo>
                                  <a:pt x="543" y="0"/>
                                </a:lnTo>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7" name="Freeform 4269"/>
                        <wps:cNvSpPr>
                          <a:spLocks/>
                        </wps:cNvSpPr>
                        <wps:spPr bwMode="auto">
                          <a:xfrm>
                            <a:off x="8698" y="-3785"/>
                            <a:ext cx="544" cy="20"/>
                          </a:xfrm>
                          <a:custGeom>
                            <a:avLst/>
                            <a:gdLst>
                              <a:gd name="T0" fmla="*/ 0 w 544"/>
                              <a:gd name="T1" fmla="*/ 0 h 20"/>
                              <a:gd name="T2" fmla="*/ 543 w 544"/>
                              <a:gd name="T3" fmla="*/ 0 h 20"/>
                            </a:gdLst>
                            <a:ahLst/>
                            <a:cxnLst>
                              <a:cxn ang="0">
                                <a:pos x="T0" y="T1"/>
                              </a:cxn>
                              <a:cxn ang="0">
                                <a:pos x="T2" y="T3"/>
                              </a:cxn>
                            </a:cxnLst>
                            <a:rect l="0" t="0" r="r" b="b"/>
                            <a:pathLst>
                              <a:path w="544" h="20">
                                <a:moveTo>
                                  <a:pt x="0" y="0"/>
                                </a:moveTo>
                                <a:lnTo>
                                  <a:pt x="543" y="0"/>
                                </a:lnTo>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8" name="Freeform 4270"/>
                        <wps:cNvSpPr>
                          <a:spLocks/>
                        </wps:cNvSpPr>
                        <wps:spPr bwMode="auto">
                          <a:xfrm>
                            <a:off x="10133" y="-101"/>
                            <a:ext cx="69" cy="20"/>
                          </a:xfrm>
                          <a:custGeom>
                            <a:avLst/>
                            <a:gdLst>
                              <a:gd name="T0" fmla="*/ 0 w 69"/>
                              <a:gd name="T1" fmla="*/ 0 h 20"/>
                              <a:gd name="T2" fmla="*/ 68 w 69"/>
                              <a:gd name="T3" fmla="*/ 0 h 20"/>
                            </a:gdLst>
                            <a:ahLst/>
                            <a:cxnLst>
                              <a:cxn ang="0">
                                <a:pos x="T0" y="T1"/>
                              </a:cxn>
                              <a:cxn ang="0">
                                <a:pos x="T2" y="T3"/>
                              </a:cxn>
                            </a:cxnLst>
                            <a:rect l="0" t="0" r="r" b="b"/>
                            <a:pathLst>
                              <a:path w="69" h="20">
                                <a:moveTo>
                                  <a:pt x="0" y="0"/>
                                </a:moveTo>
                                <a:lnTo>
                                  <a:pt x="68" y="0"/>
                                </a:lnTo>
                              </a:path>
                            </a:pathLst>
                          </a:custGeom>
                          <a:noFill/>
                          <a:ln w="355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9" name="Freeform 4271"/>
                        <wps:cNvSpPr>
                          <a:spLocks/>
                        </wps:cNvSpPr>
                        <wps:spPr bwMode="auto">
                          <a:xfrm>
                            <a:off x="10133" y="-102"/>
                            <a:ext cx="69" cy="20"/>
                          </a:xfrm>
                          <a:custGeom>
                            <a:avLst/>
                            <a:gdLst>
                              <a:gd name="T0" fmla="*/ 0 w 69"/>
                              <a:gd name="T1" fmla="*/ 0 h 20"/>
                              <a:gd name="T2" fmla="*/ 0 w 69"/>
                              <a:gd name="T3" fmla="*/ 2 h 20"/>
                              <a:gd name="T4" fmla="*/ 68 w 69"/>
                              <a:gd name="T5" fmla="*/ 2 h 20"/>
                              <a:gd name="T6" fmla="*/ 0 w 69"/>
                              <a:gd name="T7" fmla="*/ 0 h 20"/>
                            </a:gdLst>
                            <a:ahLst/>
                            <a:cxnLst>
                              <a:cxn ang="0">
                                <a:pos x="T0" y="T1"/>
                              </a:cxn>
                              <a:cxn ang="0">
                                <a:pos x="T2" y="T3"/>
                              </a:cxn>
                              <a:cxn ang="0">
                                <a:pos x="T4" y="T5"/>
                              </a:cxn>
                              <a:cxn ang="0">
                                <a:pos x="T6" y="T7"/>
                              </a:cxn>
                            </a:cxnLst>
                            <a:rect l="0" t="0" r="r" b="b"/>
                            <a:pathLst>
                              <a:path w="69" h="20">
                                <a:moveTo>
                                  <a:pt x="0" y="0"/>
                                </a:moveTo>
                                <a:lnTo>
                                  <a:pt x="0" y="2"/>
                                </a:lnTo>
                                <a:lnTo>
                                  <a:pt x="68" y="2"/>
                                </a:lnTo>
                                <a:lnTo>
                                  <a:pt x="0" y="0"/>
                                </a:lnTo>
                                <a:close/>
                              </a:path>
                            </a:pathLst>
                          </a:custGeom>
                          <a:noFill/>
                          <a:ln w="761">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0" name="Freeform 4272"/>
                        <wps:cNvSpPr>
                          <a:spLocks/>
                        </wps:cNvSpPr>
                        <wps:spPr bwMode="auto">
                          <a:xfrm>
                            <a:off x="10133" y="-102"/>
                            <a:ext cx="69" cy="20"/>
                          </a:xfrm>
                          <a:custGeom>
                            <a:avLst/>
                            <a:gdLst>
                              <a:gd name="T0" fmla="*/ 0 w 69"/>
                              <a:gd name="T1" fmla="*/ 0 h 20"/>
                              <a:gd name="T2" fmla="*/ 68 w 69"/>
                              <a:gd name="T3" fmla="*/ 0 h 20"/>
                              <a:gd name="T4" fmla="*/ 68 w 69"/>
                              <a:gd name="T5" fmla="*/ 2 h 20"/>
                              <a:gd name="T6" fmla="*/ 0 w 69"/>
                              <a:gd name="T7" fmla="*/ 0 h 20"/>
                            </a:gdLst>
                            <a:ahLst/>
                            <a:cxnLst>
                              <a:cxn ang="0">
                                <a:pos x="T0" y="T1"/>
                              </a:cxn>
                              <a:cxn ang="0">
                                <a:pos x="T2" y="T3"/>
                              </a:cxn>
                              <a:cxn ang="0">
                                <a:pos x="T4" y="T5"/>
                              </a:cxn>
                              <a:cxn ang="0">
                                <a:pos x="T6" y="T7"/>
                              </a:cxn>
                            </a:cxnLst>
                            <a:rect l="0" t="0" r="r" b="b"/>
                            <a:pathLst>
                              <a:path w="69" h="20">
                                <a:moveTo>
                                  <a:pt x="0" y="0"/>
                                </a:moveTo>
                                <a:lnTo>
                                  <a:pt x="68" y="0"/>
                                </a:lnTo>
                                <a:lnTo>
                                  <a:pt x="68" y="2"/>
                                </a:lnTo>
                                <a:lnTo>
                                  <a:pt x="0" y="0"/>
                                </a:lnTo>
                                <a:close/>
                              </a:path>
                            </a:pathLst>
                          </a:custGeom>
                          <a:noFill/>
                          <a:ln w="761">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1" name="Freeform 4273"/>
                        <wps:cNvSpPr>
                          <a:spLocks/>
                        </wps:cNvSpPr>
                        <wps:spPr bwMode="auto">
                          <a:xfrm>
                            <a:off x="9614" y="-205"/>
                            <a:ext cx="544" cy="20"/>
                          </a:xfrm>
                          <a:custGeom>
                            <a:avLst/>
                            <a:gdLst>
                              <a:gd name="T0" fmla="*/ 0 w 544"/>
                              <a:gd name="T1" fmla="*/ 0 h 20"/>
                              <a:gd name="T2" fmla="*/ 543 w 544"/>
                              <a:gd name="T3" fmla="*/ 0 h 20"/>
                            </a:gdLst>
                            <a:ahLst/>
                            <a:cxnLst>
                              <a:cxn ang="0">
                                <a:pos x="T0" y="T1"/>
                              </a:cxn>
                              <a:cxn ang="0">
                                <a:pos x="T2" y="T3"/>
                              </a:cxn>
                            </a:cxnLst>
                            <a:rect l="0" t="0" r="r" b="b"/>
                            <a:pathLst>
                              <a:path w="544" h="20">
                                <a:moveTo>
                                  <a:pt x="0" y="0"/>
                                </a:moveTo>
                                <a:lnTo>
                                  <a:pt x="543" y="0"/>
                                </a:lnTo>
                              </a:path>
                            </a:pathLst>
                          </a:custGeom>
                          <a:noFill/>
                          <a:ln w="761">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2" name="Freeform 4274"/>
                        <wps:cNvSpPr>
                          <a:spLocks/>
                        </wps:cNvSpPr>
                        <wps:spPr bwMode="auto">
                          <a:xfrm>
                            <a:off x="10180" y="-3844"/>
                            <a:ext cx="20" cy="3742"/>
                          </a:xfrm>
                          <a:custGeom>
                            <a:avLst/>
                            <a:gdLst>
                              <a:gd name="T0" fmla="*/ 0 w 20"/>
                              <a:gd name="T1" fmla="*/ 0 h 3742"/>
                              <a:gd name="T2" fmla="*/ 0 w 20"/>
                              <a:gd name="T3" fmla="*/ 3741 h 3742"/>
                            </a:gdLst>
                            <a:ahLst/>
                            <a:cxnLst>
                              <a:cxn ang="0">
                                <a:pos x="T0" y="T1"/>
                              </a:cxn>
                              <a:cxn ang="0">
                                <a:pos x="T2" y="T3"/>
                              </a:cxn>
                            </a:cxnLst>
                            <a:rect l="0" t="0" r="r" b="b"/>
                            <a:pathLst>
                              <a:path w="20" h="3742">
                                <a:moveTo>
                                  <a:pt x="0" y="0"/>
                                </a:moveTo>
                                <a:lnTo>
                                  <a:pt x="0" y="3741"/>
                                </a:lnTo>
                              </a:path>
                            </a:pathLst>
                          </a:custGeom>
                          <a:noFill/>
                          <a:ln w="29464">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3" name="Freeform 4275"/>
                        <wps:cNvSpPr>
                          <a:spLocks/>
                        </wps:cNvSpPr>
                        <wps:spPr bwMode="auto">
                          <a:xfrm>
                            <a:off x="10157" y="-3844"/>
                            <a:ext cx="45" cy="3742"/>
                          </a:xfrm>
                          <a:custGeom>
                            <a:avLst/>
                            <a:gdLst>
                              <a:gd name="T0" fmla="*/ 0 w 45"/>
                              <a:gd name="T1" fmla="*/ 0 h 3742"/>
                              <a:gd name="T2" fmla="*/ 0 w 45"/>
                              <a:gd name="T3" fmla="*/ 3741 h 3742"/>
                              <a:gd name="T4" fmla="*/ 44 w 45"/>
                              <a:gd name="T5" fmla="*/ 3741 h 3742"/>
                              <a:gd name="T6" fmla="*/ 0 w 45"/>
                              <a:gd name="T7" fmla="*/ 0 h 3742"/>
                            </a:gdLst>
                            <a:ahLst/>
                            <a:cxnLst>
                              <a:cxn ang="0">
                                <a:pos x="T0" y="T1"/>
                              </a:cxn>
                              <a:cxn ang="0">
                                <a:pos x="T2" y="T3"/>
                              </a:cxn>
                              <a:cxn ang="0">
                                <a:pos x="T4" y="T5"/>
                              </a:cxn>
                              <a:cxn ang="0">
                                <a:pos x="T6" y="T7"/>
                              </a:cxn>
                            </a:cxnLst>
                            <a:rect l="0" t="0" r="r" b="b"/>
                            <a:pathLst>
                              <a:path w="45" h="3742">
                                <a:moveTo>
                                  <a:pt x="0" y="0"/>
                                </a:moveTo>
                                <a:lnTo>
                                  <a:pt x="0" y="3741"/>
                                </a:lnTo>
                                <a:lnTo>
                                  <a:pt x="44" y="3741"/>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4" name="Freeform 4276"/>
                        <wps:cNvSpPr>
                          <a:spLocks/>
                        </wps:cNvSpPr>
                        <wps:spPr bwMode="auto">
                          <a:xfrm>
                            <a:off x="10157" y="-3844"/>
                            <a:ext cx="45" cy="3742"/>
                          </a:xfrm>
                          <a:custGeom>
                            <a:avLst/>
                            <a:gdLst>
                              <a:gd name="T0" fmla="*/ 0 w 45"/>
                              <a:gd name="T1" fmla="*/ 0 h 3742"/>
                              <a:gd name="T2" fmla="*/ 44 w 45"/>
                              <a:gd name="T3" fmla="*/ 0 h 3742"/>
                              <a:gd name="T4" fmla="*/ 44 w 45"/>
                              <a:gd name="T5" fmla="*/ 3741 h 3742"/>
                              <a:gd name="T6" fmla="*/ 0 w 45"/>
                              <a:gd name="T7" fmla="*/ 0 h 3742"/>
                            </a:gdLst>
                            <a:ahLst/>
                            <a:cxnLst>
                              <a:cxn ang="0">
                                <a:pos x="T0" y="T1"/>
                              </a:cxn>
                              <a:cxn ang="0">
                                <a:pos x="T2" y="T3"/>
                              </a:cxn>
                              <a:cxn ang="0">
                                <a:pos x="T4" y="T5"/>
                              </a:cxn>
                              <a:cxn ang="0">
                                <a:pos x="T6" y="T7"/>
                              </a:cxn>
                            </a:cxnLst>
                            <a:rect l="0" t="0" r="r" b="b"/>
                            <a:pathLst>
                              <a:path w="45" h="3742">
                                <a:moveTo>
                                  <a:pt x="0" y="0"/>
                                </a:moveTo>
                                <a:lnTo>
                                  <a:pt x="44" y="0"/>
                                </a:lnTo>
                                <a:lnTo>
                                  <a:pt x="44" y="3741"/>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5" name="Freeform 4277"/>
                        <wps:cNvSpPr>
                          <a:spLocks/>
                        </wps:cNvSpPr>
                        <wps:spPr bwMode="auto">
                          <a:xfrm>
                            <a:off x="10157" y="-3844"/>
                            <a:ext cx="45" cy="3742"/>
                          </a:xfrm>
                          <a:custGeom>
                            <a:avLst/>
                            <a:gdLst>
                              <a:gd name="T0" fmla="*/ 44 w 45"/>
                              <a:gd name="T1" fmla="*/ 3741 h 3742"/>
                              <a:gd name="T2" fmla="*/ 0 w 45"/>
                              <a:gd name="T3" fmla="*/ 3741 h 3742"/>
                              <a:gd name="T4" fmla="*/ 0 w 45"/>
                              <a:gd name="T5" fmla="*/ 0 h 3742"/>
                              <a:gd name="T6" fmla="*/ 44 w 45"/>
                              <a:gd name="T7" fmla="*/ 0 h 3742"/>
                              <a:gd name="T8" fmla="*/ 44 w 45"/>
                              <a:gd name="T9" fmla="*/ 3741 h 3742"/>
                            </a:gdLst>
                            <a:ahLst/>
                            <a:cxnLst>
                              <a:cxn ang="0">
                                <a:pos x="T0" y="T1"/>
                              </a:cxn>
                              <a:cxn ang="0">
                                <a:pos x="T2" y="T3"/>
                              </a:cxn>
                              <a:cxn ang="0">
                                <a:pos x="T4" y="T5"/>
                              </a:cxn>
                              <a:cxn ang="0">
                                <a:pos x="T6" y="T7"/>
                              </a:cxn>
                              <a:cxn ang="0">
                                <a:pos x="T8" y="T9"/>
                              </a:cxn>
                            </a:cxnLst>
                            <a:rect l="0" t="0" r="r" b="b"/>
                            <a:pathLst>
                              <a:path w="45" h="3742">
                                <a:moveTo>
                                  <a:pt x="44" y="3741"/>
                                </a:moveTo>
                                <a:lnTo>
                                  <a:pt x="0" y="3741"/>
                                </a:lnTo>
                                <a:lnTo>
                                  <a:pt x="0" y="0"/>
                                </a:lnTo>
                                <a:lnTo>
                                  <a:pt x="44" y="0"/>
                                </a:lnTo>
                                <a:lnTo>
                                  <a:pt x="44" y="3741"/>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6" name="Freeform 4278"/>
                        <wps:cNvSpPr>
                          <a:spLocks/>
                        </wps:cNvSpPr>
                        <wps:spPr bwMode="auto">
                          <a:xfrm>
                            <a:off x="9571" y="-101"/>
                            <a:ext cx="70" cy="20"/>
                          </a:xfrm>
                          <a:custGeom>
                            <a:avLst/>
                            <a:gdLst>
                              <a:gd name="T0" fmla="*/ 0 w 70"/>
                              <a:gd name="T1" fmla="*/ 0 h 20"/>
                              <a:gd name="T2" fmla="*/ 69 w 70"/>
                              <a:gd name="T3" fmla="*/ 0 h 20"/>
                            </a:gdLst>
                            <a:ahLst/>
                            <a:cxnLst>
                              <a:cxn ang="0">
                                <a:pos x="T0" y="T1"/>
                              </a:cxn>
                              <a:cxn ang="0">
                                <a:pos x="T2" y="T3"/>
                              </a:cxn>
                            </a:cxnLst>
                            <a:rect l="0" t="0" r="r" b="b"/>
                            <a:pathLst>
                              <a:path w="70" h="20">
                                <a:moveTo>
                                  <a:pt x="0" y="0"/>
                                </a:moveTo>
                                <a:lnTo>
                                  <a:pt x="69" y="0"/>
                                </a:lnTo>
                              </a:path>
                            </a:pathLst>
                          </a:custGeom>
                          <a:noFill/>
                          <a:ln w="355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7" name="Freeform 4279"/>
                        <wps:cNvSpPr>
                          <a:spLocks/>
                        </wps:cNvSpPr>
                        <wps:spPr bwMode="auto">
                          <a:xfrm>
                            <a:off x="9571" y="-102"/>
                            <a:ext cx="70" cy="20"/>
                          </a:xfrm>
                          <a:custGeom>
                            <a:avLst/>
                            <a:gdLst>
                              <a:gd name="T0" fmla="*/ 0 w 70"/>
                              <a:gd name="T1" fmla="*/ 0 h 20"/>
                              <a:gd name="T2" fmla="*/ 0 w 70"/>
                              <a:gd name="T3" fmla="*/ 2 h 20"/>
                              <a:gd name="T4" fmla="*/ 69 w 70"/>
                              <a:gd name="T5" fmla="*/ 2 h 20"/>
                              <a:gd name="T6" fmla="*/ 0 w 70"/>
                              <a:gd name="T7" fmla="*/ 0 h 20"/>
                            </a:gdLst>
                            <a:ahLst/>
                            <a:cxnLst>
                              <a:cxn ang="0">
                                <a:pos x="T0" y="T1"/>
                              </a:cxn>
                              <a:cxn ang="0">
                                <a:pos x="T2" y="T3"/>
                              </a:cxn>
                              <a:cxn ang="0">
                                <a:pos x="T4" y="T5"/>
                              </a:cxn>
                              <a:cxn ang="0">
                                <a:pos x="T6" y="T7"/>
                              </a:cxn>
                            </a:cxnLst>
                            <a:rect l="0" t="0" r="r" b="b"/>
                            <a:pathLst>
                              <a:path w="70" h="20">
                                <a:moveTo>
                                  <a:pt x="0" y="0"/>
                                </a:moveTo>
                                <a:lnTo>
                                  <a:pt x="0" y="2"/>
                                </a:lnTo>
                                <a:lnTo>
                                  <a:pt x="69" y="2"/>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8" name="Freeform 4280"/>
                        <wps:cNvSpPr>
                          <a:spLocks/>
                        </wps:cNvSpPr>
                        <wps:spPr bwMode="auto">
                          <a:xfrm>
                            <a:off x="9571" y="-102"/>
                            <a:ext cx="70" cy="20"/>
                          </a:xfrm>
                          <a:custGeom>
                            <a:avLst/>
                            <a:gdLst>
                              <a:gd name="T0" fmla="*/ 0 w 70"/>
                              <a:gd name="T1" fmla="*/ 0 h 20"/>
                              <a:gd name="T2" fmla="*/ 69 w 70"/>
                              <a:gd name="T3" fmla="*/ 0 h 20"/>
                              <a:gd name="T4" fmla="*/ 69 w 70"/>
                              <a:gd name="T5" fmla="*/ 2 h 20"/>
                              <a:gd name="T6" fmla="*/ 0 w 70"/>
                              <a:gd name="T7" fmla="*/ 0 h 20"/>
                            </a:gdLst>
                            <a:ahLst/>
                            <a:cxnLst>
                              <a:cxn ang="0">
                                <a:pos x="T0" y="T1"/>
                              </a:cxn>
                              <a:cxn ang="0">
                                <a:pos x="T2" y="T3"/>
                              </a:cxn>
                              <a:cxn ang="0">
                                <a:pos x="T4" y="T5"/>
                              </a:cxn>
                              <a:cxn ang="0">
                                <a:pos x="T6" y="T7"/>
                              </a:cxn>
                            </a:cxnLst>
                            <a:rect l="0" t="0" r="r" b="b"/>
                            <a:pathLst>
                              <a:path w="70" h="20">
                                <a:moveTo>
                                  <a:pt x="0" y="0"/>
                                </a:moveTo>
                                <a:lnTo>
                                  <a:pt x="69" y="0"/>
                                </a:lnTo>
                                <a:lnTo>
                                  <a:pt x="69" y="2"/>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9" name="Freeform 4281"/>
                        <wps:cNvSpPr>
                          <a:spLocks/>
                        </wps:cNvSpPr>
                        <wps:spPr bwMode="auto">
                          <a:xfrm>
                            <a:off x="9592" y="-3844"/>
                            <a:ext cx="20" cy="3742"/>
                          </a:xfrm>
                          <a:custGeom>
                            <a:avLst/>
                            <a:gdLst>
                              <a:gd name="T0" fmla="*/ 0 w 20"/>
                              <a:gd name="T1" fmla="*/ 0 h 3742"/>
                              <a:gd name="T2" fmla="*/ 0 w 20"/>
                              <a:gd name="T3" fmla="*/ 3741 h 3742"/>
                            </a:gdLst>
                            <a:ahLst/>
                            <a:cxnLst>
                              <a:cxn ang="0">
                                <a:pos x="T0" y="T1"/>
                              </a:cxn>
                              <a:cxn ang="0">
                                <a:pos x="T2" y="T3"/>
                              </a:cxn>
                            </a:cxnLst>
                            <a:rect l="0" t="0" r="r" b="b"/>
                            <a:pathLst>
                              <a:path w="20" h="3742">
                                <a:moveTo>
                                  <a:pt x="0" y="0"/>
                                </a:moveTo>
                                <a:lnTo>
                                  <a:pt x="0" y="3741"/>
                                </a:lnTo>
                              </a:path>
                            </a:pathLst>
                          </a:custGeom>
                          <a:noFill/>
                          <a:ln w="28701">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0" name="Freeform 4282"/>
                        <wps:cNvSpPr>
                          <a:spLocks/>
                        </wps:cNvSpPr>
                        <wps:spPr bwMode="auto">
                          <a:xfrm>
                            <a:off x="9571" y="-3844"/>
                            <a:ext cx="44" cy="3742"/>
                          </a:xfrm>
                          <a:custGeom>
                            <a:avLst/>
                            <a:gdLst>
                              <a:gd name="T0" fmla="*/ 0 w 44"/>
                              <a:gd name="T1" fmla="*/ 0 h 3742"/>
                              <a:gd name="T2" fmla="*/ 0 w 44"/>
                              <a:gd name="T3" fmla="*/ 3741 h 3742"/>
                              <a:gd name="T4" fmla="*/ 43 w 44"/>
                              <a:gd name="T5" fmla="*/ 3741 h 3742"/>
                              <a:gd name="T6" fmla="*/ 0 w 44"/>
                              <a:gd name="T7" fmla="*/ 0 h 3742"/>
                            </a:gdLst>
                            <a:ahLst/>
                            <a:cxnLst>
                              <a:cxn ang="0">
                                <a:pos x="T0" y="T1"/>
                              </a:cxn>
                              <a:cxn ang="0">
                                <a:pos x="T2" y="T3"/>
                              </a:cxn>
                              <a:cxn ang="0">
                                <a:pos x="T4" y="T5"/>
                              </a:cxn>
                              <a:cxn ang="0">
                                <a:pos x="T6" y="T7"/>
                              </a:cxn>
                            </a:cxnLst>
                            <a:rect l="0" t="0" r="r" b="b"/>
                            <a:pathLst>
                              <a:path w="44" h="3742">
                                <a:moveTo>
                                  <a:pt x="0" y="0"/>
                                </a:moveTo>
                                <a:lnTo>
                                  <a:pt x="0" y="3741"/>
                                </a:lnTo>
                                <a:lnTo>
                                  <a:pt x="43" y="3741"/>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1" name="Freeform 4283"/>
                        <wps:cNvSpPr>
                          <a:spLocks/>
                        </wps:cNvSpPr>
                        <wps:spPr bwMode="auto">
                          <a:xfrm>
                            <a:off x="9571" y="-3844"/>
                            <a:ext cx="44" cy="3742"/>
                          </a:xfrm>
                          <a:custGeom>
                            <a:avLst/>
                            <a:gdLst>
                              <a:gd name="T0" fmla="*/ 0 w 44"/>
                              <a:gd name="T1" fmla="*/ 0 h 3742"/>
                              <a:gd name="T2" fmla="*/ 43 w 44"/>
                              <a:gd name="T3" fmla="*/ 0 h 3742"/>
                              <a:gd name="T4" fmla="*/ 43 w 44"/>
                              <a:gd name="T5" fmla="*/ 3741 h 3742"/>
                              <a:gd name="T6" fmla="*/ 0 w 44"/>
                              <a:gd name="T7" fmla="*/ 0 h 3742"/>
                            </a:gdLst>
                            <a:ahLst/>
                            <a:cxnLst>
                              <a:cxn ang="0">
                                <a:pos x="T0" y="T1"/>
                              </a:cxn>
                              <a:cxn ang="0">
                                <a:pos x="T2" y="T3"/>
                              </a:cxn>
                              <a:cxn ang="0">
                                <a:pos x="T4" y="T5"/>
                              </a:cxn>
                              <a:cxn ang="0">
                                <a:pos x="T6" y="T7"/>
                              </a:cxn>
                            </a:cxnLst>
                            <a:rect l="0" t="0" r="r" b="b"/>
                            <a:pathLst>
                              <a:path w="44" h="3742">
                                <a:moveTo>
                                  <a:pt x="0" y="0"/>
                                </a:moveTo>
                                <a:lnTo>
                                  <a:pt x="43" y="0"/>
                                </a:lnTo>
                                <a:lnTo>
                                  <a:pt x="43" y="3741"/>
                                </a:lnTo>
                                <a:lnTo>
                                  <a:pt x="0" y="0"/>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2" name="Freeform 4284"/>
                        <wps:cNvSpPr>
                          <a:spLocks/>
                        </wps:cNvSpPr>
                        <wps:spPr bwMode="auto">
                          <a:xfrm>
                            <a:off x="9571" y="-3844"/>
                            <a:ext cx="44" cy="3742"/>
                          </a:xfrm>
                          <a:custGeom>
                            <a:avLst/>
                            <a:gdLst>
                              <a:gd name="T0" fmla="*/ 43 w 44"/>
                              <a:gd name="T1" fmla="*/ 3741 h 3742"/>
                              <a:gd name="T2" fmla="*/ 0 w 44"/>
                              <a:gd name="T3" fmla="*/ 3741 h 3742"/>
                              <a:gd name="T4" fmla="*/ 0 w 44"/>
                              <a:gd name="T5" fmla="*/ 0 h 3742"/>
                              <a:gd name="T6" fmla="*/ 43 w 44"/>
                              <a:gd name="T7" fmla="*/ 0 h 3742"/>
                              <a:gd name="T8" fmla="*/ 43 w 44"/>
                              <a:gd name="T9" fmla="*/ 3741 h 3742"/>
                            </a:gdLst>
                            <a:ahLst/>
                            <a:cxnLst>
                              <a:cxn ang="0">
                                <a:pos x="T0" y="T1"/>
                              </a:cxn>
                              <a:cxn ang="0">
                                <a:pos x="T2" y="T3"/>
                              </a:cxn>
                              <a:cxn ang="0">
                                <a:pos x="T4" y="T5"/>
                              </a:cxn>
                              <a:cxn ang="0">
                                <a:pos x="T6" y="T7"/>
                              </a:cxn>
                              <a:cxn ang="0">
                                <a:pos x="T8" y="T9"/>
                              </a:cxn>
                            </a:cxnLst>
                            <a:rect l="0" t="0" r="r" b="b"/>
                            <a:pathLst>
                              <a:path w="44" h="3742">
                                <a:moveTo>
                                  <a:pt x="43" y="3741"/>
                                </a:moveTo>
                                <a:lnTo>
                                  <a:pt x="0" y="3741"/>
                                </a:lnTo>
                                <a:lnTo>
                                  <a:pt x="0" y="0"/>
                                </a:lnTo>
                                <a:lnTo>
                                  <a:pt x="43" y="0"/>
                                </a:lnTo>
                                <a:lnTo>
                                  <a:pt x="43" y="3741"/>
                                </a:lnTo>
                                <a:close/>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3" name="Freeform 4285"/>
                        <wps:cNvSpPr>
                          <a:spLocks/>
                        </wps:cNvSpPr>
                        <wps:spPr bwMode="auto">
                          <a:xfrm>
                            <a:off x="9614" y="-2489"/>
                            <a:ext cx="544" cy="2284"/>
                          </a:xfrm>
                          <a:custGeom>
                            <a:avLst/>
                            <a:gdLst>
                              <a:gd name="T0" fmla="*/ 0 w 544"/>
                              <a:gd name="T1" fmla="*/ 2283 h 2284"/>
                              <a:gd name="T2" fmla="*/ 543 w 544"/>
                              <a:gd name="T3" fmla="*/ 1903 h 2284"/>
                              <a:gd name="T4" fmla="*/ 0 w 544"/>
                              <a:gd name="T5" fmla="*/ 1522 h 2284"/>
                              <a:gd name="T6" fmla="*/ 543 w 544"/>
                              <a:gd name="T7" fmla="*/ 1142 h 2284"/>
                              <a:gd name="T8" fmla="*/ 0 w 544"/>
                              <a:gd name="T9" fmla="*/ 762 h 2284"/>
                              <a:gd name="T10" fmla="*/ 543 w 544"/>
                              <a:gd name="T11" fmla="*/ 381 h 2284"/>
                              <a:gd name="T12" fmla="*/ 0 w 544"/>
                              <a:gd name="T13" fmla="*/ 0 h 2284"/>
                            </a:gdLst>
                            <a:ahLst/>
                            <a:cxnLst>
                              <a:cxn ang="0">
                                <a:pos x="T0" y="T1"/>
                              </a:cxn>
                              <a:cxn ang="0">
                                <a:pos x="T2" y="T3"/>
                              </a:cxn>
                              <a:cxn ang="0">
                                <a:pos x="T4" y="T5"/>
                              </a:cxn>
                              <a:cxn ang="0">
                                <a:pos x="T6" y="T7"/>
                              </a:cxn>
                              <a:cxn ang="0">
                                <a:pos x="T8" y="T9"/>
                              </a:cxn>
                              <a:cxn ang="0">
                                <a:pos x="T10" y="T11"/>
                              </a:cxn>
                              <a:cxn ang="0">
                                <a:pos x="T12" y="T13"/>
                              </a:cxn>
                            </a:cxnLst>
                            <a:rect l="0" t="0" r="r" b="b"/>
                            <a:pathLst>
                              <a:path w="544" h="2284">
                                <a:moveTo>
                                  <a:pt x="0" y="2283"/>
                                </a:moveTo>
                                <a:lnTo>
                                  <a:pt x="543" y="1903"/>
                                </a:lnTo>
                                <a:lnTo>
                                  <a:pt x="0" y="1522"/>
                                </a:lnTo>
                                <a:lnTo>
                                  <a:pt x="543" y="1142"/>
                                </a:lnTo>
                                <a:lnTo>
                                  <a:pt x="0" y="762"/>
                                </a:lnTo>
                                <a:lnTo>
                                  <a:pt x="543" y="381"/>
                                </a:lnTo>
                                <a:lnTo>
                                  <a:pt x="0" y="0"/>
                                </a:lnTo>
                              </a:path>
                            </a:pathLst>
                          </a:custGeom>
                          <a:noFill/>
                          <a:ln w="762">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4" name="Text Box 4286"/>
                        <wps:cNvSpPr txBox="1">
                          <a:spLocks noChangeArrowheads="1"/>
                        </wps:cNvSpPr>
                        <wps:spPr bwMode="auto">
                          <a:xfrm>
                            <a:off x="3851" y="-4388"/>
                            <a:ext cx="632" cy="6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D0D3C" w14:textId="77777777" w:rsidR="007C2559" w:rsidRDefault="007C2559" w:rsidP="007C2559">
                              <w:pPr>
                                <w:pStyle w:val="BodyText"/>
                                <w:kinsoku w:val="0"/>
                                <w:overflowPunct w:val="0"/>
                                <w:spacing w:before="0"/>
                                <w:ind w:left="0"/>
                                <w:rPr>
                                  <w:sz w:val="8"/>
                                  <w:szCs w:val="8"/>
                                </w:rPr>
                              </w:pPr>
                            </w:p>
                            <w:p w14:paraId="54CD245A" w14:textId="77777777" w:rsidR="007C2559" w:rsidRDefault="007C2559" w:rsidP="007C2559">
                              <w:pPr>
                                <w:pStyle w:val="BodyText"/>
                                <w:kinsoku w:val="0"/>
                                <w:overflowPunct w:val="0"/>
                                <w:spacing w:before="0"/>
                                <w:ind w:left="0"/>
                                <w:rPr>
                                  <w:sz w:val="8"/>
                                  <w:szCs w:val="8"/>
                                </w:rPr>
                              </w:pPr>
                            </w:p>
                            <w:p w14:paraId="4D346E78" w14:textId="77777777" w:rsidR="007C2559" w:rsidRDefault="007C2559" w:rsidP="007C2559">
                              <w:pPr>
                                <w:pStyle w:val="BodyText"/>
                                <w:kinsoku w:val="0"/>
                                <w:overflowPunct w:val="0"/>
                                <w:spacing w:before="70"/>
                                <w:ind w:left="176"/>
                                <w:rPr>
                                  <w:rFonts w:ascii="Times New Roman" w:hAnsi="Times New Roman" w:cs="Times New Roman"/>
                                  <w:color w:val="000000"/>
                                  <w:sz w:val="9"/>
                                  <w:szCs w:val="9"/>
                                </w:rPr>
                              </w:pPr>
                              <w:r>
                                <w:rPr>
                                  <w:rFonts w:ascii="Times New Roman" w:hAnsi="Times New Roman" w:cs="Times New Roman"/>
                                  <w:color w:val="7F7F7F"/>
                                  <w:spacing w:val="-1"/>
                                  <w:w w:val="105"/>
                                  <w:sz w:val="9"/>
                                  <w:szCs w:val="9"/>
                                </w:rPr>
                                <w:t>1000kg</w:t>
                              </w:r>
                            </w:p>
                          </w:txbxContent>
                        </wps:txbx>
                        <wps:bodyPr rot="0" vert="horz" wrap="square" lIns="0" tIns="0" rIns="0" bIns="0" anchor="t" anchorCtr="0" upright="1">
                          <a:noAutofit/>
                        </wps:bodyPr>
                      </wps:wsp>
                      <wps:wsp>
                        <wps:cNvPr id="4315" name="Text Box 4287"/>
                        <wps:cNvSpPr txBox="1">
                          <a:spLocks noChangeArrowheads="1"/>
                        </wps:cNvSpPr>
                        <wps:spPr bwMode="auto">
                          <a:xfrm>
                            <a:off x="4546" y="-4388"/>
                            <a:ext cx="633" cy="6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31BE67" w14:textId="77777777" w:rsidR="007C2559" w:rsidRDefault="007C2559" w:rsidP="007C2559">
                              <w:pPr>
                                <w:pStyle w:val="BodyText"/>
                                <w:kinsoku w:val="0"/>
                                <w:overflowPunct w:val="0"/>
                                <w:spacing w:before="0"/>
                                <w:ind w:left="0"/>
                                <w:rPr>
                                  <w:sz w:val="8"/>
                                  <w:szCs w:val="8"/>
                                </w:rPr>
                              </w:pPr>
                            </w:p>
                            <w:p w14:paraId="36FEB5B0" w14:textId="77777777" w:rsidR="007C2559" w:rsidRDefault="007C2559" w:rsidP="007C2559">
                              <w:pPr>
                                <w:pStyle w:val="BodyText"/>
                                <w:kinsoku w:val="0"/>
                                <w:overflowPunct w:val="0"/>
                                <w:spacing w:before="0"/>
                                <w:ind w:left="0"/>
                                <w:rPr>
                                  <w:sz w:val="8"/>
                                  <w:szCs w:val="8"/>
                                </w:rPr>
                              </w:pPr>
                            </w:p>
                            <w:p w14:paraId="47E3F4EC" w14:textId="77777777" w:rsidR="007C2559" w:rsidRDefault="007C2559" w:rsidP="007C2559">
                              <w:pPr>
                                <w:pStyle w:val="BodyText"/>
                                <w:kinsoku w:val="0"/>
                                <w:overflowPunct w:val="0"/>
                                <w:spacing w:before="70"/>
                                <w:ind w:left="176"/>
                                <w:rPr>
                                  <w:rFonts w:ascii="Times New Roman" w:hAnsi="Times New Roman" w:cs="Times New Roman"/>
                                  <w:color w:val="000000"/>
                                  <w:sz w:val="9"/>
                                  <w:szCs w:val="9"/>
                                </w:rPr>
                              </w:pPr>
                              <w:r>
                                <w:rPr>
                                  <w:rFonts w:ascii="Times New Roman" w:hAnsi="Times New Roman" w:cs="Times New Roman"/>
                                  <w:color w:val="7F7F7F"/>
                                  <w:spacing w:val="-1"/>
                                  <w:w w:val="105"/>
                                  <w:sz w:val="9"/>
                                  <w:szCs w:val="9"/>
                                </w:rPr>
                                <w:t>1000kg</w:t>
                              </w:r>
                            </w:p>
                          </w:txbxContent>
                        </wps:txbx>
                        <wps:bodyPr rot="0" vert="horz" wrap="square" lIns="0" tIns="0" rIns="0" bIns="0" anchor="t" anchorCtr="0" upright="1">
                          <a:noAutofit/>
                        </wps:bodyPr>
                      </wps:wsp>
                      <wps:wsp>
                        <wps:cNvPr id="4316" name="Text Box 4288"/>
                        <wps:cNvSpPr txBox="1">
                          <a:spLocks noChangeArrowheads="1"/>
                        </wps:cNvSpPr>
                        <wps:spPr bwMode="auto">
                          <a:xfrm>
                            <a:off x="3851" y="-2612"/>
                            <a:ext cx="632" cy="6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D7AA69" w14:textId="77777777" w:rsidR="007C2559" w:rsidRDefault="007C2559" w:rsidP="007C2559">
                              <w:pPr>
                                <w:pStyle w:val="BodyText"/>
                                <w:kinsoku w:val="0"/>
                                <w:overflowPunct w:val="0"/>
                                <w:spacing w:before="0"/>
                                <w:ind w:left="0"/>
                                <w:rPr>
                                  <w:sz w:val="8"/>
                                  <w:szCs w:val="8"/>
                                </w:rPr>
                              </w:pPr>
                            </w:p>
                            <w:p w14:paraId="7196D064" w14:textId="77777777" w:rsidR="007C2559" w:rsidRDefault="007C2559" w:rsidP="007C2559">
                              <w:pPr>
                                <w:pStyle w:val="BodyText"/>
                                <w:kinsoku w:val="0"/>
                                <w:overflowPunct w:val="0"/>
                                <w:spacing w:before="0"/>
                                <w:ind w:left="0"/>
                                <w:rPr>
                                  <w:sz w:val="8"/>
                                  <w:szCs w:val="8"/>
                                </w:rPr>
                              </w:pPr>
                            </w:p>
                            <w:p w14:paraId="602E762F" w14:textId="77777777" w:rsidR="007C2559" w:rsidRDefault="007C2559" w:rsidP="007C2559">
                              <w:pPr>
                                <w:pStyle w:val="BodyText"/>
                                <w:kinsoku w:val="0"/>
                                <w:overflowPunct w:val="0"/>
                                <w:spacing w:before="70"/>
                                <w:ind w:left="176"/>
                                <w:rPr>
                                  <w:rFonts w:ascii="Times New Roman" w:hAnsi="Times New Roman" w:cs="Times New Roman"/>
                                  <w:color w:val="000000"/>
                                  <w:sz w:val="9"/>
                                  <w:szCs w:val="9"/>
                                </w:rPr>
                              </w:pPr>
                              <w:r>
                                <w:rPr>
                                  <w:rFonts w:ascii="Times New Roman" w:hAnsi="Times New Roman" w:cs="Times New Roman"/>
                                  <w:color w:val="7F7F7F"/>
                                  <w:spacing w:val="-1"/>
                                  <w:w w:val="105"/>
                                  <w:sz w:val="9"/>
                                  <w:szCs w:val="9"/>
                                </w:rPr>
                                <w:t>1000kg</w:t>
                              </w:r>
                            </w:p>
                          </w:txbxContent>
                        </wps:txbx>
                        <wps:bodyPr rot="0" vert="horz" wrap="square" lIns="0" tIns="0" rIns="0" bIns="0" anchor="t" anchorCtr="0" upright="1">
                          <a:noAutofit/>
                        </wps:bodyPr>
                      </wps:wsp>
                      <wps:wsp>
                        <wps:cNvPr id="4317" name="Text Box 4289"/>
                        <wps:cNvSpPr txBox="1">
                          <a:spLocks noChangeArrowheads="1"/>
                        </wps:cNvSpPr>
                        <wps:spPr bwMode="auto">
                          <a:xfrm>
                            <a:off x="4546" y="-2612"/>
                            <a:ext cx="633" cy="6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F1C98" w14:textId="77777777" w:rsidR="007C2559" w:rsidRDefault="007C2559" w:rsidP="007C2559">
                              <w:pPr>
                                <w:pStyle w:val="BodyText"/>
                                <w:kinsoku w:val="0"/>
                                <w:overflowPunct w:val="0"/>
                                <w:spacing w:before="0"/>
                                <w:ind w:left="0"/>
                                <w:rPr>
                                  <w:sz w:val="8"/>
                                  <w:szCs w:val="8"/>
                                </w:rPr>
                              </w:pPr>
                            </w:p>
                            <w:p w14:paraId="6D072C0D" w14:textId="77777777" w:rsidR="007C2559" w:rsidRDefault="007C2559" w:rsidP="007C2559">
                              <w:pPr>
                                <w:pStyle w:val="BodyText"/>
                                <w:kinsoku w:val="0"/>
                                <w:overflowPunct w:val="0"/>
                                <w:spacing w:before="0"/>
                                <w:ind w:left="0"/>
                                <w:rPr>
                                  <w:sz w:val="8"/>
                                  <w:szCs w:val="8"/>
                                </w:rPr>
                              </w:pPr>
                            </w:p>
                            <w:p w14:paraId="5ED67462" w14:textId="77777777" w:rsidR="007C2559" w:rsidRDefault="007C2559" w:rsidP="007C2559">
                              <w:pPr>
                                <w:pStyle w:val="BodyText"/>
                                <w:kinsoku w:val="0"/>
                                <w:overflowPunct w:val="0"/>
                                <w:spacing w:before="70"/>
                                <w:ind w:left="176"/>
                                <w:rPr>
                                  <w:rFonts w:ascii="Times New Roman" w:hAnsi="Times New Roman" w:cs="Times New Roman"/>
                                  <w:color w:val="000000"/>
                                  <w:sz w:val="9"/>
                                  <w:szCs w:val="9"/>
                                </w:rPr>
                              </w:pPr>
                              <w:r>
                                <w:rPr>
                                  <w:rFonts w:ascii="Times New Roman" w:hAnsi="Times New Roman" w:cs="Times New Roman"/>
                                  <w:color w:val="7F7F7F"/>
                                  <w:spacing w:val="-1"/>
                                  <w:w w:val="105"/>
                                  <w:sz w:val="9"/>
                                  <w:szCs w:val="9"/>
                                </w:rPr>
                                <w:t>1000kg</w:t>
                              </w:r>
                            </w:p>
                          </w:txbxContent>
                        </wps:txbx>
                        <wps:bodyPr rot="0" vert="horz" wrap="square" lIns="0" tIns="0" rIns="0" bIns="0" anchor="t" anchorCtr="0" upright="1">
                          <a:noAutofit/>
                        </wps:bodyPr>
                      </wps:wsp>
                      <wps:wsp>
                        <wps:cNvPr id="4318" name="Text Box 4290"/>
                        <wps:cNvSpPr txBox="1">
                          <a:spLocks noChangeArrowheads="1"/>
                        </wps:cNvSpPr>
                        <wps:spPr bwMode="auto">
                          <a:xfrm>
                            <a:off x="3851" y="-830"/>
                            <a:ext cx="632" cy="6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A21919" w14:textId="77777777" w:rsidR="007C2559" w:rsidRDefault="007C2559" w:rsidP="007C2559">
                              <w:pPr>
                                <w:pStyle w:val="BodyText"/>
                                <w:kinsoku w:val="0"/>
                                <w:overflowPunct w:val="0"/>
                                <w:spacing w:before="0"/>
                                <w:ind w:left="0"/>
                                <w:rPr>
                                  <w:sz w:val="8"/>
                                  <w:szCs w:val="8"/>
                                </w:rPr>
                              </w:pPr>
                            </w:p>
                            <w:p w14:paraId="6BD18F9B" w14:textId="77777777" w:rsidR="007C2559" w:rsidRDefault="007C2559" w:rsidP="007C2559">
                              <w:pPr>
                                <w:pStyle w:val="BodyText"/>
                                <w:kinsoku w:val="0"/>
                                <w:overflowPunct w:val="0"/>
                                <w:spacing w:before="0"/>
                                <w:ind w:left="0"/>
                                <w:rPr>
                                  <w:sz w:val="8"/>
                                  <w:szCs w:val="8"/>
                                </w:rPr>
                              </w:pPr>
                            </w:p>
                            <w:p w14:paraId="25798140" w14:textId="77777777" w:rsidR="007C2559" w:rsidRDefault="007C2559" w:rsidP="007C2559">
                              <w:pPr>
                                <w:pStyle w:val="BodyText"/>
                                <w:kinsoku w:val="0"/>
                                <w:overflowPunct w:val="0"/>
                                <w:spacing w:before="71"/>
                                <w:ind w:left="176"/>
                                <w:rPr>
                                  <w:rFonts w:ascii="Times New Roman" w:hAnsi="Times New Roman" w:cs="Times New Roman"/>
                                  <w:color w:val="000000"/>
                                  <w:sz w:val="9"/>
                                  <w:szCs w:val="9"/>
                                </w:rPr>
                              </w:pPr>
                              <w:r>
                                <w:rPr>
                                  <w:rFonts w:ascii="Times New Roman" w:hAnsi="Times New Roman" w:cs="Times New Roman"/>
                                  <w:color w:val="7F7F7F"/>
                                  <w:spacing w:val="-1"/>
                                  <w:w w:val="105"/>
                                  <w:sz w:val="9"/>
                                  <w:szCs w:val="9"/>
                                </w:rPr>
                                <w:t>1000kg</w:t>
                              </w:r>
                            </w:p>
                          </w:txbxContent>
                        </wps:txbx>
                        <wps:bodyPr rot="0" vert="horz" wrap="square" lIns="0" tIns="0" rIns="0" bIns="0" anchor="t" anchorCtr="0" upright="1">
                          <a:noAutofit/>
                        </wps:bodyPr>
                      </wps:wsp>
                      <wps:wsp>
                        <wps:cNvPr id="4319" name="Text Box 4291"/>
                        <wps:cNvSpPr txBox="1">
                          <a:spLocks noChangeArrowheads="1"/>
                        </wps:cNvSpPr>
                        <wps:spPr bwMode="auto">
                          <a:xfrm>
                            <a:off x="4546" y="-830"/>
                            <a:ext cx="633" cy="6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8601FE" w14:textId="77777777" w:rsidR="007C2559" w:rsidRDefault="007C2559" w:rsidP="007C2559">
                              <w:pPr>
                                <w:pStyle w:val="BodyText"/>
                                <w:kinsoku w:val="0"/>
                                <w:overflowPunct w:val="0"/>
                                <w:spacing w:before="0"/>
                                <w:ind w:left="0"/>
                                <w:rPr>
                                  <w:sz w:val="8"/>
                                  <w:szCs w:val="8"/>
                                </w:rPr>
                              </w:pPr>
                            </w:p>
                            <w:p w14:paraId="0F3CABC7" w14:textId="77777777" w:rsidR="007C2559" w:rsidRDefault="007C2559" w:rsidP="007C2559">
                              <w:pPr>
                                <w:pStyle w:val="BodyText"/>
                                <w:kinsoku w:val="0"/>
                                <w:overflowPunct w:val="0"/>
                                <w:spacing w:before="0"/>
                                <w:ind w:left="0"/>
                                <w:rPr>
                                  <w:sz w:val="8"/>
                                  <w:szCs w:val="8"/>
                                </w:rPr>
                              </w:pPr>
                            </w:p>
                            <w:p w14:paraId="5B205FB2" w14:textId="77777777" w:rsidR="007C2559" w:rsidRDefault="007C2559" w:rsidP="007C2559">
                              <w:pPr>
                                <w:pStyle w:val="BodyText"/>
                                <w:kinsoku w:val="0"/>
                                <w:overflowPunct w:val="0"/>
                                <w:spacing w:before="71"/>
                                <w:ind w:left="176"/>
                                <w:rPr>
                                  <w:rFonts w:ascii="Times New Roman" w:hAnsi="Times New Roman" w:cs="Times New Roman"/>
                                  <w:color w:val="000000"/>
                                  <w:sz w:val="9"/>
                                  <w:szCs w:val="9"/>
                                </w:rPr>
                              </w:pPr>
                              <w:r>
                                <w:rPr>
                                  <w:rFonts w:ascii="Times New Roman" w:hAnsi="Times New Roman" w:cs="Times New Roman"/>
                                  <w:color w:val="7F7F7F"/>
                                  <w:spacing w:val="-1"/>
                                  <w:w w:val="105"/>
                                  <w:sz w:val="9"/>
                                  <w:szCs w:val="9"/>
                                </w:rPr>
                                <w:t>1000kg</w:t>
                              </w:r>
                            </w:p>
                          </w:txbxContent>
                        </wps:txbx>
                        <wps:bodyPr rot="0" vert="horz" wrap="square" lIns="0" tIns="0" rIns="0" bIns="0" anchor="t" anchorCtr="0" upright="1">
                          <a:noAutofit/>
                        </wps:bodyPr>
                      </wps:wsp>
                      <wps:wsp>
                        <wps:cNvPr id="4320" name="Text Box 4292"/>
                        <wps:cNvSpPr txBox="1">
                          <a:spLocks noChangeArrowheads="1"/>
                        </wps:cNvSpPr>
                        <wps:spPr bwMode="auto">
                          <a:xfrm>
                            <a:off x="3835" y="-5000"/>
                            <a:ext cx="56"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D6B04F" w14:textId="77777777" w:rsidR="007C2559" w:rsidRDefault="007C2559" w:rsidP="007C2559">
                              <w:pPr>
                                <w:pStyle w:val="BodyText"/>
                                <w:kinsoku w:val="0"/>
                                <w:overflowPunct w:val="0"/>
                                <w:spacing w:before="0" w:line="114" w:lineRule="exact"/>
                                <w:ind w:left="0"/>
                                <w:rPr>
                                  <w:rFonts w:ascii="Times New Roman" w:hAnsi="Times New Roman" w:cs="Times New Roman"/>
                                  <w:sz w:val="11"/>
                                  <w:szCs w:val="11"/>
                                </w:rPr>
                              </w:pPr>
                              <w:r>
                                <w:rPr>
                                  <w:rFonts w:ascii="Times New Roman" w:hAnsi="Times New Roman" w:cs="Times New Roman"/>
                                  <w:w w:val="101"/>
                                  <w:sz w:val="11"/>
                                  <w:szCs w:val="11"/>
                                  <w:u w:val="single" w:color="BF00FF"/>
                                </w:rPr>
                                <w:t xml:space="preserve"> </w:t>
                              </w:r>
                            </w:p>
                            <w:p w14:paraId="0A6959E7" w14:textId="77777777" w:rsidR="007C2559" w:rsidRDefault="007C2559" w:rsidP="007C2559">
                              <w:pPr>
                                <w:pStyle w:val="BodyText"/>
                                <w:kinsoku w:val="0"/>
                                <w:overflowPunct w:val="0"/>
                                <w:spacing w:before="63" w:line="125" w:lineRule="exact"/>
                                <w:ind w:left="27"/>
                                <w:rPr>
                                  <w:rFonts w:ascii="Times New Roman" w:hAnsi="Times New Roman" w:cs="Times New Roman"/>
                                  <w:sz w:val="11"/>
                                  <w:szCs w:val="11"/>
                                </w:rPr>
                              </w:pPr>
                              <w:r>
                                <w:rPr>
                                  <w:rFonts w:ascii="Times New Roman" w:hAnsi="Times New Roman" w:cs="Times New Roman"/>
                                  <w:w w:val="101"/>
                                  <w:sz w:val="11"/>
                                  <w:szCs w:val="11"/>
                                  <w:u w:val="single" w:color="BF00FF"/>
                                </w:rPr>
                                <w:t xml:space="preserve"> </w:t>
                              </w:r>
                            </w:p>
                          </w:txbxContent>
                        </wps:txbx>
                        <wps:bodyPr rot="0" vert="horz" wrap="square" lIns="0" tIns="0" rIns="0" bIns="0" anchor="t" anchorCtr="0" upright="1">
                          <a:noAutofit/>
                        </wps:bodyPr>
                      </wps:wsp>
                      <wps:wsp>
                        <wps:cNvPr id="4321" name="Text Box 4293"/>
                        <wps:cNvSpPr txBox="1">
                          <a:spLocks noChangeArrowheads="1"/>
                        </wps:cNvSpPr>
                        <wps:spPr bwMode="auto">
                          <a:xfrm>
                            <a:off x="3926" y="-4625"/>
                            <a:ext cx="251"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D1E195" w14:textId="77777777" w:rsidR="007C2559" w:rsidRDefault="007C2559" w:rsidP="007C2559">
                              <w:pPr>
                                <w:pStyle w:val="BodyText"/>
                                <w:kinsoku w:val="0"/>
                                <w:overflowPunct w:val="0"/>
                                <w:spacing w:before="0" w:line="112" w:lineRule="exact"/>
                                <w:ind w:left="0"/>
                                <w:rPr>
                                  <w:rFonts w:ascii="Times New Roman" w:hAnsi="Times New Roman" w:cs="Times New Roman"/>
                                  <w:sz w:val="11"/>
                                  <w:szCs w:val="11"/>
                                </w:rPr>
                              </w:pPr>
                              <w:r>
                                <w:rPr>
                                  <w:rFonts w:ascii="Times New Roman" w:hAnsi="Times New Roman" w:cs="Times New Roman"/>
                                  <w:w w:val="101"/>
                                  <w:sz w:val="11"/>
                                  <w:szCs w:val="11"/>
                                  <w:u w:val="single" w:color="BF00FF"/>
                                </w:rPr>
                                <w:t xml:space="preserve"> </w:t>
                              </w:r>
                              <w:r>
                                <w:rPr>
                                  <w:rFonts w:ascii="Times New Roman" w:hAnsi="Times New Roman" w:cs="Times New Roman"/>
                                  <w:sz w:val="11"/>
                                  <w:szCs w:val="11"/>
                                </w:rPr>
                                <w:t xml:space="preserve"> </w:t>
                              </w:r>
                              <w:r>
                                <w:rPr>
                                  <w:rFonts w:ascii="Times New Roman" w:hAnsi="Times New Roman" w:cs="Times New Roman"/>
                                  <w:spacing w:val="-2"/>
                                  <w:sz w:val="11"/>
                                  <w:szCs w:val="11"/>
                                </w:rPr>
                                <w:t xml:space="preserve"> </w:t>
                              </w:r>
                              <w:r>
                                <w:rPr>
                                  <w:rFonts w:ascii="Times New Roman" w:hAnsi="Times New Roman" w:cs="Times New Roman"/>
                                  <w:sz w:val="11"/>
                                  <w:szCs w:val="11"/>
                                  <w:u w:val="single" w:color="BF00FF"/>
                                </w:rPr>
                                <w:t>100</w:t>
                              </w:r>
                            </w:p>
                          </w:txbxContent>
                        </wps:txbx>
                        <wps:bodyPr rot="0" vert="horz" wrap="square" lIns="0" tIns="0" rIns="0" bIns="0" anchor="t" anchorCtr="0" upright="1">
                          <a:noAutofit/>
                        </wps:bodyPr>
                      </wps:wsp>
                      <wps:wsp>
                        <wps:cNvPr id="4322" name="Text Box 4294"/>
                        <wps:cNvSpPr txBox="1">
                          <a:spLocks noChangeArrowheads="1"/>
                        </wps:cNvSpPr>
                        <wps:spPr bwMode="auto">
                          <a:xfrm>
                            <a:off x="4270" y="-5000"/>
                            <a:ext cx="603" cy="4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5F3D1E" w14:textId="77777777" w:rsidR="007C2559" w:rsidRDefault="007C2559" w:rsidP="007C2559">
                              <w:pPr>
                                <w:pStyle w:val="BodyText"/>
                                <w:kinsoku w:val="0"/>
                                <w:overflowPunct w:val="0"/>
                                <w:spacing w:before="0" w:line="114" w:lineRule="exact"/>
                                <w:ind w:left="0" w:firstLine="32"/>
                                <w:rPr>
                                  <w:rFonts w:ascii="Times New Roman" w:hAnsi="Times New Roman" w:cs="Times New Roman"/>
                                  <w:sz w:val="11"/>
                                  <w:szCs w:val="11"/>
                                </w:rPr>
                              </w:pPr>
                              <w:r>
                                <w:rPr>
                                  <w:rFonts w:ascii="Times New Roman" w:hAnsi="Times New Roman" w:cs="Times New Roman"/>
                                  <w:spacing w:val="-1"/>
                                  <w:sz w:val="11"/>
                                  <w:szCs w:val="11"/>
                                  <w:u w:val="single" w:color="BF00FF"/>
                                </w:rPr>
                                <w:t>2400</w:t>
                              </w:r>
                              <w:r>
                                <w:rPr>
                                  <w:rFonts w:ascii="Times New Roman" w:hAnsi="Times New Roman" w:cs="Times New Roman"/>
                                  <w:spacing w:val="4"/>
                                  <w:sz w:val="11"/>
                                  <w:szCs w:val="11"/>
                                  <w:u w:val="single" w:color="BF00FF"/>
                                </w:rPr>
                                <w:t xml:space="preserve"> </w:t>
                              </w:r>
                              <w:r>
                                <w:rPr>
                                  <w:rFonts w:ascii="Times New Roman" w:hAnsi="Times New Roman" w:cs="Times New Roman"/>
                                  <w:spacing w:val="-1"/>
                                  <w:sz w:val="11"/>
                                  <w:szCs w:val="11"/>
                                  <w:u w:val="single" w:color="BF00FF"/>
                                </w:rPr>
                                <w:t>C/C</w:t>
                              </w:r>
                              <w:r>
                                <w:rPr>
                                  <w:rFonts w:ascii="Times New Roman" w:hAnsi="Times New Roman" w:cs="Times New Roman"/>
                                  <w:w w:val="101"/>
                                  <w:sz w:val="11"/>
                                  <w:szCs w:val="11"/>
                                  <w:u w:val="single" w:color="BF00FF"/>
                                </w:rPr>
                                <w:t xml:space="preserve"> </w:t>
                              </w:r>
                            </w:p>
                            <w:p w14:paraId="17C699A5" w14:textId="77777777" w:rsidR="007C2559" w:rsidRDefault="007C2559" w:rsidP="007C2559">
                              <w:pPr>
                                <w:pStyle w:val="BodyText"/>
                                <w:kinsoku w:val="0"/>
                                <w:overflowPunct w:val="0"/>
                                <w:spacing w:before="63"/>
                                <w:ind w:left="0"/>
                                <w:rPr>
                                  <w:rFonts w:ascii="Times New Roman" w:hAnsi="Times New Roman" w:cs="Times New Roman"/>
                                  <w:sz w:val="11"/>
                                  <w:szCs w:val="11"/>
                                </w:rPr>
                              </w:pPr>
                              <w:r>
                                <w:rPr>
                                  <w:rFonts w:ascii="Times New Roman" w:hAnsi="Times New Roman" w:cs="Times New Roman"/>
                                  <w:spacing w:val="-1"/>
                                  <w:sz w:val="11"/>
                                  <w:szCs w:val="11"/>
                                  <w:u w:val="single" w:color="BF00FF"/>
                                </w:rPr>
                                <w:t>2310</w:t>
                              </w:r>
                              <w:r>
                                <w:rPr>
                                  <w:rFonts w:ascii="Times New Roman" w:hAnsi="Times New Roman" w:cs="Times New Roman"/>
                                  <w:spacing w:val="3"/>
                                  <w:sz w:val="11"/>
                                  <w:szCs w:val="11"/>
                                  <w:u w:val="single" w:color="BF00FF"/>
                                </w:rPr>
                                <w:t xml:space="preserve"> </w:t>
                              </w:r>
                              <w:r>
                                <w:rPr>
                                  <w:rFonts w:ascii="Times New Roman" w:hAnsi="Times New Roman" w:cs="Times New Roman"/>
                                  <w:spacing w:val="-1"/>
                                  <w:sz w:val="11"/>
                                  <w:szCs w:val="11"/>
                                  <w:u w:val="single" w:color="BF00FF"/>
                                </w:rPr>
                                <w:t>Clear</w:t>
                              </w:r>
                              <w:r>
                                <w:rPr>
                                  <w:rFonts w:ascii="Times New Roman" w:hAnsi="Times New Roman" w:cs="Times New Roman"/>
                                  <w:w w:val="101"/>
                                  <w:sz w:val="11"/>
                                  <w:szCs w:val="11"/>
                                  <w:u w:val="single" w:color="BF00FF"/>
                                </w:rPr>
                                <w:t xml:space="preserve"> </w:t>
                              </w:r>
                            </w:p>
                            <w:p w14:paraId="774EEA4B" w14:textId="77777777" w:rsidR="007C2559" w:rsidRDefault="007C2559" w:rsidP="007C2559">
                              <w:pPr>
                                <w:pStyle w:val="BodyText"/>
                                <w:kinsoku w:val="0"/>
                                <w:overflowPunct w:val="0"/>
                                <w:spacing w:before="59" w:line="125" w:lineRule="exact"/>
                                <w:ind w:left="352"/>
                                <w:rPr>
                                  <w:rFonts w:ascii="Times New Roman" w:hAnsi="Times New Roman" w:cs="Times New Roman"/>
                                  <w:sz w:val="11"/>
                                  <w:szCs w:val="11"/>
                                </w:rPr>
                              </w:pPr>
                              <w:r>
                                <w:rPr>
                                  <w:rFonts w:ascii="Times New Roman" w:hAnsi="Times New Roman" w:cs="Times New Roman"/>
                                  <w:w w:val="101"/>
                                  <w:sz w:val="11"/>
                                  <w:szCs w:val="11"/>
                                  <w:u w:val="single" w:color="BF00FF"/>
                                </w:rPr>
                                <w:t xml:space="preserve"> </w:t>
                              </w:r>
                              <w:r>
                                <w:rPr>
                                  <w:rFonts w:ascii="Times New Roman" w:hAnsi="Times New Roman" w:cs="Times New Roman"/>
                                  <w:sz w:val="11"/>
                                  <w:szCs w:val="11"/>
                                </w:rPr>
                                <w:t xml:space="preserve"> </w:t>
                              </w:r>
                              <w:r>
                                <w:rPr>
                                  <w:rFonts w:ascii="Times New Roman" w:hAnsi="Times New Roman" w:cs="Times New Roman"/>
                                  <w:spacing w:val="-3"/>
                                  <w:sz w:val="11"/>
                                  <w:szCs w:val="11"/>
                                </w:rPr>
                                <w:t xml:space="preserve"> </w:t>
                              </w:r>
                              <w:r>
                                <w:rPr>
                                  <w:rFonts w:ascii="Times New Roman" w:hAnsi="Times New Roman" w:cs="Times New Roman"/>
                                  <w:sz w:val="11"/>
                                  <w:szCs w:val="11"/>
                                  <w:u w:val="single" w:color="BF00FF"/>
                                </w:rPr>
                                <w:t>100</w:t>
                              </w:r>
                            </w:p>
                          </w:txbxContent>
                        </wps:txbx>
                        <wps:bodyPr rot="0" vert="horz" wrap="square" lIns="0" tIns="0" rIns="0" bIns="0" anchor="t" anchorCtr="0" upright="1">
                          <a:noAutofit/>
                        </wps:bodyPr>
                      </wps:wsp>
                      <wps:wsp>
                        <wps:cNvPr id="4323" name="Text Box 4295"/>
                        <wps:cNvSpPr txBox="1">
                          <a:spLocks noChangeArrowheads="1"/>
                        </wps:cNvSpPr>
                        <wps:spPr bwMode="auto">
                          <a:xfrm>
                            <a:off x="6012" y="-4998"/>
                            <a:ext cx="440"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86448" w14:textId="77777777" w:rsidR="007C2559" w:rsidRDefault="007C2559" w:rsidP="007C2559">
                              <w:pPr>
                                <w:pStyle w:val="BodyText"/>
                                <w:kinsoku w:val="0"/>
                                <w:overflowPunct w:val="0"/>
                                <w:spacing w:before="0" w:line="114" w:lineRule="exact"/>
                                <w:ind w:left="0"/>
                                <w:rPr>
                                  <w:rFonts w:ascii="Times New Roman" w:hAnsi="Times New Roman" w:cs="Times New Roman"/>
                                  <w:sz w:val="11"/>
                                  <w:szCs w:val="11"/>
                                </w:rPr>
                              </w:pPr>
                              <w:r>
                                <w:rPr>
                                  <w:rFonts w:ascii="Times New Roman" w:hAnsi="Times New Roman" w:cs="Times New Roman"/>
                                  <w:w w:val="101"/>
                                  <w:sz w:val="11"/>
                                  <w:szCs w:val="11"/>
                                  <w:u w:val="single" w:color="BF00FF"/>
                                </w:rPr>
                                <w:t xml:space="preserve"> </w:t>
                              </w:r>
                              <w:r>
                                <w:rPr>
                                  <w:rFonts w:ascii="Times New Roman" w:hAnsi="Times New Roman" w:cs="Times New Roman"/>
                                  <w:sz w:val="11"/>
                                  <w:szCs w:val="11"/>
                                </w:rPr>
                                <w:t xml:space="preserve">     </w:t>
                              </w:r>
                              <w:r>
                                <w:rPr>
                                  <w:rFonts w:ascii="Times New Roman" w:hAnsi="Times New Roman" w:cs="Times New Roman"/>
                                  <w:spacing w:val="-6"/>
                                  <w:sz w:val="11"/>
                                  <w:szCs w:val="11"/>
                                </w:rPr>
                                <w:t xml:space="preserve"> </w:t>
                              </w:r>
                              <w:r>
                                <w:rPr>
                                  <w:rFonts w:ascii="Times New Roman" w:hAnsi="Times New Roman" w:cs="Times New Roman"/>
                                  <w:spacing w:val="-1"/>
                                  <w:sz w:val="11"/>
                                  <w:szCs w:val="11"/>
                                  <w:u w:val="single" w:color="BF00FF"/>
                                </w:rPr>
                                <w:t>1200</w:t>
                              </w:r>
                              <w:r>
                                <w:rPr>
                                  <w:rFonts w:ascii="Times New Roman" w:hAnsi="Times New Roman" w:cs="Times New Roman"/>
                                  <w:w w:val="101"/>
                                  <w:sz w:val="11"/>
                                  <w:szCs w:val="11"/>
                                  <w:u w:val="single" w:color="BF00FF"/>
                                </w:rPr>
                                <w:t xml:space="preserve"> </w:t>
                              </w:r>
                            </w:p>
                            <w:p w14:paraId="7E67CAEE" w14:textId="77777777" w:rsidR="007C2559" w:rsidRDefault="007C2559" w:rsidP="007C2559">
                              <w:pPr>
                                <w:pStyle w:val="BodyText"/>
                                <w:kinsoku w:val="0"/>
                                <w:overflowPunct w:val="0"/>
                                <w:spacing w:before="64" w:line="125" w:lineRule="exact"/>
                                <w:ind w:left="63"/>
                                <w:rPr>
                                  <w:rFonts w:ascii="Times New Roman" w:hAnsi="Times New Roman" w:cs="Times New Roman"/>
                                  <w:sz w:val="11"/>
                                  <w:szCs w:val="11"/>
                                </w:rPr>
                              </w:pPr>
                              <w:r>
                                <w:rPr>
                                  <w:rFonts w:ascii="Times New Roman" w:hAnsi="Times New Roman" w:cs="Times New Roman"/>
                                  <w:w w:val="101"/>
                                  <w:sz w:val="11"/>
                                  <w:szCs w:val="11"/>
                                  <w:u w:val="single" w:color="BF00FF"/>
                                </w:rPr>
                                <w:t xml:space="preserve"> </w:t>
                              </w:r>
                              <w:r>
                                <w:rPr>
                                  <w:rFonts w:ascii="Times New Roman" w:hAnsi="Times New Roman" w:cs="Times New Roman"/>
                                  <w:sz w:val="11"/>
                                  <w:szCs w:val="11"/>
                                </w:rPr>
                                <w:t xml:space="preserve">  </w:t>
                              </w:r>
                              <w:r>
                                <w:rPr>
                                  <w:rFonts w:ascii="Times New Roman" w:hAnsi="Times New Roman" w:cs="Times New Roman"/>
                                  <w:spacing w:val="13"/>
                                  <w:sz w:val="11"/>
                                  <w:szCs w:val="11"/>
                                </w:rPr>
                                <w:t xml:space="preserve"> </w:t>
                              </w:r>
                              <w:r>
                                <w:rPr>
                                  <w:rFonts w:ascii="Times New Roman" w:hAnsi="Times New Roman" w:cs="Times New Roman"/>
                                  <w:spacing w:val="-1"/>
                                  <w:sz w:val="11"/>
                                  <w:szCs w:val="11"/>
                                  <w:u w:val="single" w:color="BF00FF"/>
                                </w:rPr>
                                <w:t>1000</w:t>
                              </w:r>
                              <w:r>
                                <w:rPr>
                                  <w:rFonts w:ascii="Times New Roman" w:hAnsi="Times New Roman" w:cs="Times New Roman"/>
                                  <w:w w:val="101"/>
                                  <w:sz w:val="11"/>
                                  <w:szCs w:val="11"/>
                                  <w:u w:val="single" w:color="BF00FF"/>
                                </w:rPr>
                                <w:t xml:space="preserve"> </w:t>
                              </w:r>
                            </w:p>
                          </w:txbxContent>
                        </wps:txbx>
                        <wps:bodyPr rot="0" vert="horz" wrap="square" lIns="0" tIns="0" rIns="0" bIns="0" anchor="t" anchorCtr="0" upright="1">
                          <a:noAutofit/>
                        </wps:bodyPr>
                      </wps:wsp>
                      <wps:wsp>
                        <wps:cNvPr id="4324" name="Text Box 4296"/>
                        <wps:cNvSpPr txBox="1">
                          <a:spLocks noChangeArrowheads="1"/>
                        </wps:cNvSpPr>
                        <wps:spPr bwMode="auto">
                          <a:xfrm>
                            <a:off x="6770" y="-4998"/>
                            <a:ext cx="28"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0C5B58" w14:textId="77777777" w:rsidR="007C2559" w:rsidRDefault="007C2559" w:rsidP="007C2559">
                              <w:pPr>
                                <w:pStyle w:val="BodyText"/>
                                <w:kinsoku w:val="0"/>
                                <w:overflowPunct w:val="0"/>
                                <w:spacing w:before="0" w:line="112" w:lineRule="exact"/>
                                <w:ind w:left="0"/>
                                <w:rPr>
                                  <w:rFonts w:ascii="Times New Roman" w:hAnsi="Times New Roman" w:cs="Times New Roman"/>
                                  <w:sz w:val="11"/>
                                  <w:szCs w:val="11"/>
                                </w:rPr>
                              </w:pPr>
                              <w:r>
                                <w:rPr>
                                  <w:rFonts w:ascii="Times New Roman" w:hAnsi="Times New Roman" w:cs="Times New Roman"/>
                                  <w:w w:val="101"/>
                                  <w:sz w:val="11"/>
                                  <w:szCs w:val="11"/>
                                  <w:u w:val="single" w:color="BF00FF"/>
                                </w:rPr>
                                <w:t xml:space="preserve"> </w:t>
                              </w:r>
                            </w:p>
                          </w:txbxContent>
                        </wps:txbx>
                        <wps:bodyPr rot="0" vert="horz" wrap="square" lIns="0" tIns="0" rIns="0" bIns="0" anchor="t" anchorCtr="0" upright="1">
                          <a:noAutofit/>
                        </wps:bodyPr>
                      </wps:wsp>
                      <wps:wsp>
                        <wps:cNvPr id="4325" name="Text Box 4297"/>
                        <wps:cNvSpPr txBox="1">
                          <a:spLocks noChangeArrowheads="1"/>
                        </wps:cNvSpPr>
                        <wps:spPr bwMode="auto">
                          <a:xfrm>
                            <a:off x="7390" y="-4998"/>
                            <a:ext cx="506"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817B83" w14:textId="77777777" w:rsidR="007C2559" w:rsidRDefault="007C2559" w:rsidP="007C2559">
                              <w:pPr>
                                <w:pStyle w:val="BodyText"/>
                                <w:kinsoku w:val="0"/>
                                <w:overflowPunct w:val="0"/>
                                <w:spacing w:before="0" w:line="110" w:lineRule="exact"/>
                                <w:ind w:left="30"/>
                                <w:jc w:val="center"/>
                                <w:rPr>
                                  <w:rFonts w:ascii="Times New Roman" w:hAnsi="Times New Roman" w:cs="Times New Roman"/>
                                  <w:sz w:val="11"/>
                                  <w:szCs w:val="11"/>
                                </w:rPr>
                              </w:pPr>
                              <w:r>
                                <w:rPr>
                                  <w:rFonts w:ascii="Times New Roman" w:hAnsi="Times New Roman" w:cs="Times New Roman"/>
                                  <w:spacing w:val="-1"/>
                                  <w:sz w:val="11"/>
                                  <w:szCs w:val="11"/>
                                  <w:u w:val="single" w:color="BF00FF"/>
                                </w:rPr>
                                <w:t>3000</w:t>
                              </w:r>
                              <w:r>
                                <w:rPr>
                                  <w:rFonts w:ascii="Times New Roman" w:hAnsi="Times New Roman" w:cs="Times New Roman"/>
                                  <w:w w:val="101"/>
                                  <w:sz w:val="11"/>
                                  <w:szCs w:val="11"/>
                                  <w:u w:val="single" w:color="BF00FF"/>
                                </w:rPr>
                                <w:t xml:space="preserve"> </w:t>
                              </w:r>
                            </w:p>
                            <w:p w14:paraId="7FF75CA8" w14:textId="77777777" w:rsidR="007C2559" w:rsidRDefault="007C2559" w:rsidP="007C2559">
                              <w:pPr>
                                <w:pStyle w:val="BodyText"/>
                                <w:kinsoku w:val="0"/>
                                <w:overflowPunct w:val="0"/>
                                <w:spacing w:before="0" w:line="120" w:lineRule="exact"/>
                                <w:ind w:left="0"/>
                                <w:jc w:val="center"/>
                                <w:rPr>
                                  <w:rFonts w:ascii="Times New Roman" w:hAnsi="Times New Roman" w:cs="Times New Roman"/>
                                  <w:sz w:val="11"/>
                                  <w:szCs w:val="11"/>
                                </w:rPr>
                              </w:pPr>
                              <w:r>
                                <w:rPr>
                                  <w:rFonts w:ascii="Times New Roman" w:hAnsi="Times New Roman" w:cs="Times New Roman"/>
                                  <w:spacing w:val="-1"/>
                                  <w:sz w:val="11"/>
                                  <w:szCs w:val="11"/>
                                </w:rPr>
                                <w:t>Clear</w:t>
                              </w:r>
                              <w:r>
                                <w:rPr>
                                  <w:rFonts w:ascii="Times New Roman" w:hAnsi="Times New Roman" w:cs="Times New Roman"/>
                                  <w:spacing w:val="4"/>
                                  <w:sz w:val="11"/>
                                  <w:szCs w:val="11"/>
                                </w:rPr>
                                <w:t xml:space="preserve"> </w:t>
                              </w:r>
                              <w:r>
                                <w:rPr>
                                  <w:rFonts w:ascii="Times New Roman" w:hAnsi="Times New Roman" w:cs="Times New Roman"/>
                                  <w:spacing w:val="-1"/>
                                  <w:sz w:val="11"/>
                                  <w:szCs w:val="11"/>
                                </w:rPr>
                                <w:t>Aisle</w:t>
                              </w:r>
                            </w:p>
                          </w:txbxContent>
                        </wps:txbx>
                        <wps:bodyPr rot="0" vert="horz" wrap="square" lIns="0" tIns="0" rIns="0" bIns="0" anchor="t" anchorCtr="0" upright="1">
                          <a:noAutofit/>
                        </wps:bodyPr>
                      </wps:wsp>
                      <wps:wsp>
                        <wps:cNvPr id="4326" name="Text Box 4298"/>
                        <wps:cNvSpPr txBox="1">
                          <a:spLocks noChangeArrowheads="1"/>
                        </wps:cNvSpPr>
                        <wps:spPr bwMode="auto">
                          <a:xfrm>
                            <a:off x="8668" y="-4998"/>
                            <a:ext cx="1355"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E60155" w14:textId="77777777" w:rsidR="007C2559" w:rsidRDefault="007C2559" w:rsidP="007C2559">
                              <w:pPr>
                                <w:pStyle w:val="BodyText"/>
                                <w:tabs>
                                  <w:tab w:val="left" w:pos="649"/>
                                </w:tabs>
                                <w:kinsoku w:val="0"/>
                                <w:overflowPunct w:val="0"/>
                                <w:spacing w:before="0" w:line="114" w:lineRule="exact"/>
                                <w:ind w:left="0"/>
                                <w:rPr>
                                  <w:rFonts w:ascii="Times New Roman" w:hAnsi="Times New Roman" w:cs="Times New Roman"/>
                                  <w:sz w:val="11"/>
                                  <w:szCs w:val="11"/>
                                </w:rPr>
                              </w:pPr>
                              <w:r>
                                <w:rPr>
                                  <w:rFonts w:ascii="Times New Roman" w:hAnsi="Times New Roman" w:cs="Times New Roman"/>
                                  <w:w w:val="101"/>
                                  <w:sz w:val="11"/>
                                  <w:szCs w:val="11"/>
                                  <w:u w:val="single" w:color="BF00FF"/>
                                </w:rPr>
                                <w:t xml:space="preserve"> </w:t>
                              </w:r>
                              <w:r>
                                <w:rPr>
                                  <w:rFonts w:ascii="Times New Roman" w:hAnsi="Times New Roman" w:cs="Times New Roman"/>
                                  <w:sz w:val="11"/>
                                  <w:szCs w:val="11"/>
                                </w:rPr>
                                <w:tab/>
                              </w:r>
                              <w:r>
                                <w:rPr>
                                  <w:rFonts w:ascii="Times New Roman" w:hAnsi="Times New Roman" w:cs="Times New Roman"/>
                                  <w:spacing w:val="-1"/>
                                  <w:sz w:val="11"/>
                                  <w:szCs w:val="11"/>
                                  <w:u w:val="single" w:color="BF00FF"/>
                                </w:rPr>
                                <w:t>2650</w:t>
                              </w:r>
                              <w:r>
                                <w:rPr>
                                  <w:rFonts w:ascii="Times New Roman" w:hAnsi="Times New Roman" w:cs="Times New Roman"/>
                                  <w:w w:val="101"/>
                                  <w:sz w:val="11"/>
                                  <w:szCs w:val="11"/>
                                  <w:u w:val="single" w:color="BF00FF"/>
                                </w:rPr>
                                <w:t xml:space="preserve"> </w:t>
                              </w:r>
                            </w:p>
                            <w:p w14:paraId="38AD0F0A" w14:textId="77777777" w:rsidR="007C2559" w:rsidRDefault="007C2559" w:rsidP="007C2559">
                              <w:pPr>
                                <w:pStyle w:val="BodyText"/>
                                <w:tabs>
                                  <w:tab w:val="left" w:pos="915"/>
                                </w:tabs>
                                <w:kinsoku w:val="0"/>
                                <w:overflowPunct w:val="0"/>
                                <w:spacing w:before="64" w:line="125" w:lineRule="exact"/>
                                <w:ind w:left="0"/>
                                <w:rPr>
                                  <w:rFonts w:ascii="Times New Roman" w:hAnsi="Times New Roman" w:cs="Times New Roman"/>
                                  <w:sz w:val="11"/>
                                  <w:szCs w:val="11"/>
                                </w:rPr>
                              </w:pPr>
                              <w:r>
                                <w:rPr>
                                  <w:rFonts w:ascii="Times New Roman" w:hAnsi="Times New Roman" w:cs="Times New Roman"/>
                                  <w:w w:val="101"/>
                                  <w:sz w:val="11"/>
                                  <w:szCs w:val="11"/>
                                  <w:u w:val="single" w:color="BF00FF"/>
                                </w:rPr>
                                <w:t xml:space="preserve"> </w:t>
                              </w:r>
                              <w:r>
                                <w:rPr>
                                  <w:rFonts w:ascii="Times New Roman" w:hAnsi="Times New Roman" w:cs="Times New Roman"/>
                                  <w:sz w:val="11"/>
                                  <w:szCs w:val="11"/>
                                </w:rPr>
                                <w:t xml:space="preserve">     </w:t>
                              </w:r>
                              <w:r>
                                <w:rPr>
                                  <w:rFonts w:ascii="Times New Roman" w:hAnsi="Times New Roman" w:cs="Times New Roman"/>
                                  <w:spacing w:val="-7"/>
                                  <w:sz w:val="11"/>
                                  <w:szCs w:val="11"/>
                                </w:rPr>
                                <w:t xml:space="preserve"> </w:t>
                              </w:r>
                              <w:r>
                                <w:rPr>
                                  <w:rFonts w:ascii="Times New Roman" w:hAnsi="Times New Roman" w:cs="Times New Roman"/>
                                  <w:spacing w:val="-1"/>
                                  <w:sz w:val="11"/>
                                  <w:szCs w:val="11"/>
                                  <w:u w:val="single" w:color="BF00FF"/>
                                </w:rPr>
                                <w:t>1200</w:t>
                              </w:r>
                              <w:r>
                                <w:rPr>
                                  <w:rFonts w:ascii="Times New Roman" w:hAnsi="Times New Roman" w:cs="Times New Roman"/>
                                  <w:spacing w:val="-1"/>
                                  <w:sz w:val="11"/>
                                  <w:szCs w:val="11"/>
                                </w:rPr>
                                <w:tab/>
                              </w:r>
                              <w:r>
                                <w:rPr>
                                  <w:rFonts w:ascii="Times New Roman" w:hAnsi="Times New Roman" w:cs="Times New Roman"/>
                                  <w:spacing w:val="-1"/>
                                  <w:sz w:val="11"/>
                                  <w:szCs w:val="11"/>
                                  <w:u w:val="single" w:color="BF00FF"/>
                                </w:rPr>
                                <w:t>1200</w:t>
                              </w:r>
                              <w:r>
                                <w:rPr>
                                  <w:rFonts w:ascii="Times New Roman" w:hAnsi="Times New Roman" w:cs="Times New Roman"/>
                                  <w:w w:val="101"/>
                                  <w:sz w:val="11"/>
                                  <w:szCs w:val="11"/>
                                  <w:u w:val="single" w:color="BF00FF"/>
                                </w:rPr>
                                <w:t xml:space="preserve"> </w:t>
                              </w:r>
                            </w:p>
                          </w:txbxContent>
                        </wps:txbx>
                        <wps:bodyPr rot="0" vert="horz" wrap="square" lIns="0" tIns="0" rIns="0" bIns="0" anchor="t" anchorCtr="0" upright="1">
                          <a:noAutofit/>
                        </wps:bodyPr>
                      </wps:wsp>
                      <wps:wsp>
                        <wps:cNvPr id="4327" name="Text Box 4299"/>
                        <wps:cNvSpPr txBox="1">
                          <a:spLocks noChangeArrowheads="1"/>
                        </wps:cNvSpPr>
                        <wps:spPr bwMode="auto">
                          <a:xfrm>
                            <a:off x="5323" y="-4620"/>
                            <a:ext cx="250" cy="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CA0E56" w14:textId="77777777" w:rsidR="007C2559" w:rsidRDefault="007C2559" w:rsidP="007C2559">
                              <w:pPr>
                                <w:pStyle w:val="BodyText"/>
                                <w:kinsoku w:val="0"/>
                                <w:overflowPunct w:val="0"/>
                                <w:spacing w:before="0" w:line="112" w:lineRule="exact"/>
                                <w:ind w:left="0"/>
                                <w:rPr>
                                  <w:rFonts w:ascii="Times New Roman" w:hAnsi="Times New Roman" w:cs="Times New Roman"/>
                                  <w:sz w:val="11"/>
                                  <w:szCs w:val="11"/>
                                </w:rPr>
                              </w:pPr>
                              <w:r>
                                <w:rPr>
                                  <w:rFonts w:ascii="Times New Roman" w:hAnsi="Times New Roman" w:cs="Times New Roman"/>
                                  <w:w w:val="101"/>
                                  <w:sz w:val="11"/>
                                  <w:szCs w:val="11"/>
                                  <w:u w:val="single" w:color="BF00FF"/>
                                </w:rPr>
                                <w:t xml:space="preserve"> </w:t>
                              </w:r>
                              <w:r>
                                <w:rPr>
                                  <w:rFonts w:ascii="Times New Roman" w:hAnsi="Times New Roman" w:cs="Times New Roman"/>
                                  <w:sz w:val="11"/>
                                  <w:szCs w:val="11"/>
                                </w:rPr>
                                <w:t xml:space="preserve"> </w:t>
                              </w:r>
                              <w:r>
                                <w:rPr>
                                  <w:rFonts w:ascii="Times New Roman" w:hAnsi="Times New Roman" w:cs="Times New Roman"/>
                                  <w:spacing w:val="-2"/>
                                  <w:sz w:val="11"/>
                                  <w:szCs w:val="11"/>
                                </w:rPr>
                                <w:t xml:space="preserve"> </w:t>
                              </w:r>
                              <w:r>
                                <w:rPr>
                                  <w:rFonts w:ascii="Times New Roman" w:hAnsi="Times New Roman" w:cs="Times New Roman"/>
                                  <w:spacing w:val="-1"/>
                                  <w:sz w:val="11"/>
                                  <w:szCs w:val="11"/>
                                  <w:u w:val="single" w:color="BF00FF"/>
                                </w:rPr>
                                <w:t>110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CADDF9" id="Group 3852" o:spid="_x0000_s1039" style="position:absolute;left:0;text-align:left;margin-left:146.5pt;margin-top:-250pt;width:392.05pt;height:251.35pt;z-index:-251658239;mso-position-horizontal-relative:page;mso-position-vertical-relative:text" coordorigin="2930,-5000" coordsize="7841,5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" o:allowincell="f">
                <v:shape id="Freeform 3825" o:spid="_x0000_s1040" style="position:absolute;left:9614;top:-3630;width:544;height:1142;visibility:visible;mso-wrap-style:square;v-text-anchor:top" coordsize="544,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" path="m,1141l543,762,,381,543,,,e" filled="f" strokecolor="blue" strokeweight=".06pt">
                  <v:path arrowok="t" o:connecttype="custom" o:connectlocs="0,1141;543,762;0,381;543,0;0,0" o:connectangles="0,0,0,0,0"/>
                </v:shape>
                <v:shape id="Freeform 3826" o:spid="_x0000_s1041" style="position:absolute;left:9614;top:-3785;width:544;height:20;visibility:visible;mso-wrap-style:square;v-text-anchor:top" coordsize="54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" path="m543,l,e" filled="f" strokecolor="blue" strokeweight=".06pt">
                  <v:path arrowok="t" o:connecttype="custom" o:connectlocs="543,0;0,0" o:connectangles="0,0"/>
                </v:shape>
                <v:shape id="Freeform 3827" o:spid="_x0000_s1042" style="position:absolute;left:10203;top:-3843;width:417;height:20;visibility:visible;mso-wrap-style:square;v-text-anchor:top" coordsize="4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" path="m,l416,e" filled="f" strokecolor="#bf00ff" strokeweight=".16pt">
                  <v:path arrowok="t" o:connecttype="custom" o:connectlocs="0,0;416,0" o:connectangles="0,0"/>
                </v:shape>
                <v:shape id="Freeform 3828" o:spid="_x0000_s1043" style="position:absolute;left:10582;top:-3768;width:20;height:3593;visibility:visible;mso-wrap-style:square;v-text-anchor:top" coordsize="20,3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" path="m,3592l,e" filled="f" strokecolor="#bf00ff" strokeweight=".06pt">
                  <v:path arrowok="t" o:connecttype="custom" o:connectlocs="0,3592;0,0" o:connectangles="0,0"/>
                </v:shape>
                <v:shape id="Freeform 3829" o:spid="_x0000_s1044" style="position:absolute;left:10203;top:-100;width:417;height:20;visibility:visible;mso-wrap-style:square;v-text-anchor:top" coordsize="4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" path="m,l416,e" filled="f" strokecolor="#bf00ff" strokeweight=".34pt">
                  <v:path arrowok="t" o:connecttype="custom" o:connectlocs="0,0;416,0" o:connectangles="0,0"/>
                </v:shape>
                <v:shape id="Freeform 3830" o:spid="_x0000_s1045" style="position:absolute;left:10569;top:-175;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" path="m25,l,,13,75,25,xe" fillcolor="#bf00ff" stroked="f">
                  <v:path arrowok="t" o:connecttype="custom" o:connectlocs="25,0;0,0;13,75;25,0" o:connectangles="0,0,0,0"/>
                </v:shape>
                <v:shape id="Freeform 3831" o:spid="_x0000_s1046" style="position:absolute;left:10569;top:-175;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" path="m,l25,,13,75,,xe" filled="f" strokecolor="#bf00ff" strokeweight=".06pt">
                  <v:path arrowok="t" o:connecttype="custom" o:connectlocs="0,0;25,0;13,75;0,0" o:connectangles="0,0,0,0"/>
                </v:shape>
                <v:shape id="Freeform 3832" o:spid="_x0000_s1047" style="position:absolute;left:10569;top:-3844;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" path="m13,l,75r25,l13,xe" fillcolor="#bf00ff" stroked="f">
                  <v:path arrowok="t" o:connecttype="custom" o:connectlocs="13,0;0,75;25,75;13,0" o:connectangles="0,0,0,0"/>
                </v:shape>
                <v:shape id="Freeform 3833" o:spid="_x0000_s1048" style="position:absolute;left:10569;top:-3844;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" path="m,75r25,l13,,,75xe" filled="f" strokecolor="#bf00ff" strokeweight=".06pt">
                  <v:path arrowok="t" o:connecttype="custom" o:connectlocs="0,75;25,75;13,0;0,75" o:connectangles="0,0,0,0"/>
                </v:shape>
                <v:shape id="Freeform 3834" o:spid="_x0000_s1049" style="position:absolute;left:10240;top:-102;width:190;height:20;visibility:visible;mso-wrap-style:square;v-text-anchor:top" coordsize="1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" path="m,l189,e" filled="f" strokecolor="#bf00ff" strokeweight=".06pt">
                  <v:path arrowok="t" o:connecttype="custom" o:connectlocs="0,0;189,0" o:connectangles="0,0"/>
                </v:shape>
                <v:shape id="Freeform 3835" o:spid="_x0000_s1050" style="position:absolute;left:10393;top:-3768;width:20;height:3590;visibility:visible;mso-wrap-style:square;v-text-anchor:top" coordsize="20,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" path="m,3589l,e" filled="f" strokecolor="#bf00ff" strokeweight=".06pt">
                  <v:path arrowok="t" o:connecttype="custom" o:connectlocs="0,3589;0,0" o:connectangles="0,0"/>
                </v:shape>
                <v:shape id="Freeform 3836" o:spid="_x0000_s1051" style="position:absolute;left:10380;top:-179;width:26;height:77;visibility:visible;mso-wrap-style:square;v-text-anchor:top" coordsize="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" path="m25,l,,13,76,25,xe" fillcolor="#bf00ff" stroked="f">
                  <v:path arrowok="t" o:connecttype="custom" o:connectlocs="25,0;0,0;13,76;25,0" o:connectangles="0,0,0,0"/>
                </v:shape>
                <v:shape id="Freeform 3837" o:spid="_x0000_s1052" style="position:absolute;left:10380;top:-179;width:26;height:77;visibility:visible;mso-wrap-style:square;v-text-anchor:top" coordsize="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" path="m,l25,,13,76,,xe" filled="f" strokecolor="#bf00ff" strokeweight=".06pt">
                  <v:path arrowok="t" o:connecttype="custom" o:connectlocs="0,0;25,0;13,76;0,0" o:connectangles="0,0,0,0"/>
                </v:shape>
                <v:shape id="Freeform 3838" o:spid="_x0000_s1053" style="position:absolute;left:10380;top:-3844;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" path="m13,l,75r25,l13,xe" fillcolor="#bf00ff" stroked="f">
                  <v:path arrowok="t" o:connecttype="custom" o:connectlocs="13,0;0,75;25,75;13,0" o:connectangles="0,0,0,0"/>
                </v:shape>
                <v:shape id="Freeform 3839" o:spid="_x0000_s1054" style="position:absolute;left:10380;top:-3844;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" path="m,75r25,l13,,,75xe" filled="f" strokecolor="#bf00ff" strokeweight=".06pt">
                  <v:path arrowok="t" o:connecttype="custom" o:connectlocs="0,75;25,75;13,0;0,75" o:connectangles="0,0,0,0"/>
                </v:shape>
                <v:shape id="Freeform 3840" o:spid="_x0000_s1055" style="position:absolute;left:9286;top:-3745;width:285;height:20;visibility:visible;mso-wrap-style:square;v-text-anchor:top" coordsize="28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" path="m,l284,e" filled="f" strokecolor="blue" strokeweight=".06pt">
                  <v:path arrowok="t" o:connecttype="custom" o:connectlocs="0,0;284,0" o:connectangles="0,0"/>
                </v:shape>
                <v:shape id="Freeform 3841" o:spid="_x0000_s1056" style="position:absolute;left:9286;top:-924;width:285;height:20;visibility:visible;mso-wrap-style:square;v-text-anchor:top" coordsize="28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" path="m,l284,e" filled="f" strokecolor="blue" strokeweight=".06pt">
                  <v:path arrowok="t" o:connecttype="custom" o:connectlocs="0,0;284,0" o:connectangles="0,0"/>
                </v:shape>
                <v:shape id="Freeform 3842" o:spid="_x0000_s1057" style="position:absolute;left:9286;top:-2193;width:285;height:20;visibility:visible;mso-wrap-style:square;v-text-anchor:top" coordsize="28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" path="m,l284,e" filled="f" strokecolor="blue" strokeweight=".06pt">
                  <v:path arrowok="t" o:connecttype="custom" o:connectlocs="0,0;284,0" o:connectangles="0,0"/>
                </v:shape>
                <v:shape id="Freeform 3843" o:spid="_x0000_s1058" style="position:absolute;left:9286;top:-3460;width:285;height:20;visibility:visible;mso-wrap-style:square;v-text-anchor:top" coordsize="28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" path="m,l284,e" filled="f" strokecolor="blue" strokeweight=".06pt">
                  <v:path arrowok="t" o:connecttype="custom" o:connectlocs="0,0;284,0" o:connectangles="0,0"/>
                </v:shape>
                <v:shape id="Freeform 3844" o:spid="_x0000_s1059" style="position:absolute;left:3787;top:-995;width:1461;height:70;visibility:visible;mso-wrap-style:square;v-text-anchor:top" coordsize="146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" path="m,l,69r1460,l,xe" fillcolor="#ff7e00" stroked="f">
                  <v:path arrowok="t" o:connecttype="custom" o:connectlocs="0,0;0,69;1460,69;0,0" o:connectangles="0,0,0,0"/>
                </v:shape>
                <v:shape id="Freeform 3845" o:spid="_x0000_s1060" style="position:absolute;left:3787;top:-995;width:1461;height:70;visibility:visible;mso-wrap-style:square;v-text-anchor:top" coordsize="146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" path="m,l,69r1460,l,xe" filled="f" strokecolor="#ff7e00" strokeweight=".06pt">
                  <v:path arrowok="t" o:connecttype="custom" o:connectlocs="0,0;0,69;1460,69;0,0" o:connectangles="0,0,0,0"/>
                </v:shape>
                <v:shape id="Freeform 3846" o:spid="_x0000_s1061" style="position:absolute;left:3787;top:-995;width:1461;height:70;visibility:visible;mso-wrap-style:square;v-text-anchor:top" coordsize="146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" path="m1460,l,,1460,69r,-69xe" fillcolor="#ff7e00" stroked="f">
                  <v:path arrowok="t" o:connecttype="custom" o:connectlocs="1460,0;0,0;1460,69;1460,0" o:connectangles="0,0,0,0"/>
                </v:shape>
                <v:shape id="Freeform 3847" o:spid="_x0000_s1062" style="position:absolute;left:3787;top:-995;width:1461;height:70;visibility:visible;mso-wrap-style:square;v-text-anchor:top" coordsize="146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" path="m,l1460,r,69l,xe" filled="f" strokecolor="#ff7e00" strokeweight=".06pt">
                  <v:path arrowok="t" o:connecttype="custom" o:connectlocs="0,0;1460,0;1460,69;0,0" o:connectangles="0,0,0,0"/>
                </v:shape>
                <v:shape id="Freeform 3848" o:spid="_x0000_s1063" style="position:absolute;left:3787;top:-995;width:1461;height:70;visibility:visible;mso-wrap-style:square;v-text-anchor:top" coordsize="146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" path="m,69r1460,l1460,,,,,69xe" filled="f" strokecolor="#ff7e00" strokeweight=".06pt">
                  <v:path arrowok="t" o:connecttype="custom" o:connectlocs="0,69;1460,69;1460,0;0,0;0,69" o:connectangles="0,0,0,0,0"/>
                </v:shape>
                <v:shape id="Freeform 3849" o:spid="_x0000_s1064" style="position:absolute;left:4387;top:-1043;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" path="m,l,48r94,l,xe" fillcolor="#7f7f7f" stroked="f">
                  <v:path arrowok="t" o:connecttype="custom" o:connectlocs="0,0;0,48;94,48;0,0" o:connectangles="0,0,0,0"/>
                </v:shape>
                <v:shape id="Freeform 3850" o:spid="_x0000_s1065" style="position:absolute;left:4387;top:-1043;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" path="m,l,48r94,l,xe" filled="f" strokecolor="#7f7f7f" strokeweight=".06pt">
                  <v:path arrowok="t" o:connecttype="custom" o:connectlocs="0,0;0,48;94,48;0,0" o:connectangles="0,0,0,0"/>
                </v:shape>
                <v:shape id="Freeform 3851" o:spid="_x0000_s1066" style="position:absolute;left:4387;top:-1043;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" path="m94,l,,94,48,94,xe" fillcolor="#7f7f7f" stroked="f">
                  <v:path arrowok="t" o:connecttype="custom" o:connectlocs="94,0;0,0;94,48;94,0" o:connectangles="0,0,0,0"/>
                </v:shape>
                <v:shape id="Freeform 3852" o:spid="_x0000_s1067" style="position:absolute;left:4387;top:-1043;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" path="m,l94,r,48l,xe" filled="f" strokecolor="#7f7f7f" strokeweight=".06pt">
                  <v:path arrowok="t" o:connecttype="custom" o:connectlocs="0,0;94,0;94,48;0,0" o:connectangles="0,0,0,0"/>
                </v:shape>
                <v:shape id="Freeform 3853" o:spid="_x0000_s1068" style="position:absolute;left:3850;top:-1043;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" path="m,l,48r94,l,xe" fillcolor="#7f7f7f" stroked="f">
                  <v:path arrowok="t" o:connecttype="custom" o:connectlocs="0,0;0,48;94,48;0,0" o:connectangles="0,0,0,0"/>
                </v:shape>
                <v:shape id="Freeform 3854" o:spid="_x0000_s1069" style="position:absolute;left:3850;top:-1043;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" path="m,l,48r94,l,xe" filled="f" strokecolor="#7f7f7f" strokeweight=".06pt">
                  <v:path arrowok="t" o:connecttype="custom" o:connectlocs="0,0;0,48;94,48;0,0" o:connectangles="0,0,0,0"/>
                </v:shape>
                <v:shape id="Freeform 3855" o:spid="_x0000_s1070" style="position:absolute;left:3850;top:-1043;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" path="m94,l,,94,48,94,xe" fillcolor="#7f7f7f" stroked="f">
                  <v:path arrowok="t" o:connecttype="custom" o:connectlocs="94,0;0,0;94,48;94,0" o:connectangles="0,0,0,0"/>
                </v:shape>
                <v:shape id="Freeform 3856" o:spid="_x0000_s1071" style="position:absolute;left:3850;top:-1043;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" path="m,l94,r,48l,xe" filled="f" strokecolor="#7f7f7f" strokeweight=".06pt">
                  <v:path arrowok="t" o:connecttype="custom" o:connectlocs="0,0;94,0;94,48;0,0" o:connectangles="0,0,0,0"/>
                </v:shape>
                <v:shape id="Freeform 3857" o:spid="_x0000_s1072" style="position:absolute;left:5083;top:-1043;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" path="m,l,48r94,l,xe" fillcolor="#7f7f7f" stroked="f">
                  <v:path arrowok="t" o:connecttype="custom" o:connectlocs="0,0;0,48;94,48;0,0" o:connectangles="0,0,0,0"/>
                </v:shape>
                <v:shape id="Freeform 3858" o:spid="_x0000_s1073" style="position:absolute;left:5083;top:-1043;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" path="m,l,48r94,l,xe" filled="f" strokecolor="#7f7f7f" strokeweight=".06pt">
                  <v:path arrowok="t" o:connecttype="custom" o:connectlocs="0,0;0,48;94,48;0,0" o:connectangles="0,0,0,0"/>
                </v:shape>
                <v:shape id="Freeform 3859" o:spid="_x0000_s1074" style="position:absolute;left:5083;top:-1043;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" path="m94,l,,94,48,94,xe" fillcolor="#7f7f7f" stroked="f">
                  <v:path arrowok="t" o:connecttype="custom" o:connectlocs="94,0;0,0;94,48;94,0" o:connectangles="0,0,0,0"/>
                </v:shape>
                <v:shape id="Freeform 3860" o:spid="_x0000_s1075" style="position:absolute;left:5083;top:-1043;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" path="m,l94,r,48l,xe" filled="f" strokecolor="#7f7f7f" strokeweight=".06pt">
                  <v:path arrowok="t" o:connecttype="custom" o:connectlocs="0,0;94,0;94,48;0,0" o:connectangles="0,0,0,0"/>
                </v:shape>
                <v:shape id="Freeform 3861" o:spid="_x0000_s1076" style="position:absolute;left:4545;top:-1043;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" path="m,l,48r94,l,xe" fillcolor="#7f7f7f" stroked="f">
                  <v:path arrowok="t" o:connecttype="custom" o:connectlocs="0,0;0,48;94,48;0,0" o:connectangles="0,0,0,0"/>
                </v:shape>
                <v:shape id="Freeform 3862" o:spid="_x0000_s1077" style="position:absolute;left:4545;top:-1043;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" path="m,l,48r94,l,xe" filled="f" strokecolor="#7f7f7f" strokeweight=".06pt">
                  <v:path arrowok="t" o:connecttype="custom" o:connectlocs="0,0;0,48;94,48;0,0" o:connectangles="0,0,0,0"/>
                </v:shape>
                <v:shape id="Freeform 3863" o:spid="_x0000_s1078" style="position:absolute;left:4545;top:-1043;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" path="m94,l,,94,48,94,xe" fillcolor="#7f7f7f" stroked="f">
                  <v:path arrowok="t" o:connecttype="custom" o:connectlocs="94,0;0,0;94,48;94,0" o:connectangles="0,0,0,0"/>
                </v:shape>
                <v:shape id="Freeform 3864" o:spid="_x0000_s1079" style="position:absolute;left:4545;top:-1043;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" path="m,l94,r,48l,xe" filled="f" strokecolor="#7f7f7f" strokeweight=".06pt">
                  <v:path arrowok="t" o:connecttype="custom" o:connectlocs="0,0;94,0;94,48;0,0" o:connectangles="0,0,0,0"/>
                </v:shape>
                <v:shape id="Freeform 3865" o:spid="_x0000_s1080" style="position:absolute;left:3430;top:-994;width:302;height:20;visibility:visible;mso-wrap-style:square;v-text-anchor:top" coordsize="3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" path="m,l301,e" filled="f" strokecolor="#bf00ff" strokeweight=".16pt">
                  <v:path arrowok="t" o:connecttype="custom" o:connectlocs="0,0;301,0" o:connectangles="0,0"/>
                </v:shape>
                <v:shape id="Freeform 3866" o:spid="_x0000_s1081" style="position:absolute;left:3469;top:-918;width:20;height:743;visibility:visible;mso-wrap-style:square;v-text-anchor:top" coordsize="20,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" path="m,l,742e" filled="f" strokecolor="#bf00ff" strokeweight=".06pt">
                  <v:path arrowok="t" o:connecttype="custom" o:connectlocs="0,0;0,742" o:connectangles="0,0"/>
                </v:shape>
                <v:shape id="Freeform 3867" o:spid="_x0000_s1082" style="position:absolute;left:3457;top:-995;width:26;height:77;visibility:visible;mso-wrap-style:square;v-text-anchor:top" coordsize="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" path="m12,l,76r25,l12,xe" fillcolor="#bf00ff" stroked="f">
                  <v:path arrowok="t" o:connecttype="custom" o:connectlocs="12,0;0,76;25,76;12,0" o:connectangles="0,0,0,0"/>
                </v:shape>
                <v:shape id="Freeform 3868" o:spid="_x0000_s1083" style="position:absolute;left:3457;top:-995;width:26;height:77;visibility:visible;mso-wrap-style:square;v-text-anchor:top" coordsize="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" path="m,76r25,l12,,,76xe" filled="f" strokecolor="#bf00ff" strokeweight=".06pt">
                  <v:path arrowok="t" o:connecttype="custom" o:connectlocs="0,76;25,76;12,0;0,76" o:connectangles="0,0,0,0"/>
                </v:shape>
                <v:shape id="Freeform 3869" o:spid="_x0000_s1084" style="position:absolute;left:2932;top:-98;width:800;height:20;visibility:visible;mso-wrap-style:square;v-text-anchor:top" coordsize="8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" path="m,l799,e" filled="f" strokecolor="#bf00ff" strokeweight=".2pt">
                  <v:path arrowok="t" o:connecttype="custom" o:connectlocs="0,0;799,0" o:connectangles="0,0"/>
                </v:shape>
                <v:shape id="Freeform 3870" o:spid="_x0000_s1085" style="position:absolute;left:3457;top:-175;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" path="m25,l,,12,75,25,xe" fillcolor="#bf00ff" stroked="f">
                  <v:path arrowok="t" o:connecttype="custom" o:connectlocs="25,0;0,0;12,75;25,0" o:connectangles="0,0,0,0"/>
                </v:shape>
                <v:shape id="Freeform 3871" o:spid="_x0000_s1086" style="position:absolute;left:3457;top:-175;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" path="m,l25,,12,75,,xe" filled="f" strokecolor="#bf00ff" strokeweight=".06pt">
                  <v:path arrowok="t" o:connecttype="custom" o:connectlocs="0,0;25,0;12,75;0,0" o:connectangles="0,0,0,0"/>
                </v:shape>
                <v:shape id="Freeform 3872" o:spid="_x0000_s1087" style="position:absolute;left:3597;top:-924;width:135;height:20;visibility:visible;mso-wrap-style:square;v-text-anchor:top" coordsize="1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" path="m,l134,e" filled="f" strokecolor="#bf00ff" strokeweight=".07053mm">
                  <v:path arrowok="t" o:connecttype="custom" o:connectlocs="0,0;134,0" o:connectangles="0,0"/>
                </v:shape>
                <v:shape id="Freeform 3873" o:spid="_x0000_s1088" style="position:absolute;left:3597;top:-828;width:135;height:20;visibility:visible;mso-wrap-style:square;v-text-anchor:top" coordsize="1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" path="m,l134,e" filled="f" strokecolor="#bf00ff" strokeweight=".2pt">
                  <v:path arrowok="t" o:connecttype="custom" o:connectlocs="0,0;134,0" o:connectangles="0,0"/>
                </v:shape>
                <v:shape id="Freeform 3874" o:spid="_x0000_s1089" style="position:absolute;left:3634;top:-1078;width:20;height:77;visibility:visible;mso-wrap-style:square;v-text-anchor:top" coordsize="2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" path="m,76l,e" filled="f" strokecolor="#bf00ff" strokeweight=".06pt">
                  <v:path arrowok="t" o:connecttype="custom" o:connectlocs="0,76;0,0" o:connectangles="0,0"/>
                </v:shape>
                <v:shape id="Freeform 3875" o:spid="_x0000_s1090" style="position:absolute;left:3634;top:-753;width:20;height:266;visibility:visible;mso-wrap-style:square;v-text-anchor:top" coordsize="2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" path="m,l,265e" filled="f" strokecolor="#bf00ff" strokeweight=".06pt">
                  <v:path arrowok="t" o:connecttype="custom" o:connectlocs="0,0;0,265" o:connectangles="0,0"/>
                </v:shape>
                <v:shape id="Freeform 3876" o:spid="_x0000_s1091" style="position:absolute;left:3634;top:-925;width:20;height:96;visibility:visible;mso-wrap-style:square;v-text-anchor:top" coordsize="2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" path="m,l,96e" filled="f" strokecolor="#bf00ff" strokeweight=".06pt">
                  <v:path arrowok="t" o:connecttype="custom" o:connectlocs="0,0;0,96" o:connectangles="0,0"/>
                </v:shape>
                <v:shape id="Freeform 3877" o:spid="_x0000_s1092" style="position:absolute;left:3622;top:-1001;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" path="m25,l,,12,75,25,xe" fillcolor="#bf00ff" stroked="f">
                  <v:path arrowok="t" o:connecttype="custom" o:connectlocs="25,0;0,0;12,75;25,0" o:connectangles="0,0,0,0"/>
                </v:shape>
                <v:shape id="Freeform 3878" o:spid="_x0000_s1093" style="position:absolute;left:3622;top:-1001;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" path="m,l25,,12,75,,xe" filled="f" strokecolor="#bf00ff" strokeweight=".06pt">
                  <v:path arrowok="t" o:connecttype="custom" o:connectlocs="0,0;25,0;12,75;0,0" o:connectangles="0,0,0,0"/>
                </v:shape>
                <v:shape id="Freeform 3879" o:spid="_x0000_s1094" style="position:absolute;left:3622;top:-829;width:26;height:77;visibility:visible;mso-wrap-style:square;v-text-anchor:top" coordsize="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" path="m12,l,76r25,l12,xe" fillcolor="#bf00ff" stroked="f">
                  <v:path arrowok="t" o:connecttype="custom" o:connectlocs="12,0;0,76;25,76;12,0" o:connectangles="0,0,0,0"/>
                </v:shape>
                <v:shape id="Freeform 3880" o:spid="_x0000_s1095" style="position:absolute;left:3622;top:-829;width:26;height:77;visibility:visible;mso-wrap-style:square;v-text-anchor:top" coordsize="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" path="m,76r25,l12,,,76xe" filled="f" strokecolor="#bf00ff" strokeweight=".06pt">
                  <v:path arrowok="t" o:connecttype="custom" o:connectlocs="0,76;25,76;12,0;0,76" o:connectangles="0,0,0,0"/>
                </v:shape>
                <v:shape id="Freeform 3881" o:spid="_x0000_s1096" style="position:absolute;left:3787;top:-1882;width:1461;height:69;visibility:visible;mso-wrap-style:square;v-text-anchor:top" coordsize="146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" path="m,l,68r1460,l,xe" fillcolor="#ff7e00" stroked="f">
                  <v:path arrowok="t" o:connecttype="custom" o:connectlocs="0,0;0,68;1460,68;0,0" o:connectangles="0,0,0,0"/>
                </v:shape>
                <v:shape id="Freeform 3882" o:spid="_x0000_s1097" style="position:absolute;left:3787;top:-1882;width:1461;height:69;visibility:visible;mso-wrap-style:square;v-text-anchor:top" coordsize="146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" path="m,l,68r1460,l,xe" filled="f" strokecolor="#ff7e00" strokeweight=".06pt">
                  <v:path arrowok="t" o:connecttype="custom" o:connectlocs="0,0;0,68;1460,68;0,0" o:connectangles="0,0,0,0"/>
                </v:shape>
                <v:shape id="Freeform 3883" o:spid="_x0000_s1098" style="position:absolute;left:3787;top:-1882;width:1461;height:69;visibility:visible;mso-wrap-style:square;v-text-anchor:top" coordsize="146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" path="m1460,l,,1460,68r,-68xe" fillcolor="#ff7e00" stroked="f">
                  <v:path arrowok="t" o:connecttype="custom" o:connectlocs="1460,0;0,0;1460,68;1460,0" o:connectangles="0,0,0,0"/>
                </v:shape>
                <v:shape id="Freeform 3884" o:spid="_x0000_s1099" style="position:absolute;left:3787;top:-1882;width:1461;height:69;visibility:visible;mso-wrap-style:square;v-text-anchor:top" coordsize="146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" path="m,l1460,r,68l,xe" filled="f" strokecolor="#ff7e00" strokeweight=".06pt">
                  <v:path arrowok="t" o:connecttype="custom" o:connectlocs="0,0;1460,0;1460,68;0,0" o:connectangles="0,0,0,0"/>
                </v:shape>
                <v:shape id="Freeform 3885" o:spid="_x0000_s1100" style="position:absolute;left:3787;top:-1882;width:1461;height:69;visibility:visible;mso-wrap-style:square;v-text-anchor:top" coordsize="146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" path="m,68r1460,l1460,,,,,68xe" filled="f" strokecolor="#ff7e00" strokeweight=".06pt">
                  <v:path arrowok="t" o:connecttype="custom" o:connectlocs="0,68;1460,68;1460,0;0,0;0,68" o:connectangles="0,0,0,0,0"/>
                </v:shape>
                <v:shape id="Freeform 3886" o:spid="_x0000_s1101" style="position:absolute;left:3850;top:-2611;width:632;height:634;visibility:visible;mso-wrap-style:square;v-text-anchor:top" coordsize="63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" path="m,633r631,l631,,,,,633xe" filled="f" strokecolor="#7f7f7f" strokeweight=".06pt">
                  <v:path arrowok="t" o:connecttype="custom" o:connectlocs="0,633;631,633;631,0;0,0;0,633" o:connectangles="0,0,0,0,0"/>
                </v:shape>
                <v:shape id="Freeform 3887" o:spid="_x0000_s1102" style="position:absolute;left:3850;top:-1978;width:632;height:47;visibility:visible;mso-wrap-style:square;v-text-anchor:top" coordsize="63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" path="m,l,46r631,l,xe" fillcolor="#7f7f7f" stroked="f">
                  <v:path arrowok="t" o:connecttype="custom" o:connectlocs="0,0;0,46;631,46;0,0" o:connectangles="0,0,0,0"/>
                </v:shape>
                <v:shape id="Freeform 3888" o:spid="_x0000_s1103" style="position:absolute;left:3850;top:-1978;width:632;height:47;visibility:visible;mso-wrap-style:square;v-text-anchor:top" coordsize="63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" path="m,l,46r631,l,xe" filled="f" strokecolor="#7f7f7f" strokeweight=".06pt">
                  <v:path arrowok="t" o:connecttype="custom" o:connectlocs="0,0;0,46;631,46;0,0" o:connectangles="0,0,0,0"/>
                </v:shape>
                <v:shape id="Freeform 3889" o:spid="_x0000_s1104" style="position:absolute;left:3850;top:-1978;width:632;height:47;visibility:visible;mso-wrap-style:square;v-text-anchor:top" coordsize="63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" path="m631,l,,631,46,631,xe" fillcolor="#7f7f7f" stroked="f">
                  <v:path arrowok="t" o:connecttype="custom" o:connectlocs="631,0;0,0;631,46;631,0" o:connectangles="0,0,0,0"/>
                </v:shape>
                <v:shape id="Freeform 3890" o:spid="_x0000_s1105" style="position:absolute;left:3850;top:-1978;width:632;height:47;visibility:visible;mso-wrap-style:square;v-text-anchor:top" coordsize="63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" path="m,l631,r,46l,xe" filled="f" strokecolor="#7f7f7f" strokeweight=".06pt">
                  <v:path arrowok="t" o:connecttype="custom" o:connectlocs="0,0;631,0;631,46;0,0" o:connectangles="0,0,0,0"/>
                </v:shape>
                <v:shape id="Freeform 3891" o:spid="_x0000_s1106" style="position:absolute;left:4387;top:-1931;width:95;height:50;visibility:visible;mso-wrap-style:square;v-text-anchor:top" coordsize="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" path="m,l,49r94,l,xe" fillcolor="#7f7f7f" stroked="f">
                  <v:path arrowok="t" o:connecttype="custom" o:connectlocs="0,0;0,49;94,49;0,0" o:connectangles="0,0,0,0"/>
                </v:shape>
                <v:shape id="Freeform 3892" o:spid="_x0000_s1107" style="position:absolute;left:4387;top:-1931;width:95;height:50;visibility:visible;mso-wrap-style:square;v-text-anchor:top" coordsize="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" path="m,l,49r94,l,xe" filled="f" strokecolor="#7f7f7f" strokeweight=".02114mm">
                  <v:path arrowok="t" o:connecttype="custom" o:connectlocs="0,0;0,49;94,49;0,0" o:connectangles="0,0,0,0"/>
                </v:shape>
                <v:shape id="Freeform 3893" o:spid="_x0000_s1108" style="position:absolute;left:4387;top:-1931;width:95;height:50;visibility:visible;mso-wrap-style:square;v-text-anchor:top" coordsize="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" path="m94,l,,94,49,94,xe" fillcolor="#7f7f7f" stroked="f">
                  <v:path arrowok="t" o:connecttype="custom" o:connectlocs="94,0;0,0;94,49;94,0" o:connectangles="0,0,0,0"/>
                </v:shape>
                <v:shape id="Freeform 3894" o:spid="_x0000_s1109" style="position:absolute;left:4387;top:-1931;width:95;height:50;visibility:visible;mso-wrap-style:square;v-text-anchor:top" coordsize="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" path="m,l94,r,49l,xe" filled="f" strokecolor="#7f7f7f" strokeweight=".02114mm">
                  <v:path arrowok="t" o:connecttype="custom" o:connectlocs="0,0;94,0;94,49;0,0" o:connectangles="0,0,0,0"/>
                </v:shape>
                <v:shape id="Freeform 3895" o:spid="_x0000_s1110" style="position:absolute;left:3850;top:-1931;width:95;height:50;visibility:visible;mso-wrap-style:square;v-text-anchor:top" coordsize="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" path="m,l,49r94,l,xe" fillcolor="#7f7f7f" stroked="f">
                  <v:path arrowok="t" o:connecttype="custom" o:connectlocs="0,0;0,49;94,49;0,0" o:connectangles="0,0,0,0"/>
                </v:shape>
                <v:shape id="Freeform 3896" o:spid="_x0000_s1111" style="position:absolute;left:3850;top:-1931;width:95;height:50;visibility:visible;mso-wrap-style:square;v-text-anchor:top" coordsize="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" path="m,l,49r94,l,xe" filled="f" strokecolor="#7f7f7f" strokeweight=".02114mm">
                  <v:path arrowok="t" o:connecttype="custom" o:connectlocs="0,0;0,49;94,49;0,0" o:connectangles="0,0,0,0"/>
                </v:shape>
                <v:shape id="Freeform 3897" o:spid="_x0000_s1112" style="position:absolute;left:3850;top:-1931;width:95;height:50;visibility:visible;mso-wrap-style:square;v-text-anchor:top" coordsize="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" path="m94,l,,94,49,94,xe" fillcolor="#7f7f7f" stroked="f">
                  <v:path arrowok="t" o:connecttype="custom" o:connectlocs="94,0;0,0;94,49;94,0" o:connectangles="0,0,0,0"/>
                </v:shape>
                <v:shape id="Freeform 3898" o:spid="_x0000_s1113" style="position:absolute;left:3850;top:-1931;width:95;height:50;visibility:visible;mso-wrap-style:square;v-text-anchor:top" coordsize="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" path="m,l94,r,49l,xe" filled="f" strokecolor="#7f7f7f" strokeweight=".02114mm">
                  <v:path arrowok="t" o:connecttype="custom" o:connectlocs="0,0;94,0;94,49;0,0" o:connectangles="0,0,0,0"/>
                </v:shape>
                <v:shape id="Freeform 3899" o:spid="_x0000_s1114" style="position:absolute;left:3850;top:-1978;width:632;height:96;visibility:visible;mso-wrap-style:square;v-text-anchor:top" coordsize="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" path="m,96l,,631,r,96l536,96r,-50l94,46r,50l,96xe" filled="f" strokecolor="#7f7f7f" strokeweight=".06pt">
                  <v:path arrowok="t" o:connecttype="custom" o:connectlocs="0,96;0,0;631,0;631,96;536,96;536,46;94,46;94,96;0,96" o:connectangles="0,0,0,0,0,0,0,0,0"/>
                </v:shape>
                <v:shape id="Freeform 3900" o:spid="_x0000_s1115" style="position:absolute;left:4545;top:-2611;width:633;height:634;visibility:visible;mso-wrap-style:square;v-text-anchor:top" coordsize="633,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" path="m,633r632,l632,,,,,633xe" filled="f" strokecolor="#7f7f7f" strokeweight=".02114mm">
                  <v:path arrowok="t" o:connecttype="custom" o:connectlocs="0,633;632,633;632,0;0,0;0,633" o:connectangles="0,0,0,0,0"/>
                </v:shape>
                <v:shape id="Freeform 3901" o:spid="_x0000_s1116" style="position:absolute;left:4545;top:-1978;width:633;height:47;visibility:visible;mso-wrap-style:square;v-text-anchor:top" coordsize="63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" path="m,l,46r632,l,xe" fillcolor="#7f7f7f" stroked="f">
                  <v:path arrowok="t" o:connecttype="custom" o:connectlocs="0,0;0,46;632,46;0,0" o:connectangles="0,0,0,0"/>
                </v:shape>
                <v:shape id="Freeform 3902" o:spid="_x0000_s1117" style="position:absolute;left:4545;top:-1978;width:633;height:47;visibility:visible;mso-wrap-style:square;v-text-anchor:top" coordsize="63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" path="m,l,46r632,l,xe" filled="f" strokecolor="#7f7f7f" strokeweight=".06pt">
                  <v:path arrowok="t" o:connecttype="custom" o:connectlocs="0,0;0,46;632,46;0,0" o:connectangles="0,0,0,0"/>
                </v:shape>
                <v:shape id="Freeform 3903" o:spid="_x0000_s1118" style="position:absolute;left:4545;top:-1978;width:633;height:47;visibility:visible;mso-wrap-style:square;v-text-anchor:top" coordsize="63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" path="m632,l,,632,46,632,xe" fillcolor="#7f7f7f" stroked="f">
                  <v:path arrowok="t" o:connecttype="custom" o:connectlocs="632,0;0,0;632,46;632,0" o:connectangles="0,0,0,0"/>
                </v:shape>
                <v:shape id="Freeform 3904" o:spid="_x0000_s1119" style="position:absolute;left:4545;top:-1978;width:633;height:47;visibility:visible;mso-wrap-style:square;v-text-anchor:top" coordsize="63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" path="m,l632,r,46l,xe" filled="f" strokecolor="#7f7f7f" strokeweight=".06pt">
                  <v:path arrowok="t" o:connecttype="custom" o:connectlocs="0,0;632,0;632,46;0,0" o:connectangles="0,0,0,0"/>
                </v:shape>
                <v:shape id="Freeform 3905" o:spid="_x0000_s1120" style="position:absolute;left:5083;top:-1931;width:95;height:50;visibility:visible;mso-wrap-style:square;v-text-anchor:top" coordsize="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" path="m,l,49r94,l,xe" fillcolor="#7f7f7f" stroked="f">
                  <v:path arrowok="t" o:connecttype="custom" o:connectlocs="0,0;0,49;94,49;0,0" o:connectangles="0,0,0,0"/>
                </v:shape>
                <v:shape id="Freeform 3906" o:spid="_x0000_s1121" style="position:absolute;left:5083;top:-1931;width:95;height:50;visibility:visible;mso-wrap-style:square;v-text-anchor:top" coordsize="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" path="m,l,49r94,l,xe" filled="f" strokecolor="#7f7f7f" strokeweight=".02114mm">
                  <v:path arrowok="t" o:connecttype="custom" o:connectlocs="0,0;0,49;94,49;0,0" o:connectangles="0,0,0,0"/>
                </v:shape>
                <v:shape id="Freeform 3907" o:spid="_x0000_s1122" style="position:absolute;left:5083;top:-1931;width:95;height:50;visibility:visible;mso-wrap-style:square;v-text-anchor:top" coordsize="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" path="m94,l,,94,49,94,xe" fillcolor="#7f7f7f" stroked="f">
                  <v:path arrowok="t" o:connecttype="custom" o:connectlocs="94,0;0,0;94,49;94,0" o:connectangles="0,0,0,0"/>
                </v:shape>
                <v:shape id="Freeform 3908" o:spid="_x0000_s1123" style="position:absolute;left:5083;top:-1931;width:95;height:50;visibility:visible;mso-wrap-style:square;v-text-anchor:top" coordsize="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" path="m,l94,r,49l,xe" filled="f" strokecolor="#7f7f7f" strokeweight=".02114mm">
                  <v:path arrowok="t" o:connecttype="custom" o:connectlocs="0,0;94,0;94,49;0,0" o:connectangles="0,0,0,0"/>
                </v:shape>
                <v:shape id="Freeform 3909" o:spid="_x0000_s1124" style="position:absolute;left:4545;top:-1931;width:95;height:50;visibility:visible;mso-wrap-style:square;v-text-anchor:top" coordsize="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" path="m,l,49r94,l,xe" fillcolor="#7f7f7f" stroked="f">
                  <v:path arrowok="t" o:connecttype="custom" o:connectlocs="0,0;0,49;94,49;0,0" o:connectangles="0,0,0,0"/>
                </v:shape>
                <v:shape id="Freeform 3910" o:spid="_x0000_s1125" style="position:absolute;left:4545;top:-1931;width:95;height:50;visibility:visible;mso-wrap-style:square;v-text-anchor:top" coordsize="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" path="m,l,49r94,l,xe" filled="f" strokecolor="#7f7f7f" strokeweight=".02114mm">
                  <v:path arrowok="t" o:connecttype="custom" o:connectlocs="0,0;0,49;94,49;0,0" o:connectangles="0,0,0,0"/>
                </v:shape>
                <v:shape id="Freeform 3911" o:spid="_x0000_s1126" style="position:absolute;left:4545;top:-1931;width:95;height:50;visibility:visible;mso-wrap-style:square;v-text-anchor:top" coordsize="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" path="m94,l,,94,49,94,xe" fillcolor="#7f7f7f" stroked="f">
                  <v:path arrowok="t" o:connecttype="custom" o:connectlocs="94,0;0,0;94,49;94,0" o:connectangles="0,0,0,0"/>
                </v:shape>
                <v:shape id="Freeform 3912" o:spid="_x0000_s1127" style="position:absolute;left:4545;top:-1931;width:95;height:50;visibility:visible;mso-wrap-style:square;v-text-anchor:top" coordsize="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" path="m,l94,r,49l,xe" filled="f" strokecolor="#7f7f7f" strokeweight=".02114mm">
                  <v:path arrowok="t" o:connecttype="custom" o:connectlocs="0,0;94,0;94,49;0,0" o:connectangles="0,0,0,0"/>
                </v:shape>
                <v:shape id="Freeform 3913" o:spid="_x0000_s1128" style="position:absolute;left:4545;top:-1978;width:633;height:96;visibility:visible;mso-wrap-style:square;v-text-anchor:top" coordsize="6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" path="m,96l,,632,r,96l537,96r,-50l94,46r,50l,96xe" filled="f" strokecolor="#7f7f7f" strokeweight=".06pt">
                  <v:path arrowok="t" o:connecttype="custom" o:connectlocs="0,96;0,0;632,0;632,96;537,96;537,46;94,46;94,96;0,96" o:connectangles="0,0,0,0,0,0,0,0,0"/>
                </v:shape>
                <v:shape id="Freeform 3914" o:spid="_x0000_s1129" style="position:absolute;left:3430;top:-1881;width:302;height:20;visibility:visible;mso-wrap-style:square;v-text-anchor:top" coordsize="3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" path="m,l301,e" filled="f" strokecolor="#bf00ff" strokeweight=".16pt">
                  <v:path arrowok="t" o:connecttype="custom" o:connectlocs="0,0;301,0" o:connectangles="0,0"/>
                </v:shape>
                <v:shape id="Freeform 3915" o:spid="_x0000_s1130" style="position:absolute;left:3469;top:-1806;width:20;height:736;visibility:visible;mso-wrap-style:square;v-text-anchor:top" coordsize="20,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" path="m,l,735e" filled="f" strokecolor="#bf00ff" strokeweight=".06pt">
                  <v:path arrowok="t" o:connecttype="custom" o:connectlocs="0,0;0,735" o:connectangles="0,0"/>
                </v:shape>
                <v:shape id="Freeform 3916" o:spid="_x0000_s1131" style="position:absolute;left:3455;top:-1882;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" path="m13,l,75r25,l13,xe" fillcolor="#bf00ff" stroked="f">
                  <v:path arrowok="t" o:connecttype="custom" o:connectlocs="13,0;0,75;25,75;13,0" o:connectangles="0,0,0,0"/>
                </v:shape>
                <v:shape id="Freeform 3917" o:spid="_x0000_s1132" style="position:absolute;left:3455;top:-1882;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" path="m,75r25,l13,,,75xe" filled="f" strokecolor="#bf00ff" strokeweight=".06pt">
                  <v:path arrowok="t" o:connecttype="custom" o:connectlocs="0,75;25,75;13,0;0,75" o:connectangles="0,0,0,0"/>
                </v:shape>
                <v:shape id="Freeform 3918" o:spid="_x0000_s1133" style="position:absolute;left:3455;top:-1071;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" path="m25,l,,13,75,25,xe" fillcolor="#bf00ff" stroked="f">
                  <v:path arrowok="t" o:connecttype="custom" o:connectlocs="25,0;0,0;13,75;25,0" o:connectangles="0,0,0,0"/>
                </v:shape>
                <v:shape id="Freeform 3919" o:spid="_x0000_s1134" style="position:absolute;left:3455;top:-1071;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" path="m,l25,,13,75,,xe" filled="f" strokecolor="#bf00ff" strokeweight=".06pt">
                  <v:path arrowok="t" o:connecttype="custom" o:connectlocs="0,0;25,0;13,75;0,0" o:connectangles="0,0,0,0"/>
                </v:shape>
                <v:shape id="Freeform 3920" o:spid="_x0000_s1135" style="position:absolute;left:3597;top:-1812;width:135;height:20;visibility:visible;mso-wrap-style:square;v-text-anchor:top" coordsize="1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" path="m,l134,e" filled="f" strokecolor="#bf00ff" strokeweight=".07053mm">
                  <v:path arrowok="t" o:connecttype="custom" o:connectlocs="0,0;134,0" o:connectangles="0,0"/>
                </v:shape>
                <v:shape id="Freeform 3921" o:spid="_x0000_s1136" style="position:absolute;left:3597;top:-1723;width:135;height:20;visibility:visible;mso-wrap-style:square;v-text-anchor:top" coordsize="1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" path="m,l134,e" filled="f" strokecolor="#bf00ff" strokeweight=".07053mm">
                  <v:path arrowok="t" o:connecttype="custom" o:connectlocs="0,0;134,0" o:connectangles="0,0"/>
                </v:shape>
                <v:shape id="Freeform 3922" o:spid="_x0000_s1137" style="position:absolute;left:3634;top:-1965;width:20;height:76;visibility:visible;mso-wrap-style:square;v-text-anchor:top" coordsize="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" path="m,75l,e" filled="f" strokecolor="#bf00ff" strokeweight=".06pt">
                  <v:path arrowok="t" o:connecttype="custom" o:connectlocs="0,75;0,0" o:connectangles="0,0"/>
                </v:shape>
                <v:shape id="Freeform 3923" o:spid="_x0000_s1138" style="position:absolute;left:3634;top:-1648;width:20;height:266;visibility:visible;mso-wrap-style:square;v-text-anchor:top" coordsize="2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" path="m,l,265e" filled="f" strokecolor="#bf00ff" strokeweight=".06pt">
                  <v:path arrowok="t" o:connecttype="custom" o:connectlocs="0,0;0,265" o:connectangles="0,0"/>
                </v:shape>
                <v:shape id="Freeform 3924" o:spid="_x0000_s1139" style="position:absolute;left:3634;top:-1813;width:20;height:89;visibility:visible;mso-wrap-style:square;v-text-anchor:top" coordsize="2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" path="m,l,88e" filled="f" strokecolor="#bf00ff" strokeweight=".06pt">
                  <v:path arrowok="t" o:connecttype="custom" o:connectlocs="0,0;0,88" o:connectangles="0,0"/>
                </v:shape>
                <v:shape id="Freeform 3925" o:spid="_x0000_s1140" style="position:absolute;left:3622;top:-1889;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" path="m25,l,,12,75,25,xe" fillcolor="#bf00ff" stroked="f">
                  <v:path arrowok="t" o:connecttype="custom" o:connectlocs="25,0;0,0;12,75;25,0" o:connectangles="0,0,0,0"/>
                </v:shape>
                <v:shape id="Freeform 3926" o:spid="_x0000_s1141" style="position:absolute;left:3622;top:-1889;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" path="m,l25,,12,75,,xe" filled="f" strokecolor="#bf00ff" strokeweight=".06pt">
                  <v:path arrowok="t" o:connecttype="custom" o:connectlocs="0,0;25,0;12,75;0,0" o:connectangles="0,0,0,0"/>
                </v:shape>
                <v:shape id="Freeform 3927" o:spid="_x0000_s1142" style="position:absolute;left:3622;top:-1725;width:26;height:77;visibility:visible;mso-wrap-style:square;v-text-anchor:top" coordsize="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" path="m12,l,76r25,l12,xe" fillcolor="#bf00ff" stroked="f">
                  <v:path arrowok="t" o:connecttype="custom" o:connectlocs="12,0;0,76;25,76;12,0" o:connectangles="0,0,0,0"/>
                </v:shape>
                <v:shape id="Freeform 3928" o:spid="_x0000_s1143" style="position:absolute;left:3622;top:-1725;width:26;height:77;visibility:visible;mso-wrap-style:square;v-text-anchor:top" coordsize="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" path="m,76r25,l12,,,76xe" filled="f" strokecolor="#bf00ff" strokeweight=".06pt">
                  <v:path arrowok="t" o:connecttype="custom" o:connectlocs="0,76;25,76;12,0;0,76" o:connectangles="0,0,0,0"/>
                </v:shape>
                <v:shape id="Freeform 3929" o:spid="_x0000_s1144" style="position:absolute;left:3787;top:-2770;width:1461;height:69;visibility:visible;mso-wrap-style:square;v-text-anchor:top" coordsize="146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" path="m,l,68r1460,l,xe" fillcolor="#ff7e00" stroked="f">
                  <v:path arrowok="t" o:connecttype="custom" o:connectlocs="0,0;0,68;1460,68;0,0" o:connectangles="0,0,0,0"/>
                </v:shape>
                <v:shape id="Freeform 3930" o:spid="_x0000_s1145" style="position:absolute;left:3787;top:-2770;width:1461;height:69;visibility:visible;mso-wrap-style:square;v-text-anchor:top" coordsize="146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" path="m,l,68r1460,l,xe" filled="f" strokecolor="#ff7e00" strokeweight=".06pt">
                  <v:path arrowok="t" o:connecttype="custom" o:connectlocs="0,0;0,68;1460,68;0,0" o:connectangles="0,0,0,0"/>
                </v:shape>
                <v:shape id="Freeform 3931" o:spid="_x0000_s1146" style="position:absolute;left:3787;top:-2770;width:1461;height:69;visibility:visible;mso-wrap-style:square;v-text-anchor:top" coordsize="146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" path="m1460,l,,1460,68r,-68xe" fillcolor="#ff7e00" stroked="f">
                  <v:path arrowok="t" o:connecttype="custom" o:connectlocs="1460,0;0,0;1460,68;1460,0" o:connectangles="0,0,0,0"/>
                </v:shape>
                <v:shape id="Freeform 3932" o:spid="_x0000_s1147" style="position:absolute;left:3787;top:-2770;width:1461;height:69;visibility:visible;mso-wrap-style:square;v-text-anchor:top" coordsize="146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" path="m,l1460,r,68l,xe" filled="f" strokecolor="#ff7e00" strokeweight=".06pt">
                  <v:path arrowok="t" o:connecttype="custom" o:connectlocs="0,0;1460,0;1460,68;0,0" o:connectangles="0,0,0,0"/>
                </v:shape>
                <v:shape id="Freeform 3933" o:spid="_x0000_s1148" style="position:absolute;left:3787;top:-2770;width:1461;height:69;visibility:visible;mso-wrap-style:square;v-text-anchor:top" coordsize="146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" path="m,68r1460,l1460,,,,,68xe" filled="f" strokecolor="#ff7e00" strokeweight=".06pt">
                  <v:path arrowok="t" o:connecttype="custom" o:connectlocs="0,68;1460,68;1460,0;0,0;0,68" o:connectangles="0,0,0,0,0"/>
                </v:shape>
                <v:shape id="Freeform 3934" o:spid="_x0000_s1149" style="position:absolute;left:4387;top:-2818;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" path="m,l,48r94,l,xe" fillcolor="#7f7f7f" stroked="f">
                  <v:path arrowok="t" o:connecttype="custom" o:connectlocs="0,0;0,48;94,48;0,0" o:connectangles="0,0,0,0"/>
                </v:shape>
                <v:shape id="Freeform 3935" o:spid="_x0000_s1150" style="position:absolute;left:4387;top:-2818;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" path="m,l,48r94,l,xe" filled="f" strokecolor="#7f7f7f" strokeweight=".06pt">
                  <v:path arrowok="t" o:connecttype="custom" o:connectlocs="0,0;0,48;94,48;0,0" o:connectangles="0,0,0,0"/>
                </v:shape>
                <v:shape id="Freeform 3936" o:spid="_x0000_s1151" style="position:absolute;left:4387;top:-2818;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" path="m94,l,,94,48,94,xe" fillcolor="#7f7f7f" stroked="f">
                  <v:path arrowok="t" o:connecttype="custom" o:connectlocs="94,0;0,0;94,48;94,0" o:connectangles="0,0,0,0"/>
                </v:shape>
                <v:shape id="Freeform 3937" o:spid="_x0000_s1152" style="position:absolute;left:4387;top:-2818;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" path="m,l94,r,48l,xe" filled="f" strokecolor="#7f7f7f" strokeweight=".06pt">
                  <v:path arrowok="t" o:connecttype="custom" o:connectlocs="0,0;94,0;94,48;0,0" o:connectangles="0,0,0,0"/>
                </v:shape>
                <v:shape id="Freeform 3938" o:spid="_x0000_s1153" style="position:absolute;left:3850;top:-2818;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" path="m,l,48r94,l,xe" fillcolor="#7f7f7f" stroked="f">
                  <v:path arrowok="t" o:connecttype="custom" o:connectlocs="0,0;0,48;94,48;0,0" o:connectangles="0,0,0,0"/>
                </v:shape>
                <v:shape id="Freeform 3939" o:spid="_x0000_s1154" style="position:absolute;left:3850;top:-2818;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" path="m,l,48r94,l,xe" filled="f" strokecolor="#7f7f7f" strokeweight=".06pt">
                  <v:path arrowok="t" o:connecttype="custom" o:connectlocs="0,0;0,48;94,48;0,0" o:connectangles="0,0,0,0"/>
                </v:shape>
                <v:shape id="Freeform 3940" o:spid="_x0000_s1155" style="position:absolute;left:3850;top:-2818;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" path="m94,l,,94,48,94,xe" fillcolor="#7f7f7f" stroked="f">
                  <v:path arrowok="t" o:connecttype="custom" o:connectlocs="94,0;0,0;94,48;94,0" o:connectangles="0,0,0,0"/>
                </v:shape>
                <v:shape id="Freeform 3941" o:spid="_x0000_s1156" style="position:absolute;left:3850;top:-2818;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" path="m,l94,r,48l,xe" filled="f" strokecolor="#7f7f7f" strokeweight=".06pt">
                  <v:path arrowok="t" o:connecttype="custom" o:connectlocs="0,0;94,0;94,48;0,0" o:connectangles="0,0,0,0"/>
                </v:shape>
                <v:shape id="Freeform 3942" o:spid="_x0000_s1157" style="position:absolute;left:5083;top:-2818;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" path="m,l,48r94,l,xe" fillcolor="#7f7f7f" stroked="f">
                  <v:path arrowok="t" o:connecttype="custom" o:connectlocs="0,0;0,48;94,48;0,0" o:connectangles="0,0,0,0"/>
                </v:shape>
                <v:shape id="Freeform 3943" o:spid="_x0000_s1158" style="position:absolute;left:5083;top:-2818;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" path="m,l,48r94,l,xe" filled="f" strokecolor="#7f7f7f" strokeweight=".06pt">
                  <v:path arrowok="t" o:connecttype="custom" o:connectlocs="0,0;0,48;94,48;0,0" o:connectangles="0,0,0,0"/>
                </v:shape>
                <v:shape id="Freeform 3944" o:spid="_x0000_s1159" style="position:absolute;left:5083;top:-2818;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" path="m94,l,,94,48,94,xe" fillcolor="#7f7f7f" stroked="f">
                  <v:path arrowok="t" o:connecttype="custom" o:connectlocs="94,0;0,0;94,48;94,0" o:connectangles="0,0,0,0"/>
                </v:shape>
                <v:shape id="Freeform 3945" o:spid="_x0000_s1160" style="position:absolute;left:5083;top:-2818;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" path="m,l94,r,48l,xe" filled="f" strokecolor="#7f7f7f" strokeweight=".06pt">
                  <v:path arrowok="t" o:connecttype="custom" o:connectlocs="0,0;94,0;94,48;0,0" o:connectangles="0,0,0,0"/>
                </v:shape>
                <v:shape id="Freeform 3946" o:spid="_x0000_s1161" style="position:absolute;left:4545;top:-2818;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" path="m,l,48r94,l,xe" fillcolor="#7f7f7f" stroked="f">
                  <v:path arrowok="t" o:connecttype="custom" o:connectlocs="0,0;0,48;94,48;0,0" o:connectangles="0,0,0,0"/>
                </v:shape>
                <v:shape id="Freeform 3947" o:spid="_x0000_s1162" style="position:absolute;left:4545;top:-2818;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" path="m,l,48r94,l,xe" filled="f" strokecolor="#7f7f7f" strokeweight=".06pt">
                  <v:path arrowok="t" o:connecttype="custom" o:connectlocs="0,0;0,48;94,48;0,0" o:connectangles="0,0,0,0"/>
                </v:shape>
                <v:shape id="Freeform 3948" o:spid="_x0000_s1163" style="position:absolute;left:4545;top:-2818;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" path="m94,l,,94,48,94,xe" fillcolor="#7f7f7f" stroked="f">
                  <v:path arrowok="t" o:connecttype="custom" o:connectlocs="94,0;0,0;94,48;94,0" o:connectangles="0,0,0,0"/>
                </v:shape>
                <v:shape id="Freeform 3949" o:spid="_x0000_s1164" style="position:absolute;left:4545;top:-2818;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" path="m,l94,r,48l,xe" filled="f" strokecolor="#7f7f7f" strokeweight=".06pt">
                  <v:path arrowok="t" o:connecttype="custom" o:connectlocs="0,0;94,0;94,48;0,0" o:connectangles="0,0,0,0"/>
                </v:shape>
                <v:shape id="Freeform 3950" o:spid="_x0000_s1165" style="position:absolute;left:3430;top:-2769;width:302;height:20;visibility:visible;mso-wrap-style:square;v-text-anchor:top" coordsize="3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" path="m,l301,e" filled="f" strokecolor="#bf00ff" strokeweight=".16pt">
                  <v:path arrowok="t" o:connecttype="custom" o:connectlocs="0,0;301,0" o:connectangles="0,0"/>
                </v:shape>
                <v:shape id="Freeform 3951" o:spid="_x0000_s1166" style="position:absolute;left:3469;top:-2694;width:20;height:736;visibility:visible;mso-wrap-style:square;v-text-anchor:top" coordsize="20,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" path="m,l,735e" filled="f" strokecolor="#bf00ff" strokeweight=".06pt">
                  <v:path arrowok="t" o:connecttype="custom" o:connectlocs="0,0;0,735" o:connectangles="0,0"/>
                </v:shape>
                <v:shape id="Freeform 3952" o:spid="_x0000_s1167" style="position:absolute;left:3455;top:-2770;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" path="m13,l,75r25,l13,xe" fillcolor="#bf00ff" stroked="f">
                  <v:path arrowok="t" o:connecttype="custom" o:connectlocs="13,0;0,75;25,75;13,0" o:connectangles="0,0,0,0"/>
                </v:shape>
                <v:shape id="Freeform 3953" o:spid="_x0000_s1168" style="position:absolute;left:3455;top:-2770;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" path="m,75r25,l13,,,75xe" filled="f" strokecolor="#bf00ff" strokeweight=".06pt">
                  <v:path arrowok="t" o:connecttype="custom" o:connectlocs="0,75;25,75;13,0;0,75" o:connectangles="0,0,0,0"/>
                </v:shape>
                <v:shape id="Freeform 3954" o:spid="_x0000_s1169" style="position:absolute;left:3455;top:-1959;width:26;height:77;visibility:visible;mso-wrap-style:square;v-text-anchor:top" coordsize="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" path="m25,l,,13,76,25,xe" fillcolor="#bf00ff" stroked="f">
                  <v:path arrowok="t" o:connecttype="custom" o:connectlocs="25,0;0,0;13,76;25,0" o:connectangles="0,0,0,0"/>
                </v:shape>
                <v:shape id="Freeform 3955" o:spid="_x0000_s1170" style="position:absolute;left:3455;top:-1959;width:26;height:77;visibility:visible;mso-wrap-style:square;v-text-anchor:top" coordsize="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" path="m,l25,,13,76,,xe" filled="f" strokecolor="#bf00ff" strokeweight=".06pt">
                  <v:path arrowok="t" o:connecttype="custom" o:connectlocs="0,0;25,0;13,76;0,0" o:connectangles="0,0,0,0"/>
                </v:shape>
                <v:shape id="Freeform 3956" o:spid="_x0000_s1171" style="position:absolute;left:3597;top:-2700;width:135;height:20;visibility:visible;mso-wrap-style:square;v-text-anchor:top" coordsize="1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" path="m,l134,e" filled="f" strokecolor="#bf00ff" strokeweight=".07053mm">
                  <v:path arrowok="t" o:connecttype="custom" o:connectlocs="0,0;134,0" o:connectangles="0,0"/>
                </v:shape>
                <v:shape id="Freeform 3957" o:spid="_x0000_s1172" style="position:absolute;left:3597;top:-2611;width:135;height:20;visibility:visible;mso-wrap-style:square;v-text-anchor:top" coordsize="1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" path="m,l134,e" filled="f" strokecolor="#bf00ff" strokeweight=".05642mm">
                  <v:path arrowok="t" o:connecttype="custom" o:connectlocs="0,0;134,0" o:connectangles="0,0"/>
                </v:shape>
                <v:shape id="Freeform 3958" o:spid="_x0000_s1173" style="position:absolute;left:3634;top:-2853;width:20;height:76;visibility:visible;mso-wrap-style:square;v-text-anchor:top" coordsize="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" path="m,75l,e" filled="f" strokecolor="#bf00ff" strokeweight=".06pt">
                  <v:path arrowok="t" o:connecttype="custom" o:connectlocs="0,75;0,0" o:connectangles="0,0"/>
                </v:shape>
                <v:shape id="Freeform 3959" o:spid="_x0000_s1174" style="position:absolute;left:3634;top:-2536;width:20;height:266;visibility:visible;mso-wrap-style:square;v-text-anchor:top" coordsize="2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" path="m,l,265e" filled="f" strokecolor="#bf00ff" strokeweight=".06pt">
                  <v:path arrowok="t" o:connecttype="custom" o:connectlocs="0,0;0,265" o:connectangles="0,0"/>
                </v:shape>
                <v:shape id="Freeform 3960" o:spid="_x0000_s1175" style="position:absolute;left:3634;top:-2701;width:20;height:90;visibility:visible;mso-wrap-style:square;v-text-anchor:top" coordsize="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" path="m,l,90e" filled="f" strokecolor="#bf00ff" strokeweight=".06pt">
                  <v:path arrowok="t" o:connecttype="custom" o:connectlocs="0,0;0,90" o:connectangles="0,0"/>
                </v:shape>
                <v:shape id="Freeform 3961" o:spid="_x0000_s1176" style="position:absolute;left:3622;top:-2777;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" path="m25,l,,12,75,25,xe" fillcolor="#bf00ff" stroked="f">
                  <v:path arrowok="t" o:connecttype="custom" o:connectlocs="25,0;0,0;12,75;25,0" o:connectangles="0,0,0,0"/>
                </v:shape>
                <v:shape id="Freeform 3962" o:spid="_x0000_s1177" style="position:absolute;left:3622;top:-2777;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" path="m,l25,,12,75,,xe" filled="f" strokecolor="#bf00ff" strokeweight=".06pt">
                  <v:path arrowok="t" o:connecttype="custom" o:connectlocs="0,0;25,0;12,75;0,0" o:connectangles="0,0,0,0"/>
                </v:shape>
                <v:shape id="Freeform 3963" o:spid="_x0000_s1178" style="position:absolute;left:3622;top:-2611;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" path="m12,l,75r25,l12,xe" fillcolor="#bf00ff" stroked="f">
                  <v:path arrowok="t" o:connecttype="custom" o:connectlocs="12,0;0,75;25,75;12,0" o:connectangles="0,0,0,0"/>
                </v:shape>
                <v:shape id="Freeform 3964" o:spid="_x0000_s1179" style="position:absolute;left:3622;top:-2611;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" path="m,75r25,l12,,,75xe" filled="f" strokecolor="#bf00ff" strokeweight=".06pt">
                  <v:path arrowok="t" o:connecttype="custom" o:connectlocs="0,75;25,75;12,0;0,75" o:connectangles="0,0,0,0"/>
                </v:shape>
                <v:shape id="Freeform 3965" o:spid="_x0000_s1180" style="position:absolute;left:3787;top:-3658;width:1461;height:70;visibility:visible;mso-wrap-style:square;v-text-anchor:top" coordsize="146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" path="m,l,69r1460,l,xe" fillcolor="#ff7e00" stroked="f">
                  <v:path arrowok="t" o:connecttype="custom" o:connectlocs="0,0;0,69;1460,69;0,0" o:connectangles="0,0,0,0"/>
                </v:shape>
                <v:shape id="Freeform 3966" o:spid="_x0000_s1181" style="position:absolute;left:3787;top:-3658;width:1461;height:70;visibility:visible;mso-wrap-style:square;v-text-anchor:top" coordsize="146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" path="m,l,69r1460,l,xe" filled="f" strokecolor="#ff7e00" strokeweight=".06pt">
                  <v:path arrowok="t" o:connecttype="custom" o:connectlocs="0,0;0,69;1460,69;0,0" o:connectangles="0,0,0,0"/>
                </v:shape>
                <v:shape id="Freeform 3967" o:spid="_x0000_s1182" style="position:absolute;left:3787;top:-3658;width:1461;height:70;visibility:visible;mso-wrap-style:square;v-text-anchor:top" coordsize="146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" path="m1460,l,,1460,69r,-69xe" fillcolor="#ff7e00" stroked="f">
                  <v:path arrowok="t" o:connecttype="custom" o:connectlocs="1460,0;0,0;1460,69;1460,0" o:connectangles="0,0,0,0"/>
                </v:shape>
                <v:shape id="Freeform 3968" o:spid="_x0000_s1183" style="position:absolute;left:3787;top:-3658;width:1461;height:70;visibility:visible;mso-wrap-style:square;v-text-anchor:top" coordsize="146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" path="m,l1460,r,69l,xe" filled="f" strokecolor="#ff7e00" strokeweight=".06pt">
                  <v:path arrowok="t" o:connecttype="custom" o:connectlocs="0,0;1460,0;1460,69;0,0" o:connectangles="0,0,0,0"/>
                </v:shape>
                <v:shape id="Freeform 3969" o:spid="_x0000_s1184" style="position:absolute;left:3787;top:-3658;width:1461;height:70;visibility:visible;mso-wrap-style:square;v-text-anchor:top" coordsize="146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" path="m,69r1460,l1460,,,,,69xe" filled="f" strokecolor="#ff7e00" strokeweight=".06pt">
                  <v:path arrowok="t" o:connecttype="custom" o:connectlocs="0,69;1460,69;1460,0;0,0;0,69" o:connectangles="0,0,0,0,0"/>
                </v:shape>
                <v:shape id="Freeform 3970" o:spid="_x0000_s1185" style="position:absolute;left:3850;top:-4387;width:632;height:634;visibility:visible;mso-wrap-style:square;v-text-anchor:top" coordsize="63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" path="m,633r631,l631,,,,,633xe" filled="f" strokecolor="#7f7f7f" strokeweight=".06pt">
                  <v:path arrowok="t" o:connecttype="custom" o:connectlocs="0,633;631,633;631,0;0,0;0,633" o:connectangles="0,0,0,0,0"/>
                </v:shape>
                <v:shape id="Freeform 3971" o:spid="_x0000_s1186" style="position:absolute;left:3850;top:-3754;width:632;height:48;visibility:visible;mso-wrap-style:square;v-text-anchor:top" coordsize="63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" path="m,l,48r631,l,xe" fillcolor="#7f7f7f" stroked="f">
                  <v:path arrowok="t" o:connecttype="custom" o:connectlocs="0,0;0,48;631,48;0,0" o:connectangles="0,0,0,0"/>
                </v:shape>
                <v:shape id="Freeform 3972" o:spid="_x0000_s1187" style="position:absolute;left:3850;top:-3754;width:632;height:48;visibility:visible;mso-wrap-style:square;v-text-anchor:top" coordsize="63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" path="m,l,48r631,l,xe" filled="f" strokecolor="#7f7f7f" strokeweight=".06pt">
                  <v:path arrowok="t" o:connecttype="custom" o:connectlocs="0,0;0,48;631,48;0,0" o:connectangles="0,0,0,0"/>
                </v:shape>
                <v:shape id="Freeform 3973" o:spid="_x0000_s1188" style="position:absolute;left:3850;top:-3754;width:632;height:48;visibility:visible;mso-wrap-style:square;v-text-anchor:top" coordsize="63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" path="m631,l,,631,48,631,xe" fillcolor="#7f7f7f" stroked="f">
                  <v:path arrowok="t" o:connecttype="custom" o:connectlocs="631,0;0,0;631,48;631,0" o:connectangles="0,0,0,0"/>
                </v:shape>
                <v:shape id="Freeform 3974" o:spid="_x0000_s1189" style="position:absolute;left:3850;top:-3754;width:632;height:48;visibility:visible;mso-wrap-style:square;v-text-anchor:top" coordsize="63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" path="m,l631,r,48l,xe" filled="f" strokecolor="#7f7f7f" strokeweight=".06pt">
                  <v:path arrowok="t" o:connecttype="custom" o:connectlocs="0,0;631,0;631,48;0,0" o:connectangles="0,0,0,0"/>
                </v:shape>
                <v:shape id="Freeform 3975" o:spid="_x0000_s1190" style="position:absolute;left:4387;top:-3706;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" path="m,l,48r94,l,xe" fillcolor="#7f7f7f" stroked="f">
                  <v:path arrowok="t" o:connecttype="custom" o:connectlocs="0,0;0,48;94,48;0,0" o:connectangles="0,0,0,0"/>
                </v:shape>
                <v:shape id="Freeform 3976" o:spid="_x0000_s1191" style="position:absolute;left:4387;top:-3706;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" path="m,l,48r94,l,xe" filled="f" strokecolor="#7f7f7f" strokeweight=".06pt">
                  <v:path arrowok="t" o:connecttype="custom" o:connectlocs="0,0;0,48;94,48;0,0" o:connectangles="0,0,0,0"/>
                </v:shape>
                <v:shape id="Freeform 3977" o:spid="_x0000_s1192" style="position:absolute;left:4387;top:-3706;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" path="m94,l,,94,48,94,xe" fillcolor="#7f7f7f" stroked="f">
                  <v:path arrowok="t" o:connecttype="custom" o:connectlocs="94,0;0,0;94,48;94,0" o:connectangles="0,0,0,0"/>
                </v:shape>
                <v:shape id="Freeform 3978" o:spid="_x0000_s1193" style="position:absolute;left:4387;top:-3706;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" path="m,l94,r,48l,xe" filled="f" strokecolor="#7f7f7f" strokeweight=".06pt">
                  <v:path arrowok="t" o:connecttype="custom" o:connectlocs="0,0;94,0;94,48;0,0" o:connectangles="0,0,0,0"/>
                </v:shape>
                <v:shape id="Freeform 3979" o:spid="_x0000_s1194" style="position:absolute;left:3850;top:-3706;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" path="m,l,48r94,l,xe" fillcolor="#7f7f7f" stroked="f">
                  <v:path arrowok="t" o:connecttype="custom" o:connectlocs="0,0;0,48;94,48;0,0" o:connectangles="0,0,0,0"/>
                </v:shape>
                <v:shape id="Freeform 3980" o:spid="_x0000_s1195" style="position:absolute;left:3850;top:-3706;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" path="m,l,48r94,l,xe" filled="f" strokecolor="#7f7f7f" strokeweight=".06pt">
                  <v:path arrowok="t" o:connecttype="custom" o:connectlocs="0,0;0,48;94,48;0,0" o:connectangles="0,0,0,0"/>
                </v:shape>
                <v:shape id="Freeform 3981" o:spid="_x0000_s1196" style="position:absolute;left:3850;top:-3706;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" path="m94,l,,94,48,94,xe" fillcolor="#7f7f7f" stroked="f">
                  <v:path arrowok="t" o:connecttype="custom" o:connectlocs="94,0;0,0;94,48;94,0" o:connectangles="0,0,0,0"/>
                </v:shape>
                <v:shape id="Freeform 3982" o:spid="_x0000_s1197" style="position:absolute;left:3850;top:-3706;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" path="m,l94,r,48l,xe" filled="f" strokecolor="#7f7f7f" strokeweight=".06pt">
                  <v:path arrowok="t" o:connecttype="custom" o:connectlocs="0,0;94,0;94,48;0,0" o:connectangles="0,0,0,0"/>
                </v:shape>
                <v:shape id="Freeform 3983" o:spid="_x0000_s1198" style="position:absolute;left:3850;top:-3754;width:632;height:96;visibility:visible;mso-wrap-style:square;v-text-anchor:top" coordsize="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" path="m,96l,,631,r,96l536,96r,-48l94,48r,48l,96xe" filled="f" strokecolor="#7f7f7f" strokeweight=".06pt">
                  <v:path arrowok="t" o:connecttype="custom" o:connectlocs="0,96;0,0;631,0;631,96;536,96;536,48;94,48;94,96;0,96" o:connectangles="0,0,0,0,0,0,0,0,0"/>
                </v:shape>
                <v:shape id="Freeform 3984" o:spid="_x0000_s1199" style="position:absolute;left:4545;top:-4387;width:633;height:634;visibility:visible;mso-wrap-style:square;v-text-anchor:top" coordsize="633,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" path="m,633r632,l632,,,,,633xe" filled="f" strokecolor="#7f7f7f" strokeweight=".02114mm">
                  <v:path arrowok="t" o:connecttype="custom" o:connectlocs="0,633;632,633;632,0;0,0;0,633" o:connectangles="0,0,0,0,0"/>
                </v:shape>
                <v:shape id="Freeform 3985" o:spid="_x0000_s1200" style="position:absolute;left:4545;top:-3754;width:633;height:48;visibility:visible;mso-wrap-style:square;v-text-anchor:top" coordsize="6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" path="m,l,48r632,l,xe" fillcolor="#7f7f7f" stroked="f">
                  <v:path arrowok="t" o:connecttype="custom" o:connectlocs="0,0;0,48;632,48;0,0" o:connectangles="0,0,0,0"/>
                </v:shape>
                <v:shape id="Freeform 3986" o:spid="_x0000_s1201" style="position:absolute;left:4545;top:-3754;width:633;height:48;visibility:visible;mso-wrap-style:square;v-text-anchor:top" coordsize="6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" path="m,l,48r632,l,xe" filled="f" strokecolor="#7f7f7f" strokeweight=".06pt">
                  <v:path arrowok="t" o:connecttype="custom" o:connectlocs="0,0;0,48;632,48;0,0" o:connectangles="0,0,0,0"/>
                </v:shape>
                <v:shape id="Freeform 3987" o:spid="_x0000_s1202" style="position:absolute;left:4545;top:-3754;width:633;height:48;visibility:visible;mso-wrap-style:square;v-text-anchor:top" coordsize="6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" path="m632,l,,632,48,632,xe" fillcolor="#7f7f7f" stroked="f">
                  <v:path arrowok="t" o:connecttype="custom" o:connectlocs="632,0;0,0;632,48;632,0" o:connectangles="0,0,0,0"/>
                </v:shape>
                <v:shape id="Freeform 3988" o:spid="_x0000_s1203" style="position:absolute;left:4545;top:-3754;width:633;height:48;visibility:visible;mso-wrap-style:square;v-text-anchor:top" coordsize="6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" path="m,l632,r,48l,xe" filled="f" strokecolor="#7f7f7f" strokeweight=".06pt">
                  <v:path arrowok="t" o:connecttype="custom" o:connectlocs="0,0;632,0;632,48;0,0" o:connectangles="0,0,0,0"/>
                </v:shape>
                <v:shape id="Freeform 3989" o:spid="_x0000_s1204" style="position:absolute;left:5083;top:-3706;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" path="m,l,48r94,l,xe" fillcolor="#7f7f7f" stroked="f">
                  <v:path arrowok="t" o:connecttype="custom" o:connectlocs="0,0;0,48;94,48;0,0" o:connectangles="0,0,0,0"/>
                </v:shape>
                <v:shape id="Freeform 3990" o:spid="_x0000_s1205" style="position:absolute;left:5083;top:-3706;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" path="m,l,48r94,l,xe" filled="f" strokecolor="#7f7f7f" strokeweight=".06pt">
                  <v:path arrowok="t" o:connecttype="custom" o:connectlocs="0,0;0,48;94,48;0,0" o:connectangles="0,0,0,0"/>
                </v:shape>
                <v:shape id="Freeform 3991" o:spid="_x0000_s1206" style="position:absolute;left:5083;top:-3706;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" path="m94,l,,94,48,94,xe" fillcolor="#7f7f7f" stroked="f">
                  <v:path arrowok="t" o:connecttype="custom" o:connectlocs="94,0;0,0;94,48;94,0" o:connectangles="0,0,0,0"/>
                </v:shape>
                <v:shape id="Freeform 3992" o:spid="_x0000_s1207" style="position:absolute;left:5083;top:-3706;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" path="m,l94,r,48l,xe" filled="f" strokecolor="#7f7f7f" strokeweight=".06pt">
                  <v:path arrowok="t" o:connecttype="custom" o:connectlocs="0,0;94,0;94,48;0,0" o:connectangles="0,0,0,0"/>
                </v:shape>
                <v:shape id="Freeform 3993" o:spid="_x0000_s1208" style="position:absolute;left:4545;top:-3706;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" path="m,l,48r94,l,xe" fillcolor="#7f7f7f" stroked="f">
                  <v:path arrowok="t" o:connecttype="custom" o:connectlocs="0,0;0,48;94,48;0,0" o:connectangles="0,0,0,0"/>
                </v:shape>
                <v:shape id="Freeform 3994" o:spid="_x0000_s1209" style="position:absolute;left:4545;top:-3706;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" path="m,l,48r94,l,xe" filled="f" strokecolor="#7f7f7f" strokeweight=".06pt">
                  <v:path arrowok="t" o:connecttype="custom" o:connectlocs="0,0;0,48;94,48;0,0" o:connectangles="0,0,0,0"/>
                </v:shape>
                <v:shape id="Freeform 3995" o:spid="_x0000_s1210" style="position:absolute;left:4545;top:-3706;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" path="m94,l,,94,48,94,xe" fillcolor="#7f7f7f" stroked="f">
                  <v:path arrowok="t" o:connecttype="custom" o:connectlocs="94,0;0,0;94,48;94,0" o:connectangles="0,0,0,0"/>
                </v:shape>
                <v:shape id="Freeform 3996" o:spid="_x0000_s1211" style="position:absolute;left:4545;top:-3706;width:95;height:48;visibility:visible;mso-wrap-style:square;v-text-anchor:top" coordsize="9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" path="m,l94,r,48l,xe" filled="f" strokecolor="#7f7f7f" strokeweight=".06pt">
                  <v:path arrowok="t" o:connecttype="custom" o:connectlocs="0,0;94,0;94,48;0,0" o:connectangles="0,0,0,0"/>
                </v:shape>
                <v:shape id="Freeform 3997" o:spid="_x0000_s1212" style="position:absolute;left:4545;top:-3754;width:633;height:96;visibility:visible;mso-wrap-style:square;v-text-anchor:top" coordsize="6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" path="m,96l,,632,r,96l537,96r,-48l94,48r,48l,96xe" filled="f" strokecolor="#7f7f7f" strokeweight=".06pt">
                  <v:path arrowok="t" o:connecttype="custom" o:connectlocs="0,96;0,0;632,0;632,96;537,96;537,48;94,48;94,96;0,96" o:connectangles="0,0,0,0,0,0,0,0,0"/>
                </v:shape>
                <v:shape id="Freeform 3998" o:spid="_x0000_s1213" style="position:absolute;left:3279;top:-3657;width:453;height:20;visibility:visible;mso-wrap-style:square;v-text-anchor:top" coordsize="4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" path="m,l452,e" filled="f" strokecolor="#bf00ff" strokeweight=".05642mm">
                  <v:path arrowok="t" o:connecttype="custom" o:connectlocs="0,0;452,0" o:connectangles="0,0"/>
                </v:shape>
                <v:shape id="Freeform 3999" o:spid="_x0000_s1214" style="position:absolute;left:3469;top:-3582;width:20;height:736;visibility:visible;mso-wrap-style:square;v-text-anchor:top" coordsize="20,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" path="m,l,735e" filled="f" strokecolor="#bf00ff" strokeweight=".06pt">
                  <v:path arrowok="t" o:connecttype="custom" o:connectlocs="0,0;0,735" o:connectangles="0,0"/>
                </v:shape>
                <v:shape id="Freeform 4000" o:spid="_x0000_s1215" style="position:absolute;left:3455;top:-3658;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" path="m13,l,75r25,l13,xe" fillcolor="#bf00ff" stroked="f">
                  <v:path arrowok="t" o:connecttype="custom" o:connectlocs="13,0;0,75;25,75;13,0" o:connectangles="0,0,0,0"/>
                </v:shape>
                <v:shape id="Freeform 4001" o:spid="_x0000_s1216" style="position:absolute;left:3455;top:-3658;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" path="m,75r25,l13,,,75xe" filled="f" strokecolor="#bf00ff" strokeweight=".06pt">
                  <v:path arrowok="t" o:connecttype="custom" o:connectlocs="0,75;25,75;13,0;0,75" o:connectangles="0,0,0,0"/>
                </v:shape>
                <v:shape id="Freeform 4002" o:spid="_x0000_s1217" style="position:absolute;left:3455;top:-2847;width:26;height:77;visibility:visible;mso-wrap-style:square;v-text-anchor:top" coordsize="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" path="m25,l,,13,76,25,xe" fillcolor="#bf00ff" stroked="f">
                  <v:path arrowok="t" o:connecttype="custom" o:connectlocs="25,0;0,0;13,76;25,0" o:connectangles="0,0,0,0"/>
                </v:shape>
                <v:shape id="Freeform 4003" o:spid="_x0000_s1218" style="position:absolute;left:3455;top:-2847;width:26;height:77;visibility:visible;mso-wrap-style:square;v-text-anchor:top" coordsize="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" path="m,l25,,13,76,,xe" filled="f" strokecolor="#bf00ff" strokeweight=".06pt">
                  <v:path arrowok="t" o:connecttype="custom" o:connectlocs="0,0;25,0;13,76;0,0" o:connectangles="0,0,0,0"/>
                </v:shape>
                <v:shape id="Freeform 4004" o:spid="_x0000_s1219" style="position:absolute;left:3597;top:-3588;width:135;height:20;visibility:visible;mso-wrap-style:square;v-text-anchor:top" coordsize="1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" path="m,l134,e" filled="f" strokecolor="#bf00ff" strokeweight=".05642mm">
                  <v:path arrowok="t" o:connecttype="custom" o:connectlocs="0,0;134,0" o:connectangles="0,0"/>
                </v:shape>
                <v:shape id="Freeform 4005" o:spid="_x0000_s1220" style="position:absolute;left:3597;top:-3499;width:135;height:20;visibility:visible;mso-wrap-style:square;v-text-anchor:top" coordsize="1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" path="m,l134,e" filled="f" strokecolor="#bf00ff" strokeweight=".16pt">
                  <v:path arrowok="t" o:connecttype="custom" o:connectlocs="0,0;134,0" o:connectangles="0,0"/>
                </v:shape>
                <v:shape id="Freeform 4006" o:spid="_x0000_s1221" style="position:absolute;left:3634;top:-3741;width:20;height:76;visibility:visible;mso-wrap-style:square;v-text-anchor:top" coordsize="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" path="m,75l,e" filled="f" strokecolor="#bf00ff" strokeweight=".06pt">
                  <v:path arrowok="t" o:connecttype="custom" o:connectlocs="0,75;0,0" o:connectangles="0,0"/>
                </v:shape>
                <v:shape id="Freeform 4007" o:spid="_x0000_s1222" style="position:absolute;left:3634;top:-3424;width:20;height:266;visibility:visible;mso-wrap-style:square;v-text-anchor:top" coordsize="2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" path="m,l,265e" filled="f" strokecolor="#bf00ff" strokeweight=".06pt">
                  <v:path arrowok="t" o:connecttype="custom" o:connectlocs="0,0;0,265" o:connectangles="0,0"/>
                </v:shape>
                <v:shape id="Freeform 4008" o:spid="_x0000_s1223" style="position:absolute;left:3634;top:-3588;width:20;height:89;visibility:visible;mso-wrap-style:square;v-text-anchor:top" coordsize="2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" path="m,l,88e" filled="f" strokecolor="#bf00ff" strokeweight=".06pt">
                  <v:path arrowok="t" o:connecttype="custom" o:connectlocs="0,0;0,88" o:connectangles="0,0"/>
                </v:shape>
                <v:shape id="Freeform 4009" o:spid="_x0000_s1224" style="position:absolute;left:3622;top:-3665;width:26;height:77;visibility:visible;mso-wrap-style:square;v-text-anchor:top" coordsize="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" path="m25,l,,12,76,25,xe" fillcolor="#bf00ff" stroked="f">
                  <v:path arrowok="t" o:connecttype="custom" o:connectlocs="25,0;0,0;12,76;25,0" o:connectangles="0,0,0,0"/>
                </v:shape>
                <v:shape id="Freeform 4010" o:spid="_x0000_s1225" style="position:absolute;left:3622;top:-3665;width:26;height:77;visibility:visible;mso-wrap-style:square;v-text-anchor:top" coordsize="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" path="m,l25,,12,76,,xe" filled="f" strokecolor="#bf00ff" strokeweight=".06pt">
                  <v:path arrowok="t" o:connecttype="custom" o:connectlocs="0,0;25,0;12,76;0,0" o:connectangles="0,0,0,0"/>
                </v:shape>
                <v:shape id="Freeform 4011" o:spid="_x0000_s1226" style="position:absolute;left:3622;top:-3499;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" path="m12,l,75r25,l12,xe" fillcolor="#bf00ff" stroked="f">
                  <v:path arrowok="t" o:connecttype="custom" o:connectlocs="12,0;0,75;25,75;12,0" o:connectangles="0,0,0,0"/>
                </v:shape>
                <v:shape id="Freeform 4012" o:spid="_x0000_s1227" style="position:absolute;left:3622;top:-3499;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" path="m,75r25,l12,,,75xe" filled="f" strokecolor="#bf00ff" strokeweight=".06pt">
                  <v:path arrowok="t" o:connecttype="custom" o:connectlocs="0,75;25,75;12,0;0,75" o:connectangles="0,0,0,0"/>
                </v:shape>
                <v:shape id="Freeform 4013" o:spid="_x0000_s1228" style="position:absolute;left:3729;top:-3844;width:58;height:3742;visibility:visible;mso-wrap-style:square;v-text-anchor:top" coordsize="58,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" path="m,l,3741r57,l,xe" fillcolor="blue" stroked="f">
                  <v:path arrowok="t" o:connecttype="custom" o:connectlocs="0,0;0,3741;57,3741;0,0" o:connectangles="0,0,0,0"/>
                </v:shape>
                <v:shape id="Freeform 4014" o:spid="_x0000_s1229" style="position:absolute;left:3729;top:-3844;width:58;height:3742;visibility:visible;mso-wrap-style:square;v-text-anchor:top" coordsize="58,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" path="m,l,3741r57,l,xe" filled="f" strokecolor="blue" strokeweight=".06pt">
                  <v:path arrowok="t" o:connecttype="custom" o:connectlocs="0,0;0,3741;57,3741;0,0" o:connectangles="0,0,0,0"/>
                </v:shape>
                <v:shape id="Freeform 4015" o:spid="_x0000_s1230" style="position:absolute;left:3729;top:-3844;width:58;height:3742;visibility:visible;mso-wrap-style:square;v-text-anchor:top" coordsize="58,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" path="m57,l,,57,3741,57,xe" fillcolor="blue" stroked="f">
                  <v:path arrowok="t" o:connecttype="custom" o:connectlocs="57,0;0,0;57,3741;57,0" o:connectangles="0,0,0,0"/>
                </v:shape>
                <v:shape id="Freeform 4016" o:spid="_x0000_s1231" style="position:absolute;left:3729;top:-3844;width:58;height:3742;visibility:visible;mso-wrap-style:square;v-text-anchor:top" coordsize="58,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" path="m,l57,r,3741l,xe" filled="f" strokecolor="blue" strokeweight=".06pt">
                  <v:path arrowok="t" o:connecttype="custom" o:connectlocs="0,0;57,0;57,3741;0,0" o:connectangles="0,0,0,0"/>
                </v:shape>
                <v:shape id="Freeform 4017" o:spid="_x0000_s1232" style="position:absolute;left:3729;top:-3844;width:58;height:3742;visibility:visible;mso-wrap-style:square;v-text-anchor:top" coordsize="58,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" path="m,3741r57,l57,,,,,3741xe" filled="f" strokecolor="blue" strokeweight=".06pt">
                  <v:path arrowok="t" o:connecttype="custom" o:connectlocs="0,3741;57,3741;57,0;0,0;0,3741" o:connectangles="0,0,0,0,0"/>
                </v:shape>
                <v:shape id="Freeform 4018" o:spid="_x0000_s1233" style="position:absolute;left:5247;top:-3844;width:57;height:3742;visibility:visible;mso-wrap-style:square;v-text-anchor:top" coordsize="57,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" path="m,l,3741r56,l,xe" fillcolor="blue" stroked="f">
                  <v:path arrowok="t" o:connecttype="custom" o:connectlocs="0,0;0,3741;56,3741;0,0" o:connectangles="0,0,0,0"/>
                </v:shape>
                <v:shape id="Freeform 4019" o:spid="_x0000_s1234" style="position:absolute;left:5247;top:-3844;width:57;height:3742;visibility:visible;mso-wrap-style:square;v-text-anchor:top" coordsize="57,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" path="m,l,3741r56,l,xe" filled="f" strokecolor="blue" strokeweight=".06pt">
                  <v:path arrowok="t" o:connecttype="custom" o:connectlocs="0,0;0,3741;56,3741;0,0" o:connectangles="0,0,0,0"/>
                </v:shape>
                <v:shape id="Freeform 4020" o:spid="_x0000_s1235" style="position:absolute;left:5247;top:-3844;width:57;height:3742;visibility:visible;mso-wrap-style:square;v-text-anchor:top" coordsize="57,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" path="m56,l,,56,3741,56,xe" fillcolor="blue" stroked="f">
                  <v:path arrowok="t" o:connecttype="custom" o:connectlocs="56,0;0,0;56,3741;56,0" o:connectangles="0,0,0,0"/>
                </v:shape>
                <v:shape id="Freeform 4021" o:spid="_x0000_s1236" style="position:absolute;left:5247;top:-3844;width:57;height:3742;visibility:visible;mso-wrap-style:square;v-text-anchor:top" coordsize="57,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" path="m,l56,r,3741l,xe" filled="f" strokecolor="blue" strokeweight=".06pt">
                  <v:path arrowok="t" o:connecttype="custom" o:connectlocs="0,0;56,0;56,3741;0,0" o:connectangles="0,0,0,0"/>
                </v:shape>
                <v:shape id="Freeform 4022" o:spid="_x0000_s1237" style="position:absolute;left:5247;top:-3844;width:57;height:3742;visibility:visible;mso-wrap-style:square;v-text-anchor:top" coordsize="57,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" path="m,3741r56,l56,,,,,3741xe" filled="f" strokecolor="blue" strokeweight=".06pt">
                  <v:path arrowok="t" o:connecttype="custom" o:connectlocs="0,3741;56,3741;56,0;0,0;0,3741" o:connectangles="0,0,0,0,0"/>
                </v:shape>
                <v:shape id="Freeform 4023" o:spid="_x0000_s1238" style="position:absolute;left:3317;top:-3582;width:20;height:3407;visibility:visible;mso-wrap-style:square;v-text-anchor:top" coordsize="20,3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" path="m,l,3406e" filled="f" strokecolor="#bf00ff" strokeweight=".06pt">
                  <v:path arrowok="t" o:connecttype="custom" o:connectlocs="0,0;0,3406" o:connectangles="0,0"/>
                </v:shape>
                <v:shape id="Freeform 4024" o:spid="_x0000_s1239" style="position:absolute;left:3305;top:-3658;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" path="m12,l,75r25,l12,xe" fillcolor="#bf00ff" stroked="f">
                  <v:path arrowok="t" o:connecttype="custom" o:connectlocs="12,0;0,75;25,75;12,0" o:connectangles="0,0,0,0"/>
                </v:shape>
                <v:shape id="Freeform 4025" o:spid="_x0000_s1240" style="position:absolute;left:3305;top:-3658;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" path="m,75r25,l12,,,75xe" filled="f" strokecolor="#bf00ff" strokeweight=".06pt">
                  <v:path arrowok="t" o:connecttype="custom" o:connectlocs="0,75;25,75;12,0;0,75" o:connectangles="0,0,0,0"/>
                </v:shape>
                <v:shape id="Freeform 4026" o:spid="_x0000_s1241" style="position:absolute;left:3305;top:-175;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" path="m25,l,,12,75,25,xe" fillcolor="#bf00ff" stroked="f">
                  <v:path arrowok="t" o:connecttype="custom" o:connectlocs="25,0;0,0;12,75;25,0" o:connectangles="0,0,0,0"/>
                </v:shape>
                <v:shape id="Freeform 4027" o:spid="_x0000_s1242" style="position:absolute;left:3730;top:-365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" path="m,l1,e" filled="f" strokecolor="red" strokeweight=".16pt">
                  <v:path arrowok="t" o:connecttype="custom" o:connectlocs="0,0;1,0" o:connectangles="0,0"/>
                </v:shape>
                <v:shape id="Freeform 4028" o:spid="_x0000_s1243" style="position:absolute;left:3730;top:-1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" path="m,l1,e" filled="f" strokecolor="red" strokeweight=".1199mm">
                  <v:path arrowok="t" o:connecttype="custom" o:connectlocs="0,0;1,0" o:connectangles="0,0"/>
                </v:shape>
                <v:shape id="Freeform 4029" o:spid="_x0000_s1244" style="position:absolute;left:3319;top:-9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" path="m,l1,e" filled="f" strokecolor="red" strokeweight=".16pt">
                  <v:path arrowok="t" o:connecttype="custom" o:connectlocs="0,0;1,0" o:connectangles="0,0"/>
                </v:shape>
                <v:shape id="Freeform 4030" o:spid="_x0000_s1245" style="position:absolute;left:3305;top:-175;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" path="m,l25,,12,75,,xe" filled="f" strokecolor="#bf00ff" strokeweight=".06pt">
                  <v:path arrowok="t" o:connecttype="custom" o:connectlocs="0,0;25,0;12,75;0,0" o:connectangles="0,0,0,0"/>
                </v:shape>
                <v:shape id="Freeform 4031" o:spid="_x0000_s1246" style="position:absolute;left:3787;top:-4739;width:20;height:857;visibility:visible;mso-wrap-style:square;v-text-anchor:top" coordsize="20,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" path="m,l,856e" filled="f" strokecolor="#bf00ff" strokeweight=".06pt">
                  <v:path arrowok="t" o:connecttype="custom" o:connectlocs="0,0;0,856" o:connectangles="0,0"/>
                </v:shape>
                <v:shape id="Freeform 4032" o:spid="_x0000_s1247" style="position:absolute;left:3850;top:-4552;width:20;height:126;visibility:visible;mso-wrap-style:square;v-text-anchor:top" coordsize="20,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" path="m,125l,e" filled="f" strokecolor="#bf00ff" strokeweight=".06pt">
                  <v:path arrowok="t" o:connecttype="custom" o:connectlocs="0,125;0,0" o:connectangles="0,0"/>
                </v:shape>
                <v:shape id="Freeform 4033" o:spid="_x0000_s1248" style="position:absolute;left:3634;top:-4515;width:77;height:20;visibility:visible;mso-wrap-style:square;v-text-anchor:top" coordsize="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" path="m76,l,e" filled="f" strokecolor="#bf00ff" strokeweight=".06pt">
                  <v:path arrowok="t" o:connecttype="custom" o:connectlocs="76,0;0,0" o:connectangles="0,0"/>
                </v:shape>
                <v:shape id="Freeform 4034" o:spid="_x0000_s1249" style="position:absolute;left:3787;top:-4515;width:64;height:20;visibility:visible;mso-wrap-style:square;v-text-anchor:top" coordsize="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" path="m,l63,e" filled="f" strokecolor="#bf00ff" strokeweight=".06pt">
                  <v:path arrowok="t" o:connecttype="custom" o:connectlocs="0,0;63,0" o:connectangles="0,0"/>
                </v:shape>
                <v:shape id="Freeform 4035" o:spid="_x0000_s1250" style="position:absolute;left:3711;top:-4527;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" path="m,l,25,75,12,,xe" fillcolor="#bf00ff" stroked="f">
                  <v:path arrowok="t" o:connecttype="custom" o:connectlocs="0,0;0,25;75,12;0,0" o:connectangles="0,0,0,0"/>
                </v:shape>
                <v:shape id="Freeform 4036" o:spid="_x0000_s1251" style="position:absolute;left:3711;top:-4527;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" path="m,l,25,75,12,,xe" filled="f" strokecolor="#bf00ff" strokeweight=".06pt">
                  <v:path arrowok="t" o:connecttype="custom" o:connectlocs="0,0;0,25;75,12;0,0" o:connectangles="0,0,0,0"/>
                </v:shape>
                <v:shape id="Freeform 4037" o:spid="_x0000_s1252" style="position:absolute;left:3850;top:-4527;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" path="m75,l,12,75,25,75,xe" fillcolor="#bf00ff" stroked="f">
                  <v:path arrowok="t" o:connecttype="custom" o:connectlocs="75,0;0,12;75,25;75,0" o:connectangles="0,0,0,0"/>
                </v:shape>
                <v:shape id="Freeform 4038" o:spid="_x0000_s1253" style="position:absolute;left:3788;top:-438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" path="m,l1,e" filled="f" strokecolor="red" strokeweight=".05642mm">
                  <v:path arrowok="t" o:connecttype="custom" o:connectlocs="0,0;1,0" o:connectangles="0,0"/>
                </v:shape>
                <v:shape id="Freeform 4039" o:spid="_x0000_s1254" style="position:absolute;left:3850;top:-438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" path="m,l1,e" filled="f" strokecolor="red" strokeweight=".05642mm">
                  <v:path arrowok="t" o:connecttype="custom" o:connectlocs="0,0;1,0" o:connectangles="0,0"/>
                </v:shape>
                <v:shape id="Freeform 4040" o:spid="_x0000_s1255" style="position:absolute;left:3850;top:-451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" path="m,l1,e" filled="f" strokecolor="red" strokeweight=".05642mm">
                  <v:path arrowok="t" o:connecttype="custom" o:connectlocs="0,0;1,0" o:connectangles="0,0"/>
                </v:shape>
                <v:shape id="Freeform 4041" o:spid="_x0000_s1256" style="position:absolute;left:3850;top:-4527;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" path="m75,r,25l,12,75,xe" filled="f" strokecolor="#bf00ff" strokeweight=".06pt">
                  <v:path arrowok="t" o:connecttype="custom" o:connectlocs="75,0;75,25;0,12;75,0" o:connectangles="0,0,0,0"/>
                </v:shape>
                <v:shape id="Freeform 4042" o:spid="_x0000_s1257" style="position:absolute;left:4481;top:-4552;width:20;height:126;visibility:visible;mso-wrap-style:square;v-text-anchor:top" coordsize="20,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" path="m,125l,e" filled="f" strokecolor="#bf00ff" strokeweight=".06pt">
                  <v:path arrowok="t" o:connecttype="custom" o:connectlocs="0,125;0,0" o:connectangles="0,0"/>
                </v:shape>
                <v:shape id="Freeform 4043" o:spid="_x0000_s1258" style="position:absolute;left:4545;top:-4552;width:20;height:126;visibility:visible;mso-wrap-style:square;v-text-anchor:top" coordsize="20,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" path="m,125l,e" filled="f" strokecolor="#bf00ff" strokeweight=".06pt">
                  <v:path arrowok="t" o:connecttype="custom" o:connectlocs="0,125;0,0" o:connectangles="0,0"/>
                </v:shape>
                <v:shape id="Freeform 4044" o:spid="_x0000_s1259" style="position:absolute;left:4330;top:-4515;width:76;height:20;visibility:visible;mso-wrap-style:square;v-text-anchor:top" coordsize="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" path="m75,l,e" filled="f" strokecolor="#bf00ff" strokeweight=".06pt">
                  <v:path arrowok="t" o:connecttype="custom" o:connectlocs="75,0;0,0" o:connectangles="0,0"/>
                </v:shape>
                <v:shape id="Freeform 4045" o:spid="_x0000_s1260" style="position:absolute;left:4481;top:-4515;width:64;height:20;visibility:visible;mso-wrap-style:square;v-text-anchor:top" coordsize="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" path="m,l63,e" filled="f" strokecolor="#bf00ff" strokeweight=".06pt">
                  <v:path arrowok="t" o:connecttype="custom" o:connectlocs="0,0;63,0" o:connectangles="0,0"/>
                </v:shape>
                <v:shape id="Freeform 4046" o:spid="_x0000_s1261" style="position:absolute;left:4406;top:-4527;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" path="m,l,25,75,12,,xe" fillcolor="#bf00ff" stroked="f">
                  <v:path arrowok="t" o:connecttype="custom" o:connectlocs="0,0;0,25;75,12;0,0" o:connectangles="0,0,0,0"/>
                </v:shape>
                <v:shape id="Freeform 4047" o:spid="_x0000_s1262" style="position:absolute;left:4406;top:-4527;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" path="m,l,25,75,12,,xe" filled="f" strokecolor="#bf00ff" strokeweight=".06pt">
                  <v:path arrowok="t" o:connecttype="custom" o:connectlocs="0,0;0,25;75,12;0,0" o:connectangles="0,0,0,0"/>
                </v:shape>
                <v:shape id="Freeform 4048" o:spid="_x0000_s1263" style="position:absolute;left:4545;top:-4527;width:77;height:26;visibility:visible;mso-wrap-style:square;v-text-anchor:top" coordsize="7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" path="m76,l,12,76,25,76,xe" fillcolor="#bf00ff" stroked="f">
                  <v:path arrowok="t" o:connecttype="custom" o:connectlocs="76,0;0,12;76,25;76,0" o:connectangles="0,0,0,0"/>
                </v:shape>
                <v:shape id="Freeform 4049" o:spid="_x0000_s1264" style="position:absolute;left:4483;top:-438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" path="m,l1,e" filled="f" strokecolor="red" strokeweight=".05642mm">
                  <v:path arrowok="t" o:connecttype="custom" o:connectlocs="0,0;1,0" o:connectangles="0,0"/>
                </v:shape>
                <v:shape id="Freeform 4050" o:spid="_x0000_s1265" style="position:absolute;left:4545;top:-438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" path="m,l1,e" filled="f" strokecolor="red" strokeweight=".05642mm">
                  <v:path arrowok="t" o:connecttype="custom" o:connectlocs="0,0;1,0" o:connectangles="0,0"/>
                </v:shape>
                <v:shape id="Freeform 4051" o:spid="_x0000_s1266" style="position:absolute;left:4545;top:-451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" path="m,l1,e" filled="f" strokecolor="red" strokeweight=".05642mm">
                  <v:path arrowok="t" o:connecttype="custom" o:connectlocs="0,0;1,0" o:connectangles="0,0"/>
                </v:shape>
                <v:shape id="Freeform 4052" o:spid="_x0000_s1267" style="position:absolute;left:4545;top:-4527;width:77;height:26;visibility:visible;mso-wrap-style:square;v-text-anchor:top" coordsize="7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" path="m76,r,25l,12,76,xe" filled="f" strokecolor="#bf00ff" strokeweight=".06pt">
                  <v:path arrowok="t" o:connecttype="custom" o:connectlocs="76,0;76,25;0,12;76,0" o:connectangles="0,0,0,0"/>
                </v:shape>
                <v:shape id="Freeform 4053" o:spid="_x0000_s1268" style="position:absolute;left:5177;top:-4548;width:20;height:123;visibility:visible;mso-wrap-style:square;v-text-anchor:top" coordsize="20,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" path="m,122l,e" filled="f" strokecolor="#bf00ff" strokeweight=".06pt">
                  <v:path arrowok="t" o:connecttype="custom" o:connectlocs="0,122;0,0" o:connectangles="0,0"/>
                </v:shape>
                <v:shape id="Freeform 4054" o:spid="_x0000_s1269" style="position:absolute;left:5247;top:-4739;width:20;height:857;visibility:visible;mso-wrap-style:square;v-text-anchor:top" coordsize="20,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" path="m,l,856e" filled="f" strokecolor="#bf00ff" strokeweight=".02114mm">
                  <v:path arrowok="t" o:connecttype="custom" o:connectlocs="0,0;0,856" o:connectangles="0,0"/>
                </v:shape>
                <v:shape id="Freeform 4055" o:spid="_x0000_s1270" style="position:absolute;left:5025;top:-4510;width:77;height:20;visibility:visible;mso-wrap-style:square;v-text-anchor:top" coordsize="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" path="m76,l,e" filled="f" strokecolor="#bf00ff" strokeweight=".06pt">
                  <v:path arrowok="t" o:connecttype="custom" o:connectlocs="76,0;0,0" o:connectangles="0,0"/>
                </v:shape>
                <v:shape id="Freeform 4056" o:spid="_x0000_s1271" style="position:absolute;left:5177;top:-4510;width:70;height:20;visibility:visible;mso-wrap-style:square;v-text-anchor:top" coordsize="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" path="m,l69,e" filled="f" strokecolor="#bf00ff" strokeweight=".06pt">
                  <v:path arrowok="t" o:connecttype="custom" o:connectlocs="0,0;69,0" o:connectangles="0,0"/>
                </v:shape>
                <v:shape id="Freeform 4057" o:spid="_x0000_s1272" style="position:absolute;left:5102;top:-4523;width:76;height:27;visibility:visible;mso-wrap-style:square;v-text-anchor:top" coordsize="7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" path="m,l,26,75,13,,xe" fillcolor="#bf00ff" stroked="f">
                  <v:path arrowok="t" o:connecttype="custom" o:connectlocs="0,0;0,26;75,13;0,0" o:connectangles="0,0,0,0"/>
                </v:shape>
                <v:shape id="Freeform 4058" o:spid="_x0000_s1273" style="position:absolute;left:5102;top:-4523;width:76;height:27;visibility:visible;mso-wrap-style:square;v-text-anchor:top" coordsize="7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" path="m,l,26,75,13,,xe" filled="f" strokecolor="#bf00ff" strokeweight=".06pt">
                  <v:path arrowok="t" o:connecttype="custom" o:connectlocs="0,0;0,26;75,13;0,0" o:connectangles="0,0,0,0"/>
                </v:shape>
                <v:shape id="Freeform 4059" o:spid="_x0000_s1274" style="position:absolute;left:5247;top:-4523;width:76;height:27;visibility:visible;mso-wrap-style:square;v-text-anchor:top" coordsize="7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" path="m75,l,13,75,26,75,xe" fillcolor="#bf00ff" stroked="f">
                  <v:path arrowok="t" o:connecttype="custom" o:connectlocs="75,0;0,13;75,26;75,0" o:connectangles="0,0,0,0"/>
                </v:shape>
                <v:shape id="Freeform 4060" o:spid="_x0000_s1275" style="position:absolute;left:5177;top:-438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" path="m,l1,e" filled="f" strokecolor="red" strokeweight=".05642mm">
                  <v:path arrowok="t" o:connecttype="custom" o:connectlocs="0,0;1,0" o:connectangles="0,0"/>
                </v:shape>
                <v:shape id="Freeform 4061" o:spid="_x0000_s1276" style="position:absolute;left:5248;top:-43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" path="m,l1,e" filled="f" strokecolor="red" strokeweight=".05642mm">
                  <v:path arrowok="t" o:connecttype="custom" o:connectlocs="0,0;1,0" o:connectangles="0,0"/>
                </v:shape>
                <v:shape id="Freeform 4062" o:spid="_x0000_s1277" style="position:absolute;left:5248;top:-451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" path="m,l1,e" filled="f" strokecolor="red" strokeweight=".05642mm">
                  <v:path arrowok="t" o:connecttype="custom" o:connectlocs="0,0;1,0" o:connectangles="0,0"/>
                </v:shape>
                <v:shape id="Freeform 4063" o:spid="_x0000_s1278" style="position:absolute;left:5247;top:-4523;width:76;height:27;visibility:visible;mso-wrap-style:square;v-text-anchor:top" coordsize="7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" path="m75,r,26l,13,75,xe" filled="f" strokecolor="#bf00ff" strokeweight=".06pt">
                  <v:path arrowok="t" o:connecttype="custom" o:connectlocs="75,0;75,26;0,13;75,0" o:connectangles="0,0,0,0"/>
                </v:shape>
                <v:shape id="Freeform 4064" o:spid="_x0000_s1279" style="position:absolute;left:3787;top:-4713;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" path="m75,l,12,75,25,75,xe" fillcolor="#bf00ff" stroked="f">
                  <v:path arrowok="t" o:connecttype="custom" o:connectlocs="75,0;0,12;75,25;75,0" o:connectangles="0,0,0,0"/>
                </v:shape>
                <v:shape id="Freeform 4065" o:spid="_x0000_s1280" style="position:absolute;left:3787;top:-4713;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" path="m75,r,25l,12,75,xe" filled="f" strokecolor="#bf00ff" strokeweight=".06pt">
                  <v:path arrowok="t" o:connecttype="custom" o:connectlocs="75,0;75,25;0,12;75,0" o:connectangles="0,0,0,0"/>
                </v:shape>
                <v:shape id="Freeform 4066" o:spid="_x0000_s1281" style="position:absolute;left:5170;top:-4713;width:77;height:26;visibility:visible;mso-wrap-style:square;v-text-anchor:top" coordsize="7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" path="m,l,25,76,12,,xe" fillcolor="#bf00ff" stroked="f">
                  <v:path arrowok="t" o:connecttype="custom" o:connectlocs="0,0;0,25;76,12;0,0" o:connectangles="0,0,0,0"/>
                </v:shape>
                <v:shape id="Freeform 4067" o:spid="_x0000_s1282" style="position:absolute;left:3788;top:-38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" path="m,l1,e" filled="f" strokecolor="red" strokeweight=".05642mm">
                  <v:path arrowok="t" o:connecttype="custom" o:connectlocs="0,0;1,0" o:connectangles="0,0"/>
                </v:shape>
                <v:shape id="Freeform 4068" o:spid="_x0000_s1283" style="position:absolute;left:5248;top:-38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" path="m,l1,e" filled="f" strokecolor="red" strokeweight=".05642mm">
                  <v:path arrowok="t" o:connecttype="custom" o:connectlocs="0,0;1,0" o:connectangles="0,0"/>
                </v:shape>
                <v:shape id="Freeform 4069" o:spid="_x0000_s1284" style="position:absolute;left:5248;top:-469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" path="m,l1,e" filled="f" strokecolor="red" strokeweight=".05642mm">
                  <v:path arrowok="t" o:connecttype="custom" o:connectlocs="0,0;1,0" o:connectangles="0,0"/>
                </v:shape>
                <v:shape id="Freeform 4070" o:spid="_x0000_s1285" style="position:absolute;left:5170;top:-4713;width:77;height:26;visibility:visible;mso-wrap-style:square;v-text-anchor:top" coordsize="7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" path="m,l,25,76,12,,xe" filled="f" strokecolor="#bf00ff" strokeweight=".06pt">
                  <v:path arrowok="t" o:connecttype="custom" o:connectlocs="0,0;0,25;76,12;0,0" o:connectangles="0,0,0,0"/>
                </v:shape>
                <v:shape id="Freeform 4071" o:spid="_x0000_s1286" style="position:absolute;left:3759;top:-4929;width:20;height:1047;visibility:visible;mso-wrap-style:square;v-text-anchor:top" coordsize="20,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" path="m,1046l,e" filled="f" strokecolor="#bf00ff" strokeweight=".06pt">
                  <v:path arrowok="t" o:connecttype="custom" o:connectlocs="0,1046;0,0" o:connectangles="0,0"/>
                </v:shape>
                <v:shape id="Freeform 4072" o:spid="_x0000_s1287" style="position:absolute;left:5276;top:-4929;width:20;height:1047;visibility:visible;mso-wrap-style:square;v-text-anchor:top" coordsize="20,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" path="m,1046l,e" filled="f" strokecolor="#bf00ff" strokeweight=".06pt">
                  <v:path arrowok="t" o:connecttype="custom" o:connectlocs="0,1046;0,0" o:connectangles="0,0"/>
                </v:shape>
                <v:shape id="Freeform 4073" o:spid="_x0000_s1288" style="position:absolute;left:3759;top:-4903;width:76;height:27;visibility:visible;mso-wrap-style:square;v-text-anchor:top" coordsize="7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" path="m75,l,13,75,26,75,xe" fillcolor="#bf00ff" stroked="f">
                  <v:path arrowok="t" o:connecttype="custom" o:connectlocs="75,0;0,13;75,26;75,0" o:connectangles="0,0,0,0"/>
                </v:shape>
                <v:shape id="Freeform 4074" o:spid="_x0000_s1289" style="position:absolute;left:3759;top:-4903;width:76;height:27;visibility:visible;mso-wrap-style:square;v-text-anchor:top" coordsize="7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" path="m75,r,26l,13,75,xe" filled="f" strokecolor="#bf00ff" strokeweight=".06pt">
                  <v:path arrowok="t" o:connecttype="custom" o:connectlocs="75,0;75,26;0,13;75,0" o:connectangles="0,0,0,0"/>
                </v:shape>
                <v:shape id="Freeform 4075" o:spid="_x0000_s1290" style="position:absolute;left:5199;top:-4903;width:77;height:27;visibility:visible;mso-wrap-style:square;v-text-anchor:top" coordsize="7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" path="m,l,26,76,13,,xe" fillcolor="#bf00ff" stroked="f">
                  <v:path arrowok="t" o:connecttype="custom" o:connectlocs="0,0;0,26;76,13;0,0" o:connectangles="0,0,0,0"/>
                </v:shape>
                <v:shape id="Freeform 4076" o:spid="_x0000_s1291" style="position:absolute;left:3759;top:-38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" path="m,l1,e" filled="f" strokecolor="red" strokeweight=".05642mm">
                  <v:path arrowok="t" o:connecttype="custom" o:connectlocs="0,0;1,0" o:connectangles="0,0"/>
                </v:shape>
                <v:shape id="Freeform 4077" o:spid="_x0000_s1292" style="position:absolute;left:5276;top:-38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" path="m,l1,e" filled="f" strokecolor="red" strokeweight=".05642mm">
                  <v:path arrowok="t" o:connecttype="custom" o:connectlocs="0,0;1,0" o:connectangles="0,0"/>
                </v:shape>
                <v:shape id="Freeform 4078" o:spid="_x0000_s1293" style="position:absolute;left:5276;top:-48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" path="m,l1,e" filled="f" strokecolor="red" strokeweight=".05642mm">
                  <v:path arrowok="t" o:connecttype="custom" o:connectlocs="0,0;1,0" o:connectangles="0,0"/>
                </v:shape>
                <v:shape id="Freeform 4079" o:spid="_x0000_s1294" style="position:absolute;left:5199;top:-4903;width:77;height:27;visibility:visible;mso-wrap-style:square;v-text-anchor:top" coordsize="7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" path="m,l,26,76,13,,xe" filled="f" strokecolor="#bf00ff" strokeweight=".06pt">
                  <v:path arrowok="t" o:connecttype="custom" o:connectlocs="0,0;0,26;76,13;0,0" o:connectangles="0,0,0,0"/>
                </v:shape>
                <v:shape id="Freeform 4080" o:spid="_x0000_s1295" style="position:absolute;left:3116;top:-3844;width:576;height:20;visibility:visible;mso-wrap-style:square;v-text-anchor:top" coordsize="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" path="m576,l,e" filled="f" strokecolor="#bf00ff" strokeweight=".06pt">
                  <v:path arrowok="t" o:connecttype="custom" o:connectlocs="576,0;0,0" o:connectangles="0,0"/>
                </v:shape>
                <v:shape id="Freeform 4081" o:spid="_x0000_s1296" style="position:absolute;left:3116;top:-102;width:576;height:20;visibility:visible;mso-wrap-style:square;v-text-anchor:top" coordsize="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" path="m576,l,e" filled="f" strokecolor="#bf00ff" strokeweight=".06pt">
                  <v:path arrowok="t" o:connecttype="custom" o:connectlocs="576,0;0,0" o:connectangles="0,0"/>
                </v:shape>
                <v:shape id="Freeform 4082" o:spid="_x0000_s1297" style="position:absolute;left:3153;top:-3768;width:20;height:3590;visibility:visible;mso-wrap-style:square;v-text-anchor:top" coordsize="20,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" path="m,l,3589e" filled="f" strokecolor="#bf00ff" strokeweight=".06pt">
                  <v:path arrowok="t" o:connecttype="custom" o:connectlocs="0,0;0,3589" o:connectangles="0,0"/>
                </v:shape>
                <v:shape id="Freeform 4083" o:spid="_x0000_s1298" style="position:absolute;left:3141;top:-3844;width:24;height:76;visibility:visible;mso-wrap-style:square;v-text-anchor:top" coordsize="2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" path="m12,l,75r24,l12,xe" fillcolor="#bf00ff" stroked="f">
                  <v:path arrowok="t" o:connecttype="custom" o:connectlocs="12,0;0,75;24,75;12,0" o:connectangles="0,0,0,0"/>
                </v:shape>
                <v:shape id="Freeform 4084" o:spid="_x0000_s1299" style="position:absolute;left:3141;top:-3844;width:24;height:76;visibility:visible;mso-wrap-style:square;v-text-anchor:top" coordsize="2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" path="m,75r24,l12,,,75xe" filled="f" strokecolor="#bf00ff" strokeweight=".06pt">
                  <v:path arrowok="t" o:connecttype="custom" o:connectlocs="0,75;24,75;12,0;0,75" o:connectangles="0,0,0,0"/>
                </v:shape>
                <v:shape id="Freeform 4085" o:spid="_x0000_s1300" style="position:absolute;left:3141;top:-179;width:24;height:77;visibility:visible;mso-wrap-style:square;v-text-anchor:top" coordsize="2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" path="m24,l,,12,76,24,xe" fillcolor="#bf00ff" stroked="f">
                  <v:path arrowok="t" o:connecttype="custom" o:connectlocs="24,0;0,0;12,76;24,0" o:connectangles="0,0,0,0"/>
                </v:shape>
                <v:shape id="Freeform 4086" o:spid="_x0000_s1301" style="position:absolute;left:3730;top:-38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" path="m,l1,e" filled="f" strokecolor="red" strokeweight=".05642mm">
                  <v:path arrowok="t" o:connecttype="custom" o:connectlocs="0,0;1,0" o:connectangles="0,0"/>
                </v:shape>
                <v:shape id="Freeform 4087" o:spid="_x0000_s1302" style="position:absolute;left:3153;top:-1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" path="m,l1,e" filled="f" strokecolor="red" strokeweight=".16pt">
                  <v:path arrowok="t" o:connecttype="custom" o:connectlocs="0,0;1,0" o:connectangles="0,0"/>
                </v:shape>
                <v:shape id="Freeform 4088" o:spid="_x0000_s1303" style="position:absolute;left:3141;top:-179;width:24;height:77;visibility:visible;mso-wrap-style:square;v-text-anchor:top" coordsize="2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" path="m,l24,,12,76,,xe" filled="f" strokecolor="#bf00ff" strokeweight=".06pt">
                  <v:path arrowok="t" o:connecttype="custom" o:connectlocs="0,0;24,0;12,76;0,0" o:connectangles="0,0,0,0"/>
                </v:shape>
                <v:shape id="Freeform 4089" o:spid="_x0000_s1304" style="position:absolute;left:2932;top:-4387;width:880;height:20;visibility:visible;mso-wrap-style:square;v-text-anchor:top" coordsize="8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" path="m879,l,e" filled="f" strokecolor="#bf00ff" strokeweight=".06pt">
                  <v:path arrowok="t" o:connecttype="custom" o:connectlocs="879,0;0,0" o:connectangles="0,0"/>
                </v:shape>
                <v:shape id="Freeform 4090" o:spid="_x0000_s1305" style="position:absolute;left:2971;top:-4312;width:20;height:4137;visibility:visible;mso-wrap-style:square;v-text-anchor:top" coordsize="20,4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" path="m,l,4136e" filled="f" strokecolor="#bf00ff" strokeweight=".06pt">
                  <v:path arrowok="t" o:connecttype="custom" o:connectlocs="0,0;0,4136" o:connectangles="0,0"/>
                </v:shape>
                <v:shape id="Freeform 4091" o:spid="_x0000_s1306" style="position:absolute;left:2957;top:-4387;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" path="m13,l,75r25,l13,xe" fillcolor="#bf00ff" stroked="f">
                  <v:path arrowok="t" o:connecttype="custom" o:connectlocs="13,0;0,75;25,75;13,0" o:connectangles="0,0,0,0"/>
                </v:shape>
                <v:shape id="Freeform 4092" o:spid="_x0000_s1307" style="position:absolute;left:2957;top:-4387;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" path="m,75r25,l13,,,75xe" filled="f" strokecolor="#bf00ff" strokeweight=".06pt">
                  <v:path arrowok="t" o:connecttype="custom" o:connectlocs="0,75;25,75;13,0;0,75" o:connectangles="0,0,0,0"/>
                </v:shape>
                <v:shape id="Freeform 4093" o:spid="_x0000_s1308" style="position:absolute;left:2957;top:-175;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" path="m25,l,,13,75,25,xe" fillcolor="#bf00ff" stroked="f">
                  <v:path arrowok="t" o:connecttype="custom" o:connectlocs="25,0;0,0;13,75;25,0" o:connectangles="0,0,0,0"/>
                </v:shape>
                <v:shape id="Freeform 4094" o:spid="_x0000_s1309" style="position:absolute;left:2971;top:-9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" path="m,l1,e" filled="f" strokecolor="red" strokeweight=".16pt">
                  <v:path arrowok="t" o:connecttype="custom" o:connectlocs="0,0;1,0" o:connectangles="0,0"/>
                </v:shape>
                <v:shape id="Freeform 4095" o:spid="_x0000_s1310" style="position:absolute;left:2957;top:-175;width:26;height:76;visibility:visible;mso-wrap-style:square;v-text-anchor:top" coordsize="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" path="m,l25,,13,75,,xe" filled="f" strokecolor="#bf00ff" strokeweight=".06pt">
                  <v:path arrowok="t" o:connecttype="custom" o:connectlocs="0,0;25,0;13,75;0,0" o:connectangles="0,0,0,0"/>
                </v:shape>
                <v:shape id="Freeform 4096" o:spid="_x0000_s1311" style="position:absolute;left:3850;top:-829;width:632;height:635;visibility:visible;mso-wrap-style:square;v-text-anchor:top" coordsize="63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" path="m,634r631,l631,,,,,634xe" filled="f" strokecolor="#7f7f7f" strokeweight=".06pt">
                  <v:path arrowok="t" o:connecttype="custom" o:connectlocs="0,634;631,634;631,0;0,0;0,634" o:connectangles="0,0,0,0,0"/>
                </v:shape>
                <v:shape id="Freeform 4097" o:spid="_x0000_s1312" style="position:absolute;left:3850;top:-195;width:632;height:48;visibility:visible;mso-wrap-style:square;v-text-anchor:top" coordsize="63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" path="m,l,48r631,l,xe" fillcolor="#7f7f7f" stroked="f">
                  <v:path arrowok="t" o:connecttype="custom" o:connectlocs="0,0;0,48;631,48;0,0" o:connectangles="0,0,0,0"/>
                </v:shape>
                <v:shape id="Freeform 4098" o:spid="_x0000_s1313" style="position:absolute;left:3850;top:-195;width:632;height:48;visibility:visible;mso-wrap-style:square;v-text-anchor:top" coordsize="63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" path="m,l,48r631,l,xe" filled="f" strokecolor="#7f7f7f" strokeweight=".06pt">
                  <v:path arrowok="t" o:connecttype="custom" o:connectlocs="0,0;0,48;631,48;0,0" o:connectangles="0,0,0,0"/>
                </v:shape>
                <v:shape id="Freeform 4099" o:spid="_x0000_s1314" style="position:absolute;left:3850;top:-195;width:632;height:48;visibility:visible;mso-wrap-style:square;v-text-anchor:top" coordsize="63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" path="m631,l,,631,48,631,xe" fillcolor="#7f7f7f" stroked="f">
                  <v:path arrowok="t" o:connecttype="custom" o:connectlocs="631,0;0,0;631,48;631,0" o:connectangles="0,0,0,0"/>
                </v:shape>
                <v:shape id="Freeform 4100" o:spid="_x0000_s1315" style="position:absolute;left:3850;top:-195;width:632;height:48;visibility:visible;mso-wrap-style:square;v-text-anchor:top" coordsize="63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" path="m,l631,r,48l,xe" filled="f" strokecolor="#7f7f7f" strokeweight=".06pt">
                  <v:path arrowok="t" o:connecttype="custom" o:connectlocs="0,0;631,0;631,48;0,0" o:connectangles="0,0,0,0"/>
                </v:shape>
                <v:shape id="Freeform 4101" o:spid="_x0000_s1316" style="position:absolute;left:4387;top:-147;width:95;height:47;visibility:visible;mso-wrap-style:square;v-text-anchor:top" coordsize="9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" path="m,l,46r94,l,xe" fillcolor="#7f7f7f" stroked="f">
                  <v:path arrowok="t" o:connecttype="custom" o:connectlocs="0,0;0,46;94,46;0,0" o:connectangles="0,0,0,0"/>
                </v:shape>
                <v:shape id="Freeform 4102" o:spid="_x0000_s1317" style="position:absolute;left:4387;top:-147;width:95;height:47;visibility:visible;mso-wrap-style:square;v-text-anchor:top" coordsize="9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" path="m,l,46r94,l,xe" filled="f" strokecolor="#7f7f7f" strokeweight=".06pt">
                  <v:path arrowok="t" o:connecttype="custom" o:connectlocs="0,0;0,46;94,46;0,0" o:connectangles="0,0,0,0"/>
                </v:shape>
                <v:shape id="Freeform 4103" o:spid="_x0000_s1318" style="position:absolute;left:4387;top:-147;width:95;height:47;visibility:visible;mso-wrap-style:square;v-text-anchor:top" coordsize="9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" path="m94,l,,94,46,94,xe" fillcolor="#7f7f7f" stroked="f">
                  <v:path arrowok="t" o:connecttype="custom" o:connectlocs="94,0;0,0;94,46;94,0" o:connectangles="0,0,0,0"/>
                </v:shape>
                <v:shape id="Freeform 4104" o:spid="_x0000_s1319" style="position:absolute;left:4387;top:-147;width:95;height:47;visibility:visible;mso-wrap-style:square;v-text-anchor:top" coordsize="9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" path="m,l94,r,46l,xe" filled="f" strokecolor="#7f7f7f" strokeweight=".06pt">
                  <v:path arrowok="t" o:connecttype="custom" o:connectlocs="0,0;94,0;94,46;0,0" o:connectangles="0,0,0,0"/>
                </v:shape>
                <v:shape id="Freeform 4105" o:spid="_x0000_s1320" style="position:absolute;left:3850;top:-147;width:95;height:47;visibility:visible;mso-wrap-style:square;v-text-anchor:top" coordsize="9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" path="m,l,46r94,l,xe" fillcolor="#7f7f7f" stroked="f">
                  <v:path arrowok="t" o:connecttype="custom" o:connectlocs="0,0;0,46;94,46;0,0" o:connectangles="0,0,0,0"/>
                </v:shape>
                <v:shape id="Freeform 4106" o:spid="_x0000_s1321" style="position:absolute;left:3850;top:-147;width:95;height:47;visibility:visible;mso-wrap-style:square;v-text-anchor:top" coordsize="9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" path="m,l,46r94,l,xe" filled="f" strokecolor="#7f7f7f" strokeweight=".06pt">
                  <v:path arrowok="t" o:connecttype="custom" o:connectlocs="0,0;0,46;94,46;0,0" o:connectangles="0,0,0,0"/>
                </v:shape>
                <v:shape id="Freeform 4107" o:spid="_x0000_s1322" style="position:absolute;left:3850;top:-147;width:95;height:47;visibility:visible;mso-wrap-style:square;v-text-anchor:top" coordsize="9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" path="m94,l,,94,46,94,xe" fillcolor="#7f7f7f" stroked="f">
                  <v:path arrowok="t" o:connecttype="custom" o:connectlocs="94,0;0,0;94,46;94,0" o:connectangles="0,0,0,0"/>
                </v:shape>
                <v:shape id="Freeform 4108" o:spid="_x0000_s1323" style="position:absolute;left:3850;top:-147;width:95;height:47;visibility:visible;mso-wrap-style:square;v-text-anchor:top" coordsize="9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" path="m,l94,r,46l,xe" filled="f" strokecolor="#7f7f7f" strokeweight=".06pt">
                  <v:path arrowok="t" o:connecttype="custom" o:connectlocs="0,0;94,0;94,46;0,0" o:connectangles="0,0,0,0"/>
                </v:shape>
                <v:shape id="Freeform 4109" o:spid="_x0000_s1324" style="position:absolute;left:3850;top:-195;width:632;height:95;visibility:visible;mso-wrap-style:square;v-text-anchor:top" coordsize="63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" path="m,94l,,631,r,94l536,94r,-46l94,48r,46l,94xe" filled="f" strokecolor="#7f7f7f" strokeweight=".06pt">
                  <v:path arrowok="t" o:connecttype="custom" o:connectlocs="0,94;0,0;631,0;631,94;536,94;536,48;94,48;94,94;0,94" o:connectangles="0,0,0,0,0,0,0,0,0"/>
                </v:shape>
                <v:shape id="Freeform 4110" o:spid="_x0000_s1325" style="position:absolute;left:4545;top:-829;width:633;height:635;visibility:visible;mso-wrap-style:square;v-text-anchor:top" coordsize="633,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" path="m,634r632,l632,,,,,634xe" filled="f" strokecolor="#7f7f7f" strokeweight=".06pt">
                  <v:path arrowok="t" o:connecttype="custom" o:connectlocs="0,634;632,634;632,0;0,0;0,634" o:connectangles="0,0,0,0,0"/>
                </v:shape>
                <v:shape id="Freeform 4111" o:spid="_x0000_s1326" style="position:absolute;left:4545;top:-195;width:633;height:48;visibility:visible;mso-wrap-style:square;v-text-anchor:top" coordsize="6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" path="m,l,48r632,l,xe" fillcolor="#7f7f7f" stroked="f">
                  <v:path arrowok="t" o:connecttype="custom" o:connectlocs="0,0;0,48;632,48;0,0" o:connectangles="0,0,0,0"/>
                </v:shape>
                <v:shape id="Freeform 4112" o:spid="_x0000_s1327" style="position:absolute;left:4545;top:-195;width:633;height:48;visibility:visible;mso-wrap-style:square;v-text-anchor:top" coordsize="6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" path="m,l,48r632,l,xe" filled="f" strokecolor="#7f7f7f" strokeweight=".06pt">
                  <v:path arrowok="t" o:connecttype="custom" o:connectlocs="0,0;0,48;632,48;0,0" o:connectangles="0,0,0,0"/>
                </v:shape>
                <v:shape id="Freeform 4113" o:spid="_x0000_s1328" style="position:absolute;left:4545;top:-195;width:633;height:48;visibility:visible;mso-wrap-style:square;v-text-anchor:top" coordsize="6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" path="m632,l,,632,48,632,xe" fillcolor="#7f7f7f" stroked="f">
                  <v:path arrowok="t" o:connecttype="custom" o:connectlocs="632,0;0,0;632,48;632,0" o:connectangles="0,0,0,0"/>
                </v:shape>
                <v:shape id="Freeform 4114" o:spid="_x0000_s1329" style="position:absolute;left:4545;top:-195;width:633;height:48;visibility:visible;mso-wrap-style:square;v-text-anchor:top" coordsize="6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" path="m,l632,r,48l,xe" filled="f" strokecolor="#7f7f7f" strokeweight=".06pt">
                  <v:path arrowok="t" o:connecttype="custom" o:connectlocs="0,0;632,0;632,48;0,0" o:connectangles="0,0,0,0"/>
                </v:shape>
                <v:shape id="Freeform 4115" o:spid="_x0000_s1330" style="position:absolute;left:5083;top:-147;width:95;height:47;visibility:visible;mso-wrap-style:square;v-text-anchor:top" coordsize="9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" path="m,l,46r94,l,xe" fillcolor="#7f7f7f" stroked="f">
                  <v:path arrowok="t" o:connecttype="custom" o:connectlocs="0,0;0,46;94,46;0,0" o:connectangles="0,0,0,0"/>
                </v:shape>
                <v:shape id="Freeform 4116" o:spid="_x0000_s1331" style="position:absolute;left:5083;top:-147;width:95;height:47;visibility:visible;mso-wrap-style:square;v-text-anchor:top" coordsize="9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" path="m,l,46r94,l,xe" filled="f" strokecolor="#7f7f7f" strokeweight=".06pt">
                  <v:path arrowok="t" o:connecttype="custom" o:connectlocs="0,0;0,46;94,46;0,0" o:connectangles="0,0,0,0"/>
                </v:shape>
                <v:shape id="Freeform 4117" o:spid="_x0000_s1332" style="position:absolute;left:5083;top:-147;width:95;height:47;visibility:visible;mso-wrap-style:square;v-text-anchor:top" coordsize="9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" path="m94,l,,94,46,94,xe" fillcolor="#7f7f7f" stroked="f">
                  <v:path arrowok="t" o:connecttype="custom" o:connectlocs="94,0;0,0;94,46;94,0" o:connectangles="0,0,0,0"/>
                </v:shape>
                <v:shape id="Freeform 4118" o:spid="_x0000_s1333" style="position:absolute;left:5083;top:-147;width:95;height:47;visibility:visible;mso-wrap-style:square;v-text-anchor:top" coordsize="9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" path="m,l94,r,46l,xe" filled="f" strokecolor="#7f7f7f" strokeweight=".06pt">
                  <v:path arrowok="t" o:connecttype="custom" o:connectlocs="0,0;94,0;94,46;0,0" o:connectangles="0,0,0,0"/>
                </v:shape>
                <v:shape id="Freeform 4119" o:spid="_x0000_s1334" style="position:absolute;left:4545;top:-147;width:95;height:47;visibility:visible;mso-wrap-style:square;v-text-anchor:top" coordsize="9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" path="m,l,46r94,l,xe" fillcolor="#7f7f7f" stroked="f">
                  <v:path arrowok="t" o:connecttype="custom" o:connectlocs="0,0;0,46;94,46;0,0" o:connectangles="0,0,0,0"/>
                </v:shape>
                <v:shape id="Freeform 4120" o:spid="_x0000_s1335" style="position:absolute;left:4545;top:-147;width:95;height:47;visibility:visible;mso-wrap-style:square;v-text-anchor:top" coordsize="9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" path="m,l,46r94,l,xe" filled="f" strokecolor="#7f7f7f" strokeweight=".06pt">
                  <v:path arrowok="t" o:connecttype="custom" o:connectlocs="0,0;0,46;94,46;0,0" o:connectangles="0,0,0,0"/>
                </v:shape>
                <v:shape id="Freeform 4121" o:spid="_x0000_s1336" style="position:absolute;left:4545;top:-147;width:95;height:47;visibility:visible;mso-wrap-style:square;v-text-anchor:top" coordsize="9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" path="m94,l,,94,46,94,xe" fillcolor="#7f7f7f" stroked="f">
                  <v:path arrowok="t" o:connecttype="custom" o:connectlocs="94,0;0,0;94,46;94,0" o:connectangles="0,0,0,0"/>
                </v:shape>
                <v:shape id="Freeform 4122" o:spid="_x0000_s1337" style="position:absolute;left:4545;top:-147;width:95;height:47;visibility:visible;mso-wrap-style:square;v-text-anchor:top" coordsize="9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" path="m,l94,r,46l,xe" filled="f" strokecolor="#7f7f7f" strokeweight=".06pt">
                  <v:path arrowok="t" o:connecttype="custom" o:connectlocs="0,0;94,0;94,46;0,0" o:connectangles="0,0,0,0"/>
                </v:shape>
                <v:shape id="Freeform 4123" o:spid="_x0000_s1338" style="position:absolute;left:4545;top:-195;width:633;height:95;visibility:visible;mso-wrap-style:square;v-text-anchor:top" coordsize="6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" path="m,94l,,632,r,94l537,94r,-46l94,48r,46l,94xe" filled="f" strokecolor="#7f7f7f" strokeweight=".06pt">
                  <v:path arrowok="t" o:connecttype="custom" o:connectlocs="0,94;0,0;632,0;632,94;537,94;537,48;94,48;94,94;0,94" o:connectangles="0,0,0,0,0,0,0,0,0"/>
                </v:shape>
                <v:shape id="Freeform 4124" o:spid="_x0000_s1339" style="position:absolute;left:3539;top:-100;width:7074;height:20;visibility:visible;mso-wrap-style:square;v-text-anchor:top" coordsize="707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" path="m,l7074,e" filled="f" strokecolor="#007ba5" strokeweight=".06pt">
                  <v:path arrowok="t" o:connecttype="custom" o:connectlocs="0,0;7074,0" o:connectangles="0,0"/>
                </v:shape>
                <v:shape id="Freeform 4125" o:spid="_x0000_s1340" style="position:absolute;left:3539;top:-100;width:78;height:78;visibility:visible;mso-wrap-style:square;v-text-anchor:top" coordsize="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" path="m,77l78,e" filled="f" strokecolor="#007ba5" strokeweight=".06pt">
                  <v:path arrowok="t" o:connecttype="custom" o:connectlocs="0,77;78,0" o:connectangles="0,0"/>
                </v:shape>
                <v:shape id="Freeform 4126" o:spid="_x0000_s1341" style="position:absolute;left:3633;top:-100;width:128;height:127;visibility:visible;mso-wrap-style:square;v-text-anchor:top" coordsize="128,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" path="m,127l127,e" filled="f" strokecolor="#007ba5" strokeweight=".06pt">
                  <v:path arrowok="t" o:connecttype="custom" o:connectlocs="0,127;127,0" o:connectangles="0,0"/>
                </v:shape>
                <v:shape id="Freeform 4127" o:spid="_x0000_s1342" style="position:absolute;left:3776;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" path="m,127l126,e" filled="f" strokecolor="#007ba5" strokeweight=".06pt">
                  <v:path arrowok="t" o:connecttype="custom" o:connectlocs="0,127;126,0" o:connectangles="0,0"/>
                </v:shape>
                <v:shape id="Freeform 4128" o:spid="_x0000_s1343" style="position:absolute;left:3917;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" path="m,127l126,e" filled="f" strokecolor="#007ba5" strokeweight=".06pt">
                  <v:path arrowok="t" o:connecttype="custom" o:connectlocs="0,127;126,0" o:connectangles="0,0"/>
                </v:shape>
                <v:shape id="Freeform 4129" o:spid="_x0000_s1344" style="position:absolute;left:4059;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" path="m,127l126,e" filled="f" strokecolor="#007ba5" strokeweight=".06pt">
                  <v:path arrowok="t" o:connecttype="custom" o:connectlocs="0,127;126,0" o:connectangles="0,0"/>
                </v:shape>
                <v:shape id="Freeform 4130" o:spid="_x0000_s1345" style="position:absolute;left:4201;top:-100;width:128;height:127;visibility:visible;mso-wrap-style:square;v-text-anchor:top" coordsize="128,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" path="m,127l127,e" filled="f" strokecolor="#007ba5" strokeweight=".06pt">
                  <v:path arrowok="t" o:connecttype="custom" o:connectlocs="0,127;127,0" o:connectangles="0,0"/>
                </v:shape>
                <v:shape id="Freeform 4131" o:spid="_x0000_s1346" style="position:absolute;left:4343;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" path="m,127l126,e" filled="f" strokecolor="#007ba5" strokeweight=".06pt">
                  <v:path arrowok="t" o:connecttype="custom" o:connectlocs="0,127;126,0" o:connectangles="0,0"/>
                </v:shape>
                <v:shape id="Freeform 4132" o:spid="_x0000_s1347" style="position:absolute;left:4485;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" path="m,127l126,e" filled="f" strokecolor="#007ba5" strokeweight=".06pt">
                  <v:path arrowok="t" o:connecttype="custom" o:connectlocs="0,127;126,0" o:connectangles="0,0"/>
                </v:shape>
                <v:shape id="Freeform 4133" o:spid="_x0000_s1348" style="position:absolute;left:4627;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" path="m,127l126,e" filled="f" strokecolor="#007ba5" strokeweight=".06pt">
                  <v:path arrowok="t" o:connecttype="custom" o:connectlocs="0,127;126,0" o:connectangles="0,0"/>
                </v:shape>
                <v:shape id="Freeform 4134" o:spid="_x0000_s1349" style="position:absolute;left:4768;top:-100;width:128;height:127;visibility:visible;mso-wrap-style:square;v-text-anchor:top" coordsize="128,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" path="m,127l127,e" filled="f" strokecolor="#007ba5" strokeweight=".06pt">
                  <v:path arrowok="t" o:connecttype="custom" o:connectlocs="0,127;127,0" o:connectangles="0,0"/>
                </v:shape>
                <v:shape id="Freeform 4135" o:spid="_x0000_s1350" style="position:absolute;left:4911;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" path="m,127l126,e" filled="f" strokecolor="#007ba5" strokeweight=".06pt">
                  <v:path arrowok="t" o:connecttype="custom" o:connectlocs="0,127;126,0" o:connectangles="0,0"/>
                </v:shape>
                <v:shape id="Freeform 4136" o:spid="_x0000_s1351" style="position:absolute;left:5053;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" path="m,127l126,e" filled="f" strokecolor="#007ba5" strokeweight=".06pt">
                  <v:path arrowok="t" o:connecttype="custom" o:connectlocs="0,127;126,0" o:connectangles="0,0"/>
                </v:shape>
                <v:shape id="Freeform 4137" o:spid="_x0000_s1352" style="position:absolute;left:5194;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" path="m,127l126,e" filled="f" strokecolor="#007ba5" strokeweight=".06pt">
                  <v:path arrowok="t" o:connecttype="custom" o:connectlocs="0,127;126,0" o:connectangles="0,0"/>
                </v:shape>
                <v:shape id="Freeform 4138" o:spid="_x0000_s1353" style="position:absolute;left:5337;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" path="m,127l126,e" filled="f" strokecolor="#007ba5" strokeweight=".06pt">
                  <v:path arrowok="t" o:connecttype="custom" o:connectlocs="0,127;126,0" o:connectangles="0,0"/>
                </v:shape>
                <v:shape id="Freeform 4139" o:spid="_x0000_s1354" style="position:absolute;left:5479;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" path="m,127l126,e" filled="f" strokecolor="#007ba5" strokeweight=".06pt">
                  <v:path arrowok="t" o:connecttype="custom" o:connectlocs="0,127;126,0" o:connectangles="0,0"/>
                </v:shape>
                <v:shape id="Freeform 4140" o:spid="_x0000_s1355" style="position:absolute;left:5620;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" path="m,127l126,e" filled="f" strokecolor="#007ba5" strokeweight=".06pt">
                  <v:path arrowok="t" o:connecttype="custom" o:connectlocs="0,127;126,0" o:connectangles="0,0"/>
                </v:shape>
                <v:shape id="Freeform 4141" o:spid="_x0000_s1356" style="position:absolute;left:5762;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" path="m,127l126,e" filled="f" strokecolor="#007ba5" strokeweight=".06pt">
                  <v:path arrowok="t" o:connecttype="custom" o:connectlocs="0,127;126,0" o:connectangles="0,0"/>
                </v:shape>
                <v:shape id="Freeform 4142" o:spid="_x0000_s1357" style="position:absolute;left:5903;top:-100;width:128;height:127;visibility:visible;mso-wrap-style:square;v-text-anchor:top" coordsize="128,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" path="m,127l127,e" filled="f" strokecolor="#007ba5" strokeweight=".06pt">
                  <v:path arrowok="t" o:connecttype="custom" o:connectlocs="0,127;127,0" o:connectangles="0,0"/>
                </v:shape>
                <v:shape id="Freeform 4143" o:spid="_x0000_s1358" style="position:absolute;left:6046;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" path="m,127l126,e" filled="f" strokecolor="#007ba5" strokeweight=".06pt">
                  <v:path arrowok="t" o:connecttype="custom" o:connectlocs="0,127;126,0" o:connectangles="0,0"/>
                </v:shape>
                <v:shape id="Freeform 4144" o:spid="_x0000_s1359" style="position:absolute;left:6188;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" path="m,127l126,e" filled="f" strokecolor="#007ba5" strokeweight=".06pt">
                  <v:path arrowok="t" o:connecttype="custom" o:connectlocs="0,127;126,0" o:connectangles="0,0"/>
                </v:shape>
                <v:shape id="Freeform 4145" o:spid="_x0000_s1360" style="position:absolute;left:6330;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" path="m,127l126,e" filled="f" strokecolor="#007ba5" strokeweight=".06pt">
                  <v:path arrowok="t" o:connecttype="custom" o:connectlocs="0,127;126,0" o:connectangles="0,0"/>
                </v:shape>
                <v:shape id="Freeform 4146" o:spid="_x0000_s1361" style="position:absolute;left:6472;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" path="m,127l126,e" filled="f" strokecolor="#007ba5" strokeweight=".06pt">
                  <v:path arrowok="t" o:connecttype="custom" o:connectlocs="0,127;126,0" o:connectangles="0,0"/>
                </v:shape>
                <v:shape id="Freeform 4147" o:spid="_x0000_s1362" style="position:absolute;left:6614;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" path="m,127l126,e" filled="f" strokecolor="#007ba5" strokeweight=".06pt">
                  <v:path arrowok="t" o:connecttype="custom" o:connectlocs="0,127;126,0" o:connectangles="0,0"/>
                </v:shape>
                <v:shape id="Freeform 4148" o:spid="_x0000_s1363" style="position:absolute;left:6755;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" path="m,127l126,e" filled="f" strokecolor="#007ba5" strokeweight=".06pt">
                  <v:path arrowok="t" o:connecttype="custom" o:connectlocs="0,127;126,0" o:connectangles="0,0"/>
                </v:shape>
                <v:shape id="Freeform 4149" o:spid="_x0000_s1364" style="position:absolute;left:6897;top:-100;width:128;height:127;visibility:visible;mso-wrap-style:square;v-text-anchor:top" coordsize="128,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" path="m,127l127,e" filled="f" strokecolor="#007ba5" strokeweight=".06pt">
                  <v:path arrowok="t" o:connecttype="custom" o:connectlocs="0,127;127,0" o:connectangles="0,0"/>
                </v:shape>
                <v:shape id="Freeform 4150" o:spid="_x0000_s1365" style="position:absolute;left:7039;top:-100;width:128;height:127;visibility:visible;mso-wrap-style:square;v-text-anchor:top" coordsize="128,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" path="m,127l127,e" filled="f" strokecolor="#007ba5" strokeweight=".06pt">
                  <v:path arrowok="t" o:connecttype="custom" o:connectlocs="0,127;127,0" o:connectangles="0,0"/>
                </v:shape>
                <v:shape id="Freeform 4151" o:spid="_x0000_s1366" style="position:absolute;left:7181;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" path="m,127l126,e" filled="f" strokecolor="#007ba5" strokeweight=".06pt">
                  <v:path arrowok="t" o:connecttype="custom" o:connectlocs="0,127;126,0" o:connectangles="0,0"/>
                </v:shape>
                <v:shape id="Freeform 4152" o:spid="_x0000_s1367" style="position:absolute;left:7323;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" path="m,127l126,e" filled="f" strokecolor="#007ba5" strokeweight=".06pt">
                  <v:path arrowok="t" o:connecttype="custom" o:connectlocs="0,127;126,0" o:connectangles="0,0"/>
                </v:shape>
                <v:shape id="Freeform 4153" o:spid="_x0000_s1368" style="position:absolute;left:7465;top:-100;width:128;height:127;visibility:visible;mso-wrap-style:square;v-text-anchor:top" coordsize="128,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" path="m,127l127,e" filled="f" strokecolor="#007ba5" strokeweight=".06pt">
                  <v:path arrowok="t" o:connecttype="custom" o:connectlocs="0,127;127,0" o:connectangles="0,0"/>
                </v:shape>
                <v:shape id="Freeform 4154" o:spid="_x0000_s1369" style="position:absolute;left:7607;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" path="m,127l126,e" filled="f" strokecolor="#007ba5" strokeweight=".06pt">
                  <v:path arrowok="t" o:connecttype="custom" o:connectlocs="0,127;126,0" o:connectangles="0,0"/>
                </v:shape>
                <v:shape id="Freeform 4155" o:spid="_x0000_s1370" style="position:absolute;left:7749;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" path="m,127l126,e" filled="f" strokecolor="#007ba5" strokeweight=".06pt">
                  <v:path arrowok="t" o:connecttype="custom" o:connectlocs="0,127;126,0" o:connectangles="0,0"/>
                </v:shape>
                <v:shape id="Freeform 4156" o:spid="_x0000_s1371" style="position:absolute;left:7891;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" path="m,127l126,e" filled="f" strokecolor="#007ba5" strokeweight=".06pt">
                  <v:path arrowok="t" o:connecttype="custom" o:connectlocs="0,127;126,0" o:connectangles="0,0"/>
                </v:shape>
                <v:shape id="Freeform 4157" o:spid="_x0000_s1372" style="position:absolute;left:8032;top:-100;width:128;height:127;visibility:visible;mso-wrap-style:square;v-text-anchor:top" coordsize="128,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" path="m,127l127,e" filled="f" strokecolor="#007ba5" strokeweight=".06pt">
                  <v:path arrowok="t" o:connecttype="custom" o:connectlocs="0,127;127,0" o:connectangles="0,0"/>
                </v:shape>
                <v:shape id="Freeform 4158" o:spid="_x0000_s1373" style="position:absolute;left:8174;top:-100;width:128;height:127;visibility:visible;mso-wrap-style:square;v-text-anchor:top" coordsize="128,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" path="m,127l127,e" filled="f" strokecolor="#007ba5" strokeweight=".06pt">
                  <v:path arrowok="t" o:connecttype="custom" o:connectlocs="0,127;127,0" o:connectangles="0,0"/>
                </v:shape>
                <v:shape id="Freeform 4159" o:spid="_x0000_s1374" style="position:absolute;left:8317;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" path="m,127l126,e" filled="f" strokecolor="#007ba5" strokeweight=".06pt">
                  <v:path arrowok="t" o:connecttype="custom" o:connectlocs="0,127;126,0" o:connectangles="0,0"/>
                </v:shape>
                <v:shape id="Freeform 4160" o:spid="_x0000_s1375" style="position:absolute;left:8458;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" path="m,127l126,e" filled="f" strokecolor="#007ba5" strokeweight=".06pt">
                  <v:path arrowok="t" o:connecttype="custom" o:connectlocs="0,127;126,0" o:connectangles="0,0"/>
                </v:shape>
                <v:shape id="Freeform 4161" o:spid="_x0000_s1376" style="position:absolute;left:8600;top:-100;width:128;height:127;visibility:visible;mso-wrap-style:square;v-text-anchor:top" coordsize="128,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" path="m,127l127,e" filled="f" strokecolor="#007ba5" strokeweight=".06pt">
                  <v:path arrowok="t" o:connecttype="custom" o:connectlocs="0,127;127,0" o:connectangles="0,0"/>
                </v:shape>
                <v:shape id="Freeform 4162" o:spid="_x0000_s1377" style="position:absolute;left:8743;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" path="m,127l126,e" filled="f" strokecolor="#007ba5" strokeweight=".06pt">
                  <v:path arrowok="t" o:connecttype="custom" o:connectlocs="0,127;126,0" o:connectangles="0,0"/>
                </v:shape>
                <v:shape id="Freeform 4163" o:spid="_x0000_s1378" style="position:absolute;left:8884;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" path="m,127l126,e" filled="f" strokecolor="#007ba5" strokeweight=".06pt">
                  <v:path arrowok="t" o:connecttype="custom" o:connectlocs="0,127;126,0" o:connectangles="0,0"/>
                </v:shape>
                <v:shape id="Freeform 4164" o:spid="_x0000_s1379" style="position:absolute;left:9026;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" path="m,127l126,e" filled="f" strokecolor="#007ba5" strokeweight=".06pt">
                  <v:path arrowok="t" o:connecttype="custom" o:connectlocs="0,127;126,0" o:connectangles="0,0"/>
                </v:shape>
                <v:shape id="Freeform 4165" o:spid="_x0000_s1380" style="position:absolute;left:9167;top:-100;width:128;height:127;visibility:visible;mso-wrap-style:square;v-text-anchor:top" coordsize="128,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" path="m,127l127,e" filled="f" strokecolor="#007ba5" strokeweight=".06pt">
                  <v:path arrowok="t" o:connecttype="custom" o:connectlocs="0,127;127,0" o:connectangles="0,0"/>
                </v:shape>
                <v:shape id="Freeform 4166" o:spid="_x0000_s1381" style="position:absolute;left:9309;top:-100;width:128;height:127;visibility:visible;mso-wrap-style:square;v-text-anchor:top" coordsize="128,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" path="m,127l127,e" filled="f" strokecolor="#007ba5" strokeweight=".06pt">
                  <v:path arrowok="t" o:connecttype="custom" o:connectlocs="0,127;127,0" o:connectangles="0,0"/>
                </v:shape>
                <v:shape id="Freeform 4167" o:spid="_x0000_s1382" style="position:absolute;left:9452;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" path="m,127l126,e" filled="f" strokecolor="#007ba5" strokeweight=".06pt">
                  <v:path arrowok="t" o:connecttype="custom" o:connectlocs="0,127;126,0" o:connectangles="0,0"/>
                </v:shape>
                <v:shape id="Freeform 4168" o:spid="_x0000_s1383" style="position:absolute;left:9593;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" path="m,127l126,e" filled="f" strokecolor="#007ba5" strokeweight=".06pt">
                  <v:path arrowok="t" o:connecttype="custom" o:connectlocs="0,127;126,0" o:connectangles="0,0"/>
                </v:shape>
                <v:shape id="Freeform 4169" o:spid="_x0000_s1384" style="position:absolute;left:9735;top:-100;width:128;height:127;visibility:visible;mso-wrap-style:square;v-text-anchor:top" coordsize="128,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" path="m,127l127,e" filled="f" strokecolor="#007ba5" strokeweight=".06pt">
                  <v:path arrowok="t" o:connecttype="custom" o:connectlocs="0,127;127,0" o:connectangles="0,0"/>
                </v:shape>
                <v:shape id="Freeform 4170" o:spid="_x0000_s1385" style="position:absolute;left:9878;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" path="m,127l126,e" filled="f" strokecolor="#007ba5" strokeweight=".06pt">
                  <v:path arrowok="t" o:connecttype="custom" o:connectlocs="0,127;126,0" o:connectangles="0,0"/>
                </v:shape>
                <v:shape id="Freeform 4171" o:spid="_x0000_s1386" style="position:absolute;left:10020;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" path="m,127l126,e" filled="f" strokecolor="#007ba5" strokeweight=".06pt">
                  <v:path arrowok="t" o:connecttype="custom" o:connectlocs="0,127;126,0" o:connectangles="0,0"/>
                </v:shape>
                <v:shape id="Freeform 4172" o:spid="_x0000_s1387" style="position:absolute;left:10161;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" path="m,127l126,e" filled="f" strokecolor="#007ba5" strokeweight=".06pt">
                  <v:path arrowok="t" o:connecttype="custom" o:connectlocs="0,127;126,0" o:connectangles="0,0"/>
                </v:shape>
                <v:shape id="Freeform 4173" o:spid="_x0000_s1388" style="position:absolute;left:10304;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" path="m,127l126,e" filled="f" strokecolor="#007ba5" strokeweight=".06pt">
                  <v:path arrowok="t" o:connecttype="custom" o:connectlocs="0,127;126,0" o:connectangles="0,0"/>
                </v:shape>
                <v:shape id="Freeform 4174" o:spid="_x0000_s1389" style="position:absolute;left:10444;top:-100;width:128;height:127;visibility:visible;mso-wrap-style:square;v-text-anchor:top" coordsize="128,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" path="m,127l127,e" filled="f" strokecolor="#007ba5" strokeweight=".06pt">
                  <v:path arrowok="t" o:connecttype="custom" o:connectlocs="0,127;127,0" o:connectangles="0,0"/>
                </v:shape>
                <v:shape id="Freeform 4175" o:spid="_x0000_s1390" style="position:absolute;left:10587;top:-100;width:126;height:127;visibility:visible;mso-wrap-style:square;v-text-anchor:top" coordsize="126,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" path="m,127l126,e" filled="f" strokecolor="#007ba5" strokeweight=".06pt">
                  <v:path arrowok="t" o:connecttype="custom" o:connectlocs="0,127;126,0" o:connectangles="0,0"/>
                </v:shape>
                <v:shape id="Freeform 4176" o:spid="_x0000_s1391" style="position:absolute;left:10729;top:-15;width:42;height:41;visibility:visible;mso-wrap-style:square;v-text-anchor:top" coordsize="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" path="m,42l42,e" filled="f" strokecolor="#007ba5" strokeweight=".06pt">
                  <v:path arrowok="t" o:connecttype="custom" o:connectlocs="0,42;42,0" o:connectangles="0,0"/>
                </v:shape>
                <v:shape id="Freeform 4177" o:spid="_x0000_s1392" style="position:absolute;left:3701;top:-101;width:116;height:20;visibility:visible;mso-wrap-style:square;v-text-anchor:top" coordsize="1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" path="m,l115,e" filled="f" strokecolor="blue" strokeweight=".09875mm">
                  <v:path arrowok="t" o:connecttype="custom" o:connectlocs="0,0;115,0" o:connectangles="0,0"/>
                </v:shape>
                <v:shape id="Freeform 4178" o:spid="_x0000_s1393" style="position:absolute;left:3701;top:-102;width:114;height:20;visibility:visible;mso-wrap-style:square;v-text-anchor:top" coordsize="1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" path="m,l,2r114,l,xe" filled="f" strokecolor="blue" strokeweight=".06pt">
                  <v:path arrowok="t" o:connecttype="custom" o:connectlocs="0,0;0,2;114,2;0,0" o:connectangles="0,0,0,0"/>
                </v:shape>
                <v:shape id="Freeform 4179" o:spid="_x0000_s1394" style="position:absolute;left:3701;top:-102;width:114;height:20;visibility:visible;mso-wrap-style:square;v-text-anchor:top" coordsize="1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" path="m,l114,r,2l,xe" filled="f" strokecolor="blue" strokeweight=".06pt">
                  <v:path arrowok="t" o:connecttype="custom" o:connectlocs="0,0;114,0;114,2;0,0" o:connectangles="0,0,0,0"/>
                </v:shape>
                <v:shape id="Freeform 4180" o:spid="_x0000_s1395" style="position:absolute;left:5218;top:-101;width:116;height:20;visibility:visible;mso-wrap-style:square;v-text-anchor:top" coordsize="1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" path="m,l115,e" filled="f" strokecolor="blue" strokeweight=".09875mm">
                  <v:path arrowok="t" o:connecttype="custom" o:connectlocs="0,0;115,0" o:connectangles="0,0"/>
                </v:shape>
                <v:shape id="Freeform 4181" o:spid="_x0000_s1396" style="position:absolute;left:5218;top:-102;width:114;height:20;visibility:visible;mso-wrap-style:square;v-text-anchor:top" coordsize="1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" path="m,l,2r114,l,xe" filled="f" strokecolor="blue" strokeweight=".06pt">
                  <v:path arrowok="t" o:connecttype="custom" o:connectlocs="0,0;0,2;114,2;0,0" o:connectangles="0,0,0,0"/>
                </v:shape>
                <v:shape id="Freeform 4182" o:spid="_x0000_s1397" style="position:absolute;left:5218;top:-102;width:114;height:20;visibility:visible;mso-wrap-style:square;v-text-anchor:top" coordsize="1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" path="m,l114,r,2l,xe" filled="f" strokecolor="blue" strokeweight=".06pt">
                  <v:path arrowok="t" o:connecttype="custom" o:connectlocs="0,0;114,0;114,2;0,0" o:connectangles="0,0,0,0"/>
                </v:shape>
                <v:shape id="Freeform 4183" o:spid="_x0000_s1398" style="position:absolute;left:5936;top:-4925;width:20;height:540;visibility:visible;mso-wrap-style:square;v-text-anchor:top" coordsize="2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" path="m,l,539e" filled="f" strokecolor="#bf00ff" strokeweight=".03172mm">
                  <v:path arrowok="t" o:connecttype="custom" o:connectlocs="0,0;0,539" o:connectangles="0,0"/>
                </v:shape>
                <v:shape id="Freeform 4184" o:spid="_x0000_s1399" style="position:absolute;left:5936;top:-4900;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" path="m75,l,12,75,25,75,xe" fillcolor="#bf00ff" stroked="f">
                  <v:path arrowok="t" o:connecttype="custom" o:connectlocs="75,0;0,12;75,25;75,0" o:connectangles="0,0,0,0"/>
                </v:shape>
                <v:shape id="Freeform 4185" o:spid="_x0000_s1400" style="position:absolute;left:5936;top:-4900;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" path="m75,r,25l,12,75,xe" filled="f" strokecolor="#bf00ff" strokeweight=".06pt">
                  <v:path arrowok="t" o:connecttype="custom" o:connectlocs="75,0;75,25;0,12;75,0" o:connectangles="0,0,0,0"/>
                </v:shape>
                <v:shape id="Freeform 4186" o:spid="_x0000_s1401" style="position:absolute;left:5999;top:-4735;width:20;height:897;visibility:visible;mso-wrap-style:square;v-text-anchor:top" coordsize="20,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" path="m,l,897e" filled="f" strokecolor="#bf00ff" strokeweight=".05289mm">
                  <v:path arrowok="t" o:connecttype="custom" o:connectlocs="0,0;0,897" o:connectangles="0,0"/>
                </v:shape>
                <v:shape id="Freeform 4187" o:spid="_x0000_s1402" style="position:absolute;left:5998;top:-4709;width:77;height:26;visibility:visible;mso-wrap-style:square;v-text-anchor:top" coordsize="7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" path="m76,l,12,76,25,76,xe" fillcolor="#bf00ff" stroked="f">
                  <v:path arrowok="t" o:connecttype="custom" o:connectlocs="76,0;0,12;76,25;76,0" o:connectangles="0,0,0,0"/>
                </v:shape>
                <v:shape id="Freeform 4188" o:spid="_x0000_s1403" style="position:absolute;left:5998;top:-4709;width:77;height:26;visibility:visible;mso-wrap-style:square;v-text-anchor:top" coordsize="7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" path="m76,r,25l,12,76,xe" filled="f" strokecolor="#bf00ff" strokeweight=".06pt">
                  <v:path arrowok="t" o:connecttype="custom" o:connectlocs="76,0;76,25;0,12;76,0" o:connectangles="0,0,0,0"/>
                </v:shape>
                <v:shape id="Freeform 4189" o:spid="_x0000_s1404" style="position:absolute;left:6695;top:-4925;width:20;height:500;visibility:visible;mso-wrap-style:square;v-text-anchor:top" coordsize="2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" path="m,l,499e" filled="f" strokecolor="#bf00ff" strokeweight=".05289mm">
                  <v:path arrowok="t" o:connecttype="custom" o:connectlocs="0,0;0,499" o:connectangles="0,0"/>
                </v:shape>
                <v:shape id="Freeform 4190" o:spid="_x0000_s1405" style="position:absolute;left:6619;top:-4900;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" path="m,l,25,75,12,,xe" fillcolor="#bf00ff" stroked="f">
                  <v:path arrowok="t" o:connecttype="custom" o:connectlocs="0,0;0,25;75,12;0,0" o:connectangles="0,0,0,0"/>
                </v:shape>
                <v:shape id="Freeform 4191" o:spid="_x0000_s1406" style="position:absolute;left:6695;top:-438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" path="m,l1,e" filled="f" strokecolor="#bf00ff" strokeweight=".05642mm">
                  <v:path arrowok="t" o:connecttype="custom" o:connectlocs="0,0;1,0" o:connectangles="0,0"/>
                </v:shape>
                <v:shape id="Freeform 4192" o:spid="_x0000_s1407" style="position:absolute;left:6619;top:-4900;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" path="m,l,25,75,12,,xe" filled="f" strokecolor="#bf00ff" strokeweight=".06pt">
                  <v:path arrowok="t" o:connecttype="custom" o:connectlocs="0,0;0,25;75,12;0,0" o:connectangles="0,0,0,0"/>
                </v:shape>
                <v:shape id="Freeform 4193" o:spid="_x0000_s1408" style="position:absolute;left:6632;top:-4735;width:20;height:897;visibility:visible;mso-wrap-style:square;v-text-anchor:top" coordsize="20,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" path="m,l,897e" filled="f" strokecolor="#bf00ff" strokeweight=".05289mm">
                  <v:path arrowok="t" o:connecttype="custom" o:connectlocs="0,0;0,897" o:connectangles="0,0"/>
                </v:shape>
                <v:shape id="Freeform 4194" o:spid="_x0000_s1409" style="position:absolute;left:6555;top:-4709;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" path="m,l,25,75,12,,xe" fillcolor="#bf00ff" stroked="f">
                  <v:path arrowok="t" o:connecttype="custom" o:connectlocs="0,0;0,25;75,12;0,0" o:connectangles="0,0,0,0"/>
                </v:shape>
                <v:shape id="Freeform 4195" o:spid="_x0000_s1410" style="position:absolute;left:6555;top:-4709;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" path="m,l,25,75,12,,xe" filled="f" strokecolor="#bf00ff" strokeweight=".06pt">
                  <v:path arrowok="t" o:connecttype="custom" o:connectlocs="0,0;0,25;75,12;0,0" o:connectangles="0,0,0,0"/>
                </v:shape>
                <v:shape id="Freeform 4196" o:spid="_x0000_s1411" style="position:absolute;left:6694;top:-4900;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" path="m75,l,12,75,25,75,xe" fillcolor="#bf00ff" stroked="f">
                  <v:path arrowok="t" o:connecttype="custom" o:connectlocs="75,0;0,12;75,25;75,0" o:connectangles="0,0,0,0"/>
                </v:shape>
                <v:shape id="Freeform 4197" o:spid="_x0000_s1412" style="position:absolute;left:6694;top:-4900;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" path="m75,r,25l,12,75,xe" filled="f" strokecolor="#bf00ff" strokeweight=".06pt">
                  <v:path arrowok="t" o:connecttype="custom" o:connectlocs="75,0;75,25;0,12;75,0" o:connectangles="0,0,0,0"/>
                </v:shape>
                <v:shape id="Freeform 4198" o:spid="_x0000_s1413" style="position:absolute;left:5936;top:-4387;width:759;height:634;visibility:visible;mso-wrap-style:square;v-text-anchor:top" coordsize="759,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" path="m758,l,,,633r758,l758,xe" filled="f" strokecolor="#7f7f7f" strokeweight=".06pt">
                  <v:path arrowok="t" o:connecttype="custom" o:connectlocs="758,0;0,0;0,633;758,633;758,0" o:connectangles="0,0,0,0,0"/>
                </v:shape>
                <v:shape id="Freeform 4199" o:spid="_x0000_s1414" style="position:absolute;left:5936;top:-3754;width:759;height:96;visibility:visible;mso-wrap-style:square;v-text-anchor:top" coordsize="75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" path="m,l,96r758,l,xe" fillcolor="#7f7f7f" stroked="f">
                  <v:path arrowok="t" o:connecttype="custom" o:connectlocs="0,0;0,96;758,96;0,0" o:connectangles="0,0,0,0"/>
                </v:shape>
                <v:shape id="Freeform 4200" o:spid="_x0000_s1415" style="position:absolute;left:5936;top:-3754;width:759;height:96;visibility:visible;mso-wrap-style:square;v-text-anchor:top" coordsize="75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" path="m,l,96r758,l,xe" filled="f" strokecolor="#7f7f7f" strokeweight=".06pt">
                  <v:path arrowok="t" o:connecttype="custom" o:connectlocs="0,0;0,96;758,96;0,0" o:connectangles="0,0,0,0"/>
                </v:shape>
                <v:shape id="Freeform 4201" o:spid="_x0000_s1416" style="position:absolute;left:5936;top:-3754;width:759;height:96;visibility:visible;mso-wrap-style:square;v-text-anchor:top" coordsize="75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" path="m758,l,,758,96,758,xe" fillcolor="#7f7f7f" stroked="f">
                  <v:path arrowok="t" o:connecttype="custom" o:connectlocs="758,0;0,0;758,96;758,0" o:connectangles="0,0,0,0"/>
                </v:shape>
                <v:shape id="Freeform 4202" o:spid="_x0000_s1417" style="position:absolute;left:5936;top:-3754;width:759;height:96;visibility:visible;mso-wrap-style:square;v-text-anchor:top" coordsize="75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" path="m,l758,r,96l,xe" filled="f" strokecolor="#7f7f7f" strokeweight=".06pt">
                  <v:path arrowok="t" o:connecttype="custom" o:connectlocs="0,0;758,0;758,96;0,0" o:connectangles="0,0,0,0"/>
                </v:shape>
                <v:shape id="Freeform 4203" o:spid="_x0000_s1418" style="position:absolute;left:5936;top:-3754;width:759;height:96;visibility:visible;mso-wrap-style:square;v-text-anchor:top" coordsize="75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" path="m758,l,,,96r758,l758,xe" filled="f" strokecolor="#7f7f7f" strokeweight=".06pt">
                  <v:path arrowok="t" o:connecttype="custom" o:connectlocs="758,0;0,0;0,96;758,96;758,0" o:connectangles="0,0,0,0,0"/>
                </v:shape>
                <v:shape id="Freeform 4204" o:spid="_x0000_s1419" style="position:absolute;left:8591;top:-4925;width:20;height:500;visibility:visible;mso-wrap-style:square;v-text-anchor:top" coordsize="2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" path="m,l,499e" filled="f" strokecolor="#bf00ff" strokeweight=".15pt">
                  <v:path arrowok="t" o:connecttype="custom" o:connectlocs="0,0;0,499" o:connectangles="0,0"/>
                </v:shape>
                <v:shape id="Freeform 4205" o:spid="_x0000_s1420" style="position:absolute;left:8590;top:-4709;width:77;height:26;visibility:visible;mso-wrap-style:square;v-text-anchor:top" coordsize="7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" path="m76,l,12,76,25,76,xe" fillcolor="#bf00ff" stroked="f">
                  <v:path arrowok="t" o:connecttype="custom" o:connectlocs="76,0;0,12;76,25;76,0" o:connectangles="0,0,0,0"/>
                </v:shape>
                <v:shape id="Freeform 4206" o:spid="_x0000_s1421" style="position:absolute;left:8590;top:-4709;width:77;height:26;visibility:visible;mso-wrap-style:square;v-text-anchor:top" coordsize="7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" path="m76,r,25l,12,76,xe" filled="f" strokecolor="#bf00ff" strokeweight=".06pt">
                  <v:path arrowok="t" o:connecttype="custom" o:connectlocs="76,0;76,25;0,12;76,0" o:connectangles="0,0,0,0"/>
                </v:shape>
                <v:shape id="Freeform 4207" o:spid="_x0000_s1422" style="position:absolute;left:8592;top:-438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" path="m,l1,e" filled="f" strokecolor="#bf00ff" strokeweight=".05642mm">
                  <v:path arrowok="t" o:connecttype="custom" o:connectlocs="0,0;1,0" o:connectangles="0,0"/>
                </v:shape>
                <v:shape id="Freeform 4208" o:spid="_x0000_s1423" style="position:absolute;left:8590;top:-4900;width:77;height:26;visibility:visible;mso-wrap-style:square;v-text-anchor:top" coordsize="7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" path="m76,l,12,76,25,76,xe" fillcolor="#bf00ff" stroked="f">
                  <v:path arrowok="t" o:connecttype="custom" o:connectlocs="76,0;0,12;76,25;76,0" o:connectangles="0,0,0,0"/>
                </v:shape>
                <v:shape id="Freeform 4209" o:spid="_x0000_s1424" style="position:absolute;left:8590;top:-4900;width:77;height:26;visibility:visible;mso-wrap-style:square;v-text-anchor:top" coordsize="7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" path="m76,r,25l,12,76,xe" filled="f" strokecolor="#bf00ff" strokeweight=".06pt">
                  <v:path arrowok="t" o:connecttype="custom" o:connectlocs="76,0;76,25;0,12;76,0" o:connectangles="0,0,0,0"/>
                </v:shape>
                <v:shape id="Freeform 4210" o:spid="_x0000_s1425" style="position:absolute;left:8515;top:-4900;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" path="m,l,25,75,12,,xe" fillcolor="#bf00ff" stroked="f">
                  <v:path arrowok="t" o:connecttype="custom" o:connectlocs="0,0;0,25;75,12;0,0" o:connectangles="0,0,0,0"/>
                </v:shape>
                <v:shape id="Freeform 4211" o:spid="_x0000_s1426" style="position:absolute;left:8515;top:-4900;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" path="m,l,25,75,12,,xe" filled="f" strokecolor="#bf00ff" strokeweight=".06pt">
                  <v:path arrowok="t" o:connecttype="custom" o:connectlocs="0,0;0,25;75,12;0,0" o:connectangles="0,0,0,0"/>
                </v:shape>
                <v:shape id="Freeform 4212" o:spid="_x0000_s1427" style="position:absolute;left:9350;top:-4735;width:20;height:350;visibility:visible;mso-wrap-style:square;v-text-anchor:top" coordsize="2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" path="m,l,349e" filled="f" strokecolor="#bf00ff" strokeweight=".05289mm">
                  <v:path arrowok="t" o:connecttype="custom" o:connectlocs="0,0;0,349" o:connectangles="0,0"/>
                </v:shape>
                <v:shape id="Freeform 4213" o:spid="_x0000_s1428" style="position:absolute;left:9273;top:-4709;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" path="m,l,25,75,12,,xe" fillcolor="#bf00ff" stroked="f">
                  <v:path arrowok="t" o:connecttype="custom" o:connectlocs="0,0;0,25;75,12;0,0" o:connectangles="0,0,0,0"/>
                </v:shape>
                <v:shape id="Freeform 4214" o:spid="_x0000_s1429" style="position:absolute;left:9273;top:-4709;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" path="m,l,25,75,12,,xe" filled="f" strokecolor="#bf00ff" strokeweight=".06pt">
                  <v:path arrowok="t" o:connecttype="custom" o:connectlocs="0,0;0,25;75,12;0,0" o:connectangles="0,0,0,0"/>
                </v:shape>
                <v:shape id="Freeform 4215" o:spid="_x0000_s1430" style="position:absolute;left:8590;top:-4387;width:759;height:634;visibility:visible;mso-wrap-style:square;v-text-anchor:top" coordsize="759,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" path="m,l758,r,633l,633,,xe" filled="f" strokecolor="#7f7f7f" strokeweight=".06pt">
                  <v:path arrowok="t" o:connecttype="custom" o:connectlocs="0,0;758,0;758,633;0,633;0,0" o:connectangles="0,0,0,0,0"/>
                </v:shape>
                <v:shape id="Freeform 4216" o:spid="_x0000_s1431" style="position:absolute;left:10266;top:-4925;width:20;height:540;visibility:visible;mso-wrap-style:square;v-text-anchor:top" coordsize="2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" path="m,l,539e" filled="f" strokecolor="#bf00ff" strokeweight=".05289mm">
                  <v:path arrowok="t" o:connecttype="custom" o:connectlocs="0,0;0,539" o:connectangles="0,0"/>
                </v:shape>
                <v:shape id="Freeform 4217" o:spid="_x0000_s1432" style="position:absolute;left:10190;top:-4900;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" path="m,l,25,75,12,,xe" fillcolor="#bf00ff" stroked="f">
                  <v:path arrowok="t" o:connecttype="custom" o:connectlocs="0,0;0,25;75,12;0,0" o:connectangles="0,0,0,0"/>
                </v:shape>
                <v:shape id="Freeform 4218" o:spid="_x0000_s1433" style="position:absolute;left:10190;top:-4900;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" path="m,l,25,75,12,,xe" filled="f" strokecolor="#bf00ff" strokeweight=".06pt">
                  <v:path arrowok="t" o:connecttype="custom" o:connectlocs="0,0;0,25;75,12;0,0" o:connectangles="0,0,0,0"/>
                </v:shape>
                <v:shape id="Freeform 4219" o:spid="_x0000_s1434" style="position:absolute;left:10190;top:-4709;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" path="m,l,25,75,12,,xe" fillcolor="#bf00ff" stroked="f">
                  <v:path arrowok="t" o:connecttype="custom" o:connectlocs="0,0;0,25;75,12;0,0" o:connectangles="0,0,0,0"/>
                </v:shape>
                <v:shape id="Freeform 4220" o:spid="_x0000_s1435" style="position:absolute;left:10190;top:-4709;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" path="m,l,25,75,12,,xe" filled="f" strokecolor="#bf00ff" strokeweight=".06pt">
                  <v:path arrowok="t" o:connecttype="custom" o:connectlocs="0,0;0,25;75,12;0,0" o:connectangles="0,0,0,0"/>
                </v:shape>
                <v:shape id="Freeform 4221" o:spid="_x0000_s1436" style="position:absolute;left:9507;top:-4735;width:20;height:350;visibility:visible;mso-wrap-style:square;v-text-anchor:top" coordsize="2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" path="m,l,349e" filled="f" strokecolor="#bf00ff" strokeweight=".03172mm">
                  <v:path arrowok="t" o:connecttype="custom" o:connectlocs="0,0;0,349" o:connectangles="0,0"/>
                </v:shape>
                <v:shape id="Freeform 4222" o:spid="_x0000_s1437" style="position:absolute;left:9507;top:-4709;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" path="m75,l,12,75,25,75,xe" fillcolor="#bf00ff" stroked="f">
                  <v:path arrowok="t" o:connecttype="custom" o:connectlocs="75,0;0,12;75,25;75,0" o:connectangles="0,0,0,0"/>
                </v:shape>
                <v:shape id="Freeform 4223" o:spid="_x0000_s1438" style="position:absolute;left:9507;top:-4709;width:76;height:26;visibility:visible;mso-wrap-style:square;v-text-anchor:top" coordsize="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" path="m75,r,25l,12,75,xe" filled="f" strokecolor="#bf00ff" strokeweight=".06pt">
                  <v:path arrowok="t" o:connecttype="custom" o:connectlocs="75,0;75,25;0,12;75,0" o:connectangles="0,0,0,0"/>
                </v:shape>
                <v:shape id="Freeform 4224" o:spid="_x0000_s1439" style="position:absolute;left:9507;top:-4387;width:759;height:634;visibility:visible;mso-wrap-style:square;v-text-anchor:top" coordsize="759,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" path="m,l758,r,633l,633,,xe" filled="f" strokecolor="#7f7f7f" strokeweight=".06pt">
                  <v:path arrowok="t" o:connecttype="custom" o:connectlocs="0,0;758,0;758,633;0,633;0,0" o:connectangles="0,0,0,0,0"/>
                </v:shape>
                <v:shape id="Freeform 4225" o:spid="_x0000_s1440" style="position:absolute;left:8590;top:-3754;width:759;height:96;visibility:visible;mso-wrap-style:square;v-text-anchor:top" coordsize="75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" path="m,l,96r758,l,xe" fillcolor="#7f7f7f" stroked="f">
                  <v:path arrowok="t" o:connecttype="custom" o:connectlocs="0,0;0,96;758,96;0,0" o:connectangles="0,0,0,0"/>
                </v:shape>
                <v:shape id="Freeform 4226" o:spid="_x0000_s1441" style="position:absolute;left:8590;top:-3754;width:759;height:96;visibility:visible;mso-wrap-style:square;v-text-anchor:top" coordsize="75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" path="m,l,96r758,l,xe" filled="f" strokecolor="#7f7f7f" strokeweight=".06pt">
                  <v:path arrowok="t" o:connecttype="custom" o:connectlocs="0,0;0,96;758,96;0,0" o:connectangles="0,0,0,0"/>
                </v:shape>
                <v:shape id="Freeform 4227" o:spid="_x0000_s1442" style="position:absolute;left:8590;top:-3754;width:759;height:96;visibility:visible;mso-wrap-style:square;v-text-anchor:top" coordsize="75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" path="m758,l,,758,96,758,xe" fillcolor="#7f7f7f" stroked="f">
                  <v:path arrowok="t" o:connecttype="custom" o:connectlocs="758,0;0,0;758,96;758,0" o:connectangles="0,0,0,0"/>
                </v:shape>
                <v:shape id="Freeform 4228" o:spid="_x0000_s1443" style="position:absolute;left:8590;top:-3754;width:759;height:96;visibility:visible;mso-wrap-style:square;v-text-anchor:top" coordsize="75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" path="m,l758,r,96l,xe" filled="f" strokecolor="#7f7f7f" strokeweight=".06pt">
                  <v:path arrowok="t" o:connecttype="custom" o:connectlocs="0,0;758,0;758,96;0,0" o:connectangles="0,0,0,0"/>
                </v:shape>
                <v:shape id="Freeform 4229" o:spid="_x0000_s1444" style="position:absolute;left:8590;top:-3754;width:759;height:96;visibility:visible;mso-wrap-style:square;v-text-anchor:top" coordsize="75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" path="m,l758,r,96l,96,,xe" filled="f" strokecolor="#7f7f7f" strokeweight=".06pt">
                  <v:path arrowok="t" o:connecttype="custom" o:connectlocs="0,0;758,0;758,96;0,96;0,0" o:connectangles="0,0,0,0,0"/>
                </v:shape>
                <v:shape id="Freeform 4230" o:spid="_x0000_s1445" style="position:absolute;left:9507;top:-3754;width:759;height:96;visibility:visible;mso-wrap-style:square;v-text-anchor:top" coordsize="75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" path="m,l,96r758,l,xe" fillcolor="#7f7f7f" stroked="f">
                  <v:path arrowok="t" o:connecttype="custom" o:connectlocs="0,0;0,96;758,96;0,0" o:connectangles="0,0,0,0"/>
                </v:shape>
                <v:shape id="Freeform 4231" o:spid="_x0000_s1446" style="position:absolute;left:9507;top:-3754;width:759;height:96;visibility:visible;mso-wrap-style:square;v-text-anchor:top" coordsize="75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" path="m,l,96r758,l,xe" filled="f" strokecolor="#7f7f7f" strokeweight=".06pt">
                  <v:path arrowok="t" o:connecttype="custom" o:connectlocs="0,0;0,96;758,96;0,0" o:connectangles="0,0,0,0"/>
                </v:shape>
                <v:shape id="Freeform 4232" o:spid="_x0000_s1447" style="position:absolute;left:9507;top:-3754;width:759;height:96;visibility:visible;mso-wrap-style:square;v-text-anchor:top" coordsize="75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" path="m758,l,,758,96,758,xe" fillcolor="#7f7f7f" stroked="f">
                  <v:path arrowok="t" o:connecttype="custom" o:connectlocs="758,0;0,0;758,96;758,0" o:connectangles="0,0,0,0"/>
                </v:shape>
                <v:shape id="Freeform 4233" o:spid="_x0000_s1448" style="position:absolute;left:9507;top:-3754;width:759;height:96;visibility:visible;mso-wrap-style:square;v-text-anchor:top" coordsize="75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" path="m,l758,r,96l,xe" filled="f" strokecolor="#7f7f7f" strokeweight=".06pt">
                  <v:path arrowok="t" o:connecttype="custom" o:connectlocs="0,0;758,0;758,96;0,0" o:connectangles="0,0,0,0"/>
                </v:shape>
                <v:shape id="Freeform 4234" o:spid="_x0000_s1449" style="position:absolute;left:9507;top:-3754;width:759;height:96;visibility:visible;mso-wrap-style:square;v-text-anchor:top" coordsize="75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" path="m,l758,r,96l,96,,xe" filled="f" strokecolor="#7f7f7f" strokeweight=".06pt">
                  <v:path arrowok="t" o:connecttype="custom" o:connectlocs="0,0;758,0;758,96;0,96;0,0" o:connectangles="0,0,0,0,0"/>
                </v:shape>
                <v:shape id="Freeform 4235" o:spid="_x0000_s1450" style="position:absolute;left:6561;top:-101;width:70;height:20;visibility:visible;mso-wrap-style:square;v-text-anchor:top" coordsize="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" path="m,l69,e" filled="f" strokecolor="blue" strokeweight=".09875mm">
                  <v:path arrowok="t" o:connecttype="custom" o:connectlocs="0,0;69,0" o:connectangles="0,0"/>
                </v:shape>
                <v:shape id="Freeform 4236" o:spid="_x0000_s1451" style="position:absolute;left:6561;top:-102;width:70;height:20;visibility:visible;mso-wrap-style:square;v-text-anchor:top" coordsize="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" path="m,l,2r69,l,xe" filled="f" strokecolor="blue" strokeweight=".06pt">
                  <v:path arrowok="t" o:connecttype="custom" o:connectlocs="0,0;0,2;69,2;0,0" o:connectangles="0,0,0,0"/>
                </v:shape>
                <v:shape id="Freeform 4237" o:spid="_x0000_s1452" style="position:absolute;left:6561;top:-102;width:70;height:20;visibility:visible;mso-wrap-style:square;v-text-anchor:top" coordsize="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" path="m,l69,r,2l,xe" filled="f" strokecolor="blue" strokeweight=".06pt">
                  <v:path arrowok="t" o:connecttype="custom" o:connectlocs="0,0;69,0;69,2;0,0" o:connectangles="0,0,0,0"/>
                </v:shape>
                <v:shape id="Freeform 4238" o:spid="_x0000_s1453" style="position:absolute;left:6609;top:-3844;width:20;height:3742;visibility:visible;mso-wrap-style:square;v-text-anchor:top" coordsize="20,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" path="m,l,3741e" filled="f" strokecolor="blue" strokeweight=".79725mm">
                  <v:path arrowok="t" o:connecttype="custom" o:connectlocs="0,0;0,3741" o:connectangles="0,0"/>
                </v:shape>
                <v:shape id="Freeform 4239" o:spid="_x0000_s1454" style="position:absolute;left:6587;top:-3844;width:44;height:3742;visibility:visible;mso-wrap-style:square;v-text-anchor:top" coordsize="44,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" path="m,l,3741r43,l,xe" filled="f" strokecolor="blue" strokeweight=".06pt">
                  <v:path arrowok="t" o:connecttype="custom" o:connectlocs="0,0;0,3741;43,3741;0,0" o:connectangles="0,0,0,0"/>
                </v:shape>
                <v:shape id="Freeform 4240" o:spid="_x0000_s1455" style="position:absolute;left:6587;top:-3844;width:44;height:3742;visibility:visible;mso-wrap-style:square;v-text-anchor:top" coordsize="44,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" path="m,l43,r,3741l,xe" filled="f" strokecolor="blue" strokeweight=".06pt">
                  <v:path arrowok="t" o:connecttype="custom" o:connectlocs="0,0;43,0;43,3741;0,0" o:connectangles="0,0,0,0"/>
                </v:shape>
                <v:shape id="Freeform 4241" o:spid="_x0000_s1456" style="position:absolute;left:6587;top:-3844;width:44;height:3742;visibility:visible;mso-wrap-style:square;v-text-anchor:top" coordsize="44,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" path="m43,3741r-43,l,,43,r,3741xe" filled="f" strokecolor="blue" strokeweight=".06pt">
                  <v:path arrowok="t" o:connecttype="custom" o:connectlocs="43,3741;0,3741;0,0;43,0;43,3741" o:connectangles="0,0,0,0,0"/>
                </v:shape>
                <v:shape id="Freeform 4242" o:spid="_x0000_s1457" style="position:absolute;left:5998;top:-101;width:70;height:20;visibility:visible;mso-wrap-style:square;v-text-anchor:top" coordsize="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" path="m,l69,e" filled="f" strokecolor="blue" strokeweight=".09875mm">
                  <v:path arrowok="t" o:connecttype="custom" o:connectlocs="0,0;69,0" o:connectangles="0,0"/>
                </v:shape>
                <v:shape id="Freeform 4243" o:spid="_x0000_s1458" style="position:absolute;left:5998;top:-102;width:70;height:20;visibility:visible;mso-wrap-style:square;v-text-anchor:top" coordsize="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" path="m,l,2r69,l,xe" filled="f" strokecolor="blue" strokeweight=".06pt">
                  <v:path arrowok="t" o:connecttype="custom" o:connectlocs="0,0;0,2;69,2;0,0" o:connectangles="0,0,0,0"/>
                </v:shape>
                <v:shape id="Freeform 4244" o:spid="_x0000_s1459" style="position:absolute;left:5998;top:-102;width:70;height:20;visibility:visible;mso-wrap-style:square;v-text-anchor:top" coordsize="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" path="m,l69,r,2l,xe" filled="f" strokecolor="blue" strokeweight=".06pt">
                  <v:path arrowok="t" o:connecttype="custom" o:connectlocs="0,0;69,0;69,2;0,0" o:connectangles="0,0,0,0"/>
                </v:shape>
                <v:shape id="Freeform 4245" o:spid="_x0000_s1460" style="position:absolute;left:5998;top:-3844;width:46;height:3742;visibility:visible;mso-wrap-style:square;v-text-anchor:top" coordsize="46,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" path="m,l,3741r45,l,xe" fillcolor="blue" stroked="f">
                  <v:path arrowok="t" o:connecttype="custom" o:connectlocs="0,0;0,3741;45,3741;0,0" o:connectangles="0,0,0,0"/>
                </v:shape>
                <v:shape id="Freeform 4246" o:spid="_x0000_s1461" style="position:absolute;left:5998;top:-3844;width:46;height:3742;visibility:visible;mso-wrap-style:square;v-text-anchor:top" coordsize="46,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" path="m,l,3741r45,l,xe" filled="f" strokecolor="blue" strokeweight=".06pt">
                  <v:path arrowok="t" o:connecttype="custom" o:connectlocs="0,0;0,3741;45,3741;0,0" o:connectangles="0,0,0,0"/>
                </v:shape>
                <v:shape id="Freeform 4247" o:spid="_x0000_s1462" style="position:absolute;left:5998;top:-3844;width:46;height:3742;visibility:visible;mso-wrap-style:square;v-text-anchor:top" coordsize="46,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" path="m45,l,,45,3741,45,xe" fillcolor="blue" stroked="f">
                  <v:path arrowok="t" o:connecttype="custom" o:connectlocs="45,0;0,0;45,3741;45,0" o:connectangles="0,0,0,0"/>
                </v:shape>
                <v:shape id="Freeform 4248" o:spid="_x0000_s1463" style="position:absolute;left:5998;top:-3844;width:46;height:3742;visibility:visible;mso-wrap-style:square;v-text-anchor:top" coordsize="46,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" path="m,l45,r,3741l,xe" filled="f" strokecolor="blue" strokeweight=".06pt">
                  <v:path arrowok="t" o:connecttype="custom" o:connectlocs="0,0;45,0;45,3741;0,0" o:connectangles="0,0,0,0"/>
                </v:shape>
                <v:shape id="Freeform 4249" o:spid="_x0000_s1464" style="position:absolute;left:5998;top:-3844;width:46;height:3742;visibility:visible;mso-wrap-style:square;v-text-anchor:top" coordsize="46,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" path="m45,3741r-45,l,,45,r,3741xe" filled="f" strokecolor="blue" strokeweight=".06pt">
                  <v:path arrowok="t" o:connecttype="custom" o:connectlocs="45,3741;0,3741;0,0;45,0;45,3741" o:connectangles="0,0,0,0,0"/>
                </v:shape>
                <v:shape id="Freeform 4250" o:spid="_x0000_s1465" style="position:absolute;left:6044;top:-205;width:544;height:20;visibility:visible;mso-wrap-style:square;v-text-anchor:top" coordsize="54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" path="m,l543,e" filled="f" strokecolor="blue" strokeweight=".02114mm">
                  <v:path arrowok="t" o:connecttype="custom" o:connectlocs="0,0;543,0" o:connectangles="0,0"/>
                </v:shape>
                <v:shape id="Freeform 4251" o:spid="_x0000_s1466" style="position:absolute;left:6044;top:-3630;width:544;height:3425;visibility:visible;mso-wrap-style:square;v-text-anchor:top" coordsize="544,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" path="m,3424l543,3044,,2664,543,2283,,1903,543,1522,,1141,543,762,,381,543,,,e" filled="f" strokecolor="blue" strokeweight=".06pt">
                  <v:path arrowok="t" o:connecttype="custom" o:connectlocs="0,3424;543,3044;0,2664;543,2283;0,1903;543,1522;0,1141;543,762;0,381;543,0;0,0" o:connectangles="0,0,0,0,0,0,0,0,0,0,0"/>
                </v:shape>
                <v:shape id="Freeform 4252" o:spid="_x0000_s1467" style="position:absolute;left:6044;top:-3785;width:544;height:20;visibility:visible;mso-wrap-style:square;v-text-anchor:top" coordsize="54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" path="m543,l,e" filled="f" strokecolor="blue" strokeweight=".06pt">
                  <v:path arrowok="t" o:connecttype="custom" o:connectlocs="543,0;0,0" o:connectangles="0,0"/>
                </v:shape>
                <v:shape id="Freeform 4253" o:spid="_x0000_s1468" style="position:absolute;left:8654;top:-101;width:70;height:20;visibility:visible;mso-wrap-style:square;v-text-anchor:top" coordsize="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" path="m,l69,e" filled="f" strokecolor="blue" strokeweight=".09875mm">
                  <v:path arrowok="t" o:connecttype="custom" o:connectlocs="0,0;69,0" o:connectangles="0,0"/>
                </v:shape>
                <v:shape id="Freeform 4254" o:spid="_x0000_s1469" style="position:absolute;left:8654;top:-102;width:70;height:20;visibility:visible;mso-wrap-style:square;v-text-anchor:top" coordsize="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" path="m,l,2r69,l,xe" filled="f" strokecolor="blue" strokeweight=".06pt">
                  <v:path arrowok="t" o:connecttype="custom" o:connectlocs="0,0;0,2;69,2;0,0" o:connectangles="0,0,0,0"/>
                </v:shape>
                <v:shape id="Freeform 4255" o:spid="_x0000_s1470" style="position:absolute;left:8654;top:-102;width:70;height:20;visibility:visible;mso-wrap-style:square;v-text-anchor:top" coordsize="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" path="m,l69,r,2l,xe" filled="f" strokecolor="blue" strokeweight=".06pt">
                  <v:path arrowok="t" o:connecttype="custom" o:connectlocs="0,0;69,0;69,2;0,0" o:connectangles="0,0,0,0"/>
                </v:shape>
                <v:shape id="Freeform 4256" o:spid="_x0000_s1471" style="position:absolute;left:8676;top:-3844;width:20;height:3742;visibility:visible;mso-wrap-style:square;v-text-anchor:top" coordsize="20,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" path="m,l,3741e" filled="f" strokecolor="blue" strokeweight="2.32pt">
                  <v:path arrowok="t" o:connecttype="custom" o:connectlocs="0,0;0,3741" o:connectangles="0,0"/>
                </v:shape>
                <v:shape id="Freeform 4257" o:spid="_x0000_s1472" style="position:absolute;left:8654;top:-3844;width:45;height:3742;visibility:visible;mso-wrap-style:square;v-text-anchor:top" coordsize="45,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" path="m,l,3741r44,l,xe" filled="f" strokecolor="blue" strokeweight=".06pt">
                  <v:path arrowok="t" o:connecttype="custom" o:connectlocs="0,0;0,3741;44,3741;0,0" o:connectangles="0,0,0,0"/>
                </v:shape>
                <v:shape id="Freeform 4258" o:spid="_x0000_s1473" style="position:absolute;left:8654;top:-3844;width:45;height:3742;visibility:visible;mso-wrap-style:square;v-text-anchor:top" coordsize="45,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" path="m,l44,r,3741l,xe" filled="f" strokecolor="blue" strokeweight=".06pt">
                  <v:path arrowok="t" o:connecttype="custom" o:connectlocs="0,0;44,0;44,3741;0,0" o:connectangles="0,0,0,0"/>
                </v:shape>
                <v:shape id="Freeform 4259" o:spid="_x0000_s1474" style="position:absolute;left:8654;top:-3844;width:45;height:3742;visibility:visible;mso-wrap-style:square;v-text-anchor:top" coordsize="45,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" path="m,3741r44,l44,,,,,3741xe" filled="f" strokecolor="blue" strokeweight=".06pt">
                  <v:path arrowok="t" o:connecttype="custom" o:connectlocs="0,3741;44,3741;44,0;0,0;0,3741" o:connectangles="0,0,0,0,0"/>
                </v:shape>
                <v:shape id="Freeform 4260" o:spid="_x0000_s1475" style="position:absolute;left:9217;top:-101;width:70;height:20;visibility:visible;mso-wrap-style:square;v-text-anchor:top" coordsize="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" path="m,l69,e" filled="f" strokecolor="blue" strokeweight=".09875mm">
                  <v:path arrowok="t" o:connecttype="custom" o:connectlocs="0,0;69,0" o:connectangles="0,0"/>
                </v:shape>
                <v:shape id="Freeform 4261" o:spid="_x0000_s1476" style="position:absolute;left:9217;top:-102;width:70;height:20;visibility:visible;mso-wrap-style:square;v-text-anchor:top" coordsize="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" path="m,l,2r69,l,xe" filled="f" strokecolor="blue" strokeweight=".06pt">
                  <v:path arrowok="t" o:connecttype="custom" o:connectlocs="0,0;0,2;69,2;0,0" o:connectangles="0,0,0,0"/>
                </v:shape>
                <v:shape id="Freeform 4262" o:spid="_x0000_s1477" style="position:absolute;left:9217;top:-102;width:70;height:20;visibility:visible;mso-wrap-style:square;v-text-anchor:top" coordsize="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" path="m,l69,r,2l,xe" filled="f" strokecolor="blue" strokeweight=".06pt">
                  <v:path arrowok="t" o:connecttype="custom" o:connectlocs="0,0;69,0;69,2;0,0" o:connectangles="0,0,0,0"/>
                </v:shape>
                <v:shape id="Freeform 4263" o:spid="_x0000_s1478" style="position:absolute;left:9264;top:-3844;width:20;height:3742;visibility:visible;mso-wrap-style:square;v-text-anchor:top" coordsize="20,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" path="m,l,3741e" filled="f" strokecolor="blue" strokeweight="2.32pt">
                  <v:path arrowok="t" o:connecttype="custom" o:connectlocs="0,0;0,3741" o:connectangles="0,0"/>
                </v:shape>
                <v:shape id="Freeform 4264" o:spid="_x0000_s1479" style="position:absolute;left:9242;top:-3844;width:45;height:3742;visibility:visible;mso-wrap-style:square;v-text-anchor:top" coordsize="45,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" path="m,l,3741r44,l,xe" filled="f" strokecolor="blue" strokeweight=".06pt">
                  <v:path arrowok="t" o:connecttype="custom" o:connectlocs="0,0;0,3741;44,3741;0,0" o:connectangles="0,0,0,0"/>
                </v:shape>
                <v:shape id="Freeform 4265" o:spid="_x0000_s1480" style="position:absolute;left:9242;top:-3844;width:45;height:3742;visibility:visible;mso-wrap-style:square;v-text-anchor:top" coordsize="45,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" path="m,l44,r,3741l,xe" filled="f" strokecolor="blue" strokeweight=".06pt">
                  <v:path arrowok="t" o:connecttype="custom" o:connectlocs="0,0;44,0;44,3741;0,0" o:connectangles="0,0,0,0"/>
                </v:shape>
                <v:shape id="Freeform 4266" o:spid="_x0000_s1481" style="position:absolute;left:9242;top:-3844;width:45;height:3742;visibility:visible;mso-wrap-style:square;v-text-anchor:top" coordsize="45,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" path="m,3741r44,l44,,,,,3741xe" filled="f" strokecolor="blue" strokeweight=".06pt">
                  <v:path arrowok="t" o:connecttype="custom" o:connectlocs="0,3741;44,3741;44,0;0,0;0,3741" o:connectangles="0,0,0,0,0"/>
                </v:shape>
                <v:shape id="Freeform 4267" o:spid="_x0000_s1482" style="position:absolute;left:8698;top:-205;width:544;height:20;visibility:visible;mso-wrap-style:square;v-text-anchor:top" coordsize="54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" path="m,l543,e" filled="f" strokecolor="blue" strokeweight=".02114mm">
                  <v:path arrowok="t" o:connecttype="custom" o:connectlocs="0,0;543,0" o:connectangles="0,0"/>
                </v:shape>
                <v:shape id="Freeform 4268" o:spid="_x0000_s1483" style="position:absolute;left:8698;top:-3630;width:544;height:3425;visibility:visible;mso-wrap-style:square;v-text-anchor:top" coordsize="544,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" path="m543,3424l,3044,543,2664,,2283,543,1903,,1522,543,1141,,762,543,381,,,543,e" filled="f" strokecolor="blue" strokeweight=".06pt">
                  <v:path arrowok="t" o:connecttype="custom" o:connectlocs="543,3424;0,3044;543,2664;0,2283;543,1903;0,1522;543,1141;0,762;543,381;0,0;543,0" o:connectangles="0,0,0,0,0,0,0,0,0,0,0"/>
                </v:shape>
                <v:shape id="Freeform 4269" o:spid="_x0000_s1484" style="position:absolute;left:8698;top:-3785;width:544;height:20;visibility:visible;mso-wrap-style:square;v-text-anchor:top" coordsize="54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" path="m,l543,e" filled="f" strokecolor="blue" strokeweight=".06pt">
                  <v:path arrowok="t" o:connecttype="custom" o:connectlocs="0,0;543,0" o:connectangles="0,0"/>
                </v:shape>
                <v:shape id="Freeform 4270" o:spid="_x0000_s1485" style="position:absolute;left:10133;top:-101;width:69;height:20;visibility:visible;mso-wrap-style:square;v-text-anchor:top" coordsize="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" path="m,l68,e" filled="f" strokecolor="blue" strokeweight=".09875mm">
                  <v:path arrowok="t" o:connecttype="custom" o:connectlocs="0,0;68,0" o:connectangles="0,0"/>
                </v:shape>
                <v:shape id="Freeform 4271" o:spid="_x0000_s1486" style="position:absolute;left:10133;top:-102;width:69;height:20;visibility:visible;mso-wrap-style:square;v-text-anchor:top" coordsize="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" path="m,l,2r68,l,xe" filled="f" strokecolor="blue" strokeweight=".02114mm">
                  <v:path arrowok="t" o:connecttype="custom" o:connectlocs="0,0;0,2;68,2;0,0" o:connectangles="0,0,0,0"/>
                </v:shape>
                <v:shape id="Freeform 4272" o:spid="_x0000_s1487" style="position:absolute;left:10133;top:-102;width:69;height:20;visibility:visible;mso-wrap-style:square;v-text-anchor:top" coordsize="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" path="m,l68,r,2l,xe" filled="f" strokecolor="blue" strokeweight=".02114mm">
                  <v:path arrowok="t" o:connecttype="custom" o:connectlocs="0,0;68,0;68,2;0,0" o:connectangles="0,0,0,0"/>
                </v:shape>
                <v:shape id="Freeform 4273" o:spid="_x0000_s1488" style="position:absolute;left:9614;top:-205;width:544;height:20;visibility:visible;mso-wrap-style:square;v-text-anchor:top" coordsize="54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" path="m,l543,e" filled="f" strokecolor="blue" strokeweight=".02114mm">
                  <v:path arrowok="t" o:connecttype="custom" o:connectlocs="0,0;543,0" o:connectangles="0,0"/>
                </v:shape>
                <v:shape id="Freeform 4274" o:spid="_x0000_s1489" style="position:absolute;left:10180;top:-3844;width:20;height:3742;visibility:visible;mso-wrap-style:square;v-text-anchor:top" coordsize="20,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" path="m,l,3741e" filled="f" strokecolor="blue" strokeweight="2.32pt">
                  <v:path arrowok="t" o:connecttype="custom" o:connectlocs="0,0;0,3741" o:connectangles="0,0"/>
                </v:shape>
                <v:shape id="Freeform 4275" o:spid="_x0000_s1490" style="position:absolute;left:10157;top:-3844;width:45;height:3742;visibility:visible;mso-wrap-style:square;v-text-anchor:top" coordsize="45,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" path="m,l,3741r44,l,xe" filled="f" strokecolor="blue" strokeweight=".06pt">
                  <v:path arrowok="t" o:connecttype="custom" o:connectlocs="0,0;0,3741;44,3741;0,0" o:connectangles="0,0,0,0"/>
                </v:shape>
                <v:shape id="Freeform 4276" o:spid="_x0000_s1491" style="position:absolute;left:10157;top:-3844;width:45;height:3742;visibility:visible;mso-wrap-style:square;v-text-anchor:top" coordsize="45,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" path="m,l44,r,3741l,xe" filled="f" strokecolor="blue" strokeweight=".06pt">
                  <v:path arrowok="t" o:connecttype="custom" o:connectlocs="0,0;44,0;44,3741;0,0" o:connectangles="0,0,0,0"/>
                </v:shape>
                <v:shape id="Freeform 4277" o:spid="_x0000_s1492" style="position:absolute;left:10157;top:-3844;width:45;height:3742;visibility:visible;mso-wrap-style:square;v-text-anchor:top" coordsize="45,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" path="m44,3741r-44,l,,44,r,3741xe" filled="f" strokecolor="blue" strokeweight=".06pt">
                  <v:path arrowok="t" o:connecttype="custom" o:connectlocs="44,3741;0,3741;0,0;44,0;44,3741" o:connectangles="0,0,0,0,0"/>
                </v:shape>
                <v:shape id="Freeform 4278" o:spid="_x0000_s1493" style="position:absolute;left:9571;top:-101;width:70;height:20;visibility:visible;mso-wrap-style:square;v-text-anchor:top" coordsize="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" path="m,l69,e" filled="f" strokecolor="blue" strokeweight=".09875mm">
                  <v:path arrowok="t" o:connecttype="custom" o:connectlocs="0,0;69,0" o:connectangles="0,0"/>
                </v:shape>
                <v:shape id="Freeform 4279" o:spid="_x0000_s1494" style="position:absolute;left:9571;top:-102;width:70;height:20;visibility:visible;mso-wrap-style:square;v-text-anchor:top" coordsize="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" path="m,l,2r69,l,xe" filled="f" strokecolor="blue" strokeweight=".06pt">
                  <v:path arrowok="t" o:connecttype="custom" o:connectlocs="0,0;0,2;69,2;0,0" o:connectangles="0,0,0,0"/>
                </v:shape>
                <v:shape id="Freeform 4280" o:spid="_x0000_s1495" style="position:absolute;left:9571;top:-102;width:70;height:20;visibility:visible;mso-wrap-style:square;v-text-anchor:top" coordsize="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" path="m,l69,r,2l,xe" filled="f" strokecolor="blue" strokeweight=".06pt">
                  <v:path arrowok="t" o:connecttype="custom" o:connectlocs="0,0;69,0;69,2;0,0" o:connectangles="0,0,0,0"/>
                </v:shape>
                <v:shape id="Freeform 4281" o:spid="_x0000_s1496" style="position:absolute;left:9592;top:-3844;width:20;height:3742;visibility:visible;mso-wrap-style:square;v-text-anchor:top" coordsize="20,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" path="m,l,3741e" filled="f" strokecolor="blue" strokeweight=".79725mm">
                  <v:path arrowok="t" o:connecttype="custom" o:connectlocs="0,0;0,3741" o:connectangles="0,0"/>
                </v:shape>
                <v:shape id="Freeform 4282" o:spid="_x0000_s1497" style="position:absolute;left:9571;top:-3844;width:44;height:3742;visibility:visible;mso-wrap-style:square;v-text-anchor:top" coordsize="44,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" path="m,l,3741r43,l,xe" filled="f" strokecolor="blue" strokeweight=".06pt">
                  <v:path arrowok="t" o:connecttype="custom" o:connectlocs="0,0;0,3741;43,3741;0,0" o:connectangles="0,0,0,0"/>
                </v:shape>
                <v:shape id="Freeform 4283" o:spid="_x0000_s1498" style="position:absolute;left:9571;top:-3844;width:44;height:3742;visibility:visible;mso-wrap-style:square;v-text-anchor:top" coordsize="44,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" path="m,l43,r,3741l,xe" filled="f" strokecolor="blue" strokeweight=".06pt">
                  <v:path arrowok="t" o:connecttype="custom" o:connectlocs="0,0;43,0;43,3741;0,0" o:connectangles="0,0,0,0"/>
                </v:shape>
                <v:shape id="Freeform 4284" o:spid="_x0000_s1499" style="position:absolute;left:9571;top:-3844;width:44;height:3742;visibility:visible;mso-wrap-style:square;v-text-anchor:top" coordsize="44,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" path="m43,3741r-43,l,,43,r,3741xe" filled="f" strokecolor="blue" strokeweight=".06pt">
                  <v:path arrowok="t" o:connecttype="custom" o:connectlocs="43,3741;0,3741;0,0;43,0;43,3741" o:connectangles="0,0,0,0,0"/>
                </v:shape>
                <v:shape id="Freeform 4285" o:spid="_x0000_s1500" style="position:absolute;left:9614;top:-2489;width:544;height:2284;visibility:visible;mso-wrap-style:square;v-text-anchor:top" coordsize="544,2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" path="m,2283l543,1903,,1522,543,1142,,762,543,381,,e" filled="f" strokecolor="blue" strokeweight=".06pt">
                  <v:path arrowok="t" o:connecttype="custom" o:connectlocs="0,2283;543,1903;0,1522;543,1142;0,762;543,381;0,0" o:connectangles="0,0,0,0,0,0,0"/>
                </v:shape>
                <v:shape id="Text Box 4286" o:spid="_x0000_s1501" type="#_x0000_t202" style="position:absolute;left:3851;top:-4388;width:632;height: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" filled="f" stroked="f">
                  <v:textbox inset="0,0,0,0">
                    <w:txbxContent>
                      <w:p w14:paraId="769D0D3C" w14:textId="77777777" w:rsidR="007C2559" w:rsidRDefault="007C2559" w:rsidP="007C2559">
                        <w:pPr>
                          <w:pStyle w:val="BodyText"/>
                          <w:kinsoku w:val="0"/>
                          <w:overflowPunct w:val="0"/>
                          <w:spacing w:before="0"/>
                          <w:ind w:left="0"/>
                          <w:rPr>
                            <w:sz w:val="8"/>
                            <w:szCs w:val="8"/>
                          </w:rPr>
                        </w:pPr>
                      </w:p>
                      <w:p w14:paraId="54CD245A" w14:textId="77777777" w:rsidR="007C2559" w:rsidRDefault="007C2559" w:rsidP="007C2559">
                        <w:pPr>
                          <w:pStyle w:val="BodyText"/>
                          <w:kinsoku w:val="0"/>
                          <w:overflowPunct w:val="0"/>
                          <w:spacing w:before="0"/>
                          <w:ind w:left="0"/>
                          <w:rPr>
                            <w:sz w:val="8"/>
                            <w:szCs w:val="8"/>
                          </w:rPr>
                        </w:pPr>
                      </w:p>
                      <w:p w14:paraId="4D346E78" w14:textId="77777777" w:rsidR="007C2559" w:rsidRDefault="007C2559" w:rsidP="007C2559">
                        <w:pPr>
                          <w:pStyle w:val="BodyText"/>
                          <w:kinsoku w:val="0"/>
                          <w:overflowPunct w:val="0"/>
                          <w:spacing w:before="70"/>
                          <w:ind w:left="176"/>
                          <w:rPr>
                            <w:rFonts w:ascii="Times New Roman" w:hAnsi="Times New Roman" w:cs="Times New Roman"/>
                            <w:color w:val="000000"/>
                            <w:sz w:val="9"/>
                            <w:szCs w:val="9"/>
                          </w:rPr>
                        </w:pPr>
                        <w:r>
                          <w:rPr>
                            <w:rFonts w:ascii="Times New Roman" w:hAnsi="Times New Roman" w:cs="Times New Roman"/>
                            <w:color w:val="7F7F7F"/>
                            <w:spacing w:val="-1"/>
                            <w:w w:val="105"/>
                            <w:sz w:val="9"/>
                            <w:szCs w:val="9"/>
                          </w:rPr>
                          <w:t>1000kg</w:t>
                        </w:r>
                      </w:p>
                    </w:txbxContent>
                  </v:textbox>
                </v:shape>
                <v:shape id="Text Box 4287" o:spid="_x0000_s1502" type="#_x0000_t202" style="position:absolute;left:4546;top:-4388;width:633;height: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" filled="f" stroked="f">
                  <v:textbox inset="0,0,0,0">
                    <w:txbxContent>
                      <w:p w14:paraId="1231BE67" w14:textId="77777777" w:rsidR="007C2559" w:rsidRDefault="007C2559" w:rsidP="007C2559">
                        <w:pPr>
                          <w:pStyle w:val="BodyText"/>
                          <w:kinsoku w:val="0"/>
                          <w:overflowPunct w:val="0"/>
                          <w:spacing w:before="0"/>
                          <w:ind w:left="0"/>
                          <w:rPr>
                            <w:sz w:val="8"/>
                            <w:szCs w:val="8"/>
                          </w:rPr>
                        </w:pPr>
                      </w:p>
                      <w:p w14:paraId="36FEB5B0" w14:textId="77777777" w:rsidR="007C2559" w:rsidRDefault="007C2559" w:rsidP="007C2559">
                        <w:pPr>
                          <w:pStyle w:val="BodyText"/>
                          <w:kinsoku w:val="0"/>
                          <w:overflowPunct w:val="0"/>
                          <w:spacing w:before="0"/>
                          <w:ind w:left="0"/>
                          <w:rPr>
                            <w:sz w:val="8"/>
                            <w:szCs w:val="8"/>
                          </w:rPr>
                        </w:pPr>
                      </w:p>
                      <w:p w14:paraId="47E3F4EC" w14:textId="77777777" w:rsidR="007C2559" w:rsidRDefault="007C2559" w:rsidP="007C2559">
                        <w:pPr>
                          <w:pStyle w:val="BodyText"/>
                          <w:kinsoku w:val="0"/>
                          <w:overflowPunct w:val="0"/>
                          <w:spacing w:before="70"/>
                          <w:ind w:left="176"/>
                          <w:rPr>
                            <w:rFonts w:ascii="Times New Roman" w:hAnsi="Times New Roman" w:cs="Times New Roman"/>
                            <w:color w:val="000000"/>
                            <w:sz w:val="9"/>
                            <w:szCs w:val="9"/>
                          </w:rPr>
                        </w:pPr>
                        <w:r>
                          <w:rPr>
                            <w:rFonts w:ascii="Times New Roman" w:hAnsi="Times New Roman" w:cs="Times New Roman"/>
                            <w:color w:val="7F7F7F"/>
                            <w:spacing w:val="-1"/>
                            <w:w w:val="105"/>
                            <w:sz w:val="9"/>
                            <w:szCs w:val="9"/>
                          </w:rPr>
                          <w:t>1000kg</w:t>
                        </w:r>
                      </w:p>
                    </w:txbxContent>
                  </v:textbox>
                </v:shape>
                <v:shape id="Text Box 4288" o:spid="_x0000_s1503" type="#_x0000_t202" style="position:absolute;left:3851;top:-2612;width:632;height: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" filled="f" stroked="f">
                  <v:textbox inset="0,0,0,0">
                    <w:txbxContent>
                      <w:p w14:paraId="30D7AA69" w14:textId="77777777" w:rsidR="007C2559" w:rsidRDefault="007C2559" w:rsidP="007C2559">
                        <w:pPr>
                          <w:pStyle w:val="BodyText"/>
                          <w:kinsoku w:val="0"/>
                          <w:overflowPunct w:val="0"/>
                          <w:spacing w:before="0"/>
                          <w:ind w:left="0"/>
                          <w:rPr>
                            <w:sz w:val="8"/>
                            <w:szCs w:val="8"/>
                          </w:rPr>
                        </w:pPr>
                      </w:p>
                      <w:p w14:paraId="7196D064" w14:textId="77777777" w:rsidR="007C2559" w:rsidRDefault="007C2559" w:rsidP="007C2559">
                        <w:pPr>
                          <w:pStyle w:val="BodyText"/>
                          <w:kinsoku w:val="0"/>
                          <w:overflowPunct w:val="0"/>
                          <w:spacing w:before="0"/>
                          <w:ind w:left="0"/>
                          <w:rPr>
                            <w:sz w:val="8"/>
                            <w:szCs w:val="8"/>
                          </w:rPr>
                        </w:pPr>
                      </w:p>
                      <w:p w14:paraId="602E762F" w14:textId="77777777" w:rsidR="007C2559" w:rsidRDefault="007C2559" w:rsidP="007C2559">
                        <w:pPr>
                          <w:pStyle w:val="BodyText"/>
                          <w:kinsoku w:val="0"/>
                          <w:overflowPunct w:val="0"/>
                          <w:spacing w:before="70"/>
                          <w:ind w:left="176"/>
                          <w:rPr>
                            <w:rFonts w:ascii="Times New Roman" w:hAnsi="Times New Roman" w:cs="Times New Roman"/>
                            <w:color w:val="000000"/>
                            <w:sz w:val="9"/>
                            <w:szCs w:val="9"/>
                          </w:rPr>
                        </w:pPr>
                        <w:r>
                          <w:rPr>
                            <w:rFonts w:ascii="Times New Roman" w:hAnsi="Times New Roman" w:cs="Times New Roman"/>
                            <w:color w:val="7F7F7F"/>
                            <w:spacing w:val="-1"/>
                            <w:w w:val="105"/>
                            <w:sz w:val="9"/>
                            <w:szCs w:val="9"/>
                          </w:rPr>
                          <w:t>1000kg</w:t>
                        </w:r>
                      </w:p>
                    </w:txbxContent>
                  </v:textbox>
                </v:shape>
                <v:shape id="Text Box 4289" o:spid="_x0000_s1504" type="#_x0000_t202" style="position:absolute;left:4546;top:-2612;width:633;height: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" filled="f" stroked="f">
                  <v:textbox inset="0,0,0,0">
                    <w:txbxContent>
                      <w:p w14:paraId="34FF1C98" w14:textId="77777777" w:rsidR="007C2559" w:rsidRDefault="007C2559" w:rsidP="007C2559">
                        <w:pPr>
                          <w:pStyle w:val="BodyText"/>
                          <w:kinsoku w:val="0"/>
                          <w:overflowPunct w:val="0"/>
                          <w:spacing w:before="0"/>
                          <w:ind w:left="0"/>
                          <w:rPr>
                            <w:sz w:val="8"/>
                            <w:szCs w:val="8"/>
                          </w:rPr>
                        </w:pPr>
                      </w:p>
                      <w:p w14:paraId="6D072C0D" w14:textId="77777777" w:rsidR="007C2559" w:rsidRDefault="007C2559" w:rsidP="007C2559">
                        <w:pPr>
                          <w:pStyle w:val="BodyText"/>
                          <w:kinsoku w:val="0"/>
                          <w:overflowPunct w:val="0"/>
                          <w:spacing w:before="0"/>
                          <w:ind w:left="0"/>
                          <w:rPr>
                            <w:sz w:val="8"/>
                            <w:szCs w:val="8"/>
                          </w:rPr>
                        </w:pPr>
                      </w:p>
                      <w:p w14:paraId="5ED67462" w14:textId="77777777" w:rsidR="007C2559" w:rsidRDefault="007C2559" w:rsidP="007C2559">
                        <w:pPr>
                          <w:pStyle w:val="BodyText"/>
                          <w:kinsoku w:val="0"/>
                          <w:overflowPunct w:val="0"/>
                          <w:spacing w:before="70"/>
                          <w:ind w:left="176"/>
                          <w:rPr>
                            <w:rFonts w:ascii="Times New Roman" w:hAnsi="Times New Roman" w:cs="Times New Roman"/>
                            <w:color w:val="000000"/>
                            <w:sz w:val="9"/>
                            <w:szCs w:val="9"/>
                          </w:rPr>
                        </w:pPr>
                        <w:r>
                          <w:rPr>
                            <w:rFonts w:ascii="Times New Roman" w:hAnsi="Times New Roman" w:cs="Times New Roman"/>
                            <w:color w:val="7F7F7F"/>
                            <w:spacing w:val="-1"/>
                            <w:w w:val="105"/>
                            <w:sz w:val="9"/>
                            <w:szCs w:val="9"/>
                          </w:rPr>
                          <w:t>1000kg</w:t>
                        </w:r>
                      </w:p>
                    </w:txbxContent>
                  </v:textbox>
                </v:shape>
                <v:shape id="Text Box 4290" o:spid="_x0000_s1505" type="#_x0000_t202" style="position:absolute;left:3851;top:-830;width:632;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" filled="f" stroked="f">
                  <v:textbox inset="0,0,0,0">
                    <w:txbxContent>
                      <w:p w14:paraId="48A21919" w14:textId="77777777" w:rsidR="007C2559" w:rsidRDefault="007C2559" w:rsidP="007C2559">
                        <w:pPr>
                          <w:pStyle w:val="BodyText"/>
                          <w:kinsoku w:val="0"/>
                          <w:overflowPunct w:val="0"/>
                          <w:spacing w:before="0"/>
                          <w:ind w:left="0"/>
                          <w:rPr>
                            <w:sz w:val="8"/>
                            <w:szCs w:val="8"/>
                          </w:rPr>
                        </w:pPr>
                      </w:p>
                      <w:p w14:paraId="6BD18F9B" w14:textId="77777777" w:rsidR="007C2559" w:rsidRDefault="007C2559" w:rsidP="007C2559">
                        <w:pPr>
                          <w:pStyle w:val="BodyText"/>
                          <w:kinsoku w:val="0"/>
                          <w:overflowPunct w:val="0"/>
                          <w:spacing w:before="0"/>
                          <w:ind w:left="0"/>
                          <w:rPr>
                            <w:sz w:val="8"/>
                            <w:szCs w:val="8"/>
                          </w:rPr>
                        </w:pPr>
                      </w:p>
                      <w:p w14:paraId="25798140" w14:textId="77777777" w:rsidR="007C2559" w:rsidRDefault="007C2559" w:rsidP="007C2559">
                        <w:pPr>
                          <w:pStyle w:val="BodyText"/>
                          <w:kinsoku w:val="0"/>
                          <w:overflowPunct w:val="0"/>
                          <w:spacing w:before="71"/>
                          <w:ind w:left="176"/>
                          <w:rPr>
                            <w:rFonts w:ascii="Times New Roman" w:hAnsi="Times New Roman" w:cs="Times New Roman"/>
                            <w:color w:val="000000"/>
                            <w:sz w:val="9"/>
                            <w:szCs w:val="9"/>
                          </w:rPr>
                        </w:pPr>
                        <w:r>
                          <w:rPr>
                            <w:rFonts w:ascii="Times New Roman" w:hAnsi="Times New Roman" w:cs="Times New Roman"/>
                            <w:color w:val="7F7F7F"/>
                            <w:spacing w:val="-1"/>
                            <w:w w:val="105"/>
                            <w:sz w:val="9"/>
                            <w:szCs w:val="9"/>
                          </w:rPr>
                          <w:t>1000kg</w:t>
                        </w:r>
                      </w:p>
                    </w:txbxContent>
                  </v:textbox>
                </v:shape>
                <v:shape id="Text Box 4291" o:spid="_x0000_s1506" type="#_x0000_t202" style="position:absolute;left:4546;top:-830;width:633;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" filled="f" stroked="f">
                  <v:textbox inset="0,0,0,0">
                    <w:txbxContent>
                      <w:p w14:paraId="238601FE" w14:textId="77777777" w:rsidR="007C2559" w:rsidRDefault="007C2559" w:rsidP="007C2559">
                        <w:pPr>
                          <w:pStyle w:val="BodyText"/>
                          <w:kinsoku w:val="0"/>
                          <w:overflowPunct w:val="0"/>
                          <w:spacing w:before="0"/>
                          <w:ind w:left="0"/>
                          <w:rPr>
                            <w:sz w:val="8"/>
                            <w:szCs w:val="8"/>
                          </w:rPr>
                        </w:pPr>
                      </w:p>
                      <w:p w14:paraId="0F3CABC7" w14:textId="77777777" w:rsidR="007C2559" w:rsidRDefault="007C2559" w:rsidP="007C2559">
                        <w:pPr>
                          <w:pStyle w:val="BodyText"/>
                          <w:kinsoku w:val="0"/>
                          <w:overflowPunct w:val="0"/>
                          <w:spacing w:before="0"/>
                          <w:ind w:left="0"/>
                          <w:rPr>
                            <w:sz w:val="8"/>
                            <w:szCs w:val="8"/>
                          </w:rPr>
                        </w:pPr>
                      </w:p>
                      <w:p w14:paraId="5B205FB2" w14:textId="77777777" w:rsidR="007C2559" w:rsidRDefault="007C2559" w:rsidP="007C2559">
                        <w:pPr>
                          <w:pStyle w:val="BodyText"/>
                          <w:kinsoku w:val="0"/>
                          <w:overflowPunct w:val="0"/>
                          <w:spacing w:before="71"/>
                          <w:ind w:left="176"/>
                          <w:rPr>
                            <w:rFonts w:ascii="Times New Roman" w:hAnsi="Times New Roman" w:cs="Times New Roman"/>
                            <w:color w:val="000000"/>
                            <w:sz w:val="9"/>
                            <w:szCs w:val="9"/>
                          </w:rPr>
                        </w:pPr>
                        <w:r>
                          <w:rPr>
                            <w:rFonts w:ascii="Times New Roman" w:hAnsi="Times New Roman" w:cs="Times New Roman"/>
                            <w:color w:val="7F7F7F"/>
                            <w:spacing w:val="-1"/>
                            <w:w w:val="105"/>
                            <w:sz w:val="9"/>
                            <w:szCs w:val="9"/>
                          </w:rPr>
                          <w:t>1000kg</w:t>
                        </w:r>
                      </w:p>
                    </w:txbxContent>
                  </v:textbox>
                </v:shape>
                <v:shape id="Text Box 4292" o:spid="_x0000_s1507" type="#_x0000_t202" style="position:absolute;left:3835;top:-5000;width:56;height: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" filled="f" stroked="f">
                  <v:textbox inset="0,0,0,0">
                    <w:txbxContent>
                      <w:p w14:paraId="29D6B04F" w14:textId="77777777" w:rsidR="007C2559" w:rsidRDefault="007C2559" w:rsidP="007C2559">
                        <w:pPr>
                          <w:pStyle w:val="BodyText"/>
                          <w:kinsoku w:val="0"/>
                          <w:overflowPunct w:val="0"/>
                          <w:spacing w:before="0" w:line="114" w:lineRule="exact"/>
                          <w:ind w:left="0"/>
                          <w:rPr>
                            <w:rFonts w:ascii="Times New Roman" w:hAnsi="Times New Roman" w:cs="Times New Roman"/>
                            <w:sz w:val="11"/>
                            <w:szCs w:val="11"/>
                          </w:rPr>
                        </w:pPr>
                        <w:r>
                          <w:rPr>
                            <w:rFonts w:ascii="Times New Roman" w:hAnsi="Times New Roman" w:cs="Times New Roman"/>
                            <w:w w:val="101"/>
                            <w:sz w:val="11"/>
                            <w:szCs w:val="11"/>
                            <w:u w:val="single" w:color="BF00FF"/>
                          </w:rPr>
                          <w:t xml:space="preserve"> </w:t>
                        </w:r>
                      </w:p>
                      <w:p w14:paraId="0A6959E7" w14:textId="77777777" w:rsidR="007C2559" w:rsidRDefault="007C2559" w:rsidP="007C2559">
                        <w:pPr>
                          <w:pStyle w:val="BodyText"/>
                          <w:kinsoku w:val="0"/>
                          <w:overflowPunct w:val="0"/>
                          <w:spacing w:before="63" w:line="125" w:lineRule="exact"/>
                          <w:ind w:left="27"/>
                          <w:rPr>
                            <w:rFonts w:ascii="Times New Roman" w:hAnsi="Times New Roman" w:cs="Times New Roman"/>
                            <w:sz w:val="11"/>
                            <w:szCs w:val="11"/>
                          </w:rPr>
                        </w:pPr>
                        <w:r>
                          <w:rPr>
                            <w:rFonts w:ascii="Times New Roman" w:hAnsi="Times New Roman" w:cs="Times New Roman"/>
                            <w:w w:val="101"/>
                            <w:sz w:val="11"/>
                            <w:szCs w:val="11"/>
                            <w:u w:val="single" w:color="BF00FF"/>
                          </w:rPr>
                          <w:t xml:space="preserve"> </w:t>
                        </w:r>
                      </w:p>
                    </w:txbxContent>
                  </v:textbox>
                </v:shape>
                <v:shape id="Text Box 4293" o:spid="_x0000_s1508" type="#_x0000_t202" style="position:absolute;left:3926;top:-4625;width:251;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" filled="f" stroked="f">
                  <v:textbox inset="0,0,0,0">
                    <w:txbxContent>
                      <w:p w14:paraId="28D1E195" w14:textId="77777777" w:rsidR="007C2559" w:rsidRDefault="007C2559" w:rsidP="007C2559">
                        <w:pPr>
                          <w:pStyle w:val="BodyText"/>
                          <w:kinsoku w:val="0"/>
                          <w:overflowPunct w:val="0"/>
                          <w:spacing w:before="0" w:line="112" w:lineRule="exact"/>
                          <w:ind w:left="0"/>
                          <w:rPr>
                            <w:rFonts w:ascii="Times New Roman" w:hAnsi="Times New Roman" w:cs="Times New Roman"/>
                            <w:sz w:val="11"/>
                            <w:szCs w:val="11"/>
                          </w:rPr>
                        </w:pPr>
                        <w:r>
                          <w:rPr>
                            <w:rFonts w:ascii="Times New Roman" w:hAnsi="Times New Roman" w:cs="Times New Roman"/>
                            <w:w w:val="101"/>
                            <w:sz w:val="11"/>
                            <w:szCs w:val="11"/>
                            <w:u w:val="single" w:color="BF00FF"/>
                          </w:rPr>
                          <w:t xml:space="preserve"> </w:t>
                        </w:r>
                        <w:r>
                          <w:rPr>
                            <w:rFonts w:ascii="Times New Roman" w:hAnsi="Times New Roman" w:cs="Times New Roman"/>
                            <w:sz w:val="11"/>
                            <w:szCs w:val="11"/>
                          </w:rPr>
                          <w:t xml:space="preserve"> </w:t>
                        </w:r>
                        <w:r>
                          <w:rPr>
                            <w:rFonts w:ascii="Times New Roman" w:hAnsi="Times New Roman" w:cs="Times New Roman"/>
                            <w:spacing w:val="-2"/>
                            <w:sz w:val="11"/>
                            <w:szCs w:val="11"/>
                          </w:rPr>
                          <w:t xml:space="preserve"> </w:t>
                        </w:r>
                        <w:r>
                          <w:rPr>
                            <w:rFonts w:ascii="Times New Roman" w:hAnsi="Times New Roman" w:cs="Times New Roman"/>
                            <w:sz w:val="11"/>
                            <w:szCs w:val="11"/>
                            <w:u w:val="single" w:color="BF00FF"/>
                          </w:rPr>
                          <w:t>100</w:t>
                        </w:r>
                      </w:p>
                    </w:txbxContent>
                  </v:textbox>
                </v:shape>
                <v:shape id="Text Box 4294" o:spid="_x0000_s1509" type="#_x0000_t202" style="position:absolute;left:4270;top:-5000;width:603;height: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" filled="f" stroked="f">
                  <v:textbox inset="0,0,0,0">
                    <w:txbxContent>
                      <w:p w14:paraId="7A5F3D1E" w14:textId="77777777" w:rsidR="007C2559" w:rsidRDefault="007C2559" w:rsidP="007C2559">
                        <w:pPr>
                          <w:pStyle w:val="BodyText"/>
                          <w:kinsoku w:val="0"/>
                          <w:overflowPunct w:val="0"/>
                          <w:spacing w:before="0" w:line="114" w:lineRule="exact"/>
                          <w:ind w:left="0" w:firstLine="32"/>
                          <w:rPr>
                            <w:rFonts w:ascii="Times New Roman" w:hAnsi="Times New Roman" w:cs="Times New Roman"/>
                            <w:sz w:val="11"/>
                            <w:szCs w:val="11"/>
                          </w:rPr>
                        </w:pPr>
                        <w:r>
                          <w:rPr>
                            <w:rFonts w:ascii="Times New Roman" w:hAnsi="Times New Roman" w:cs="Times New Roman"/>
                            <w:spacing w:val="-1"/>
                            <w:sz w:val="11"/>
                            <w:szCs w:val="11"/>
                            <w:u w:val="single" w:color="BF00FF"/>
                          </w:rPr>
                          <w:t>2400</w:t>
                        </w:r>
                        <w:r>
                          <w:rPr>
                            <w:rFonts w:ascii="Times New Roman" w:hAnsi="Times New Roman" w:cs="Times New Roman"/>
                            <w:spacing w:val="4"/>
                            <w:sz w:val="11"/>
                            <w:szCs w:val="11"/>
                            <w:u w:val="single" w:color="BF00FF"/>
                          </w:rPr>
                          <w:t xml:space="preserve"> </w:t>
                        </w:r>
                        <w:r>
                          <w:rPr>
                            <w:rFonts w:ascii="Times New Roman" w:hAnsi="Times New Roman" w:cs="Times New Roman"/>
                            <w:spacing w:val="-1"/>
                            <w:sz w:val="11"/>
                            <w:szCs w:val="11"/>
                            <w:u w:val="single" w:color="BF00FF"/>
                          </w:rPr>
                          <w:t>C/C</w:t>
                        </w:r>
                        <w:r>
                          <w:rPr>
                            <w:rFonts w:ascii="Times New Roman" w:hAnsi="Times New Roman" w:cs="Times New Roman"/>
                            <w:w w:val="101"/>
                            <w:sz w:val="11"/>
                            <w:szCs w:val="11"/>
                            <w:u w:val="single" w:color="BF00FF"/>
                          </w:rPr>
                          <w:t xml:space="preserve"> </w:t>
                        </w:r>
                      </w:p>
                      <w:p w14:paraId="17C699A5" w14:textId="77777777" w:rsidR="007C2559" w:rsidRDefault="007C2559" w:rsidP="007C2559">
                        <w:pPr>
                          <w:pStyle w:val="BodyText"/>
                          <w:kinsoku w:val="0"/>
                          <w:overflowPunct w:val="0"/>
                          <w:spacing w:before="63"/>
                          <w:ind w:left="0"/>
                          <w:rPr>
                            <w:rFonts w:ascii="Times New Roman" w:hAnsi="Times New Roman" w:cs="Times New Roman"/>
                            <w:sz w:val="11"/>
                            <w:szCs w:val="11"/>
                          </w:rPr>
                        </w:pPr>
                        <w:r>
                          <w:rPr>
                            <w:rFonts w:ascii="Times New Roman" w:hAnsi="Times New Roman" w:cs="Times New Roman"/>
                            <w:spacing w:val="-1"/>
                            <w:sz w:val="11"/>
                            <w:szCs w:val="11"/>
                            <w:u w:val="single" w:color="BF00FF"/>
                          </w:rPr>
                          <w:t>2310</w:t>
                        </w:r>
                        <w:r>
                          <w:rPr>
                            <w:rFonts w:ascii="Times New Roman" w:hAnsi="Times New Roman" w:cs="Times New Roman"/>
                            <w:spacing w:val="3"/>
                            <w:sz w:val="11"/>
                            <w:szCs w:val="11"/>
                            <w:u w:val="single" w:color="BF00FF"/>
                          </w:rPr>
                          <w:t xml:space="preserve"> </w:t>
                        </w:r>
                        <w:r>
                          <w:rPr>
                            <w:rFonts w:ascii="Times New Roman" w:hAnsi="Times New Roman" w:cs="Times New Roman"/>
                            <w:spacing w:val="-1"/>
                            <w:sz w:val="11"/>
                            <w:szCs w:val="11"/>
                            <w:u w:val="single" w:color="BF00FF"/>
                          </w:rPr>
                          <w:t>Clear</w:t>
                        </w:r>
                        <w:r>
                          <w:rPr>
                            <w:rFonts w:ascii="Times New Roman" w:hAnsi="Times New Roman" w:cs="Times New Roman"/>
                            <w:w w:val="101"/>
                            <w:sz w:val="11"/>
                            <w:szCs w:val="11"/>
                            <w:u w:val="single" w:color="BF00FF"/>
                          </w:rPr>
                          <w:t xml:space="preserve"> </w:t>
                        </w:r>
                      </w:p>
                      <w:p w14:paraId="774EEA4B" w14:textId="77777777" w:rsidR="007C2559" w:rsidRDefault="007C2559" w:rsidP="007C2559">
                        <w:pPr>
                          <w:pStyle w:val="BodyText"/>
                          <w:kinsoku w:val="0"/>
                          <w:overflowPunct w:val="0"/>
                          <w:spacing w:before="59" w:line="125" w:lineRule="exact"/>
                          <w:ind w:left="352"/>
                          <w:rPr>
                            <w:rFonts w:ascii="Times New Roman" w:hAnsi="Times New Roman" w:cs="Times New Roman"/>
                            <w:sz w:val="11"/>
                            <w:szCs w:val="11"/>
                          </w:rPr>
                        </w:pPr>
                        <w:r>
                          <w:rPr>
                            <w:rFonts w:ascii="Times New Roman" w:hAnsi="Times New Roman" w:cs="Times New Roman"/>
                            <w:w w:val="101"/>
                            <w:sz w:val="11"/>
                            <w:szCs w:val="11"/>
                            <w:u w:val="single" w:color="BF00FF"/>
                          </w:rPr>
                          <w:t xml:space="preserve"> </w:t>
                        </w:r>
                        <w:r>
                          <w:rPr>
                            <w:rFonts w:ascii="Times New Roman" w:hAnsi="Times New Roman" w:cs="Times New Roman"/>
                            <w:sz w:val="11"/>
                            <w:szCs w:val="11"/>
                          </w:rPr>
                          <w:t xml:space="preserve"> </w:t>
                        </w:r>
                        <w:r>
                          <w:rPr>
                            <w:rFonts w:ascii="Times New Roman" w:hAnsi="Times New Roman" w:cs="Times New Roman"/>
                            <w:spacing w:val="-3"/>
                            <w:sz w:val="11"/>
                            <w:szCs w:val="11"/>
                          </w:rPr>
                          <w:t xml:space="preserve"> </w:t>
                        </w:r>
                        <w:r>
                          <w:rPr>
                            <w:rFonts w:ascii="Times New Roman" w:hAnsi="Times New Roman" w:cs="Times New Roman"/>
                            <w:sz w:val="11"/>
                            <w:szCs w:val="11"/>
                            <w:u w:val="single" w:color="BF00FF"/>
                          </w:rPr>
                          <w:t>100</w:t>
                        </w:r>
                      </w:p>
                    </w:txbxContent>
                  </v:textbox>
                </v:shape>
                <v:shape id="Text Box 4295" o:spid="_x0000_s1510" type="#_x0000_t202" style="position:absolute;left:6012;top:-4998;width:440;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EXg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b5PxBP7exCcgVw8AAAD//wMAUEsBAi0AFAAGAAgAAAAhANvh9svuAAAAhQEAABMAAAAAAAAA&#10;AAAAAAAAAAAAAFtDb250ZW50X1R5cGVzXS54bWxQSwECLQAUAAYACAAAACEAWvQsW78AAAAVAQAA&#10;CwAAAAAAAAAAAAAAAAAfAQAAX3JlbHMvLnJlbHNQSwECLQAUAAYACAAAACEASGRF4MYAAADdAAAA&#10;DwAAAAAAAAAAAAAAAAAHAgAAZHJzL2Rvd25yZXYueG1sUEsFBgAAAAADAAMAtwAAAPoCAAAAAA==&#10;" filled="f" stroked="f">
                  <v:textbox inset="0,0,0,0">
                    <w:txbxContent>
                      <w:p w14:paraId="1AA86448" w14:textId="77777777" w:rsidR="007C2559" w:rsidRDefault="007C2559" w:rsidP="007C2559">
                        <w:pPr>
                          <w:pStyle w:val="BodyText"/>
                          <w:kinsoku w:val="0"/>
                          <w:overflowPunct w:val="0"/>
                          <w:spacing w:before="0" w:line="114" w:lineRule="exact"/>
                          <w:ind w:left="0"/>
                          <w:rPr>
                            <w:rFonts w:ascii="Times New Roman" w:hAnsi="Times New Roman" w:cs="Times New Roman"/>
                            <w:sz w:val="11"/>
                            <w:szCs w:val="11"/>
                          </w:rPr>
                        </w:pPr>
                        <w:r>
                          <w:rPr>
                            <w:rFonts w:ascii="Times New Roman" w:hAnsi="Times New Roman" w:cs="Times New Roman"/>
                            <w:w w:val="101"/>
                            <w:sz w:val="11"/>
                            <w:szCs w:val="11"/>
                            <w:u w:val="single" w:color="BF00FF"/>
                          </w:rPr>
                          <w:t xml:space="preserve"> </w:t>
                        </w:r>
                        <w:r>
                          <w:rPr>
                            <w:rFonts w:ascii="Times New Roman" w:hAnsi="Times New Roman" w:cs="Times New Roman"/>
                            <w:sz w:val="11"/>
                            <w:szCs w:val="11"/>
                          </w:rPr>
                          <w:t xml:space="preserve">     </w:t>
                        </w:r>
                        <w:r>
                          <w:rPr>
                            <w:rFonts w:ascii="Times New Roman" w:hAnsi="Times New Roman" w:cs="Times New Roman"/>
                            <w:spacing w:val="-6"/>
                            <w:sz w:val="11"/>
                            <w:szCs w:val="11"/>
                          </w:rPr>
                          <w:t xml:space="preserve"> </w:t>
                        </w:r>
                        <w:r>
                          <w:rPr>
                            <w:rFonts w:ascii="Times New Roman" w:hAnsi="Times New Roman" w:cs="Times New Roman"/>
                            <w:spacing w:val="-1"/>
                            <w:sz w:val="11"/>
                            <w:szCs w:val="11"/>
                            <w:u w:val="single" w:color="BF00FF"/>
                          </w:rPr>
                          <w:t>1200</w:t>
                        </w:r>
                        <w:r>
                          <w:rPr>
                            <w:rFonts w:ascii="Times New Roman" w:hAnsi="Times New Roman" w:cs="Times New Roman"/>
                            <w:w w:val="101"/>
                            <w:sz w:val="11"/>
                            <w:szCs w:val="11"/>
                            <w:u w:val="single" w:color="BF00FF"/>
                          </w:rPr>
                          <w:t xml:space="preserve"> </w:t>
                        </w:r>
                      </w:p>
                      <w:p w14:paraId="7E67CAEE" w14:textId="77777777" w:rsidR="007C2559" w:rsidRDefault="007C2559" w:rsidP="007C2559">
                        <w:pPr>
                          <w:pStyle w:val="BodyText"/>
                          <w:kinsoku w:val="0"/>
                          <w:overflowPunct w:val="0"/>
                          <w:spacing w:before="64" w:line="125" w:lineRule="exact"/>
                          <w:ind w:left="63"/>
                          <w:rPr>
                            <w:rFonts w:ascii="Times New Roman" w:hAnsi="Times New Roman" w:cs="Times New Roman"/>
                            <w:sz w:val="11"/>
                            <w:szCs w:val="11"/>
                          </w:rPr>
                        </w:pPr>
                        <w:r>
                          <w:rPr>
                            <w:rFonts w:ascii="Times New Roman" w:hAnsi="Times New Roman" w:cs="Times New Roman"/>
                            <w:w w:val="101"/>
                            <w:sz w:val="11"/>
                            <w:szCs w:val="11"/>
                            <w:u w:val="single" w:color="BF00FF"/>
                          </w:rPr>
                          <w:t xml:space="preserve"> </w:t>
                        </w:r>
                        <w:r>
                          <w:rPr>
                            <w:rFonts w:ascii="Times New Roman" w:hAnsi="Times New Roman" w:cs="Times New Roman"/>
                            <w:sz w:val="11"/>
                            <w:szCs w:val="11"/>
                          </w:rPr>
                          <w:t xml:space="preserve">  </w:t>
                        </w:r>
                        <w:r>
                          <w:rPr>
                            <w:rFonts w:ascii="Times New Roman" w:hAnsi="Times New Roman" w:cs="Times New Roman"/>
                            <w:spacing w:val="13"/>
                            <w:sz w:val="11"/>
                            <w:szCs w:val="11"/>
                          </w:rPr>
                          <w:t xml:space="preserve"> </w:t>
                        </w:r>
                        <w:r>
                          <w:rPr>
                            <w:rFonts w:ascii="Times New Roman" w:hAnsi="Times New Roman" w:cs="Times New Roman"/>
                            <w:spacing w:val="-1"/>
                            <w:sz w:val="11"/>
                            <w:szCs w:val="11"/>
                            <w:u w:val="single" w:color="BF00FF"/>
                          </w:rPr>
                          <w:t>1000</w:t>
                        </w:r>
                        <w:r>
                          <w:rPr>
                            <w:rFonts w:ascii="Times New Roman" w:hAnsi="Times New Roman" w:cs="Times New Roman"/>
                            <w:w w:val="101"/>
                            <w:sz w:val="11"/>
                            <w:szCs w:val="11"/>
                            <w:u w:val="single" w:color="BF00FF"/>
                          </w:rPr>
                          <w:t xml:space="preserve"> </w:t>
                        </w:r>
                      </w:p>
                    </w:txbxContent>
                  </v:textbox>
                </v:shape>
                <v:shape id="Text Box 4296" o:spid="_x0000_s1511" type="#_x0000_t202" style="position:absolute;left:6770;top:-4998;width:28;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" filled="f" stroked="f">
                  <v:textbox inset="0,0,0,0">
                    <w:txbxContent>
                      <w:p w14:paraId="100C5B58" w14:textId="77777777" w:rsidR="007C2559" w:rsidRDefault="007C2559" w:rsidP="007C2559">
                        <w:pPr>
                          <w:pStyle w:val="BodyText"/>
                          <w:kinsoku w:val="0"/>
                          <w:overflowPunct w:val="0"/>
                          <w:spacing w:before="0" w:line="112" w:lineRule="exact"/>
                          <w:ind w:left="0"/>
                          <w:rPr>
                            <w:rFonts w:ascii="Times New Roman" w:hAnsi="Times New Roman" w:cs="Times New Roman"/>
                            <w:sz w:val="11"/>
                            <w:szCs w:val="11"/>
                          </w:rPr>
                        </w:pPr>
                        <w:r>
                          <w:rPr>
                            <w:rFonts w:ascii="Times New Roman" w:hAnsi="Times New Roman" w:cs="Times New Roman"/>
                            <w:w w:val="101"/>
                            <w:sz w:val="11"/>
                            <w:szCs w:val="11"/>
                            <w:u w:val="single" w:color="BF00FF"/>
                          </w:rPr>
                          <w:t xml:space="preserve"> </w:t>
                        </w:r>
                      </w:p>
                    </w:txbxContent>
                  </v:textbox>
                </v:shape>
                <v:shape id="Text Box 4297" o:spid="_x0000_s1512" type="#_x0000_t202" style="position:absolute;left:7390;top:-4998;width:506;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" filled="f" stroked="f">
                  <v:textbox inset="0,0,0,0">
                    <w:txbxContent>
                      <w:p w14:paraId="58817B83" w14:textId="77777777" w:rsidR="007C2559" w:rsidRDefault="007C2559" w:rsidP="007C2559">
                        <w:pPr>
                          <w:pStyle w:val="BodyText"/>
                          <w:kinsoku w:val="0"/>
                          <w:overflowPunct w:val="0"/>
                          <w:spacing w:before="0" w:line="110" w:lineRule="exact"/>
                          <w:ind w:left="30"/>
                          <w:jc w:val="center"/>
                          <w:rPr>
                            <w:rFonts w:ascii="Times New Roman" w:hAnsi="Times New Roman" w:cs="Times New Roman"/>
                            <w:sz w:val="11"/>
                            <w:szCs w:val="11"/>
                          </w:rPr>
                        </w:pPr>
                        <w:r>
                          <w:rPr>
                            <w:rFonts w:ascii="Times New Roman" w:hAnsi="Times New Roman" w:cs="Times New Roman"/>
                            <w:spacing w:val="-1"/>
                            <w:sz w:val="11"/>
                            <w:szCs w:val="11"/>
                            <w:u w:val="single" w:color="BF00FF"/>
                          </w:rPr>
                          <w:t>3000</w:t>
                        </w:r>
                        <w:r>
                          <w:rPr>
                            <w:rFonts w:ascii="Times New Roman" w:hAnsi="Times New Roman" w:cs="Times New Roman"/>
                            <w:w w:val="101"/>
                            <w:sz w:val="11"/>
                            <w:szCs w:val="11"/>
                            <w:u w:val="single" w:color="BF00FF"/>
                          </w:rPr>
                          <w:t xml:space="preserve"> </w:t>
                        </w:r>
                      </w:p>
                      <w:p w14:paraId="7FF75CA8" w14:textId="77777777" w:rsidR="007C2559" w:rsidRDefault="007C2559" w:rsidP="007C2559">
                        <w:pPr>
                          <w:pStyle w:val="BodyText"/>
                          <w:kinsoku w:val="0"/>
                          <w:overflowPunct w:val="0"/>
                          <w:spacing w:before="0" w:line="120" w:lineRule="exact"/>
                          <w:ind w:left="0"/>
                          <w:jc w:val="center"/>
                          <w:rPr>
                            <w:rFonts w:ascii="Times New Roman" w:hAnsi="Times New Roman" w:cs="Times New Roman"/>
                            <w:sz w:val="11"/>
                            <w:szCs w:val="11"/>
                          </w:rPr>
                        </w:pPr>
                        <w:r>
                          <w:rPr>
                            <w:rFonts w:ascii="Times New Roman" w:hAnsi="Times New Roman" w:cs="Times New Roman"/>
                            <w:spacing w:val="-1"/>
                            <w:sz w:val="11"/>
                            <w:szCs w:val="11"/>
                          </w:rPr>
                          <w:t>Clear</w:t>
                        </w:r>
                        <w:r>
                          <w:rPr>
                            <w:rFonts w:ascii="Times New Roman" w:hAnsi="Times New Roman" w:cs="Times New Roman"/>
                            <w:spacing w:val="4"/>
                            <w:sz w:val="11"/>
                            <w:szCs w:val="11"/>
                          </w:rPr>
                          <w:t xml:space="preserve"> </w:t>
                        </w:r>
                        <w:r>
                          <w:rPr>
                            <w:rFonts w:ascii="Times New Roman" w:hAnsi="Times New Roman" w:cs="Times New Roman"/>
                            <w:spacing w:val="-1"/>
                            <w:sz w:val="11"/>
                            <w:szCs w:val="11"/>
                          </w:rPr>
                          <w:t>Aisle</w:t>
                        </w:r>
                      </w:p>
                    </w:txbxContent>
                  </v:textbox>
                </v:shape>
                <v:shape id="Text Box 4298" o:spid="_x0000_s1513" type="#_x0000_t202" style="position:absolute;left:8668;top:-4998;width:1355;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" filled="f" stroked="f">
                  <v:textbox inset="0,0,0,0">
                    <w:txbxContent>
                      <w:p w14:paraId="26E60155" w14:textId="77777777" w:rsidR="007C2559" w:rsidRDefault="007C2559" w:rsidP="007C2559">
                        <w:pPr>
                          <w:pStyle w:val="BodyText"/>
                          <w:tabs>
                            <w:tab w:val="left" w:pos="649"/>
                          </w:tabs>
                          <w:kinsoku w:val="0"/>
                          <w:overflowPunct w:val="0"/>
                          <w:spacing w:before="0" w:line="114" w:lineRule="exact"/>
                          <w:ind w:left="0"/>
                          <w:rPr>
                            <w:rFonts w:ascii="Times New Roman" w:hAnsi="Times New Roman" w:cs="Times New Roman"/>
                            <w:sz w:val="11"/>
                            <w:szCs w:val="11"/>
                          </w:rPr>
                        </w:pPr>
                        <w:r>
                          <w:rPr>
                            <w:rFonts w:ascii="Times New Roman" w:hAnsi="Times New Roman" w:cs="Times New Roman"/>
                            <w:w w:val="101"/>
                            <w:sz w:val="11"/>
                            <w:szCs w:val="11"/>
                            <w:u w:val="single" w:color="BF00FF"/>
                          </w:rPr>
                          <w:t xml:space="preserve"> </w:t>
                        </w:r>
                        <w:r>
                          <w:rPr>
                            <w:rFonts w:ascii="Times New Roman" w:hAnsi="Times New Roman" w:cs="Times New Roman"/>
                            <w:sz w:val="11"/>
                            <w:szCs w:val="11"/>
                          </w:rPr>
                          <w:tab/>
                        </w:r>
                        <w:r>
                          <w:rPr>
                            <w:rFonts w:ascii="Times New Roman" w:hAnsi="Times New Roman" w:cs="Times New Roman"/>
                            <w:spacing w:val="-1"/>
                            <w:sz w:val="11"/>
                            <w:szCs w:val="11"/>
                            <w:u w:val="single" w:color="BF00FF"/>
                          </w:rPr>
                          <w:t>2650</w:t>
                        </w:r>
                        <w:r>
                          <w:rPr>
                            <w:rFonts w:ascii="Times New Roman" w:hAnsi="Times New Roman" w:cs="Times New Roman"/>
                            <w:w w:val="101"/>
                            <w:sz w:val="11"/>
                            <w:szCs w:val="11"/>
                            <w:u w:val="single" w:color="BF00FF"/>
                          </w:rPr>
                          <w:t xml:space="preserve"> </w:t>
                        </w:r>
                      </w:p>
                      <w:p w14:paraId="38AD0F0A" w14:textId="77777777" w:rsidR="007C2559" w:rsidRDefault="007C2559" w:rsidP="007C2559">
                        <w:pPr>
                          <w:pStyle w:val="BodyText"/>
                          <w:tabs>
                            <w:tab w:val="left" w:pos="915"/>
                          </w:tabs>
                          <w:kinsoku w:val="0"/>
                          <w:overflowPunct w:val="0"/>
                          <w:spacing w:before="64" w:line="125" w:lineRule="exact"/>
                          <w:ind w:left="0"/>
                          <w:rPr>
                            <w:rFonts w:ascii="Times New Roman" w:hAnsi="Times New Roman" w:cs="Times New Roman"/>
                            <w:sz w:val="11"/>
                            <w:szCs w:val="11"/>
                          </w:rPr>
                        </w:pPr>
                        <w:r>
                          <w:rPr>
                            <w:rFonts w:ascii="Times New Roman" w:hAnsi="Times New Roman" w:cs="Times New Roman"/>
                            <w:w w:val="101"/>
                            <w:sz w:val="11"/>
                            <w:szCs w:val="11"/>
                            <w:u w:val="single" w:color="BF00FF"/>
                          </w:rPr>
                          <w:t xml:space="preserve"> </w:t>
                        </w:r>
                        <w:r>
                          <w:rPr>
                            <w:rFonts w:ascii="Times New Roman" w:hAnsi="Times New Roman" w:cs="Times New Roman"/>
                            <w:sz w:val="11"/>
                            <w:szCs w:val="11"/>
                          </w:rPr>
                          <w:t xml:space="preserve">     </w:t>
                        </w:r>
                        <w:r>
                          <w:rPr>
                            <w:rFonts w:ascii="Times New Roman" w:hAnsi="Times New Roman" w:cs="Times New Roman"/>
                            <w:spacing w:val="-7"/>
                            <w:sz w:val="11"/>
                            <w:szCs w:val="11"/>
                          </w:rPr>
                          <w:t xml:space="preserve"> </w:t>
                        </w:r>
                        <w:r>
                          <w:rPr>
                            <w:rFonts w:ascii="Times New Roman" w:hAnsi="Times New Roman" w:cs="Times New Roman"/>
                            <w:spacing w:val="-1"/>
                            <w:sz w:val="11"/>
                            <w:szCs w:val="11"/>
                            <w:u w:val="single" w:color="BF00FF"/>
                          </w:rPr>
                          <w:t>1200</w:t>
                        </w:r>
                        <w:r>
                          <w:rPr>
                            <w:rFonts w:ascii="Times New Roman" w:hAnsi="Times New Roman" w:cs="Times New Roman"/>
                            <w:spacing w:val="-1"/>
                            <w:sz w:val="11"/>
                            <w:szCs w:val="11"/>
                          </w:rPr>
                          <w:tab/>
                        </w:r>
                        <w:r>
                          <w:rPr>
                            <w:rFonts w:ascii="Times New Roman" w:hAnsi="Times New Roman" w:cs="Times New Roman"/>
                            <w:spacing w:val="-1"/>
                            <w:sz w:val="11"/>
                            <w:szCs w:val="11"/>
                            <w:u w:val="single" w:color="BF00FF"/>
                          </w:rPr>
                          <w:t>1200</w:t>
                        </w:r>
                        <w:r>
                          <w:rPr>
                            <w:rFonts w:ascii="Times New Roman" w:hAnsi="Times New Roman" w:cs="Times New Roman"/>
                            <w:w w:val="101"/>
                            <w:sz w:val="11"/>
                            <w:szCs w:val="11"/>
                            <w:u w:val="single" w:color="BF00FF"/>
                          </w:rPr>
                          <w:t xml:space="preserve"> </w:t>
                        </w:r>
                      </w:p>
                    </w:txbxContent>
                  </v:textbox>
                </v:shape>
                <v:shape id="Text Box 4299" o:spid="_x0000_s1514" type="#_x0000_t202" style="position:absolute;left:5323;top:-4620;width:250;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" filled="f" stroked="f">
                  <v:textbox inset="0,0,0,0">
                    <w:txbxContent>
                      <w:p w14:paraId="35CA0E56" w14:textId="77777777" w:rsidR="007C2559" w:rsidRDefault="007C2559" w:rsidP="007C2559">
                        <w:pPr>
                          <w:pStyle w:val="BodyText"/>
                          <w:kinsoku w:val="0"/>
                          <w:overflowPunct w:val="0"/>
                          <w:spacing w:before="0" w:line="112" w:lineRule="exact"/>
                          <w:ind w:left="0"/>
                          <w:rPr>
                            <w:rFonts w:ascii="Times New Roman" w:hAnsi="Times New Roman" w:cs="Times New Roman"/>
                            <w:sz w:val="11"/>
                            <w:szCs w:val="11"/>
                          </w:rPr>
                        </w:pPr>
                        <w:r>
                          <w:rPr>
                            <w:rFonts w:ascii="Times New Roman" w:hAnsi="Times New Roman" w:cs="Times New Roman"/>
                            <w:w w:val="101"/>
                            <w:sz w:val="11"/>
                            <w:szCs w:val="11"/>
                            <w:u w:val="single" w:color="BF00FF"/>
                          </w:rPr>
                          <w:t xml:space="preserve"> </w:t>
                        </w:r>
                        <w:r>
                          <w:rPr>
                            <w:rFonts w:ascii="Times New Roman" w:hAnsi="Times New Roman" w:cs="Times New Roman"/>
                            <w:sz w:val="11"/>
                            <w:szCs w:val="11"/>
                          </w:rPr>
                          <w:t xml:space="preserve"> </w:t>
                        </w:r>
                        <w:r>
                          <w:rPr>
                            <w:rFonts w:ascii="Times New Roman" w:hAnsi="Times New Roman" w:cs="Times New Roman"/>
                            <w:spacing w:val="-2"/>
                            <w:sz w:val="11"/>
                            <w:szCs w:val="11"/>
                          </w:rPr>
                          <w:t xml:space="preserve"> </w:t>
                        </w:r>
                        <w:r>
                          <w:rPr>
                            <w:rFonts w:ascii="Times New Roman" w:hAnsi="Times New Roman" w:cs="Times New Roman"/>
                            <w:spacing w:val="-1"/>
                            <w:sz w:val="11"/>
                            <w:szCs w:val="11"/>
                            <w:u w:val="single" w:color="BF00FF"/>
                          </w:rPr>
                          <w:t>110</w:t>
                        </w:r>
                      </w:p>
                    </w:txbxContent>
                  </v:textbox>
                </v:shape>
                <w10:wrap anchorx="page"/>
              </v:group>
            </w:pict>
          </mc:Fallback>
        </mc:AlternateContent>
      </w:r>
      <w:r>
        <w:rPr>
          <w:noProof/>
        </w:rPr>
        <mc:AlternateContent>
          <mc:Choice Requires="wps">
            <w:drawing>
              <wp:anchor distT="0" distB="0" distL="114300" distR="114300" simplePos="0" relativeHeight="251658242" behindDoc="0" locked="0" layoutInCell="0" allowOverlap="1" wp14:anchorId="5B37AF0C" wp14:editId="07777777">
                <wp:simplePos x="0" y="0"/>
                <wp:positionH relativeFrom="page">
                  <wp:posOffset>1789430</wp:posOffset>
                </wp:positionH>
                <wp:positionV relativeFrom="paragraph">
                  <wp:posOffset>-1770380</wp:posOffset>
                </wp:positionV>
                <wp:extent cx="331470" cy="836295"/>
                <wp:effectExtent l="0" t="2540" r="3175" b="0"/>
                <wp:wrapNone/>
                <wp:docPr id="3851" name="Text Box 38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836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31A2F6" w14:textId="77777777" w:rsidR="007C2559" w:rsidRDefault="007C2559" w:rsidP="007C2559">
                            <w:pPr>
                              <w:pStyle w:val="BodyText"/>
                              <w:kinsoku w:val="0"/>
                              <w:overflowPunct w:val="0"/>
                              <w:spacing w:before="7" w:line="346" w:lineRule="auto"/>
                              <w:ind w:left="20" w:right="18" w:firstLine="228"/>
                              <w:rPr>
                                <w:rFonts w:ascii="Times New Roman" w:hAnsi="Times New Roman" w:cs="Times New Roman"/>
                                <w:sz w:val="11"/>
                                <w:szCs w:val="11"/>
                              </w:rPr>
                            </w:pPr>
                            <w:r>
                              <w:rPr>
                                <w:rFonts w:ascii="Times New Roman" w:hAnsi="Times New Roman" w:cs="Times New Roman"/>
                                <w:spacing w:val="-1"/>
                                <w:w w:val="101"/>
                                <w:sz w:val="11"/>
                                <w:szCs w:val="11"/>
                              </w:rPr>
                              <w:t>Max</w:t>
                            </w:r>
                            <w:r>
                              <w:rPr>
                                <w:rFonts w:ascii="Times New Roman" w:hAnsi="Times New Roman" w:cs="Times New Roman"/>
                                <w:sz w:val="11"/>
                                <w:szCs w:val="11"/>
                              </w:rPr>
                              <w:t xml:space="preserve"> </w:t>
                            </w:r>
                            <w:r>
                              <w:rPr>
                                <w:rFonts w:ascii="Times New Roman" w:hAnsi="Times New Roman" w:cs="Times New Roman"/>
                                <w:spacing w:val="-1"/>
                                <w:w w:val="101"/>
                                <w:sz w:val="11"/>
                                <w:szCs w:val="11"/>
                              </w:rPr>
                              <w:t>Unit</w:t>
                            </w:r>
                            <w:r>
                              <w:rPr>
                                <w:rFonts w:ascii="Times New Roman" w:hAnsi="Times New Roman" w:cs="Times New Roman"/>
                                <w:spacing w:val="1"/>
                                <w:sz w:val="11"/>
                                <w:szCs w:val="11"/>
                              </w:rPr>
                              <w:t xml:space="preserve"> </w:t>
                            </w:r>
                            <w:r>
                              <w:rPr>
                                <w:rFonts w:ascii="Times New Roman" w:hAnsi="Times New Roman" w:cs="Times New Roman"/>
                                <w:spacing w:val="-1"/>
                                <w:w w:val="101"/>
                                <w:sz w:val="11"/>
                                <w:szCs w:val="11"/>
                              </w:rPr>
                              <w:t>Height</w:t>
                            </w:r>
                            <w:r>
                              <w:rPr>
                                <w:rFonts w:ascii="Times New Roman" w:hAnsi="Times New Roman" w:cs="Times New Roman"/>
                                <w:sz w:val="11"/>
                                <w:szCs w:val="11"/>
                              </w:rPr>
                              <w:t xml:space="preserve"> </w:t>
                            </w:r>
                            <w:r>
                              <w:rPr>
                                <w:rFonts w:ascii="Times New Roman" w:hAnsi="Times New Roman" w:cs="Times New Roman"/>
                                <w:spacing w:val="-1"/>
                                <w:w w:val="101"/>
                                <w:sz w:val="11"/>
                                <w:szCs w:val="11"/>
                              </w:rPr>
                              <w:t>:6762</w:t>
                            </w:r>
                            <w:r>
                              <w:rPr>
                                <w:rFonts w:ascii="Times New Roman" w:hAnsi="Times New Roman" w:cs="Times New Roman"/>
                                <w:spacing w:val="25"/>
                                <w:w w:val="101"/>
                                <w:sz w:val="11"/>
                                <w:szCs w:val="11"/>
                              </w:rPr>
                              <w:t xml:space="preserve"> </w:t>
                            </w:r>
                            <w:r>
                              <w:rPr>
                                <w:rFonts w:ascii="Times New Roman" w:hAnsi="Times New Roman" w:cs="Times New Roman"/>
                                <w:spacing w:val="-1"/>
                                <w:w w:val="101"/>
                                <w:sz w:val="11"/>
                                <w:szCs w:val="11"/>
                              </w:rPr>
                              <w:t>Upright</w:t>
                            </w:r>
                            <w:r>
                              <w:rPr>
                                <w:rFonts w:ascii="Times New Roman" w:hAnsi="Times New Roman" w:cs="Times New Roman"/>
                                <w:sz w:val="11"/>
                                <w:szCs w:val="11"/>
                              </w:rPr>
                              <w:t xml:space="preserve"> </w:t>
                            </w:r>
                            <w:r>
                              <w:rPr>
                                <w:rFonts w:ascii="Times New Roman" w:hAnsi="Times New Roman" w:cs="Times New Roman"/>
                                <w:spacing w:val="-1"/>
                                <w:w w:val="101"/>
                                <w:sz w:val="11"/>
                                <w:szCs w:val="11"/>
                              </w:rPr>
                              <w:t>Height</w:t>
                            </w:r>
                            <w:r>
                              <w:rPr>
                                <w:rFonts w:ascii="Times New Roman" w:hAnsi="Times New Roman" w:cs="Times New Roman"/>
                                <w:spacing w:val="-1"/>
                                <w:sz w:val="11"/>
                                <w:szCs w:val="11"/>
                              </w:rPr>
                              <w:t xml:space="preserve"> </w:t>
                            </w:r>
                            <w:r>
                              <w:rPr>
                                <w:rFonts w:ascii="Times New Roman" w:hAnsi="Times New Roman" w:cs="Times New Roman"/>
                                <w:spacing w:val="-1"/>
                                <w:w w:val="101"/>
                                <w:sz w:val="11"/>
                                <w:szCs w:val="11"/>
                              </w:rPr>
                              <w:t>:5900</w:t>
                            </w:r>
                          </w:p>
                          <w:p w14:paraId="11A3C00B" w14:textId="77777777" w:rsidR="007C2559" w:rsidRDefault="007C2559" w:rsidP="007C2559">
                            <w:pPr>
                              <w:pStyle w:val="BodyText"/>
                              <w:kinsoku w:val="0"/>
                              <w:overflowPunct w:val="0"/>
                              <w:spacing w:before="7"/>
                              <w:ind w:left="28"/>
                              <w:rPr>
                                <w:rFonts w:ascii="Times New Roman" w:hAnsi="Times New Roman" w:cs="Times New Roman"/>
                                <w:sz w:val="11"/>
                                <w:szCs w:val="11"/>
                              </w:rPr>
                            </w:pPr>
                            <w:r>
                              <w:rPr>
                                <w:rFonts w:ascii="Times New Roman" w:hAnsi="Times New Roman" w:cs="Times New Roman"/>
                                <w:spacing w:val="-1"/>
                                <w:w w:val="101"/>
                                <w:sz w:val="11"/>
                                <w:szCs w:val="11"/>
                              </w:rPr>
                              <w:t>Last</w:t>
                            </w:r>
                            <w:r>
                              <w:rPr>
                                <w:rFonts w:ascii="Times New Roman" w:hAnsi="Times New Roman" w:cs="Times New Roman"/>
                                <w:spacing w:val="1"/>
                                <w:sz w:val="11"/>
                                <w:szCs w:val="11"/>
                              </w:rPr>
                              <w:t xml:space="preserve"> </w:t>
                            </w:r>
                            <w:r>
                              <w:rPr>
                                <w:rFonts w:ascii="Times New Roman" w:hAnsi="Times New Roman" w:cs="Times New Roman"/>
                                <w:spacing w:val="-1"/>
                                <w:w w:val="101"/>
                                <w:sz w:val="11"/>
                                <w:szCs w:val="11"/>
                              </w:rPr>
                              <w:t>Level</w:t>
                            </w:r>
                            <w:r>
                              <w:rPr>
                                <w:rFonts w:ascii="Times New Roman" w:hAnsi="Times New Roman" w:cs="Times New Roman"/>
                                <w:spacing w:val="1"/>
                                <w:sz w:val="11"/>
                                <w:szCs w:val="11"/>
                              </w:rPr>
                              <w:t xml:space="preserve"> </w:t>
                            </w:r>
                            <w:r>
                              <w:rPr>
                                <w:rFonts w:ascii="Times New Roman" w:hAnsi="Times New Roman" w:cs="Times New Roman"/>
                                <w:spacing w:val="-1"/>
                                <w:w w:val="101"/>
                                <w:sz w:val="11"/>
                                <w:szCs w:val="11"/>
                              </w:rPr>
                              <w:t>:5612</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37AF0C" id="Text Box 3851" o:spid="_x0000_s1515" type="#_x0000_t202" style="position:absolute;left:0;text-align:left;margin-left:140.9pt;margin-top:-139.4pt;width:26.1pt;height:65.8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" o:allowincell="f" filled="f" stroked="f">
                <v:textbox style="layout-flow:vertical;mso-layout-flow-alt:bottom-to-top" inset="0,0,0,0">
                  <w:txbxContent>
                    <w:p w14:paraId="4F31A2F6" w14:textId="77777777" w:rsidR="007C2559" w:rsidRDefault="007C2559" w:rsidP="007C2559">
                      <w:pPr>
                        <w:pStyle w:val="BodyText"/>
                        <w:kinsoku w:val="0"/>
                        <w:overflowPunct w:val="0"/>
                        <w:spacing w:before="7" w:line="346" w:lineRule="auto"/>
                        <w:ind w:left="20" w:right="18" w:firstLine="228"/>
                        <w:rPr>
                          <w:rFonts w:ascii="Times New Roman" w:hAnsi="Times New Roman" w:cs="Times New Roman"/>
                          <w:sz w:val="11"/>
                          <w:szCs w:val="11"/>
                        </w:rPr>
                      </w:pPr>
                      <w:r>
                        <w:rPr>
                          <w:rFonts w:ascii="Times New Roman" w:hAnsi="Times New Roman" w:cs="Times New Roman"/>
                          <w:spacing w:val="-1"/>
                          <w:w w:val="101"/>
                          <w:sz w:val="11"/>
                          <w:szCs w:val="11"/>
                        </w:rPr>
                        <w:t>Max</w:t>
                      </w:r>
                      <w:r>
                        <w:rPr>
                          <w:rFonts w:ascii="Times New Roman" w:hAnsi="Times New Roman" w:cs="Times New Roman"/>
                          <w:sz w:val="11"/>
                          <w:szCs w:val="11"/>
                        </w:rPr>
                        <w:t xml:space="preserve"> </w:t>
                      </w:r>
                      <w:r>
                        <w:rPr>
                          <w:rFonts w:ascii="Times New Roman" w:hAnsi="Times New Roman" w:cs="Times New Roman"/>
                          <w:spacing w:val="-1"/>
                          <w:w w:val="101"/>
                          <w:sz w:val="11"/>
                          <w:szCs w:val="11"/>
                        </w:rPr>
                        <w:t>Unit</w:t>
                      </w:r>
                      <w:r>
                        <w:rPr>
                          <w:rFonts w:ascii="Times New Roman" w:hAnsi="Times New Roman" w:cs="Times New Roman"/>
                          <w:spacing w:val="1"/>
                          <w:sz w:val="11"/>
                          <w:szCs w:val="11"/>
                        </w:rPr>
                        <w:t xml:space="preserve"> </w:t>
                      </w:r>
                      <w:r>
                        <w:rPr>
                          <w:rFonts w:ascii="Times New Roman" w:hAnsi="Times New Roman" w:cs="Times New Roman"/>
                          <w:spacing w:val="-1"/>
                          <w:w w:val="101"/>
                          <w:sz w:val="11"/>
                          <w:szCs w:val="11"/>
                        </w:rPr>
                        <w:t>Height</w:t>
                      </w:r>
                      <w:r>
                        <w:rPr>
                          <w:rFonts w:ascii="Times New Roman" w:hAnsi="Times New Roman" w:cs="Times New Roman"/>
                          <w:sz w:val="11"/>
                          <w:szCs w:val="11"/>
                        </w:rPr>
                        <w:t xml:space="preserve"> </w:t>
                      </w:r>
                      <w:r>
                        <w:rPr>
                          <w:rFonts w:ascii="Times New Roman" w:hAnsi="Times New Roman" w:cs="Times New Roman"/>
                          <w:spacing w:val="-1"/>
                          <w:w w:val="101"/>
                          <w:sz w:val="11"/>
                          <w:szCs w:val="11"/>
                        </w:rPr>
                        <w:t>:6762</w:t>
                      </w:r>
                      <w:r>
                        <w:rPr>
                          <w:rFonts w:ascii="Times New Roman" w:hAnsi="Times New Roman" w:cs="Times New Roman"/>
                          <w:spacing w:val="25"/>
                          <w:w w:val="101"/>
                          <w:sz w:val="11"/>
                          <w:szCs w:val="11"/>
                        </w:rPr>
                        <w:t xml:space="preserve"> </w:t>
                      </w:r>
                      <w:r>
                        <w:rPr>
                          <w:rFonts w:ascii="Times New Roman" w:hAnsi="Times New Roman" w:cs="Times New Roman"/>
                          <w:spacing w:val="-1"/>
                          <w:w w:val="101"/>
                          <w:sz w:val="11"/>
                          <w:szCs w:val="11"/>
                        </w:rPr>
                        <w:t>Upright</w:t>
                      </w:r>
                      <w:r>
                        <w:rPr>
                          <w:rFonts w:ascii="Times New Roman" w:hAnsi="Times New Roman" w:cs="Times New Roman"/>
                          <w:sz w:val="11"/>
                          <w:szCs w:val="11"/>
                        </w:rPr>
                        <w:t xml:space="preserve"> </w:t>
                      </w:r>
                      <w:r>
                        <w:rPr>
                          <w:rFonts w:ascii="Times New Roman" w:hAnsi="Times New Roman" w:cs="Times New Roman"/>
                          <w:spacing w:val="-1"/>
                          <w:w w:val="101"/>
                          <w:sz w:val="11"/>
                          <w:szCs w:val="11"/>
                        </w:rPr>
                        <w:t>Height</w:t>
                      </w:r>
                      <w:r>
                        <w:rPr>
                          <w:rFonts w:ascii="Times New Roman" w:hAnsi="Times New Roman" w:cs="Times New Roman"/>
                          <w:spacing w:val="-1"/>
                          <w:sz w:val="11"/>
                          <w:szCs w:val="11"/>
                        </w:rPr>
                        <w:t xml:space="preserve"> </w:t>
                      </w:r>
                      <w:r>
                        <w:rPr>
                          <w:rFonts w:ascii="Times New Roman" w:hAnsi="Times New Roman" w:cs="Times New Roman"/>
                          <w:spacing w:val="-1"/>
                          <w:w w:val="101"/>
                          <w:sz w:val="11"/>
                          <w:szCs w:val="11"/>
                        </w:rPr>
                        <w:t>:5900</w:t>
                      </w:r>
                    </w:p>
                    <w:p w14:paraId="11A3C00B" w14:textId="77777777" w:rsidR="007C2559" w:rsidRDefault="007C2559" w:rsidP="007C2559">
                      <w:pPr>
                        <w:pStyle w:val="BodyText"/>
                        <w:kinsoku w:val="0"/>
                        <w:overflowPunct w:val="0"/>
                        <w:spacing w:before="7"/>
                        <w:ind w:left="28"/>
                        <w:rPr>
                          <w:rFonts w:ascii="Times New Roman" w:hAnsi="Times New Roman" w:cs="Times New Roman"/>
                          <w:sz w:val="11"/>
                          <w:szCs w:val="11"/>
                        </w:rPr>
                      </w:pPr>
                      <w:r>
                        <w:rPr>
                          <w:rFonts w:ascii="Times New Roman" w:hAnsi="Times New Roman" w:cs="Times New Roman"/>
                          <w:spacing w:val="-1"/>
                          <w:w w:val="101"/>
                          <w:sz w:val="11"/>
                          <w:szCs w:val="11"/>
                        </w:rPr>
                        <w:t>Last</w:t>
                      </w:r>
                      <w:r>
                        <w:rPr>
                          <w:rFonts w:ascii="Times New Roman" w:hAnsi="Times New Roman" w:cs="Times New Roman"/>
                          <w:spacing w:val="1"/>
                          <w:sz w:val="11"/>
                          <w:szCs w:val="11"/>
                        </w:rPr>
                        <w:t xml:space="preserve"> </w:t>
                      </w:r>
                      <w:r>
                        <w:rPr>
                          <w:rFonts w:ascii="Times New Roman" w:hAnsi="Times New Roman" w:cs="Times New Roman"/>
                          <w:spacing w:val="-1"/>
                          <w:w w:val="101"/>
                          <w:sz w:val="11"/>
                          <w:szCs w:val="11"/>
                        </w:rPr>
                        <w:t>Level</w:t>
                      </w:r>
                      <w:r>
                        <w:rPr>
                          <w:rFonts w:ascii="Times New Roman" w:hAnsi="Times New Roman" w:cs="Times New Roman"/>
                          <w:spacing w:val="1"/>
                          <w:sz w:val="11"/>
                          <w:szCs w:val="11"/>
                        </w:rPr>
                        <w:t xml:space="preserve"> </w:t>
                      </w:r>
                      <w:r>
                        <w:rPr>
                          <w:rFonts w:ascii="Times New Roman" w:hAnsi="Times New Roman" w:cs="Times New Roman"/>
                          <w:spacing w:val="-1"/>
                          <w:w w:val="101"/>
                          <w:sz w:val="11"/>
                          <w:szCs w:val="11"/>
                        </w:rPr>
                        <w:t>:5612</w:t>
                      </w:r>
                    </w:p>
                  </w:txbxContent>
                </v:textbox>
                <w10:wrap anchorx="page"/>
              </v:shape>
            </w:pict>
          </mc:Fallback>
        </mc:AlternateContent>
      </w:r>
      <w:r>
        <w:rPr>
          <w:noProof/>
        </w:rPr>
        <mc:AlternateContent>
          <mc:Choice Requires="wps">
            <w:drawing>
              <wp:anchor distT="0" distB="0" distL="114300" distR="114300" simplePos="0" relativeHeight="251658243" behindDoc="0" locked="0" layoutInCell="0" allowOverlap="1" wp14:anchorId="5AA91EF6" wp14:editId="07777777">
                <wp:simplePos x="0" y="0"/>
                <wp:positionH relativeFrom="page">
                  <wp:posOffset>2121535</wp:posOffset>
                </wp:positionH>
                <wp:positionV relativeFrom="paragraph">
                  <wp:posOffset>-433070</wp:posOffset>
                </wp:positionV>
                <wp:extent cx="201295" cy="172720"/>
                <wp:effectExtent l="0" t="0" r="1270" b="1905"/>
                <wp:wrapNone/>
                <wp:docPr id="3850" name="Text Box 38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66DBA" w14:textId="77777777" w:rsidR="007C2559" w:rsidRDefault="007C2559" w:rsidP="007C2559">
                            <w:pPr>
                              <w:pStyle w:val="BodyText"/>
                              <w:kinsoku w:val="0"/>
                              <w:overflowPunct w:val="0"/>
                              <w:spacing w:before="7"/>
                              <w:ind w:left="20"/>
                              <w:rPr>
                                <w:rFonts w:ascii="Times New Roman" w:hAnsi="Times New Roman" w:cs="Times New Roman"/>
                                <w:sz w:val="11"/>
                                <w:szCs w:val="11"/>
                              </w:rPr>
                            </w:pPr>
                            <w:r>
                              <w:rPr>
                                <w:rFonts w:ascii="Times New Roman" w:hAnsi="Times New Roman" w:cs="Times New Roman"/>
                                <w:spacing w:val="-1"/>
                                <w:w w:val="101"/>
                                <w:sz w:val="11"/>
                                <w:szCs w:val="11"/>
                              </w:rPr>
                              <w:t>1412</w:t>
                            </w:r>
                          </w:p>
                          <w:p w14:paraId="4BD2DB98" w14:textId="77777777" w:rsidR="007C2559" w:rsidRDefault="007C2559" w:rsidP="007C2559">
                            <w:pPr>
                              <w:pStyle w:val="BodyText"/>
                              <w:kinsoku w:val="0"/>
                              <w:overflowPunct w:val="0"/>
                              <w:spacing w:before="38"/>
                              <w:ind w:left="82"/>
                              <w:rPr>
                                <w:rFonts w:ascii="Times New Roman" w:hAnsi="Times New Roman" w:cs="Times New Roman"/>
                                <w:sz w:val="11"/>
                                <w:szCs w:val="11"/>
                              </w:rPr>
                            </w:pPr>
                            <w:r>
                              <w:rPr>
                                <w:rFonts w:ascii="Times New Roman" w:hAnsi="Times New Roman" w:cs="Times New Roman"/>
                                <w:w w:val="101"/>
                                <w:sz w:val="11"/>
                                <w:szCs w:val="11"/>
                              </w:rPr>
                              <w:t>152</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A91EF6" id="Text Box 3850" o:spid="_x0000_s1516" type="#_x0000_t202" style="position:absolute;left:0;text-align:left;margin-left:167.05pt;margin-top:-34.1pt;width:15.85pt;height:13.6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" o:allowincell="f" filled="f" stroked="f">
                <v:textbox style="layout-flow:vertical;mso-layout-flow-alt:bottom-to-top" inset="0,0,0,0">
                  <w:txbxContent>
                    <w:p w14:paraId="5F166DBA" w14:textId="77777777" w:rsidR="007C2559" w:rsidRDefault="007C2559" w:rsidP="007C2559">
                      <w:pPr>
                        <w:pStyle w:val="BodyText"/>
                        <w:kinsoku w:val="0"/>
                        <w:overflowPunct w:val="0"/>
                        <w:spacing w:before="7"/>
                        <w:ind w:left="20"/>
                        <w:rPr>
                          <w:rFonts w:ascii="Times New Roman" w:hAnsi="Times New Roman" w:cs="Times New Roman"/>
                          <w:sz w:val="11"/>
                          <w:szCs w:val="11"/>
                        </w:rPr>
                      </w:pPr>
                      <w:r>
                        <w:rPr>
                          <w:rFonts w:ascii="Times New Roman" w:hAnsi="Times New Roman" w:cs="Times New Roman"/>
                          <w:spacing w:val="-1"/>
                          <w:w w:val="101"/>
                          <w:sz w:val="11"/>
                          <w:szCs w:val="11"/>
                        </w:rPr>
                        <w:t>1412</w:t>
                      </w:r>
                    </w:p>
                    <w:p w14:paraId="4BD2DB98" w14:textId="77777777" w:rsidR="007C2559" w:rsidRDefault="007C2559" w:rsidP="007C2559">
                      <w:pPr>
                        <w:pStyle w:val="BodyText"/>
                        <w:kinsoku w:val="0"/>
                        <w:overflowPunct w:val="0"/>
                        <w:spacing w:before="38"/>
                        <w:ind w:left="82"/>
                        <w:rPr>
                          <w:rFonts w:ascii="Times New Roman" w:hAnsi="Times New Roman" w:cs="Times New Roman"/>
                          <w:sz w:val="11"/>
                          <w:szCs w:val="11"/>
                        </w:rPr>
                      </w:pPr>
                      <w:r>
                        <w:rPr>
                          <w:rFonts w:ascii="Times New Roman" w:hAnsi="Times New Roman" w:cs="Times New Roman"/>
                          <w:w w:val="101"/>
                          <w:sz w:val="11"/>
                          <w:szCs w:val="11"/>
                        </w:rPr>
                        <w:t>152</w:t>
                      </w:r>
                    </w:p>
                  </w:txbxContent>
                </v:textbox>
                <w10:wrap anchorx="page"/>
              </v:shape>
            </w:pict>
          </mc:Fallback>
        </mc:AlternateContent>
      </w:r>
      <w:r>
        <w:rPr>
          <w:noProof/>
        </w:rPr>
        <mc:AlternateContent>
          <mc:Choice Requires="wps">
            <w:drawing>
              <wp:anchor distT="0" distB="0" distL="114300" distR="114300" simplePos="0" relativeHeight="251658244" behindDoc="0" locked="0" layoutInCell="0" allowOverlap="1" wp14:anchorId="6B479C63" wp14:editId="07777777">
                <wp:simplePos x="0" y="0"/>
                <wp:positionH relativeFrom="page">
                  <wp:posOffset>2120265</wp:posOffset>
                </wp:positionH>
                <wp:positionV relativeFrom="paragraph">
                  <wp:posOffset>-1001395</wp:posOffset>
                </wp:positionV>
                <wp:extent cx="202565" cy="175260"/>
                <wp:effectExtent l="0" t="0" r="1270" b="0"/>
                <wp:wrapNone/>
                <wp:docPr id="3849" name="Text Box 38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6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D00B3" w14:textId="77777777" w:rsidR="007C2559" w:rsidRDefault="007C2559" w:rsidP="007C2559">
                            <w:pPr>
                              <w:pStyle w:val="BodyText"/>
                              <w:kinsoku w:val="0"/>
                              <w:overflowPunct w:val="0"/>
                              <w:spacing w:before="7"/>
                              <w:ind w:left="20"/>
                              <w:rPr>
                                <w:rFonts w:ascii="Times New Roman" w:hAnsi="Times New Roman" w:cs="Times New Roman"/>
                                <w:sz w:val="11"/>
                                <w:szCs w:val="11"/>
                              </w:rPr>
                            </w:pPr>
                            <w:r>
                              <w:rPr>
                                <w:rFonts w:ascii="Times New Roman" w:hAnsi="Times New Roman" w:cs="Times New Roman"/>
                                <w:spacing w:val="-1"/>
                                <w:w w:val="101"/>
                                <w:sz w:val="11"/>
                                <w:szCs w:val="11"/>
                              </w:rPr>
                              <w:t>1400</w:t>
                            </w:r>
                          </w:p>
                          <w:p w14:paraId="252CF382" w14:textId="77777777" w:rsidR="007C2559" w:rsidRDefault="007C2559" w:rsidP="007C2559">
                            <w:pPr>
                              <w:pStyle w:val="BodyText"/>
                              <w:kinsoku w:val="0"/>
                              <w:overflowPunct w:val="0"/>
                              <w:spacing w:before="40"/>
                              <w:ind w:left="86"/>
                              <w:rPr>
                                <w:rFonts w:ascii="Times New Roman" w:hAnsi="Times New Roman" w:cs="Times New Roman"/>
                                <w:sz w:val="11"/>
                                <w:szCs w:val="11"/>
                              </w:rPr>
                            </w:pPr>
                            <w:r>
                              <w:rPr>
                                <w:rFonts w:ascii="Times New Roman" w:hAnsi="Times New Roman" w:cs="Times New Roman"/>
                                <w:w w:val="101"/>
                                <w:sz w:val="11"/>
                                <w:szCs w:val="11"/>
                              </w:rPr>
                              <w:t>140</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479C63" id="Text Box 3849" o:spid="_x0000_s1517" type="#_x0000_t202" style="position:absolute;left:0;text-align:left;margin-left:166.95pt;margin-top:-78.85pt;width:15.95pt;height:13.8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" o:allowincell="f" filled="f" stroked="f">
                <v:textbox style="layout-flow:vertical;mso-layout-flow-alt:bottom-to-top" inset="0,0,0,0">
                  <w:txbxContent>
                    <w:p w14:paraId="055D00B3" w14:textId="77777777" w:rsidR="007C2559" w:rsidRDefault="007C2559" w:rsidP="007C2559">
                      <w:pPr>
                        <w:pStyle w:val="BodyText"/>
                        <w:kinsoku w:val="0"/>
                        <w:overflowPunct w:val="0"/>
                        <w:spacing w:before="7"/>
                        <w:ind w:left="20"/>
                        <w:rPr>
                          <w:rFonts w:ascii="Times New Roman" w:hAnsi="Times New Roman" w:cs="Times New Roman"/>
                          <w:sz w:val="11"/>
                          <w:szCs w:val="11"/>
                        </w:rPr>
                      </w:pPr>
                      <w:r>
                        <w:rPr>
                          <w:rFonts w:ascii="Times New Roman" w:hAnsi="Times New Roman" w:cs="Times New Roman"/>
                          <w:spacing w:val="-1"/>
                          <w:w w:val="101"/>
                          <w:sz w:val="11"/>
                          <w:szCs w:val="11"/>
                        </w:rPr>
                        <w:t>1400</w:t>
                      </w:r>
                    </w:p>
                    <w:p w14:paraId="252CF382" w14:textId="77777777" w:rsidR="007C2559" w:rsidRDefault="007C2559" w:rsidP="007C2559">
                      <w:pPr>
                        <w:pStyle w:val="BodyText"/>
                        <w:kinsoku w:val="0"/>
                        <w:overflowPunct w:val="0"/>
                        <w:spacing w:before="40"/>
                        <w:ind w:left="86"/>
                        <w:rPr>
                          <w:rFonts w:ascii="Times New Roman" w:hAnsi="Times New Roman" w:cs="Times New Roman"/>
                          <w:sz w:val="11"/>
                          <w:szCs w:val="11"/>
                        </w:rPr>
                      </w:pPr>
                      <w:r>
                        <w:rPr>
                          <w:rFonts w:ascii="Times New Roman" w:hAnsi="Times New Roman" w:cs="Times New Roman"/>
                          <w:w w:val="101"/>
                          <w:sz w:val="11"/>
                          <w:szCs w:val="11"/>
                        </w:rPr>
                        <w:t>140</w:t>
                      </w:r>
                    </w:p>
                  </w:txbxContent>
                </v:textbox>
                <w10:wrap anchorx="page"/>
              </v:shape>
            </w:pict>
          </mc:Fallback>
        </mc:AlternateContent>
      </w:r>
      <w:r>
        <w:rPr>
          <w:noProof/>
        </w:rPr>
        <mc:AlternateContent>
          <mc:Choice Requires="wps">
            <w:drawing>
              <wp:anchor distT="0" distB="0" distL="114300" distR="114300" simplePos="0" relativeHeight="251658245" behindDoc="0" locked="0" layoutInCell="0" allowOverlap="1" wp14:anchorId="07CEDF75" wp14:editId="07777777">
                <wp:simplePos x="0" y="0"/>
                <wp:positionH relativeFrom="page">
                  <wp:posOffset>6502400</wp:posOffset>
                </wp:positionH>
                <wp:positionV relativeFrom="paragraph">
                  <wp:posOffset>-1572260</wp:posOffset>
                </wp:positionV>
                <wp:extent cx="217170" cy="638175"/>
                <wp:effectExtent l="0" t="635" r="0" b="0"/>
                <wp:wrapNone/>
                <wp:docPr id="3848" name="Text Box 38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 cy="638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796B27" w14:textId="77777777" w:rsidR="007C2559" w:rsidRDefault="007C2559" w:rsidP="007C2559">
                            <w:pPr>
                              <w:pStyle w:val="BodyText"/>
                              <w:kinsoku w:val="0"/>
                              <w:overflowPunct w:val="0"/>
                              <w:spacing w:before="7"/>
                              <w:ind w:left="20"/>
                              <w:rPr>
                                <w:rFonts w:ascii="Times New Roman" w:hAnsi="Times New Roman" w:cs="Times New Roman"/>
                                <w:sz w:val="11"/>
                                <w:szCs w:val="11"/>
                              </w:rPr>
                            </w:pPr>
                            <w:r>
                              <w:rPr>
                                <w:rFonts w:ascii="Times New Roman" w:hAnsi="Times New Roman" w:cs="Times New Roman"/>
                                <w:spacing w:val="-1"/>
                                <w:w w:val="101"/>
                                <w:sz w:val="11"/>
                                <w:szCs w:val="11"/>
                              </w:rPr>
                              <w:t>Upright</w:t>
                            </w:r>
                            <w:r>
                              <w:rPr>
                                <w:rFonts w:ascii="Times New Roman" w:hAnsi="Times New Roman" w:cs="Times New Roman"/>
                                <w:sz w:val="11"/>
                                <w:szCs w:val="11"/>
                              </w:rPr>
                              <w:t xml:space="preserve"> </w:t>
                            </w:r>
                            <w:r>
                              <w:rPr>
                                <w:rFonts w:ascii="Times New Roman" w:hAnsi="Times New Roman" w:cs="Times New Roman"/>
                                <w:spacing w:val="-1"/>
                                <w:w w:val="101"/>
                                <w:sz w:val="11"/>
                                <w:szCs w:val="11"/>
                              </w:rPr>
                              <w:t>Height</w:t>
                            </w:r>
                            <w:r>
                              <w:rPr>
                                <w:rFonts w:ascii="Times New Roman" w:hAnsi="Times New Roman" w:cs="Times New Roman"/>
                                <w:spacing w:val="-1"/>
                                <w:sz w:val="11"/>
                                <w:szCs w:val="11"/>
                              </w:rPr>
                              <w:t xml:space="preserve"> </w:t>
                            </w:r>
                            <w:r>
                              <w:rPr>
                                <w:rFonts w:ascii="Times New Roman" w:hAnsi="Times New Roman" w:cs="Times New Roman"/>
                                <w:spacing w:val="-1"/>
                                <w:w w:val="101"/>
                                <w:sz w:val="11"/>
                                <w:szCs w:val="11"/>
                              </w:rPr>
                              <w:t>:5900</w:t>
                            </w:r>
                          </w:p>
                          <w:p w14:paraId="6E1873D2" w14:textId="77777777" w:rsidR="007C2559" w:rsidRDefault="007C2559" w:rsidP="007C2559">
                            <w:pPr>
                              <w:pStyle w:val="BodyText"/>
                              <w:kinsoku w:val="0"/>
                              <w:overflowPunct w:val="0"/>
                              <w:spacing w:before="63"/>
                              <w:ind w:left="26"/>
                              <w:rPr>
                                <w:rFonts w:ascii="Times New Roman" w:hAnsi="Times New Roman" w:cs="Times New Roman"/>
                                <w:sz w:val="11"/>
                                <w:szCs w:val="11"/>
                              </w:rPr>
                            </w:pPr>
                            <w:r>
                              <w:rPr>
                                <w:rFonts w:ascii="Times New Roman" w:hAnsi="Times New Roman" w:cs="Times New Roman"/>
                                <w:spacing w:val="-1"/>
                                <w:w w:val="101"/>
                                <w:sz w:val="11"/>
                                <w:szCs w:val="11"/>
                              </w:rPr>
                              <w:t>System</w:t>
                            </w:r>
                            <w:r>
                              <w:rPr>
                                <w:rFonts w:ascii="Times New Roman" w:hAnsi="Times New Roman" w:cs="Times New Roman"/>
                                <w:spacing w:val="-1"/>
                                <w:sz w:val="11"/>
                                <w:szCs w:val="11"/>
                              </w:rPr>
                              <w:t xml:space="preserve"> </w:t>
                            </w:r>
                            <w:r>
                              <w:rPr>
                                <w:rFonts w:ascii="Times New Roman" w:hAnsi="Times New Roman" w:cs="Times New Roman"/>
                                <w:spacing w:val="-1"/>
                                <w:w w:val="101"/>
                                <w:sz w:val="11"/>
                                <w:szCs w:val="11"/>
                              </w:rPr>
                              <w:t>Height</w:t>
                            </w:r>
                            <w:r>
                              <w:rPr>
                                <w:rFonts w:ascii="Times New Roman" w:hAnsi="Times New Roman" w:cs="Times New Roman"/>
                                <w:sz w:val="11"/>
                                <w:szCs w:val="11"/>
                              </w:rPr>
                              <w:t xml:space="preserve"> </w:t>
                            </w:r>
                            <w:r>
                              <w:rPr>
                                <w:rFonts w:ascii="Times New Roman" w:hAnsi="Times New Roman" w:cs="Times New Roman"/>
                                <w:spacing w:val="-1"/>
                                <w:w w:val="101"/>
                                <w:sz w:val="11"/>
                                <w:szCs w:val="11"/>
                              </w:rPr>
                              <w:t>:5905</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CEDF75" id="Text Box 3848" o:spid="_x0000_s1518" type="#_x0000_t202" style="position:absolute;left:0;text-align:left;margin-left:512pt;margin-top:-123.8pt;width:17.1pt;height:50.25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" o:allowincell="f" filled="f" stroked="f">
                <v:textbox style="layout-flow:vertical;mso-layout-flow-alt:bottom-to-top" inset="0,0,0,0">
                  <w:txbxContent>
                    <w:p w14:paraId="62796B27" w14:textId="77777777" w:rsidR="007C2559" w:rsidRDefault="007C2559" w:rsidP="007C2559">
                      <w:pPr>
                        <w:pStyle w:val="BodyText"/>
                        <w:kinsoku w:val="0"/>
                        <w:overflowPunct w:val="0"/>
                        <w:spacing w:before="7"/>
                        <w:ind w:left="20"/>
                        <w:rPr>
                          <w:rFonts w:ascii="Times New Roman" w:hAnsi="Times New Roman" w:cs="Times New Roman"/>
                          <w:sz w:val="11"/>
                          <w:szCs w:val="11"/>
                        </w:rPr>
                      </w:pPr>
                      <w:r>
                        <w:rPr>
                          <w:rFonts w:ascii="Times New Roman" w:hAnsi="Times New Roman" w:cs="Times New Roman"/>
                          <w:spacing w:val="-1"/>
                          <w:w w:val="101"/>
                          <w:sz w:val="11"/>
                          <w:szCs w:val="11"/>
                        </w:rPr>
                        <w:t>Upright</w:t>
                      </w:r>
                      <w:r>
                        <w:rPr>
                          <w:rFonts w:ascii="Times New Roman" w:hAnsi="Times New Roman" w:cs="Times New Roman"/>
                          <w:sz w:val="11"/>
                          <w:szCs w:val="11"/>
                        </w:rPr>
                        <w:t xml:space="preserve"> </w:t>
                      </w:r>
                      <w:r>
                        <w:rPr>
                          <w:rFonts w:ascii="Times New Roman" w:hAnsi="Times New Roman" w:cs="Times New Roman"/>
                          <w:spacing w:val="-1"/>
                          <w:w w:val="101"/>
                          <w:sz w:val="11"/>
                          <w:szCs w:val="11"/>
                        </w:rPr>
                        <w:t>Height</w:t>
                      </w:r>
                      <w:r>
                        <w:rPr>
                          <w:rFonts w:ascii="Times New Roman" w:hAnsi="Times New Roman" w:cs="Times New Roman"/>
                          <w:spacing w:val="-1"/>
                          <w:sz w:val="11"/>
                          <w:szCs w:val="11"/>
                        </w:rPr>
                        <w:t xml:space="preserve"> </w:t>
                      </w:r>
                      <w:r>
                        <w:rPr>
                          <w:rFonts w:ascii="Times New Roman" w:hAnsi="Times New Roman" w:cs="Times New Roman"/>
                          <w:spacing w:val="-1"/>
                          <w:w w:val="101"/>
                          <w:sz w:val="11"/>
                          <w:szCs w:val="11"/>
                        </w:rPr>
                        <w:t>:5900</w:t>
                      </w:r>
                    </w:p>
                    <w:p w14:paraId="6E1873D2" w14:textId="77777777" w:rsidR="007C2559" w:rsidRDefault="007C2559" w:rsidP="007C2559">
                      <w:pPr>
                        <w:pStyle w:val="BodyText"/>
                        <w:kinsoku w:val="0"/>
                        <w:overflowPunct w:val="0"/>
                        <w:spacing w:before="63"/>
                        <w:ind w:left="26"/>
                        <w:rPr>
                          <w:rFonts w:ascii="Times New Roman" w:hAnsi="Times New Roman" w:cs="Times New Roman"/>
                          <w:sz w:val="11"/>
                          <w:szCs w:val="11"/>
                        </w:rPr>
                      </w:pPr>
                      <w:r>
                        <w:rPr>
                          <w:rFonts w:ascii="Times New Roman" w:hAnsi="Times New Roman" w:cs="Times New Roman"/>
                          <w:spacing w:val="-1"/>
                          <w:w w:val="101"/>
                          <w:sz w:val="11"/>
                          <w:szCs w:val="11"/>
                        </w:rPr>
                        <w:t>System</w:t>
                      </w:r>
                      <w:r>
                        <w:rPr>
                          <w:rFonts w:ascii="Times New Roman" w:hAnsi="Times New Roman" w:cs="Times New Roman"/>
                          <w:spacing w:val="-1"/>
                          <w:sz w:val="11"/>
                          <w:szCs w:val="11"/>
                        </w:rPr>
                        <w:t xml:space="preserve"> </w:t>
                      </w:r>
                      <w:r>
                        <w:rPr>
                          <w:rFonts w:ascii="Times New Roman" w:hAnsi="Times New Roman" w:cs="Times New Roman"/>
                          <w:spacing w:val="-1"/>
                          <w:w w:val="101"/>
                          <w:sz w:val="11"/>
                          <w:szCs w:val="11"/>
                        </w:rPr>
                        <w:t>Height</w:t>
                      </w:r>
                      <w:r>
                        <w:rPr>
                          <w:rFonts w:ascii="Times New Roman" w:hAnsi="Times New Roman" w:cs="Times New Roman"/>
                          <w:sz w:val="11"/>
                          <w:szCs w:val="11"/>
                        </w:rPr>
                        <w:t xml:space="preserve"> </w:t>
                      </w:r>
                      <w:r>
                        <w:rPr>
                          <w:rFonts w:ascii="Times New Roman" w:hAnsi="Times New Roman" w:cs="Times New Roman"/>
                          <w:spacing w:val="-1"/>
                          <w:w w:val="101"/>
                          <w:sz w:val="11"/>
                          <w:szCs w:val="11"/>
                        </w:rPr>
                        <w:t>:5905</w:t>
                      </w:r>
                    </w:p>
                  </w:txbxContent>
                </v:textbox>
                <w10:wrap anchorx="page"/>
              </v:shape>
            </w:pict>
          </mc:Fallback>
        </mc:AlternateContent>
      </w:r>
      <w:r>
        <w:rPr>
          <w:rFonts w:ascii="Times New Roman" w:hAnsi="Times New Roman" w:cs="Times New Roman"/>
          <w:spacing w:val="-1"/>
          <w:w w:val="105"/>
          <w:sz w:val="11"/>
          <w:szCs w:val="11"/>
        </w:rPr>
        <w:t>ELEVATION</w:t>
      </w:r>
    </w:p>
    <w:p w14:paraId="205AE398" w14:textId="77777777" w:rsidR="007C2559" w:rsidRDefault="007C2559" w:rsidP="007C2559">
      <w:pPr>
        <w:pStyle w:val="BodyText"/>
        <w:tabs>
          <w:tab w:val="left" w:pos="4260"/>
        </w:tabs>
        <w:kinsoku w:val="0"/>
        <w:overflowPunct w:val="0"/>
        <w:spacing w:before="91"/>
        <w:ind w:left="1132"/>
        <w:rPr>
          <w:rFonts w:ascii="Times New Roman" w:hAnsi="Times New Roman" w:cs="Times New Roman"/>
          <w:sz w:val="11"/>
          <w:szCs w:val="11"/>
        </w:rPr>
      </w:pPr>
      <w:r>
        <w:rPr>
          <w:rFonts w:ascii="Times New Roman" w:hAnsi="Times New Roman" w:cs="Latha"/>
          <w:w w:val="105"/>
          <w:sz w:val="24"/>
          <w:szCs w:val="24"/>
        </w:rPr>
        <w:br w:type="column"/>
      </w:r>
      <w:r>
        <w:rPr>
          <w:rFonts w:ascii="Times New Roman" w:hAnsi="Times New Roman" w:cs="Times New Roman"/>
          <w:w w:val="105"/>
          <w:sz w:val="11"/>
          <w:szCs w:val="11"/>
        </w:rPr>
        <w:t>SIDE</w:t>
      </w:r>
      <w:r>
        <w:rPr>
          <w:rFonts w:ascii="Times New Roman" w:hAnsi="Times New Roman" w:cs="Times New Roman"/>
          <w:spacing w:val="-2"/>
          <w:w w:val="105"/>
          <w:sz w:val="11"/>
          <w:szCs w:val="11"/>
        </w:rPr>
        <w:t xml:space="preserve"> </w:t>
      </w:r>
      <w:r>
        <w:rPr>
          <w:rFonts w:ascii="Times New Roman" w:hAnsi="Times New Roman" w:cs="Times New Roman"/>
          <w:spacing w:val="-1"/>
          <w:w w:val="105"/>
          <w:sz w:val="11"/>
          <w:szCs w:val="11"/>
        </w:rPr>
        <w:t>VIEW</w:t>
      </w:r>
      <w:r>
        <w:rPr>
          <w:rFonts w:ascii="Times New Roman" w:hAnsi="Times New Roman" w:cs="Times New Roman"/>
          <w:spacing w:val="-1"/>
          <w:w w:val="105"/>
          <w:sz w:val="11"/>
          <w:szCs w:val="11"/>
        </w:rPr>
        <w:tab/>
        <w:t>SIDE</w:t>
      </w:r>
      <w:r>
        <w:rPr>
          <w:rFonts w:ascii="Times New Roman" w:hAnsi="Times New Roman" w:cs="Times New Roman"/>
          <w:spacing w:val="1"/>
          <w:w w:val="105"/>
          <w:sz w:val="11"/>
          <w:szCs w:val="11"/>
        </w:rPr>
        <w:t xml:space="preserve"> </w:t>
      </w:r>
      <w:r>
        <w:rPr>
          <w:rFonts w:ascii="Times New Roman" w:hAnsi="Times New Roman" w:cs="Times New Roman"/>
          <w:spacing w:val="-1"/>
          <w:w w:val="105"/>
          <w:sz w:val="11"/>
          <w:szCs w:val="11"/>
        </w:rPr>
        <w:t>VIEW</w:t>
      </w:r>
    </w:p>
    <w:p w14:paraId="1DA6542E" w14:textId="77777777" w:rsidR="007C2559" w:rsidRDefault="007C2559" w:rsidP="007C2559">
      <w:pPr>
        <w:pStyle w:val="BodyText"/>
        <w:tabs>
          <w:tab w:val="left" w:pos="4260"/>
        </w:tabs>
        <w:kinsoku w:val="0"/>
        <w:overflowPunct w:val="0"/>
        <w:spacing w:before="91"/>
        <w:ind w:left="1132"/>
        <w:rPr>
          <w:rFonts w:ascii="Times New Roman" w:hAnsi="Times New Roman" w:cs="Times New Roman"/>
          <w:sz w:val="11"/>
          <w:szCs w:val="11"/>
        </w:rPr>
        <w:sectPr w:rsidR="007C2559">
          <w:type w:val="continuous"/>
          <w:pgSz w:w="12240" w:h="15840"/>
          <w:pgMar w:top="1500" w:right="1360" w:bottom="280" w:left="1720" w:header="720" w:footer="720" w:gutter="0"/>
          <w:cols w:num="2" w:space="720" w:equalWidth="0">
            <w:col w:w="3127" w:space="40"/>
            <w:col w:w="5993"/>
          </w:cols>
          <w:noEndnote/>
        </w:sectPr>
      </w:pPr>
    </w:p>
    <w:p w14:paraId="042D9C9A" w14:textId="77777777" w:rsidR="007C2559" w:rsidRDefault="007C2559" w:rsidP="007C2559">
      <w:pPr>
        <w:pStyle w:val="BodyText"/>
        <w:kinsoku w:val="0"/>
        <w:overflowPunct w:val="0"/>
        <w:spacing w:before="113" w:line="248" w:lineRule="auto"/>
        <w:ind w:left="832" w:right="513" w:hanging="339"/>
        <w:rPr>
          <w:color w:val="000000"/>
          <w:spacing w:val="-1"/>
          <w:w w:val="105"/>
        </w:rPr>
      </w:pPr>
      <w:r>
        <w:rPr>
          <w:noProof/>
        </w:rPr>
        <mc:AlternateContent>
          <mc:Choice Requires="wps">
            <w:drawing>
              <wp:anchor distT="0" distB="0" distL="114300" distR="114300" simplePos="0" relativeHeight="251658246" behindDoc="0" locked="0" layoutInCell="0" allowOverlap="1" wp14:anchorId="533C1A13" wp14:editId="07777777">
                <wp:simplePos x="0" y="0"/>
                <wp:positionH relativeFrom="page">
                  <wp:posOffset>2120265</wp:posOffset>
                </wp:positionH>
                <wp:positionV relativeFrom="page">
                  <wp:posOffset>4417695</wp:posOffset>
                </wp:positionV>
                <wp:extent cx="202565" cy="175260"/>
                <wp:effectExtent l="0" t="0" r="1270" b="0"/>
                <wp:wrapNone/>
                <wp:docPr id="3847" name="Text Box 3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6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08B401" w14:textId="77777777" w:rsidR="007C2559" w:rsidRDefault="007C2559" w:rsidP="007C2559">
                            <w:pPr>
                              <w:pStyle w:val="BodyText"/>
                              <w:kinsoku w:val="0"/>
                              <w:overflowPunct w:val="0"/>
                              <w:spacing w:before="7"/>
                              <w:ind w:left="20"/>
                              <w:rPr>
                                <w:rFonts w:ascii="Times New Roman" w:hAnsi="Times New Roman" w:cs="Times New Roman"/>
                                <w:sz w:val="11"/>
                                <w:szCs w:val="11"/>
                              </w:rPr>
                            </w:pPr>
                            <w:r>
                              <w:rPr>
                                <w:rFonts w:ascii="Times New Roman" w:hAnsi="Times New Roman" w:cs="Times New Roman"/>
                                <w:spacing w:val="-1"/>
                                <w:w w:val="101"/>
                                <w:sz w:val="11"/>
                                <w:szCs w:val="11"/>
                              </w:rPr>
                              <w:t>1400</w:t>
                            </w:r>
                          </w:p>
                          <w:p w14:paraId="269A2269" w14:textId="77777777" w:rsidR="007C2559" w:rsidRDefault="007C2559" w:rsidP="007C2559">
                            <w:pPr>
                              <w:pStyle w:val="BodyText"/>
                              <w:kinsoku w:val="0"/>
                              <w:overflowPunct w:val="0"/>
                              <w:spacing w:before="40"/>
                              <w:ind w:left="86"/>
                              <w:rPr>
                                <w:rFonts w:ascii="Times New Roman" w:hAnsi="Times New Roman" w:cs="Times New Roman"/>
                                <w:sz w:val="11"/>
                                <w:szCs w:val="11"/>
                              </w:rPr>
                            </w:pPr>
                            <w:r>
                              <w:rPr>
                                <w:rFonts w:ascii="Times New Roman" w:hAnsi="Times New Roman" w:cs="Times New Roman"/>
                                <w:w w:val="101"/>
                                <w:sz w:val="11"/>
                                <w:szCs w:val="11"/>
                              </w:rPr>
                              <w:t>140</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C1A13" id="Text Box 3847" o:spid="_x0000_s1519" type="#_x0000_t202" style="position:absolute;left:0;text-align:left;margin-left:166.95pt;margin-top:347.85pt;width:15.95pt;height:13.8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" o:allowincell="f" filled="f" stroked="f">
                <v:textbox style="layout-flow:vertical;mso-layout-flow-alt:bottom-to-top" inset="0,0,0,0">
                  <w:txbxContent>
                    <w:p w14:paraId="6808B401" w14:textId="77777777" w:rsidR="007C2559" w:rsidRDefault="007C2559" w:rsidP="007C2559">
                      <w:pPr>
                        <w:pStyle w:val="BodyText"/>
                        <w:kinsoku w:val="0"/>
                        <w:overflowPunct w:val="0"/>
                        <w:spacing w:before="7"/>
                        <w:ind w:left="20"/>
                        <w:rPr>
                          <w:rFonts w:ascii="Times New Roman" w:hAnsi="Times New Roman" w:cs="Times New Roman"/>
                          <w:sz w:val="11"/>
                          <w:szCs w:val="11"/>
                        </w:rPr>
                      </w:pPr>
                      <w:r>
                        <w:rPr>
                          <w:rFonts w:ascii="Times New Roman" w:hAnsi="Times New Roman" w:cs="Times New Roman"/>
                          <w:spacing w:val="-1"/>
                          <w:w w:val="101"/>
                          <w:sz w:val="11"/>
                          <w:szCs w:val="11"/>
                        </w:rPr>
                        <w:t>1400</w:t>
                      </w:r>
                    </w:p>
                    <w:p w14:paraId="269A2269" w14:textId="77777777" w:rsidR="007C2559" w:rsidRDefault="007C2559" w:rsidP="007C2559">
                      <w:pPr>
                        <w:pStyle w:val="BodyText"/>
                        <w:kinsoku w:val="0"/>
                        <w:overflowPunct w:val="0"/>
                        <w:spacing w:before="40"/>
                        <w:ind w:left="86"/>
                        <w:rPr>
                          <w:rFonts w:ascii="Times New Roman" w:hAnsi="Times New Roman" w:cs="Times New Roman"/>
                          <w:sz w:val="11"/>
                          <w:szCs w:val="11"/>
                        </w:rPr>
                      </w:pPr>
                      <w:r>
                        <w:rPr>
                          <w:rFonts w:ascii="Times New Roman" w:hAnsi="Times New Roman" w:cs="Times New Roman"/>
                          <w:w w:val="101"/>
                          <w:sz w:val="11"/>
                          <w:szCs w:val="11"/>
                        </w:rPr>
                        <w:t>140</w:t>
                      </w:r>
                    </w:p>
                  </w:txbxContent>
                </v:textbox>
                <w10:wrap anchorx="page" anchory="page"/>
              </v:shape>
            </w:pict>
          </mc:Fallback>
        </mc:AlternateContent>
      </w:r>
      <w:r>
        <w:rPr>
          <w:rFonts w:ascii="Wingdings 3" w:hAnsi="Wingdings 3" w:cs="Wingdings 3"/>
          <w:color w:val="B70F5A"/>
          <w:w w:val="105"/>
        </w:rPr>
        <w:t></w:t>
      </w:r>
      <w:r>
        <w:rPr>
          <w:rFonts w:ascii="Wingdings 3" w:hAnsi="Wingdings 3" w:cs="Wingdings 3"/>
          <w:color w:val="B70F5A"/>
          <w:spacing w:val="-76"/>
          <w:w w:val="105"/>
        </w:rPr>
        <w:t></w:t>
      </w:r>
      <w:r>
        <w:rPr>
          <w:color w:val="000000"/>
          <w:spacing w:val="-1"/>
          <w:w w:val="105"/>
        </w:rPr>
        <w:t>Clear</w:t>
      </w:r>
      <w:r>
        <w:rPr>
          <w:color w:val="000000"/>
          <w:spacing w:val="3"/>
          <w:w w:val="105"/>
        </w:rPr>
        <w:t xml:space="preserve"> </w:t>
      </w:r>
      <w:r>
        <w:rPr>
          <w:color w:val="000000"/>
          <w:spacing w:val="-1"/>
          <w:w w:val="105"/>
        </w:rPr>
        <w:t>aisle</w:t>
      </w:r>
      <w:r>
        <w:rPr>
          <w:color w:val="000000"/>
          <w:spacing w:val="4"/>
          <w:w w:val="105"/>
        </w:rPr>
        <w:t xml:space="preserve"> </w:t>
      </w:r>
      <w:r>
        <w:rPr>
          <w:color w:val="000000"/>
          <w:spacing w:val="-1"/>
          <w:w w:val="105"/>
        </w:rPr>
        <w:t>should</w:t>
      </w:r>
      <w:r>
        <w:rPr>
          <w:color w:val="000000"/>
          <w:spacing w:val="3"/>
          <w:w w:val="105"/>
        </w:rPr>
        <w:t xml:space="preserve"> </w:t>
      </w:r>
      <w:r>
        <w:rPr>
          <w:color w:val="000000"/>
          <w:spacing w:val="-1"/>
          <w:w w:val="105"/>
        </w:rPr>
        <w:t>be</w:t>
      </w:r>
      <w:r>
        <w:rPr>
          <w:color w:val="000000"/>
          <w:spacing w:val="5"/>
          <w:w w:val="105"/>
        </w:rPr>
        <w:t xml:space="preserve"> </w:t>
      </w:r>
      <w:r>
        <w:rPr>
          <w:color w:val="000000"/>
          <w:spacing w:val="-1"/>
          <w:w w:val="105"/>
        </w:rPr>
        <w:t>maintained</w:t>
      </w:r>
      <w:r>
        <w:rPr>
          <w:color w:val="000000"/>
          <w:spacing w:val="4"/>
          <w:w w:val="105"/>
        </w:rPr>
        <w:t xml:space="preserve"> </w:t>
      </w:r>
      <w:r>
        <w:rPr>
          <w:color w:val="000000"/>
          <w:spacing w:val="-1"/>
          <w:w w:val="105"/>
        </w:rPr>
        <w:t>between</w:t>
      </w:r>
      <w:r>
        <w:rPr>
          <w:color w:val="000000"/>
          <w:spacing w:val="3"/>
          <w:w w:val="105"/>
        </w:rPr>
        <w:t xml:space="preserve"> </w:t>
      </w:r>
      <w:r>
        <w:rPr>
          <w:color w:val="000000"/>
          <w:spacing w:val="-1"/>
          <w:w w:val="105"/>
        </w:rPr>
        <w:t>the</w:t>
      </w:r>
      <w:r>
        <w:rPr>
          <w:color w:val="000000"/>
          <w:spacing w:val="4"/>
          <w:w w:val="105"/>
        </w:rPr>
        <w:t xml:space="preserve"> </w:t>
      </w:r>
      <w:r>
        <w:rPr>
          <w:color w:val="000000"/>
          <w:spacing w:val="-1"/>
          <w:w w:val="105"/>
        </w:rPr>
        <w:t>rows</w:t>
      </w:r>
      <w:r>
        <w:rPr>
          <w:color w:val="000000"/>
          <w:spacing w:val="2"/>
          <w:w w:val="105"/>
        </w:rPr>
        <w:t xml:space="preserve"> </w:t>
      </w:r>
      <w:r>
        <w:rPr>
          <w:color w:val="000000"/>
          <w:w w:val="105"/>
        </w:rPr>
        <w:t>to</w:t>
      </w:r>
      <w:r>
        <w:rPr>
          <w:color w:val="000000"/>
          <w:spacing w:val="3"/>
          <w:w w:val="105"/>
        </w:rPr>
        <w:t xml:space="preserve"> </w:t>
      </w:r>
      <w:r>
        <w:rPr>
          <w:color w:val="000000"/>
          <w:spacing w:val="-1"/>
          <w:w w:val="105"/>
        </w:rPr>
        <w:t>allow</w:t>
      </w:r>
      <w:r>
        <w:rPr>
          <w:color w:val="000000"/>
          <w:spacing w:val="2"/>
          <w:w w:val="105"/>
        </w:rPr>
        <w:t xml:space="preserve"> </w:t>
      </w:r>
      <w:r>
        <w:rPr>
          <w:color w:val="000000"/>
          <w:w w:val="105"/>
        </w:rPr>
        <w:t>MHE</w:t>
      </w:r>
      <w:r>
        <w:rPr>
          <w:color w:val="000000"/>
          <w:spacing w:val="5"/>
          <w:w w:val="105"/>
        </w:rPr>
        <w:t xml:space="preserve"> </w:t>
      </w:r>
      <w:r>
        <w:rPr>
          <w:color w:val="000000"/>
          <w:spacing w:val="-1"/>
          <w:w w:val="105"/>
        </w:rPr>
        <w:t>and</w:t>
      </w:r>
      <w:r>
        <w:rPr>
          <w:color w:val="000000"/>
          <w:spacing w:val="4"/>
          <w:w w:val="105"/>
        </w:rPr>
        <w:t xml:space="preserve"> </w:t>
      </w:r>
      <w:r>
        <w:rPr>
          <w:color w:val="000000"/>
          <w:spacing w:val="-1"/>
          <w:w w:val="105"/>
        </w:rPr>
        <w:t>this</w:t>
      </w:r>
      <w:r>
        <w:rPr>
          <w:color w:val="000000"/>
          <w:spacing w:val="3"/>
          <w:w w:val="105"/>
        </w:rPr>
        <w:t xml:space="preserve"> </w:t>
      </w:r>
      <w:r>
        <w:rPr>
          <w:color w:val="000000"/>
          <w:w w:val="105"/>
        </w:rPr>
        <w:t>is</w:t>
      </w:r>
      <w:r>
        <w:rPr>
          <w:color w:val="000000"/>
          <w:spacing w:val="1"/>
          <w:w w:val="105"/>
        </w:rPr>
        <w:t xml:space="preserve"> </w:t>
      </w:r>
      <w:r>
        <w:rPr>
          <w:color w:val="000000"/>
          <w:w w:val="105"/>
        </w:rPr>
        <w:t>based</w:t>
      </w:r>
      <w:r>
        <w:rPr>
          <w:color w:val="000000"/>
          <w:spacing w:val="2"/>
          <w:w w:val="105"/>
        </w:rPr>
        <w:t xml:space="preserve"> </w:t>
      </w:r>
      <w:r>
        <w:rPr>
          <w:color w:val="000000"/>
          <w:w w:val="105"/>
        </w:rPr>
        <w:t>on</w:t>
      </w:r>
      <w:r>
        <w:rPr>
          <w:color w:val="000000"/>
          <w:spacing w:val="5"/>
          <w:w w:val="105"/>
        </w:rPr>
        <w:t xml:space="preserve"> </w:t>
      </w:r>
      <w:r>
        <w:rPr>
          <w:color w:val="000000"/>
          <w:w w:val="105"/>
        </w:rPr>
        <w:t>MHE</w:t>
      </w:r>
      <w:r>
        <w:rPr>
          <w:color w:val="000000"/>
          <w:spacing w:val="65"/>
          <w:w w:val="103"/>
        </w:rPr>
        <w:t xml:space="preserve"> </w:t>
      </w:r>
      <w:r>
        <w:rPr>
          <w:color w:val="000000"/>
          <w:spacing w:val="-1"/>
          <w:w w:val="105"/>
        </w:rPr>
        <w:t>specifications.</w:t>
      </w:r>
    </w:p>
    <w:p w14:paraId="071E422E" w14:textId="77777777" w:rsidR="007C2559" w:rsidRDefault="007C2559" w:rsidP="007C2559">
      <w:pPr>
        <w:pStyle w:val="BodyText"/>
        <w:kinsoku w:val="0"/>
        <w:overflowPunct w:val="0"/>
        <w:spacing w:before="113" w:line="248" w:lineRule="auto"/>
        <w:ind w:left="832" w:right="513" w:hanging="339"/>
        <w:rPr>
          <w:color w:val="000000"/>
          <w:spacing w:val="-1"/>
          <w:w w:val="105"/>
        </w:rPr>
      </w:pPr>
      <w:r>
        <w:rPr>
          <w:rFonts w:ascii="Wingdings 3" w:hAnsi="Wingdings 3" w:cs="Wingdings 3"/>
          <w:color w:val="B70F5A"/>
          <w:w w:val="105"/>
        </w:rPr>
        <w:t></w:t>
      </w:r>
      <w:r>
        <w:rPr>
          <w:rFonts w:ascii="Wingdings 3" w:hAnsi="Wingdings 3" w:cs="Wingdings 3"/>
          <w:color w:val="B70F5A"/>
          <w:w w:val="105"/>
        </w:rPr>
        <w:t></w:t>
      </w:r>
      <w:r>
        <w:rPr>
          <w:color w:val="000000"/>
          <w:spacing w:val="-1"/>
          <w:w w:val="105"/>
        </w:rPr>
        <w:t>Clear Height will be shown in the elevation.</w:t>
      </w:r>
    </w:p>
    <w:p w14:paraId="1483BDED" w14:textId="6350B002" w:rsidR="007C2559" w:rsidRDefault="007C2559" w:rsidP="007C2559">
      <w:pPr>
        <w:pStyle w:val="BodyText"/>
        <w:kinsoku w:val="0"/>
        <w:overflowPunct w:val="0"/>
        <w:spacing w:before="113" w:line="248" w:lineRule="auto"/>
        <w:ind w:left="832" w:right="513" w:hanging="339"/>
        <w:rPr>
          <w:color w:val="000000"/>
          <w:spacing w:val="-1"/>
          <w:w w:val="105"/>
        </w:rPr>
      </w:pPr>
      <w:r>
        <w:rPr>
          <w:rFonts w:ascii="Wingdings 3" w:hAnsi="Wingdings 3" w:cs="Wingdings 3"/>
          <w:color w:val="B70F5A"/>
          <w:w w:val="105"/>
        </w:rPr>
        <w:t></w:t>
      </w:r>
      <w:r>
        <w:rPr>
          <w:rFonts w:ascii="Wingdings 3" w:hAnsi="Wingdings 3" w:cs="Wingdings 3"/>
          <w:color w:val="B70F5A"/>
          <w:w w:val="105"/>
        </w:rPr>
        <w:t></w:t>
      </w:r>
      <w:r>
        <w:rPr>
          <w:color w:val="000000"/>
          <w:spacing w:val="-1"/>
          <w:w w:val="105"/>
        </w:rPr>
        <w:t xml:space="preserve">First level will be at 50mm pitch + 12mm and all other levels will be at 50mm pitch only. In the above </w:t>
      </w:r>
      <w:r w:rsidR="00013868">
        <w:rPr>
          <w:color w:val="000000"/>
          <w:spacing w:val="-1"/>
          <w:w w:val="105"/>
        </w:rPr>
        <w:t>drawing</w:t>
      </w:r>
      <w:r>
        <w:rPr>
          <w:color w:val="000000"/>
          <w:spacing w:val="-1"/>
          <w:w w:val="105"/>
        </w:rPr>
        <w:t xml:space="preserve"> the first level is at 1412mm and all other levels are at 1400mm.</w:t>
      </w:r>
    </w:p>
    <w:p w14:paraId="57237DA1" w14:textId="5FCC56F5" w:rsidR="007C2559" w:rsidRDefault="007C2559" w:rsidP="007C2559">
      <w:pPr>
        <w:pStyle w:val="BodyText"/>
        <w:kinsoku w:val="0"/>
        <w:overflowPunct w:val="0"/>
        <w:spacing w:before="113" w:line="248" w:lineRule="auto"/>
        <w:ind w:left="832" w:right="513" w:hanging="339"/>
        <w:rPr>
          <w:color w:val="000000"/>
          <w:spacing w:val="-1"/>
          <w:w w:val="105"/>
        </w:rPr>
      </w:pPr>
      <w:r>
        <w:rPr>
          <w:rFonts w:ascii="Wingdings 3" w:hAnsi="Wingdings 3" w:cs="Wingdings 3"/>
          <w:color w:val="B70F5A"/>
          <w:w w:val="105"/>
        </w:rPr>
        <w:t></w:t>
      </w:r>
      <w:r>
        <w:rPr>
          <w:rFonts w:ascii="Wingdings 3" w:hAnsi="Wingdings 3" w:cs="Wingdings 3"/>
          <w:color w:val="B70F5A"/>
          <w:w w:val="105"/>
        </w:rPr>
        <w:t></w:t>
      </w:r>
      <w:r>
        <w:rPr>
          <w:color w:val="000000"/>
          <w:spacing w:val="-1"/>
          <w:w w:val="105"/>
        </w:rPr>
        <w:t xml:space="preserve">Multiple elevation types will get generated and placed in the </w:t>
      </w:r>
      <w:r w:rsidR="00013868">
        <w:rPr>
          <w:color w:val="000000"/>
          <w:spacing w:val="-1"/>
          <w:w w:val="105"/>
        </w:rPr>
        <w:t>drawing</w:t>
      </w:r>
      <w:r>
        <w:rPr>
          <w:color w:val="000000"/>
          <w:spacing w:val="-1"/>
          <w:w w:val="105"/>
        </w:rPr>
        <w:t xml:space="preserve"> based on roof type and user input rack types.</w:t>
      </w:r>
    </w:p>
    <w:p w14:paraId="3041E394" w14:textId="77777777" w:rsidR="007C2559" w:rsidRDefault="007C2559" w:rsidP="007C2559">
      <w:pPr>
        <w:pStyle w:val="BodyText"/>
        <w:kinsoku w:val="0"/>
        <w:overflowPunct w:val="0"/>
        <w:spacing w:before="113" w:line="248" w:lineRule="auto"/>
        <w:ind w:left="832" w:right="513" w:hanging="339"/>
        <w:rPr>
          <w:color w:val="000000"/>
          <w:spacing w:val="-1"/>
          <w:w w:val="105"/>
        </w:rPr>
      </w:pPr>
    </w:p>
    <w:p w14:paraId="722B00AE" w14:textId="77777777" w:rsidR="007C2559" w:rsidRDefault="007C2559" w:rsidP="007C2559">
      <w:pPr>
        <w:pStyle w:val="BodyText"/>
        <w:kinsoku w:val="0"/>
        <w:overflowPunct w:val="0"/>
        <w:spacing w:before="113" w:line="248" w:lineRule="auto"/>
        <w:ind w:left="832" w:right="513" w:hanging="339"/>
        <w:rPr>
          <w:color w:val="000000"/>
          <w:spacing w:val="-1"/>
          <w:w w:val="105"/>
        </w:rPr>
      </w:pPr>
    </w:p>
    <w:p w14:paraId="432F2ED9" w14:textId="77777777" w:rsidR="007C2559" w:rsidRDefault="007C2559" w:rsidP="007C2559">
      <w:pPr>
        <w:pStyle w:val="BodyText"/>
        <w:kinsoku w:val="0"/>
        <w:overflowPunct w:val="0"/>
        <w:spacing w:before="113" w:line="248" w:lineRule="auto"/>
        <w:ind w:left="832" w:right="513" w:hanging="339"/>
        <w:rPr>
          <w:color w:val="000000"/>
        </w:rPr>
      </w:pPr>
      <w:r>
        <w:rPr>
          <w:rFonts w:ascii="Wingdings 3" w:hAnsi="Wingdings 3" w:cs="Wingdings 3"/>
          <w:color w:val="B70F5A"/>
          <w:spacing w:val="-76"/>
          <w:w w:val="105"/>
        </w:rPr>
        <w:t></w:t>
      </w:r>
    </w:p>
    <w:p w14:paraId="42C6D796" w14:textId="77777777" w:rsidR="007C2559" w:rsidRDefault="007C2559" w:rsidP="007C2559">
      <w:pPr>
        <w:pStyle w:val="BodyText"/>
        <w:kinsoku w:val="0"/>
        <w:overflowPunct w:val="0"/>
        <w:spacing w:before="113" w:line="248" w:lineRule="auto"/>
        <w:ind w:right="513"/>
        <w:rPr>
          <w:color w:val="000000"/>
        </w:rPr>
        <w:sectPr w:rsidR="007C2559">
          <w:type w:val="continuous"/>
          <w:pgSz w:w="12240" w:h="15840"/>
          <w:pgMar w:top="1500" w:right="1360" w:bottom="280" w:left="1720" w:header="720" w:footer="720" w:gutter="0"/>
          <w:cols w:space="720" w:equalWidth="0">
            <w:col w:w="9160"/>
          </w:cols>
          <w:noEndnote/>
        </w:sectPr>
      </w:pPr>
    </w:p>
    <w:p w14:paraId="6E1831B3" w14:textId="77777777" w:rsidR="007C2559" w:rsidRDefault="007C2559" w:rsidP="007C2559">
      <w:pPr>
        <w:pStyle w:val="BodyText"/>
        <w:kinsoku w:val="0"/>
        <w:overflowPunct w:val="0"/>
        <w:spacing w:before="0"/>
        <w:ind w:left="0"/>
      </w:pPr>
    </w:p>
    <w:p w14:paraId="54E11D2A" w14:textId="77777777" w:rsidR="007C2559" w:rsidRDefault="007C2559" w:rsidP="007C2559">
      <w:pPr>
        <w:pStyle w:val="BodyText"/>
        <w:kinsoku w:val="0"/>
        <w:overflowPunct w:val="0"/>
        <w:spacing w:before="0"/>
        <w:ind w:left="0"/>
      </w:pPr>
    </w:p>
    <w:p w14:paraId="05C3AA72" w14:textId="77777777" w:rsidR="007C2559" w:rsidRDefault="007C2559" w:rsidP="007C2559">
      <w:pPr>
        <w:pStyle w:val="Heading1"/>
        <w:numPr>
          <w:ilvl w:val="0"/>
          <w:numId w:val="5"/>
        </w:numPr>
        <w:tabs>
          <w:tab w:val="left" w:pos="562"/>
        </w:tabs>
        <w:kinsoku w:val="0"/>
        <w:overflowPunct w:val="0"/>
        <w:rPr>
          <w:b w:val="0"/>
          <w:bCs w:val="0"/>
          <w:color w:val="000000"/>
        </w:rPr>
      </w:pPr>
      <w:r>
        <w:rPr>
          <w:color w:val="B70F5A"/>
        </w:rPr>
        <w:t>Elevation</w:t>
      </w:r>
      <w:r>
        <w:rPr>
          <w:color w:val="B70F5A"/>
          <w:spacing w:val="1"/>
        </w:rPr>
        <w:t xml:space="preserve"> </w:t>
      </w:r>
      <w:r>
        <w:rPr>
          <w:color w:val="B70F5A"/>
        </w:rPr>
        <w:t>details</w:t>
      </w:r>
      <w:r>
        <w:rPr>
          <w:color w:val="B70F5A"/>
          <w:spacing w:val="1"/>
        </w:rPr>
        <w:t xml:space="preserve"> </w:t>
      </w:r>
      <w:r>
        <w:rPr>
          <w:color w:val="B70F5A"/>
        </w:rPr>
        <w:t>by</w:t>
      </w:r>
      <w:r>
        <w:rPr>
          <w:color w:val="B70F5A"/>
          <w:spacing w:val="1"/>
        </w:rPr>
        <w:t xml:space="preserve"> </w:t>
      </w:r>
      <w:r>
        <w:rPr>
          <w:color w:val="B70F5A"/>
        </w:rPr>
        <w:t>customer</w:t>
      </w:r>
    </w:p>
    <w:p w14:paraId="74F44357" w14:textId="77777777" w:rsidR="007C2559" w:rsidRDefault="007C2559" w:rsidP="007C2559">
      <w:pPr>
        <w:pStyle w:val="BodyText"/>
        <w:kinsoku w:val="0"/>
        <w:overflowPunct w:val="0"/>
        <w:spacing w:before="234"/>
        <w:ind w:left="155"/>
      </w:pPr>
      <w:proofErr w:type="gramStart"/>
      <w:r>
        <w:rPr>
          <w:w w:val="105"/>
        </w:rPr>
        <w:t>User</w:t>
      </w:r>
      <w:proofErr w:type="gramEnd"/>
      <w:r>
        <w:rPr>
          <w:spacing w:val="-11"/>
          <w:w w:val="105"/>
        </w:rPr>
        <w:t xml:space="preserve"> </w:t>
      </w:r>
      <w:r>
        <w:rPr>
          <w:w w:val="105"/>
        </w:rPr>
        <w:t>will</w:t>
      </w:r>
      <w:r>
        <w:rPr>
          <w:spacing w:val="-11"/>
          <w:w w:val="105"/>
        </w:rPr>
        <w:t xml:space="preserve"> </w:t>
      </w:r>
      <w:r>
        <w:rPr>
          <w:w w:val="105"/>
        </w:rPr>
        <w:t>be</w:t>
      </w:r>
      <w:r>
        <w:rPr>
          <w:spacing w:val="-8"/>
          <w:w w:val="105"/>
        </w:rPr>
        <w:t xml:space="preserve"> </w:t>
      </w:r>
      <w:r>
        <w:rPr>
          <w:w w:val="105"/>
        </w:rPr>
        <w:t>asked</w:t>
      </w:r>
      <w:r>
        <w:rPr>
          <w:spacing w:val="-10"/>
          <w:w w:val="105"/>
        </w:rPr>
        <w:t xml:space="preserve"> </w:t>
      </w:r>
      <w:r>
        <w:rPr>
          <w:w w:val="105"/>
        </w:rPr>
        <w:t>to</w:t>
      </w:r>
      <w:r>
        <w:rPr>
          <w:spacing w:val="-10"/>
          <w:w w:val="105"/>
        </w:rPr>
        <w:t xml:space="preserve"> </w:t>
      </w:r>
      <w:r>
        <w:rPr>
          <w:w w:val="105"/>
        </w:rPr>
        <w:t>enter</w:t>
      </w:r>
      <w:r>
        <w:rPr>
          <w:spacing w:val="-10"/>
          <w:w w:val="105"/>
        </w:rPr>
        <w:t xml:space="preserve"> </w:t>
      </w:r>
      <w:r>
        <w:rPr>
          <w:w w:val="105"/>
        </w:rPr>
        <w:t>the</w:t>
      </w:r>
      <w:r>
        <w:rPr>
          <w:spacing w:val="-10"/>
          <w:w w:val="105"/>
        </w:rPr>
        <w:t xml:space="preserve"> </w:t>
      </w:r>
      <w:r>
        <w:rPr>
          <w:spacing w:val="-1"/>
          <w:w w:val="105"/>
        </w:rPr>
        <w:t>following</w:t>
      </w:r>
      <w:r>
        <w:rPr>
          <w:spacing w:val="-11"/>
          <w:w w:val="105"/>
        </w:rPr>
        <w:t xml:space="preserve"> </w:t>
      </w:r>
      <w:r>
        <w:rPr>
          <w:spacing w:val="-1"/>
          <w:w w:val="105"/>
        </w:rPr>
        <w:t>details:</w:t>
      </w:r>
    </w:p>
    <w:p w14:paraId="2DE8416D" w14:textId="77777777" w:rsidR="007C2559" w:rsidRDefault="007C2559" w:rsidP="007C2559">
      <w:pPr>
        <w:pStyle w:val="BodyText"/>
        <w:kinsoku w:val="0"/>
        <w:overflowPunct w:val="0"/>
        <w:rPr>
          <w:color w:val="000000"/>
        </w:rPr>
      </w:pPr>
      <w:r>
        <w:rPr>
          <w:rFonts w:ascii="Wingdings 3" w:hAnsi="Wingdings 3" w:cs="Wingdings 3"/>
          <w:color w:val="B70F5A"/>
          <w:w w:val="105"/>
        </w:rPr>
        <w:t></w:t>
      </w:r>
      <w:r>
        <w:rPr>
          <w:rFonts w:ascii="Wingdings 3" w:hAnsi="Wingdings 3" w:cs="Wingdings 3"/>
          <w:color w:val="B70F5A"/>
          <w:spacing w:val="-74"/>
          <w:w w:val="105"/>
        </w:rPr>
        <w:t></w:t>
      </w:r>
      <w:r>
        <w:rPr>
          <w:color w:val="000000"/>
          <w:spacing w:val="-1"/>
          <w:w w:val="105"/>
        </w:rPr>
        <w:t>Rack</w:t>
      </w:r>
      <w:r>
        <w:rPr>
          <w:color w:val="000000"/>
          <w:spacing w:val="-5"/>
          <w:w w:val="105"/>
        </w:rPr>
        <w:t xml:space="preserve"> </w:t>
      </w:r>
      <w:proofErr w:type="gramStart"/>
      <w:r>
        <w:rPr>
          <w:color w:val="000000"/>
          <w:spacing w:val="-1"/>
          <w:w w:val="105"/>
        </w:rPr>
        <w:t>Width;</w:t>
      </w:r>
      <w:proofErr w:type="gramEnd"/>
    </w:p>
    <w:p w14:paraId="21B820D3" w14:textId="77777777" w:rsidR="007C2559" w:rsidRDefault="007C2559" w:rsidP="007C2559">
      <w:pPr>
        <w:pStyle w:val="BodyText"/>
        <w:kinsoku w:val="0"/>
        <w:overflowPunct w:val="0"/>
        <w:spacing w:before="120"/>
        <w:rPr>
          <w:color w:val="000000"/>
        </w:rPr>
      </w:pPr>
      <w:r>
        <w:rPr>
          <w:rFonts w:ascii="Wingdings 3" w:hAnsi="Wingdings 3" w:cs="Wingdings 3"/>
          <w:color w:val="B70F5A"/>
          <w:w w:val="105"/>
        </w:rPr>
        <w:t></w:t>
      </w:r>
      <w:r>
        <w:rPr>
          <w:rFonts w:ascii="Wingdings 3" w:hAnsi="Wingdings 3" w:cs="Wingdings 3"/>
          <w:color w:val="B70F5A"/>
          <w:spacing w:val="-73"/>
          <w:w w:val="105"/>
        </w:rPr>
        <w:t></w:t>
      </w:r>
      <w:r>
        <w:rPr>
          <w:color w:val="000000"/>
          <w:w w:val="105"/>
        </w:rPr>
        <w:t>Rack</w:t>
      </w:r>
      <w:r>
        <w:rPr>
          <w:color w:val="000000"/>
          <w:spacing w:val="-6"/>
          <w:w w:val="105"/>
        </w:rPr>
        <w:t xml:space="preserve"> </w:t>
      </w:r>
      <w:proofErr w:type="gramStart"/>
      <w:r>
        <w:rPr>
          <w:color w:val="000000"/>
          <w:w w:val="105"/>
        </w:rPr>
        <w:t>Depth;</w:t>
      </w:r>
      <w:proofErr w:type="gramEnd"/>
    </w:p>
    <w:p w14:paraId="22424EE5" w14:textId="77777777" w:rsidR="007C2559" w:rsidRDefault="007C2559" w:rsidP="007C2559">
      <w:pPr>
        <w:pStyle w:val="BodyText"/>
        <w:kinsoku w:val="0"/>
        <w:overflowPunct w:val="0"/>
        <w:spacing w:before="120"/>
        <w:rPr>
          <w:color w:val="000000"/>
        </w:rPr>
      </w:pPr>
      <w:r>
        <w:rPr>
          <w:rFonts w:ascii="Wingdings 3" w:hAnsi="Wingdings 3" w:cs="Wingdings 3"/>
          <w:color w:val="B70F5A"/>
          <w:w w:val="105"/>
        </w:rPr>
        <w:t></w:t>
      </w:r>
      <w:r>
        <w:rPr>
          <w:rFonts w:ascii="Wingdings 3" w:hAnsi="Wingdings 3" w:cs="Wingdings 3"/>
          <w:color w:val="B70F5A"/>
          <w:spacing w:val="-74"/>
          <w:w w:val="105"/>
        </w:rPr>
        <w:t></w:t>
      </w:r>
      <w:r>
        <w:rPr>
          <w:color w:val="000000"/>
          <w:w w:val="105"/>
        </w:rPr>
        <w:t>Rack</w:t>
      </w:r>
      <w:r>
        <w:rPr>
          <w:color w:val="000000"/>
          <w:spacing w:val="-6"/>
          <w:w w:val="105"/>
        </w:rPr>
        <w:t xml:space="preserve"> </w:t>
      </w:r>
      <w:proofErr w:type="gramStart"/>
      <w:r>
        <w:rPr>
          <w:color w:val="000000"/>
          <w:w w:val="105"/>
        </w:rPr>
        <w:t>Height;</w:t>
      </w:r>
      <w:proofErr w:type="gramEnd"/>
    </w:p>
    <w:p w14:paraId="347CC715" w14:textId="77777777" w:rsidR="007C2559" w:rsidRDefault="007C2559" w:rsidP="007C2559">
      <w:pPr>
        <w:pStyle w:val="BodyText"/>
        <w:kinsoku w:val="0"/>
        <w:overflowPunct w:val="0"/>
        <w:rPr>
          <w:color w:val="000000"/>
        </w:rPr>
      </w:pPr>
      <w:r>
        <w:rPr>
          <w:rFonts w:ascii="Wingdings 3" w:hAnsi="Wingdings 3" w:cs="Wingdings 3"/>
          <w:color w:val="B70F5A"/>
          <w:w w:val="105"/>
        </w:rPr>
        <w:t></w:t>
      </w:r>
      <w:r>
        <w:rPr>
          <w:rFonts w:ascii="Wingdings 3" w:hAnsi="Wingdings 3" w:cs="Wingdings 3"/>
          <w:color w:val="B70F5A"/>
          <w:spacing w:val="-72"/>
          <w:w w:val="105"/>
        </w:rPr>
        <w:t></w:t>
      </w:r>
      <w:r>
        <w:rPr>
          <w:color w:val="000000"/>
          <w:w w:val="105"/>
        </w:rPr>
        <w:t>Load</w:t>
      </w:r>
      <w:r>
        <w:rPr>
          <w:color w:val="000000"/>
          <w:spacing w:val="-6"/>
          <w:w w:val="105"/>
        </w:rPr>
        <w:t xml:space="preserve"> </w:t>
      </w:r>
      <w:r>
        <w:rPr>
          <w:color w:val="000000"/>
          <w:w w:val="105"/>
        </w:rPr>
        <w:t>per</w:t>
      </w:r>
      <w:r>
        <w:rPr>
          <w:color w:val="000000"/>
          <w:spacing w:val="-5"/>
          <w:w w:val="105"/>
        </w:rPr>
        <w:t xml:space="preserve"> </w:t>
      </w:r>
      <w:proofErr w:type="gramStart"/>
      <w:r>
        <w:rPr>
          <w:color w:val="000000"/>
          <w:spacing w:val="-1"/>
          <w:w w:val="105"/>
        </w:rPr>
        <w:t>level;</w:t>
      </w:r>
      <w:proofErr w:type="gramEnd"/>
    </w:p>
    <w:p w14:paraId="1DBE5AA9" w14:textId="77777777" w:rsidR="007C2559" w:rsidRDefault="007C2559" w:rsidP="007C2559">
      <w:pPr>
        <w:pStyle w:val="BodyText"/>
        <w:kinsoku w:val="0"/>
        <w:overflowPunct w:val="0"/>
        <w:rPr>
          <w:color w:val="000000"/>
        </w:rPr>
      </w:pPr>
      <w:r>
        <w:rPr>
          <w:rFonts w:ascii="Wingdings 3" w:hAnsi="Wingdings 3" w:cs="Wingdings 3"/>
          <w:color w:val="B70F5A"/>
          <w:w w:val="105"/>
        </w:rPr>
        <w:t></w:t>
      </w:r>
      <w:r>
        <w:rPr>
          <w:rFonts w:ascii="Wingdings 3" w:hAnsi="Wingdings 3" w:cs="Wingdings 3"/>
          <w:color w:val="B70F5A"/>
          <w:spacing w:val="-75"/>
          <w:w w:val="105"/>
        </w:rPr>
        <w:t></w:t>
      </w:r>
      <w:r>
        <w:rPr>
          <w:color w:val="000000"/>
          <w:w w:val="105"/>
        </w:rPr>
        <w:t>No</w:t>
      </w:r>
      <w:r>
        <w:rPr>
          <w:color w:val="000000"/>
          <w:spacing w:val="-5"/>
          <w:w w:val="105"/>
        </w:rPr>
        <w:t xml:space="preserve"> </w:t>
      </w:r>
      <w:r>
        <w:rPr>
          <w:color w:val="000000"/>
          <w:w w:val="105"/>
        </w:rPr>
        <w:t>of</w:t>
      </w:r>
      <w:r>
        <w:rPr>
          <w:color w:val="000000"/>
          <w:spacing w:val="-8"/>
          <w:w w:val="105"/>
        </w:rPr>
        <w:t xml:space="preserve"> </w:t>
      </w:r>
      <w:r>
        <w:rPr>
          <w:color w:val="000000"/>
          <w:spacing w:val="-1"/>
          <w:w w:val="105"/>
        </w:rPr>
        <w:t>Loading</w:t>
      </w:r>
      <w:r>
        <w:rPr>
          <w:color w:val="000000"/>
          <w:spacing w:val="-6"/>
          <w:w w:val="105"/>
        </w:rPr>
        <w:t xml:space="preserve"> </w:t>
      </w:r>
      <w:proofErr w:type="gramStart"/>
      <w:r>
        <w:rPr>
          <w:color w:val="000000"/>
          <w:spacing w:val="-1"/>
          <w:w w:val="105"/>
        </w:rPr>
        <w:t>levels;</w:t>
      </w:r>
      <w:proofErr w:type="gramEnd"/>
    </w:p>
    <w:p w14:paraId="1B9E67C2" w14:textId="77777777" w:rsidR="007C2559" w:rsidRDefault="007C2559" w:rsidP="007C2559">
      <w:pPr>
        <w:pStyle w:val="BodyText"/>
        <w:kinsoku w:val="0"/>
        <w:overflowPunct w:val="0"/>
        <w:rPr>
          <w:color w:val="000000"/>
        </w:rPr>
      </w:pPr>
      <w:r>
        <w:rPr>
          <w:rFonts w:ascii="Wingdings 3" w:hAnsi="Wingdings 3" w:cs="Wingdings 3"/>
          <w:color w:val="B70F5A"/>
          <w:w w:val="105"/>
        </w:rPr>
        <w:t></w:t>
      </w:r>
      <w:r>
        <w:rPr>
          <w:rFonts w:ascii="Wingdings 3" w:hAnsi="Wingdings 3" w:cs="Wingdings 3"/>
          <w:color w:val="B70F5A"/>
          <w:spacing w:val="-75"/>
          <w:w w:val="105"/>
        </w:rPr>
        <w:t></w:t>
      </w:r>
      <w:r>
        <w:rPr>
          <w:color w:val="000000"/>
          <w:w w:val="105"/>
        </w:rPr>
        <w:t>Level</w:t>
      </w:r>
      <w:r>
        <w:rPr>
          <w:color w:val="000000"/>
          <w:spacing w:val="-6"/>
          <w:w w:val="105"/>
        </w:rPr>
        <w:t xml:space="preserve"> </w:t>
      </w:r>
      <w:r>
        <w:rPr>
          <w:color w:val="000000"/>
          <w:w w:val="105"/>
        </w:rPr>
        <w:t>to</w:t>
      </w:r>
      <w:r>
        <w:rPr>
          <w:color w:val="000000"/>
          <w:spacing w:val="-6"/>
          <w:w w:val="105"/>
        </w:rPr>
        <w:t xml:space="preserve"> </w:t>
      </w:r>
      <w:r>
        <w:rPr>
          <w:color w:val="000000"/>
          <w:w w:val="105"/>
        </w:rPr>
        <w:t>level</w:t>
      </w:r>
      <w:r>
        <w:rPr>
          <w:color w:val="000000"/>
          <w:spacing w:val="-7"/>
          <w:w w:val="105"/>
        </w:rPr>
        <w:t xml:space="preserve"> </w:t>
      </w:r>
      <w:r>
        <w:rPr>
          <w:color w:val="000000"/>
          <w:spacing w:val="-1"/>
          <w:w w:val="105"/>
        </w:rPr>
        <w:t>height.</w:t>
      </w:r>
    </w:p>
    <w:p w14:paraId="31126E5D" w14:textId="77777777" w:rsidR="007C2559" w:rsidRDefault="007C2559" w:rsidP="007C2559">
      <w:pPr>
        <w:pStyle w:val="BodyText"/>
        <w:kinsoku w:val="0"/>
        <w:overflowPunct w:val="0"/>
        <w:spacing w:before="0"/>
        <w:ind w:left="0"/>
        <w:rPr>
          <w:sz w:val="22"/>
          <w:szCs w:val="22"/>
        </w:rPr>
      </w:pPr>
    </w:p>
    <w:p w14:paraId="30529FCA" w14:textId="77777777" w:rsidR="007C2559" w:rsidRDefault="007C2559" w:rsidP="007C2559">
      <w:pPr>
        <w:pStyle w:val="Heading2"/>
        <w:numPr>
          <w:ilvl w:val="1"/>
          <w:numId w:val="5"/>
        </w:numPr>
        <w:tabs>
          <w:tab w:val="left" w:pos="697"/>
        </w:tabs>
        <w:kinsoku w:val="0"/>
        <w:overflowPunct w:val="0"/>
        <w:spacing w:before="182"/>
        <w:ind w:hanging="541"/>
        <w:rPr>
          <w:b w:val="0"/>
          <w:bCs w:val="0"/>
          <w:color w:val="000000"/>
        </w:rPr>
      </w:pPr>
      <w:r>
        <w:rPr>
          <w:color w:val="8EB133"/>
        </w:rPr>
        <w:t>Validations</w:t>
      </w:r>
      <w:r>
        <w:rPr>
          <w:color w:val="8EB133"/>
          <w:spacing w:val="-11"/>
        </w:rPr>
        <w:t xml:space="preserve"> </w:t>
      </w:r>
      <w:r>
        <w:rPr>
          <w:color w:val="8EB133"/>
        </w:rPr>
        <w:t>for</w:t>
      </w:r>
      <w:r>
        <w:rPr>
          <w:color w:val="8EB133"/>
          <w:spacing w:val="-11"/>
        </w:rPr>
        <w:t xml:space="preserve"> </w:t>
      </w:r>
      <w:r>
        <w:rPr>
          <w:color w:val="8EB133"/>
        </w:rPr>
        <w:t>values</w:t>
      </w:r>
      <w:r>
        <w:rPr>
          <w:color w:val="8EB133"/>
          <w:spacing w:val="-11"/>
        </w:rPr>
        <w:t xml:space="preserve"> </w:t>
      </w:r>
      <w:r>
        <w:rPr>
          <w:color w:val="8EB133"/>
        </w:rPr>
        <w:t>entered</w:t>
      </w:r>
      <w:r>
        <w:rPr>
          <w:color w:val="8EB133"/>
          <w:spacing w:val="-11"/>
        </w:rPr>
        <w:t xml:space="preserve"> </w:t>
      </w:r>
      <w:r>
        <w:rPr>
          <w:color w:val="8EB133"/>
        </w:rPr>
        <w:t>by</w:t>
      </w:r>
      <w:r>
        <w:rPr>
          <w:color w:val="8EB133"/>
          <w:spacing w:val="-9"/>
        </w:rPr>
        <w:t xml:space="preserve"> </w:t>
      </w:r>
      <w:r>
        <w:rPr>
          <w:color w:val="8EB133"/>
          <w:spacing w:val="-1"/>
        </w:rPr>
        <w:t>user</w:t>
      </w:r>
    </w:p>
    <w:p w14:paraId="43282BFD" w14:textId="77777777" w:rsidR="007C2559" w:rsidRDefault="007C2559" w:rsidP="007C2559">
      <w:pPr>
        <w:pStyle w:val="BodyText"/>
        <w:kinsoku w:val="0"/>
        <w:overflowPunct w:val="0"/>
        <w:spacing w:before="232"/>
        <w:ind w:left="155"/>
      </w:pPr>
      <w:r>
        <w:rPr>
          <w:spacing w:val="-1"/>
          <w:w w:val="105"/>
        </w:rPr>
        <w:t>The</w:t>
      </w:r>
      <w:r>
        <w:rPr>
          <w:spacing w:val="-11"/>
          <w:w w:val="105"/>
        </w:rPr>
        <w:t xml:space="preserve"> </w:t>
      </w:r>
      <w:r>
        <w:rPr>
          <w:spacing w:val="-1"/>
          <w:w w:val="105"/>
        </w:rPr>
        <w:t>user</w:t>
      </w:r>
      <w:r>
        <w:rPr>
          <w:spacing w:val="-10"/>
          <w:w w:val="105"/>
        </w:rPr>
        <w:t xml:space="preserve"> </w:t>
      </w:r>
      <w:r>
        <w:rPr>
          <w:spacing w:val="-1"/>
          <w:w w:val="105"/>
        </w:rPr>
        <w:t>entered</w:t>
      </w:r>
      <w:r>
        <w:rPr>
          <w:spacing w:val="-11"/>
          <w:w w:val="105"/>
        </w:rPr>
        <w:t xml:space="preserve"> </w:t>
      </w:r>
      <w:r>
        <w:rPr>
          <w:spacing w:val="-1"/>
          <w:w w:val="105"/>
        </w:rPr>
        <w:t>values</w:t>
      </w:r>
      <w:r>
        <w:rPr>
          <w:spacing w:val="-12"/>
          <w:w w:val="105"/>
        </w:rPr>
        <w:t xml:space="preserve"> </w:t>
      </w:r>
      <w:r>
        <w:rPr>
          <w:w w:val="105"/>
        </w:rPr>
        <w:t>are</w:t>
      </w:r>
      <w:r>
        <w:rPr>
          <w:spacing w:val="-11"/>
          <w:w w:val="105"/>
        </w:rPr>
        <w:t xml:space="preserve"> </w:t>
      </w:r>
      <w:r>
        <w:rPr>
          <w:spacing w:val="-1"/>
          <w:w w:val="105"/>
        </w:rPr>
        <w:t>validated</w:t>
      </w:r>
      <w:r>
        <w:rPr>
          <w:spacing w:val="-11"/>
          <w:w w:val="105"/>
        </w:rPr>
        <w:t xml:space="preserve"> </w:t>
      </w:r>
      <w:r>
        <w:rPr>
          <w:spacing w:val="-1"/>
          <w:w w:val="105"/>
        </w:rPr>
        <w:t>based</w:t>
      </w:r>
      <w:r>
        <w:rPr>
          <w:spacing w:val="-11"/>
          <w:w w:val="105"/>
        </w:rPr>
        <w:t xml:space="preserve"> </w:t>
      </w:r>
      <w:r>
        <w:rPr>
          <w:spacing w:val="-1"/>
          <w:w w:val="105"/>
        </w:rPr>
        <w:t>on</w:t>
      </w:r>
      <w:r>
        <w:rPr>
          <w:spacing w:val="-10"/>
          <w:w w:val="105"/>
        </w:rPr>
        <w:t xml:space="preserve"> </w:t>
      </w:r>
      <w:r>
        <w:rPr>
          <w:spacing w:val="-1"/>
          <w:w w:val="105"/>
        </w:rPr>
        <w:t>MHE</w:t>
      </w:r>
      <w:r>
        <w:rPr>
          <w:spacing w:val="-11"/>
          <w:w w:val="105"/>
        </w:rPr>
        <w:t xml:space="preserve"> </w:t>
      </w:r>
      <w:r>
        <w:rPr>
          <w:spacing w:val="-1"/>
          <w:w w:val="105"/>
        </w:rPr>
        <w:t>specs</w:t>
      </w:r>
      <w:r>
        <w:rPr>
          <w:spacing w:val="-11"/>
          <w:w w:val="105"/>
        </w:rPr>
        <w:t xml:space="preserve"> </w:t>
      </w:r>
      <w:r>
        <w:rPr>
          <w:spacing w:val="-1"/>
          <w:w w:val="105"/>
        </w:rPr>
        <w:t>and</w:t>
      </w:r>
      <w:r>
        <w:rPr>
          <w:spacing w:val="-11"/>
          <w:w w:val="105"/>
        </w:rPr>
        <w:t xml:space="preserve"> </w:t>
      </w:r>
      <w:r>
        <w:rPr>
          <w:w w:val="105"/>
        </w:rPr>
        <w:t>SPRS</w:t>
      </w:r>
      <w:r>
        <w:rPr>
          <w:spacing w:val="-12"/>
          <w:w w:val="105"/>
        </w:rPr>
        <w:t xml:space="preserve"> </w:t>
      </w:r>
      <w:r>
        <w:rPr>
          <w:w w:val="105"/>
        </w:rPr>
        <w:t>component</w:t>
      </w:r>
      <w:r>
        <w:rPr>
          <w:spacing w:val="-11"/>
          <w:w w:val="105"/>
        </w:rPr>
        <w:t xml:space="preserve"> </w:t>
      </w:r>
      <w:r>
        <w:rPr>
          <w:spacing w:val="-1"/>
          <w:w w:val="105"/>
        </w:rPr>
        <w:t>specs.</w:t>
      </w:r>
    </w:p>
    <w:p w14:paraId="2DE403A5" w14:textId="77777777" w:rsidR="007C2559" w:rsidRDefault="007C2559" w:rsidP="007C2559">
      <w:pPr>
        <w:pStyle w:val="BodyText"/>
        <w:kinsoku w:val="0"/>
        <w:overflowPunct w:val="0"/>
        <w:spacing w:before="0"/>
        <w:ind w:left="0"/>
      </w:pPr>
    </w:p>
    <w:p w14:paraId="62431CDC" w14:textId="77777777" w:rsidR="007C2559" w:rsidRDefault="007C2559" w:rsidP="007C2559">
      <w:pPr>
        <w:pStyle w:val="BodyText"/>
        <w:kinsoku w:val="0"/>
        <w:overflowPunct w:val="0"/>
        <w:spacing w:before="5"/>
        <w:ind w:left="0"/>
        <w:rPr>
          <w:sz w:val="17"/>
          <w:szCs w:val="17"/>
        </w:rPr>
      </w:pPr>
    </w:p>
    <w:p w14:paraId="0EEEFA4A" w14:textId="77777777" w:rsidR="007C2559" w:rsidRDefault="007C2559" w:rsidP="007C2559">
      <w:pPr>
        <w:pStyle w:val="Heading3"/>
        <w:numPr>
          <w:ilvl w:val="2"/>
          <w:numId w:val="5"/>
        </w:numPr>
        <w:tabs>
          <w:tab w:val="left" w:pos="833"/>
        </w:tabs>
        <w:kinsoku w:val="0"/>
        <w:overflowPunct w:val="0"/>
        <w:rPr>
          <w:b w:val="0"/>
          <w:bCs w:val="0"/>
          <w:color w:val="000000"/>
        </w:rPr>
      </w:pPr>
      <w:r>
        <w:rPr>
          <w:color w:val="3396CF"/>
        </w:rPr>
        <w:t>Rack</w:t>
      </w:r>
      <w:r>
        <w:rPr>
          <w:color w:val="3396CF"/>
          <w:spacing w:val="1"/>
        </w:rPr>
        <w:t xml:space="preserve"> </w:t>
      </w:r>
      <w:r>
        <w:rPr>
          <w:color w:val="3396CF"/>
          <w:spacing w:val="-1"/>
        </w:rPr>
        <w:t>Width</w:t>
      </w:r>
    </w:p>
    <w:p w14:paraId="49E398E2" w14:textId="77777777" w:rsidR="007C2559" w:rsidRDefault="007C2559" w:rsidP="007C2559">
      <w:pPr>
        <w:pStyle w:val="BodyText"/>
        <w:kinsoku w:val="0"/>
        <w:overflowPunct w:val="0"/>
        <w:spacing w:before="5"/>
        <w:ind w:left="0"/>
        <w:rPr>
          <w:b/>
          <w:bCs/>
          <w:sz w:val="37"/>
          <w:szCs w:val="37"/>
        </w:rPr>
      </w:pPr>
    </w:p>
    <w:p w14:paraId="7939AE25" w14:textId="77777777" w:rsidR="007C2559" w:rsidRDefault="007C2559" w:rsidP="007C2559">
      <w:pPr>
        <w:pStyle w:val="BodyText"/>
        <w:kinsoku w:val="0"/>
        <w:overflowPunct w:val="0"/>
        <w:spacing w:before="0" w:line="248" w:lineRule="auto"/>
        <w:ind w:left="155" w:right="147"/>
      </w:pPr>
      <w:r>
        <w:rPr>
          <w:w w:val="105"/>
        </w:rPr>
        <w:t>Width</w:t>
      </w:r>
      <w:r>
        <w:rPr>
          <w:spacing w:val="19"/>
          <w:w w:val="105"/>
        </w:rPr>
        <w:t xml:space="preserve"> </w:t>
      </w:r>
      <w:r>
        <w:rPr>
          <w:w w:val="105"/>
        </w:rPr>
        <w:t>is</w:t>
      </w:r>
      <w:r>
        <w:rPr>
          <w:spacing w:val="18"/>
          <w:w w:val="105"/>
        </w:rPr>
        <w:t xml:space="preserve"> </w:t>
      </w:r>
      <w:r>
        <w:rPr>
          <w:spacing w:val="-1"/>
          <w:w w:val="105"/>
        </w:rPr>
        <w:t>validated</w:t>
      </w:r>
      <w:r>
        <w:rPr>
          <w:spacing w:val="19"/>
          <w:w w:val="105"/>
        </w:rPr>
        <w:t xml:space="preserve"> </w:t>
      </w:r>
      <w:r>
        <w:rPr>
          <w:spacing w:val="-1"/>
          <w:w w:val="105"/>
        </w:rPr>
        <w:t>based</w:t>
      </w:r>
      <w:r>
        <w:rPr>
          <w:spacing w:val="19"/>
          <w:w w:val="105"/>
        </w:rPr>
        <w:t xml:space="preserve"> </w:t>
      </w:r>
      <w:r>
        <w:rPr>
          <w:w w:val="105"/>
        </w:rPr>
        <w:t>on</w:t>
      </w:r>
      <w:r>
        <w:rPr>
          <w:spacing w:val="19"/>
          <w:w w:val="105"/>
        </w:rPr>
        <w:t xml:space="preserve"> </w:t>
      </w:r>
      <w:r>
        <w:rPr>
          <w:w w:val="105"/>
        </w:rPr>
        <w:t>Beam</w:t>
      </w:r>
      <w:r>
        <w:rPr>
          <w:spacing w:val="20"/>
          <w:w w:val="105"/>
        </w:rPr>
        <w:t xml:space="preserve"> </w:t>
      </w:r>
      <w:r>
        <w:rPr>
          <w:spacing w:val="-1"/>
          <w:w w:val="105"/>
        </w:rPr>
        <w:t>load</w:t>
      </w:r>
      <w:r>
        <w:rPr>
          <w:spacing w:val="18"/>
          <w:w w:val="105"/>
        </w:rPr>
        <w:t xml:space="preserve"> carrying </w:t>
      </w:r>
      <w:r>
        <w:rPr>
          <w:spacing w:val="-1"/>
          <w:w w:val="105"/>
        </w:rPr>
        <w:t>capacity, no of pallets per level and load per pallet.</w:t>
      </w:r>
      <w:r>
        <w:rPr>
          <w:spacing w:val="19"/>
          <w:w w:val="105"/>
        </w:rPr>
        <w:t xml:space="preserve"> </w:t>
      </w:r>
      <w:r>
        <w:rPr>
          <w:spacing w:val="-1"/>
          <w:w w:val="105"/>
        </w:rPr>
        <w:t>(discussed</w:t>
      </w:r>
      <w:r>
        <w:rPr>
          <w:spacing w:val="18"/>
          <w:w w:val="105"/>
        </w:rPr>
        <w:t xml:space="preserve"> </w:t>
      </w:r>
      <w:r>
        <w:rPr>
          <w:w w:val="105"/>
        </w:rPr>
        <w:t>in</w:t>
      </w:r>
      <w:r>
        <w:rPr>
          <w:spacing w:val="19"/>
          <w:w w:val="105"/>
        </w:rPr>
        <w:t xml:space="preserve"> </w:t>
      </w:r>
      <w:r>
        <w:rPr>
          <w:w w:val="105"/>
        </w:rPr>
        <w:t>detail</w:t>
      </w:r>
      <w:r>
        <w:rPr>
          <w:spacing w:val="16"/>
          <w:w w:val="105"/>
        </w:rPr>
        <w:t xml:space="preserve"> </w:t>
      </w:r>
      <w:r>
        <w:rPr>
          <w:w w:val="105"/>
        </w:rPr>
        <w:t>in</w:t>
      </w:r>
      <w:r>
        <w:rPr>
          <w:spacing w:val="19"/>
          <w:w w:val="105"/>
        </w:rPr>
        <w:t xml:space="preserve"> </w:t>
      </w:r>
      <w:r>
        <w:rPr>
          <w:b/>
          <w:bCs/>
          <w:i/>
          <w:iCs/>
          <w:w w:val="105"/>
        </w:rPr>
        <w:t>Elevation</w:t>
      </w:r>
      <w:r>
        <w:rPr>
          <w:b/>
          <w:bCs/>
          <w:i/>
          <w:iCs/>
          <w:spacing w:val="17"/>
          <w:w w:val="105"/>
        </w:rPr>
        <w:t xml:space="preserve"> </w:t>
      </w:r>
      <w:r>
        <w:rPr>
          <w:b/>
          <w:bCs/>
          <w:i/>
          <w:iCs/>
          <w:spacing w:val="-1"/>
          <w:w w:val="105"/>
        </w:rPr>
        <w:t>based</w:t>
      </w:r>
      <w:r>
        <w:rPr>
          <w:b/>
          <w:bCs/>
          <w:i/>
          <w:iCs/>
          <w:spacing w:val="19"/>
          <w:w w:val="105"/>
        </w:rPr>
        <w:t xml:space="preserve"> </w:t>
      </w:r>
      <w:r>
        <w:rPr>
          <w:b/>
          <w:bCs/>
          <w:i/>
          <w:iCs/>
          <w:w w:val="105"/>
        </w:rPr>
        <w:t>on</w:t>
      </w:r>
      <w:r>
        <w:rPr>
          <w:b/>
          <w:bCs/>
          <w:i/>
          <w:iCs/>
          <w:spacing w:val="18"/>
          <w:w w:val="105"/>
        </w:rPr>
        <w:t xml:space="preserve"> </w:t>
      </w:r>
      <w:r>
        <w:rPr>
          <w:b/>
          <w:bCs/>
          <w:i/>
          <w:iCs/>
          <w:w w:val="105"/>
        </w:rPr>
        <w:t>Pallet</w:t>
      </w:r>
      <w:r>
        <w:rPr>
          <w:b/>
          <w:bCs/>
          <w:i/>
          <w:iCs/>
          <w:spacing w:val="78"/>
          <w:w w:val="103"/>
        </w:rPr>
        <w:t xml:space="preserve"> </w:t>
      </w:r>
      <w:r>
        <w:rPr>
          <w:b/>
          <w:bCs/>
          <w:i/>
          <w:iCs/>
          <w:spacing w:val="-1"/>
          <w:w w:val="105"/>
        </w:rPr>
        <w:t>section</w:t>
      </w:r>
      <w:r>
        <w:rPr>
          <w:spacing w:val="-1"/>
          <w:w w:val="105"/>
        </w:rPr>
        <w:t>). Rack width inner to inner to be maintained as Beam Span + 10mm (Considering the clearance of Lip connector and assembly clearance on both sides)</w:t>
      </w:r>
    </w:p>
    <w:p w14:paraId="16287F21" w14:textId="77777777" w:rsidR="007C2559" w:rsidRDefault="007C2559" w:rsidP="007C2559">
      <w:pPr>
        <w:pStyle w:val="BodyText"/>
        <w:kinsoku w:val="0"/>
        <w:overflowPunct w:val="0"/>
        <w:spacing w:before="0"/>
        <w:ind w:left="0"/>
      </w:pPr>
    </w:p>
    <w:p w14:paraId="5BE93A62" w14:textId="77777777" w:rsidR="007C2559" w:rsidRDefault="007C2559" w:rsidP="007C2559">
      <w:pPr>
        <w:pStyle w:val="BodyText"/>
        <w:kinsoku w:val="0"/>
        <w:overflowPunct w:val="0"/>
        <w:spacing w:before="6"/>
        <w:ind w:left="0"/>
        <w:rPr>
          <w:sz w:val="16"/>
          <w:szCs w:val="16"/>
        </w:rPr>
      </w:pPr>
    </w:p>
    <w:p w14:paraId="0EFC095E" w14:textId="77777777" w:rsidR="007C2559" w:rsidRDefault="007C2559" w:rsidP="007C2559">
      <w:pPr>
        <w:pStyle w:val="Heading3"/>
        <w:numPr>
          <w:ilvl w:val="2"/>
          <w:numId w:val="5"/>
        </w:numPr>
        <w:tabs>
          <w:tab w:val="left" w:pos="833"/>
        </w:tabs>
        <w:kinsoku w:val="0"/>
        <w:overflowPunct w:val="0"/>
        <w:rPr>
          <w:b w:val="0"/>
          <w:bCs w:val="0"/>
          <w:color w:val="000000"/>
        </w:rPr>
      </w:pPr>
      <w:r>
        <w:rPr>
          <w:color w:val="3396CF"/>
          <w:spacing w:val="-1"/>
        </w:rPr>
        <w:t>Rack</w:t>
      </w:r>
      <w:r>
        <w:rPr>
          <w:color w:val="3396CF"/>
          <w:spacing w:val="1"/>
        </w:rPr>
        <w:t xml:space="preserve"> </w:t>
      </w:r>
      <w:r>
        <w:rPr>
          <w:color w:val="3396CF"/>
          <w:spacing w:val="-1"/>
        </w:rPr>
        <w:t>Depth</w:t>
      </w:r>
    </w:p>
    <w:p w14:paraId="6B23FAA8" w14:textId="72B960BE" w:rsidR="007C2559" w:rsidRDefault="007C2559" w:rsidP="007C2559">
      <w:pPr>
        <w:pStyle w:val="BodyText"/>
        <w:kinsoku w:val="0"/>
        <w:overflowPunct w:val="0"/>
        <w:spacing w:before="232" w:line="248" w:lineRule="auto"/>
        <w:ind w:left="155" w:right="147"/>
      </w:pPr>
      <w:r>
        <w:rPr>
          <w:spacing w:val="-1"/>
          <w:w w:val="105"/>
        </w:rPr>
        <w:t>Depth is</w:t>
      </w:r>
      <w:r>
        <w:rPr>
          <w:spacing w:val="-2"/>
          <w:w w:val="105"/>
        </w:rPr>
        <w:t xml:space="preserve"> </w:t>
      </w:r>
      <w:r>
        <w:rPr>
          <w:spacing w:val="-1"/>
          <w:w w:val="105"/>
        </w:rPr>
        <w:t>validated</w:t>
      </w:r>
      <w:r>
        <w:rPr>
          <w:spacing w:val="-2"/>
          <w:w w:val="105"/>
        </w:rPr>
        <w:t xml:space="preserve"> </w:t>
      </w:r>
      <w:r>
        <w:rPr>
          <w:w w:val="105"/>
        </w:rPr>
        <w:t>between</w:t>
      </w:r>
      <w:r>
        <w:rPr>
          <w:spacing w:val="-2"/>
          <w:w w:val="105"/>
        </w:rPr>
        <w:t xml:space="preserve"> </w:t>
      </w:r>
      <w:r w:rsidR="00ED61FE">
        <w:rPr>
          <w:spacing w:val="-2"/>
          <w:w w:val="105"/>
        </w:rPr>
        <w:t xml:space="preserve">min. </w:t>
      </w:r>
      <w:r w:rsidR="00C378E0">
        <w:rPr>
          <w:spacing w:val="-1"/>
          <w:w w:val="105"/>
        </w:rPr>
        <w:t>500</w:t>
      </w:r>
      <w:r>
        <w:rPr>
          <w:spacing w:val="-1"/>
          <w:w w:val="105"/>
        </w:rPr>
        <w:t>mm</w:t>
      </w:r>
      <w:r>
        <w:rPr>
          <w:w w:val="105"/>
        </w:rPr>
        <w:t xml:space="preserve"> </w:t>
      </w:r>
      <w:r w:rsidR="00C378E0">
        <w:rPr>
          <w:w w:val="105"/>
        </w:rPr>
        <w:t>to</w:t>
      </w:r>
      <w:r>
        <w:rPr>
          <w:w w:val="105"/>
        </w:rPr>
        <w:t xml:space="preserve"> </w:t>
      </w:r>
      <w:r w:rsidR="00ED61FE">
        <w:rPr>
          <w:w w:val="105"/>
        </w:rPr>
        <w:t xml:space="preserve">max. </w:t>
      </w:r>
      <w:r>
        <w:rPr>
          <w:spacing w:val="-1"/>
          <w:w w:val="105"/>
        </w:rPr>
        <w:t>1</w:t>
      </w:r>
      <w:r w:rsidR="00C378E0">
        <w:rPr>
          <w:spacing w:val="-1"/>
          <w:w w:val="105"/>
        </w:rPr>
        <w:t>5</w:t>
      </w:r>
      <w:r>
        <w:rPr>
          <w:spacing w:val="-1"/>
          <w:w w:val="105"/>
        </w:rPr>
        <w:t>00mm. (discussed in</w:t>
      </w:r>
      <w:r>
        <w:rPr>
          <w:w w:val="105"/>
        </w:rPr>
        <w:t xml:space="preserve"> detail</w:t>
      </w:r>
      <w:r>
        <w:rPr>
          <w:spacing w:val="-2"/>
          <w:w w:val="105"/>
        </w:rPr>
        <w:t xml:space="preserve"> </w:t>
      </w:r>
      <w:r>
        <w:rPr>
          <w:spacing w:val="-1"/>
          <w:w w:val="105"/>
        </w:rPr>
        <w:t>in</w:t>
      </w:r>
      <w:r>
        <w:rPr>
          <w:w w:val="105"/>
        </w:rPr>
        <w:t xml:space="preserve"> </w:t>
      </w:r>
      <w:r>
        <w:rPr>
          <w:b/>
          <w:bCs/>
          <w:i/>
          <w:iCs/>
          <w:w w:val="105"/>
        </w:rPr>
        <w:t>Elevation</w:t>
      </w:r>
      <w:r>
        <w:rPr>
          <w:b/>
          <w:bCs/>
          <w:i/>
          <w:iCs/>
          <w:spacing w:val="-2"/>
          <w:w w:val="105"/>
        </w:rPr>
        <w:t xml:space="preserve"> </w:t>
      </w:r>
      <w:r>
        <w:rPr>
          <w:b/>
          <w:bCs/>
          <w:i/>
          <w:iCs/>
          <w:spacing w:val="-1"/>
          <w:w w:val="105"/>
        </w:rPr>
        <w:t>based</w:t>
      </w:r>
      <w:r>
        <w:rPr>
          <w:b/>
          <w:bCs/>
          <w:i/>
          <w:iCs/>
          <w:spacing w:val="-2"/>
          <w:w w:val="105"/>
        </w:rPr>
        <w:t xml:space="preserve"> </w:t>
      </w:r>
      <w:r>
        <w:rPr>
          <w:b/>
          <w:bCs/>
          <w:i/>
          <w:iCs/>
          <w:w w:val="105"/>
        </w:rPr>
        <w:t>on</w:t>
      </w:r>
      <w:r>
        <w:rPr>
          <w:b/>
          <w:bCs/>
          <w:i/>
          <w:iCs/>
          <w:spacing w:val="-2"/>
          <w:w w:val="105"/>
        </w:rPr>
        <w:t xml:space="preserve"> </w:t>
      </w:r>
      <w:r>
        <w:rPr>
          <w:b/>
          <w:bCs/>
          <w:i/>
          <w:iCs/>
          <w:w w:val="105"/>
        </w:rPr>
        <w:t>Pallet</w:t>
      </w:r>
      <w:r w:rsidR="007F0117">
        <w:rPr>
          <w:b/>
          <w:bCs/>
          <w:i/>
          <w:iCs/>
          <w:spacing w:val="65"/>
          <w:w w:val="103"/>
        </w:rPr>
        <w:t xml:space="preserve"> </w:t>
      </w:r>
      <w:r>
        <w:rPr>
          <w:b/>
          <w:bCs/>
          <w:i/>
          <w:iCs/>
          <w:spacing w:val="-1"/>
          <w:w w:val="105"/>
        </w:rPr>
        <w:t>section</w:t>
      </w:r>
      <w:r>
        <w:rPr>
          <w:spacing w:val="-1"/>
          <w:w w:val="105"/>
        </w:rPr>
        <w:t>)</w:t>
      </w:r>
    </w:p>
    <w:p w14:paraId="384BA73E" w14:textId="77777777" w:rsidR="007C2559" w:rsidRDefault="007C2559" w:rsidP="007C2559">
      <w:pPr>
        <w:pStyle w:val="BodyText"/>
        <w:kinsoku w:val="0"/>
        <w:overflowPunct w:val="0"/>
        <w:spacing w:before="0"/>
        <w:ind w:left="0"/>
      </w:pPr>
    </w:p>
    <w:p w14:paraId="34B3F2EB" w14:textId="77777777" w:rsidR="007C2559" w:rsidRDefault="007C2559" w:rsidP="007C2559">
      <w:pPr>
        <w:pStyle w:val="BodyText"/>
        <w:kinsoku w:val="0"/>
        <w:overflowPunct w:val="0"/>
        <w:spacing w:before="6"/>
        <w:ind w:left="0"/>
        <w:rPr>
          <w:sz w:val="16"/>
          <w:szCs w:val="16"/>
        </w:rPr>
      </w:pPr>
    </w:p>
    <w:p w14:paraId="0DDFDE55" w14:textId="77777777" w:rsidR="007C2559" w:rsidRDefault="007C2559" w:rsidP="007C2559">
      <w:pPr>
        <w:pStyle w:val="Heading3"/>
        <w:numPr>
          <w:ilvl w:val="2"/>
          <w:numId w:val="5"/>
        </w:numPr>
        <w:tabs>
          <w:tab w:val="left" w:pos="833"/>
        </w:tabs>
        <w:kinsoku w:val="0"/>
        <w:overflowPunct w:val="0"/>
        <w:rPr>
          <w:b w:val="0"/>
          <w:bCs w:val="0"/>
          <w:color w:val="000000"/>
        </w:rPr>
      </w:pPr>
      <w:r>
        <w:rPr>
          <w:color w:val="3396CF"/>
          <w:spacing w:val="-1"/>
        </w:rPr>
        <w:t>Rack</w:t>
      </w:r>
      <w:r>
        <w:rPr>
          <w:color w:val="3396CF"/>
          <w:spacing w:val="1"/>
        </w:rPr>
        <w:t xml:space="preserve"> </w:t>
      </w:r>
      <w:r>
        <w:rPr>
          <w:color w:val="3396CF"/>
          <w:spacing w:val="-1"/>
        </w:rPr>
        <w:t>Height</w:t>
      </w:r>
    </w:p>
    <w:p w14:paraId="1CF48FE0" w14:textId="77777777" w:rsidR="007C2559" w:rsidRDefault="007C2559" w:rsidP="007C2559">
      <w:pPr>
        <w:pStyle w:val="BodyText"/>
        <w:kinsoku w:val="0"/>
        <w:overflowPunct w:val="0"/>
        <w:spacing w:before="232"/>
        <w:ind w:left="155"/>
      </w:pPr>
      <w:r>
        <w:rPr>
          <w:w w:val="105"/>
        </w:rPr>
        <w:t>Rack height</w:t>
      </w:r>
      <w:r>
        <w:rPr>
          <w:spacing w:val="-10"/>
          <w:w w:val="105"/>
        </w:rPr>
        <w:t xml:space="preserve"> </w:t>
      </w:r>
      <w:r>
        <w:rPr>
          <w:w w:val="105"/>
        </w:rPr>
        <w:t>is</w:t>
      </w:r>
      <w:r>
        <w:rPr>
          <w:spacing w:val="-12"/>
          <w:w w:val="105"/>
        </w:rPr>
        <w:t xml:space="preserve"> </w:t>
      </w:r>
      <w:r>
        <w:rPr>
          <w:w w:val="105"/>
        </w:rPr>
        <w:t>validated</w:t>
      </w:r>
      <w:r>
        <w:rPr>
          <w:spacing w:val="-10"/>
          <w:w w:val="105"/>
        </w:rPr>
        <w:t xml:space="preserve"> </w:t>
      </w:r>
      <w:r>
        <w:rPr>
          <w:spacing w:val="-1"/>
          <w:w w:val="105"/>
        </w:rPr>
        <w:t>based</w:t>
      </w:r>
      <w:r>
        <w:rPr>
          <w:spacing w:val="-11"/>
          <w:w w:val="105"/>
        </w:rPr>
        <w:t xml:space="preserve"> </w:t>
      </w:r>
      <w:r>
        <w:rPr>
          <w:w w:val="105"/>
        </w:rPr>
        <w:t>on</w:t>
      </w:r>
      <w:r>
        <w:rPr>
          <w:spacing w:val="-10"/>
          <w:w w:val="105"/>
        </w:rPr>
        <w:t xml:space="preserve"> </w:t>
      </w:r>
      <w:r>
        <w:rPr>
          <w:w w:val="105"/>
        </w:rPr>
        <w:t>MHE’s</w:t>
      </w:r>
      <w:r>
        <w:rPr>
          <w:spacing w:val="-10"/>
          <w:w w:val="105"/>
        </w:rPr>
        <w:t xml:space="preserve"> </w:t>
      </w:r>
      <w:r>
        <w:rPr>
          <w:w w:val="105"/>
        </w:rPr>
        <w:t>MFH</w:t>
      </w:r>
      <w:r>
        <w:rPr>
          <w:spacing w:val="-11"/>
          <w:w w:val="105"/>
        </w:rPr>
        <w:t xml:space="preserve"> </w:t>
      </w:r>
      <w:r>
        <w:rPr>
          <w:spacing w:val="-1"/>
          <w:w w:val="105"/>
        </w:rPr>
        <w:t>(maximum</w:t>
      </w:r>
      <w:r>
        <w:rPr>
          <w:spacing w:val="-10"/>
          <w:w w:val="105"/>
        </w:rPr>
        <w:t xml:space="preserve"> </w:t>
      </w:r>
      <w:r>
        <w:rPr>
          <w:w w:val="105"/>
        </w:rPr>
        <w:t>Fork</w:t>
      </w:r>
      <w:r>
        <w:rPr>
          <w:spacing w:val="-11"/>
          <w:w w:val="105"/>
        </w:rPr>
        <w:t xml:space="preserve"> </w:t>
      </w:r>
      <w:r>
        <w:rPr>
          <w:spacing w:val="-1"/>
          <w:w w:val="105"/>
        </w:rPr>
        <w:t>Height)</w:t>
      </w:r>
      <w:r>
        <w:rPr>
          <w:spacing w:val="-11"/>
          <w:w w:val="105"/>
        </w:rPr>
        <w:t xml:space="preserve"> or civil clear height </w:t>
      </w:r>
      <w:r>
        <w:rPr>
          <w:w w:val="105"/>
        </w:rPr>
        <w:t>as</w:t>
      </w:r>
      <w:r>
        <w:rPr>
          <w:spacing w:val="-12"/>
          <w:w w:val="105"/>
        </w:rPr>
        <w:t xml:space="preserve"> </w:t>
      </w:r>
      <w:r>
        <w:rPr>
          <w:w w:val="105"/>
        </w:rPr>
        <w:t>given</w:t>
      </w:r>
      <w:r>
        <w:rPr>
          <w:spacing w:val="-12"/>
          <w:w w:val="105"/>
        </w:rPr>
        <w:t xml:space="preserve"> </w:t>
      </w:r>
      <w:r>
        <w:rPr>
          <w:w w:val="105"/>
        </w:rPr>
        <w:t>below:</w:t>
      </w:r>
    </w:p>
    <w:p w14:paraId="65EFCDE3" w14:textId="77777777" w:rsidR="007C2559" w:rsidRDefault="007C2559" w:rsidP="007C2559">
      <w:pPr>
        <w:pStyle w:val="BodyText"/>
        <w:kinsoku w:val="0"/>
        <w:overflowPunct w:val="0"/>
        <w:ind w:left="494"/>
      </w:pPr>
      <w:r>
        <w:rPr>
          <w:i/>
          <w:iCs/>
          <w:w w:val="105"/>
        </w:rPr>
        <w:t>Rack</w:t>
      </w:r>
      <w:r>
        <w:rPr>
          <w:i/>
          <w:iCs/>
          <w:spacing w:val="-12"/>
          <w:w w:val="105"/>
        </w:rPr>
        <w:t xml:space="preserve"> </w:t>
      </w:r>
      <w:r>
        <w:rPr>
          <w:i/>
          <w:iCs/>
          <w:w w:val="105"/>
        </w:rPr>
        <w:t>height</w:t>
      </w:r>
      <w:r>
        <w:rPr>
          <w:i/>
          <w:iCs/>
          <w:spacing w:val="-12"/>
          <w:w w:val="105"/>
        </w:rPr>
        <w:t xml:space="preserve"> </w:t>
      </w:r>
      <w:r>
        <w:rPr>
          <w:i/>
          <w:iCs/>
          <w:w w:val="105"/>
        </w:rPr>
        <w:t>=</w:t>
      </w:r>
      <w:r>
        <w:rPr>
          <w:i/>
          <w:iCs/>
          <w:spacing w:val="-12"/>
          <w:w w:val="105"/>
        </w:rPr>
        <w:t xml:space="preserve"> </w:t>
      </w:r>
      <w:r>
        <w:rPr>
          <w:i/>
          <w:iCs/>
          <w:w w:val="105"/>
        </w:rPr>
        <w:t>Last</w:t>
      </w:r>
      <w:r>
        <w:rPr>
          <w:i/>
          <w:iCs/>
          <w:spacing w:val="-12"/>
          <w:w w:val="105"/>
        </w:rPr>
        <w:t xml:space="preserve"> </w:t>
      </w:r>
      <w:r>
        <w:rPr>
          <w:i/>
          <w:iCs/>
          <w:w w:val="105"/>
        </w:rPr>
        <w:t>loading</w:t>
      </w:r>
      <w:r>
        <w:rPr>
          <w:i/>
          <w:iCs/>
          <w:spacing w:val="-11"/>
          <w:w w:val="105"/>
        </w:rPr>
        <w:t xml:space="preserve"> </w:t>
      </w:r>
      <w:r>
        <w:rPr>
          <w:i/>
          <w:iCs/>
          <w:w w:val="105"/>
        </w:rPr>
        <w:t>level</w:t>
      </w:r>
      <w:r>
        <w:rPr>
          <w:i/>
          <w:iCs/>
          <w:spacing w:val="-12"/>
          <w:w w:val="105"/>
        </w:rPr>
        <w:t xml:space="preserve"> </w:t>
      </w:r>
      <w:r>
        <w:rPr>
          <w:i/>
          <w:iCs/>
          <w:w w:val="105"/>
        </w:rPr>
        <w:t>+</w:t>
      </w:r>
      <w:r>
        <w:rPr>
          <w:i/>
          <w:iCs/>
          <w:spacing w:val="-12"/>
          <w:w w:val="105"/>
        </w:rPr>
        <w:t xml:space="preserve"> </w:t>
      </w:r>
      <w:r>
        <w:rPr>
          <w:i/>
          <w:iCs/>
          <w:w w:val="105"/>
        </w:rPr>
        <w:t>250mm/300mm</w:t>
      </w:r>
      <w:r>
        <w:rPr>
          <w:i/>
          <w:iCs/>
          <w:spacing w:val="-12"/>
          <w:w w:val="105"/>
        </w:rPr>
        <w:t xml:space="preserve"> </w:t>
      </w:r>
      <w:r>
        <w:rPr>
          <w:i/>
          <w:iCs/>
          <w:w w:val="105"/>
        </w:rPr>
        <w:t>(multiples</w:t>
      </w:r>
      <w:r>
        <w:rPr>
          <w:i/>
          <w:iCs/>
          <w:spacing w:val="-11"/>
          <w:w w:val="105"/>
        </w:rPr>
        <w:t xml:space="preserve"> </w:t>
      </w:r>
      <w:r>
        <w:rPr>
          <w:i/>
          <w:iCs/>
          <w:w w:val="105"/>
        </w:rPr>
        <w:t>of</w:t>
      </w:r>
      <w:r>
        <w:rPr>
          <w:i/>
          <w:iCs/>
          <w:spacing w:val="-12"/>
          <w:w w:val="105"/>
        </w:rPr>
        <w:t xml:space="preserve"> </w:t>
      </w:r>
      <w:r>
        <w:rPr>
          <w:i/>
          <w:iCs/>
          <w:w w:val="105"/>
        </w:rPr>
        <w:t>100mm</w:t>
      </w:r>
      <w:r>
        <w:rPr>
          <w:i/>
          <w:iCs/>
          <w:spacing w:val="-12"/>
          <w:w w:val="105"/>
        </w:rPr>
        <w:t xml:space="preserve"> </w:t>
      </w:r>
      <w:r>
        <w:rPr>
          <w:i/>
          <w:iCs/>
          <w:w w:val="105"/>
        </w:rPr>
        <w:t>pitch)</w:t>
      </w:r>
    </w:p>
    <w:p w14:paraId="26B59B2B" w14:textId="77777777" w:rsidR="007C2559" w:rsidRDefault="007C2559" w:rsidP="007C2559">
      <w:pPr>
        <w:pStyle w:val="BodyText"/>
        <w:kinsoku w:val="0"/>
        <w:overflowPunct w:val="0"/>
        <w:spacing w:before="120" w:line="358" w:lineRule="auto"/>
        <w:ind w:left="494" w:right="147"/>
        <w:rPr>
          <w:i/>
          <w:iCs/>
          <w:w w:val="105"/>
        </w:rPr>
      </w:pPr>
      <w:r>
        <w:rPr>
          <w:i/>
          <w:iCs/>
          <w:w w:val="105"/>
        </w:rPr>
        <w:t>Last</w:t>
      </w:r>
      <w:r>
        <w:rPr>
          <w:i/>
          <w:iCs/>
          <w:spacing w:val="-12"/>
          <w:w w:val="105"/>
        </w:rPr>
        <w:t xml:space="preserve"> </w:t>
      </w:r>
      <w:r>
        <w:rPr>
          <w:i/>
          <w:iCs/>
          <w:w w:val="105"/>
        </w:rPr>
        <w:t>loading</w:t>
      </w:r>
      <w:r>
        <w:rPr>
          <w:i/>
          <w:iCs/>
          <w:spacing w:val="-11"/>
          <w:w w:val="105"/>
        </w:rPr>
        <w:t xml:space="preserve"> </w:t>
      </w:r>
      <w:r>
        <w:rPr>
          <w:i/>
          <w:iCs/>
          <w:w w:val="105"/>
        </w:rPr>
        <w:t>level</w:t>
      </w:r>
      <w:r>
        <w:rPr>
          <w:i/>
          <w:iCs/>
          <w:spacing w:val="-11"/>
          <w:w w:val="105"/>
        </w:rPr>
        <w:t xml:space="preserve"> </w:t>
      </w:r>
      <w:r>
        <w:rPr>
          <w:i/>
          <w:iCs/>
          <w:w w:val="105"/>
        </w:rPr>
        <w:t>=</w:t>
      </w:r>
      <w:r>
        <w:rPr>
          <w:i/>
          <w:iCs/>
          <w:spacing w:val="-11"/>
          <w:w w:val="105"/>
        </w:rPr>
        <w:t xml:space="preserve"> </w:t>
      </w:r>
      <w:r>
        <w:rPr>
          <w:i/>
          <w:iCs/>
          <w:w w:val="105"/>
        </w:rPr>
        <w:t>minimum of</w:t>
      </w:r>
      <w:r>
        <w:rPr>
          <w:i/>
          <w:iCs/>
          <w:spacing w:val="-11"/>
          <w:w w:val="105"/>
        </w:rPr>
        <w:t xml:space="preserve"> </w:t>
      </w:r>
      <w:r>
        <w:rPr>
          <w:i/>
          <w:iCs/>
          <w:spacing w:val="-1"/>
          <w:w w:val="105"/>
        </w:rPr>
        <w:t>(warehouse</w:t>
      </w:r>
      <w:r>
        <w:rPr>
          <w:i/>
          <w:iCs/>
          <w:spacing w:val="-11"/>
          <w:w w:val="105"/>
        </w:rPr>
        <w:t xml:space="preserve"> </w:t>
      </w:r>
      <w:r>
        <w:rPr>
          <w:i/>
          <w:iCs/>
          <w:spacing w:val="-1"/>
          <w:w w:val="105"/>
        </w:rPr>
        <w:t>clear</w:t>
      </w:r>
      <w:r>
        <w:rPr>
          <w:i/>
          <w:iCs/>
          <w:spacing w:val="-11"/>
          <w:w w:val="105"/>
        </w:rPr>
        <w:t xml:space="preserve"> </w:t>
      </w:r>
      <w:r>
        <w:rPr>
          <w:i/>
          <w:iCs/>
          <w:spacing w:val="-1"/>
          <w:w w:val="105"/>
        </w:rPr>
        <w:t>height</w:t>
      </w:r>
      <w:r>
        <w:rPr>
          <w:i/>
          <w:iCs/>
          <w:spacing w:val="-11"/>
          <w:w w:val="105"/>
        </w:rPr>
        <w:t xml:space="preserve"> </w:t>
      </w:r>
      <w:r>
        <w:rPr>
          <w:i/>
          <w:iCs/>
          <w:w w:val="105"/>
        </w:rPr>
        <w:t>–</w:t>
      </w:r>
      <w:r>
        <w:rPr>
          <w:i/>
          <w:iCs/>
          <w:spacing w:val="-12"/>
          <w:w w:val="105"/>
        </w:rPr>
        <w:t xml:space="preserve"> </w:t>
      </w:r>
      <w:r>
        <w:rPr>
          <w:i/>
          <w:iCs/>
          <w:spacing w:val="-1"/>
          <w:w w:val="105"/>
        </w:rPr>
        <w:t>200mm</w:t>
      </w:r>
      <w:r>
        <w:rPr>
          <w:i/>
          <w:iCs/>
          <w:spacing w:val="-11"/>
          <w:w w:val="105"/>
        </w:rPr>
        <w:t xml:space="preserve"> </w:t>
      </w:r>
      <w:r>
        <w:rPr>
          <w:i/>
          <w:iCs/>
          <w:w w:val="105"/>
        </w:rPr>
        <w:t>-</w:t>
      </w:r>
      <w:r>
        <w:rPr>
          <w:i/>
          <w:iCs/>
          <w:spacing w:val="-11"/>
          <w:w w:val="105"/>
        </w:rPr>
        <w:t xml:space="preserve"> </w:t>
      </w:r>
      <w:r>
        <w:rPr>
          <w:i/>
          <w:iCs/>
          <w:spacing w:val="-1"/>
          <w:w w:val="105"/>
        </w:rPr>
        <w:t>Pallet</w:t>
      </w:r>
      <w:r>
        <w:rPr>
          <w:i/>
          <w:iCs/>
          <w:spacing w:val="-11"/>
          <w:w w:val="105"/>
        </w:rPr>
        <w:t xml:space="preserve"> </w:t>
      </w:r>
      <w:r>
        <w:rPr>
          <w:i/>
          <w:iCs/>
          <w:spacing w:val="-1"/>
          <w:w w:val="105"/>
        </w:rPr>
        <w:t>height,</w:t>
      </w:r>
      <w:r>
        <w:rPr>
          <w:i/>
          <w:iCs/>
          <w:spacing w:val="-11"/>
          <w:w w:val="105"/>
        </w:rPr>
        <w:t xml:space="preserve"> </w:t>
      </w:r>
      <w:r>
        <w:rPr>
          <w:i/>
          <w:iCs/>
          <w:spacing w:val="-1"/>
          <w:w w:val="105"/>
        </w:rPr>
        <w:t>MHE</w:t>
      </w:r>
      <w:r>
        <w:rPr>
          <w:i/>
          <w:iCs/>
          <w:spacing w:val="-11"/>
          <w:w w:val="105"/>
        </w:rPr>
        <w:t xml:space="preserve"> </w:t>
      </w:r>
      <w:r>
        <w:rPr>
          <w:i/>
          <w:iCs/>
          <w:w w:val="105"/>
        </w:rPr>
        <w:t>working</w:t>
      </w:r>
      <w:r>
        <w:rPr>
          <w:i/>
          <w:iCs/>
          <w:spacing w:val="25"/>
          <w:w w:val="103"/>
        </w:rPr>
        <w:t xml:space="preserve"> </w:t>
      </w:r>
      <w:r>
        <w:rPr>
          <w:i/>
          <w:iCs/>
          <w:w w:val="105"/>
        </w:rPr>
        <w:t>height</w:t>
      </w:r>
      <w:r>
        <w:rPr>
          <w:i/>
          <w:iCs/>
          <w:spacing w:val="-15"/>
          <w:w w:val="105"/>
        </w:rPr>
        <w:t xml:space="preserve"> </w:t>
      </w:r>
      <w:r>
        <w:rPr>
          <w:i/>
          <w:iCs/>
          <w:w w:val="105"/>
        </w:rPr>
        <w:t>–</w:t>
      </w:r>
      <w:r>
        <w:rPr>
          <w:i/>
          <w:iCs/>
          <w:spacing w:val="-14"/>
          <w:w w:val="105"/>
        </w:rPr>
        <w:t xml:space="preserve"> </w:t>
      </w:r>
      <w:r>
        <w:rPr>
          <w:i/>
          <w:iCs/>
          <w:w w:val="105"/>
        </w:rPr>
        <w:t>200mm)</w:t>
      </w:r>
    </w:p>
    <w:p w14:paraId="480A2E0E" w14:textId="5C0E5135" w:rsidR="007C2559" w:rsidRDefault="007C2559" w:rsidP="007C2559">
      <w:pPr>
        <w:pStyle w:val="BodyText"/>
        <w:kinsoku w:val="0"/>
        <w:overflowPunct w:val="0"/>
        <w:spacing w:before="120" w:line="358" w:lineRule="auto"/>
        <w:ind w:left="180" w:right="147"/>
        <w:rPr>
          <w:w w:val="105"/>
        </w:rPr>
      </w:pPr>
      <w:r>
        <w:rPr>
          <w:w w:val="105"/>
        </w:rPr>
        <w:t>Rack height should not exceed height by depth ratio of 6.</w:t>
      </w:r>
      <w:r w:rsidR="00C62B39">
        <w:rPr>
          <w:w w:val="105"/>
        </w:rPr>
        <w:t xml:space="preserve"> </w:t>
      </w:r>
      <w:proofErr w:type="gramStart"/>
      <w:r w:rsidR="00C62B39">
        <w:rPr>
          <w:w w:val="105"/>
        </w:rPr>
        <w:t>If</w:t>
      </w:r>
      <w:proofErr w:type="gramEnd"/>
      <w:r w:rsidR="00C62B39">
        <w:rPr>
          <w:w w:val="105"/>
        </w:rPr>
        <w:t xml:space="preserve"> exceeds, then additional stability components </w:t>
      </w:r>
      <w:r w:rsidR="003E371C">
        <w:rPr>
          <w:w w:val="105"/>
        </w:rPr>
        <w:t>should be considered.</w:t>
      </w:r>
      <w:r>
        <w:rPr>
          <w:w w:val="105"/>
        </w:rPr>
        <w:t xml:space="preserve"> (stability guidelines will be shared) </w:t>
      </w:r>
    </w:p>
    <w:p w14:paraId="5216A98B" w14:textId="2CBCD804" w:rsidR="007C2559" w:rsidRDefault="007C2559" w:rsidP="007C2559">
      <w:pPr>
        <w:pStyle w:val="BodyText"/>
        <w:kinsoku w:val="0"/>
        <w:overflowPunct w:val="0"/>
        <w:spacing w:before="120" w:line="358" w:lineRule="auto"/>
        <w:ind w:left="180" w:right="147"/>
        <w:rPr>
          <w:w w:val="105"/>
        </w:rPr>
      </w:pPr>
      <w:r>
        <w:rPr>
          <w:w w:val="105"/>
        </w:rPr>
        <w:t xml:space="preserve">The depth of the frame can be taken as overall depth of the frame for single sided units. In the case </w:t>
      </w:r>
      <w:r>
        <w:rPr>
          <w:w w:val="105"/>
        </w:rPr>
        <w:lastRenderedPageBreak/>
        <w:t xml:space="preserve">of </w:t>
      </w:r>
      <w:r w:rsidR="001210A9">
        <w:rPr>
          <w:w w:val="105"/>
        </w:rPr>
        <w:t>double-sided</w:t>
      </w:r>
      <w:r>
        <w:rPr>
          <w:w w:val="105"/>
        </w:rPr>
        <w:t xml:space="preserve"> units, the depth can be taken as the sum of overall depth of the two double sided frames and the space between them (row connector length). </w:t>
      </w:r>
    </w:p>
    <w:p w14:paraId="461745CF" w14:textId="77777777" w:rsidR="007C2559" w:rsidRDefault="007C2559" w:rsidP="007C2559">
      <w:pPr>
        <w:pStyle w:val="BodyText"/>
        <w:kinsoku w:val="0"/>
        <w:overflowPunct w:val="0"/>
        <w:spacing w:before="120" w:line="358" w:lineRule="auto"/>
        <w:ind w:left="180" w:right="147"/>
        <w:rPr>
          <w:w w:val="105"/>
        </w:rPr>
      </w:pPr>
      <w:r>
        <w:rPr>
          <w:w w:val="105"/>
        </w:rPr>
        <w:t>The height of the system to be considered for calculating height to depth ratio is the height of the last loading level from floor.</w:t>
      </w:r>
    </w:p>
    <w:p w14:paraId="063D2AF4" w14:textId="77777777" w:rsidR="00C24F7B" w:rsidRDefault="00C24F7B" w:rsidP="007C2559">
      <w:pPr>
        <w:pStyle w:val="BodyText"/>
        <w:kinsoku w:val="0"/>
        <w:overflowPunct w:val="0"/>
        <w:spacing w:before="120" w:line="358" w:lineRule="auto"/>
        <w:ind w:left="180" w:right="147"/>
        <w:rPr>
          <w:w w:val="105"/>
        </w:rPr>
      </w:pPr>
    </w:p>
    <w:p w14:paraId="56327D22" w14:textId="77777777" w:rsidR="007C2559" w:rsidRDefault="007C2559" w:rsidP="007C2559">
      <w:pPr>
        <w:pStyle w:val="Heading3"/>
        <w:numPr>
          <w:ilvl w:val="2"/>
          <w:numId w:val="5"/>
        </w:numPr>
        <w:tabs>
          <w:tab w:val="left" w:pos="835"/>
        </w:tabs>
        <w:kinsoku w:val="0"/>
        <w:overflowPunct w:val="0"/>
        <w:spacing w:line="339" w:lineRule="exact"/>
        <w:ind w:left="834"/>
        <w:rPr>
          <w:b w:val="0"/>
          <w:bCs w:val="0"/>
          <w:color w:val="000000"/>
        </w:rPr>
      </w:pPr>
      <w:r>
        <w:rPr>
          <w:color w:val="3396CF"/>
          <w:spacing w:val="-1"/>
        </w:rPr>
        <w:t>Load</w:t>
      </w:r>
      <w:r>
        <w:rPr>
          <w:color w:val="3396CF"/>
        </w:rPr>
        <w:t xml:space="preserve"> </w:t>
      </w:r>
      <w:r>
        <w:rPr>
          <w:color w:val="3396CF"/>
          <w:spacing w:val="-1"/>
        </w:rPr>
        <w:t>per</w:t>
      </w:r>
      <w:r>
        <w:rPr>
          <w:color w:val="3396CF"/>
        </w:rPr>
        <w:t xml:space="preserve"> </w:t>
      </w:r>
      <w:r>
        <w:rPr>
          <w:color w:val="3396CF"/>
          <w:spacing w:val="-1"/>
        </w:rPr>
        <w:t>level</w:t>
      </w:r>
    </w:p>
    <w:p w14:paraId="5A6D6072" w14:textId="77777777" w:rsidR="007C2559" w:rsidRDefault="007C2559" w:rsidP="007C2559">
      <w:pPr>
        <w:pStyle w:val="BodyText"/>
        <w:kinsoku w:val="0"/>
        <w:overflowPunct w:val="0"/>
        <w:spacing w:before="230"/>
        <w:ind w:left="157"/>
      </w:pPr>
      <w:r>
        <w:rPr>
          <w:w w:val="105"/>
        </w:rPr>
        <w:t>Load</w:t>
      </w:r>
      <w:r>
        <w:rPr>
          <w:spacing w:val="-10"/>
          <w:w w:val="105"/>
        </w:rPr>
        <w:t xml:space="preserve"> </w:t>
      </w:r>
      <w:r>
        <w:rPr>
          <w:w w:val="105"/>
        </w:rPr>
        <w:t>per</w:t>
      </w:r>
      <w:r>
        <w:rPr>
          <w:spacing w:val="-10"/>
          <w:w w:val="105"/>
        </w:rPr>
        <w:t xml:space="preserve"> </w:t>
      </w:r>
      <w:r>
        <w:rPr>
          <w:w w:val="105"/>
        </w:rPr>
        <w:t>level</w:t>
      </w:r>
      <w:r>
        <w:rPr>
          <w:spacing w:val="-10"/>
          <w:w w:val="105"/>
        </w:rPr>
        <w:t xml:space="preserve"> </w:t>
      </w:r>
      <w:r>
        <w:rPr>
          <w:w w:val="105"/>
        </w:rPr>
        <w:t>is</w:t>
      </w:r>
      <w:r>
        <w:rPr>
          <w:spacing w:val="-10"/>
          <w:w w:val="105"/>
        </w:rPr>
        <w:t xml:space="preserve"> </w:t>
      </w:r>
      <w:r>
        <w:rPr>
          <w:w w:val="105"/>
        </w:rPr>
        <w:t>validated</w:t>
      </w:r>
      <w:r>
        <w:rPr>
          <w:spacing w:val="-10"/>
          <w:w w:val="105"/>
        </w:rPr>
        <w:t xml:space="preserve"> </w:t>
      </w:r>
      <w:r>
        <w:rPr>
          <w:w w:val="105"/>
        </w:rPr>
        <w:t>based</w:t>
      </w:r>
      <w:r>
        <w:rPr>
          <w:spacing w:val="-10"/>
          <w:w w:val="105"/>
        </w:rPr>
        <w:t xml:space="preserve"> </w:t>
      </w:r>
      <w:r>
        <w:rPr>
          <w:w w:val="105"/>
        </w:rPr>
        <w:t>on</w:t>
      </w:r>
      <w:r>
        <w:rPr>
          <w:spacing w:val="-10"/>
          <w:w w:val="105"/>
        </w:rPr>
        <w:t xml:space="preserve"> (no of pallets stored in a level x load per pallet) &lt;= predefined beam load carrying capacity.</w:t>
      </w:r>
    </w:p>
    <w:p w14:paraId="7D34F5C7" w14:textId="195725E3" w:rsidR="003B7DAF" w:rsidRDefault="003B7DAF" w:rsidP="003B7DAF">
      <w:pPr>
        <w:pStyle w:val="BodyText"/>
        <w:kinsoku w:val="0"/>
        <w:overflowPunct w:val="0"/>
        <w:spacing w:before="123"/>
        <w:ind w:left="0" w:firstLine="155"/>
        <w:sectPr w:rsidR="003B7DAF">
          <w:pgSz w:w="12240" w:h="15840"/>
          <w:pgMar w:top="1540" w:right="1720" w:bottom="1480" w:left="1720" w:header="667" w:footer="1290" w:gutter="0"/>
          <w:cols w:space="720" w:equalWidth="0">
            <w:col w:w="8800"/>
          </w:cols>
          <w:noEndnote/>
        </w:sectPr>
      </w:pPr>
      <w:r>
        <w:t>(Beam load chart will be shared)</w:t>
      </w:r>
    </w:p>
    <w:p w14:paraId="1D7B270A" w14:textId="77777777" w:rsidR="007C2559" w:rsidRDefault="007C2559" w:rsidP="007C2559">
      <w:pPr>
        <w:pStyle w:val="BodyText"/>
        <w:kinsoku w:val="0"/>
        <w:overflowPunct w:val="0"/>
        <w:spacing w:before="11"/>
        <w:ind w:left="0"/>
        <w:rPr>
          <w:i/>
          <w:iCs/>
          <w:sz w:val="17"/>
          <w:szCs w:val="17"/>
        </w:rPr>
      </w:pPr>
    </w:p>
    <w:p w14:paraId="468C27E1" w14:textId="77777777" w:rsidR="007C2559" w:rsidRDefault="007C2559" w:rsidP="007C2559">
      <w:pPr>
        <w:pStyle w:val="Heading3"/>
        <w:numPr>
          <w:ilvl w:val="2"/>
          <w:numId w:val="5"/>
        </w:numPr>
        <w:tabs>
          <w:tab w:val="left" w:pos="833"/>
        </w:tabs>
        <w:kinsoku w:val="0"/>
        <w:overflowPunct w:val="0"/>
        <w:spacing w:before="40"/>
        <w:rPr>
          <w:b w:val="0"/>
          <w:bCs w:val="0"/>
          <w:color w:val="000000"/>
        </w:rPr>
      </w:pPr>
      <w:r>
        <w:rPr>
          <w:color w:val="3396CF"/>
        </w:rPr>
        <w:t>Number of loading levels</w:t>
      </w:r>
    </w:p>
    <w:p w14:paraId="39C8AA8E" w14:textId="77777777" w:rsidR="007C2559" w:rsidRDefault="007C2559" w:rsidP="007C2559">
      <w:pPr>
        <w:pStyle w:val="BodyText"/>
        <w:kinsoku w:val="0"/>
        <w:overflowPunct w:val="0"/>
        <w:spacing w:before="233"/>
        <w:ind w:left="155"/>
      </w:pPr>
      <w:r>
        <w:rPr>
          <w:w w:val="105"/>
        </w:rPr>
        <w:t>Number</w:t>
      </w:r>
      <w:r>
        <w:rPr>
          <w:spacing w:val="-11"/>
          <w:w w:val="105"/>
        </w:rPr>
        <w:t xml:space="preserve"> </w:t>
      </w:r>
      <w:r>
        <w:rPr>
          <w:w w:val="105"/>
        </w:rPr>
        <w:t>of</w:t>
      </w:r>
      <w:r>
        <w:rPr>
          <w:spacing w:val="-11"/>
          <w:w w:val="105"/>
        </w:rPr>
        <w:t xml:space="preserve"> </w:t>
      </w:r>
      <w:r>
        <w:rPr>
          <w:w w:val="105"/>
        </w:rPr>
        <w:t>levels</w:t>
      </w:r>
      <w:r>
        <w:rPr>
          <w:spacing w:val="-11"/>
          <w:w w:val="105"/>
        </w:rPr>
        <w:t xml:space="preserve"> </w:t>
      </w:r>
      <w:r>
        <w:rPr>
          <w:w w:val="105"/>
        </w:rPr>
        <w:t>is</w:t>
      </w:r>
      <w:r>
        <w:rPr>
          <w:spacing w:val="-11"/>
          <w:w w:val="105"/>
        </w:rPr>
        <w:t xml:space="preserve"> </w:t>
      </w:r>
      <w:r>
        <w:rPr>
          <w:w w:val="105"/>
        </w:rPr>
        <w:t>validated</w:t>
      </w:r>
      <w:r>
        <w:rPr>
          <w:spacing w:val="-11"/>
          <w:w w:val="105"/>
        </w:rPr>
        <w:t xml:space="preserve"> </w:t>
      </w:r>
      <w:r>
        <w:rPr>
          <w:w w:val="105"/>
        </w:rPr>
        <w:t>with</w:t>
      </w:r>
      <w:r>
        <w:rPr>
          <w:spacing w:val="-10"/>
          <w:w w:val="105"/>
        </w:rPr>
        <w:t xml:space="preserve"> </w:t>
      </w:r>
      <w:r>
        <w:rPr>
          <w:w w:val="105"/>
        </w:rPr>
        <w:t>Frame</w:t>
      </w:r>
      <w:r>
        <w:rPr>
          <w:spacing w:val="-10"/>
          <w:w w:val="105"/>
        </w:rPr>
        <w:t xml:space="preserve"> </w:t>
      </w:r>
      <w:r>
        <w:rPr>
          <w:spacing w:val="-1"/>
          <w:w w:val="105"/>
        </w:rPr>
        <w:t>load</w:t>
      </w:r>
      <w:r>
        <w:rPr>
          <w:spacing w:val="-10"/>
          <w:w w:val="105"/>
        </w:rPr>
        <w:t xml:space="preserve"> </w:t>
      </w:r>
      <w:r>
        <w:rPr>
          <w:w w:val="105"/>
        </w:rPr>
        <w:t>capacity</w:t>
      </w:r>
      <w:r>
        <w:rPr>
          <w:spacing w:val="-11"/>
          <w:w w:val="105"/>
        </w:rPr>
        <w:t xml:space="preserve"> </w:t>
      </w:r>
      <w:r>
        <w:rPr>
          <w:w w:val="105"/>
        </w:rPr>
        <w:t>as</w:t>
      </w:r>
      <w:r>
        <w:rPr>
          <w:spacing w:val="-11"/>
          <w:w w:val="105"/>
        </w:rPr>
        <w:t xml:space="preserve"> </w:t>
      </w:r>
      <w:r>
        <w:rPr>
          <w:spacing w:val="-1"/>
          <w:w w:val="105"/>
        </w:rPr>
        <w:t>given</w:t>
      </w:r>
      <w:r>
        <w:rPr>
          <w:spacing w:val="-9"/>
          <w:w w:val="105"/>
        </w:rPr>
        <w:t xml:space="preserve"> </w:t>
      </w:r>
      <w:r>
        <w:rPr>
          <w:w w:val="105"/>
        </w:rPr>
        <w:t>below:</w:t>
      </w:r>
    </w:p>
    <w:p w14:paraId="4F904CB7" w14:textId="77777777" w:rsidR="007C2559" w:rsidRDefault="007C2559" w:rsidP="007C2559">
      <w:pPr>
        <w:pStyle w:val="BodyText"/>
        <w:kinsoku w:val="0"/>
        <w:overflowPunct w:val="0"/>
        <w:spacing w:before="6"/>
        <w:ind w:left="0"/>
        <w:rPr>
          <w:sz w:val="9"/>
          <w:szCs w:val="9"/>
        </w:rPr>
      </w:pPr>
    </w:p>
    <w:p w14:paraId="06971CD3" w14:textId="77777777" w:rsidR="007C2559" w:rsidRDefault="007C2559" w:rsidP="007C2559">
      <w:pPr>
        <w:pStyle w:val="BodyText"/>
        <w:kinsoku w:val="0"/>
        <w:overflowPunct w:val="0"/>
        <w:spacing w:before="0" w:line="200" w:lineRule="atLeast"/>
        <w:ind w:left="1973"/>
      </w:pPr>
      <w:r>
        <w:rPr>
          <w:noProof/>
        </w:rPr>
        <w:drawing>
          <wp:inline distT="0" distB="0" distL="0" distR="0" wp14:anchorId="4780DD2B" wp14:editId="07777777">
            <wp:extent cx="3067050" cy="20097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67050" cy="2009775"/>
                    </a:xfrm>
                    <a:prstGeom prst="rect">
                      <a:avLst/>
                    </a:prstGeom>
                    <a:noFill/>
                    <a:ln>
                      <a:noFill/>
                    </a:ln>
                  </pic:spPr>
                </pic:pic>
              </a:graphicData>
            </a:graphic>
          </wp:inline>
        </w:drawing>
      </w:r>
    </w:p>
    <w:p w14:paraId="68727254" w14:textId="77777777" w:rsidR="007C2559" w:rsidRDefault="007C2559" w:rsidP="007C2559">
      <w:pPr>
        <w:pStyle w:val="BodyText"/>
        <w:kinsoku w:val="0"/>
        <w:overflowPunct w:val="0"/>
        <w:spacing w:before="135"/>
        <w:ind w:left="155"/>
        <w:rPr>
          <w:w w:val="105"/>
        </w:rPr>
      </w:pPr>
      <w:r>
        <w:rPr>
          <w:w w:val="105"/>
        </w:rPr>
        <w:t>Frame</w:t>
      </w:r>
      <w:r>
        <w:rPr>
          <w:spacing w:val="-10"/>
          <w:w w:val="105"/>
        </w:rPr>
        <w:t xml:space="preserve"> </w:t>
      </w:r>
      <w:r>
        <w:rPr>
          <w:w w:val="105"/>
        </w:rPr>
        <w:t>is</w:t>
      </w:r>
      <w:r>
        <w:rPr>
          <w:spacing w:val="-11"/>
          <w:w w:val="105"/>
        </w:rPr>
        <w:t xml:space="preserve"> </w:t>
      </w:r>
      <w:r>
        <w:rPr>
          <w:spacing w:val="-1"/>
          <w:w w:val="105"/>
        </w:rPr>
        <w:t>selected</w:t>
      </w:r>
      <w:r>
        <w:rPr>
          <w:spacing w:val="-10"/>
          <w:w w:val="105"/>
        </w:rPr>
        <w:t xml:space="preserve"> </w:t>
      </w:r>
      <w:r>
        <w:rPr>
          <w:spacing w:val="-1"/>
          <w:w w:val="105"/>
        </w:rPr>
        <w:t>based</w:t>
      </w:r>
      <w:r>
        <w:rPr>
          <w:spacing w:val="-10"/>
          <w:w w:val="105"/>
        </w:rPr>
        <w:t xml:space="preserve"> </w:t>
      </w:r>
      <w:r>
        <w:rPr>
          <w:w w:val="105"/>
        </w:rPr>
        <w:t>on</w:t>
      </w:r>
      <w:r>
        <w:rPr>
          <w:spacing w:val="-11"/>
          <w:w w:val="105"/>
        </w:rPr>
        <w:t xml:space="preserve"> </w:t>
      </w:r>
      <w:r>
        <w:rPr>
          <w:w w:val="105"/>
        </w:rPr>
        <w:t>the</w:t>
      </w:r>
      <w:r>
        <w:rPr>
          <w:spacing w:val="-10"/>
          <w:w w:val="105"/>
        </w:rPr>
        <w:t xml:space="preserve"> </w:t>
      </w:r>
      <w:r>
        <w:rPr>
          <w:spacing w:val="-1"/>
          <w:w w:val="105"/>
        </w:rPr>
        <w:t>value</w:t>
      </w:r>
      <w:r>
        <w:rPr>
          <w:spacing w:val="-10"/>
          <w:w w:val="105"/>
        </w:rPr>
        <w:t xml:space="preserve"> </w:t>
      </w:r>
      <w:r>
        <w:rPr>
          <w:w w:val="105"/>
        </w:rPr>
        <w:t>of</w:t>
      </w:r>
      <w:r>
        <w:rPr>
          <w:spacing w:val="-10"/>
          <w:w w:val="105"/>
        </w:rPr>
        <w:t xml:space="preserve"> </w:t>
      </w:r>
      <w:r>
        <w:rPr>
          <w:w w:val="105"/>
        </w:rPr>
        <w:t>load</w:t>
      </w:r>
      <w:r>
        <w:rPr>
          <w:spacing w:val="-9"/>
          <w:w w:val="105"/>
        </w:rPr>
        <w:t xml:space="preserve"> </w:t>
      </w:r>
      <w:r>
        <w:rPr>
          <w:w w:val="105"/>
        </w:rPr>
        <w:t>per</w:t>
      </w:r>
      <w:r>
        <w:rPr>
          <w:spacing w:val="-9"/>
          <w:w w:val="105"/>
        </w:rPr>
        <w:t xml:space="preserve"> </w:t>
      </w:r>
      <w:r>
        <w:rPr>
          <w:w w:val="105"/>
        </w:rPr>
        <w:t>frame</w:t>
      </w:r>
      <w:r>
        <w:rPr>
          <w:spacing w:val="-10"/>
          <w:w w:val="105"/>
        </w:rPr>
        <w:t xml:space="preserve"> </w:t>
      </w:r>
      <w:r>
        <w:rPr>
          <w:w w:val="105"/>
        </w:rPr>
        <w:t>on</w:t>
      </w:r>
      <w:r>
        <w:rPr>
          <w:spacing w:val="-9"/>
          <w:w w:val="105"/>
        </w:rPr>
        <w:t xml:space="preserve"> </w:t>
      </w:r>
      <w:r>
        <w:rPr>
          <w:w w:val="105"/>
        </w:rPr>
        <w:t>the</w:t>
      </w:r>
      <w:r>
        <w:rPr>
          <w:spacing w:val="-11"/>
          <w:w w:val="105"/>
        </w:rPr>
        <w:t xml:space="preserve"> </w:t>
      </w:r>
      <w:r>
        <w:rPr>
          <w:spacing w:val="-1"/>
          <w:w w:val="105"/>
        </w:rPr>
        <w:t>respective</w:t>
      </w:r>
      <w:r>
        <w:rPr>
          <w:spacing w:val="-10"/>
          <w:w w:val="105"/>
        </w:rPr>
        <w:t xml:space="preserve"> </w:t>
      </w:r>
      <w:r>
        <w:rPr>
          <w:w w:val="105"/>
        </w:rPr>
        <w:t>un‐supported</w:t>
      </w:r>
      <w:r>
        <w:rPr>
          <w:spacing w:val="-10"/>
          <w:w w:val="105"/>
        </w:rPr>
        <w:t xml:space="preserve"> </w:t>
      </w:r>
      <w:r>
        <w:rPr>
          <w:spacing w:val="-1"/>
          <w:w w:val="105"/>
        </w:rPr>
        <w:t>length</w:t>
      </w:r>
      <w:r>
        <w:rPr>
          <w:spacing w:val="-10"/>
          <w:w w:val="105"/>
        </w:rPr>
        <w:t xml:space="preserve"> </w:t>
      </w:r>
      <w:r>
        <w:rPr>
          <w:w w:val="105"/>
        </w:rPr>
        <w:t>(USL).</w:t>
      </w:r>
    </w:p>
    <w:p w14:paraId="3C42931B" w14:textId="77777777" w:rsidR="007C2559" w:rsidRDefault="007C2559" w:rsidP="007C2559">
      <w:pPr>
        <w:pStyle w:val="BodyText"/>
        <w:kinsoku w:val="0"/>
        <w:overflowPunct w:val="0"/>
        <w:spacing w:before="135"/>
        <w:ind w:left="155"/>
      </w:pPr>
      <w:r>
        <w:rPr>
          <w:w w:val="105"/>
        </w:rPr>
        <w:t>Frame height should not exceed 12000mm (for std configuration &amp; stability guidelines will be shared).</w:t>
      </w:r>
    </w:p>
    <w:p w14:paraId="638534A0" w14:textId="77777777" w:rsidR="007C2559" w:rsidRDefault="007C2559" w:rsidP="007C2559">
      <w:pPr>
        <w:pStyle w:val="BodyText"/>
        <w:kinsoku w:val="0"/>
        <w:overflowPunct w:val="0"/>
        <w:spacing w:line="247" w:lineRule="auto"/>
        <w:ind w:left="155" w:right="147"/>
      </w:pPr>
      <w:r>
        <w:rPr>
          <w:spacing w:val="-1"/>
          <w:w w:val="105"/>
        </w:rPr>
        <w:t>The</w:t>
      </w:r>
      <w:r>
        <w:rPr>
          <w:spacing w:val="19"/>
          <w:w w:val="105"/>
        </w:rPr>
        <w:t xml:space="preserve"> </w:t>
      </w:r>
      <w:r>
        <w:rPr>
          <w:spacing w:val="-1"/>
          <w:w w:val="105"/>
        </w:rPr>
        <w:t>load</w:t>
      </w:r>
      <w:r>
        <w:rPr>
          <w:spacing w:val="19"/>
          <w:w w:val="105"/>
        </w:rPr>
        <w:t xml:space="preserve"> </w:t>
      </w:r>
      <w:r>
        <w:rPr>
          <w:w w:val="105"/>
        </w:rPr>
        <w:t>per</w:t>
      </w:r>
      <w:r>
        <w:rPr>
          <w:spacing w:val="21"/>
          <w:w w:val="105"/>
        </w:rPr>
        <w:t xml:space="preserve"> </w:t>
      </w:r>
      <w:r>
        <w:rPr>
          <w:spacing w:val="-1"/>
          <w:w w:val="105"/>
        </w:rPr>
        <w:t>frame</w:t>
      </w:r>
      <w:r>
        <w:rPr>
          <w:spacing w:val="19"/>
          <w:w w:val="105"/>
        </w:rPr>
        <w:t xml:space="preserve"> </w:t>
      </w:r>
      <w:r>
        <w:rPr>
          <w:w w:val="105"/>
        </w:rPr>
        <w:t>on</w:t>
      </w:r>
      <w:r>
        <w:rPr>
          <w:spacing w:val="19"/>
          <w:w w:val="105"/>
        </w:rPr>
        <w:t xml:space="preserve"> </w:t>
      </w:r>
      <w:r>
        <w:rPr>
          <w:w w:val="105"/>
        </w:rPr>
        <w:t>any</w:t>
      </w:r>
      <w:r>
        <w:rPr>
          <w:spacing w:val="20"/>
          <w:w w:val="105"/>
        </w:rPr>
        <w:t xml:space="preserve"> </w:t>
      </w:r>
      <w:r>
        <w:rPr>
          <w:spacing w:val="-1"/>
          <w:w w:val="105"/>
        </w:rPr>
        <w:t>unsupported</w:t>
      </w:r>
      <w:r>
        <w:rPr>
          <w:spacing w:val="18"/>
          <w:w w:val="105"/>
        </w:rPr>
        <w:t xml:space="preserve"> </w:t>
      </w:r>
      <w:r>
        <w:rPr>
          <w:spacing w:val="-1"/>
          <w:w w:val="105"/>
        </w:rPr>
        <w:t>length</w:t>
      </w:r>
      <w:r>
        <w:rPr>
          <w:spacing w:val="19"/>
          <w:w w:val="105"/>
        </w:rPr>
        <w:t xml:space="preserve"> </w:t>
      </w:r>
      <w:r>
        <w:rPr>
          <w:w w:val="105"/>
        </w:rPr>
        <w:t>is</w:t>
      </w:r>
      <w:r>
        <w:rPr>
          <w:spacing w:val="19"/>
          <w:w w:val="105"/>
        </w:rPr>
        <w:t xml:space="preserve"> </w:t>
      </w:r>
      <w:r>
        <w:rPr>
          <w:spacing w:val="-1"/>
          <w:w w:val="105"/>
        </w:rPr>
        <w:t>equal</w:t>
      </w:r>
      <w:r>
        <w:rPr>
          <w:spacing w:val="18"/>
          <w:w w:val="105"/>
        </w:rPr>
        <w:t xml:space="preserve"> </w:t>
      </w:r>
      <w:r>
        <w:rPr>
          <w:w w:val="105"/>
        </w:rPr>
        <w:t>to</w:t>
      </w:r>
      <w:r>
        <w:rPr>
          <w:spacing w:val="20"/>
          <w:w w:val="105"/>
        </w:rPr>
        <w:t xml:space="preserve"> </w:t>
      </w:r>
      <w:r>
        <w:rPr>
          <w:w w:val="105"/>
        </w:rPr>
        <w:t>the</w:t>
      </w:r>
      <w:r>
        <w:rPr>
          <w:spacing w:val="18"/>
          <w:w w:val="105"/>
        </w:rPr>
        <w:t xml:space="preserve"> </w:t>
      </w:r>
      <w:r>
        <w:rPr>
          <w:w w:val="105"/>
        </w:rPr>
        <w:t>sum</w:t>
      </w:r>
      <w:r>
        <w:rPr>
          <w:spacing w:val="19"/>
          <w:w w:val="105"/>
        </w:rPr>
        <w:t xml:space="preserve"> </w:t>
      </w:r>
      <w:r>
        <w:rPr>
          <w:spacing w:val="-1"/>
          <w:w w:val="105"/>
        </w:rPr>
        <w:t>of</w:t>
      </w:r>
      <w:r>
        <w:rPr>
          <w:spacing w:val="19"/>
          <w:w w:val="105"/>
        </w:rPr>
        <w:t xml:space="preserve"> </w:t>
      </w:r>
      <w:r>
        <w:rPr>
          <w:w w:val="105"/>
        </w:rPr>
        <w:t>the</w:t>
      </w:r>
      <w:r>
        <w:rPr>
          <w:spacing w:val="19"/>
          <w:w w:val="105"/>
        </w:rPr>
        <w:t xml:space="preserve"> </w:t>
      </w:r>
      <w:r>
        <w:rPr>
          <w:spacing w:val="-1"/>
          <w:w w:val="105"/>
        </w:rPr>
        <w:t>loads</w:t>
      </w:r>
      <w:r>
        <w:rPr>
          <w:spacing w:val="18"/>
          <w:w w:val="105"/>
        </w:rPr>
        <w:t xml:space="preserve"> </w:t>
      </w:r>
      <w:r>
        <w:rPr>
          <w:w w:val="105"/>
        </w:rPr>
        <w:t>on</w:t>
      </w:r>
      <w:r>
        <w:rPr>
          <w:spacing w:val="20"/>
          <w:w w:val="105"/>
        </w:rPr>
        <w:t xml:space="preserve"> </w:t>
      </w:r>
      <w:r>
        <w:rPr>
          <w:spacing w:val="-1"/>
          <w:w w:val="105"/>
        </w:rPr>
        <w:t>all</w:t>
      </w:r>
      <w:r>
        <w:rPr>
          <w:spacing w:val="19"/>
          <w:w w:val="105"/>
        </w:rPr>
        <w:t xml:space="preserve"> </w:t>
      </w:r>
      <w:r>
        <w:rPr>
          <w:w w:val="105"/>
        </w:rPr>
        <w:t>the</w:t>
      </w:r>
      <w:r>
        <w:rPr>
          <w:spacing w:val="20"/>
          <w:w w:val="105"/>
        </w:rPr>
        <w:t xml:space="preserve"> </w:t>
      </w:r>
      <w:r>
        <w:rPr>
          <w:spacing w:val="-1"/>
          <w:w w:val="105"/>
        </w:rPr>
        <w:t>levels</w:t>
      </w:r>
      <w:r>
        <w:rPr>
          <w:spacing w:val="74"/>
          <w:w w:val="103"/>
        </w:rPr>
        <w:t xml:space="preserve"> </w:t>
      </w:r>
      <w:r>
        <w:rPr>
          <w:spacing w:val="-1"/>
          <w:w w:val="105"/>
        </w:rPr>
        <w:t>above</w:t>
      </w:r>
      <w:r>
        <w:rPr>
          <w:spacing w:val="-16"/>
          <w:w w:val="105"/>
        </w:rPr>
        <w:t xml:space="preserve"> </w:t>
      </w:r>
      <w:r>
        <w:rPr>
          <w:spacing w:val="-1"/>
          <w:w w:val="105"/>
        </w:rPr>
        <w:t>that</w:t>
      </w:r>
      <w:r>
        <w:rPr>
          <w:spacing w:val="-15"/>
          <w:w w:val="105"/>
        </w:rPr>
        <w:t xml:space="preserve"> </w:t>
      </w:r>
      <w:r>
        <w:rPr>
          <w:spacing w:val="-1"/>
          <w:w w:val="105"/>
        </w:rPr>
        <w:t>unsupported</w:t>
      </w:r>
      <w:r>
        <w:rPr>
          <w:spacing w:val="-14"/>
          <w:w w:val="105"/>
        </w:rPr>
        <w:t xml:space="preserve"> </w:t>
      </w:r>
      <w:r>
        <w:rPr>
          <w:spacing w:val="-1"/>
          <w:w w:val="105"/>
        </w:rPr>
        <w:t>length</w:t>
      </w:r>
      <w:r>
        <w:rPr>
          <w:spacing w:val="-15"/>
          <w:w w:val="105"/>
        </w:rPr>
        <w:t xml:space="preserve"> </w:t>
      </w:r>
      <w:r>
        <w:rPr>
          <w:spacing w:val="-1"/>
          <w:w w:val="105"/>
        </w:rPr>
        <w:t>(USL).</w:t>
      </w:r>
    </w:p>
    <w:p w14:paraId="15778672" w14:textId="77777777" w:rsidR="007C2559" w:rsidRPr="005B3F1D" w:rsidRDefault="007C2559" w:rsidP="007C2559">
      <w:pPr>
        <w:pStyle w:val="BodyText"/>
        <w:numPr>
          <w:ilvl w:val="0"/>
          <w:numId w:val="4"/>
        </w:numPr>
        <w:tabs>
          <w:tab w:val="left" w:pos="1511"/>
        </w:tabs>
        <w:kinsoku w:val="0"/>
        <w:overflowPunct w:val="0"/>
        <w:spacing w:before="114"/>
      </w:pPr>
      <w:r>
        <w:rPr>
          <w:w w:val="105"/>
        </w:rPr>
        <w:t>A</w:t>
      </w:r>
      <w:r>
        <w:rPr>
          <w:spacing w:val="-9"/>
          <w:w w:val="105"/>
        </w:rPr>
        <w:t xml:space="preserve"> </w:t>
      </w:r>
      <w:r>
        <w:rPr>
          <w:spacing w:val="-1"/>
          <w:w w:val="105"/>
        </w:rPr>
        <w:t>load</w:t>
      </w:r>
      <w:r>
        <w:rPr>
          <w:spacing w:val="-8"/>
          <w:w w:val="105"/>
        </w:rPr>
        <w:t xml:space="preserve"> </w:t>
      </w:r>
      <w:r>
        <w:rPr>
          <w:w w:val="105"/>
        </w:rPr>
        <w:t>table</w:t>
      </w:r>
      <w:r>
        <w:rPr>
          <w:spacing w:val="-8"/>
          <w:w w:val="105"/>
        </w:rPr>
        <w:t xml:space="preserve"> </w:t>
      </w:r>
      <w:r>
        <w:rPr>
          <w:w w:val="105"/>
        </w:rPr>
        <w:t>is</w:t>
      </w:r>
      <w:r>
        <w:rPr>
          <w:spacing w:val="-10"/>
          <w:w w:val="105"/>
        </w:rPr>
        <w:t xml:space="preserve"> </w:t>
      </w:r>
      <w:r>
        <w:rPr>
          <w:w w:val="105"/>
        </w:rPr>
        <w:t>given</w:t>
      </w:r>
      <w:r>
        <w:rPr>
          <w:spacing w:val="-9"/>
          <w:w w:val="105"/>
        </w:rPr>
        <w:t xml:space="preserve"> </w:t>
      </w:r>
      <w:r>
        <w:rPr>
          <w:spacing w:val="-1"/>
          <w:w w:val="105"/>
        </w:rPr>
        <w:t>for</w:t>
      </w:r>
      <w:r>
        <w:rPr>
          <w:spacing w:val="-9"/>
          <w:w w:val="105"/>
        </w:rPr>
        <w:t xml:space="preserve"> </w:t>
      </w:r>
      <w:r>
        <w:rPr>
          <w:w w:val="105"/>
        </w:rPr>
        <w:t>GX90</w:t>
      </w:r>
      <w:r>
        <w:rPr>
          <w:spacing w:val="-9"/>
          <w:w w:val="105"/>
        </w:rPr>
        <w:t xml:space="preserve"> </w:t>
      </w:r>
      <w:r>
        <w:rPr>
          <w:spacing w:val="-1"/>
          <w:w w:val="105"/>
        </w:rPr>
        <w:t>frame</w:t>
      </w:r>
      <w:r>
        <w:rPr>
          <w:spacing w:val="-9"/>
          <w:w w:val="105"/>
        </w:rPr>
        <w:t xml:space="preserve"> </w:t>
      </w:r>
      <w:r>
        <w:rPr>
          <w:spacing w:val="-1"/>
          <w:w w:val="105"/>
        </w:rPr>
        <w:t>(load</w:t>
      </w:r>
      <w:r>
        <w:rPr>
          <w:spacing w:val="-10"/>
          <w:w w:val="105"/>
        </w:rPr>
        <w:t xml:space="preserve"> </w:t>
      </w:r>
      <w:r>
        <w:rPr>
          <w:w w:val="105"/>
        </w:rPr>
        <w:t>capacity</w:t>
      </w:r>
      <w:r>
        <w:rPr>
          <w:spacing w:val="-10"/>
          <w:w w:val="105"/>
        </w:rPr>
        <w:t xml:space="preserve"> </w:t>
      </w:r>
      <w:r>
        <w:rPr>
          <w:w w:val="105"/>
        </w:rPr>
        <w:t>per</w:t>
      </w:r>
      <w:r>
        <w:rPr>
          <w:spacing w:val="-9"/>
          <w:w w:val="105"/>
        </w:rPr>
        <w:t xml:space="preserve"> </w:t>
      </w:r>
      <w:r>
        <w:rPr>
          <w:spacing w:val="-1"/>
          <w:w w:val="105"/>
        </w:rPr>
        <w:t>USL).</w:t>
      </w:r>
    </w:p>
    <w:p w14:paraId="1BE936EC" w14:textId="77777777" w:rsidR="007C2559" w:rsidRDefault="007C2559" w:rsidP="007C2559">
      <w:pPr>
        <w:pStyle w:val="BodyText"/>
        <w:numPr>
          <w:ilvl w:val="0"/>
          <w:numId w:val="4"/>
        </w:numPr>
        <w:tabs>
          <w:tab w:val="left" w:pos="1511"/>
        </w:tabs>
        <w:kinsoku w:val="0"/>
        <w:overflowPunct w:val="0"/>
        <w:spacing w:before="114"/>
      </w:pPr>
      <w:r>
        <w:t>Load at first USL to be checked for the frame load carrying capacity and second level also to be checked for the frame load carrying capacity. In either of the above, if load is not taking then levels to be reduced accordingly.</w:t>
      </w:r>
    </w:p>
    <w:p w14:paraId="33E5B18E" w14:textId="77777777" w:rsidR="007C2559" w:rsidRDefault="007C2559" w:rsidP="007C2559">
      <w:pPr>
        <w:pStyle w:val="BodyText"/>
        <w:numPr>
          <w:ilvl w:val="0"/>
          <w:numId w:val="4"/>
        </w:numPr>
        <w:tabs>
          <w:tab w:val="left" w:pos="1511"/>
        </w:tabs>
        <w:kinsoku w:val="0"/>
        <w:overflowPunct w:val="0"/>
        <w:spacing w:before="115"/>
      </w:pPr>
      <w:r>
        <w:rPr>
          <w:w w:val="105"/>
        </w:rPr>
        <w:t>Load</w:t>
      </w:r>
      <w:r>
        <w:rPr>
          <w:spacing w:val="-8"/>
          <w:w w:val="105"/>
        </w:rPr>
        <w:t xml:space="preserve"> </w:t>
      </w:r>
      <w:r>
        <w:rPr>
          <w:spacing w:val="-1"/>
          <w:w w:val="105"/>
        </w:rPr>
        <w:t>at</w:t>
      </w:r>
      <w:r>
        <w:rPr>
          <w:spacing w:val="-7"/>
          <w:w w:val="105"/>
        </w:rPr>
        <w:t xml:space="preserve"> first </w:t>
      </w:r>
      <w:r>
        <w:rPr>
          <w:w w:val="105"/>
        </w:rPr>
        <w:t>USL</w:t>
      </w:r>
      <w:r>
        <w:rPr>
          <w:spacing w:val="-7"/>
          <w:w w:val="105"/>
        </w:rPr>
        <w:t xml:space="preserve"> </w:t>
      </w:r>
      <w:r>
        <w:rPr>
          <w:w w:val="105"/>
        </w:rPr>
        <w:t>in</w:t>
      </w:r>
      <w:r>
        <w:rPr>
          <w:spacing w:val="-9"/>
          <w:w w:val="105"/>
        </w:rPr>
        <w:t xml:space="preserve"> </w:t>
      </w:r>
      <w:r>
        <w:rPr>
          <w:w w:val="105"/>
        </w:rPr>
        <w:t>the</w:t>
      </w:r>
      <w:r>
        <w:rPr>
          <w:spacing w:val="-7"/>
          <w:w w:val="105"/>
        </w:rPr>
        <w:t xml:space="preserve"> </w:t>
      </w:r>
      <w:r>
        <w:rPr>
          <w:spacing w:val="-1"/>
          <w:w w:val="105"/>
        </w:rPr>
        <w:t>above</w:t>
      </w:r>
      <w:r>
        <w:rPr>
          <w:spacing w:val="-8"/>
          <w:w w:val="105"/>
        </w:rPr>
        <w:t xml:space="preserve"> </w:t>
      </w:r>
      <w:r>
        <w:rPr>
          <w:w w:val="105"/>
        </w:rPr>
        <w:t>picture</w:t>
      </w:r>
      <w:r>
        <w:rPr>
          <w:spacing w:val="-7"/>
          <w:w w:val="105"/>
        </w:rPr>
        <w:t xml:space="preserve"> </w:t>
      </w:r>
      <w:r>
        <w:rPr>
          <w:spacing w:val="-1"/>
          <w:w w:val="105"/>
        </w:rPr>
        <w:t>is</w:t>
      </w:r>
      <w:r>
        <w:rPr>
          <w:spacing w:val="-8"/>
          <w:w w:val="105"/>
        </w:rPr>
        <w:t xml:space="preserve"> </w:t>
      </w:r>
      <w:r>
        <w:rPr>
          <w:w w:val="105"/>
        </w:rPr>
        <w:t>given</w:t>
      </w:r>
      <w:r>
        <w:rPr>
          <w:spacing w:val="-9"/>
          <w:w w:val="105"/>
        </w:rPr>
        <w:t xml:space="preserve"> </w:t>
      </w:r>
      <w:r>
        <w:rPr>
          <w:w w:val="105"/>
        </w:rPr>
        <w:t>as:</w:t>
      </w:r>
    </w:p>
    <w:p w14:paraId="4DD3A10C" w14:textId="77777777" w:rsidR="007C2559" w:rsidRDefault="007C2559" w:rsidP="007C2559">
      <w:pPr>
        <w:pStyle w:val="BodyText"/>
        <w:numPr>
          <w:ilvl w:val="1"/>
          <w:numId w:val="4"/>
        </w:numPr>
        <w:tabs>
          <w:tab w:val="left" w:pos="2187"/>
        </w:tabs>
        <w:kinsoku w:val="0"/>
        <w:overflowPunct w:val="0"/>
        <w:spacing w:before="114"/>
        <w:ind w:hanging="338"/>
      </w:pPr>
      <w:r>
        <w:rPr>
          <w:spacing w:val="-1"/>
          <w:w w:val="105"/>
        </w:rPr>
        <w:t>Load</w:t>
      </w:r>
      <w:r>
        <w:rPr>
          <w:spacing w:val="-11"/>
          <w:w w:val="105"/>
        </w:rPr>
        <w:t xml:space="preserve"> </w:t>
      </w:r>
      <w:r>
        <w:rPr>
          <w:spacing w:val="-1"/>
          <w:w w:val="105"/>
        </w:rPr>
        <w:t>at</w:t>
      </w:r>
      <w:r>
        <w:rPr>
          <w:spacing w:val="-9"/>
          <w:w w:val="105"/>
        </w:rPr>
        <w:t xml:space="preserve"> </w:t>
      </w:r>
      <w:r>
        <w:rPr>
          <w:spacing w:val="-1"/>
          <w:w w:val="105"/>
        </w:rPr>
        <w:t>250</w:t>
      </w:r>
      <w:r>
        <w:rPr>
          <w:spacing w:val="-10"/>
          <w:w w:val="105"/>
        </w:rPr>
        <w:t xml:space="preserve"> </w:t>
      </w:r>
      <w:r>
        <w:rPr>
          <w:spacing w:val="-1"/>
          <w:w w:val="105"/>
        </w:rPr>
        <w:t>USL</w:t>
      </w:r>
      <w:r>
        <w:rPr>
          <w:spacing w:val="-9"/>
          <w:w w:val="105"/>
        </w:rPr>
        <w:t xml:space="preserve"> </w:t>
      </w:r>
      <w:r>
        <w:rPr>
          <w:w w:val="105"/>
        </w:rPr>
        <w:t>is</w:t>
      </w:r>
      <w:r>
        <w:rPr>
          <w:spacing w:val="-9"/>
          <w:w w:val="105"/>
        </w:rPr>
        <w:t xml:space="preserve"> </w:t>
      </w:r>
      <w:r>
        <w:rPr>
          <w:spacing w:val="-1"/>
          <w:w w:val="105"/>
        </w:rPr>
        <w:t>3000kg</w:t>
      </w:r>
      <w:r>
        <w:rPr>
          <w:spacing w:val="-11"/>
          <w:w w:val="105"/>
        </w:rPr>
        <w:t xml:space="preserve"> </w:t>
      </w:r>
      <w:r>
        <w:rPr>
          <w:spacing w:val="-1"/>
          <w:w w:val="105"/>
        </w:rPr>
        <w:t>(3x1000kg)</w:t>
      </w:r>
    </w:p>
    <w:p w14:paraId="2D933EBE" w14:textId="77777777" w:rsidR="007C2559" w:rsidRDefault="007C2559" w:rsidP="007C2559">
      <w:pPr>
        <w:pStyle w:val="BodyText"/>
        <w:numPr>
          <w:ilvl w:val="0"/>
          <w:numId w:val="4"/>
        </w:numPr>
        <w:tabs>
          <w:tab w:val="left" w:pos="1511"/>
        </w:tabs>
        <w:kinsoku w:val="0"/>
        <w:overflowPunct w:val="0"/>
        <w:spacing w:before="115"/>
      </w:pPr>
      <w:r>
        <w:rPr>
          <w:w w:val="105"/>
        </w:rPr>
        <w:t>Load</w:t>
      </w:r>
      <w:r>
        <w:rPr>
          <w:spacing w:val="-8"/>
          <w:w w:val="105"/>
        </w:rPr>
        <w:t xml:space="preserve"> </w:t>
      </w:r>
      <w:r>
        <w:rPr>
          <w:spacing w:val="-1"/>
          <w:w w:val="105"/>
        </w:rPr>
        <w:t>at</w:t>
      </w:r>
      <w:r>
        <w:rPr>
          <w:spacing w:val="-7"/>
          <w:w w:val="105"/>
        </w:rPr>
        <w:t xml:space="preserve"> Second </w:t>
      </w:r>
      <w:r>
        <w:rPr>
          <w:w w:val="105"/>
        </w:rPr>
        <w:t>USL</w:t>
      </w:r>
      <w:r>
        <w:rPr>
          <w:spacing w:val="-7"/>
          <w:w w:val="105"/>
        </w:rPr>
        <w:t xml:space="preserve"> </w:t>
      </w:r>
      <w:r>
        <w:rPr>
          <w:w w:val="105"/>
        </w:rPr>
        <w:t>in</w:t>
      </w:r>
      <w:r>
        <w:rPr>
          <w:spacing w:val="-9"/>
          <w:w w:val="105"/>
        </w:rPr>
        <w:t xml:space="preserve"> </w:t>
      </w:r>
      <w:r>
        <w:rPr>
          <w:w w:val="105"/>
        </w:rPr>
        <w:t>the</w:t>
      </w:r>
      <w:r>
        <w:rPr>
          <w:spacing w:val="-7"/>
          <w:w w:val="105"/>
        </w:rPr>
        <w:t xml:space="preserve"> </w:t>
      </w:r>
      <w:r>
        <w:rPr>
          <w:spacing w:val="-1"/>
          <w:w w:val="105"/>
        </w:rPr>
        <w:t>above</w:t>
      </w:r>
      <w:r>
        <w:rPr>
          <w:spacing w:val="-8"/>
          <w:w w:val="105"/>
        </w:rPr>
        <w:t xml:space="preserve"> </w:t>
      </w:r>
      <w:r>
        <w:rPr>
          <w:w w:val="105"/>
        </w:rPr>
        <w:t>picture</w:t>
      </w:r>
      <w:r>
        <w:rPr>
          <w:spacing w:val="-7"/>
          <w:w w:val="105"/>
        </w:rPr>
        <w:t xml:space="preserve"> </w:t>
      </w:r>
      <w:r>
        <w:rPr>
          <w:spacing w:val="-1"/>
          <w:w w:val="105"/>
        </w:rPr>
        <w:t>is</w:t>
      </w:r>
      <w:r>
        <w:rPr>
          <w:spacing w:val="-8"/>
          <w:w w:val="105"/>
        </w:rPr>
        <w:t xml:space="preserve"> </w:t>
      </w:r>
      <w:r>
        <w:rPr>
          <w:w w:val="105"/>
        </w:rPr>
        <w:t>given</w:t>
      </w:r>
      <w:r>
        <w:rPr>
          <w:spacing w:val="-9"/>
          <w:w w:val="105"/>
        </w:rPr>
        <w:t xml:space="preserve"> </w:t>
      </w:r>
      <w:r>
        <w:rPr>
          <w:w w:val="105"/>
        </w:rPr>
        <w:t>as:</w:t>
      </w:r>
    </w:p>
    <w:p w14:paraId="72C54CFD" w14:textId="77777777" w:rsidR="007C2559" w:rsidRPr="00523A7D" w:rsidRDefault="007C2559" w:rsidP="007C2559">
      <w:pPr>
        <w:pStyle w:val="BodyText"/>
        <w:numPr>
          <w:ilvl w:val="1"/>
          <w:numId w:val="4"/>
        </w:numPr>
        <w:tabs>
          <w:tab w:val="left" w:pos="2187"/>
        </w:tabs>
        <w:kinsoku w:val="0"/>
        <w:overflowPunct w:val="0"/>
        <w:spacing w:before="114"/>
        <w:ind w:hanging="338"/>
      </w:pPr>
      <w:r>
        <w:rPr>
          <w:spacing w:val="-1"/>
          <w:w w:val="105"/>
        </w:rPr>
        <w:t>Load</w:t>
      </w:r>
      <w:r>
        <w:rPr>
          <w:spacing w:val="-11"/>
          <w:w w:val="105"/>
        </w:rPr>
        <w:t xml:space="preserve"> </w:t>
      </w:r>
      <w:r>
        <w:rPr>
          <w:spacing w:val="-1"/>
          <w:w w:val="105"/>
        </w:rPr>
        <w:t>at</w:t>
      </w:r>
      <w:r>
        <w:rPr>
          <w:spacing w:val="-9"/>
          <w:w w:val="105"/>
        </w:rPr>
        <w:t xml:space="preserve"> </w:t>
      </w:r>
      <w:r>
        <w:rPr>
          <w:spacing w:val="-1"/>
          <w:w w:val="105"/>
        </w:rPr>
        <w:t>500</w:t>
      </w:r>
      <w:r>
        <w:rPr>
          <w:spacing w:val="-10"/>
          <w:w w:val="105"/>
        </w:rPr>
        <w:t xml:space="preserve"> </w:t>
      </w:r>
      <w:r>
        <w:rPr>
          <w:spacing w:val="-1"/>
          <w:w w:val="105"/>
        </w:rPr>
        <w:t>USL</w:t>
      </w:r>
      <w:r>
        <w:rPr>
          <w:spacing w:val="-9"/>
          <w:w w:val="105"/>
        </w:rPr>
        <w:t xml:space="preserve"> </w:t>
      </w:r>
      <w:r>
        <w:rPr>
          <w:w w:val="105"/>
        </w:rPr>
        <w:t>is</w:t>
      </w:r>
      <w:r>
        <w:rPr>
          <w:spacing w:val="-9"/>
          <w:w w:val="105"/>
        </w:rPr>
        <w:t xml:space="preserve"> </w:t>
      </w:r>
      <w:r>
        <w:rPr>
          <w:spacing w:val="-1"/>
          <w:w w:val="105"/>
        </w:rPr>
        <w:t>2000kg</w:t>
      </w:r>
      <w:r>
        <w:rPr>
          <w:spacing w:val="-11"/>
          <w:w w:val="105"/>
        </w:rPr>
        <w:t xml:space="preserve"> </w:t>
      </w:r>
      <w:r>
        <w:rPr>
          <w:spacing w:val="-1"/>
          <w:w w:val="105"/>
        </w:rPr>
        <w:t>(2x1000kg)</w:t>
      </w:r>
    </w:p>
    <w:p w14:paraId="5DD955CE" w14:textId="77777777" w:rsidR="007C2559" w:rsidRDefault="007C2559" w:rsidP="007C2559">
      <w:pPr>
        <w:pStyle w:val="BodyText"/>
        <w:numPr>
          <w:ilvl w:val="0"/>
          <w:numId w:val="4"/>
        </w:numPr>
        <w:tabs>
          <w:tab w:val="left" w:pos="1511"/>
        </w:tabs>
        <w:kinsoku w:val="0"/>
        <w:overflowPunct w:val="0"/>
        <w:spacing w:before="114"/>
      </w:pPr>
      <w:r>
        <w:t>Total Load acting on the loading levels should not exceed the max total load carrying capacity of the frame.</w:t>
      </w:r>
    </w:p>
    <w:p w14:paraId="7FFF42B8" w14:textId="3DBC7B95" w:rsidR="007C2559" w:rsidRDefault="007C2559" w:rsidP="007C2559">
      <w:pPr>
        <w:pStyle w:val="BodyText"/>
        <w:numPr>
          <w:ilvl w:val="0"/>
          <w:numId w:val="4"/>
        </w:numPr>
        <w:tabs>
          <w:tab w:val="left" w:pos="1511"/>
        </w:tabs>
        <w:kinsoku w:val="0"/>
        <w:overflowPunct w:val="0"/>
        <w:spacing w:before="114"/>
      </w:pPr>
      <w:r>
        <w:t xml:space="preserve">The minimum number of loading levels required per system is </w:t>
      </w:r>
      <w:r w:rsidR="00F10111">
        <w:t>1</w:t>
      </w:r>
      <w:r>
        <w:t>.</w:t>
      </w:r>
    </w:p>
    <w:p w14:paraId="12357188" w14:textId="3992B403" w:rsidR="00F10111" w:rsidRDefault="00F10111" w:rsidP="00F10111">
      <w:pPr>
        <w:pStyle w:val="BodyText"/>
        <w:numPr>
          <w:ilvl w:val="1"/>
          <w:numId w:val="4"/>
        </w:numPr>
        <w:tabs>
          <w:tab w:val="left" w:pos="1511"/>
        </w:tabs>
        <w:kinsoku w:val="0"/>
        <w:overflowPunct w:val="0"/>
        <w:spacing w:before="114"/>
      </w:pPr>
      <w:r>
        <w:t>If the number of loading level is 1, tie rod and turn buckle arrangement should be given to ensure stability (Stability guidelines will be shared)</w:t>
      </w:r>
    </w:p>
    <w:p w14:paraId="2A1F701D" w14:textId="77777777" w:rsidR="007C2559" w:rsidRDefault="007C2559" w:rsidP="007C2559">
      <w:pPr>
        <w:pStyle w:val="BodyText"/>
        <w:kinsoku w:val="0"/>
        <w:overflowPunct w:val="0"/>
        <w:spacing w:before="0"/>
        <w:ind w:left="0"/>
        <w:rPr>
          <w:sz w:val="22"/>
          <w:szCs w:val="22"/>
        </w:rPr>
      </w:pPr>
    </w:p>
    <w:p w14:paraId="725B94A4" w14:textId="77777777" w:rsidR="007C2559" w:rsidRDefault="007C2559" w:rsidP="007C2559">
      <w:pPr>
        <w:pStyle w:val="Heading3"/>
        <w:numPr>
          <w:ilvl w:val="2"/>
          <w:numId w:val="5"/>
        </w:numPr>
        <w:tabs>
          <w:tab w:val="left" w:pos="833"/>
        </w:tabs>
        <w:kinsoku w:val="0"/>
        <w:overflowPunct w:val="0"/>
        <w:spacing w:before="186"/>
        <w:rPr>
          <w:b w:val="0"/>
          <w:bCs w:val="0"/>
          <w:color w:val="000000"/>
        </w:rPr>
      </w:pPr>
      <w:r>
        <w:rPr>
          <w:color w:val="3396CF"/>
        </w:rPr>
        <w:t>Level</w:t>
      </w:r>
      <w:r>
        <w:rPr>
          <w:color w:val="3396CF"/>
          <w:spacing w:val="1"/>
        </w:rPr>
        <w:t xml:space="preserve"> </w:t>
      </w:r>
      <w:r>
        <w:rPr>
          <w:color w:val="3396CF"/>
        </w:rPr>
        <w:t>to level height (USL)</w:t>
      </w:r>
    </w:p>
    <w:p w14:paraId="2780AB56" w14:textId="77777777" w:rsidR="007C2559" w:rsidRDefault="007C2559" w:rsidP="007C2559">
      <w:pPr>
        <w:pStyle w:val="BodyText"/>
        <w:kinsoku w:val="0"/>
        <w:overflowPunct w:val="0"/>
        <w:spacing w:before="232"/>
        <w:ind w:left="494"/>
        <w:rPr>
          <w:color w:val="000000"/>
        </w:rPr>
      </w:pPr>
      <w:r>
        <w:rPr>
          <w:rFonts w:ascii="Wingdings 3" w:hAnsi="Wingdings 3" w:cs="Wingdings 3"/>
          <w:color w:val="B70F5A"/>
          <w:w w:val="105"/>
        </w:rPr>
        <w:t></w:t>
      </w:r>
      <w:r>
        <w:rPr>
          <w:rFonts w:ascii="Wingdings 3" w:hAnsi="Wingdings 3" w:cs="Wingdings 3"/>
          <w:color w:val="B70F5A"/>
          <w:spacing w:val="-81"/>
          <w:w w:val="105"/>
        </w:rPr>
        <w:t></w:t>
      </w:r>
      <w:r>
        <w:rPr>
          <w:color w:val="000000"/>
          <w:w w:val="105"/>
        </w:rPr>
        <w:t>Vertical</w:t>
      </w:r>
      <w:r>
        <w:rPr>
          <w:color w:val="000000"/>
          <w:spacing w:val="-8"/>
          <w:w w:val="105"/>
        </w:rPr>
        <w:t xml:space="preserve"> </w:t>
      </w:r>
      <w:r>
        <w:rPr>
          <w:color w:val="000000"/>
          <w:w w:val="105"/>
        </w:rPr>
        <w:t>distance</w:t>
      </w:r>
      <w:r>
        <w:rPr>
          <w:color w:val="000000"/>
          <w:spacing w:val="-9"/>
          <w:w w:val="105"/>
        </w:rPr>
        <w:t xml:space="preserve"> </w:t>
      </w:r>
      <w:r>
        <w:rPr>
          <w:color w:val="000000"/>
          <w:w w:val="105"/>
        </w:rPr>
        <w:t>between</w:t>
      </w:r>
      <w:r>
        <w:rPr>
          <w:color w:val="000000"/>
          <w:spacing w:val="-9"/>
          <w:w w:val="105"/>
        </w:rPr>
        <w:t xml:space="preserve"> </w:t>
      </w:r>
      <w:r>
        <w:rPr>
          <w:color w:val="000000"/>
          <w:w w:val="105"/>
        </w:rPr>
        <w:t>one</w:t>
      </w:r>
      <w:r>
        <w:rPr>
          <w:color w:val="000000"/>
          <w:spacing w:val="-8"/>
          <w:w w:val="105"/>
        </w:rPr>
        <w:t xml:space="preserve"> </w:t>
      </w:r>
      <w:r>
        <w:rPr>
          <w:color w:val="000000"/>
          <w:w w:val="105"/>
        </w:rPr>
        <w:t>beam</w:t>
      </w:r>
      <w:r>
        <w:rPr>
          <w:color w:val="000000"/>
          <w:spacing w:val="-9"/>
          <w:w w:val="105"/>
        </w:rPr>
        <w:t xml:space="preserve"> </w:t>
      </w:r>
      <w:r>
        <w:rPr>
          <w:color w:val="000000"/>
          <w:w w:val="105"/>
        </w:rPr>
        <w:t>to</w:t>
      </w:r>
      <w:r>
        <w:rPr>
          <w:color w:val="000000"/>
          <w:spacing w:val="-8"/>
          <w:w w:val="105"/>
        </w:rPr>
        <w:t xml:space="preserve"> </w:t>
      </w:r>
      <w:r>
        <w:rPr>
          <w:color w:val="000000"/>
          <w:w w:val="105"/>
        </w:rPr>
        <w:t>next</w:t>
      </w:r>
      <w:r>
        <w:rPr>
          <w:color w:val="000000"/>
          <w:spacing w:val="-9"/>
          <w:w w:val="105"/>
        </w:rPr>
        <w:t xml:space="preserve"> </w:t>
      </w:r>
      <w:r>
        <w:rPr>
          <w:color w:val="000000"/>
          <w:w w:val="105"/>
        </w:rPr>
        <w:t>beam</w:t>
      </w:r>
      <w:r>
        <w:rPr>
          <w:color w:val="000000"/>
          <w:spacing w:val="-9"/>
          <w:w w:val="105"/>
        </w:rPr>
        <w:t xml:space="preserve"> </w:t>
      </w:r>
      <w:r>
        <w:rPr>
          <w:color w:val="000000"/>
          <w:w w:val="105"/>
        </w:rPr>
        <w:t>/</w:t>
      </w:r>
      <w:r>
        <w:rPr>
          <w:color w:val="000000"/>
          <w:spacing w:val="-8"/>
          <w:w w:val="105"/>
        </w:rPr>
        <w:t xml:space="preserve"> </w:t>
      </w:r>
      <w:r>
        <w:rPr>
          <w:color w:val="000000"/>
          <w:w w:val="105"/>
        </w:rPr>
        <w:t>ground</w:t>
      </w:r>
      <w:r>
        <w:rPr>
          <w:color w:val="000000"/>
          <w:spacing w:val="-9"/>
          <w:w w:val="105"/>
        </w:rPr>
        <w:t xml:space="preserve"> </w:t>
      </w:r>
      <w:r>
        <w:rPr>
          <w:color w:val="000000"/>
          <w:w w:val="105"/>
        </w:rPr>
        <w:t>to</w:t>
      </w:r>
      <w:r>
        <w:rPr>
          <w:color w:val="000000"/>
          <w:spacing w:val="-8"/>
          <w:w w:val="105"/>
        </w:rPr>
        <w:t xml:space="preserve"> </w:t>
      </w:r>
      <w:r>
        <w:rPr>
          <w:color w:val="000000"/>
          <w:w w:val="105"/>
        </w:rPr>
        <w:t>first</w:t>
      </w:r>
      <w:r>
        <w:rPr>
          <w:color w:val="000000"/>
          <w:spacing w:val="-7"/>
          <w:w w:val="105"/>
        </w:rPr>
        <w:t xml:space="preserve"> </w:t>
      </w:r>
      <w:r>
        <w:rPr>
          <w:color w:val="000000"/>
          <w:spacing w:val="1"/>
          <w:w w:val="105"/>
        </w:rPr>
        <w:t>beam.</w:t>
      </w:r>
    </w:p>
    <w:p w14:paraId="0F0B638C" w14:textId="6FF03B3F" w:rsidR="007C2559" w:rsidRDefault="007C2559" w:rsidP="007C2559">
      <w:pPr>
        <w:pStyle w:val="BodyText"/>
        <w:kinsoku w:val="0"/>
        <w:overflowPunct w:val="0"/>
        <w:rPr>
          <w:color w:val="000000"/>
        </w:rPr>
      </w:pPr>
      <w:r>
        <w:rPr>
          <w:rFonts w:ascii="Wingdings 3" w:hAnsi="Wingdings 3" w:cs="Wingdings 3"/>
          <w:color w:val="B70F5A"/>
          <w:w w:val="105"/>
        </w:rPr>
        <w:t></w:t>
      </w:r>
      <w:r>
        <w:rPr>
          <w:rFonts w:ascii="Wingdings 3" w:hAnsi="Wingdings 3" w:cs="Wingdings 3"/>
          <w:color w:val="B70F5A"/>
          <w:spacing w:val="-79"/>
          <w:w w:val="105"/>
        </w:rPr>
        <w:t></w:t>
      </w:r>
      <w:r>
        <w:rPr>
          <w:color w:val="000000"/>
          <w:spacing w:val="-1"/>
          <w:w w:val="105"/>
        </w:rPr>
        <w:t>The</w:t>
      </w:r>
      <w:r>
        <w:rPr>
          <w:color w:val="000000"/>
          <w:spacing w:val="-7"/>
          <w:w w:val="105"/>
        </w:rPr>
        <w:t xml:space="preserve"> </w:t>
      </w:r>
      <w:r>
        <w:rPr>
          <w:color w:val="000000"/>
          <w:spacing w:val="-1"/>
          <w:w w:val="105"/>
        </w:rPr>
        <w:t>maximum</w:t>
      </w:r>
      <w:r>
        <w:rPr>
          <w:color w:val="000000"/>
          <w:spacing w:val="-8"/>
          <w:w w:val="105"/>
        </w:rPr>
        <w:t xml:space="preserve"> </w:t>
      </w:r>
      <w:r>
        <w:rPr>
          <w:color w:val="000000"/>
          <w:spacing w:val="-1"/>
          <w:w w:val="105"/>
        </w:rPr>
        <w:t>value</w:t>
      </w:r>
      <w:r>
        <w:rPr>
          <w:color w:val="000000"/>
          <w:spacing w:val="-6"/>
          <w:w w:val="105"/>
        </w:rPr>
        <w:t xml:space="preserve"> </w:t>
      </w:r>
      <w:r>
        <w:rPr>
          <w:color w:val="000000"/>
          <w:spacing w:val="-1"/>
          <w:w w:val="105"/>
        </w:rPr>
        <w:t>is</w:t>
      </w:r>
      <w:r>
        <w:rPr>
          <w:color w:val="000000"/>
          <w:spacing w:val="-8"/>
          <w:w w:val="105"/>
        </w:rPr>
        <w:t xml:space="preserve"> </w:t>
      </w:r>
      <w:r>
        <w:rPr>
          <w:color w:val="000000"/>
          <w:w w:val="105"/>
        </w:rPr>
        <w:t>&lt;=</w:t>
      </w:r>
      <w:r>
        <w:rPr>
          <w:color w:val="000000"/>
          <w:spacing w:val="-6"/>
          <w:w w:val="105"/>
        </w:rPr>
        <w:t xml:space="preserve"> </w:t>
      </w:r>
      <w:r w:rsidR="00447A2F">
        <w:rPr>
          <w:color w:val="000000"/>
          <w:spacing w:val="-1"/>
          <w:w w:val="105"/>
        </w:rPr>
        <w:t>3000</w:t>
      </w:r>
      <w:r>
        <w:rPr>
          <w:color w:val="000000"/>
          <w:spacing w:val="-1"/>
          <w:w w:val="105"/>
        </w:rPr>
        <w:t>mm.</w:t>
      </w:r>
    </w:p>
    <w:p w14:paraId="03EFCA41" w14:textId="77777777" w:rsidR="007C2559" w:rsidRDefault="007C2559" w:rsidP="007C2559">
      <w:pPr>
        <w:pStyle w:val="BodyText"/>
        <w:kinsoku w:val="0"/>
        <w:overflowPunct w:val="0"/>
        <w:rPr>
          <w:color w:val="000000"/>
        </w:rPr>
        <w:sectPr w:rsidR="007C2559">
          <w:pgSz w:w="12240" w:h="15840"/>
          <w:pgMar w:top="1540" w:right="1720" w:bottom="1480" w:left="1720" w:header="667" w:footer="1290" w:gutter="0"/>
          <w:cols w:space="720"/>
          <w:noEndnote/>
        </w:sectPr>
      </w:pPr>
    </w:p>
    <w:p w14:paraId="5F96A722" w14:textId="77777777" w:rsidR="007C2559" w:rsidRDefault="007C2559" w:rsidP="007C2559">
      <w:pPr>
        <w:pStyle w:val="BodyText"/>
        <w:kinsoku w:val="0"/>
        <w:overflowPunct w:val="0"/>
        <w:spacing w:before="0"/>
        <w:ind w:left="0"/>
      </w:pPr>
    </w:p>
    <w:p w14:paraId="5B95CD12" w14:textId="77777777" w:rsidR="007C2559" w:rsidRDefault="007C2559" w:rsidP="007C2559">
      <w:pPr>
        <w:pStyle w:val="BodyText"/>
        <w:kinsoku w:val="0"/>
        <w:overflowPunct w:val="0"/>
        <w:spacing w:before="0"/>
        <w:ind w:left="0"/>
      </w:pPr>
    </w:p>
    <w:p w14:paraId="67B0427D" w14:textId="77777777" w:rsidR="007C2559" w:rsidRDefault="007C2559" w:rsidP="007C2559">
      <w:pPr>
        <w:pStyle w:val="Heading1"/>
        <w:numPr>
          <w:ilvl w:val="0"/>
          <w:numId w:val="5"/>
        </w:numPr>
        <w:tabs>
          <w:tab w:val="left" w:pos="562"/>
        </w:tabs>
        <w:kinsoku w:val="0"/>
        <w:overflowPunct w:val="0"/>
        <w:rPr>
          <w:b w:val="0"/>
          <w:bCs w:val="0"/>
          <w:color w:val="000000"/>
        </w:rPr>
      </w:pPr>
      <w:r>
        <w:rPr>
          <w:color w:val="B70F5A"/>
        </w:rPr>
        <w:t>Elevation</w:t>
      </w:r>
      <w:r>
        <w:rPr>
          <w:color w:val="B70F5A"/>
          <w:spacing w:val="1"/>
        </w:rPr>
        <w:t xml:space="preserve"> </w:t>
      </w:r>
      <w:r>
        <w:rPr>
          <w:color w:val="B70F5A"/>
        </w:rPr>
        <w:t>selection</w:t>
      </w:r>
      <w:r>
        <w:rPr>
          <w:color w:val="B70F5A"/>
          <w:spacing w:val="1"/>
        </w:rPr>
        <w:t xml:space="preserve"> </w:t>
      </w:r>
      <w:r>
        <w:rPr>
          <w:color w:val="B70F5A"/>
        </w:rPr>
        <w:t>based</w:t>
      </w:r>
      <w:r>
        <w:rPr>
          <w:color w:val="B70F5A"/>
          <w:spacing w:val="1"/>
        </w:rPr>
        <w:t xml:space="preserve"> </w:t>
      </w:r>
      <w:r>
        <w:rPr>
          <w:color w:val="B70F5A"/>
        </w:rPr>
        <w:t>on</w:t>
      </w:r>
      <w:r>
        <w:rPr>
          <w:color w:val="B70F5A"/>
          <w:spacing w:val="1"/>
        </w:rPr>
        <w:t xml:space="preserve"> </w:t>
      </w:r>
      <w:r>
        <w:rPr>
          <w:color w:val="B70F5A"/>
        </w:rPr>
        <w:t>SKU</w:t>
      </w:r>
    </w:p>
    <w:p w14:paraId="32EF4638" w14:textId="77777777" w:rsidR="007C2559" w:rsidRDefault="007C2559" w:rsidP="007C2559">
      <w:pPr>
        <w:pStyle w:val="BodyText"/>
        <w:kinsoku w:val="0"/>
        <w:overflowPunct w:val="0"/>
        <w:spacing w:before="234"/>
        <w:ind w:left="155"/>
      </w:pPr>
      <w:proofErr w:type="gramStart"/>
      <w:r>
        <w:rPr>
          <w:w w:val="105"/>
        </w:rPr>
        <w:t>User</w:t>
      </w:r>
      <w:proofErr w:type="gramEnd"/>
      <w:r>
        <w:rPr>
          <w:spacing w:val="-10"/>
          <w:w w:val="105"/>
        </w:rPr>
        <w:t xml:space="preserve"> </w:t>
      </w:r>
      <w:r>
        <w:rPr>
          <w:w w:val="105"/>
        </w:rPr>
        <w:t>will</w:t>
      </w:r>
      <w:r>
        <w:rPr>
          <w:spacing w:val="-11"/>
          <w:w w:val="105"/>
        </w:rPr>
        <w:t xml:space="preserve"> </w:t>
      </w:r>
      <w:r>
        <w:rPr>
          <w:w w:val="105"/>
        </w:rPr>
        <w:t>be</w:t>
      </w:r>
      <w:r>
        <w:rPr>
          <w:spacing w:val="-8"/>
          <w:w w:val="105"/>
        </w:rPr>
        <w:t xml:space="preserve"> </w:t>
      </w:r>
      <w:r>
        <w:rPr>
          <w:w w:val="105"/>
        </w:rPr>
        <w:t>asked</w:t>
      </w:r>
      <w:r>
        <w:rPr>
          <w:spacing w:val="-10"/>
          <w:w w:val="105"/>
        </w:rPr>
        <w:t xml:space="preserve"> </w:t>
      </w:r>
      <w:r>
        <w:rPr>
          <w:w w:val="105"/>
        </w:rPr>
        <w:t>to</w:t>
      </w:r>
      <w:r>
        <w:rPr>
          <w:spacing w:val="-10"/>
          <w:w w:val="105"/>
        </w:rPr>
        <w:t xml:space="preserve"> </w:t>
      </w:r>
      <w:r>
        <w:rPr>
          <w:w w:val="105"/>
        </w:rPr>
        <w:t>enter</w:t>
      </w:r>
      <w:r>
        <w:rPr>
          <w:spacing w:val="-10"/>
          <w:w w:val="105"/>
        </w:rPr>
        <w:t xml:space="preserve"> </w:t>
      </w:r>
      <w:r>
        <w:rPr>
          <w:w w:val="105"/>
        </w:rPr>
        <w:t>the</w:t>
      </w:r>
      <w:r>
        <w:rPr>
          <w:spacing w:val="-9"/>
          <w:w w:val="105"/>
        </w:rPr>
        <w:t xml:space="preserve"> </w:t>
      </w:r>
      <w:r>
        <w:rPr>
          <w:spacing w:val="-1"/>
          <w:w w:val="105"/>
        </w:rPr>
        <w:t>following</w:t>
      </w:r>
      <w:r>
        <w:rPr>
          <w:spacing w:val="-10"/>
          <w:w w:val="105"/>
        </w:rPr>
        <w:t xml:space="preserve"> </w:t>
      </w:r>
      <w:r>
        <w:rPr>
          <w:spacing w:val="-1"/>
          <w:w w:val="105"/>
        </w:rPr>
        <w:t>SKU</w:t>
      </w:r>
      <w:r>
        <w:rPr>
          <w:spacing w:val="-9"/>
          <w:w w:val="105"/>
        </w:rPr>
        <w:t xml:space="preserve"> </w:t>
      </w:r>
      <w:r>
        <w:rPr>
          <w:spacing w:val="-1"/>
          <w:w w:val="105"/>
        </w:rPr>
        <w:t>details:</w:t>
      </w:r>
    </w:p>
    <w:p w14:paraId="38B0AC1D" w14:textId="77777777" w:rsidR="007C2559" w:rsidRDefault="007C2559" w:rsidP="007C2559">
      <w:pPr>
        <w:pStyle w:val="BodyText"/>
        <w:kinsoku w:val="0"/>
        <w:overflowPunct w:val="0"/>
        <w:rPr>
          <w:color w:val="000000"/>
        </w:rPr>
      </w:pPr>
      <w:r>
        <w:rPr>
          <w:rFonts w:ascii="Wingdings 3" w:hAnsi="Wingdings 3" w:cs="Wingdings 3"/>
          <w:color w:val="B70F5A"/>
          <w:w w:val="105"/>
        </w:rPr>
        <w:t></w:t>
      </w:r>
      <w:r>
        <w:rPr>
          <w:rFonts w:ascii="Wingdings 3" w:hAnsi="Wingdings 3" w:cs="Wingdings 3"/>
          <w:color w:val="B70F5A"/>
          <w:spacing w:val="-90"/>
          <w:w w:val="105"/>
        </w:rPr>
        <w:t></w:t>
      </w:r>
      <w:r>
        <w:rPr>
          <w:color w:val="000000"/>
          <w:spacing w:val="-1"/>
          <w:w w:val="105"/>
        </w:rPr>
        <w:t>SKU</w:t>
      </w:r>
      <w:r>
        <w:rPr>
          <w:color w:val="000000"/>
          <w:spacing w:val="-11"/>
          <w:w w:val="105"/>
        </w:rPr>
        <w:t xml:space="preserve"> </w:t>
      </w:r>
      <w:r>
        <w:rPr>
          <w:color w:val="000000"/>
          <w:spacing w:val="-1"/>
          <w:w w:val="105"/>
        </w:rPr>
        <w:t>Type</w:t>
      </w:r>
      <w:r>
        <w:rPr>
          <w:color w:val="000000"/>
          <w:spacing w:val="-10"/>
          <w:w w:val="105"/>
        </w:rPr>
        <w:t xml:space="preserve"> </w:t>
      </w:r>
      <w:r>
        <w:rPr>
          <w:color w:val="000000"/>
          <w:spacing w:val="-1"/>
          <w:w w:val="105"/>
        </w:rPr>
        <w:t>(Drum/box/bins/gunny</w:t>
      </w:r>
      <w:r>
        <w:rPr>
          <w:color w:val="000000"/>
          <w:spacing w:val="-11"/>
          <w:w w:val="105"/>
        </w:rPr>
        <w:t xml:space="preserve"> </w:t>
      </w:r>
      <w:r>
        <w:rPr>
          <w:color w:val="000000"/>
          <w:spacing w:val="-1"/>
          <w:w w:val="105"/>
        </w:rPr>
        <w:t>bags</w:t>
      </w:r>
      <w:proofErr w:type="gramStart"/>
      <w:r>
        <w:rPr>
          <w:color w:val="000000"/>
          <w:spacing w:val="-1"/>
          <w:w w:val="105"/>
        </w:rPr>
        <w:t>);</w:t>
      </w:r>
      <w:proofErr w:type="gramEnd"/>
    </w:p>
    <w:p w14:paraId="3D8F4151" w14:textId="77777777" w:rsidR="007C2559" w:rsidRDefault="007C2559" w:rsidP="007C2559">
      <w:pPr>
        <w:pStyle w:val="BodyText"/>
        <w:kinsoku w:val="0"/>
        <w:overflowPunct w:val="0"/>
        <w:spacing w:before="120"/>
        <w:rPr>
          <w:color w:val="000000"/>
        </w:rPr>
      </w:pPr>
      <w:r>
        <w:rPr>
          <w:rFonts w:ascii="Wingdings 3" w:hAnsi="Wingdings 3" w:cs="Wingdings 3"/>
          <w:color w:val="B70F5A"/>
          <w:w w:val="105"/>
        </w:rPr>
        <w:t></w:t>
      </w:r>
      <w:r>
        <w:rPr>
          <w:rFonts w:ascii="Wingdings 3" w:hAnsi="Wingdings 3" w:cs="Wingdings 3"/>
          <w:color w:val="B70F5A"/>
          <w:spacing w:val="-73"/>
          <w:w w:val="105"/>
        </w:rPr>
        <w:t></w:t>
      </w:r>
      <w:r>
        <w:rPr>
          <w:color w:val="000000"/>
          <w:spacing w:val="-1"/>
          <w:w w:val="105"/>
        </w:rPr>
        <w:t>SKU</w:t>
      </w:r>
      <w:r>
        <w:rPr>
          <w:color w:val="000000"/>
          <w:spacing w:val="-5"/>
          <w:w w:val="105"/>
        </w:rPr>
        <w:t xml:space="preserve"> </w:t>
      </w:r>
      <w:proofErr w:type="gramStart"/>
      <w:r>
        <w:rPr>
          <w:color w:val="000000"/>
          <w:spacing w:val="-1"/>
          <w:w w:val="105"/>
        </w:rPr>
        <w:t>Width;</w:t>
      </w:r>
      <w:proofErr w:type="gramEnd"/>
    </w:p>
    <w:p w14:paraId="371DBA0C" w14:textId="77777777" w:rsidR="007C2559" w:rsidRDefault="007C2559" w:rsidP="007C2559">
      <w:pPr>
        <w:pStyle w:val="BodyText"/>
        <w:kinsoku w:val="0"/>
        <w:overflowPunct w:val="0"/>
        <w:spacing w:before="120"/>
        <w:rPr>
          <w:color w:val="000000"/>
        </w:rPr>
      </w:pPr>
      <w:r>
        <w:rPr>
          <w:rFonts w:ascii="Wingdings 3" w:hAnsi="Wingdings 3" w:cs="Wingdings 3"/>
          <w:color w:val="B70F5A"/>
          <w:w w:val="105"/>
        </w:rPr>
        <w:t></w:t>
      </w:r>
      <w:r>
        <w:rPr>
          <w:rFonts w:ascii="Wingdings 3" w:hAnsi="Wingdings 3" w:cs="Wingdings 3"/>
          <w:color w:val="B70F5A"/>
          <w:spacing w:val="-73"/>
          <w:w w:val="105"/>
        </w:rPr>
        <w:t></w:t>
      </w:r>
      <w:r>
        <w:rPr>
          <w:color w:val="000000"/>
          <w:spacing w:val="-1"/>
          <w:w w:val="105"/>
        </w:rPr>
        <w:t>SKU</w:t>
      </w:r>
      <w:r>
        <w:rPr>
          <w:color w:val="000000"/>
          <w:spacing w:val="-5"/>
          <w:w w:val="105"/>
        </w:rPr>
        <w:t xml:space="preserve"> </w:t>
      </w:r>
      <w:proofErr w:type="gramStart"/>
      <w:r>
        <w:rPr>
          <w:color w:val="000000"/>
          <w:spacing w:val="-1"/>
          <w:w w:val="105"/>
        </w:rPr>
        <w:t>Depth;</w:t>
      </w:r>
      <w:proofErr w:type="gramEnd"/>
    </w:p>
    <w:p w14:paraId="69875BFD" w14:textId="77777777" w:rsidR="007C2559" w:rsidRDefault="007C2559" w:rsidP="007C2559">
      <w:pPr>
        <w:pStyle w:val="BodyText"/>
        <w:kinsoku w:val="0"/>
        <w:overflowPunct w:val="0"/>
        <w:rPr>
          <w:color w:val="000000"/>
        </w:rPr>
      </w:pPr>
      <w:r>
        <w:rPr>
          <w:rFonts w:ascii="Wingdings 3" w:hAnsi="Wingdings 3" w:cs="Wingdings 3"/>
          <w:color w:val="B70F5A"/>
          <w:w w:val="105"/>
        </w:rPr>
        <w:t></w:t>
      </w:r>
      <w:r>
        <w:rPr>
          <w:rFonts w:ascii="Wingdings 3" w:hAnsi="Wingdings 3" w:cs="Wingdings 3"/>
          <w:color w:val="B70F5A"/>
          <w:spacing w:val="-73"/>
          <w:w w:val="105"/>
        </w:rPr>
        <w:t></w:t>
      </w:r>
      <w:r>
        <w:rPr>
          <w:color w:val="000000"/>
          <w:w w:val="105"/>
        </w:rPr>
        <w:t>SKU</w:t>
      </w:r>
      <w:r>
        <w:rPr>
          <w:color w:val="000000"/>
          <w:spacing w:val="-6"/>
          <w:w w:val="105"/>
        </w:rPr>
        <w:t xml:space="preserve"> </w:t>
      </w:r>
      <w:proofErr w:type="gramStart"/>
      <w:r>
        <w:rPr>
          <w:color w:val="000000"/>
          <w:w w:val="105"/>
        </w:rPr>
        <w:t>Height;</w:t>
      </w:r>
      <w:proofErr w:type="gramEnd"/>
    </w:p>
    <w:p w14:paraId="6D6D885E" w14:textId="64944BF3" w:rsidR="007C2559" w:rsidRDefault="007C2559" w:rsidP="007C2559">
      <w:pPr>
        <w:pStyle w:val="BodyText"/>
        <w:kinsoku w:val="0"/>
        <w:overflowPunct w:val="0"/>
        <w:spacing w:before="121"/>
        <w:rPr>
          <w:color w:val="000000"/>
        </w:rPr>
      </w:pPr>
      <w:r>
        <w:rPr>
          <w:rFonts w:ascii="Wingdings 3" w:hAnsi="Wingdings 3" w:cs="Wingdings 3"/>
          <w:color w:val="B70F5A"/>
          <w:w w:val="105"/>
        </w:rPr>
        <w:t></w:t>
      </w:r>
      <w:r>
        <w:rPr>
          <w:rFonts w:ascii="Wingdings 3" w:hAnsi="Wingdings 3" w:cs="Wingdings 3"/>
          <w:color w:val="B70F5A"/>
          <w:spacing w:val="-74"/>
          <w:w w:val="105"/>
        </w:rPr>
        <w:t></w:t>
      </w:r>
      <w:r>
        <w:rPr>
          <w:color w:val="000000"/>
          <w:w w:val="105"/>
        </w:rPr>
        <w:t>SKU</w:t>
      </w:r>
      <w:r>
        <w:rPr>
          <w:color w:val="000000"/>
          <w:spacing w:val="-6"/>
          <w:w w:val="105"/>
        </w:rPr>
        <w:t xml:space="preserve"> </w:t>
      </w:r>
      <w:proofErr w:type="spellStart"/>
      <w:proofErr w:type="gramStart"/>
      <w:r>
        <w:rPr>
          <w:color w:val="000000"/>
          <w:w w:val="105"/>
        </w:rPr>
        <w:t>Weight;</w:t>
      </w:r>
      <w:r w:rsidR="00392071">
        <w:rPr>
          <w:color w:val="000000"/>
          <w:w w:val="105"/>
        </w:rPr>
        <w:t>x</w:t>
      </w:r>
      <w:proofErr w:type="spellEnd"/>
      <w:proofErr w:type="gramEnd"/>
      <w:r w:rsidR="00392071">
        <w:rPr>
          <w:color w:val="000000"/>
          <w:w w:val="105"/>
        </w:rPr>
        <w:t>`</w:t>
      </w:r>
    </w:p>
    <w:p w14:paraId="59EB3951" w14:textId="77777777" w:rsidR="007C2559" w:rsidRDefault="007C2559" w:rsidP="007C2559">
      <w:pPr>
        <w:pStyle w:val="BodyText"/>
        <w:kinsoku w:val="0"/>
        <w:overflowPunct w:val="0"/>
        <w:rPr>
          <w:color w:val="000000"/>
        </w:rPr>
      </w:pPr>
      <w:r>
        <w:rPr>
          <w:rFonts w:ascii="Wingdings 3" w:hAnsi="Wingdings 3" w:cs="Wingdings 3"/>
          <w:color w:val="B70F5A"/>
          <w:w w:val="105"/>
        </w:rPr>
        <w:t></w:t>
      </w:r>
      <w:r>
        <w:rPr>
          <w:rFonts w:ascii="Wingdings 3" w:hAnsi="Wingdings 3" w:cs="Wingdings 3"/>
          <w:color w:val="B70F5A"/>
          <w:spacing w:val="-74"/>
          <w:w w:val="105"/>
        </w:rPr>
        <w:t></w:t>
      </w:r>
      <w:r>
        <w:rPr>
          <w:color w:val="000000"/>
          <w:spacing w:val="-1"/>
          <w:w w:val="105"/>
        </w:rPr>
        <w:t>Stack</w:t>
      </w:r>
      <w:r>
        <w:rPr>
          <w:color w:val="000000"/>
          <w:spacing w:val="-7"/>
          <w:w w:val="105"/>
        </w:rPr>
        <w:t xml:space="preserve"> </w:t>
      </w:r>
      <w:proofErr w:type="gramStart"/>
      <w:r>
        <w:rPr>
          <w:color w:val="000000"/>
          <w:spacing w:val="-1"/>
          <w:w w:val="105"/>
        </w:rPr>
        <w:t>ability;</w:t>
      </w:r>
      <w:proofErr w:type="gramEnd"/>
    </w:p>
    <w:p w14:paraId="2897FCA0" w14:textId="77777777" w:rsidR="007C2559" w:rsidRDefault="007C2559" w:rsidP="007C2559">
      <w:pPr>
        <w:pStyle w:val="BodyText"/>
        <w:kinsoku w:val="0"/>
        <w:overflowPunct w:val="0"/>
        <w:rPr>
          <w:color w:val="000000"/>
        </w:rPr>
      </w:pPr>
      <w:r>
        <w:rPr>
          <w:rFonts w:ascii="Wingdings 3" w:hAnsi="Wingdings 3" w:cs="Wingdings 3"/>
          <w:color w:val="B70F5A"/>
          <w:w w:val="105"/>
        </w:rPr>
        <w:t></w:t>
      </w:r>
      <w:r>
        <w:rPr>
          <w:rFonts w:ascii="Wingdings 3" w:hAnsi="Wingdings 3" w:cs="Wingdings 3"/>
          <w:color w:val="B70F5A"/>
          <w:spacing w:val="-83"/>
          <w:w w:val="105"/>
        </w:rPr>
        <w:t></w:t>
      </w:r>
      <w:r>
        <w:rPr>
          <w:color w:val="000000"/>
          <w:w w:val="105"/>
        </w:rPr>
        <w:t>Re‐orientable.</w:t>
      </w:r>
    </w:p>
    <w:p w14:paraId="5220BBB2" w14:textId="77777777" w:rsidR="007C2559" w:rsidRDefault="007C2559" w:rsidP="007C2559">
      <w:pPr>
        <w:pStyle w:val="BodyText"/>
        <w:kinsoku w:val="0"/>
        <w:overflowPunct w:val="0"/>
        <w:spacing w:before="0"/>
        <w:ind w:left="0"/>
        <w:rPr>
          <w:sz w:val="22"/>
          <w:szCs w:val="22"/>
        </w:rPr>
      </w:pPr>
    </w:p>
    <w:p w14:paraId="13CB595B" w14:textId="77777777" w:rsidR="007C2559" w:rsidRDefault="007C2559" w:rsidP="007C2559">
      <w:pPr>
        <w:pStyle w:val="BodyText"/>
        <w:kinsoku w:val="0"/>
        <w:overflowPunct w:val="0"/>
        <w:spacing w:before="11"/>
        <w:ind w:left="0"/>
        <w:rPr>
          <w:sz w:val="22"/>
          <w:szCs w:val="22"/>
        </w:rPr>
      </w:pPr>
    </w:p>
    <w:p w14:paraId="08AD1E08" w14:textId="77777777" w:rsidR="007C2559" w:rsidRDefault="007C2559" w:rsidP="007C2559">
      <w:pPr>
        <w:pStyle w:val="Heading2"/>
        <w:numPr>
          <w:ilvl w:val="1"/>
          <w:numId w:val="5"/>
        </w:numPr>
        <w:tabs>
          <w:tab w:val="left" w:pos="697"/>
        </w:tabs>
        <w:kinsoku w:val="0"/>
        <w:overflowPunct w:val="0"/>
        <w:ind w:hanging="541"/>
        <w:rPr>
          <w:b w:val="0"/>
          <w:bCs w:val="0"/>
          <w:color w:val="000000"/>
        </w:rPr>
      </w:pPr>
      <w:r>
        <w:rPr>
          <w:color w:val="8EB133"/>
        </w:rPr>
        <w:t>Pallet</w:t>
      </w:r>
      <w:r>
        <w:rPr>
          <w:color w:val="8EB133"/>
          <w:spacing w:val="-22"/>
        </w:rPr>
        <w:t xml:space="preserve"> </w:t>
      </w:r>
      <w:r>
        <w:rPr>
          <w:color w:val="8EB133"/>
        </w:rPr>
        <w:t>selection</w:t>
      </w:r>
    </w:p>
    <w:p w14:paraId="4997881B" w14:textId="77777777" w:rsidR="007C2559" w:rsidRDefault="007C2559" w:rsidP="007C2559">
      <w:pPr>
        <w:pStyle w:val="BodyText"/>
        <w:kinsoku w:val="0"/>
        <w:overflowPunct w:val="0"/>
        <w:spacing w:before="232"/>
        <w:ind w:left="155"/>
      </w:pPr>
      <w:r>
        <w:rPr>
          <w:spacing w:val="-1"/>
          <w:w w:val="105"/>
        </w:rPr>
        <w:t>The</w:t>
      </w:r>
      <w:r>
        <w:rPr>
          <w:spacing w:val="-8"/>
          <w:w w:val="105"/>
        </w:rPr>
        <w:t xml:space="preserve"> </w:t>
      </w:r>
      <w:r>
        <w:rPr>
          <w:spacing w:val="-1"/>
          <w:w w:val="105"/>
        </w:rPr>
        <w:t>pallet</w:t>
      </w:r>
      <w:r>
        <w:rPr>
          <w:spacing w:val="-8"/>
          <w:w w:val="105"/>
        </w:rPr>
        <w:t xml:space="preserve"> </w:t>
      </w:r>
      <w:r>
        <w:rPr>
          <w:spacing w:val="-1"/>
          <w:w w:val="105"/>
        </w:rPr>
        <w:t>that</w:t>
      </w:r>
      <w:r>
        <w:rPr>
          <w:spacing w:val="-8"/>
          <w:w w:val="105"/>
        </w:rPr>
        <w:t xml:space="preserve"> </w:t>
      </w:r>
      <w:r>
        <w:rPr>
          <w:spacing w:val="-1"/>
          <w:w w:val="105"/>
        </w:rPr>
        <w:t>is</w:t>
      </w:r>
      <w:r>
        <w:rPr>
          <w:spacing w:val="-8"/>
          <w:w w:val="105"/>
        </w:rPr>
        <w:t xml:space="preserve"> </w:t>
      </w:r>
      <w:r>
        <w:rPr>
          <w:spacing w:val="-1"/>
          <w:w w:val="105"/>
        </w:rPr>
        <w:t>to</w:t>
      </w:r>
      <w:r>
        <w:rPr>
          <w:spacing w:val="-8"/>
          <w:w w:val="105"/>
        </w:rPr>
        <w:t xml:space="preserve"> </w:t>
      </w:r>
      <w:r>
        <w:rPr>
          <w:spacing w:val="-1"/>
          <w:w w:val="105"/>
        </w:rPr>
        <w:t>be</w:t>
      </w:r>
      <w:r>
        <w:rPr>
          <w:spacing w:val="-8"/>
          <w:w w:val="105"/>
        </w:rPr>
        <w:t xml:space="preserve"> </w:t>
      </w:r>
      <w:r>
        <w:rPr>
          <w:spacing w:val="-1"/>
          <w:w w:val="105"/>
        </w:rPr>
        <w:t>used</w:t>
      </w:r>
      <w:r>
        <w:rPr>
          <w:spacing w:val="-8"/>
          <w:w w:val="105"/>
        </w:rPr>
        <w:t xml:space="preserve"> </w:t>
      </w:r>
      <w:r>
        <w:rPr>
          <w:spacing w:val="-1"/>
          <w:w w:val="105"/>
        </w:rPr>
        <w:t>is</w:t>
      </w:r>
      <w:r>
        <w:rPr>
          <w:spacing w:val="-6"/>
          <w:w w:val="105"/>
        </w:rPr>
        <w:t xml:space="preserve"> </w:t>
      </w:r>
      <w:r>
        <w:rPr>
          <w:spacing w:val="-1"/>
          <w:w w:val="105"/>
        </w:rPr>
        <w:t>determined</w:t>
      </w:r>
      <w:r>
        <w:rPr>
          <w:spacing w:val="-8"/>
          <w:w w:val="105"/>
        </w:rPr>
        <w:t xml:space="preserve"> </w:t>
      </w:r>
      <w:r>
        <w:rPr>
          <w:spacing w:val="-1"/>
          <w:w w:val="105"/>
        </w:rPr>
        <w:t>based</w:t>
      </w:r>
      <w:r>
        <w:rPr>
          <w:spacing w:val="-9"/>
          <w:w w:val="105"/>
        </w:rPr>
        <w:t xml:space="preserve"> </w:t>
      </w:r>
      <w:r>
        <w:rPr>
          <w:w w:val="105"/>
        </w:rPr>
        <w:t>on</w:t>
      </w:r>
      <w:r>
        <w:rPr>
          <w:spacing w:val="-7"/>
          <w:w w:val="105"/>
        </w:rPr>
        <w:t xml:space="preserve"> </w:t>
      </w:r>
      <w:r>
        <w:rPr>
          <w:w w:val="105"/>
        </w:rPr>
        <w:t>SKU</w:t>
      </w:r>
      <w:r>
        <w:rPr>
          <w:spacing w:val="-9"/>
          <w:w w:val="105"/>
        </w:rPr>
        <w:t xml:space="preserve"> </w:t>
      </w:r>
      <w:r>
        <w:rPr>
          <w:spacing w:val="-1"/>
          <w:w w:val="105"/>
        </w:rPr>
        <w:t>input</w:t>
      </w:r>
      <w:r>
        <w:rPr>
          <w:spacing w:val="-7"/>
          <w:w w:val="105"/>
        </w:rPr>
        <w:t xml:space="preserve"> </w:t>
      </w:r>
      <w:r>
        <w:rPr>
          <w:w w:val="105"/>
        </w:rPr>
        <w:t>given</w:t>
      </w:r>
      <w:r>
        <w:rPr>
          <w:spacing w:val="-8"/>
          <w:w w:val="105"/>
        </w:rPr>
        <w:t xml:space="preserve"> </w:t>
      </w:r>
      <w:r>
        <w:rPr>
          <w:w w:val="105"/>
        </w:rPr>
        <w:t>by</w:t>
      </w:r>
      <w:r>
        <w:rPr>
          <w:spacing w:val="-7"/>
          <w:w w:val="105"/>
        </w:rPr>
        <w:t xml:space="preserve"> </w:t>
      </w:r>
      <w:r>
        <w:rPr>
          <w:w w:val="105"/>
        </w:rPr>
        <w:t>the</w:t>
      </w:r>
      <w:r>
        <w:rPr>
          <w:spacing w:val="-7"/>
          <w:w w:val="105"/>
        </w:rPr>
        <w:t xml:space="preserve"> </w:t>
      </w:r>
      <w:r>
        <w:rPr>
          <w:w w:val="105"/>
        </w:rPr>
        <w:t>user</w:t>
      </w:r>
      <w:r>
        <w:rPr>
          <w:spacing w:val="-8"/>
          <w:w w:val="105"/>
        </w:rPr>
        <w:t xml:space="preserve"> </w:t>
      </w:r>
      <w:r>
        <w:rPr>
          <w:w w:val="105"/>
        </w:rPr>
        <w:t>as</w:t>
      </w:r>
      <w:r>
        <w:rPr>
          <w:spacing w:val="-7"/>
          <w:w w:val="105"/>
        </w:rPr>
        <w:t xml:space="preserve"> </w:t>
      </w:r>
      <w:r>
        <w:rPr>
          <w:spacing w:val="-1"/>
          <w:w w:val="105"/>
        </w:rPr>
        <w:t>given</w:t>
      </w:r>
      <w:r>
        <w:rPr>
          <w:spacing w:val="-8"/>
          <w:w w:val="105"/>
        </w:rPr>
        <w:t xml:space="preserve"> </w:t>
      </w:r>
      <w:r>
        <w:rPr>
          <w:spacing w:val="-1"/>
          <w:w w:val="105"/>
        </w:rPr>
        <w:t>below:</w:t>
      </w:r>
    </w:p>
    <w:p w14:paraId="62438C69" w14:textId="77777777" w:rsidR="007C2559" w:rsidRDefault="007C2559" w:rsidP="007C2559">
      <w:pPr>
        <w:pStyle w:val="BodyText"/>
        <w:kinsoku w:val="0"/>
        <w:overflowPunct w:val="0"/>
        <w:rPr>
          <w:color w:val="000000"/>
        </w:rPr>
      </w:pPr>
      <w:r>
        <w:rPr>
          <w:rFonts w:ascii="Wingdings 3" w:hAnsi="Wingdings 3" w:cs="Wingdings 3"/>
          <w:color w:val="B70F5A"/>
          <w:w w:val="105"/>
        </w:rPr>
        <w:t></w:t>
      </w:r>
      <w:r>
        <w:rPr>
          <w:rFonts w:ascii="Wingdings 3" w:hAnsi="Wingdings 3" w:cs="Wingdings 3"/>
          <w:color w:val="B70F5A"/>
          <w:spacing w:val="-82"/>
          <w:w w:val="105"/>
        </w:rPr>
        <w:t></w:t>
      </w:r>
      <w:r>
        <w:rPr>
          <w:i/>
          <w:iCs/>
          <w:color w:val="000000"/>
          <w:w w:val="105"/>
        </w:rPr>
        <w:t>Pallet</w:t>
      </w:r>
      <w:r>
        <w:rPr>
          <w:i/>
          <w:iCs/>
          <w:color w:val="000000"/>
          <w:spacing w:val="-9"/>
          <w:w w:val="105"/>
        </w:rPr>
        <w:t xml:space="preserve"> </w:t>
      </w:r>
      <w:r>
        <w:rPr>
          <w:i/>
          <w:iCs/>
          <w:color w:val="000000"/>
          <w:spacing w:val="-1"/>
          <w:w w:val="105"/>
        </w:rPr>
        <w:t>width</w:t>
      </w:r>
      <w:r>
        <w:rPr>
          <w:i/>
          <w:iCs/>
          <w:color w:val="000000"/>
          <w:spacing w:val="-8"/>
          <w:w w:val="105"/>
        </w:rPr>
        <w:t xml:space="preserve"> </w:t>
      </w:r>
      <w:r>
        <w:rPr>
          <w:color w:val="000000"/>
          <w:w w:val="105"/>
        </w:rPr>
        <w:t>is</w:t>
      </w:r>
      <w:r>
        <w:rPr>
          <w:color w:val="000000"/>
          <w:spacing w:val="-10"/>
          <w:w w:val="105"/>
        </w:rPr>
        <w:t xml:space="preserve"> </w:t>
      </w:r>
      <w:r>
        <w:rPr>
          <w:color w:val="000000"/>
          <w:w w:val="105"/>
        </w:rPr>
        <w:t>based</w:t>
      </w:r>
      <w:r>
        <w:rPr>
          <w:color w:val="000000"/>
          <w:spacing w:val="-9"/>
          <w:w w:val="105"/>
        </w:rPr>
        <w:t xml:space="preserve"> </w:t>
      </w:r>
      <w:r>
        <w:rPr>
          <w:color w:val="000000"/>
          <w:w w:val="105"/>
        </w:rPr>
        <w:t>on</w:t>
      </w:r>
      <w:r>
        <w:rPr>
          <w:color w:val="000000"/>
          <w:spacing w:val="-9"/>
          <w:w w:val="105"/>
        </w:rPr>
        <w:t xml:space="preserve"> </w:t>
      </w:r>
      <w:r>
        <w:rPr>
          <w:color w:val="000000"/>
          <w:w w:val="105"/>
        </w:rPr>
        <w:t>SKU</w:t>
      </w:r>
      <w:r>
        <w:rPr>
          <w:color w:val="000000"/>
          <w:spacing w:val="-10"/>
          <w:w w:val="105"/>
        </w:rPr>
        <w:t xml:space="preserve"> </w:t>
      </w:r>
      <w:r>
        <w:rPr>
          <w:color w:val="000000"/>
          <w:w w:val="105"/>
        </w:rPr>
        <w:t>Width</w:t>
      </w:r>
      <w:r>
        <w:rPr>
          <w:color w:val="000000"/>
          <w:spacing w:val="-9"/>
          <w:w w:val="105"/>
        </w:rPr>
        <w:t xml:space="preserve"> </w:t>
      </w:r>
      <w:r>
        <w:rPr>
          <w:color w:val="000000"/>
          <w:w w:val="105"/>
        </w:rPr>
        <w:t>or</w:t>
      </w:r>
      <w:r>
        <w:rPr>
          <w:color w:val="000000"/>
          <w:spacing w:val="-9"/>
          <w:w w:val="105"/>
        </w:rPr>
        <w:t xml:space="preserve"> </w:t>
      </w:r>
      <w:r>
        <w:rPr>
          <w:color w:val="000000"/>
          <w:w w:val="105"/>
        </w:rPr>
        <w:t>Depth</w:t>
      </w:r>
      <w:r>
        <w:rPr>
          <w:color w:val="000000"/>
          <w:spacing w:val="-9"/>
          <w:w w:val="105"/>
        </w:rPr>
        <w:t xml:space="preserve"> </w:t>
      </w:r>
      <w:r>
        <w:rPr>
          <w:color w:val="000000"/>
          <w:spacing w:val="-1"/>
          <w:w w:val="105"/>
        </w:rPr>
        <w:t>(Based</w:t>
      </w:r>
      <w:r>
        <w:rPr>
          <w:color w:val="000000"/>
          <w:spacing w:val="-8"/>
          <w:w w:val="105"/>
        </w:rPr>
        <w:t xml:space="preserve"> </w:t>
      </w:r>
      <w:r>
        <w:rPr>
          <w:color w:val="000000"/>
          <w:w w:val="105"/>
        </w:rPr>
        <w:t>on</w:t>
      </w:r>
      <w:r>
        <w:rPr>
          <w:color w:val="000000"/>
          <w:spacing w:val="-9"/>
          <w:w w:val="105"/>
        </w:rPr>
        <w:t xml:space="preserve"> </w:t>
      </w:r>
      <w:r>
        <w:rPr>
          <w:color w:val="000000"/>
          <w:w w:val="105"/>
        </w:rPr>
        <w:t>re‐orient‐ability</w:t>
      </w:r>
      <w:proofErr w:type="gramStart"/>
      <w:r>
        <w:rPr>
          <w:color w:val="000000"/>
          <w:w w:val="105"/>
        </w:rPr>
        <w:t>);</w:t>
      </w:r>
      <w:proofErr w:type="gramEnd"/>
    </w:p>
    <w:p w14:paraId="35BD535C" w14:textId="77777777" w:rsidR="007C2559" w:rsidRDefault="007C2559" w:rsidP="007C2559">
      <w:pPr>
        <w:pStyle w:val="BodyText"/>
        <w:kinsoku w:val="0"/>
        <w:overflowPunct w:val="0"/>
        <w:rPr>
          <w:color w:val="000000"/>
        </w:rPr>
      </w:pPr>
      <w:r>
        <w:rPr>
          <w:rFonts w:ascii="Wingdings 3" w:hAnsi="Wingdings 3" w:cs="Wingdings 3"/>
          <w:color w:val="B70F5A"/>
          <w:w w:val="105"/>
        </w:rPr>
        <w:t></w:t>
      </w:r>
      <w:r>
        <w:rPr>
          <w:rFonts w:ascii="Wingdings 3" w:hAnsi="Wingdings 3" w:cs="Wingdings 3"/>
          <w:color w:val="B70F5A"/>
          <w:spacing w:val="-82"/>
          <w:w w:val="105"/>
        </w:rPr>
        <w:t></w:t>
      </w:r>
      <w:r>
        <w:rPr>
          <w:i/>
          <w:iCs/>
          <w:color w:val="000000"/>
          <w:w w:val="105"/>
        </w:rPr>
        <w:t>Pallet</w:t>
      </w:r>
      <w:r>
        <w:rPr>
          <w:i/>
          <w:iCs/>
          <w:color w:val="000000"/>
          <w:spacing w:val="-9"/>
          <w:w w:val="105"/>
        </w:rPr>
        <w:t xml:space="preserve"> </w:t>
      </w:r>
      <w:r>
        <w:rPr>
          <w:i/>
          <w:iCs/>
          <w:color w:val="000000"/>
          <w:w w:val="105"/>
        </w:rPr>
        <w:t>depth</w:t>
      </w:r>
      <w:r>
        <w:rPr>
          <w:i/>
          <w:iCs/>
          <w:color w:val="000000"/>
          <w:spacing w:val="-8"/>
          <w:w w:val="105"/>
        </w:rPr>
        <w:t xml:space="preserve"> </w:t>
      </w:r>
      <w:r>
        <w:rPr>
          <w:color w:val="000000"/>
          <w:spacing w:val="-1"/>
          <w:w w:val="105"/>
        </w:rPr>
        <w:t>is</w:t>
      </w:r>
      <w:r>
        <w:rPr>
          <w:color w:val="000000"/>
          <w:spacing w:val="-9"/>
          <w:w w:val="105"/>
        </w:rPr>
        <w:t xml:space="preserve"> </w:t>
      </w:r>
      <w:r>
        <w:rPr>
          <w:color w:val="000000"/>
          <w:w w:val="105"/>
        </w:rPr>
        <w:t>based</w:t>
      </w:r>
      <w:r>
        <w:rPr>
          <w:color w:val="000000"/>
          <w:spacing w:val="-9"/>
          <w:w w:val="105"/>
        </w:rPr>
        <w:t xml:space="preserve"> </w:t>
      </w:r>
      <w:r>
        <w:rPr>
          <w:color w:val="000000"/>
          <w:spacing w:val="-1"/>
          <w:w w:val="105"/>
        </w:rPr>
        <w:t>on</w:t>
      </w:r>
      <w:r>
        <w:rPr>
          <w:color w:val="000000"/>
          <w:spacing w:val="-8"/>
          <w:w w:val="105"/>
        </w:rPr>
        <w:t xml:space="preserve"> </w:t>
      </w:r>
      <w:r>
        <w:rPr>
          <w:color w:val="000000"/>
          <w:w w:val="105"/>
        </w:rPr>
        <w:t>SKU</w:t>
      </w:r>
      <w:r>
        <w:rPr>
          <w:color w:val="000000"/>
          <w:spacing w:val="-10"/>
          <w:w w:val="105"/>
        </w:rPr>
        <w:t xml:space="preserve"> </w:t>
      </w:r>
      <w:r>
        <w:rPr>
          <w:color w:val="000000"/>
          <w:spacing w:val="-1"/>
          <w:w w:val="105"/>
        </w:rPr>
        <w:t>Depth</w:t>
      </w:r>
      <w:r>
        <w:rPr>
          <w:color w:val="000000"/>
          <w:spacing w:val="-7"/>
          <w:w w:val="105"/>
        </w:rPr>
        <w:t xml:space="preserve"> </w:t>
      </w:r>
      <w:r>
        <w:rPr>
          <w:color w:val="000000"/>
          <w:spacing w:val="-1"/>
          <w:w w:val="105"/>
        </w:rPr>
        <w:t>or</w:t>
      </w:r>
      <w:r>
        <w:rPr>
          <w:color w:val="000000"/>
          <w:spacing w:val="-9"/>
          <w:w w:val="105"/>
        </w:rPr>
        <w:t xml:space="preserve"> </w:t>
      </w:r>
      <w:r>
        <w:rPr>
          <w:color w:val="000000"/>
          <w:spacing w:val="-1"/>
          <w:w w:val="105"/>
        </w:rPr>
        <w:t>Width</w:t>
      </w:r>
      <w:r>
        <w:rPr>
          <w:color w:val="000000"/>
          <w:spacing w:val="-8"/>
          <w:w w:val="105"/>
        </w:rPr>
        <w:t xml:space="preserve"> </w:t>
      </w:r>
      <w:r>
        <w:rPr>
          <w:color w:val="000000"/>
          <w:spacing w:val="-1"/>
          <w:w w:val="105"/>
        </w:rPr>
        <w:t>(Based</w:t>
      </w:r>
      <w:r>
        <w:rPr>
          <w:color w:val="000000"/>
          <w:spacing w:val="-7"/>
          <w:w w:val="105"/>
        </w:rPr>
        <w:t xml:space="preserve"> </w:t>
      </w:r>
      <w:r>
        <w:rPr>
          <w:color w:val="000000"/>
          <w:w w:val="105"/>
        </w:rPr>
        <w:t>on</w:t>
      </w:r>
      <w:r>
        <w:rPr>
          <w:color w:val="000000"/>
          <w:spacing w:val="-9"/>
          <w:w w:val="105"/>
        </w:rPr>
        <w:t xml:space="preserve"> </w:t>
      </w:r>
      <w:r>
        <w:rPr>
          <w:color w:val="000000"/>
          <w:spacing w:val="-1"/>
          <w:w w:val="105"/>
        </w:rPr>
        <w:t>re‐orient‐ability</w:t>
      </w:r>
      <w:proofErr w:type="gramStart"/>
      <w:r>
        <w:rPr>
          <w:color w:val="000000"/>
          <w:spacing w:val="-1"/>
          <w:w w:val="105"/>
        </w:rPr>
        <w:t>);</w:t>
      </w:r>
      <w:proofErr w:type="gramEnd"/>
    </w:p>
    <w:p w14:paraId="374F5274" w14:textId="77777777" w:rsidR="007C2559" w:rsidRDefault="007C2559" w:rsidP="007C2559">
      <w:pPr>
        <w:pStyle w:val="BodyText"/>
        <w:kinsoku w:val="0"/>
        <w:overflowPunct w:val="0"/>
        <w:spacing w:before="120"/>
        <w:rPr>
          <w:color w:val="000000"/>
        </w:rPr>
      </w:pPr>
      <w:r>
        <w:rPr>
          <w:rFonts w:ascii="Wingdings 3" w:hAnsi="Wingdings 3" w:cs="Wingdings 3"/>
          <w:color w:val="B70F5A"/>
          <w:w w:val="105"/>
        </w:rPr>
        <w:t></w:t>
      </w:r>
      <w:r>
        <w:rPr>
          <w:rFonts w:ascii="Wingdings 3" w:hAnsi="Wingdings 3" w:cs="Wingdings 3"/>
          <w:color w:val="B70F5A"/>
          <w:spacing w:val="-84"/>
          <w:w w:val="105"/>
        </w:rPr>
        <w:t></w:t>
      </w:r>
      <w:r>
        <w:rPr>
          <w:color w:val="000000"/>
          <w:spacing w:val="-1"/>
          <w:w w:val="105"/>
        </w:rPr>
        <w:t>Based</w:t>
      </w:r>
      <w:r>
        <w:rPr>
          <w:color w:val="000000"/>
          <w:spacing w:val="-9"/>
          <w:w w:val="105"/>
        </w:rPr>
        <w:t xml:space="preserve"> </w:t>
      </w:r>
      <w:r>
        <w:rPr>
          <w:color w:val="000000"/>
          <w:w w:val="105"/>
        </w:rPr>
        <w:t>on</w:t>
      </w:r>
      <w:r>
        <w:rPr>
          <w:color w:val="000000"/>
          <w:spacing w:val="-9"/>
          <w:w w:val="105"/>
        </w:rPr>
        <w:t xml:space="preserve"> </w:t>
      </w:r>
      <w:r>
        <w:rPr>
          <w:color w:val="000000"/>
          <w:spacing w:val="-1"/>
          <w:w w:val="105"/>
        </w:rPr>
        <w:t>Re‐orientable</w:t>
      </w:r>
      <w:r>
        <w:rPr>
          <w:color w:val="000000"/>
          <w:spacing w:val="-10"/>
          <w:w w:val="105"/>
        </w:rPr>
        <w:t xml:space="preserve"> </w:t>
      </w:r>
      <w:r>
        <w:rPr>
          <w:color w:val="000000"/>
          <w:spacing w:val="-1"/>
          <w:w w:val="105"/>
        </w:rPr>
        <w:t>property</w:t>
      </w:r>
      <w:r>
        <w:rPr>
          <w:color w:val="000000"/>
          <w:spacing w:val="-8"/>
          <w:w w:val="105"/>
        </w:rPr>
        <w:t xml:space="preserve"> </w:t>
      </w:r>
      <w:r>
        <w:rPr>
          <w:color w:val="000000"/>
          <w:w w:val="105"/>
        </w:rPr>
        <w:t>of</w:t>
      </w:r>
      <w:r>
        <w:rPr>
          <w:color w:val="000000"/>
          <w:spacing w:val="-11"/>
          <w:w w:val="105"/>
        </w:rPr>
        <w:t xml:space="preserve"> </w:t>
      </w:r>
      <w:r>
        <w:rPr>
          <w:color w:val="000000"/>
          <w:w w:val="105"/>
        </w:rPr>
        <w:t>SKU,</w:t>
      </w:r>
      <w:r>
        <w:rPr>
          <w:color w:val="000000"/>
          <w:spacing w:val="-9"/>
          <w:w w:val="105"/>
        </w:rPr>
        <w:t xml:space="preserve"> predefined </w:t>
      </w:r>
      <w:r>
        <w:rPr>
          <w:color w:val="000000"/>
          <w:spacing w:val="-1"/>
          <w:w w:val="105"/>
        </w:rPr>
        <w:t>Pallet</w:t>
      </w:r>
      <w:r>
        <w:rPr>
          <w:color w:val="000000"/>
          <w:spacing w:val="-8"/>
          <w:w w:val="105"/>
        </w:rPr>
        <w:t xml:space="preserve"> </w:t>
      </w:r>
      <w:r>
        <w:rPr>
          <w:color w:val="000000"/>
          <w:spacing w:val="-1"/>
          <w:w w:val="105"/>
        </w:rPr>
        <w:t>Width</w:t>
      </w:r>
      <w:r>
        <w:rPr>
          <w:color w:val="000000"/>
          <w:spacing w:val="-9"/>
          <w:w w:val="105"/>
        </w:rPr>
        <w:t xml:space="preserve"> </w:t>
      </w:r>
      <w:r>
        <w:rPr>
          <w:color w:val="000000"/>
          <w:spacing w:val="-1"/>
          <w:w w:val="105"/>
        </w:rPr>
        <w:t>and</w:t>
      </w:r>
      <w:r>
        <w:rPr>
          <w:color w:val="000000"/>
          <w:spacing w:val="-10"/>
          <w:w w:val="105"/>
        </w:rPr>
        <w:t xml:space="preserve"> </w:t>
      </w:r>
      <w:r>
        <w:rPr>
          <w:color w:val="000000"/>
          <w:spacing w:val="-1"/>
          <w:w w:val="105"/>
        </w:rPr>
        <w:t>Depth</w:t>
      </w:r>
      <w:r>
        <w:rPr>
          <w:color w:val="000000"/>
          <w:spacing w:val="-7"/>
          <w:w w:val="105"/>
        </w:rPr>
        <w:t xml:space="preserve"> </w:t>
      </w:r>
      <w:proofErr w:type="gramStart"/>
      <w:r>
        <w:rPr>
          <w:color w:val="000000"/>
          <w:spacing w:val="-1"/>
          <w:w w:val="105"/>
        </w:rPr>
        <w:t>has to</w:t>
      </w:r>
      <w:proofErr w:type="gramEnd"/>
      <w:r>
        <w:rPr>
          <w:color w:val="000000"/>
          <w:spacing w:val="-10"/>
          <w:w w:val="105"/>
        </w:rPr>
        <w:t xml:space="preserve"> </w:t>
      </w:r>
      <w:r>
        <w:rPr>
          <w:color w:val="000000"/>
          <w:w w:val="105"/>
        </w:rPr>
        <w:t>be</w:t>
      </w:r>
      <w:r>
        <w:rPr>
          <w:color w:val="000000"/>
          <w:spacing w:val="-9"/>
          <w:w w:val="105"/>
        </w:rPr>
        <w:t xml:space="preserve"> </w:t>
      </w:r>
      <w:proofErr w:type="gramStart"/>
      <w:r>
        <w:rPr>
          <w:color w:val="000000"/>
          <w:spacing w:val="-9"/>
          <w:w w:val="105"/>
        </w:rPr>
        <w:t>use</w:t>
      </w:r>
      <w:r>
        <w:rPr>
          <w:color w:val="000000"/>
          <w:spacing w:val="-1"/>
          <w:w w:val="105"/>
        </w:rPr>
        <w:t>d;</w:t>
      </w:r>
      <w:proofErr w:type="gramEnd"/>
    </w:p>
    <w:p w14:paraId="4B21D2D5" w14:textId="77777777" w:rsidR="007C2559" w:rsidRDefault="007C2559" w:rsidP="007C2559">
      <w:pPr>
        <w:pStyle w:val="BodyText"/>
        <w:kinsoku w:val="0"/>
        <w:overflowPunct w:val="0"/>
        <w:rPr>
          <w:color w:val="000000"/>
          <w:w w:val="105"/>
        </w:rPr>
      </w:pPr>
      <w:r>
        <w:rPr>
          <w:rFonts w:ascii="Wingdings 3" w:hAnsi="Wingdings 3" w:cs="Wingdings 3"/>
          <w:color w:val="B70F5A"/>
          <w:w w:val="105"/>
        </w:rPr>
        <w:t></w:t>
      </w:r>
      <w:r>
        <w:rPr>
          <w:rFonts w:ascii="Wingdings 3" w:hAnsi="Wingdings 3" w:cs="Wingdings 3"/>
          <w:color w:val="B70F5A"/>
          <w:spacing w:val="-82"/>
          <w:w w:val="105"/>
        </w:rPr>
        <w:t></w:t>
      </w:r>
      <w:r>
        <w:rPr>
          <w:color w:val="000000"/>
          <w:spacing w:val="-1"/>
          <w:w w:val="105"/>
        </w:rPr>
        <w:t>Based</w:t>
      </w:r>
      <w:r>
        <w:rPr>
          <w:color w:val="000000"/>
          <w:spacing w:val="-9"/>
          <w:w w:val="105"/>
        </w:rPr>
        <w:t xml:space="preserve"> </w:t>
      </w:r>
      <w:r>
        <w:rPr>
          <w:color w:val="000000"/>
          <w:w w:val="105"/>
        </w:rPr>
        <w:t>on</w:t>
      </w:r>
      <w:r>
        <w:rPr>
          <w:color w:val="000000"/>
          <w:spacing w:val="-10"/>
          <w:w w:val="105"/>
        </w:rPr>
        <w:t xml:space="preserve"> </w:t>
      </w:r>
      <w:r>
        <w:rPr>
          <w:color w:val="000000"/>
          <w:w w:val="105"/>
        </w:rPr>
        <w:t>SKU</w:t>
      </w:r>
      <w:r>
        <w:rPr>
          <w:color w:val="000000"/>
          <w:spacing w:val="-9"/>
          <w:w w:val="105"/>
        </w:rPr>
        <w:t xml:space="preserve"> </w:t>
      </w:r>
      <w:r>
        <w:rPr>
          <w:color w:val="000000"/>
          <w:spacing w:val="-1"/>
          <w:w w:val="105"/>
        </w:rPr>
        <w:t>weight</w:t>
      </w:r>
      <w:r>
        <w:rPr>
          <w:color w:val="000000"/>
          <w:spacing w:val="-7"/>
          <w:w w:val="105"/>
        </w:rPr>
        <w:t xml:space="preserve"> </w:t>
      </w:r>
      <w:r>
        <w:rPr>
          <w:color w:val="000000"/>
          <w:spacing w:val="-1"/>
          <w:w w:val="105"/>
        </w:rPr>
        <w:t>and</w:t>
      </w:r>
      <w:r>
        <w:rPr>
          <w:color w:val="000000"/>
          <w:spacing w:val="-10"/>
          <w:w w:val="105"/>
        </w:rPr>
        <w:t xml:space="preserve"> </w:t>
      </w:r>
      <w:r>
        <w:rPr>
          <w:color w:val="000000"/>
          <w:w w:val="105"/>
        </w:rPr>
        <w:t>Stack</w:t>
      </w:r>
      <w:r>
        <w:rPr>
          <w:color w:val="000000"/>
          <w:spacing w:val="-10"/>
          <w:w w:val="105"/>
        </w:rPr>
        <w:t xml:space="preserve"> </w:t>
      </w:r>
      <w:r>
        <w:rPr>
          <w:color w:val="000000"/>
          <w:spacing w:val="-1"/>
          <w:w w:val="105"/>
        </w:rPr>
        <w:t>ability,</w:t>
      </w:r>
      <w:r>
        <w:rPr>
          <w:color w:val="000000"/>
          <w:spacing w:val="-10"/>
          <w:w w:val="105"/>
        </w:rPr>
        <w:t xml:space="preserve"> </w:t>
      </w:r>
      <w:r>
        <w:rPr>
          <w:color w:val="000000"/>
          <w:spacing w:val="-1"/>
          <w:w w:val="105"/>
        </w:rPr>
        <w:t>pallet</w:t>
      </w:r>
      <w:r>
        <w:rPr>
          <w:color w:val="000000"/>
          <w:spacing w:val="-7"/>
          <w:w w:val="105"/>
        </w:rPr>
        <w:t xml:space="preserve"> </w:t>
      </w:r>
      <w:r>
        <w:rPr>
          <w:color w:val="000000"/>
          <w:spacing w:val="-1"/>
          <w:w w:val="105"/>
        </w:rPr>
        <w:t>load</w:t>
      </w:r>
      <w:r>
        <w:rPr>
          <w:color w:val="000000"/>
          <w:spacing w:val="-10"/>
          <w:w w:val="105"/>
        </w:rPr>
        <w:t xml:space="preserve"> </w:t>
      </w:r>
      <w:r>
        <w:rPr>
          <w:color w:val="000000"/>
          <w:w w:val="105"/>
        </w:rPr>
        <w:t>determined.</w:t>
      </w:r>
    </w:p>
    <w:p w14:paraId="7290957E" w14:textId="77777777" w:rsidR="007C2559" w:rsidRDefault="007C2559" w:rsidP="007C2559">
      <w:pPr>
        <w:pStyle w:val="BodyText"/>
        <w:kinsoku w:val="0"/>
        <w:overflowPunct w:val="0"/>
        <w:spacing w:before="120"/>
        <w:rPr>
          <w:color w:val="000000"/>
          <w:w w:val="105"/>
        </w:rPr>
      </w:pPr>
      <w:r>
        <w:rPr>
          <w:rFonts w:ascii="Wingdings 3" w:hAnsi="Wingdings 3" w:cs="Wingdings 3"/>
          <w:color w:val="B70F5A"/>
          <w:w w:val="105"/>
        </w:rPr>
        <w:t></w:t>
      </w:r>
      <w:r>
        <w:rPr>
          <w:rFonts w:ascii="Wingdings 3" w:hAnsi="Wingdings 3" w:cs="Wingdings 3"/>
          <w:color w:val="B70F5A"/>
          <w:spacing w:val="-78"/>
          <w:w w:val="105"/>
        </w:rPr>
        <w:t></w:t>
      </w:r>
      <w:r>
        <w:rPr>
          <w:color w:val="000000"/>
          <w:w w:val="105"/>
        </w:rPr>
        <w:t>Pallet</w:t>
      </w:r>
      <w:r>
        <w:rPr>
          <w:color w:val="000000"/>
          <w:spacing w:val="-5"/>
          <w:w w:val="105"/>
        </w:rPr>
        <w:t xml:space="preserve"> </w:t>
      </w:r>
      <w:r>
        <w:rPr>
          <w:color w:val="000000"/>
          <w:spacing w:val="-1"/>
          <w:w w:val="105"/>
        </w:rPr>
        <w:t>load</w:t>
      </w:r>
      <w:r>
        <w:rPr>
          <w:color w:val="000000"/>
          <w:spacing w:val="-8"/>
          <w:w w:val="105"/>
        </w:rPr>
        <w:t xml:space="preserve"> </w:t>
      </w:r>
      <w:r>
        <w:rPr>
          <w:color w:val="000000"/>
          <w:w w:val="105"/>
        </w:rPr>
        <w:t>=</w:t>
      </w:r>
      <w:r>
        <w:rPr>
          <w:color w:val="000000"/>
          <w:spacing w:val="-7"/>
          <w:w w:val="105"/>
        </w:rPr>
        <w:t xml:space="preserve"> </w:t>
      </w:r>
      <w:r>
        <w:rPr>
          <w:color w:val="000000"/>
          <w:w w:val="105"/>
        </w:rPr>
        <w:t>SKU</w:t>
      </w:r>
      <w:r>
        <w:rPr>
          <w:color w:val="000000"/>
          <w:spacing w:val="-7"/>
          <w:w w:val="105"/>
        </w:rPr>
        <w:t xml:space="preserve"> </w:t>
      </w:r>
      <w:r>
        <w:rPr>
          <w:color w:val="000000"/>
          <w:w w:val="105"/>
        </w:rPr>
        <w:t>weight</w:t>
      </w:r>
      <w:r>
        <w:rPr>
          <w:color w:val="000000"/>
          <w:spacing w:val="-6"/>
          <w:w w:val="105"/>
        </w:rPr>
        <w:t xml:space="preserve"> X</w:t>
      </w:r>
      <w:r>
        <w:rPr>
          <w:color w:val="000000"/>
          <w:spacing w:val="-8"/>
          <w:w w:val="105"/>
        </w:rPr>
        <w:t xml:space="preserve"> </w:t>
      </w:r>
      <w:r>
        <w:rPr>
          <w:color w:val="000000"/>
          <w:w w:val="105"/>
        </w:rPr>
        <w:t>Stack ability X SKU per level (based on best fit orient ability).</w:t>
      </w:r>
    </w:p>
    <w:p w14:paraId="6D1B5F7E" w14:textId="77777777" w:rsidR="007C2559" w:rsidRPr="00501F1D" w:rsidRDefault="007C2559" w:rsidP="007C2559">
      <w:pPr>
        <w:pStyle w:val="BodyText"/>
        <w:kinsoku w:val="0"/>
        <w:overflowPunct w:val="0"/>
        <w:spacing w:before="120"/>
        <w:rPr>
          <w:rFonts w:asciiTheme="minorHAnsi" w:hAnsiTheme="minorHAnsi"/>
          <w:color w:val="000000"/>
          <w:w w:val="105"/>
        </w:rPr>
        <w:sectPr w:rsidR="007C2559" w:rsidRPr="00501F1D">
          <w:pgSz w:w="12240" w:h="15840"/>
          <w:pgMar w:top="1540" w:right="1720" w:bottom="1480" w:left="1720" w:header="667" w:footer="1290" w:gutter="0"/>
          <w:cols w:space="720"/>
          <w:noEndnote/>
        </w:sectPr>
      </w:pPr>
      <w:r>
        <w:rPr>
          <w:rFonts w:ascii="Wingdings 3" w:hAnsi="Wingdings 3" w:cs="Wingdings 3"/>
          <w:color w:val="B70F5A"/>
          <w:w w:val="105"/>
        </w:rPr>
        <w:t></w:t>
      </w:r>
      <w:r>
        <w:rPr>
          <w:rFonts w:ascii="Wingdings 3" w:hAnsi="Wingdings 3" w:cs="Wingdings 3"/>
          <w:color w:val="B70F5A"/>
          <w:spacing w:val="-78"/>
          <w:w w:val="105"/>
        </w:rPr>
        <w:t></w:t>
      </w:r>
      <w:r w:rsidRPr="00501F1D">
        <w:rPr>
          <w:color w:val="000000"/>
          <w:spacing w:val="-1"/>
          <w:w w:val="105"/>
        </w:rPr>
        <w:t xml:space="preserve"> </w:t>
      </w:r>
      <w:r>
        <w:rPr>
          <w:color w:val="000000"/>
          <w:spacing w:val="-1"/>
          <w:w w:val="105"/>
        </w:rPr>
        <w:t>Pallet Load should not exceed 1000 kg.</w:t>
      </w:r>
    </w:p>
    <w:p w14:paraId="6D9C8D39" w14:textId="77777777" w:rsidR="007C2559" w:rsidRDefault="007C2559" w:rsidP="007C2559">
      <w:pPr>
        <w:pStyle w:val="BodyText"/>
        <w:kinsoku w:val="0"/>
        <w:overflowPunct w:val="0"/>
        <w:spacing w:before="0"/>
        <w:ind w:left="0"/>
      </w:pPr>
    </w:p>
    <w:p w14:paraId="675E05EE" w14:textId="77777777" w:rsidR="007C2559" w:rsidRDefault="007C2559" w:rsidP="007C2559">
      <w:pPr>
        <w:pStyle w:val="BodyText"/>
        <w:kinsoku w:val="0"/>
        <w:overflowPunct w:val="0"/>
        <w:spacing w:before="0"/>
        <w:ind w:left="0"/>
      </w:pPr>
    </w:p>
    <w:p w14:paraId="10D26B40" w14:textId="77777777" w:rsidR="007C2559" w:rsidRDefault="007C2559" w:rsidP="007C2559">
      <w:pPr>
        <w:pStyle w:val="Heading1"/>
        <w:numPr>
          <w:ilvl w:val="0"/>
          <w:numId w:val="5"/>
        </w:numPr>
        <w:tabs>
          <w:tab w:val="left" w:pos="722"/>
        </w:tabs>
        <w:kinsoku w:val="0"/>
        <w:overflowPunct w:val="0"/>
        <w:ind w:left="721"/>
        <w:rPr>
          <w:b w:val="0"/>
          <w:bCs w:val="0"/>
          <w:color w:val="000000"/>
        </w:rPr>
      </w:pPr>
      <w:r>
        <w:rPr>
          <w:color w:val="B70F5A"/>
        </w:rPr>
        <w:t>Elevation</w:t>
      </w:r>
      <w:r>
        <w:rPr>
          <w:color w:val="B70F5A"/>
          <w:spacing w:val="1"/>
        </w:rPr>
        <w:t xml:space="preserve"> </w:t>
      </w:r>
      <w:r>
        <w:rPr>
          <w:color w:val="B70F5A"/>
          <w:spacing w:val="-1"/>
        </w:rPr>
        <w:t>selection</w:t>
      </w:r>
      <w:r>
        <w:rPr>
          <w:color w:val="B70F5A"/>
          <w:spacing w:val="1"/>
        </w:rPr>
        <w:t xml:space="preserve"> </w:t>
      </w:r>
      <w:r>
        <w:rPr>
          <w:color w:val="B70F5A"/>
        </w:rPr>
        <w:t>based</w:t>
      </w:r>
      <w:r>
        <w:rPr>
          <w:color w:val="B70F5A"/>
          <w:spacing w:val="1"/>
        </w:rPr>
        <w:t xml:space="preserve"> </w:t>
      </w:r>
      <w:r>
        <w:rPr>
          <w:color w:val="B70F5A"/>
        </w:rPr>
        <w:t>on</w:t>
      </w:r>
      <w:r>
        <w:rPr>
          <w:color w:val="B70F5A"/>
          <w:spacing w:val="1"/>
        </w:rPr>
        <w:t xml:space="preserve"> </w:t>
      </w:r>
      <w:r>
        <w:rPr>
          <w:color w:val="B70F5A"/>
        </w:rPr>
        <w:t>Pallet</w:t>
      </w:r>
    </w:p>
    <w:p w14:paraId="10CE3380" w14:textId="77777777" w:rsidR="007C2559" w:rsidRDefault="007C2559" w:rsidP="007C2559">
      <w:pPr>
        <w:pStyle w:val="BodyText"/>
        <w:kinsoku w:val="0"/>
        <w:overflowPunct w:val="0"/>
        <w:spacing w:before="234" w:line="248" w:lineRule="auto"/>
        <w:ind w:left="315"/>
      </w:pPr>
      <w:r>
        <w:rPr>
          <w:spacing w:val="-1"/>
          <w:w w:val="105"/>
        </w:rPr>
        <w:t>The</w:t>
      </w:r>
      <w:r>
        <w:rPr>
          <w:spacing w:val="21"/>
          <w:w w:val="105"/>
        </w:rPr>
        <w:t xml:space="preserve"> </w:t>
      </w:r>
      <w:r>
        <w:rPr>
          <w:w w:val="105"/>
        </w:rPr>
        <w:t>following</w:t>
      </w:r>
      <w:r>
        <w:rPr>
          <w:spacing w:val="19"/>
          <w:w w:val="105"/>
        </w:rPr>
        <w:t xml:space="preserve"> </w:t>
      </w:r>
      <w:r>
        <w:rPr>
          <w:spacing w:val="-1"/>
          <w:w w:val="105"/>
        </w:rPr>
        <w:t>pallet</w:t>
      </w:r>
      <w:r>
        <w:rPr>
          <w:spacing w:val="20"/>
          <w:w w:val="105"/>
        </w:rPr>
        <w:t xml:space="preserve"> </w:t>
      </w:r>
      <w:r>
        <w:rPr>
          <w:w w:val="105"/>
        </w:rPr>
        <w:t>details</w:t>
      </w:r>
      <w:r>
        <w:rPr>
          <w:spacing w:val="21"/>
          <w:w w:val="105"/>
        </w:rPr>
        <w:t xml:space="preserve"> </w:t>
      </w:r>
      <w:r>
        <w:rPr>
          <w:spacing w:val="-1"/>
          <w:w w:val="105"/>
        </w:rPr>
        <w:t>are</w:t>
      </w:r>
      <w:r>
        <w:rPr>
          <w:spacing w:val="22"/>
          <w:w w:val="105"/>
        </w:rPr>
        <w:t xml:space="preserve"> </w:t>
      </w:r>
      <w:r>
        <w:rPr>
          <w:spacing w:val="-1"/>
          <w:w w:val="105"/>
        </w:rPr>
        <w:t>given</w:t>
      </w:r>
      <w:r>
        <w:rPr>
          <w:spacing w:val="22"/>
          <w:w w:val="105"/>
        </w:rPr>
        <w:t xml:space="preserve"> </w:t>
      </w:r>
      <w:r>
        <w:rPr>
          <w:spacing w:val="-1"/>
          <w:w w:val="105"/>
        </w:rPr>
        <w:t>by</w:t>
      </w:r>
      <w:r>
        <w:rPr>
          <w:spacing w:val="21"/>
          <w:w w:val="105"/>
        </w:rPr>
        <w:t xml:space="preserve"> </w:t>
      </w:r>
      <w:r>
        <w:rPr>
          <w:w w:val="105"/>
        </w:rPr>
        <w:t>user</w:t>
      </w:r>
      <w:r>
        <w:rPr>
          <w:spacing w:val="21"/>
          <w:w w:val="105"/>
        </w:rPr>
        <w:t xml:space="preserve"> </w:t>
      </w:r>
      <w:r>
        <w:rPr>
          <w:spacing w:val="-1"/>
          <w:w w:val="105"/>
        </w:rPr>
        <w:t>directly</w:t>
      </w:r>
      <w:r>
        <w:rPr>
          <w:spacing w:val="20"/>
          <w:w w:val="105"/>
        </w:rPr>
        <w:t xml:space="preserve"> </w:t>
      </w:r>
      <w:r>
        <w:rPr>
          <w:w w:val="105"/>
        </w:rPr>
        <w:t>(OR)</w:t>
      </w:r>
      <w:r>
        <w:rPr>
          <w:spacing w:val="20"/>
          <w:w w:val="105"/>
        </w:rPr>
        <w:t xml:space="preserve"> </w:t>
      </w:r>
      <w:proofErr w:type="gramStart"/>
      <w:r>
        <w:rPr>
          <w:w w:val="105"/>
        </w:rPr>
        <w:t>have</w:t>
      </w:r>
      <w:r>
        <w:rPr>
          <w:spacing w:val="22"/>
          <w:w w:val="105"/>
        </w:rPr>
        <w:t xml:space="preserve"> </w:t>
      </w:r>
      <w:r>
        <w:rPr>
          <w:w w:val="105"/>
        </w:rPr>
        <w:t>to</w:t>
      </w:r>
      <w:proofErr w:type="gramEnd"/>
      <w:r>
        <w:rPr>
          <w:spacing w:val="21"/>
          <w:w w:val="105"/>
        </w:rPr>
        <w:t xml:space="preserve"> </w:t>
      </w:r>
      <w:r>
        <w:rPr>
          <w:spacing w:val="-1"/>
          <w:w w:val="105"/>
        </w:rPr>
        <w:t>be</w:t>
      </w:r>
      <w:r>
        <w:rPr>
          <w:spacing w:val="19"/>
          <w:w w:val="105"/>
        </w:rPr>
        <w:t xml:space="preserve"> </w:t>
      </w:r>
      <w:r>
        <w:rPr>
          <w:w w:val="105"/>
        </w:rPr>
        <w:t>determined</w:t>
      </w:r>
      <w:r>
        <w:rPr>
          <w:spacing w:val="22"/>
          <w:w w:val="105"/>
        </w:rPr>
        <w:t xml:space="preserve"> </w:t>
      </w:r>
      <w:r>
        <w:rPr>
          <w:w w:val="105"/>
        </w:rPr>
        <w:t>based</w:t>
      </w:r>
      <w:r>
        <w:rPr>
          <w:spacing w:val="21"/>
          <w:w w:val="105"/>
        </w:rPr>
        <w:t xml:space="preserve"> </w:t>
      </w:r>
      <w:r>
        <w:rPr>
          <w:w w:val="105"/>
        </w:rPr>
        <w:t>on</w:t>
      </w:r>
      <w:r>
        <w:rPr>
          <w:spacing w:val="21"/>
          <w:w w:val="105"/>
        </w:rPr>
        <w:t xml:space="preserve"> </w:t>
      </w:r>
      <w:r>
        <w:rPr>
          <w:w w:val="105"/>
        </w:rPr>
        <w:t>SKU</w:t>
      </w:r>
      <w:r>
        <w:rPr>
          <w:spacing w:val="55"/>
          <w:w w:val="103"/>
        </w:rPr>
        <w:t xml:space="preserve"> </w:t>
      </w:r>
      <w:r>
        <w:rPr>
          <w:spacing w:val="-1"/>
          <w:w w:val="105"/>
        </w:rPr>
        <w:t>input.</w:t>
      </w:r>
    </w:p>
    <w:p w14:paraId="0DBE9ACE" w14:textId="77777777" w:rsidR="007C2559" w:rsidRDefault="007C2559" w:rsidP="007C2559">
      <w:pPr>
        <w:pStyle w:val="BodyText"/>
        <w:kinsoku w:val="0"/>
        <w:overflowPunct w:val="0"/>
        <w:spacing w:before="111"/>
        <w:ind w:left="653"/>
        <w:rPr>
          <w:color w:val="000000"/>
        </w:rPr>
      </w:pPr>
      <w:r>
        <w:rPr>
          <w:rFonts w:ascii="Wingdings 3" w:hAnsi="Wingdings 3" w:cs="Wingdings 3"/>
          <w:color w:val="B70F5A"/>
          <w:w w:val="105"/>
        </w:rPr>
        <w:t></w:t>
      </w:r>
      <w:r>
        <w:rPr>
          <w:rFonts w:ascii="Wingdings 3" w:hAnsi="Wingdings 3" w:cs="Wingdings 3"/>
          <w:color w:val="B70F5A"/>
          <w:spacing w:val="-75"/>
          <w:w w:val="105"/>
        </w:rPr>
        <w:t></w:t>
      </w:r>
      <w:r>
        <w:rPr>
          <w:color w:val="000000"/>
          <w:spacing w:val="-1"/>
          <w:w w:val="105"/>
        </w:rPr>
        <w:t>Pallet</w:t>
      </w:r>
      <w:r>
        <w:rPr>
          <w:color w:val="000000"/>
          <w:spacing w:val="-6"/>
          <w:w w:val="105"/>
        </w:rPr>
        <w:t xml:space="preserve"> </w:t>
      </w:r>
      <w:proofErr w:type="gramStart"/>
      <w:r>
        <w:rPr>
          <w:color w:val="000000"/>
          <w:w w:val="105"/>
        </w:rPr>
        <w:t>Width;</w:t>
      </w:r>
      <w:proofErr w:type="gramEnd"/>
    </w:p>
    <w:p w14:paraId="62C1BFA8" w14:textId="77777777" w:rsidR="007C2559" w:rsidRDefault="007C2559" w:rsidP="007C2559">
      <w:pPr>
        <w:pStyle w:val="BodyText"/>
        <w:kinsoku w:val="0"/>
        <w:overflowPunct w:val="0"/>
        <w:spacing w:before="120"/>
        <w:ind w:left="653"/>
        <w:rPr>
          <w:color w:val="000000"/>
        </w:rPr>
      </w:pPr>
      <w:r>
        <w:rPr>
          <w:rFonts w:ascii="Wingdings 3" w:hAnsi="Wingdings 3" w:cs="Wingdings 3"/>
          <w:color w:val="B70F5A"/>
          <w:w w:val="105"/>
        </w:rPr>
        <w:t></w:t>
      </w:r>
      <w:r>
        <w:rPr>
          <w:rFonts w:ascii="Wingdings 3" w:hAnsi="Wingdings 3" w:cs="Wingdings 3"/>
          <w:color w:val="B70F5A"/>
          <w:spacing w:val="-75"/>
          <w:w w:val="105"/>
        </w:rPr>
        <w:t></w:t>
      </w:r>
      <w:r>
        <w:rPr>
          <w:color w:val="000000"/>
          <w:spacing w:val="-1"/>
          <w:w w:val="105"/>
        </w:rPr>
        <w:t>Pallet</w:t>
      </w:r>
      <w:r>
        <w:rPr>
          <w:color w:val="000000"/>
          <w:spacing w:val="-6"/>
          <w:w w:val="105"/>
        </w:rPr>
        <w:t xml:space="preserve"> </w:t>
      </w:r>
      <w:proofErr w:type="gramStart"/>
      <w:r>
        <w:rPr>
          <w:color w:val="000000"/>
          <w:w w:val="105"/>
        </w:rPr>
        <w:t>Depth;</w:t>
      </w:r>
      <w:proofErr w:type="gramEnd"/>
    </w:p>
    <w:p w14:paraId="7B783F61" w14:textId="77777777" w:rsidR="007C2559" w:rsidRDefault="007C2559" w:rsidP="007C2559">
      <w:pPr>
        <w:pStyle w:val="BodyText"/>
        <w:kinsoku w:val="0"/>
        <w:overflowPunct w:val="0"/>
        <w:ind w:left="653"/>
        <w:rPr>
          <w:color w:val="000000"/>
        </w:rPr>
      </w:pPr>
      <w:r>
        <w:rPr>
          <w:rFonts w:ascii="Wingdings 3" w:hAnsi="Wingdings 3" w:cs="Wingdings 3"/>
          <w:color w:val="B70F5A"/>
          <w:w w:val="105"/>
        </w:rPr>
        <w:t></w:t>
      </w:r>
      <w:r>
        <w:rPr>
          <w:rFonts w:ascii="Wingdings 3" w:hAnsi="Wingdings 3" w:cs="Wingdings 3"/>
          <w:color w:val="B70F5A"/>
          <w:spacing w:val="-79"/>
          <w:w w:val="105"/>
        </w:rPr>
        <w:t></w:t>
      </w:r>
      <w:r>
        <w:rPr>
          <w:color w:val="000000"/>
          <w:spacing w:val="-1"/>
          <w:w w:val="105"/>
        </w:rPr>
        <w:t>Pallet</w:t>
      </w:r>
      <w:r>
        <w:rPr>
          <w:color w:val="000000"/>
          <w:spacing w:val="-8"/>
          <w:w w:val="105"/>
        </w:rPr>
        <w:t xml:space="preserve"> </w:t>
      </w:r>
      <w:r>
        <w:rPr>
          <w:color w:val="000000"/>
          <w:w w:val="105"/>
        </w:rPr>
        <w:t>Height</w:t>
      </w:r>
      <w:r>
        <w:rPr>
          <w:color w:val="000000"/>
          <w:spacing w:val="-6"/>
          <w:w w:val="105"/>
        </w:rPr>
        <w:t xml:space="preserve"> </w:t>
      </w:r>
      <w:r>
        <w:rPr>
          <w:color w:val="000000"/>
          <w:w w:val="105"/>
        </w:rPr>
        <w:t>(Over</w:t>
      </w:r>
      <w:r>
        <w:rPr>
          <w:color w:val="000000"/>
          <w:spacing w:val="-7"/>
          <w:w w:val="105"/>
        </w:rPr>
        <w:t xml:space="preserve"> </w:t>
      </w:r>
      <w:r>
        <w:rPr>
          <w:color w:val="000000"/>
          <w:w w:val="105"/>
        </w:rPr>
        <w:t>all</w:t>
      </w:r>
      <w:r>
        <w:rPr>
          <w:color w:val="000000"/>
          <w:spacing w:val="-8"/>
          <w:w w:val="105"/>
        </w:rPr>
        <w:t xml:space="preserve"> </w:t>
      </w:r>
      <w:r>
        <w:rPr>
          <w:color w:val="000000"/>
          <w:w w:val="105"/>
        </w:rPr>
        <w:t>height</w:t>
      </w:r>
      <w:r>
        <w:rPr>
          <w:color w:val="000000"/>
          <w:spacing w:val="-8"/>
          <w:w w:val="105"/>
        </w:rPr>
        <w:t xml:space="preserve"> </w:t>
      </w:r>
      <w:r>
        <w:rPr>
          <w:color w:val="000000"/>
          <w:w w:val="105"/>
        </w:rPr>
        <w:t>with</w:t>
      </w:r>
      <w:r>
        <w:rPr>
          <w:color w:val="000000"/>
          <w:spacing w:val="-7"/>
          <w:w w:val="105"/>
        </w:rPr>
        <w:t xml:space="preserve"> </w:t>
      </w:r>
      <w:r>
        <w:rPr>
          <w:color w:val="000000"/>
          <w:w w:val="105"/>
        </w:rPr>
        <w:t>SKU</w:t>
      </w:r>
      <w:proofErr w:type="gramStart"/>
      <w:r>
        <w:rPr>
          <w:color w:val="000000"/>
          <w:w w:val="105"/>
        </w:rPr>
        <w:t>);</w:t>
      </w:r>
      <w:proofErr w:type="gramEnd"/>
    </w:p>
    <w:p w14:paraId="019851A5" w14:textId="77777777" w:rsidR="007C2559" w:rsidRDefault="007C2559" w:rsidP="007C2559">
      <w:pPr>
        <w:pStyle w:val="BodyText"/>
        <w:kinsoku w:val="0"/>
        <w:overflowPunct w:val="0"/>
        <w:ind w:left="653"/>
        <w:rPr>
          <w:color w:val="000000"/>
        </w:rPr>
      </w:pPr>
      <w:r>
        <w:rPr>
          <w:rFonts w:ascii="Wingdings 3" w:hAnsi="Wingdings 3" w:cs="Wingdings 3"/>
          <w:color w:val="B70F5A"/>
          <w:w w:val="105"/>
        </w:rPr>
        <w:t></w:t>
      </w:r>
      <w:r>
        <w:rPr>
          <w:rFonts w:ascii="Wingdings 3" w:hAnsi="Wingdings 3" w:cs="Wingdings 3"/>
          <w:color w:val="B70F5A"/>
          <w:spacing w:val="-73"/>
          <w:w w:val="105"/>
        </w:rPr>
        <w:t></w:t>
      </w:r>
      <w:r>
        <w:rPr>
          <w:color w:val="000000"/>
          <w:spacing w:val="-1"/>
          <w:w w:val="105"/>
        </w:rPr>
        <w:t>Pallet</w:t>
      </w:r>
      <w:r>
        <w:rPr>
          <w:color w:val="000000"/>
          <w:spacing w:val="-5"/>
          <w:w w:val="105"/>
        </w:rPr>
        <w:t xml:space="preserve"> </w:t>
      </w:r>
      <w:proofErr w:type="gramStart"/>
      <w:r>
        <w:rPr>
          <w:color w:val="000000"/>
          <w:w w:val="105"/>
        </w:rPr>
        <w:t>Load;</w:t>
      </w:r>
      <w:proofErr w:type="gramEnd"/>
    </w:p>
    <w:p w14:paraId="6869AE10" w14:textId="77777777" w:rsidR="007C2559" w:rsidRDefault="007C2559" w:rsidP="007C2559">
      <w:pPr>
        <w:pStyle w:val="BodyText"/>
        <w:kinsoku w:val="0"/>
        <w:overflowPunct w:val="0"/>
        <w:spacing w:before="121"/>
        <w:ind w:left="653"/>
        <w:rPr>
          <w:color w:val="000000"/>
        </w:rPr>
      </w:pPr>
      <w:r>
        <w:rPr>
          <w:rFonts w:ascii="Wingdings 3" w:hAnsi="Wingdings 3" w:cs="Wingdings 3"/>
          <w:color w:val="B70F5A"/>
          <w:w w:val="105"/>
        </w:rPr>
        <w:t></w:t>
      </w:r>
      <w:r>
        <w:rPr>
          <w:rFonts w:ascii="Wingdings 3" w:hAnsi="Wingdings 3" w:cs="Wingdings 3"/>
          <w:color w:val="B70F5A"/>
          <w:spacing w:val="-83"/>
          <w:w w:val="105"/>
        </w:rPr>
        <w:t></w:t>
      </w:r>
      <w:r>
        <w:rPr>
          <w:color w:val="000000"/>
          <w:spacing w:val="-1"/>
          <w:w w:val="105"/>
        </w:rPr>
        <w:t>Pallet</w:t>
      </w:r>
      <w:r>
        <w:rPr>
          <w:color w:val="000000"/>
          <w:spacing w:val="-10"/>
          <w:w w:val="105"/>
        </w:rPr>
        <w:t xml:space="preserve"> </w:t>
      </w:r>
      <w:r>
        <w:rPr>
          <w:color w:val="000000"/>
          <w:w w:val="105"/>
        </w:rPr>
        <w:t>Type</w:t>
      </w:r>
      <w:r>
        <w:rPr>
          <w:color w:val="000000"/>
          <w:spacing w:val="-9"/>
          <w:w w:val="105"/>
        </w:rPr>
        <w:t xml:space="preserve"> </w:t>
      </w:r>
      <w:r>
        <w:rPr>
          <w:color w:val="000000"/>
          <w:w w:val="105"/>
        </w:rPr>
        <w:t>(only</w:t>
      </w:r>
      <w:r>
        <w:rPr>
          <w:color w:val="000000"/>
          <w:spacing w:val="-8"/>
          <w:w w:val="105"/>
        </w:rPr>
        <w:t xml:space="preserve"> </w:t>
      </w:r>
      <w:r>
        <w:rPr>
          <w:color w:val="000000"/>
          <w:w w:val="105"/>
        </w:rPr>
        <w:t>Runner</w:t>
      </w:r>
      <w:r>
        <w:rPr>
          <w:color w:val="000000"/>
          <w:spacing w:val="-8"/>
          <w:w w:val="105"/>
        </w:rPr>
        <w:t xml:space="preserve"> </w:t>
      </w:r>
      <w:r>
        <w:rPr>
          <w:color w:val="000000"/>
          <w:w w:val="105"/>
        </w:rPr>
        <w:t>supported</w:t>
      </w:r>
      <w:proofErr w:type="gramStart"/>
      <w:r>
        <w:rPr>
          <w:color w:val="000000"/>
          <w:w w:val="105"/>
        </w:rPr>
        <w:t>);</w:t>
      </w:r>
      <w:proofErr w:type="gramEnd"/>
    </w:p>
    <w:p w14:paraId="42E8B6D4" w14:textId="77777777" w:rsidR="007C2559" w:rsidRDefault="007C2559" w:rsidP="007C2559">
      <w:pPr>
        <w:pStyle w:val="BodyText"/>
        <w:kinsoku w:val="0"/>
        <w:overflowPunct w:val="0"/>
        <w:spacing w:before="120"/>
        <w:ind w:left="653"/>
        <w:rPr>
          <w:color w:val="000000"/>
        </w:rPr>
      </w:pPr>
      <w:r>
        <w:rPr>
          <w:rFonts w:ascii="Wingdings 3" w:hAnsi="Wingdings 3" w:cs="Wingdings 3"/>
          <w:color w:val="B70F5A"/>
          <w:w w:val="105"/>
        </w:rPr>
        <w:t></w:t>
      </w:r>
      <w:r>
        <w:rPr>
          <w:rFonts w:ascii="Wingdings 3" w:hAnsi="Wingdings 3" w:cs="Wingdings 3"/>
          <w:color w:val="B70F5A"/>
          <w:spacing w:val="-76"/>
          <w:w w:val="105"/>
        </w:rPr>
        <w:t></w:t>
      </w:r>
      <w:r>
        <w:rPr>
          <w:color w:val="000000"/>
          <w:spacing w:val="-1"/>
          <w:w w:val="105"/>
        </w:rPr>
        <w:t>Pallet</w:t>
      </w:r>
      <w:r>
        <w:rPr>
          <w:color w:val="000000"/>
          <w:spacing w:val="-7"/>
          <w:w w:val="105"/>
        </w:rPr>
        <w:t xml:space="preserve"> </w:t>
      </w:r>
      <w:r>
        <w:rPr>
          <w:color w:val="000000"/>
          <w:spacing w:val="-1"/>
          <w:w w:val="105"/>
        </w:rPr>
        <w:t>Height:</w:t>
      </w:r>
      <w:r>
        <w:rPr>
          <w:color w:val="000000"/>
          <w:spacing w:val="-8"/>
          <w:w w:val="105"/>
        </w:rPr>
        <w:t xml:space="preserve"> </w:t>
      </w:r>
      <w:r>
        <w:rPr>
          <w:color w:val="000000"/>
          <w:w w:val="105"/>
        </w:rPr>
        <w:t>150</w:t>
      </w:r>
      <w:r>
        <w:rPr>
          <w:color w:val="000000"/>
          <w:spacing w:val="-7"/>
          <w:w w:val="105"/>
        </w:rPr>
        <w:t xml:space="preserve"> </w:t>
      </w:r>
      <w:r>
        <w:rPr>
          <w:color w:val="000000"/>
          <w:w w:val="105"/>
        </w:rPr>
        <w:t>mm.</w:t>
      </w:r>
    </w:p>
    <w:p w14:paraId="2FC17F8B" w14:textId="77777777" w:rsidR="007C2559" w:rsidRDefault="007C2559" w:rsidP="007C2559">
      <w:pPr>
        <w:pStyle w:val="BodyText"/>
        <w:kinsoku w:val="0"/>
        <w:overflowPunct w:val="0"/>
        <w:spacing w:before="0"/>
        <w:ind w:left="0"/>
        <w:rPr>
          <w:sz w:val="22"/>
          <w:szCs w:val="22"/>
        </w:rPr>
      </w:pPr>
    </w:p>
    <w:p w14:paraId="0324CDB3" w14:textId="77777777" w:rsidR="007C2559" w:rsidRDefault="007C2559" w:rsidP="007C2559">
      <w:pPr>
        <w:pStyle w:val="Heading2"/>
        <w:numPr>
          <w:ilvl w:val="1"/>
          <w:numId w:val="5"/>
        </w:numPr>
        <w:tabs>
          <w:tab w:val="left" w:pos="857"/>
        </w:tabs>
        <w:kinsoku w:val="0"/>
        <w:overflowPunct w:val="0"/>
        <w:spacing w:before="183"/>
        <w:ind w:left="856" w:hanging="541"/>
        <w:rPr>
          <w:b w:val="0"/>
          <w:bCs w:val="0"/>
          <w:color w:val="000000"/>
        </w:rPr>
      </w:pPr>
      <w:r>
        <w:rPr>
          <w:color w:val="8EB133"/>
        </w:rPr>
        <w:t>Frame</w:t>
      </w:r>
      <w:r>
        <w:rPr>
          <w:color w:val="8EB133"/>
          <w:spacing w:val="-17"/>
        </w:rPr>
        <w:t xml:space="preserve"> </w:t>
      </w:r>
      <w:r>
        <w:rPr>
          <w:color w:val="8EB133"/>
        </w:rPr>
        <w:t>depth</w:t>
      </w:r>
    </w:p>
    <w:p w14:paraId="63A06DDC" w14:textId="77777777" w:rsidR="007C2559" w:rsidRDefault="007C2559" w:rsidP="007C2559">
      <w:pPr>
        <w:pStyle w:val="BodyText"/>
        <w:kinsoku w:val="0"/>
        <w:overflowPunct w:val="0"/>
        <w:spacing w:before="233"/>
        <w:ind w:left="315"/>
      </w:pPr>
      <w:r>
        <w:rPr>
          <w:spacing w:val="-1"/>
          <w:w w:val="105"/>
        </w:rPr>
        <w:t>Based</w:t>
      </w:r>
      <w:r>
        <w:rPr>
          <w:spacing w:val="-12"/>
          <w:w w:val="105"/>
        </w:rPr>
        <w:t xml:space="preserve"> </w:t>
      </w:r>
      <w:r>
        <w:rPr>
          <w:w w:val="105"/>
        </w:rPr>
        <w:t>on</w:t>
      </w:r>
      <w:r>
        <w:rPr>
          <w:spacing w:val="-11"/>
          <w:w w:val="105"/>
        </w:rPr>
        <w:t xml:space="preserve"> </w:t>
      </w:r>
      <w:r>
        <w:rPr>
          <w:spacing w:val="-1"/>
          <w:w w:val="105"/>
        </w:rPr>
        <w:t>pallet</w:t>
      </w:r>
      <w:r>
        <w:rPr>
          <w:spacing w:val="-12"/>
          <w:w w:val="105"/>
        </w:rPr>
        <w:t xml:space="preserve"> </w:t>
      </w:r>
      <w:r>
        <w:rPr>
          <w:spacing w:val="-1"/>
          <w:w w:val="105"/>
        </w:rPr>
        <w:t>depth,</w:t>
      </w:r>
      <w:r>
        <w:rPr>
          <w:spacing w:val="-11"/>
          <w:w w:val="105"/>
        </w:rPr>
        <w:t xml:space="preserve"> </w:t>
      </w:r>
      <w:r>
        <w:rPr>
          <w:spacing w:val="-1"/>
          <w:w w:val="105"/>
        </w:rPr>
        <w:t>frame</w:t>
      </w:r>
      <w:r>
        <w:rPr>
          <w:spacing w:val="-11"/>
          <w:w w:val="105"/>
        </w:rPr>
        <w:t xml:space="preserve"> </w:t>
      </w:r>
      <w:r>
        <w:rPr>
          <w:w w:val="105"/>
        </w:rPr>
        <w:t>depth</w:t>
      </w:r>
      <w:r>
        <w:rPr>
          <w:spacing w:val="-12"/>
          <w:w w:val="105"/>
        </w:rPr>
        <w:t xml:space="preserve"> </w:t>
      </w:r>
      <w:r>
        <w:rPr>
          <w:spacing w:val="-1"/>
          <w:w w:val="105"/>
        </w:rPr>
        <w:t>is</w:t>
      </w:r>
      <w:r>
        <w:rPr>
          <w:spacing w:val="-12"/>
          <w:w w:val="105"/>
        </w:rPr>
        <w:t xml:space="preserve"> </w:t>
      </w:r>
      <w:r>
        <w:rPr>
          <w:spacing w:val="-1"/>
          <w:w w:val="105"/>
        </w:rPr>
        <w:t>determined</w:t>
      </w:r>
    </w:p>
    <w:p w14:paraId="0A4F7224" w14:textId="77777777" w:rsidR="007C2559" w:rsidRDefault="007C2559" w:rsidP="007C2559">
      <w:pPr>
        <w:pStyle w:val="BodyText"/>
        <w:kinsoku w:val="0"/>
        <w:overflowPunct w:val="0"/>
        <w:spacing w:before="2"/>
        <w:ind w:left="0"/>
        <w:rPr>
          <w:sz w:val="19"/>
          <w:szCs w:val="19"/>
        </w:rPr>
      </w:pPr>
    </w:p>
    <w:p w14:paraId="446B2A8B" w14:textId="77777777" w:rsidR="007C2559" w:rsidRDefault="007C2559" w:rsidP="007C2559">
      <w:pPr>
        <w:pStyle w:val="BodyText"/>
        <w:kinsoku w:val="0"/>
        <w:overflowPunct w:val="0"/>
        <w:spacing w:before="0" w:line="248" w:lineRule="auto"/>
        <w:ind w:left="992" w:right="2470" w:hanging="339"/>
        <w:jc w:val="both"/>
        <w:rPr>
          <w:color w:val="000000"/>
        </w:rPr>
      </w:pPr>
      <w:r>
        <w:rPr>
          <w:noProof/>
        </w:rPr>
        <mc:AlternateContent>
          <mc:Choice Requires="wps">
            <w:drawing>
              <wp:anchor distT="0" distB="0" distL="114300" distR="114300" simplePos="0" relativeHeight="251658247" behindDoc="1" locked="0" layoutInCell="0" allowOverlap="1" wp14:anchorId="09EB42FD" wp14:editId="07777777">
                <wp:simplePos x="0" y="0"/>
                <wp:positionH relativeFrom="page">
                  <wp:posOffset>5341620</wp:posOffset>
                </wp:positionH>
                <wp:positionV relativeFrom="paragraph">
                  <wp:posOffset>-3810</wp:posOffset>
                </wp:positionV>
                <wp:extent cx="1219200" cy="1193800"/>
                <wp:effectExtent l="0" t="3175" r="1905" b="3175"/>
                <wp:wrapNone/>
                <wp:docPr id="3846" name="Rectangle 38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1193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E48A43" w14:textId="77777777" w:rsidR="007C2559" w:rsidRDefault="007C2559" w:rsidP="007C2559">
                            <w:pPr>
                              <w:widowControl/>
                              <w:autoSpaceDE/>
                              <w:autoSpaceDN/>
                              <w:adjustRightInd/>
                              <w:spacing w:line="1880" w:lineRule="atLeast"/>
                            </w:pPr>
                            <w:r>
                              <w:rPr>
                                <w:noProof/>
                              </w:rPr>
                              <w:drawing>
                                <wp:inline distT="0" distB="0" distL="0" distR="0" wp14:anchorId="3A7453FE" wp14:editId="07777777">
                                  <wp:extent cx="1219200" cy="1200150"/>
                                  <wp:effectExtent l="0" t="0" r="0" b="0"/>
                                  <wp:docPr id="3845" name="Picture 3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0" cy="1200150"/>
                                          </a:xfrm>
                                          <a:prstGeom prst="rect">
                                            <a:avLst/>
                                          </a:prstGeom>
                                          <a:noFill/>
                                          <a:ln>
                                            <a:noFill/>
                                          </a:ln>
                                        </pic:spPr>
                                      </pic:pic>
                                    </a:graphicData>
                                  </a:graphic>
                                </wp:inline>
                              </w:drawing>
                            </w:r>
                          </w:p>
                          <w:p w14:paraId="50F40DEB" w14:textId="77777777" w:rsidR="007C2559" w:rsidRDefault="007C2559" w:rsidP="007C25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EB42FD" id="Rectangle 3846" o:spid="_x0000_s1520" style="position:absolute;left:0;text-align:left;margin-left:420.6pt;margin-top:-.3pt;width:96pt;height:94pt;z-index:-25165823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" o:allowincell="f" filled="f" stroked="f">
                <v:textbox inset="0,0,0,0">
                  <w:txbxContent>
                    <w:p w14:paraId="5AE48A43" w14:textId="77777777" w:rsidR="007C2559" w:rsidRDefault="007C2559" w:rsidP="007C2559">
                      <w:pPr>
                        <w:widowControl/>
                        <w:autoSpaceDE/>
                        <w:autoSpaceDN/>
                        <w:adjustRightInd/>
                        <w:spacing w:line="1880" w:lineRule="atLeast"/>
                      </w:pPr>
                      <w:r>
                        <w:rPr>
                          <w:noProof/>
                        </w:rPr>
                        <w:drawing>
                          <wp:inline distT="0" distB="0" distL="0" distR="0" wp14:anchorId="3A7453FE" wp14:editId="07777777">
                            <wp:extent cx="1219200" cy="1200150"/>
                            <wp:effectExtent l="0" t="0" r="0" b="0"/>
                            <wp:docPr id="3845" name="Picture 3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19200" cy="1200150"/>
                                    </a:xfrm>
                                    <a:prstGeom prst="rect">
                                      <a:avLst/>
                                    </a:prstGeom>
                                    <a:noFill/>
                                    <a:ln>
                                      <a:noFill/>
                                    </a:ln>
                                  </pic:spPr>
                                </pic:pic>
                              </a:graphicData>
                            </a:graphic>
                          </wp:inline>
                        </w:drawing>
                      </w:r>
                    </w:p>
                    <w:p w14:paraId="50F40DEB" w14:textId="77777777" w:rsidR="007C2559" w:rsidRDefault="007C2559" w:rsidP="007C2559"/>
                  </w:txbxContent>
                </v:textbox>
                <w10:wrap anchorx="page"/>
              </v:rect>
            </w:pict>
          </mc:Fallback>
        </mc:AlternateContent>
      </w:r>
      <w:r>
        <w:rPr>
          <w:rFonts w:ascii="Wingdings 3" w:hAnsi="Wingdings 3" w:cs="Wingdings 3"/>
          <w:color w:val="B70F5A"/>
          <w:w w:val="105"/>
        </w:rPr>
        <w:t></w:t>
      </w:r>
      <w:r>
        <w:rPr>
          <w:rFonts w:ascii="Wingdings 3" w:hAnsi="Wingdings 3" w:cs="Wingdings 3"/>
          <w:color w:val="B70F5A"/>
          <w:spacing w:val="-76"/>
          <w:w w:val="105"/>
        </w:rPr>
        <w:t></w:t>
      </w:r>
      <w:r>
        <w:rPr>
          <w:color w:val="000000"/>
          <w:w w:val="105"/>
        </w:rPr>
        <w:t>Frame depth</w:t>
      </w:r>
      <w:r>
        <w:rPr>
          <w:color w:val="000000"/>
          <w:spacing w:val="4"/>
          <w:w w:val="105"/>
        </w:rPr>
        <w:t xml:space="preserve"> </w:t>
      </w:r>
      <w:r>
        <w:rPr>
          <w:color w:val="000000"/>
          <w:spacing w:val="-1"/>
          <w:w w:val="105"/>
        </w:rPr>
        <w:t>is</w:t>
      </w:r>
      <w:r>
        <w:rPr>
          <w:color w:val="000000"/>
          <w:spacing w:val="3"/>
          <w:w w:val="105"/>
        </w:rPr>
        <w:t xml:space="preserve"> </w:t>
      </w:r>
      <w:r>
        <w:rPr>
          <w:color w:val="000000"/>
          <w:spacing w:val="-1"/>
          <w:w w:val="105"/>
        </w:rPr>
        <w:t>determined</w:t>
      </w:r>
      <w:r>
        <w:rPr>
          <w:color w:val="000000"/>
          <w:spacing w:val="4"/>
          <w:w w:val="105"/>
        </w:rPr>
        <w:t xml:space="preserve"> </w:t>
      </w:r>
      <w:r>
        <w:rPr>
          <w:color w:val="000000"/>
          <w:spacing w:val="-1"/>
          <w:w w:val="105"/>
        </w:rPr>
        <w:t>based</w:t>
      </w:r>
      <w:r>
        <w:rPr>
          <w:color w:val="000000"/>
          <w:spacing w:val="4"/>
          <w:w w:val="105"/>
        </w:rPr>
        <w:t xml:space="preserve"> </w:t>
      </w:r>
      <w:r>
        <w:rPr>
          <w:color w:val="000000"/>
          <w:spacing w:val="-1"/>
          <w:w w:val="105"/>
        </w:rPr>
        <w:t>on</w:t>
      </w:r>
      <w:r>
        <w:rPr>
          <w:color w:val="000000"/>
          <w:spacing w:val="4"/>
          <w:w w:val="105"/>
        </w:rPr>
        <w:t xml:space="preserve"> </w:t>
      </w:r>
      <w:r>
        <w:rPr>
          <w:color w:val="000000"/>
          <w:spacing w:val="-1"/>
          <w:w w:val="105"/>
        </w:rPr>
        <w:t>Pallet</w:t>
      </w:r>
      <w:r>
        <w:rPr>
          <w:color w:val="000000"/>
          <w:spacing w:val="4"/>
          <w:w w:val="105"/>
        </w:rPr>
        <w:t xml:space="preserve"> </w:t>
      </w:r>
      <w:r>
        <w:rPr>
          <w:color w:val="000000"/>
          <w:spacing w:val="-1"/>
          <w:w w:val="105"/>
        </w:rPr>
        <w:t>Depth</w:t>
      </w:r>
      <w:r>
        <w:rPr>
          <w:color w:val="000000"/>
          <w:spacing w:val="4"/>
          <w:w w:val="105"/>
        </w:rPr>
        <w:t xml:space="preserve"> </w:t>
      </w:r>
      <w:r>
        <w:rPr>
          <w:color w:val="000000"/>
          <w:w w:val="105"/>
        </w:rPr>
        <w:t>–</w:t>
      </w:r>
      <w:r>
        <w:rPr>
          <w:color w:val="000000"/>
          <w:spacing w:val="63"/>
          <w:w w:val="103"/>
        </w:rPr>
        <w:t xml:space="preserve"> </w:t>
      </w:r>
      <w:r>
        <w:rPr>
          <w:color w:val="000000"/>
          <w:spacing w:val="-1"/>
          <w:w w:val="105"/>
        </w:rPr>
        <w:t>200mm.</w:t>
      </w:r>
      <w:r>
        <w:rPr>
          <w:color w:val="000000"/>
          <w:spacing w:val="18"/>
          <w:w w:val="105"/>
        </w:rPr>
        <w:t xml:space="preserve"> </w:t>
      </w:r>
      <w:r>
        <w:rPr>
          <w:color w:val="000000"/>
          <w:w w:val="105"/>
        </w:rPr>
        <w:t>With</w:t>
      </w:r>
      <w:r>
        <w:rPr>
          <w:color w:val="000000"/>
          <w:spacing w:val="17"/>
          <w:w w:val="105"/>
        </w:rPr>
        <w:t xml:space="preserve"> </w:t>
      </w:r>
      <w:r>
        <w:rPr>
          <w:color w:val="000000"/>
          <w:spacing w:val="-1"/>
          <w:w w:val="105"/>
        </w:rPr>
        <w:t>allowing</w:t>
      </w:r>
      <w:r>
        <w:rPr>
          <w:color w:val="000000"/>
          <w:spacing w:val="18"/>
          <w:w w:val="105"/>
        </w:rPr>
        <w:t xml:space="preserve"> </w:t>
      </w:r>
      <w:r>
        <w:rPr>
          <w:color w:val="000000"/>
          <w:w w:val="105"/>
        </w:rPr>
        <w:t>of</w:t>
      </w:r>
      <w:r>
        <w:rPr>
          <w:color w:val="000000"/>
          <w:spacing w:val="18"/>
          <w:w w:val="105"/>
        </w:rPr>
        <w:t xml:space="preserve"> </w:t>
      </w:r>
      <w:r>
        <w:rPr>
          <w:color w:val="000000"/>
          <w:spacing w:val="-1"/>
          <w:w w:val="105"/>
        </w:rPr>
        <w:t>100mm</w:t>
      </w:r>
      <w:r>
        <w:rPr>
          <w:color w:val="000000"/>
          <w:spacing w:val="17"/>
          <w:w w:val="105"/>
        </w:rPr>
        <w:t xml:space="preserve"> pallet </w:t>
      </w:r>
      <w:r>
        <w:rPr>
          <w:color w:val="000000"/>
          <w:w w:val="105"/>
        </w:rPr>
        <w:t>overhang</w:t>
      </w:r>
      <w:r>
        <w:rPr>
          <w:color w:val="000000"/>
          <w:spacing w:val="18"/>
          <w:w w:val="105"/>
        </w:rPr>
        <w:t xml:space="preserve"> </w:t>
      </w:r>
      <w:r>
        <w:rPr>
          <w:color w:val="000000"/>
          <w:w w:val="105"/>
        </w:rPr>
        <w:t>on</w:t>
      </w:r>
      <w:r>
        <w:rPr>
          <w:color w:val="000000"/>
          <w:spacing w:val="17"/>
          <w:w w:val="105"/>
        </w:rPr>
        <w:t xml:space="preserve"> </w:t>
      </w:r>
      <w:r>
        <w:rPr>
          <w:color w:val="000000"/>
          <w:w w:val="105"/>
        </w:rPr>
        <w:t>both</w:t>
      </w:r>
      <w:r>
        <w:rPr>
          <w:color w:val="000000"/>
          <w:spacing w:val="19"/>
          <w:w w:val="105"/>
        </w:rPr>
        <w:t xml:space="preserve"> </w:t>
      </w:r>
      <w:r>
        <w:rPr>
          <w:color w:val="000000"/>
          <w:spacing w:val="-1"/>
          <w:w w:val="105"/>
        </w:rPr>
        <w:t>sides</w:t>
      </w:r>
      <w:r>
        <w:rPr>
          <w:color w:val="000000"/>
          <w:spacing w:val="17"/>
          <w:w w:val="105"/>
        </w:rPr>
        <w:t xml:space="preserve"> </w:t>
      </w:r>
      <w:r>
        <w:rPr>
          <w:color w:val="000000"/>
          <w:w w:val="105"/>
        </w:rPr>
        <w:t>(Front</w:t>
      </w:r>
      <w:r>
        <w:rPr>
          <w:color w:val="000000"/>
          <w:spacing w:val="39"/>
          <w:w w:val="103"/>
        </w:rPr>
        <w:t xml:space="preserve"> </w:t>
      </w:r>
      <w:r>
        <w:rPr>
          <w:color w:val="000000"/>
          <w:spacing w:val="-1"/>
          <w:w w:val="105"/>
        </w:rPr>
        <w:t>and</w:t>
      </w:r>
      <w:r>
        <w:rPr>
          <w:color w:val="000000"/>
          <w:spacing w:val="-17"/>
          <w:w w:val="105"/>
        </w:rPr>
        <w:t xml:space="preserve"> </w:t>
      </w:r>
      <w:r>
        <w:rPr>
          <w:color w:val="000000"/>
          <w:spacing w:val="-1"/>
          <w:w w:val="105"/>
        </w:rPr>
        <w:t>back).</w:t>
      </w:r>
    </w:p>
    <w:p w14:paraId="4EB20C11" w14:textId="77777777" w:rsidR="007C2559" w:rsidRDefault="007C2559" w:rsidP="007C2559">
      <w:pPr>
        <w:pStyle w:val="BodyText"/>
        <w:kinsoku w:val="0"/>
        <w:overflowPunct w:val="0"/>
        <w:spacing w:before="113"/>
        <w:ind w:left="653"/>
        <w:rPr>
          <w:color w:val="000000"/>
        </w:rPr>
      </w:pPr>
      <w:r>
        <w:rPr>
          <w:rFonts w:ascii="Wingdings 3" w:hAnsi="Wingdings 3" w:cs="Wingdings 3"/>
          <w:color w:val="B70F5A"/>
          <w:w w:val="105"/>
        </w:rPr>
        <w:t></w:t>
      </w:r>
      <w:r>
        <w:rPr>
          <w:rFonts w:ascii="Wingdings 3" w:hAnsi="Wingdings 3" w:cs="Wingdings 3"/>
          <w:color w:val="B70F5A"/>
          <w:spacing w:val="-79"/>
          <w:w w:val="105"/>
        </w:rPr>
        <w:t></w:t>
      </w:r>
      <w:r>
        <w:rPr>
          <w:color w:val="000000"/>
          <w:spacing w:val="-1"/>
          <w:w w:val="105"/>
        </w:rPr>
        <w:t>If</w:t>
      </w:r>
      <w:r>
        <w:rPr>
          <w:color w:val="000000"/>
          <w:spacing w:val="-7"/>
          <w:w w:val="105"/>
        </w:rPr>
        <w:t xml:space="preserve"> </w:t>
      </w:r>
      <w:r>
        <w:rPr>
          <w:color w:val="000000"/>
          <w:spacing w:val="-1"/>
          <w:w w:val="105"/>
        </w:rPr>
        <w:t>Pallet</w:t>
      </w:r>
      <w:r>
        <w:rPr>
          <w:color w:val="000000"/>
          <w:spacing w:val="-7"/>
          <w:w w:val="105"/>
        </w:rPr>
        <w:t xml:space="preserve"> </w:t>
      </w:r>
      <w:r>
        <w:rPr>
          <w:color w:val="000000"/>
          <w:spacing w:val="-1"/>
          <w:w w:val="105"/>
        </w:rPr>
        <w:t>depth</w:t>
      </w:r>
      <w:r>
        <w:rPr>
          <w:color w:val="000000"/>
          <w:spacing w:val="-7"/>
          <w:w w:val="105"/>
        </w:rPr>
        <w:t xml:space="preserve"> </w:t>
      </w:r>
      <w:r>
        <w:rPr>
          <w:color w:val="000000"/>
          <w:spacing w:val="-1"/>
          <w:w w:val="105"/>
        </w:rPr>
        <w:t>is</w:t>
      </w:r>
      <w:r>
        <w:rPr>
          <w:color w:val="000000"/>
          <w:spacing w:val="-8"/>
          <w:w w:val="105"/>
        </w:rPr>
        <w:t xml:space="preserve"> </w:t>
      </w:r>
      <w:r>
        <w:rPr>
          <w:color w:val="000000"/>
          <w:spacing w:val="-1"/>
          <w:w w:val="105"/>
        </w:rPr>
        <w:t>1200mm,</w:t>
      </w:r>
      <w:r>
        <w:rPr>
          <w:color w:val="000000"/>
          <w:spacing w:val="-7"/>
          <w:w w:val="105"/>
        </w:rPr>
        <w:t xml:space="preserve"> </w:t>
      </w:r>
      <w:r>
        <w:rPr>
          <w:color w:val="000000"/>
          <w:spacing w:val="-1"/>
          <w:w w:val="105"/>
        </w:rPr>
        <w:t>then</w:t>
      </w:r>
      <w:r>
        <w:rPr>
          <w:color w:val="000000"/>
          <w:spacing w:val="-8"/>
          <w:w w:val="105"/>
        </w:rPr>
        <w:t xml:space="preserve"> </w:t>
      </w:r>
      <w:r>
        <w:rPr>
          <w:color w:val="000000"/>
          <w:w w:val="105"/>
        </w:rPr>
        <w:t>the</w:t>
      </w:r>
      <w:r>
        <w:rPr>
          <w:color w:val="000000"/>
          <w:spacing w:val="-7"/>
          <w:w w:val="105"/>
        </w:rPr>
        <w:t xml:space="preserve"> </w:t>
      </w:r>
      <w:r>
        <w:rPr>
          <w:color w:val="000000"/>
          <w:spacing w:val="-1"/>
          <w:w w:val="105"/>
        </w:rPr>
        <w:t>Unit</w:t>
      </w:r>
      <w:r>
        <w:rPr>
          <w:color w:val="000000"/>
          <w:spacing w:val="-7"/>
          <w:w w:val="105"/>
        </w:rPr>
        <w:t xml:space="preserve"> </w:t>
      </w:r>
      <w:r>
        <w:rPr>
          <w:color w:val="000000"/>
          <w:spacing w:val="-1"/>
          <w:w w:val="105"/>
        </w:rPr>
        <w:t>depth</w:t>
      </w:r>
      <w:r>
        <w:rPr>
          <w:color w:val="000000"/>
          <w:spacing w:val="-8"/>
          <w:w w:val="105"/>
        </w:rPr>
        <w:t xml:space="preserve"> </w:t>
      </w:r>
      <w:r>
        <w:rPr>
          <w:color w:val="000000"/>
          <w:spacing w:val="-1"/>
          <w:w w:val="105"/>
        </w:rPr>
        <w:t>is</w:t>
      </w:r>
      <w:r>
        <w:rPr>
          <w:color w:val="000000"/>
          <w:spacing w:val="-7"/>
          <w:w w:val="105"/>
        </w:rPr>
        <w:t xml:space="preserve"> </w:t>
      </w:r>
      <w:proofErr w:type="gramStart"/>
      <w:r>
        <w:rPr>
          <w:color w:val="000000"/>
          <w:spacing w:val="-1"/>
          <w:w w:val="105"/>
        </w:rPr>
        <w:t>1000mm;</w:t>
      </w:r>
      <w:proofErr w:type="gramEnd"/>
    </w:p>
    <w:p w14:paraId="4930735D" w14:textId="77777777" w:rsidR="007C2559" w:rsidRDefault="007C2559" w:rsidP="007C2559">
      <w:pPr>
        <w:pStyle w:val="BodyText"/>
        <w:kinsoku w:val="0"/>
        <w:overflowPunct w:val="0"/>
        <w:spacing w:before="120"/>
        <w:ind w:left="653"/>
        <w:rPr>
          <w:color w:val="000000"/>
        </w:rPr>
      </w:pPr>
      <w:r>
        <w:rPr>
          <w:rFonts w:ascii="Wingdings 3" w:hAnsi="Wingdings 3" w:cs="Wingdings 3"/>
          <w:color w:val="B70F5A"/>
          <w:w w:val="105"/>
        </w:rPr>
        <w:t></w:t>
      </w:r>
      <w:r>
        <w:rPr>
          <w:rFonts w:ascii="Wingdings 3" w:hAnsi="Wingdings 3" w:cs="Wingdings 3"/>
          <w:color w:val="B70F5A"/>
          <w:spacing w:val="-78"/>
          <w:w w:val="105"/>
        </w:rPr>
        <w:t></w:t>
      </w:r>
      <w:r>
        <w:rPr>
          <w:color w:val="000000"/>
          <w:spacing w:val="-1"/>
          <w:w w:val="105"/>
        </w:rPr>
        <w:t>If</w:t>
      </w:r>
      <w:r>
        <w:rPr>
          <w:color w:val="000000"/>
          <w:spacing w:val="-7"/>
          <w:w w:val="105"/>
        </w:rPr>
        <w:t xml:space="preserve"> </w:t>
      </w:r>
      <w:r>
        <w:rPr>
          <w:color w:val="000000"/>
          <w:spacing w:val="-1"/>
          <w:w w:val="105"/>
        </w:rPr>
        <w:t>Pallet</w:t>
      </w:r>
      <w:r>
        <w:rPr>
          <w:color w:val="000000"/>
          <w:spacing w:val="-7"/>
          <w:w w:val="105"/>
        </w:rPr>
        <w:t xml:space="preserve"> </w:t>
      </w:r>
      <w:r>
        <w:rPr>
          <w:color w:val="000000"/>
          <w:spacing w:val="-1"/>
          <w:w w:val="105"/>
        </w:rPr>
        <w:t>depth</w:t>
      </w:r>
      <w:r>
        <w:rPr>
          <w:color w:val="000000"/>
          <w:spacing w:val="-7"/>
          <w:w w:val="105"/>
        </w:rPr>
        <w:t xml:space="preserve"> </w:t>
      </w:r>
      <w:r>
        <w:rPr>
          <w:color w:val="000000"/>
          <w:spacing w:val="-1"/>
          <w:w w:val="105"/>
        </w:rPr>
        <w:t>is</w:t>
      </w:r>
      <w:r>
        <w:rPr>
          <w:color w:val="000000"/>
          <w:spacing w:val="-8"/>
          <w:w w:val="105"/>
        </w:rPr>
        <w:t xml:space="preserve"> </w:t>
      </w:r>
      <w:r>
        <w:rPr>
          <w:color w:val="000000"/>
          <w:spacing w:val="-1"/>
          <w:w w:val="105"/>
        </w:rPr>
        <w:t>1000mm,</w:t>
      </w:r>
      <w:r>
        <w:rPr>
          <w:color w:val="000000"/>
          <w:spacing w:val="-7"/>
          <w:w w:val="105"/>
        </w:rPr>
        <w:t xml:space="preserve"> </w:t>
      </w:r>
      <w:r>
        <w:rPr>
          <w:color w:val="000000"/>
          <w:spacing w:val="-1"/>
          <w:w w:val="105"/>
        </w:rPr>
        <w:t>then</w:t>
      </w:r>
      <w:r>
        <w:rPr>
          <w:color w:val="000000"/>
          <w:spacing w:val="-8"/>
          <w:w w:val="105"/>
        </w:rPr>
        <w:t xml:space="preserve"> </w:t>
      </w:r>
      <w:r>
        <w:rPr>
          <w:color w:val="000000"/>
          <w:w w:val="105"/>
        </w:rPr>
        <w:t>the</w:t>
      </w:r>
      <w:r>
        <w:rPr>
          <w:color w:val="000000"/>
          <w:spacing w:val="-6"/>
          <w:w w:val="105"/>
        </w:rPr>
        <w:t xml:space="preserve"> </w:t>
      </w:r>
      <w:r>
        <w:rPr>
          <w:color w:val="000000"/>
          <w:spacing w:val="-1"/>
          <w:w w:val="105"/>
        </w:rPr>
        <w:t>Unit</w:t>
      </w:r>
      <w:r>
        <w:rPr>
          <w:color w:val="000000"/>
          <w:spacing w:val="-7"/>
          <w:w w:val="105"/>
        </w:rPr>
        <w:t xml:space="preserve"> </w:t>
      </w:r>
      <w:r>
        <w:rPr>
          <w:color w:val="000000"/>
          <w:spacing w:val="-1"/>
          <w:w w:val="105"/>
        </w:rPr>
        <w:t>depth</w:t>
      </w:r>
      <w:r>
        <w:rPr>
          <w:color w:val="000000"/>
          <w:spacing w:val="-8"/>
          <w:w w:val="105"/>
        </w:rPr>
        <w:t xml:space="preserve"> </w:t>
      </w:r>
      <w:r>
        <w:rPr>
          <w:color w:val="000000"/>
          <w:spacing w:val="-1"/>
          <w:w w:val="105"/>
        </w:rPr>
        <w:t>is</w:t>
      </w:r>
      <w:r>
        <w:rPr>
          <w:color w:val="000000"/>
          <w:spacing w:val="-7"/>
          <w:w w:val="105"/>
        </w:rPr>
        <w:t xml:space="preserve"> </w:t>
      </w:r>
      <w:r>
        <w:rPr>
          <w:color w:val="000000"/>
          <w:spacing w:val="-1"/>
          <w:w w:val="105"/>
        </w:rPr>
        <w:t>800mm.</w:t>
      </w:r>
    </w:p>
    <w:p w14:paraId="450EA2D7" w14:textId="77777777" w:rsidR="007C2559" w:rsidRDefault="007C2559" w:rsidP="007C2559">
      <w:pPr>
        <w:pStyle w:val="BodyText"/>
        <w:kinsoku w:val="0"/>
        <w:overflowPunct w:val="0"/>
        <w:spacing w:before="0"/>
        <w:ind w:left="0"/>
        <w:rPr>
          <w:sz w:val="22"/>
          <w:szCs w:val="22"/>
        </w:rPr>
      </w:pPr>
    </w:p>
    <w:p w14:paraId="3DD355C9" w14:textId="77777777" w:rsidR="007C2559" w:rsidRDefault="007C2559" w:rsidP="007C2559">
      <w:pPr>
        <w:pStyle w:val="BodyText"/>
        <w:kinsoku w:val="0"/>
        <w:overflowPunct w:val="0"/>
        <w:spacing w:before="0"/>
        <w:ind w:left="0"/>
        <w:rPr>
          <w:sz w:val="22"/>
          <w:szCs w:val="22"/>
        </w:rPr>
      </w:pPr>
    </w:p>
    <w:p w14:paraId="6062FAFE" w14:textId="77777777" w:rsidR="007C2559" w:rsidRDefault="007C2559" w:rsidP="007C2559">
      <w:pPr>
        <w:pStyle w:val="Heading2"/>
        <w:numPr>
          <w:ilvl w:val="1"/>
          <w:numId w:val="5"/>
        </w:numPr>
        <w:tabs>
          <w:tab w:val="left" w:pos="857"/>
        </w:tabs>
        <w:kinsoku w:val="0"/>
        <w:overflowPunct w:val="0"/>
        <w:ind w:left="856" w:hanging="541"/>
        <w:rPr>
          <w:b w:val="0"/>
          <w:bCs w:val="0"/>
          <w:color w:val="000000"/>
        </w:rPr>
      </w:pPr>
      <w:r>
        <w:rPr>
          <w:color w:val="8EB133"/>
        </w:rPr>
        <w:t>Beam</w:t>
      </w:r>
    </w:p>
    <w:p w14:paraId="21B223B6" w14:textId="77777777" w:rsidR="007C2559" w:rsidRDefault="007C2559" w:rsidP="007C2559">
      <w:pPr>
        <w:pStyle w:val="BodyText"/>
        <w:kinsoku w:val="0"/>
        <w:overflowPunct w:val="0"/>
        <w:spacing w:before="232"/>
        <w:ind w:left="315"/>
        <w:rPr>
          <w:spacing w:val="-1"/>
          <w:w w:val="105"/>
        </w:rPr>
      </w:pPr>
      <w:r>
        <w:rPr>
          <w:spacing w:val="-1"/>
          <w:w w:val="105"/>
        </w:rPr>
        <w:t>The</w:t>
      </w:r>
      <w:r>
        <w:rPr>
          <w:spacing w:val="-10"/>
          <w:w w:val="105"/>
        </w:rPr>
        <w:t xml:space="preserve"> </w:t>
      </w:r>
      <w:r>
        <w:rPr>
          <w:spacing w:val="-1"/>
          <w:w w:val="105"/>
        </w:rPr>
        <w:t>beam</w:t>
      </w:r>
      <w:r>
        <w:rPr>
          <w:spacing w:val="-9"/>
          <w:w w:val="105"/>
        </w:rPr>
        <w:t xml:space="preserve"> </w:t>
      </w:r>
      <w:r>
        <w:rPr>
          <w:spacing w:val="-1"/>
          <w:w w:val="105"/>
        </w:rPr>
        <w:t>is</w:t>
      </w:r>
      <w:r>
        <w:rPr>
          <w:spacing w:val="-11"/>
          <w:w w:val="105"/>
        </w:rPr>
        <w:t xml:space="preserve"> </w:t>
      </w:r>
      <w:r>
        <w:rPr>
          <w:spacing w:val="-1"/>
          <w:w w:val="105"/>
        </w:rPr>
        <w:t>selected</w:t>
      </w:r>
      <w:r>
        <w:rPr>
          <w:spacing w:val="-10"/>
          <w:w w:val="105"/>
        </w:rPr>
        <w:t xml:space="preserve"> </w:t>
      </w:r>
      <w:r>
        <w:rPr>
          <w:spacing w:val="-1"/>
          <w:w w:val="105"/>
        </w:rPr>
        <w:t>based</w:t>
      </w:r>
      <w:r>
        <w:rPr>
          <w:spacing w:val="-9"/>
          <w:w w:val="105"/>
        </w:rPr>
        <w:t xml:space="preserve"> </w:t>
      </w:r>
      <w:r>
        <w:rPr>
          <w:spacing w:val="-1"/>
          <w:w w:val="105"/>
        </w:rPr>
        <w:t>on</w:t>
      </w:r>
      <w:r>
        <w:rPr>
          <w:spacing w:val="-11"/>
          <w:w w:val="105"/>
        </w:rPr>
        <w:t xml:space="preserve"> </w:t>
      </w:r>
      <w:r>
        <w:rPr>
          <w:spacing w:val="-1"/>
          <w:w w:val="105"/>
        </w:rPr>
        <w:t>Pallet</w:t>
      </w:r>
      <w:r>
        <w:rPr>
          <w:spacing w:val="-9"/>
          <w:w w:val="105"/>
        </w:rPr>
        <w:t xml:space="preserve"> </w:t>
      </w:r>
      <w:r>
        <w:rPr>
          <w:spacing w:val="-1"/>
          <w:w w:val="105"/>
        </w:rPr>
        <w:t>input.</w:t>
      </w:r>
    </w:p>
    <w:p w14:paraId="0C208614" w14:textId="77777777" w:rsidR="007C2559" w:rsidRDefault="007C2559" w:rsidP="007C2559">
      <w:pPr>
        <w:pStyle w:val="BodyText"/>
        <w:kinsoku w:val="0"/>
        <w:overflowPunct w:val="0"/>
        <w:spacing w:line="248" w:lineRule="auto"/>
        <w:ind w:left="992" w:hanging="339"/>
        <w:rPr>
          <w:color w:val="000000"/>
        </w:rPr>
      </w:pPr>
      <w:r>
        <w:rPr>
          <w:rFonts w:ascii="Wingdings 3" w:hAnsi="Wingdings 3" w:cs="Wingdings 3"/>
          <w:color w:val="B70F5A"/>
          <w:w w:val="105"/>
        </w:rPr>
        <w:t></w:t>
      </w:r>
      <w:r>
        <w:rPr>
          <w:rFonts w:ascii="Wingdings 3" w:hAnsi="Wingdings 3" w:cs="Wingdings 3"/>
          <w:color w:val="B70F5A"/>
          <w:spacing w:val="-69"/>
          <w:w w:val="105"/>
        </w:rPr>
        <w:t></w:t>
      </w:r>
      <w:r>
        <w:rPr>
          <w:color w:val="000000"/>
          <w:spacing w:val="-1"/>
          <w:w w:val="105"/>
        </w:rPr>
        <w:t>Based</w:t>
      </w:r>
      <w:r>
        <w:rPr>
          <w:color w:val="000000"/>
          <w:spacing w:val="42"/>
          <w:w w:val="105"/>
        </w:rPr>
        <w:t xml:space="preserve"> </w:t>
      </w:r>
      <w:r>
        <w:rPr>
          <w:color w:val="000000"/>
          <w:w w:val="105"/>
        </w:rPr>
        <w:t>on</w:t>
      </w:r>
      <w:r>
        <w:rPr>
          <w:color w:val="000000"/>
          <w:spacing w:val="41"/>
          <w:w w:val="105"/>
        </w:rPr>
        <w:t xml:space="preserve"> </w:t>
      </w:r>
      <w:r>
        <w:rPr>
          <w:color w:val="000000"/>
          <w:spacing w:val="-1"/>
          <w:w w:val="105"/>
        </w:rPr>
        <w:t>pallet</w:t>
      </w:r>
      <w:r>
        <w:rPr>
          <w:color w:val="000000"/>
          <w:spacing w:val="42"/>
          <w:w w:val="105"/>
        </w:rPr>
        <w:t xml:space="preserve"> </w:t>
      </w:r>
      <w:r>
        <w:rPr>
          <w:color w:val="000000"/>
          <w:spacing w:val="-1"/>
          <w:w w:val="105"/>
        </w:rPr>
        <w:t>load</w:t>
      </w:r>
      <w:r>
        <w:rPr>
          <w:color w:val="000000"/>
          <w:spacing w:val="41"/>
          <w:w w:val="105"/>
        </w:rPr>
        <w:t xml:space="preserve"> </w:t>
      </w:r>
      <w:r>
        <w:rPr>
          <w:color w:val="000000"/>
          <w:spacing w:val="-1"/>
          <w:w w:val="105"/>
        </w:rPr>
        <w:t>and</w:t>
      </w:r>
      <w:r>
        <w:rPr>
          <w:color w:val="000000"/>
          <w:spacing w:val="42"/>
          <w:w w:val="105"/>
        </w:rPr>
        <w:t xml:space="preserve"> </w:t>
      </w:r>
      <w:proofErr w:type="gramStart"/>
      <w:r>
        <w:rPr>
          <w:color w:val="000000"/>
          <w:w w:val="105"/>
        </w:rPr>
        <w:t>no</w:t>
      </w:r>
      <w:r>
        <w:rPr>
          <w:color w:val="000000"/>
          <w:spacing w:val="41"/>
          <w:w w:val="105"/>
        </w:rPr>
        <w:t xml:space="preserve"> </w:t>
      </w:r>
      <w:r>
        <w:rPr>
          <w:color w:val="000000"/>
          <w:w w:val="105"/>
        </w:rPr>
        <w:t>of</w:t>
      </w:r>
      <w:proofErr w:type="gramEnd"/>
      <w:r>
        <w:rPr>
          <w:color w:val="000000"/>
          <w:spacing w:val="41"/>
          <w:w w:val="105"/>
        </w:rPr>
        <w:t xml:space="preserve"> </w:t>
      </w:r>
      <w:r>
        <w:rPr>
          <w:color w:val="000000"/>
          <w:spacing w:val="-1"/>
          <w:w w:val="105"/>
        </w:rPr>
        <w:t>pallets</w:t>
      </w:r>
      <w:r>
        <w:rPr>
          <w:color w:val="000000"/>
          <w:spacing w:val="41"/>
          <w:w w:val="105"/>
        </w:rPr>
        <w:t xml:space="preserve"> </w:t>
      </w:r>
      <w:r>
        <w:rPr>
          <w:color w:val="000000"/>
          <w:spacing w:val="-1"/>
          <w:w w:val="105"/>
        </w:rPr>
        <w:t>accommodated,</w:t>
      </w:r>
      <w:r>
        <w:rPr>
          <w:color w:val="000000"/>
          <w:spacing w:val="40"/>
          <w:w w:val="105"/>
        </w:rPr>
        <w:t xml:space="preserve"> </w:t>
      </w:r>
      <w:r>
        <w:rPr>
          <w:color w:val="000000"/>
          <w:spacing w:val="-1"/>
          <w:w w:val="105"/>
        </w:rPr>
        <w:t>the</w:t>
      </w:r>
      <w:r>
        <w:rPr>
          <w:color w:val="000000"/>
          <w:spacing w:val="41"/>
          <w:w w:val="105"/>
        </w:rPr>
        <w:t xml:space="preserve"> </w:t>
      </w:r>
      <w:r>
        <w:rPr>
          <w:color w:val="000000"/>
          <w:w w:val="105"/>
        </w:rPr>
        <w:t>total</w:t>
      </w:r>
      <w:r>
        <w:rPr>
          <w:color w:val="000000"/>
          <w:spacing w:val="42"/>
          <w:w w:val="105"/>
        </w:rPr>
        <w:t xml:space="preserve"> </w:t>
      </w:r>
      <w:r>
        <w:rPr>
          <w:color w:val="000000"/>
          <w:w w:val="105"/>
        </w:rPr>
        <w:t>load</w:t>
      </w:r>
      <w:r>
        <w:rPr>
          <w:color w:val="000000"/>
          <w:spacing w:val="40"/>
          <w:w w:val="105"/>
        </w:rPr>
        <w:t xml:space="preserve"> </w:t>
      </w:r>
      <w:r>
        <w:rPr>
          <w:color w:val="000000"/>
          <w:w w:val="105"/>
        </w:rPr>
        <w:t>on</w:t>
      </w:r>
      <w:r>
        <w:rPr>
          <w:color w:val="000000"/>
          <w:spacing w:val="41"/>
          <w:w w:val="105"/>
        </w:rPr>
        <w:t xml:space="preserve"> </w:t>
      </w:r>
      <w:r>
        <w:rPr>
          <w:color w:val="000000"/>
          <w:w w:val="105"/>
        </w:rPr>
        <w:t>each</w:t>
      </w:r>
      <w:r>
        <w:rPr>
          <w:color w:val="000000"/>
          <w:spacing w:val="42"/>
          <w:w w:val="105"/>
        </w:rPr>
        <w:t xml:space="preserve"> </w:t>
      </w:r>
      <w:r>
        <w:rPr>
          <w:color w:val="000000"/>
          <w:spacing w:val="-1"/>
          <w:w w:val="105"/>
        </w:rPr>
        <w:t>level</w:t>
      </w:r>
      <w:r>
        <w:rPr>
          <w:color w:val="000000"/>
          <w:spacing w:val="42"/>
          <w:w w:val="105"/>
        </w:rPr>
        <w:t xml:space="preserve"> </w:t>
      </w:r>
      <w:r>
        <w:rPr>
          <w:color w:val="000000"/>
          <w:spacing w:val="-1"/>
          <w:w w:val="105"/>
        </w:rPr>
        <w:t>is</w:t>
      </w:r>
      <w:r>
        <w:rPr>
          <w:color w:val="000000"/>
          <w:spacing w:val="73"/>
          <w:w w:val="103"/>
        </w:rPr>
        <w:t xml:space="preserve"> </w:t>
      </w:r>
      <w:proofErr w:type="gramStart"/>
      <w:r>
        <w:rPr>
          <w:color w:val="000000"/>
          <w:w w:val="105"/>
        </w:rPr>
        <w:t>determined;</w:t>
      </w:r>
      <w:proofErr w:type="gramEnd"/>
    </w:p>
    <w:p w14:paraId="0EC97E70" w14:textId="77777777" w:rsidR="007C2559" w:rsidRDefault="007C2559" w:rsidP="007C2559">
      <w:pPr>
        <w:pStyle w:val="BodyText"/>
        <w:kinsoku w:val="0"/>
        <w:overflowPunct w:val="0"/>
        <w:spacing w:before="113"/>
        <w:ind w:left="0" w:right="2132"/>
        <w:jc w:val="center"/>
      </w:pPr>
      <w:r>
        <w:rPr>
          <w:w w:val="105"/>
        </w:rPr>
        <w:t>Load</w:t>
      </w:r>
      <w:r>
        <w:rPr>
          <w:spacing w:val="-8"/>
          <w:w w:val="105"/>
        </w:rPr>
        <w:t xml:space="preserve"> </w:t>
      </w:r>
      <w:r>
        <w:rPr>
          <w:w w:val="105"/>
        </w:rPr>
        <w:t>on</w:t>
      </w:r>
      <w:r>
        <w:rPr>
          <w:spacing w:val="-8"/>
          <w:w w:val="105"/>
        </w:rPr>
        <w:t xml:space="preserve"> </w:t>
      </w:r>
      <w:r>
        <w:rPr>
          <w:w w:val="105"/>
        </w:rPr>
        <w:t>each</w:t>
      </w:r>
      <w:r>
        <w:rPr>
          <w:spacing w:val="-6"/>
          <w:w w:val="105"/>
        </w:rPr>
        <w:t xml:space="preserve"> </w:t>
      </w:r>
      <w:r>
        <w:rPr>
          <w:w w:val="105"/>
        </w:rPr>
        <w:t>level</w:t>
      </w:r>
      <w:r>
        <w:rPr>
          <w:spacing w:val="-8"/>
          <w:w w:val="105"/>
        </w:rPr>
        <w:t xml:space="preserve"> </w:t>
      </w:r>
      <w:r>
        <w:rPr>
          <w:w w:val="105"/>
        </w:rPr>
        <w:t>=</w:t>
      </w:r>
      <w:r>
        <w:rPr>
          <w:spacing w:val="-8"/>
          <w:w w:val="105"/>
        </w:rPr>
        <w:t xml:space="preserve"> </w:t>
      </w:r>
      <w:r>
        <w:rPr>
          <w:w w:val="105"/>
        </w:rPr>
        <w:t>No</w:t>
      </w:r>
      <w:r>
        <w:rPr>
          <w:spacing w:val="-8"/>
          <w:w w:val="105"/>
        </w:rPr>
        <w:t xml:space="preserve"> </w:t>
      </w:r>
      <w:r>
        <w:rPr>
          <w:w w:val="105"/>
        </w:rPr>
        <w:t>of</w:t>
      </w:r>
      <w:r>
        <w:rPr>
          <w:spacing w:val="-7"/>
          <w:w w:val="105"/>
        </w:rPr>
        <w:t xml:space="preserve"> </w:t>
      </w:r>
      <w:r>
        <w:rPr>
          <w:w w:val="105"/>
        </w:rPr>
        <w:t>pallets</w:t>
      </w:r>
      <w:r>
        <w:rPr>
          <w:spacing w:val="-9"/>
          <w:w w:val="105"/>
        </w:rPr>
        <w:t xml:space="preserve"> </w:t>
      </w:r>
      <w:r>
        <w:rPr>
          <w:w w:val="105"/>
        </w:rPr>
        <w:t>per</w:t>
      </w:r>
      <w:r>
        <w:rPr>
          <w:spacing w:val="-8"/>
          <w:w w:val="105"/>
        </w:rPr>
        <w:t xml:space="preserve"> </w:t>
      </w:r>
      <w:r>
        <w:rPr>
          <w:w w:val="105"/>
        </w:rPr>
        <w:t>level</w:t>
      </w:r>
      <w:r>
        <w:rPr>
          <w:spacing w:val="-8"/>
          <w:w w:val="105"/>
        </w:rPr>
        <w:t xml:space="preserve"> </w:t>
      </w:r>
      <w:r>
        <w:rPr>
          <w:w w:val="105"/>
        </w:rPr>
        <w:t>*</w:t>
      </w:r>
      <w:r>
        <w:rPr>
          <w:spacing w:val="-7"/>
          <w:w w:val="105"/>
        </w:rPr>
        <w:t xml:space="preserve"> </w:t>
      </w:r>
      <w:r>
        <w:rPr>
          <w:w w:val="105"/>
        </w:rPr>
        <w:t>load</w:t>
      </w:r>
      <w:r>
        <w:rPr>
          <w:spacing w:val="-8"/>
          <w:w w:val="105"/>
        </w:rPr>
        <w:t xml:space="preserve"> </w:t>
      </w:r>
      <w:r>
        <w:rPr>
          <w:w w:val="105"/>
        </w:rPr>
        <w:t>per</w:t>
      </w:r>
      <w:r>
        <w:rPr>
          <w:spacing w:val="-7"/>
          <w:w w:val="105"/>
        </w:rPr>
        <w:t xml:space="preserve"> </w:t>
      </w:r>
      <w:r>
        <w:rPr>
          <w:w w:val="105"/>
        </w:rPr>
        <w:t>pallet</w:t>
      </w:r>
    </w:p>
    <w:p w14:paraId="378F3639" w14:textId="77777777" w:rsidR="007C2559" w:rsidRDefault="007C2559" w:rsidP="007C2559">
      <w:pPr>
        <w:pStyle w:val="BodyText"/>
        <w:kinsoku w:val="0"/>
        <w:overflowPunct w:val="0"/>
        <w:spacing w:before="119"/>
        <w:ind w:left="653"/>
        <w:rPr>
          <w:color w:val="000000"/>
        </w:rPr>
      </w:pPr>
      <w:r>
        <w:rPr>
          <w:rFonts w:ascii="Wingdings 3" w:hAnsi="Wingdings 3" w:cs="Wingdings 3"/>
          <w:color w:val="B70F5A"/>
          <w:w w:val="105"/>
        </w:rPr>
        <w:t></w:t>
      </w:r>
      <w:r>
        <w:rPr>
          <w:rFonts w:ascii="Wingdings 3" w:hAnsi="Wingdings 3" w:cs="Wingdings 3"/>
          <w:color w:val="B70F5A"/>
          <w:spacing w:val="-81"/>
          <w:w w:val="105"/>
        </w:rPr>
        <w:t></w:t>
      </w:r>
      <w:r>
        <w:rPr>
          <w:color w:val="000000"/>
          <w:w w:val="105"/>
        </w:rPr>
        <w:t>Load</w:t>
      </w:r>
      <w:r>
        <w:rPr>
          <w:color w:val="000000"/>
          <w:spacing w:val="-9"/>
          <w:w w:val="105"/>
        </w:rPr>
        <w:t xml:space="preserve"> </w:t>
      </w:r>
      <w:r>
        <w:rPr>
          <w:color w:val="000000"/>
          <w:w w:val="105"/>
        </w:rPr>
        <w:t>on</w:t>
      </w:r>
      <w:r>
        <w:rPr>
          <w:color w:val="000000"/>
          <w:spacing w:val="-9"/>
          <w:w w:val="105"/>
        </w:rPr>
        <w:t xml:space="preserve"> </w:t>
      </w:r>
      <w:r>
        <w:rPr>
          <w:color w:val="000000"/>
          <w:w w:val="105"/>
        </w:rPr>
        <w:t>each</w:t>
      </w:r>
      <w:r>
        <w:rPr>
          <w:color w:val="000000"/>
          <w:spacing w:val="-7"/>
          <w:w w:val="105"/>
        </w:rPr>
        <w:t xml:space="preserve"> </w:t>
      </w:r>
      <w:r>
        <w:rPr>
          <w:color w:val="000000"/>
          <w:w w:val="105"/>
        </w:rPr>
        <w:t>level</w:t>
      </w:r>
      <w:r>
        <w:rPr>
          <w:color w:val="000000"/>
          <w:spacing w:val="-10"/>
          <w:w w:val="105"/>
        </w:rPr>
        <w:t xml:space="preserve"> </w:t>
      </w:r>
      <w:r>
        <w:rPr>
          <w:color w:val="000000"/>
          <w:w w:val="105"/>
        </w:rPr>
        <w:t>should</w:t>
      </w:r>
      <w:r>
        <w:rPr>
          <w:color w:val="000000"/>
          <w:spacing w:val="-8"/>
          <w:w w:val="105"/>
        </w:rPr>
        <w:t xml:space="preserve"> </w:t>
      </w:r>
      <w:r>
        <w:rPr>
          <w:color w:val="000000"/>
          <w:w w:val="105"/>
        </w:rPr>
        <w:t>be</w:t>
      </w:r>
      <w:r>
        <w:rPr>
          <w:color w:val="000000"/>
          <w:spacing w:val="-8"/>
          <w:w w:val="105"/>
        </w:rPr>
        <w:t xml:space="preserve"> </w:t>
      </w:r>
      <w:r>
        <w:rPr>
          <w:color w:val="000000"/>
          <w:w w:val="105"/>
        </w:rPr>
        <w:t>less</w:t>
      </w:r>
      <w:r>
        <w:rPr>
          <w:color w:val="000000"/>
          <w:spacing w:val="-10"/>
          <w:w w:val="105"/>
        </w:rPr>
        <w:t xml:space="preserve"> </w:t>
      </w:r>
      <w:r>
        <w:rPr>
          <w:color w:val="000000"/>
          <w:spacing w:val="-1"/>
          <w:w w:val="105"/>
        </w:rPr>
        <w:t>than</w:t>
      </w:r>
      <w:r>
        <w:rPr>
          <w:color w:val="000000"/>
          <w:spacing w:val="-8"/>
          <w:w w:val="105"/>
        </w:rPr>
        <w:t xml:space="preserve"> </w:t>
      </w:r>
      <w:r>
        <w:rPr>
          <w:color w:val="000000"/>
          <w:spacing w:val="-1"/>
          <w:w w:val="105"/>
        </w:rPr>
        <w:t>selected</w:t>
      </w:r>
      <w:r>
        <w:rPr>
          <w:color w:val="000000"/>
          <w:spacing w:val="-9"/>
          <w:w w:val="105"/>
        </w:rPr>
        <w:t xml:space="preserve"> </w:t>
      </w:r>
      <w:r>
        <w:rPr>
          <w:color w:val="000000"/>
          <w:spacing w:val="-1"/>
          <w:w w:val="105"/>
        </w:rPr>
        <w:t>beam</w:t>
      </w:r>
      <w:r>
        <w:rPr>
          <w:color w:val="000000"/>
          <w:spacing w:val="-7"/>
          <w:w w:val="105"/>
        </w:rPr>
        <w:t xml:space="preserve"> max </w:t>
      </w:r>
      <w:r>
        <w:rPr>
          <w:color w:val="000000"/>
          <w:spacing w:val="-1"/>
          <w:w w:val="105"/>
        </w:rPr>
        <w:t>load</w:t>
      </w:r>
      <w:r>
        <w:rPr>
          <w:color w:val="000000"/>
          <w:spacing w:val="-8"/>
          <w:w w:val="105"/>
        </w:rPr>
        <w:t xml:space="preserve"> </w:t>
      </w:r>
      <w:r>
        <w:rPr>
          <w:color w:val="000000"/>
          <w:spacing w:val="-1"/>
          <w:w w:val="105"/>
        </w:rPr>
        <w:t>carrying</w:t>
      </w:r>
      <w:r>
        <w:rPr>
          <w:color w:val="000000"/>
          <w:spacing w:val="-8"/>
          <w:w w:val="105"/>
        </w:rPr>
        <w:t xml:space="preserve"> </w:t>
      </w:r>
      <w:r>
        <w:rPr>
          <w:color w:val="000000"/>
          <w:spacing w:val="-1"/>
          <w:w w:val="105"/>
        </w:rPr>
        <w:t>capacity</w:t>
      </w:r>
    </w:p>
    <w:p w14:paraId="030A32C9" w14:textId="77777777" w:rsidR="007C2559" w:rsidRDefault="007C2559" w:rsidP="007C2559">
      <w:pPr>
        <w:pStyle w:val="BodyText"/>
        <w:kinsoku w:val="0"/>
        <w:overflowPunct w:val="0"/>
        <w:ind w:left="653"/>
        <w:rPr>
          <w:color w:val="000000"/>
        </w:rPr>
      </w:pPr>
      <w:r>
        <w:rPr>
          <w:rFonts w:ascii="Wingdings 3" w:hAnsi="Wingdings 3" w:cs="Wingdings 3"/>
          <w:color w:val="B70F5A"/>
          <w:w w:val="105"/>
        </w:rPr>
        <w:t></w:t>
      </w:r>
      <w:r>
        <w:rPr>
          <w:rFonts w:ascii="Wingdings 3" w:hAnsi="Wingdings 3" w:cs="Wingdings 3"/>
          <w:color w:val="B70F5A"/>
          <w:spacing w:val="-81"/>
          <w:w w:val="105"/>
        </w:rPr>
        <w:t></w:t>
      </w:r>
      <w:r>
        <w:rPr>
          <w:color w:val="000000"/>
          <w:spacing w:val="-1"/>
          <w:w w:val="105"/>
        </w:rPr>
        <w:t>Based</w:t>
      </w:r>
      <w:r>
        <w:rPr>
          <w:color w:val="000000"/>
          <w:spacing w:val="-9"/>
          <w:w w:val="105"/>
        </w:rPr>
        <w:t xml:space="preserve"> </w:t>
      </w:r>
      <w:r>
        <w:rPr>
          <w:color w:val="000000"/>
          <w:w w:val="105"/>
        </w:rPr>
        <w:t>on</w:t>
      </w:r>
      <w:r>
        <w:rPr>
          <w:color w:val="000000"/>
          <w:spacing w:val="-7"/>
          <w:w w:val="105"/>
        </w:rPr>
        <w:t xml:space="preserve"> </w:t>
      </w:r>
      <w:r>
        <w:rPr>
          <w:color w:val="000000"/>
          <w:spacing w:val="-1"/>
          <w:w w:val="105"/>
        </w:rPr>
        <w:t>load</w:t>
      </w:r>
      <w:r>
        <w:rPr>
          <w:color w:val="000000"/>
          <w:spacing w:val="-8"/>
          <w:w w:val="105"/>
        </w:rPr>
        <w:t xml:space="preserve"> </w:t>
      </w:r>
      <w:r>
        <w:rPr>
          <w:color w:val="000000"/>
          <w:w w:val="105"/>
        </w:rPr>
        <w:t>on</w:t>
      </w:r>
      <w:r>
        <w:rPr>
          <w:color w:val="000000"/>
          <w:spacing w:val="-8"/>
          <w:w w:val="105"/>
        </w:rPr>
        <w:t xml:space="preserve"> </w:t>
      </w:r>
      <w:r>
        <w:rPr>
          <w:color w:val="000000"/>
          <w:spacing w:val="-1"/>
          <w:w w:val="105"/>
        </w:rPr>
        <w:t>level,</w:t>
      </w:r>
      <w:r>
        <w:rPr>
          <w:color w:val="000000"/>
          <w:spacing w:val="-7"/>
          <w:w w:val="105"/>
        </w:rPr>
        <w:t xml:space="preserve"> </w:t>
      </w:r>
      <w:r>
        <w:rPr>
          <w:color w:val="000000"/>
          <w:spacing w:val="-1"/>
          <w:w w:val="105"/>
        </w:rPr>
        <w:t>beam</w:t>
      </w:r>
      <w:r>
        <w:rPr>
          <w:color w:val="000000"/>
          <w:spacing w:val="-7"/>
          <w:w w:val="105"/>
        </w:rPr>
        <w:t xml:space="preserve"> </w:t>
      </w:r>
      <w:r>
        <w:rPr>
          <w:color w:val="000000"/>
          <w:spacing w:val="-1"/>
          <w:w w:val="105"/>
        </w:rPr>
        <w:t>with</w:t>
      </w:r>
      <w:r>
        <w:rPr>
          <w:color w:val="000000"/>
          <w:spacing w:val="-9"/>
          <w:w w:val="105"/>
        </w:rPr>
        <w:t xml:space="preserve"> </w:t>
      </w:r>
      <w:r>
        <w:rPr>
          <w:color w:val="000000"/>
          <w:spacing w:val="-1"/>
          <w:w w:val="105"/>
        </w:rPr>
        <w:t>higher</w:t>
      </w:r>
      <w:r>
        <w:rPr>
          <w:color w:val="000000"/>
          <w:spacing w:val="-7"/>
          <w:w w:val="105"/>
        </w:rPr>
        <w:t xml:space="preserve"> </w:t>
      </w:r>
      <w:r>
        <w:rPr>
          <w:color w:val="000000"/>
          <w:spacing w:val="-1"/>
          <w:w w:val="105"/>
        </w:rPr>
        <w:t>load</w:t>
      </w:r>
      <w:r>
        <w:rPr>
          <w:color w:val="000000"/>
          <w:spacing w:val="-8"/>
          <w:w w:val="105"/>
        </w:rPr>
        <w:t xml:space="preserve"> </w:t>
      </w:r>
      <w:r>
        <w:rPr>
          <w:color w:val="000000"/>
          <w:spacing w:val="-1"/>
          <w:w w:val="105"/>
        </w:rPr>
        <w:t>capacity</w:t>
      </w:r>
      <w:r>
        <w:rPr>
          <w:color w:val="000000"/>
          <w:spacing w:val="-7"/>
          <w:w w:val="105"/>
        </w:rPr>
        <w:t xml:space="preserve"> </w:t>
      </w:r>
      <w:r>
        <w:rPr>
          <w:color w:val="000000"/>
          <w:w w:val="105"/>
        </w:rPr>
        <w:t>is</w:t>
      </w:r>
      <w:r>
        <w:rPr>
          <w:color w:val="000000"/>
          <w:spacing w:val="-10"/>
          <w:w w:val="105"/>
        </w:rPr>
        <w:t xml:space="preserve"> </w:t>
      </w:r>
      <w:r>
        <w:rPr>
          <w:color w:val="000000"/>
          <w:spacing w:val="-1"/>
          <w:w w:val="105"/>
        </w:rPr>
        <w:t>determined.</w:t>
      </w:r>
    </w:p>
    <w:p w14:paraId="1A81F0B1" w14:textId="77777777" w:rsidR="007C2559" w:rsidRDefault="007C2559" w:rsidP="007C2559">
      <w:pPr>
        <w:pStyle w:val="BodyText"/>
        <w:kinsoku w:val="0"/>
        <w:overflowPunct w:val="0"/>
        <w:spacing w:before="0"/>
        <w:ind w:left="0"/>
      </w:pPr>
    </w:p>
    <w:p w14:paraId="61B90E4D" w14:textId="77777777" w:rsidR="00853382" w:rsidRDefault="00853382" w:rsidP="007C2559">
      <w:pPr>
        <w:pStyle w:val="BodyText"/>
        <w:kinsoku w:val="0"/>
        <w:overflowPunct w:val="0"/>
        <w:spacing w:before="120"/>
        <w:ind w:left="653"/>
        <w:rPr>
          <w:w w:val="105"/>
          <w:u w:val="single"/>
        </w:rPr>
      </w:pPr>
    </w:p>
    <w:p w14:paraId="570A4701" w14:textId="77FDE14C" w:rsidR="007C2559" w:rsidRDefault="007C2559" w:rsidP="007C2559">
      <w:pPr>
        <w:pStyle w:val="BodyText"/>
        <w:kinsoku w:val="0"/>
        <w:overflowPunct w:val="0"/>
        <w:spacing w:before="120"/>
        <w:ind w:left="653"/>
        <w:rPr>
          <w:spacing w:val="-1"/>
          <w:w w:val="105"/>
        </w:rPr>
      </w:pPr>
      <w:r>
        <w:rPr>
          <w:w w:val="105"/>
          <w:u w:val="single"/>
        </w:rPr>
        <w:t>Note:</w:t>
      </w:r>
      <w:r>
        <w:rPr>
          <w:spacing w:val="-13"/>
          <w:w w:val="105"/>
          <w:u w:val="single"/>
        </w:rPr>
        <w:t xml:space="preserve"> </w:t>
      </w:r>
      <w:r>
        <w:rPr>
          <w:spacing w:val="-1"/>
          <w:w w:val="105"/>
        </w:rPr>
        <w:t>Combinations</w:t>
      </w:r>
      <w:r>
        <w:rPr>
          <w:spacing w:val="-13"/>
          <w:w w:val="105"/>
        </w:rPr>
        <w:t xml:space="preserve"> </w:t>
      </w:r>
      <w:r>
        <w:rPr>
          <w:w w:val="105"/>
        </w:rPr>
        <w:t>of</w:t>
      </w:r>
      <w:r>
        <w:rPr>
          <w:spacing w:val="-12"/>
          <w:w w:val="105"/>
        </w:rPr>
        <w:t xml:space="preserve"> </w:t>
      </w:r>
      <w:r>
        <w:rPr>
          <w:w w:val="105"/>
        </w:rPr>
        <w:t>pallets</w:t>
      </w:r>
      <w:r>
        <w:rPr>
          <w:spacing w:val="-12"/>
          <w:w w:val="105"/>
        </w:rPr>
        <w:t xml:space="preserve"> </w:t>
      </w:r>
      <w:r>
        <w:rPr>
          <w:w w:val="105"/>
        </w:rPr>
        <w:t>are</w:t>
      </w:r>
      <w:r>
        <w:rPr>
          <w:spacing w:val="-11"/>
          <w:w w:val="105"/>
        </w:rPr>
        <w:t xml:space="preserve"> </w:t>
      </w:r>
      <w:r>
        <w:rPr>
          <w:spacing w:val="-1"/>
          <w:w w:val="105"/>
        </w:rPr>
        <w:t>used</w:t>
      </w:r>
      <w:r>
        <w:rPr>
          <w:spacing w:val="-11"/>
          <w:w w:val="105"/>
        </w:rPr>
        <w:t xml:space="preserve"> </w:t>
      </w:r>
      <w:r>
        <w:rPr>
          <w:w w:val="105"/>
        </w:rPr>
        <w:t>to</w:t>
      </w:r>
      <w:r>
        <w:rPr>
          <w:spacing w:val="-13"/>
          <w:w w:val="105"/>
        </w:rPr>
        <w:t xml:space="preserve"> </w:t>
      </w:r>
      <w:r>
        <w:rPr>
          <w:w w:val="105"/>
        </w:rPr>
        <w:t>determine</w:t>
      </w:r>
      <w:r>
        <w:rPr>
          <w:spacing w:val="-12"/>
          <w:w w:val="105"/>
        </w:rPr>
        <w:t xml:space="preserve"> </w:t>
      </w:r>
      <w:r>
        <w:rPr>
          <w:w w:val="105"/>
        </w:rPr>
        <w:t>the</w:t>
      </w:r>
      <w:r>
        <w:rPr>
          <w:spacing w:val="-13"/>
          <w:w w:val="105"/>
        </w:rPr>
        <w:t xml:space="preserve"> </w:t>
      </w:r>
      <w:r>
        <w:rPr>
          <w:w w:val="105"/>
        </w:rPr>
        <w:t>maximum</w:t>
      </w:r>
      <w:r>
        <w:rPr>
          <w:spacing w:val="-12"/>
          <w:w w:val="105"/>
        </w:rPr>
        <w:t xml:space="preserve"> </w:t>
      </w:r>
      <w:r>
        <w:rPr>
          <w:spacing w:val="-1"/>
          <w:w w:val="105"/>
        </w:rPr>
        <w:t>beam</w:t>
      </w:r>
      <w:r>
        <w:rPr>
          <w:spacing w:val="-12"/>
          <w:w w:val="105"/>
        </w:rPr>
        <w:t xml:space="preserve"> </w:t>
      </w:r>
      <w:r>
        <w:rPr>
          <w:spacing w:val="-1"/>
          <w:w w:val="105"/>
        </w:rPr>
        <w:t>load</w:t>
      </w:r>
      <w:r>
        <w:rPr>
          <w:spacing w:val="-12"/>
          <w:w w:val="105"/>
        </w:rPr>
        <w:t xml:space="preserve"> </w:t>
      </w:r>
      <w:r>
        <w:rPr>
          <w:spacing w:val="-1"/>
          <w:w w:val="105"/>
        </w:rPr>
        <w:t>utilization.</w:t>
      </w:r>
    </w:p>
    <w:p w14:paraId="023761CD" w14:textId="77777777" w:rsidR="00116A15" w:rsidRDefault="00116A15" w:rsidP="007C2559">
      <w:pPr>
        <w:pStyle w:val="BodyText"/>
        <w:kinsoku w:val="0"/>
        <w:overflowPunct w:val="0"/>
        <w:spacing w:before="120"/>
        <w:ind w:left="653"/>
      </w:pPr>
    </w:p>
    <w:p w14:paraId="6A504B31" w14:textId="77777777" w:rsidR="00116A15" w:rsidRDefault="00116A15" w:rsidP="007C2559">
      <w:pPr>
        <w:pStyle w:val="BodyText"/>
        <w:kinsoku w:val="0"/>
        <w:overflowPunct w:val="0"/>
        <w:spacing w:before="120"/>
        <w:ind w:left="653"/>
      </w:pPr>
    </w:p>
    <w:p w14:paraId="2FE9104D" w14:textId="77777777" w:rsidR="00116A15" w:rsidRDefault="00116A15" w:rsidP="007C2559">
      <w:pPr>
        <w:pStyle w:val="BodyText"/>
        <w:kinsoku w:val="0"/>
        <w:overflowPunct w:val="0"/>
        <w:spacing w:before="120"/>
        <w:ind w:left="653"/>
      </w:pPr>
    </w:p>
    <w:p w14:paraId="3053C690" w14:textId="77777777" w:rsidR="00116A15" w:rsidRDefault="00116A15" w:rsidP="007C2559">
      <w:pPr>
        <w:pStyle w:val="BodyText"/>
        <w:kinsoku w:val="0"/>
        <w:overflowPunct w:val="0"/>
        <w:spacing w:before="120"/>
        <w:ind w:left="653"/>
      </w:pPr>
    </w:p>
    <w:p w14:paraId="1FE2DD96" w14:textId="77777777" w:rsidR="007C2559" w:rsidRDefault="007C2559" w:rsidP="007C2559">
      <w:pPr>
        <w:pStyle w:val="BodyText"/>
        <w:kinsoku w:val="0"/>
        <w:overflowPunct w:val="0"/>
        <w:spacing w:before="0"/>
        <w:ind w:left="0"/>
      </w:pPr>
    </w:p>
    <w:p w14:paraId="306BAD69" w14:textId="77777777" w:rsidR="007C2559" w:rsidRDefault="007C2559" w:rsidP="007C2559">
      <w:pPr>
        <w:pStyle w:val="Heading2"/>
        <w:numPr>
          <w:ilvl w:val="1"/>
          <w:numId w:val="5"/>
        </w:numPr>
        <w:tabs>
          <w:tab w:val="left" w:pos="857"/>
        </w:tabs>
        <w:kinsoku w:val="0"/>
        <w:overflowPunct w:val="0"/>
        <w:spacing w:before="207"/>
        <w:ind w:left="856" w:hanging="541"/>
        <w:rPr>
          <w:b w:val="0"/>
          <w:bCs w:val="0"/>
          <w:color w:val="000000"/>
        </w:rPr>
      </w:pPr>
      <w:r>
        <w:rPr>
          <w:color w:val="8EB133"/>
        </w:rPr>
        <w:lastRenderedPageBreak/>
        <w:t>Placing</w:t>
      </w:r>
      <w:r>
        <w:rPr>
          <w:color w:val="8EB133"/>
          <w:spacing w:val="-12"/>
        </w:rPr>
        <w:t xml:space="preserve"> </w:t>
      </w:r>
      <w:r>
        <w:rPr>
          <w:color w:val="8EB133"/>
        </w:rPr>
        <w:t>of</w:t>
      </w:r>
      <w:r>
        <w:rPr>
          <w:color w:val="8EB133"/>
          <w:spacing w:val="-11"/>
        </w:rPr>
        <w:t xml:space="preserve"> </w:t>
      </w:r>
      <w:r>
        <w:rPr>
          <w:color w:val="8EB133"/>
        </w:rPr>
        <w:t>racks</w:t>
      </w:r>
    </w:p>
    <w:p w14:paraId="64168E75" w14:textId="77777777" w:rsidR="007C2559" w:rsidRDefault="007C2559" w:rsidP="007C2559">
      <w:pPr>
        <w:pStyle w:val="BodyText"/>
        <w:kinsoku w:val="0"/>
        <w:overflowPunct w:val="0"/>
        <w:spacing w:before="232"/>
        <w:ind w:left="654"/>
      </w:pPr>
      <w:r>
        <w:rPr>
          <w:spacing w:val="-1"/>
          <w:w w:val="105"/>
        </w:rPr>
        <w:t>Following</w:t>
      </w:r>
      <w:r>
        <w:rPr>
          <w:spacing w:val="-10"/>
          <w:w w:val="105"/>
        </w:rPr>
        <w:t xml:space="preserve"> </w:t>
      </w:r>
      <w:r>
        <w:rPr>
          <w:w w:val="105"/>
        </w:rPr>
        <w:t>are</w:t>
      </w:r>
      <w:r>
        <w:rPr>
          <w:spacing w:val="-10"/>
          <w:w w:val="105"/>
        </w:rPr>
        <w:t xml:space="preserve"> </w:t>
      </w:r>
      <w:r>
        <w:rPr>
          <w:w w:val="105"/>
        </w:rPr>
        <w:t>the</w:t>
      </w:r>
      <w:r>
        <w:rPr>
          <w:spacing w:val="-11"/>
          <w:w w:val="105"/>
        </w:rPr>
        <w:t xml:space="preserve"> </w:t>
      </w:r>
      <w:r>
        <w:rPr>
          <w:w w:val="105"/>
        </w:rPr>
        <w:t>design</w:t>
      </w:r>
      <w:r>
        <w:rPr>
          <w:spacing w:val="-10"/>
          <w:w w:val="105"/>
        </w:rPr>
        <w:t xml:space="preserve"> </w:t>
      </w:r>
      <w:proofErr w:type="gramStart"/>
      <w:r>
        <w:rPr>
          <w:spacing w:val="-1"/>
          <w:w w:val="105"/>
        </w:rPr>
        <w:t>rule</w:t>
      </w:r>
      <w:proofErr w:type="gramEnd"/>
      <w:r>
        <w:rPr>
          <w:spacing w:val="-10"/>
          <w:w w:val="105"/>
        </w:rPr>
        <w:t xml:space="preserve"> </w:t>
      </w:r>
      <w:r>
        <w:rPr>
          <w:spacing w:val="-1"/>
          <w:w w:val="105"/>
        </w:rPr>
        <w:t>that</w:t>
      </w:r>
      <w:r>
        <w:rPr>
          <w:spacing w:val="-9"/>
          <w:w w:val="105"/>
        </w:rPr>
        <w:t xml:space="preserve"> </w:t>
      </w:r>
      <w:r>
        <w:rPr>
          <w:w w:val="105"/>
        </w:rPr>
        <w:t>are</w:t>
      </w:r>
      <w:r>
        <w:rPr>
          <w:spacing w:val="-10"/>
          <w:w w:val="105"/>
        </w:rPr>
        <w:t xml:space="preserve"> </w:t>
      </w:r>
      <w:r>
        <w:rPr>
          <w:spacing w:val="-1"/>
          <w:w w:val="105"/>
        </w:rPr>
        <w:t>followed</w:t>
      </w:r>
      <w:r>
        <w:rPr>
          <w:spacing w:val="-11"/>
          <w:w w:val="105"/>
        </w:rPr>
        <w:t xml:space="preserve"> </w:t>
      </w:r>
      <w:r>
        <w:rPr>
          <w:spacing w:val="-1"/>
          <w:w w:val="105"/>
        </w:rPr>
        <w:t>while</w:t>
      </w:r>
      <w:r>
        <w:rPr>
          <w:spacing w:val="-10"/>
          <w:w w:val="105"/>
        </w:rPr>
        <w:t xml:space="preserve"> </w:t>
      </w:r>
      <w:r>
        <w:rPr>
          <w:spacing w:val="-1"/>
          <w:w w:val="105"/>
        </w:rPr>
        <w:t>selecting</w:t>
      </w:r>
      <w:r>
        <w:rPr>
          <w:spacing w:val="-9"/>
          <w:w w:val="105"/>
        </w:rPr>
        <w:t xml:space="preserve"> </w:t>
      </w:r>
      <w:r>
        <w:rPr>
          <w:w w:val="105"/>
        </w:rPr>
        <w:t>and</w:t>
      </w:r>
      <w:r>
        <w:rPr>
          <w:spacing w:val="-10"/>
          <w:w w:val="105"/>
        </w:rPr>
        <w:t xml:space="preserve"> </w:t>
      </w:r>
      <w:r>
        <w:rPr>
          <w:w w:val="105"/>
        </w:rPr>
        <w:t>placing</w:t>
      </w:r>
      <w:r>
        <w:rPr>
          <w:spacing w:val="-10"/>
          <w:w w:val="105"/>
        </w:rPr>
        <w:t xml:space="preserve"> </w:t>
      </w:r>
      <w:r>
        <w:rPr>
          <w:w w:val="105"/>
        </w:rPr>
        <w:t>the</w:t>
      </w:r>
      <w:r>
        <w:rPr>
          <w:spacing w:val="-11"/>
          <w:w w:val="105"/>
        </w:rPr>
        <w:t xml:space="preserve"> </w:t>
      </w:r>
      <w:r>
        <w:rPr>
          <w:w w:val="105"/>
        </w:rPr>
        <w:t>racks:</w:t>
      </w:r>
    </w:p>
    <w:p w14:paraId="5B462303" w14:textId="32C75101" w:rsidR="007C2559" w:rsidRDefault="007C2559" w:rsidP="007C2559">
      <w:pPr>
        <w:pStyle w:val="BodyText"/>
        <w:kinsoku w:val="0"/>
        <w:overflowPunct w:val="0"/>
        <w:spacing w:line="248" w:lineRule="auto"/>
        <w:ind w:left="992" w:right="667" w:hanging="339"/>
        <w:rPr>
          <w:color w:val="000000"/>
        </w:rPr>
      </w:pPr>
      <w:r>
        <w:rPr>
          <w:rFonts w:ascii="Wingdings 3" w:hAnsi="Wingdings 3" w:cs="Wingdings 3"/>
          <w:color w:val="B70F5A"/>
          <w:w w:val="105"/>
        </w:rPr>
        <w:t></w:t>
      </w:r>
      <w:r>
        <w:rPr>
          <w:rFonts w:ascii="Wingdings 3" w:hAnsi="Wingdings 3" w:cs="Wingdings 3"/>
          <w:color w:val="B70F5A"/>
          <w:spacing w:val="-79"/>
          <w:w w:val="105"/>
        </w:rPr>
        <w:t></w:t>
      </w:r>
      <w:r>
        <w:rPr>
          <w:color w:val="000000"/>
          <w:spacing w:val="-1"/>
          <w:w w:val="105"/>
        </w:rPr>
        <w:t>Clear</w:t>
      </w:r>
      <w:r>
        <w:rPr>
          <w:color w:val="000000"/>
          <w:spacing w:val="20"/>
          <w:w w:val="105"/>
        </w:rPr>
        <w:t xml:space="preserve"> </w:t>
      </w:r>
      <w:r>
        <w:rPr>
          <w:color w:val="000000"/>
          <w:spacing w:val="-1"/>
          <w:w w:val="105"/>
        </w:rPr>
        <w:t>distance</w:t>
      </w:r>
      <w:r>
        <w:rPr>
          <w:color w:val="000000"/>
          <w:spacing w:val="20"/>
          <w:w w:val="105"/>
        </w:rPr>
        <w:t xml:space="preserve"> </w:t>
      </w:r>
      <w:r>
        <w:rPr>
          <w:color w:val="000000"/>
          <w:w w:val="105"/>
        </w:rPr>
        <w:t>of</w:t>
      </w:r>
      <w:r>
        <w:rPr>
          <w:color w:val="000000"/>
          <w:spacing w:val="20"/>
          <w:w w:val="105"/>
        </w:rPr>
        <w:t xml:space="preserve"> </w:t>
      </w:r>
      <w:r>
        <w:rPr>
          <w:color w:val="000000"/>
          <w:spacing w:val="-1"/>
          <w:w w:val="105"/>
        </w:rPr>
        <w:t>minimum</w:t>
      </w:r>
      <w:r>
        <w:rPr>
          <w:color w:val="000000"/>
          <w:spacing w:val="20"/>
          <w:w w:val="105"/>
        </w:rPr>
        <w:t xml:space="preserve"> </w:t>
      </w:r>
      <w:r>
        <w:rPr>
          <w:color w:val="000000"/>
          <w:spacing w:val="-1"/>
          <w:w w:val="105"/>
        </w:rPr>
        <w:t>75mm/100mm</w:t>
      </w:r>
      <w:r>
        <w:rPr>
          <w:color w:val="000000"/>
          <w:spacing w:val="20"/>
          <w:w w:val="105"/>
        </w:rPr>
        <w:t xml:space="preserve"> </w:t>
      </w:r>
      <w:r>
        <w:rPr>
          <w:color w:val="000000"/>
          <w:spacing w:val="-1"/>
          <w:w w:val="105"/>
        </w:rPr>
        <w:t>should</w:t>
      </w:r>
      <w:r>
        <w:rPr>
          <w:color w:val="000000"/>
          <w:spacing w:val="21"/>
          <w:w w:val="105"/>
        </w:rPr>
        <w:t xml:space="preserve"> </w:t>
      </w:r>
      <w:r>
        <w:rPr>
          <w:color w:val="000000"/>
          <w:spacing w:val="-1"/>
          <w:w w:val="105"/>
        </w:rPr>
        <w:t>be</w:t>
      </w:r>
      <w:r>
        <w:rPr>
          <w:color w:val="000000"/>
          <w:spacing w:val="20"/>
          <w:w w:val="105"/>
        </w:rPr>
        <w:t xml:space="preserve"> </w:t>
      </w:r>
      <w:r>
        <w:rPr>
          <w:color w:val="000000"/>
          <w:spacing w:val="-1"/>
          <w:w w:val="105"/>
        </w:rPr>
        <w:t>maintained</w:t>
      </w:r>
      <w:r>
        <w:rPr>
          <w:color w:val="000000"/>
          <w:spacing w:val="19"/>
          <w:w w:val="105"/>
        </w:rPr>
        <w:t xml:space="preserve"> </w:t>
      </w:r>
      <w:r>
        <w:rPr>
          <w:color w:val="000000"/>
          <w:w w:val="105"/>
        </w:rPr>
        <w:t>between</w:t>
      </w:r>
      <w:r>
        <w:rPr>
          <w:color w:val="000000"/>
          <w:spacing w:val="21"/>
          <w:w w:val="105"/>
        </w:rPr>
        <w:t xml:space="preserve"> </w:t>
      </w:r>
      <w:r>
        <w:rPr>
          <w:color w:val="000000"/>
          <w:spacing w:val="-1"/>
          <w:w w:val="105"/>
        </w:rPr>
        <w:t>pallets</w:t>
      </w:r>
      <w:r>
        <w:rPr>
          <w:color w:val="000000"/>
          <w:spacing w:val="20"/>
          <w:w w:val="105"/>
        </w:rPr>
        <w:t xml:space="preserve"> </w:t>
      </w:r>
      <w:r>
        <w:rPr>
          <w:color w:val="000000"/>
          <w:w w:val="105"/>
        </w:rPr>
        <w:t>(please</w:t>
      </w:r>
      <w:r>
        <w:rPr>
          <w:color w:val="000000"/>
          <w:spacing w:val="85"/>
          <w:w w:val="103"/>
        </w:rPr>
        <w:t xml:space="preserve"> </w:t>
      </w:r>
      <w:r>
        <w:rPr>
          <w:color w:val="000000"/>
          <w:spacing w:val="-1"/>
          <w:w w:val="105"/>
        </w:rPr>
        <w:t>refer</w:t>
      </w:r>
      <w:r>
        <w:rPr>
          <w:color w:val="000000"/>
          <w:spacing w:val="-13"/>
          <w:w w:val="105"/>
        </w:rPr>
        <w:t xml:space="preserve"> </w:t>
      </w:r>
      <w:r w:rsidR="00E000E2">
        <w:rPr>
          <w:color w:val="000000"/>
          <w:w w:val="105"/>
        </w:rPr>
        <w:t xml:space="preserve">below </w:t>
      </w:r>
      <w:r w:rsidR="004749DB">
        <w:rPr>
          <w:color w:val="000000"/>
          <w:w w:val="105"/>
        </w:rPr>
        <w:t>image</w:t>
      </w:r>
      <w:r>
        <w:rPr>
          <w:color w:val="000000"/>
          <w:spacing w:val="-13"/>
          <w:w w:val="105"/>
        </w:rPr>
        <w:t xml:space="preserve"> </w:t>
      </w:r>
      <w:r>
        <w:rPr>
          <w:color w:val="000000"/>
          <w:w w:val="105"/>
        </w:rPr>
        <w:t>for</w:t>
      </w:r>
      <w:r>
        <w:rPr>
          <w:color w:val="000000"/>
          <w:spacing w:val="-12"/>
          <w:w w:val="105"/>
        </w:rPr>
        <w:t xml:space="preserve"> </w:t>
      </w:r>
      <w:r>
        <w:rPr>
          <w:color w:val="000000"/>
          <w:w w:val="105"/>
        </w:rPr>
        <w:t>clear</w:t>
      </w:r>
      <w:r>
        <w:rPr>
          <w:color w:val="000000"/>
          <w:spacing w:val="-11"/>
          <w:w w:val="105"/>
        </w:rPr>
        <w:t xml:space="preserve"> </w:t>
      </w:r>
      <w:r>
        <w:rPr>
          <w:color w:val="000000"/>
          <w:spacing w:val="-1"/>
          <w:w w:val="105"/>
        </w:rPr>
        <w:t>distance</w:t>
      </w:r>
      <w:r>
        <w:rPr>
          <w:color w:val="000000"/>
          <w:spacing w:val="-11"/>
          <w:w w:val="105"/>
        </w:rPr>
        <w:t xml:space="preserve"> </w:t>
      </w:r>
      <w:r>
        <w:rPr>
          <w:color w:val="000000"/>
          <w:spacing w:val="-1"/>
          <w:w w:val="105"/>
        </w:rPr>
        <w:t>for</w:t>
      </w:r>
      <w:r>
        <w:rPr>
          <w:color w:val="000000"/>
          <w:spacing w:val="-14"/>
          <w:w w:val="105"/>
        </w:rPr>
        <w:t xml:space="preserve"> </w:t>
      </w:r>
      <w:r>
        <w:rPr>
          <w:color w:val="000000"/>
          <w:w w:val="105"/>
        </w:rPr>
        <w:t>different</w:t>
      </w:r>
      <w:r>
        <w:rPr>
          <w:color w:val="000000"/>
          <w:spacing w:val="-12"/>
          <w:w w:val="105"/>
        </w:rPr>
        <w:t xml:space="preserve"> </w:t>
      </w:r>
      <w:r>
        <w:rPr>
          <w:color w:val="000000"/>
          <w:spacing w:val="-1"/>
          <w:w w:val="105"/>
        </w:rPr>
        <w:t>beams/pallets</w:t>
      </w:r>
      <w:r>
        <w:rPr>
          <w:color w:val="000000"/>
          <w:spacing w:val="-13"/>
          <w:w w:val="105"/>
        </w:rPr>
        <w:t xml:space="preserve"> </w:t>
      </w:r>
      <w:r>
        <w:rPr>
          <w:color w:val="000000"/>
          <w:spacing w:val="-1"/>
          <w:w w:val="105"/>
        </w:rPr>
        <w:t>used</w:t>
      </w:r>
      <w:proofErr w:type="gramStart"/>
      <w:r>
        <w:rPr>
          <w:color w:val="000000"/>
          <w:spacing w:val="-1"/>
          <w:w w:val="105"/>
        </w:rPr>
        <w:t>);</w:t>
      </w:r>
      <w:proofErr w:type="gramEnd"/>
    </w:p>
    <w:p w14:paraId="6874A521" w14:textId="2E1F2E1B" w:rsidR="007C2559" w:rsidRDefault="007C2559" w:rsidP="007C2559">
      <w:pPr>
        <w:pStyle w:val="BodyText"/>
        <w:kinsoku w:val="0"/>
        <w:overflowPunct w:val="0"/>
        <w:spacing w:before="113"/>
        <w:ind w:left="654"/>
        <w:rPr>
          <w:color w:val="000000"/>
        </w:rPr>
      </w:pPr>
      <w:r>
        <w:rPr>
          <w:rFonts w:ascii="Wingdings 3" w:hAnsi="Wingdings 3" w:cs="Wingdings 3"/>
          <w:color w:val="B70F5A"/>
          <w:w w:val="105"/>
        </w:rPr>
        <w:t></w:t>
      </w:r>
      <w:r>
        <w:rPr>
          <w:rFonts w:ascii="Wingdings 3" w:hAnsi="Wingdings 3" w:cs="Wingdings 3"/>
          <w:color w:val="B70F5A"/>
          <w:spacing w:val="-81"/>
          <w:w w:val="105"/>
        </w:rPr>
        <w:t></w:t>
      </w:r>
      <w:r>
        <w:rPr>
          <w:color w:val="000000"/>
          <w:spacing w:val="-1"/>
          <w:w w:val="105"/>
        </w:rPr>
        <w:t>Pallet</w:t>
      </w:r>
      <w:r>
        <w:rPr>
          <w:color w:val="000000"/>
          <w:spacing w:val="-9"/>
          <w:w w:val="105"/>
        </w:rPr>
        <w:t xml:space="preserve"> </w:t>
      </w:r>
      <w:r>
        <w:rPr>
          <w:color w:val="000000"/>
          <w:w w:val="105"/>
        </w:rPr>
        <w:t>overhang</w:t>
      </w:r>
      <w:r>
        <w:rPr>
          <w:color w:val="000000"/>
          <w:spacing w:val="-8"/>
          <w:w w:val="105"/>
        </w:rPr>
        <w:t xml:space="preserve"> </w:t>
      </w:r>
      <w:r>
        <w:rPr>
          <w:color w:val="000000"/>
          <w:w w:val="105"/>
        </w:rPr>
        <w:t>of</w:t>
      </w:r>
      <w:r>
        <w:rPr>
          <w:color w:val="000000"/>
          <w:spacing w:val="-9"/>
          <w:w w:val="105"/>
        </w:rPr>
        <w:t xml:space="preserve"> </w:t>
      </w:r>
      <w:r>
        <w:rPr>
          <w:color w:val="000000"/>
          <w:w w:val="105"/>
        </w:rPr>
        <w:t>100mm</w:t>
      </w:r>
      <w:r w:rsidR="003D2904">
        <w:rPr>
          <w:color w:val="000000"/>
          <w:w w:val="105"/>
        </w:rPr>
        <w:t xml:space="preserve"> (min 50mm &amp; max 1</w:t>
      </w:r>
      <w:r w:rsidR="001C3BD1">
        <w:rPr>
          <w:color w:val="000000"/>
          <w:w w:val="105"/>
        </w:rPr>
        <w:t>50</w:t>
      </w:r>
      <w:r w:rsidR="003D2904">
        <w:rPr>
          <w:color w:val="000000"/>
          <w:w w:val="105"/>
        </w:rPr>
        <w:t>mm)</w:t>
      </w:r>
      <w:r>
        <w:rPr>
          <w:color w:val="000000"/>
          <w:spacing w:val="-9"/>
          <w:w w:val="105"/>
        </w:rPr>
        <w:t xml:space="preserve"> </w:t>
      </w:r>
      <w:r>
        <w:rPr>
          <w:color w:val="000000"/>
          <w:w w:val="105"/>
        </w:rPr>
        <w:t>allowed</w:t>
      </w:r>
      <w:r>
        <w:rPr>
          <w:color w:val="000000"/>
          <w:spacing w:val="-7"/>
          <w:w w:val="105"/>
        </w:rPr>
        <w:t xml:space="preserve"> </w:t>
      </w:r>
      <w:r>
        <w:rPr>
          <w:color w:val="000000"/>
          <w:spacing w:val="-1"/>
          <w:w w:val="105"/>
        </w:rPr>
        <w:t>in</w:t>
      </w:r>
      <w:r>
        <w:rPr>
          <w:color w:val="000000"/>
          <w:spacing w:val="-8"/>
          <w:w w:val="105"/>
        </w:rPr>
        <w:t xml:space="preserve"> </w:t>
      </w:r>
      <w:r>
        <w:rPr>
          <w:color w:val="000000"/>
          <w:w w:val="105"/>
        </w:rPr>
        <w:t>depth</w:t>
      </w:r>
      <w:r>
        <w:rPr>
          <w:color w:val="000000"/>
          <w:spacing w:val="-8"/>
          <w:w w:val="105"/>
        </w:rPr>
        <w:t xml:space="preserve"> </w:t>
      </w:r>
      <w:proofErr w:type="gramStart"/>
      <w:r>
        <w:rPr>
          <w:color w:val="000000"/>
          <w:w w:val="105"/>
        </w:rPr>
        <w:t>side;</w:t>
      </w:r>
      <w:proofErr w:type="gramEnd"/>
    </w:p>
    <w:p w14:paraId="3742EB5D" w14:textId="77777777" w:rsidR="007C2559" w:rsidRDefault="007C2559" w:rsidP="007C2559">
      <w:pPr>
        <w:pStyle w:val="BodyText"/>
        <w:kinsoku w:val="0"/>
        <w:overflowPunct w:val="0"/>
        <w:ind w:left="654"/>
        <w:rPr>
          <w:color w:val="000000"/>
        </w:rPr>
      </w:pPr>
      <w:r>
        <w:rPr>
          <w:rFonts w:ascii="Wingdings 3" w:hAnsi="Wingdings 3" w:cs="Wingdings 3"/>
          <w:color w:val="B70F5A"/>
          <w:w w:val="105"/>
        </w:rPr>
        <w:t></w:t>
      </w:r>
      <w:r>
        <w:rPr>
          <w:rFonts w:ascii="Wingdings 3" w:hAnsi="Wingdings 3" w:cs="Wingdings 3"/>
          <w:color w:val="B70F5A"/>
          <w:spacing w:val="-78"/>
          <w:w w:val="105"/>
        </w:rPr>
        <w:t></w:t>
      </w:r>
      <w:r>
        <w:rPr>
          <w:color w:val="000000"/>
          <w:w w:val="105"/>
        </w:rPr>
        <w:t>The</w:t>
      </w:r>
      <w:r>
        <w:rPr>
          <w:color w:val="000000"/>
          <w:spacing w:val="-7"/>
          <w:w w:val="105"/>
        </w:rPr>
        <w:t xml:space="preserve"> </w:t>
      </w:r>
      <w:r>
        <w:rPr>
          <w:color w:val="000000"/>
          <w:w w:val="105"/>
        </w:rPr>
        <w:t>depth</w:t>
      </w:r>
      <w:r>
        <w:rPr>
          <w:color w:val="000000"/>
          <w:spacing w:val="-8"/>
          <w:w w:val="105"/>
        </w:rPr>
        <w:t xml:space="preserve"> </w:t>
      </w:r>
      <w:r>
        <w:rPr>
          <w:color w:val="000000"/>
          <w:w w:val="105"/>
        </w:rPr>
        <w:t>of</w:t>
      </w:r>
      <w:r>
        <w:rPr>
          <w:color w:val="000000"/>
          <w:spacing w:val="-8"/>
          <w:w w:val="105"/>
        </w:rPr>
        <w:t xml:space="preserve"> </w:t>
      </w:r>
      <w:r>
        <w:rPr>
          <w:color w:val="000000"/>
          <w:w w:val="105"/>
        </w:rPr>
        <w:t>the</w:t>
      </w:r>
      <w:r>
        <w:rPr>
          <w:color w:val="000000"/>
          <w:spacing w:val="-7"/>
          <w:w w:val="105"/>
        </w:rPr>
        <w:t xml:space="preserve"> </w:t>
      </w:r>
      <w:r>
        <w:rPr>
          <w:color w:val="000000"/>
          <w:w w:val="105"/>
        </w:rPr>
        <w:t>system</w:t>
      </w:r>
      <w:r>
        <w:rPr>
          <w:color w:val="000000"/>
          <w:spacing w:val="-8"/>
          <w:w w:val="105"/>
        </w:rPr>
        <w:t xml:space="preserve"> </w:t>
      </w:r>
      <w:proofErr w:type="gramStart"/>
      <w:r>
        <w:rPr>
          <w:color w:val="000000"/>
          <w:w w:val="105"/>
        </w:rPr>
        <w:t>is</w:t>
      </w:r>
      <w:r>
        <w:rPr>
          <w:color w:val="000000"/>
          <w:spacing w:val="-8"/>
          <w:w w:val="105"/>
        </w:rPr>
        <w:t xml:space="preserve"> </w:t>
      </w:r>
      <w:r>
        <w:rPr>
          <w:color w:val="000000"/>
          <w:w w:val="105"/>
        </w:rPr>
        <w:t>arrived</w:t>
      </w:r>
      <w:proofErr w:type="gramEnd"/>
      <w:r>
        <w:rPr>
          <w:color w:val="000000"/>
          <w:spacing w:val="-7"/>
          <w:w w:val="105"/>
        </w:rPr>
        <w:t xml:space="preserve"> </w:t>
      </w:r>
      <w:r>
        <w:rPr>
          <w:color w:val="000000"/>
          <w:w w:val="105"/>
        </w:rPr>
        <w:t>based</w:t>
      </w:r>
      <w:r>
        <w:rPr>
          <w:color w:val="000000"/>
          <w:spacing w:val="-8"/>
          <w:w w:val="105"/>
        </w:rPr>
        <w:t xml:space="preserve"> </w:t>
      </w:r>
      <w:r>
        <w:rPr>
          <w:color w:val="000000"/>
          <w:w w:val="105"/>
        </w:rPr>
        <w:t>on</w:t>
      </w:r>
      <w:r>
        <w:rPr>
          <w:color w:val="000000"/>
          <w:spacing w:val="-8"/>
          <w:w w:val="105"/>
        </w:rPr>
        <w:t xml:space="preserve"> </w:t>
      </w:r>
      <w:r>
        <w:rPr>
          <w:color w:val="000000"/>
          <w:w w:val="105"/>
        </w:rPr>
        <w:t>the</w:t>
      </w:r>
      <w:r>
        <w:rPr>
          <w:color w:val="000000"/>
          <w:spacing w:val="-5"/>
          <w:w w:val="105"/>
        </w:rPr>
        <w:t xml:space="preserve"> </w:t>
      </w:r>
      <w:r>
        <w:rPr>
          <w:i/>
          <w:iCs/>
          <w:color w:val="000000"/>
          <w:spacing w:val="-1"/>
          <w:w w:val="105"/>
        </w:rPr>
        <w:t>pallet</w:t>
      </w:r>
      <w:r>
        <w:rPr>
          <w:i/>
          <w:iCs/>
          <w:color w:val="000000"/>
          <w:spacing w:val="-6"/>
          <w:w w:val="105"/>
        </w:rPr>
        <w:t xml:space="preserve"> </w:t>
      </w:r>
      <w:proofErr w:type="gramStart"/>
      <w:r>
        <w:rPr>
          <w:i/>
          <w:iCs/>
          <w:color w:val="000000"/>
          <w:spacing w:val="-1"/>
          <w:w w:val="105"/>
        </w:rPr>
        <w:t>depth</w:t>
      </w:r>
      <w:r>
        <w:rPr>
          <w:color w:val="000000"/>
          <w:spacing w:val="-1"/>
          <w:w w:val="105"/>
        </w:rPr>
        <w:t>;</w:t>
      </w:r>
      <w:proofErr w:type="gramEnd"/>
    </w:p>
    <w:p w14:paraId="27357532" w14:textId="77777777" w:rsidR="007C2559" w:rsidRDefault="007C2559" w:rsidP="007C2559">
      <w:pPr>
        <w:pStyle w:val="BodyText"/>
        <w:kinsoku w:val="0"/>
        <w:overflowPunct w:val="0"/>
        <w:spacing w:before="4"/>
        <w:ind w:left="0"/>
        <w:rPr>
          <w:sz w:val="9"/>
          <w:szCs w:val="9"/>
        </w:rPr>
      </w:pPr>
    </w:p>
    <w:p w14:paraId="07F023C8" w14:textId="77777777" w:rsidR="007C2559" w:rsidRDefault="007C2559" w:rsidP="007C2559">
      <w:pPr>
        <w:pStyle w:val="BodyText"/>
        <w:kinsoku w:val="0"/>
        <w:overflowPunct w:val="0"/>
        <w:spacing w:before="0" w:line="200" w:lineRule="atLeast"/>
        <w:ind w:left="3770"/>
      </w:pPr>
      <w:r>
        <w:rPr>
          <w:noProof/>
        </w:rPr>
        <w:drawing>
          <wp:inline distT="0" distB="0" distL="0" distR="0" wp14:anchorId="5B08DB8A" wp14:editId="07777777">
            <wp:extent cx="1219200" cy="18383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0" cy="1838325"/>
                    </a:xfrm>
                    <a:prstGeom prst="rect">
                      <a:avLst/>
                    </a:prstGeom>
                    <a:noFill/>
                    <a:ln>
                      <a:noFill/>
                    </a:ln>
                  </pic:spPr>
                </pic:pic>
              </a:graphicData>
            </a:graphic>
          </wp:inline>
        </w:drawing>
      </w:r>
    </w:p>
    <w:p w14:paraId="733829C5" w14:textId="77777777" w:rsidR="007C2559" w:rsidRDefault="007C2559" w:rsidP="007C2559">
      <w:pPr>
        <w:pStyle w:val="BodyText"/>
        <w:kinsoku w:val="0"/>
        <w:overflowPunct w:val="0"/>
        <w:ind w:left="654"/>
        <w:rPr>
          <w:color w:val="000000"/>
        </w:rPr>
      </w:pPr>
      <w:r>
        <w:rPr>
          <w:rFonts w:ascii="Wingdings 3" w:hAnsi="Wingdings 3" w:cs="Wingdings 3"/>
          <w:color w:val="B70F5A"/>
          <w:w w:val="105"/>
        </w:rPr>
        <w:t></w:t>
      </w:r>
      <w:r>
        <w:rPr>
          <w:rFonts w:ascii="Wingdings 3" w:hAnsi="Wingdings 3" w:cs="Wingdings 3"/>
          <w:color w:val="B70F5A"/>
          <w:spacing w:val="-75"/>
          <w:w w:val="105"/>
        </w:rPr>
        <w:t></w:t>
      </w:r>
      <w:r>
        <w:rPr>
          <w:color w:val="000000"/>
          <w:spacing w:val="-1"/>
          <w:w w:val="105"/>
        </w:rPr>
        <w:t>The</w:t>
      </w:r>
      <w:r>
        <w:rPr>
          <w:color w:val="000000"/>
          <w:spacing w:val="-8"/>
          <w:w w:val="105"/>
        </w:rPr>
        <w:t xml:space="preserve"> </w:t>
      </w:r>
      <w:r>
        <w:rPr>
          <w:color w:val="000000"/>
          <w:w w:val="105"/>
        </w:rPr>
        <w:t>width</w:t>
      </w:r>
      <w:r>
        <w:rPr>
          <w:color w:val="000000"/>
          <w:spacing w:val="-8"/>
          <w:w w:val="105"/>
        </w:rPr>
        <w:t xml:space="preserve"> </w:t>
      </w:r>
      <w:r>
        <w:rPr>
          <w:color w:val="000000"/>
          <w:w w:val="105"/>
        </w:rPr>
        <w:t>of</w:t>
      </w:r>
      <w:r>
        <w:rPr>
          <w:color w:val="000000"/>
          <w:spacing w:val="-7"/>
          <w:w w:val="105"/>
        </w:rPr>
        <w:t xml:space="preserve"> </w:t>
      </w:r>
      <w:r>
        <w:rPr>
          <w:color w:val="000000"/>
          <w:w w:val="105"/>
        </w:rPr>
        <w:t>the</w:t>
      </w:r>
      <w:r>
        <w:rPr>
          <w:color w:val="000000"/>
          <w:spacing w:val="-8"/>
          <w:w w:val="105"/>
        </w:rPr>
        <w:t xml:space="preserve"> </w:t>
      </w:r>
      <w:r>
        <w:rPr>
          <w:color w:val="000000"/>
          <w:spacing w:val="-1"/>
          <w:w w:val="105"/>
        </w:rPr>
        <w:t>system</w:t>
      </w:r>
      <w:r>
        <w:rPr>
          <w:color w:val="000000"/>
          <w:spacing w:val="-6"/>
          <w:w w:val="105"/>
        </w:rPr>
        <w:t xml:space="preserve"> </w:t>
      </w:r>
      <w:r>
        <w:rPr>
          <w:color w:val="000000"/>
          <w:spacing w:val="-1"/>
          <w:w w:val="105"/>
        </w:rPr>
        <w:t>is</w:t>
      </w:r>
      <w:r>
        <w:rPr>
          <w:color w:val="000000"/>
          <w:spacing w:val="-6"/>
          <w:w w:val="105"/>
        </w:rPr>
        <w:t xml:space="preserve"> </w:t>
      </w:r>
      <w:r>
        <w:rPr>
          <w:color w:val="000000"/>
          <w:spacing w:val="-1"/>
          <w:w w:val="105"/>
        </w:rPr>
        <w:t>based</w:t>
      </w:r>
      <w:r>
        <w:rPr>
          <w:color w:val="000000"/>
          <w:spacing w:val="-5"/>
          <w:w w:val="105"/>
        </w:rPr>
        <w:t xml:space="preserve"> </w:t>
      </w:r>
      <w:r>
        <w:rPr>
          <w:color w:val="000000"/>
          <w:w w:val="105"/>
        </w:rPr>
        <w:t>on</w:t>
      </w:r>
      <w:r>
        <w:rPr>
          <w:color w:val="000000"/>
          <w:spacing w:val="-5"/>
          <w:w w:val="105"/>
        </w:rPr>
        <w:t xml:space="preserve"> </w:t>
      </w:r>
      <w:proofErr w:type="gramStart"/>
      <w:r>
        <w:rPr>
          <w:i/>
          <w:iCs/>
          <w:color w:val="000000"/>
          <w:w w:val="105"/>
        </w:rPr>
        <w:t>no</w:t>
      </w:r>
      <w:r>
        <w:rPr>
          <w:i/>
          <w:iCs/>
          <w:color w:val="000000"/>
          <w:spacing w:val="-6"/>
          <w:w w:val="105"/>
        </w:rPr>
        <w:t xml:space="preserve"> </w:t>
      </w:r>
      <w:r>
        <w:rPr>
          <w:i/>
          <w:iCs/>
          <w:color w:val="000000"/>
          <w:w w:val="105"/>
        </w:rPr>
        <w:t>of</w:t>
      </w:r>
      <w:proofErr w:type="gramEnd"/>
      <w:r>
        <w:rPr>
          <w:i/>
          <w:iCs/>
          <w:color w:val="000000"/>
          <w:spacing w:val="-7"/>
          <w:w w:val="105"/>
        </w:rPr>
        <w:t xml:space="preserve"> </w:t>
      </w:r>
      <w:r>
        <w:rPr>
          <w:i/>
          <w:iCs/>
          <w:color w:val="000000"/>
          <w:spacing w:val="-1"/>
          <w:w w:val="105"/>
        </w:rPr>
        <w:t>pallets</w:t>
      </w:r>
      <w:r>
        <w:rPr>
          <w:i/>
          <w:iCs/>
          <w:color w:val="000000"/>
          <w:spacing w:val="-6"/>
          <w:w w:val="105"/>
        </w:rPr>
        <w:t xml:space="preserve"> </w:t>
      </w:r>
      <w:r>
        <w:rPr>
          <w:color w:val="000000"/>
          <w:w w:val="105"/>
        </w:rPr>
        <w:t>per</w:t>
      </w:r>
      <w:r>
        <w:rPr>
          <w:color w:val="000000"/>
          <w:spacing w:val="-6"/>
          <w:w w:val="105"/>
        </w:rPr>
        <w:t xml:space="preserve"> </w:t>
      </w:r>
      <w:proofErr w:type="gramStart"/>
      <w:r>
        <w:rPr>
          <w:color w:val="000000"/>
          <w:spacing w:val="-1"/>
          <w:w w:val="105"/>
        </w:rPr>
        <w:t>level;</w:t>
      </w:r>
      <w:proofErr w:type="gramEnd"/>
    </w:p>
    <w:p w14:paraId="3F426E35" w14:textId="77777777" w:rsidR="007C2559" w:rsidRDefault="007C2559" w:rsidP="007C2559">
      <w:pPr>
        <w:pStyle w:val="BodyText"/>
        <w:kinsoku w:val="0"/>
        <w:overflowPunct w:val="0"/>
        <w:spacing w:line="246" w:lineRule="auto"/>
        <w:ind w:left="992" w:right="667" w:hanging="339"/>
        <w:rPr>
          <w:color w:val="000000"/>
        </w:rPr>
      </w:pPr>
      <w:r>
        <w:rPr>
          <w:rFonts w:ascii="Wingdings 3" w:hAnsi="Wingdings 3" w:cs="Wingdings 3"/>
          <w:color w:val="B70F5A"/>
          <w:w w:val="105"/>
        </w:rPr>
        <w:t></w:t>
      </w:r>
      <w:r>
        <w:rPr>
          <w:rFonts w:ascii="Wingdings 3" w:hAnsi="Wingdings 3" w:cs="Wingdings 3"/>
          <w:color w:val="B70F5A"/>
          <w:spacing w:val="-70"/>
          <w:w w:val="105"/>
        </w:rPr>
        <w:t></w:t>
      </w:r>
      <w:r>
        <w:rPr>
          <w:color w:val="000000"/>
          <w:w w:val="105"/>
        </w:rPr>
        <w:t>1,</w:t>
      </w:r>
      <w:r>
        <w:rPr>
          <w:color w:val="000000"/>
          <w:spacing w:val="17"/>
          <w:w w:val="105"/>
        </w:rPr>
        <w:t xml:space="preserve"> </w:t>
      </w:r>
      <w:r>
        <w:rPr>
          <w:color w:val="000000"/>
          <w:w w:val="105"/>
        </w:rPr>
        <w:t>2</w:t>
      </w:r>
      <w:r>
        <w:rPr>
          <w:color w:val="000000"/>
          <w:spacing w:val="17"/>
          <w:w w:val="105"/>
        </w:rPr>
        <w:t xml:space="preserve"> </w:t>
      </w:r>
      <w:r>
        <w:rPr>
          <w:color w:val="000000"/>
          <w:w w:val="105"/>
        </w:rPr>
        <w:t>or</w:t>
      </w:r>
      <w:r>
        <w:rPr>
          <w:color w:val="000000"/>
          <w:spacing w:val="18"/>
          <w:w w:val="105"/>
        </w:rPr>
        <w:t xml:space="preserve"> </w:t>
      </w:r>
      <w:r>
        <w:rPr>
          <w:color w:val="000000"/>
          <w:w w:val="105"/>
        </w:rPr>
        <w:t>3</w:t>
      </w:r>
      <w:r>
        <w:rPr>
          <w:color w:val="000000"/>
          <w:spacing w:val="17"/>
          <w:w w:val="105"/>
        </w:rPr>
        <w:t xml:space="preserve"> </w:t>
      </w:r>
      <w:r>
        <w:rPr>
          <w:color w:val="000000"/>
          <w:spacing w:val="-1"/>
          <w:w w:val="105"/>
        </w:rPr>
        <w:t>pallets</w:t>
      </w:r>
      <w:r>
        <w:rPr>
          <w:color w:val="000000"/>
          <w:spacing w:val="16"/>
          <w:w w:val="105"/>
        </w:rPr>
        <w:t xml:space="preserve"> </w:t>
      </w:r>
      <w:r>
        <w:rPr>
          <w:color w:val="000000"/>
          <w:spacing w:val="-1"/>
          <w:w w:val="105"/>
        </w:rPr>
        <w:t>per</w:t>
      </w:r>
      <w:r>
        <w:rPr>
          <w:color w:val="000000"/>
          <w:spacing w:val="18"/>
          <w:w w:val="105"/>
        </w:rPr>
        <w:t xml:space="preserve"> </w:t>
      </w:r>
      <w:r>
        <w:rPr>
          <w:color w:val="000000"/>
          <w:w w:val="105"/>
        </w:rPr>
        <w:t>level</w:t>
      </w:r>
      <w:r>
        <w:rPr>
          <w:color w:val="000000"/>
          <w:spacing w:val="16"/>
          <w:w w:val="105"/>
        </w:rPr>
        <w:t xml:space="preserve"> </w:t>
      </w:r>
      <w:r>
        <w:rPr>
          <w:color w:val="000000"/>
          <w:w w:val="105"/>
        </w:rPr>
        <w:t>can</w:t>
      </w:r>
      <w:r>
        <w:rPr>
          <w:color w:val="000000"/>
          <w:spacing w:val="17"/>
          <w:w w:val="105"/>
        </w:rPr>
        <w:t xml:space="preserve"> </w:t>
      </w:r>
      <w:r>
        <w:rPr>
          <w:color w:val="000000"/>
          <w:spacing w:val="-1"/>
          <w:w w:val="105"/>
        </w:rPr>
        <w:t>be</w:t>
      </w:r>
      <w:r>
        <w:rPr>
          <w:color w:val="000000"/>
          <w:spacing w:val="18"/>
          <w:w w:val="105"/>
        </w:rPr>
        <w:t xml:space="preserve"> </w:t>
      </w:r>
      <w:r>
        <w:rPr>
          <w:color w:val="000000"/>
          <w:w w:val="105"/>
        </w:rPr>
        <w:t>placed</w:t>
      </w:r>
      <w:r>
        <w:rPr>
          <w:color w:val="000000"/>
          <w:spacing w:val="17"/>
          <w:w w:val="105"/>
        </w:rPr>
        <w:t xml:space="preserve"> </w:t>
      </w:r>
      <w:r>
        <w:rPr>
          <w:color w:val="000000"/>
          <w:spacing w:val="-1"/>
          <w:w w:val="105"/>
        </w:rPr>
        <w:t>depending</w:t>
      </w:r>
      <w:r>
        <w:rPr>
          <w:color w:val="000000"/>
          <w:spacing w:val="17"/>
          <w:w w:val="105"/>
        </w:rPr>
        <w:t xml:space="preserve"> </w:t>
      </w:r>
      <w:r>
        <w:rPr>
          <w:color w:val="000000"/>
          <w:w w:val="105"/>
        </w:rPr>
        <w:t>on</w:t>
      </w:r>
      <w:r>
        <w:rPr>
          <w:color w:val="000000"/>
          <w:spacing w:val="18"/>
          <w:w w:val="105"/>
        </w:rPr>
        <w:t xml:space="preserve"> </w:t>
      </w:r>
      <w:r>
        <w:rPr>
          <w:color w:val="000000"/>
          <w:spacing w:val="-1"/>
          <w:w w:val="105"/>
        </w:rPr>
        <w:t>the</w:t>
      </w:r>
      <w:r>
        <w:rPr>
          <w:color w:val="000000"/>
          <w:spacing w:val="17"/>
          <w:w w:val="105"/>
        </w:rPr>
        <w:t xml:space="preserve"> </w:t>
      </w:r>
      <w:r>
        <w:rPr>
          <w:i/>
          <w:iCs/>
          <w:color w:val="000000"/>
          <w:spacing w:val="-1"/>
          <w:w w:val="105"/>
        </w:rPr>
        <w:t>pallet</w:t>
      </w:r>
      <w:r>
        <w:rPr>
          <w:i/>
          <w:iCs/>
          <w:color w:val="000000"/>
          <w:spacing w:val="17"/>
          <w:w w:val="105"/>
        </w:rPr>
        <w:t xml:space="preserve"> </w:t>
      </w:r>
      <w:r>
        <w:rPr>
          <w:i/>
          <w:iCs/>
          <w:color w:val="000000"/>
          <w:w w:val="105"/>
        </w:rPr>
        <w:t>width</w:t>
      </w:r>
      <w:r>
        <w:rPr>
          <w:i/>
          <w:iCs/>
          <w:color w:val="000000"/>
          <w:spacing w:val="17"/>
          <w:w w:val="105"/>
        </w:rPr>
        <w:t xml:space="preserve"> </w:t>
      </w:r>
      <w:r>
        <w:rPr>
          <w:color w:val="000000"/>
          <w:spacing w:val="-1"/>
          <w:w w:val="105"/>
        </w:rPr>
        <w:t>and</w:t>
      </w:r>
      <w:r>
        <w:rPr>
          <w:color w:val="000000"/>
          <w:spacing w:val="18"/>
          <w:w w:val="105"/>
        </w:rPr>
        <w:t xml:space="preserve"> </w:t>
      </w:r>
      <w:r>
        <w:rPr>
          <w:i/>
          <w:iCs/>
          <w:color w:val="000000"/>
          <w:w w:val="105"/>
        </w:rPr>
        <w:t>weight</w:t>
      </w:r>
      <w:r>
        <w:rPr>
          <w:i/>
          <w:iCs/>
          <w:color w:val="000000"/>
          <w:spacing w:val="16"/>
          <w:w w:val="105"/>
        </w:rPr>
        <w:t xml:space="preserve"> </w:t>
      </w:r>
      <w:r>
        <w:rPr>
          <w:i/>
          <w:iCs/>
          <w:color w:val="000000"/>
          <w:spacing w:val="1"/>
          <w:w w:val="105"/>
        </w:rPr>
        <w:t>of</w:t>
      </w:r>
      <w:r>
        <w:rPr>
          <w:i/>
          <w:iCs/>
          <w:color w:val="000000"/>
          <w:spacing w:val="16"/>
          <w:w w:val="105"/>
        </w:rPr>
        <w:t xml:space="preserve"> </w:t>
      </w:r>
      <w:r>
        <w:rPr>
          <w:i/>
          <w:iCs/>
          <w:color w:val="000000"/>
          <w:w w:val="105"/>
        </w:rPr>
        <w:t>the</w:t>
      </w:r>
      <w:r>
        <w:rPr>
          <w:i/>
          <w:iCs/>
          <w:color w:val="000000"/>
          <w:spacing w:val="53"/>
          <w:w w:val="103"/>
        </w:rPr>
        <w:t xml:space="preserve"> </w:t>
      </w:r>
      <w:r>
        <w:rPr>
          <w:i/>
          <w:iCs/>
          <w:color w:val="000000"/>
          <w:spacing w:val="-1"/>
          <w:w w:val="105"/>
        </w:rPr>
        <w:t>pallet</w:t>
      </w:r>
      <w:r>
        <w:rPr>
          <w:i/>
          <w:iCs/>
          <w:color w:val="000000"/>
          <w:spacing w:val="-9"/>
          <w:w w:val="105"/>
        </w:rPr>
        <w:t xml:space="preserve"> </w:t>
      </w:r>
      <w:r>
        <w:rPr>
          <w:color w:val="000000"/>
          <w:spacing w:val="-1"/>
          <w:w w:val="105"/>
        </w:rPr>
        <w:t>as</w:t>
      </w:r>
      <w:r>
        <w:rPr>
          <w:color w:val="000000"/>
          <w:spacing w:val="-8"/>
          <w:w w:val="105"/>
        </w:rPr>
        <w:t xml:space="preserve"> </w:t>
      </w:r>
      <w:r>
        <w:rPr>
          <w:color w:val="000000"/>
          <w:w w:val="105"/>
        </w:rPr>
        <w:t>shown</w:t>
      </w:r>
      <w:r>
        <w:rPr>
          <w:color w:val="000000"/>
          <w:spacing w:val="-10"/>
          <w:w w:val="105"/>
        </w:rPr>
        <w:t xml:space="preserve"> </w:t>
      </w:r>
      <w:r>
        <w:rPr>
          <w:color w:val="000000"/>
          <w:w w:val="105"/>
        </w:rPr>
        <w:t>in</w:t>
      </w:r>
      <w:r>
        <w:rPr>
          <w:color w:val="000000"/>
          <w:spacing w:val="-10"/>
          <w:w w:val="105"/>
        </w:rPr>
        <w:t xml:space="preserve"> </w:t>
      </w:r>
      <w:r>
        <w:rPr>
          <w:color w:val="000000"/>
          <w:w w:val="105"/>
        </w:rPr>
        <w:t>the</w:t>
      </w:r>
      <w:r>
        <w:rPr>
          <w:color w:val="000000"/>
          <w:spacing w:val="-10"/>
          <w:w w:val="105"/>
        </w:rPr>
        <w:t xml:space="preserve"> </w:t>
      </w:r>
      <w:r>
        <w:rPr>
          <w:color w:val="000000"/>
          <w:w w:val="105"/>
        </w:rPr>
        <w:t>image</w:t>
      </w:r>
      <w:r>
        <w:rPr>
          <w:color w:val="000000"/>
          <w:spacing w:val="-10"/>
          <w:w w:val="105"/>
        </w:rPr>
        <w:t xml:space="preserve"> </w:t>
      </w:r>
      <w:r>
        <w:rPr>
          <w:color w:val="000000"/>
          <w:w w:val="105"/>
        </w:rPr>
        <w:t>below:</w:t>
      </w:r>
    </w:p>
    <w:p w14:paraId="4BDB5498" w14:textId="77777777" w:rsidR="007C2559" w:rsidRDefault="007C2559" w:rsidP="007C2559">
      <w:pPr>
        <w:pStyle w:val="BodyText"/>
        <w:kinsoku w:val="0"/>
        <w:overflowPunct w:val="0"/>
        <w:spacing w:before="10"/>
        <w:ind w:left="0"/>
        <w:rPr>
          <w:sz w:val="9"/>
          <w:szCs w:val="9"/>
        </w:rPr>
      </w:pPr>
    </w:p>
    <w:p w14:paraId="2916C19D" w14:textId="77777777" w:rsidR="007C2559" w:rsidRDefault="007C2559" w:rsidP="007C2559">
      <w:pPr>
        <w:pStyle w:val="BodyText"/>
        <w:kinsoku w:val="0"/>
        <w:overflowPunct w:val="0"/>
        <w:spacing w:before="0" w:line="200" w:lineRule="atLeast"/>
        <w:ind w:left="660"/>
      </w:pPr>
      <w:r>
        <w:rPr>
          <w:noProof/>
        </w:rPr>
        <w:drawing>
          <wp:inline distT="0" distB="0" distL="0" distR="0" wp14:anchorId="77F5FFAC" wp14:editId="07777777">
            <wp:extent cx="5724525" cy="21431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4525" cy="2143125"/>
                    </a:xfrm>
                    <a:prstGeom prst="rect">
                      <a:avLst/>
                    </a:prstGeom>
                    <a:noFill/>
                    <a:ln>
                      <a:noFill/>
                    </a:ln>
                  </pic:spPr>
                </pic:pic>
              </a:graphicData>
            </a:graphic>
          </wp:inline>
        </w:drawing>
      </w:r>
    </w:p>
    <w:p w14:paraId="74869460" w14:textId="77777777" w:rsidR="007C2559" w:rsidRDefault="007C2559" w:rsidP="007C2559">
      <w:pPr>
        <w:pStyle w:val="BodyText"/>
        <w:kinsoku w:val="0"/>
        <w:overflowPunct w:val="0"/>
        <w:spacing w:before="0" w:line="200" w:lineRule="atLeast"/>
        <w:ind w:left="660"/>
        <w:sectPr w:rsidR="007C2559">
          <w:pgSz w:w="12240" w:h="15840"/>
          <w:pgMar w:top="1540" w:right="900" w:bottom="1480" w:left="1560" w:header="667" w:footer="1290" w:gutter="0"/>
          <w:cols w:space="720" w:equalWidth="0">
            <w:col w:w="9780"/>
          </w:cols>
          <w:noEndnote/>
        </w:sectPr>
      </w:pPr>
    </w:p>
    <w:p w14:paraId="187F57B8" w14:textId="77777777" w:rsidR="007C2559" w:rsidRDefault="007C2559" w:rsidP="007C2559">
      <w:pPr>
        <w:pStyle w:val="BodyText"/>
        <w:kinsoku w:val="0"/>
        <w:overflowPunct w:val="0"/>
        <w:spacing w:before="0"/>
        <w:ind w:left="0"/>
      </w:pPr>
    </w:p>
    <w:p w14:paraId="54738AF4" w14:textId="77777777" w:rsidR="007C2559" w:rsidRDefault="007C2559" w:rsidP="007C2559">
      <w:pPr>
        <w:pStyle w:val="BodyText"/>
        <w:kinsoku w:val="0"/>
        <w:overflowPunct w:val="0"/>
        <w:spacing w:before="0"/>
        <w:ind w:left="0"/>
      </w:pPr>
    </w:p>
    <w:p w14:paraId="46ABBD8F" w14:textId="77777777" w:rsidR="007C2559" w:rsidRDefault="007C2559" w:rsidP="007C2559">
      <w:pPr>
        <w:pStyle w:val="BodyText"/>
        <w:kinsoku w:val="0"/>
        <w:overflowPunct w:val="0"/>
        <w:spacing w:before="3"/>
        <w:ind w:left="0"/>
        <w:rPr>
          <w:sz w:val="25"/>
          <w:szCs w:val="25"/>
        </w:rPr>
      </w:pPr>
    </w:p>
    <w:p w14:paraId="439D6B12" w14:textId="77777777" w:rsidR="007C2559" w:rsidRDefault="007C2559" w:rsidP="007C2559">
      <w:pPr>
        <w:pStyle w:val="BodyText"/>
        <w:kinsoku w:val="0"/>
        <w:overflowPunct w:val="0"/>
        <w:spacing w:before="78" w:line="247" w:lineRule="auto"/>
        <w:ind w:left="832" w:right="207" w:hanging="339"/>
        <w:rPr>
          <w:color w:val="000000"/>
        </w:rPr>
      </w:pPr>
      <w:r>
        <w:rPr>
          <w:rFonts w:ascii="Wingdings 3" w:hAnsi="Wingdings 3" w:cs="Wingdings 3"/>
          <w:color w:val="B70F5A"/>
          <w:w w:val="105"/>
        </w:rPr>
        <w:t></w:t>
      </w:r>
      <w:r>
        <w:rPr>
          <w:rFonts w:ascii="Wingdings 3" w:hAnsi="Wingdings 3" w:cs="Wingdings 3"/>
          <w:color w:val="B70F5A"/>
          <w:spacing w:val="-69"/>
          <w:w w:val="105"/>
        </w:rPr>
        <w:t></w:t>
      </w:r>
      <w:r>
        <w:rPr>
          <w:color w:val="000000"/>
          <w:w w:val="105"/>
        </w:rPr>
        <w:t xml:space="preserve">The </w:t>
      </w:r>
      <w:proofErr w:type="gramStart"/>
      <w:r>
        <w:rPr>
          <w:color w:val="000000"/>
          <w:w w:val="105"/>
        </w:rPr>
        <w:t xml:space="preserve">system </w:t>
      </w:r>
      <w:r>
        <w:rPr>
          <w:color w:val="000000"/>
          <w:spacing w:val="4"/>
          <w:w w:val="105"/>
        </w:rPr>
        <w:t xml:space="preserve"> </w:t>
      </w:r>
      <w:r>
        <w:rPr>
          <w:color w:val="000000"/>
          <w:w w:val="105"/>
        </w:rPr>
        <w:t>height</w:t>
      </w:r>
      <w:proofErr w:type="gramEnd"/>
      <w:r>
        <w:rPr>
          <w:color w:val="000000"/>
          <w:w w:val="105"/>
        </w:rPr>
        <w:t xml:space="preserve"> </w:t>
      </w:r>
      <w:r>
        <w:rPr>
          <w:color w:val="000000"/>
          <w:spacing w:val="4"/>
          <w:w w:val="105"/>
        </w:rPr>
        <w:t xml:space="preserve"> </w:t>
      </w:r>
      <w:proofErr w:type="gramStart"/>
      <w:r>
        <w:rPr>
          <w:color w:val="000000"/>
          <w:w w:val="105"/>
        </w:rPr>
        <w:t xml:space="preserve">is </w:t>
      </w:r>
      <w:r>
        <w:rPr>
          <w:color w:val="000000"/>
          <w:spacing w:val="1"/>
          <w:w w:val="105"/>
        </w:rPr>
        <w:t xml:space="preserve"> </w:t>
      </w:r>
      <w:r>
        <w:rPr>
          <w:color w:val="000000"/>
          <w:spacing w:val="-1"/>
          <w:w w:val="105"/>
        </w:rPr>
        <w:t>arrived</w:t>
      </w:r>
      <w:proofErr w:type="gramEnd"/>
      <w:r>
        <w:rPr>
          <w:color w:val="000000"/>
          <w:w w:val="105"/>
        </w:rPr>
        <w:t xml:space="preserve"> </w:t>
      </w:r>
      <w:r>
        <w:rPr>
          <w:color w:val="000000"/>
          <w:spacing w:val="4"/>
          <w:w w:val="105"/>
        </w:rPr>
        <w:t xml:space="preserve"> </w:t>
      </w:r>
      <w:proofErr w:type="gramStart"/>
      <w:r>
        <w:rPr>
          <w:color w:val="000000"/>
          <w:spacing w:val="-1"/>
          <w:w w:val="105"/>
        </w:rPr>
        <w:t>based</w:t>
      </w:r>
      <w:r>
        <w:rPr>
          <w:color w:val="000000"/>
          <w:w w:val="105"/>
        </w:rPr>
        <w:t xml:space="preserve"> </w:t>
      </w:r>
      <w:r>
        <w:rPr>
          <w:color w:val="000000"/>
          <w:spacing w:val="3"/>
          <w:w w:val="105"/>
        </w:rPr>
        <w:t xml:space="preserve"> </w:t>
      </w:r>
      <w:r>
        <w:rPr>
          <w:color w:val="000000"/>
          <w:w w:val="105"/>
        </w:rPr>
        <w:t>on</w:t>
      </w:r>
      <w:proofErr w:type="gramEnd"/>
      <w:r>
        <w:rPr>
          <w:color w:val="000000"/>
          <w:w w:val="105"/>
        </w:rPr>
        <w:t xml:space="preserve"> </w:t>
      </w:r>
      <w:r>
        <w:rPr>
          <w:color w:val="000000"/>
          <w:spacing w:val="3"/>
          <w:w w:val="105"/>
        </w:rPr>
        <w:t xml:space="preserve"> </w:t>
      </w:r>
      <w:proofErr w:type="gramStart"/>
      <w:r>
        <w:rPr>
          <w:color w:val="000000"/>
          <w:w w:val="105"/>
        </w:rPr>
        <w:t xml:space="preserve">the </w:t>
      </w:r>
      <w:r>
        <w:rPr>
          <w:color w:val="000000"/>
          <w:spacing w:val="2"/>
          <w:w w:val="105"/>
        </w:rPr>
        <w:t xml:space="preserve"> </w:t>
      </w:r>
      <w:proofErr w:type="spellStart"/>
      <w:r>
        <w:rPr>
          <w:color w:val="000000"/>
          <w:spacing w:val="2"/>
          <w:w w:val="105"/>
        </w:rPr>
        <w:t>no</w:t>
      </w:r>
      <w:proofErr w:type="spellEnd"/>
      <w:proofErr w:type="gramEnd"/>
      <w:r>
        <w:rPr>
          <w:color w:val="000000"/>
          <w:spacing w:val="2"/>
          <w:w w:val="105"/>
        </w:rPr>
        <w:t xml:space="preserve"> of levels, </w:t>
      </w:r>
      <w:proofErr w:type="gramStart"/>
      <w:r>
        <w:rPr>
          <w:color w:val="000000"/>
          <w:spacing w:val="-1"/>
          <w:w w:val="105"/>
        </w:rPr>
        <w:t>pallet</w:t>
      </w:r>
      <w:r>
        <w:rPr>
          <w:color w:val="000000"/>
          <w:w w:val="105"/>
        </w:rPr>
        <w:t xml:space="preserve"> </w:t>
      </w:r>
      <w:r>
        <w:rPr>
          <w:color w:val="000000"/>
          <w:spacing w:val="2"/>
          <w:w w:val="105"/>
        </w:rPr>
        <w:t xml:space="preserve"> </w:t>
      </w:r>
      <w:r>
        <w:rPr>
          <w:color w:val="000000"/>
          <w:spacing w:val="-1"/>
          <w:w w:val="105"/>
        </w:rPr>
        <w:t>height,</w:t>
      </w:r>
      <w:r>
        <w:rPr>
          <w:color w:val="000000"/>
          <w:w w:val="105"/>
        </w:rPr>
        <w:t xml:space="preserve"> </w:t>
      </w:r>
      <w:r>
        <w:rPr>
          <w:color w:val="000000"/>
          <w:spacing w:val="3"/>
          <w:w w:val="105"/>
        </w:rPr>
        <w:t xml:space="preserve"> </w:t>
      </w:r>
      <w:r>
        <w:rPr>
          <w:color w:val="000000"/>
          <w:w w:val="105"/>
        </w:rPr>
        <w:t>beam</w:t>
      </w:r>
      <w:proofErr w:type="gramEnd"/>
      <w:r>
        <w:rPr>
          <w:color w:val="000000"/>
          <w:w w:val="105"/>
        </w:rPr>
        <w:t xml:space="preserve"> </w:t>
      </w:r>
      <w:r>
        <w:rPr>
          <w:color w:val="000000"/>
          <w:spacing w:val="4"/>
          <w:w w:val="105"/>
        </w:rPr>
        <w:t xml:space="preserve"> </w:t>
      </w:r>
      <w:proofErr w:type="gramStart"/>
      <w:r>
        <w:rPr>
          <w:color w:val="000000"/>
          <w:w w:val="105"/>
        </w:rPr>
        <w:t xml:space="preserve">section </w:t>
      </w:r>
      <w:r>
        <w:rPr>
          <w:color w:val="000000"/>
          <w:spacing w:val="3"/>
          <w:w w:val="105"/>
        </w:rPr>
        <w:t xml:space="preserve"> </w:t>
      </w:r>
      <w:r>
        <w:rPr>
          <w:color w:val="000000"/>
          <w:spacing w:val="-1"/>
          <w:w w:val="105"/>
        </w:rPr>
        <w:t>and</w:t>
      </w:r>
      <w:proofErr w:type="gramEnd"/>
      <w:r>
        <w:rPr>
          <w:color w:val="000000"/>
          <w:w w:val="105"/>
        </w:rPr>
        <w:t xml:space="preserve"> </w:t>
      </w:r>
      <w:r>
        <w:rPr>
          <w:color w:val="000000"/>
          <w:spacing w:val="3"/>
          <w:w w:val="105"/>
        </w:rPr>
        <w:t xml:space="preserve"> </w:t>
      </w:r>
      <w:r>
        <w:rPr>
          <w:color w:val="000000"/>
          <w:spacing w:val="-1"/>
          <w:w w:val="105"/>
        </w:rPr>
        <w:t>clearance</w:t>
      </w:r>
      <w:r>
        <w:rPr>
          <w:color w:val="000000"/>
          <w:spacing w:val="63"/>
          <w:w w:val="103"/>
        </w:rPr>
        <w:t xml:space="preserve"> </w:t>
      </w:r>
      <w:r>
        <w:rPr>
          <w:color w:val="000000"/>
          <w:spacing w:val="-1"/>
          <w:w w:val="105"/>
        </w:rPr>
        <w:t>between</w:t>
      </w:r>
      <w:r>
        <w:rPr>
          <w:color w:val="000000"/>
          <w:spacing w:val="-11"/>
          <w:w w:val="105"/>
        </w:rPr>
        <w:t xml:space="preserve"> </w:t>
      </w:r>
      <w:r>
        <w:rPr>
          <w:color w:val="000000"/>
          <w:w w:val="105"/>
        </w:rPr>
        <w:t>the</w:t>
      </w:r>
      <w:r>
        <w:rPr>
          <w:color w:val="000000"/>
          <w:spacing w:val="-10"/>
          <w:w w:val="105"/>
        </w:rPr>
        <w:t xml:space="preserve"> </w:t>
      </w:r>
      <w:r>
        <w:rPr>
          <w:color w:val="000000"/>
          <w:spacing w:val="-1"/>
          <w:w w:val="105"/>
        </w:rPr>
        <w:t>pallet</w:t>
      </w:r>
      <w:r>
        <w:rPr>
          <w:color w:val="000000"/>
          <w:spacing w:val="-11"/>
          <w:w w:val="105"/>
        </w:rPr>
        <w:t xml:space="preserve"> </w:t>
      </w:r>
      <w:r>
        <w:rPr>
          <w:color w:val="000000"/>
          <w:w w:val="105"/>
        </w:rPr>
        <w:t>top</w:t>
      </w:r>
      <w:r>
        <w:rPr>
          <w:color w:val="000000"/>
          <w:spacing w:val="-12"/>
          <w:w w:val="105"/>
        </w:rPr>
        <w:t xml:space="preserve"> </w:t>
      </w:r>
      <w:r>
        <w:rPr>
          <w:color w:val="000000"/>
          <w:w w:val="105"/>
        </w:rPr>
        <w:t>and</w:t>
      </w:r>
      <w:r>
        <w:rPr>
          <w:color w:val="000000"/>
          <w:spacing w:val="-12"/>
          <w:w w:val="105"/>
        </w:rPr>
        <w:t xml:space="preserve"> </w:t>
      </w:r>
      <w:r>
        <w:rPr>
          <w:color w:val="000000"/>
          <w:w w:val="105"/>
        </w:rPr>
        <w:t>beam</w:t>
      </w:r>
      <w:r>
        <w:rPr>
          <w:color w:val="000000"/>
          <w:spacing w:val="-11"/>
          <w:w w:val="105"/>
        </w:rPr>
        <w:t xml:space="preserve"> </w:t>
      </w:r>
      <w:proofErr w:type="gramStart"/>
      <w:r>
        <w:rPr>
          <w:color w:val="000000"/>
          <w:w w:val="105"/>
        </w:rPr>
        <w:t>bottom;</w:t>
      </w:r>
      <w:proofErr w:type="gramEnd"/>
    </w:p>
    <w:p w14:paraId="7724C324" w14:textId="77777777" w:rsidR="007C2559" w:rsidRDefault="007C2559" w:rsidP="007C2559">
      <w:pPr>
        <w:pStyle w:val="BodyText"/>
        <w:kinsoku w:val="0"/>
        <w:overflowPunct w:val="0"/>
        <w:spacing w:before="114"/>
        <w:ind w:left="494"/>
        <w:rPr>
          <w:color w:val="000000"/>
        </w:rPr>
      </w:pPr>
      <w:r>
        <w:rPr>
          <w:rFonts w:ascii="Wingdings 3" w:hAnsi="Wingdings 3" w:cs="Wingdings 3"/>
          <w:color w:val="B70F5A"/>
          <w:w w:val="105"/>
        </w:rPr>
        <w:t></w:t>
      </w:r>
      <w:r>
        <w:rPr>
          <w:rFonts w:ascii="Wingdings 3" w:hAnsi="Wingdings 3" w:cs="Wingdings 3"/>
          <w:color w:val="B70F5A"/>
          <w:spacing w:val="-79"/>
          <w:w w:val="105"/>
        </w:rPr>
        <w:t></w:t>
      </w:r>
      <w:r>
        <w:rPr>
          <w:color w:val="000000"/>
          <w:spacing w:val="-1"/>
          <w:w w:val="105"/>
        </w:rPr>
        <w:t>The</w:t>
      </w:r>
      <w:r>
        <w:rPr>
          <w:color w:val="000000"/>
          <w:spacing w:val="-9"/>
          <w:w w:val="105"/>
        </w:rPr>
        <w:t xml:space="preserve"> </w:t>
      </w:r>
      <w:r>
        <w:rPr>
          <w:color w:val="000000"/>
          <w:spacing w:val="-1"/>
          <w:w w:val="105"/>
        </w:rPr>
        <w:t>overall</w:t>
      </w:r>
      <w:r>
        <w:rPr>
          <w:color w:val="000000"/>
          <w:spacing w:val="-8"/>
          <w:w w:val="105"/>
        </w:rPr>
        <w:t xml:space="preserve"> </w:t>
      </w:r>
      <w:r>
        <w:rPr>
          <w:color w:val="000000"/>
          <w:spacing w:val="-1"/>
          <w:w w:val="105"/>
        </w:rPr>
        <w:t>height</w:t>
      </w:r>
      <w:r>
        <w:rPr>
          <w:color w:val="000000"/>
          <w:spacing w:val="-8"/>
          <w:w w:val="105"/>
        </w:rPr>
        <w:t xml:space="preserve"> </w:t>
      </w:r>
      <w:r>
        <w:rPr>
          <w:color w:val="000000"/>
          <w:spacing w:val="-1"/>
          <w:w w:val="105"/>
        </w:rPr>
        <w:t>(pallet</w:t>
      </w:r>
      <w:r>
        <w:rPr>
          <w:color w:val="000000"/>
          <w:spacing w:val="-8"/>
          <w:w w:val="105"/>
        </w:rPr>
        <w:t xml:space="preserve"> </w:t>
      </w:r>
      <w:r>
        <w:rPr>
          <w:color w:val="000000"/>
          <w:w w:val="105"/>
        </w:rPr>
        <w:t>+</w:t>
      </w:r>
      <w:r>
        <w:rPr>
          <w:color w:val="000000"/>
          <w:spacing w:val="-8"/>
          <w:w w:val="105"/>
        </w:rPr>
        <w:t xml:space="preserve"> </w:t>
      </w:r>
      <w:r>
        <w:rPr>
          <w:color w:val="000000"/>
          <w:spacing w:val="-1"/>
          <w:w w:val="105"/>
        </w:rPr>
        <w:t>SKUs)</w:t>
      </w:r>
      <w:r>
        <w:rPr>
          <w:color w:val="000000"/>
          <w:spacing w:val="-8"/>
          <w:w w:val="105"/>
        </w:rPr>
        <w:t xml:space="preserve"> </w:t>
      </w:r>
      <w:r>
        <w:rPr>
          <w:color w:val="000000"/>
          <w:spacing w:val="-1"/>
          <w:w w:val="105"/>
        </w:rPr>
        <w:t>should</w:t>
      </w:r>
      <w:r>
        <w:rPr>
          <w:color w:val="000000"/>
          <w:spacing w:val="-9"/>
          <w:w w:val="105"/>
        </w:rPr>
        <w:t xml:space="preserve"> </w:t>
      </w:r>
      <w:r>
        <w:rPr>
          <w:color w:val="000000"/>
          <w:spacing w:val="-1"/>
          <w:w w:val="105"/>
        </w:rPr>
        <w:t>be</w:t>
      </w:r>
      <w:r>
        <w:rPr>
          <w:color w:val="000000"/>
          <w:spacing w:val="-8"/>
          <w:w w:val="105"/>
        </w:rPr>
        <w:t xml:space="preserve"> </w:t>
      </w:r>
      <w:r>
        <w:rPr>
          <w:color w:val="000000"/>
          <w:spacing w:val="-1"/>
          <w:w w:val="105"/>
        </w:rPr>
        <w:t>less</w:t>
      </w:r>
      <w:r>
        <w:rPr>
          <w:color w:val="000000"/>
          <w:spacing w:val="-8"/>
          <w:w w:val="105"/>
        </w:rPr>
        <w:t xml:space="preserve"> </w:t>
      </w:r>
      <w:r>
        <w:rPr>
          <w:color w:val="000000"/>
          <w:spacing w:val="-1"/>
          <w:w w:val="105"/>
        </w:rPr>
        <w:t>than</w:t>
      </w:r>
      <w:r>
        <w:rPr>
          <w:color w:val="000000"/>
          <w:spacing w:val="-8"/>
          <w:w w:val="105"/>
        </w:rPr>
        <w:t xml:space="preserve"> </w:t>
      </w:r>
      <w:r>
        <w:rPr>
          <w:color w:val="000000"/>
          <w:spacing w:val="-1"/>
          <w:w w:val="105"/>
        </w:rPr>
        <w:t>or</w:t>
      </w:r>
      <w:r>
        <w:rPr>
          <w:color w:val="000000"/>
          <w:spacing w:val="-8"/>
          <w:w w:val="105"/>
        </w:rPr>
        <w:t xml:space="preserve"> </w:t>
      </w:r>
      <w:r>
        <w:rPr>
          <w:color w:val="000000"/>
          <w:spacing w:val="-1"/>
          <w:w w:val="105"/>
        </w:rPr>
        <w:t>equal</w:t>
      </w:r>
      <w:r>
        <w:rPr>
          <w:color w:val="000000"/>
          <w:spacing w:val="-8"/>
          <w:w w:val="105"/>
        </w:rPr>
        <w:t xml:space="preserve"> </w:t>
      </w:r>
      <w:r>
        <w:rPr>
          <w:color w:val="000000"/>
          <w:spacing w:val="-1"/>
          <w:w w:val="105"/>
        </w:rPr>
        <w:t>to</w:t>
      </w:r>
      <w:r>
        <w:rPr>
          <w:color w:val="000000"/>
          <w:spacing w:val="-9"/>
          <w:w w:val="105"/>
        </w:rPr>
        <w:t xml:space="preserve"> </w:t>
      </w:r>
      <w:proofErr w:type="gramStart"/>
      <w:r>
        <w:rPr>
          <w:color w:val="000000"/>
          <w:spacing w:val="-1"/>
          <w:w w:val="105"/>
        </w:rPr>
        <w:t>1500mm;</w:t>
      </w:r>
      <w:proofErr w:type="gramEnd"/>
    </w:p>
    <w:p w14:paraId="06BBA33E" w14:textId="77777777" w:rsidR="007C2559" w:rsidRDefault="007C2559" w:rsidP="007C2559">
      <w:pPr>
        <w:pStyle w:val="BodyText"/>
        <w:kinsoku w:val="0"/>
        <w:overflowPunct w:val="0"/>
        <w:spacing w:before="6"/>
        <w:ind w:left="0"/>
        <w:rPr>
          <w:sz w:val="9"/>
          <w:szCs w:val="9"/>
        </w:rPr>
      </w:pPr>
    </w:p>
    <w:p w14:paraId="464FCBC1" w14:textId="77777777" w:rsidR="007C2559" w:rsidRDefault="007C2559" w:rsidP="007C2559">
      <w:pPr>
        <w:pStyle w:val="BodyText"/>
        <w:kinsoku w:val="0"/>
        <w:overflowPunct w:val="0"/>
        <w:spacing w:before="0" w:line="200" w:lineRule="atLeast"/>
        <w:ind w:left="2012"/>
      </w:pPr>
      <w:r>
        <w:rPr>
          <w:noProof/>
        </w:rPr>
        <w:drawing>
          <wp:inline distT="0" distB="0" distL="0" distR="0" wp14:anchorId="3DE67A89" wp14:editId="07777777">
            <wp:extent cx="3457575" cy="9048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57575" cy="904875"/>
                    </a:xfrm>
                    <a:prstGeom prst="rect">
                      <a:avLst/>
                    </a:prstGeom>
                    <a:noFill/>
                    <a:ln>
                      <a:noFill/>
                    </a:ln>
                  </pic:spPr>
                </pic:pic>
              </a:graphicData>
            </a:graphic>
          </wp:inline>
        </w:drawing>
      </w:r>
    </w:p>
    <w:p w14:paraId="54565930" w14:textId="77777777" w:rsidR="007C2559" w:rsidRDefault="007C2559" w:rsidP="007C2559">
      <w:pPr>
        <w:pStyle w:val="BodyText"/>
        <w:kinsoku w:val="0"/>
        <w:overflowPunct w:val="0"/>
        <w:spacing w:before="119" w:line="248" w:lineRule="auto"/>
        <w:ind w:left="832" w:right="373"/>
      </w:pPr>
      <w:r>
        <w:rPr>
          <w:w w:val="105"/>
          <w:u w:val="single"/>
        </w:rPr>
        <w:t>Note:</w:t>
      </w:r>
      <w:r>
        <w:rPr>
          <w:spacing w:val="28"/>
          <w:w w:val="105"/>
          <w:u w:val="single"/>
        </w:rPr>
        <w:t xml:space="preserve"> </w:t>
      </w:r>
      <w:r>
        <w:rPr>
          <w:w w:val="105"/>
        </w:rPr>
        <w:t>The</w:t>
      </w:r>
      <w:r>
        <w:rPr>
          <w:spacing w:val="29"/>
          <w:w w:val="105"/>
        </w:rPr>
        <w:t xml:space="preserve"> </w:t>
      </w:r>
      <w:r>
        <w:rPr>
          <w:spacing w:val="-1"/>
          <w:w w:val="105"/>
        </w:rPr>
        <w:t>Clearances</w:t>
      </w:r>
      <w:r>
        <w:rPr>
          <w:spacing w:val="28"/>
          <w:w w:val="105"/>
        </w:rPr>
        <w:t xml:space="preserve"> </w:t>
      </w:r>
      <w:r>
        <w:rPr>
          <w:spacing w:val="-1"/>
          <w:w w:val="105"/>
        </w:rPr>
        <w:t>mentioned</w:t>
      </w:r>
      <w:r>
        <w:rPr>
          <w:spacing w:val="30"/>
          <w:w w:val="105"/>
        </w:rPr>
        <w:t xml:space="preserve"> </w:t>
      </w:r>
      <w:r>
        <w:rPr>
          <w:spacing w:val="-1"/>
          <w:w w:val="105"/>
        </w:rPr>
        <w:t>in</w:t>
      </w:r>
      <w:r>
        <w:rPr>
          <w:spacing w:val="28"/>
          <w:w w:val="105"/>
        </w:rPr>
        <w:t xml:space="preserve"> </w:t>
      </w:r>
      <w:r>
        <w:rPr>
          <w:w w:val="105"/>
        </w:rPr>
        <w:t>the</w:t>
      </w:r>
      <w:r>
        <w:rPr>
          <w:spacing w:val="28"/>
          <w:w w:val="105"/>
        </w:rPr>
        <w:t xml:space="preserve"> </w:t>
      </w:r>
      <w:r>
        <w:rPr>
          <w:w w:val="105"/>
        </w:rPr>
        <w:t>above</w:t>
      </w:r>
      <w:r>
        <w:rPr>
          <w:spacing w:val="29"/>
          <w:w w:val="105"/>
        </w:rPr>
        <w:t xml:space="preserve"> </w:t>
      </w:r>
      <w:r>
        <w:rPr>
          <w:spacing w:val="-1"/>
          <w:w w:val="105"/>
        </w:rPr>
        <w:t>table</w:t>
      </w:r>
      <w:r>
        <w:rPr>
          <w:spacing w:val="29"/>
          <w:w w:val="105"/>
        </w:rPr>
        <w:t xml:space="preserve"> </w:t>
      </w:r>
      <w:r>
        <w:rPr>
          <w:spacing w:val="-1"/>
          <w:w w:val="105"/>
        </w:rPr>
        <w:t>are</w:t>
      </w:r>
      <w:r>
        <w:rPr>
          <w:spacing w:val="28"/>
          <w:w w:val="105"/>
        </w:rPr>
        <w:t xml:space="preserve"> </w:t>
      </w:r>
      <w:r>
        <w:rPr>
          <w:spacing w:val="-1"/>
          <w:w w:val="105"/>
        </w:rPr>
        <w:t>gap</w:t>
      </w:r>
      <w:r>
        <w:rPr>
          <w:spacing w:val="29"/>
          <w:w w:val="105"/>
        </w:rPr>
        <w:t xml:space="preserve"> </w:t>
      </w:r>
      <w:r>
        <w:rPr>
          <w:w w:val="105"/>
        </w:rPr>
        <w:t>/</w:t>
      </w:r>
      <w:r>
        <w:rPr>
          <w:spacing w:val="29"/>
          <w:w w:val="105"/>
        </w:rPr>
        <w:t xml:space="preserve"> </w:t>
      </w:r>
      <w:r>
        <w:rPr>
          <w:spacing w:val="-1"/>
          <w:w w:val="105"/>
        </w:rPr>
        <w:t>clear</w:t>
      </w:r>
      <w:r>
        <w:rPr>
          <w:spacing w:val="29"/>
          <w:w w:val="105"/>
        </w:rPr>
        <w:t xml:space="preserve"> </w:t>
      </w:r>
      <w:r>
        <w:rPr>
          <w:spacing w:val="-1"/>
          <w:w w:val="105"/>
        </w:rPr>
        <w:t>horizontal</w:t>
      </w:r>
      <w:r>
        <w:rPr>
          <w:spacing w:val="28"/>
          <w:w w:val="105"/>
        </w:rPr>
        <w:t xml:space="preserve"> </w:t>
      </w:r>
      <w:r>
        <w:rPr>
          <w:w w:val="105"/>
        </w:rPr>
        <w:t>distances</w:t>
      </w:r>
      <w:r>
        <w:rPr>
          <w:spacing w:val="73"/>
          <w:w w:val="103"/>
        </w:rPr>
        <w:t xml:space="preserve"> </w:t>
      </w:r>
      <w:r>
        <w:rPr>
          <w:spacing w:val="-1"/>
          <w:w w:val="105"/>
        </w:rPr>
        <w:t>between</w:t>
      </w:r>
      <w:r>
        <w:rPr>
          <w:spacing w:val="-11"/>
          <w:w w:val="105"/>
        </w:rPr>
        <w:t xml:space="preserve"> </w:t>
      </w:r>
      <w:r>
        <w:rPr>
          <w:spacing w:val="-1"/>
          <w:w w:val="105"/>
        </w:rPr>
        <w:t>pallets</w:t>
      </w:r>
      <w:r>
        <w:rPr>
          <w:spacing w:val="-11"/>
          <w:w w:val="105"/>
        </w:rPr>
        <w:t xml:space="preserve"> </w:t>
      </w:r>
      <w:r>
        <w:rPr>
          <w:spacing w:val="-1"/>
          <w:w w:val="105"/>
        </w:rPr>
        <w:t>and</w:t>
      </w:r>
      <w:r>
        <w:rPr>
          <w:spacing w:val="-11"/>
          <w:w w:val="105"/>
        </w:rPr>
        <w:t xml:space="preserve"> </w:t>
      </w:r>
      <w:proofErr w:type="gramStart"/>
      <w:r>
        <w:rPr>
          <w:spacing w:val="-1"/>
          <w:w w:val="105"/>
        </w:rPr>
        <w:t>vertical</w:t>
      </w:r>
      <w:proofErr w:type="gramEnd"/>
      <w:r>
        <w:rPr>
          <w:spacing w:val="-13"/>
          <w:w w:val="105"/>
        </w:rPr>
        <w:t xml:space="preserve"> </w:t>
      </w:r>
      <w:r>
        <w:rPr>
          <w:w w:val="105"/>
        </w:rPr>
        <w:t>clear</w:t>
      </w:r>
      <w:r>
        <w:rPr>
          <w:spacing w:val="-10"/>
          <w:w w:val="105"/>
        </w:rPr>
        <w:t xml:space="preserve"> </w:t>
      </w:r>
      <w:r>
        <w:rPr>
          <w:w w:val="105"/>
        </w:rPr>
        <w:t>distance</w:t>
      </w:r>
      <w:r>
        <w:rPr>
          <w:spacing w:val="-12"/>
          <w:w w:val="105"/>
        </w:rPr>
        <w:t xml:space="preserve"> </w:t>
      </w:r>
      <w:r>
        <w:rPr>
          <w:w w:val="105"/>
        </w:rPr>
        <w:t>between</w:t>
      </w:r>
      <w:r>
        <w:rPr>
          <w:spacing w:val="-9"/>
          <w:w w:val="105"/>
        </w:rPr>
        <w:t xml:space="preserve"> </w:t>
      </w:r>
      <w:r>
        <w:rPr>
          <w:w w:val="105"/>
        </w:rPr>
        <w:t>top</w:t>
      </w:r>
      <w:r>
        <w:rPr>
          <w:spacing w:val="-12"/>
          <w:w w:val="105"/>
        </w:rPr>
        <w:t xml:space="preserve"> </w:t>
      </w:r>
      <w:r>
        <w:rPr>
          <w:w w:val="105"/>
        </w:rPr>
        <w:t>SKU</w:t>
      </w:r>
      <w:r>
        <w:rPr>
          <w:spacing w:val="-10"/>
          <w:w w:val="105"/>
        </w:rPr>
        <w:t xml:space="preserve"> </w:t>
      </w:r>
      <w:r>
        <w:rPr>
          <w:w w:val="105"/>
        </w:rPr>
        <w:t>and</w:t>
      </w:r>
      <w:r>
        <w:rPr>
          <w:spacing w:val="-11"/>
          <w:w w:val="105"/>
        </w:rPr>
        <w:t xml:space="preserve"> </w:t>
      </w:r>
      <w:r>
        <w:rPr>
          <w:w w:val="105"/>
        </w:rPr>
        <w:t>its</w:t>
      </w:r>
      <w:r>
        <w:rPr>
          <w:spacing w:val="-12"/>
          <w:w w:val="105"/>
        </w:rPr>
        <w:t xml:space="preserve"> </w:t>
      </w:r>
      <w:r>
        <w:rPr>
          <w:w w:val="105"/>
        </w:rPr>
        <w:t>above</w:t>
      </w:r>
      <w:r>
        <w:rPr>
          <w:spacing w:val="-12"/>
          <w:w w:val="105"/>
        </w:rPr>
        <w:t xml:space="preserve"> </w:t>
      </w:r>
      <w:r>
        <w:rPr>
          <w:w w:val="105"/>
        </w:rPr>
        <w:t>beam.</w:t>
      </w:r>
    </w:p>
    <w:p w14:paraId="0DD7847F" w14:textId="77777777" w:rsidR="007C2559" w:rsidRDefault="007C2559" w:rsidP="007C2559">
      <w:pPr>
        <w:pStyle w:val="BodyText"/>
        <w:kinsoku w:val="0"/>
        <w:overflowPunct w:val="0"/>
        <w:spacing w:before="113" w:line="247" w:lineRule="auto"/>
        <w:ind w:left="832" w:right="564"/>
      </w:pPr>
      <w:r>
        <w:rPr>
          <w:spacing w:val="16"/>
          <w:w w:val="105"/>
        </w:rPr>
        <w:t>Horizontal</w:t>
      </w:r>
      <w:r>
        <w:rPr>
          <w:spacing w:val="26"/>
          <w:w w:val="105"/>
        </w:rPr>
        <w:t xml:space="preserve"> </w:t>
      </w:r>
      <w:r>
        <w:rPr>
          <w:spacing w:val="16"/>
          <w:w w:val="105"/>
        </w:rPr>
        <w:t>clearance</w:t>
      </w:r>
      <w:r>
        <w:rPr>
          <w:spacing w:val="26"/>
          <w:w w:val="105"/>
        </w:rPr>
        <w:t xml:space="preserve"> </w:t>
      </w:r>
      <w:r>
        <w:rPr>
          <w:spacing w:val="9"/>
          <w:w w:val="105"/>
        </w:rPr>
        <w:t>of</w:t>
      </w:r>
      <w:r>
        <w:rPr>
          <w:spacing w:val="27"/>
          <w:w w:val="105"/>
        </w:rPr>
        <w:t xml:space="preserve"> </w:t>
      </w:r>
      <w:r>
        <w:rPr>
          <w:spacing w:val="13"/>
          <w:w w:val="105"/>
        </w:rPr>
        <w:t>75mm</w:t>
      </w:r>
      <w:r>
        <w:rPr>
          <w:spacing w:val="26"/>
          <w:w w:val="105"/>
        </w:rPr>
        <w:t xml:space="preserve"> </w:t>
      </w:r>
      <w:r>
        <w:rPr>
          <w:spacing w:val="9"/>
          <w:w w:val="105"/>
        </w:rPr>
        <w:t>is</w:t>
      </w:r>
      <w:r>
        <w:rPr>
          <w:spacing w:val="26"/>
          <w:w w:val="105"/>
        </w:rPr>
        <w:t xml:space="preserve"> </w:t>
      </w:r>
      <w:r>
        <w:rPr>
          <w:spacing w:val="13"/>
          <w:w w:val="105"/>
        </w:rPr>
        <w:t>used</w:t>
      </w:r>
      <w:r>
        <w:rPr>
          <w:spacing w:val="27"/>
          <w:w w:val="105"/>
        </w:rPr>
        <w:t xml:space="preserve"> </w:t>
      </w:r>
      <w:r>
        <w:rPr>
          <w:spacing w:val="13"/>
          <w:w w:val="105"/>
        </w:rPr>
        <w:t>only</w:t>
      </w:r>
      <w:r>
        <w:rPr>
          <w:spacing w:val="26"/>
          <w:w w:val="105"/>
        </w:rPr>
        <w:t xml:space="preserve"> </w:t>
      </w:r>
      <w:r>
        <w:rPr>
          <w:spacing w:val="12"/>
          <w:w w:val="105"/>
        </w:rPr>
        <w:t>for</w:t>
      </w:r>
      <w:r>
        <w:rPr>
          <w:spacing w:val="26"/>
          <w:w w:val="105"/>
        </w:rPr>
        <w:t xml:space="preserve"> </w:t>
      </w:r>
      <w:r>
        <w:rPr>
          <w:w w:val="105"/>
        </w:rPr>
        <w:t>3</w:t>
      </w:r>
      <w:r>
        <w:rPr>
          <w:spacing w:val="27"/>
          <w:w w:val="105"/>
        </w:rPr>
        <w:t xml:space="preserve"> </w:t>
      </w:r>
      <w:r>
        <w:rPr>
          <w:spacing w:val="9"/>
          <w:w w:val="105"/>
        </w:rPr>
        <w:t>no</w:t>
      </w:r>
      <w:r>
        <w:rPr>
          <w:spacing w:val="26"/>
          <w:w w:val="105"/>
        </w:rPr>
        <w:t xml:space="preserve"> </w:t>
      </w:r>
      <w:r>
        <w:rPr>
          <w:spacing w:val="9"/>
          <w:w w:val="105"/>
        </w:rPr>
        <w:t>of</w:t>
      </w:r>
      <w:r>
        <w:rPr>
          <w:spacing w:val="26"/>
          <w:w w:val="105"/>
        </w:rPr>
        <w:t xml:space="preserve"> </w:t>
      </w:r>
      <w:r>
        <w:rPr>
          <w:spacing w:val="14"/>
          <w:w w:val="105"/>
        </w:rPr>
        <w:t>800mm</w:t>
      </w:r>
      <w:r>
        <w:rPr>
          <w:spacing w:val="27"/>
          <w:w w:val="105"/>
        </w:rPr>
        <w:t xml:space="preserve"> </w:t>
      </w:r>
      <w:r>
        <w:rPr>
          <w:spacing w:val="9"/>
          <w:w w:val="105"/>
        </w:rPr>
        <w:t>pallet</w:t>
      </w:r>
      <w:r>
        <w:rPr>
          <w:spacing w:val="-7"/>
          <w:w w:val="105"/>
        </w:rPr>
        <w:t xml:space="preserve"> </w:t>
      </w:r>
      <w:proofErr w:type="gramStart"/>
      <w:r>
        <w:rPr>
          <w:w w:val="105"/>
        </w:rPr>
        <w:t>case</w:t>
      </w:r>
      <w:proofErr w:type="gramEnd"/>
      <w:r>
        <w:rPr>
          <w:w w:val="105"/>
        </w:rPr>
        <w:t>.</w:t>
      </w:r>
      <w:r>
        <w:rPr>
          <w:spacing w:val="-6"/>
          <w:w w:val="105"/>
        </w:rPr>
        <w:t xml:space="preserve"> </w:t>
      </w:r>
      <w:r>
        <w:rPr>
          <w:w w:val="105"/>
        </w:rPr>
        <w:t>For</w:t>
      </w:r>
      <w:r>
        <w:rPr>
          <w:spacing w:val="22"/>
          <w:w w:val="103"/>
        </w:rPr>
        <w:t xml:space="preserve"> </w:t>
      </w:r>
      <w:r>
        <w:rPr>
          <w:w w:val="105"/>
        </w:rPr>
        <w:t>other</w:t>
      </w:r>
      <w:r>
        <w:rPr>
          <w:spacing w:val="-15"/>
          <w:w w:val="105"/>
        </w:rPr>
        <w:t xml:space="preserve"> </w:t>
      </w:r>
      <w:r>
        <w:rPr>
          <w:w w:val="105"/>
        </w:rPr>
        <w:t>pallet</w:t>
      </w:r>
      <w:r>
        <w:rPr>
          <w:spacing w:val="-14"/>
          <w:w w:val="105"/>
        </w:rPr>
        <w:t xml:space="preserve"> </w:t>
      </w:r>
      <w:r>
        <w:rPr>
          <w:spacing w:val="-1"/>
          <w:w w:val="105"/>
        </w:rPr>
        <w:t>width</w:t>
      </w:r>
      <w:r>
        <w:rPr>
          <w:spacing w:val="-15"/>
          <w:w w:val="105"/>
        </w:rPr>
        <w:t xml:space="preserve"> </w:t>
      </w:r>
      <w:r>
        <w:rPr>
          <w:spacing w:val="-1"/>
          <w:w w:val="105"/>
        </w:rPr>
        <w:t>combinations</w:t>
      </w:r>
      <w:r>
        <w:rPr>
          <w:spacing w:val="-14"/>
          <w:w w:val="105"/>
        </w:rPr>
        <w:t xml:space="preserve"> </w:t>
      </w:r>
      <w:r>
        <w:rPr>
          <w:spacing w:val="-1"/>
          <w:w w:val="105"/>
        </w:rPr>
        <w:t>100mm</w:t>
      </w:r>
      <w:r>
        <w:rPr>
          <w:spacing w:val="-15"/>
          <w:w w:val="105"/>
        </w:rPr>
        <w:t xml:space="preserve"> </w:t>
      </w:r>
      <w:r>
        <w:rPr>
          <w:spacing w:val="-1"/>
          <w:w w:val="105"/>
        </w:rPr>
        <w:t>horizontal</w:t>
      </w:r>
      <w:r>
        <w:rPr>
          <w:spacing w:val="-14"/>
          <w:w w:val="105"/>
        </w:rPr>
        <w:t xml:space="preserve"> </w:t>
      </w:r>
      <w:r>
        <w:rPr>
          <w:spacing w:val="-1"/>
          <w:w w:val="105"/>
        </w:rPr>
        <w:t>clearance</w:t>
      </w:r>
      <w:r>
        <w:rPr>
          <w:spacing w:val="-14"/>
          <w:w w:val="105"/>
        </w:rPr>
        <w:t xml:space="preserve"> </w:t>
      </w:r>
      <w:r>
        <w:rPr>
          <w:spacing w:val="-1"/>
          <w:w w:val="105"/>
        </w:rPr>
        <w:t>is</w:t>
      </w:r>
      <w:r>
        <w:rPr>
          <w:spacing w:val="-15"/>
          <w:w w:val="105"/>
        </w:rPr>
        <w:t xml:space="preserve"> </w:t>
      </w:r>
      <w:r>
        <w:rPr>
          <w:spacing w:val="-1"/>
          <w:w w:val="105"/>
        </w:rPr>
        <w:t>used.</w:t>
      </w:r>
    </w:p>
    <w:p w14:paraId="38BED229" w14:textId="77777777" w:rsidR="007C2559" w:rsidRDefault="007C2559" w:rsidP="007C2559">
      <w:pPr>
        <w:pStyle w:val="BodyText"/>
        <w:kinsoku w:val="0"/>
        <w:overflowPunct w:val="0"/>
        <w:spacing w:before="114" w:line="247" w:lineRule="auto"/>
        <w:ind w:left="832" w:right="207" w:hanging="339"/>
        <w:rPr>
          <w:color w:val="000000"/>
        </w:rPr>
      </w:pPr>
      <w:r>
        <w:rPr>
          <w:rFonts w:ascii="Wingdings 3" w:hAnsi="Wingdings 3" w:cs="Wingdings 3"/>
          <w:color w:val="B70F5A"/>
          <w:w w:val="105"/>
        </w:rPr>
        <w:t></w:t>
      </w:r>
      <w:r>
        <w:rPr>
          <w:rFonts w:ascii="Wingdings 3" w:hAnsi="Wingdings 3" w:cs="Wingdings 3"/>
          <w:color w:val="B70F5A"/>
          <w:spacing w:val="-79"/>
          <w:w w:val="105"/>
        </w:rPr>
        <w:t></w:t>
      </w:r>
      <w:r>
        <w:rPr>
          <w:color w:val="000000"/>
          <w:spacing w:val="-1"/>
          <w:w w:val="105"/>
        </w:rPr>
        <w:t>Upright</w:t>
      </w:r>
      <w:r>
        <w:rPr>
          <w:color w:val="000000"/>
          <w:spacing w:val="-3"/>
          <w:w w:val="105"/>
        </w:rPr>
        <w:t xml:space="preserve"> </w:t>
      </w:r>
      <w:r>
        <w:rPr>
          <w:color w:val="000000"/>
          <w:w w:val="105"/>
        </w:rPr>
        <w:t>height</w:t>
      </w:r>
      <w:r>
        <w:rPr>
          <w:color w:val="000000"/>
          <w:spacing w:val="-4"/>
          <w:w w:val="105"/>
        </w:rPr>
        <w:t xml:space="preserve"> </w:t>
      </w:r>
      <w:r>
        <w:rPr>
          <w:color w:val="000000"/>
          <w:spacing w:val="-1"/>
          <w:w w:val="105"/>
        </w:rPr>
        <w:t>should</w:t>
      </w:r>
      <w:r>
        <w:rPr>
          <w:color w:val="000000"/>
          <w:spacing w:val="-3"/>
          <w:w w:val="105"/>
        </w:rPr>
        <w:t xml:space="preserve"> </w:t>
      </w:r>
      <w:r>
        <w:rPr>
          <w:color w:val="000000"/>
          <w:w w:val="105"/>
        </w:rPr>
        <w:t>be</w:t>
      </w:r>
      <w:r>
        <w:rPr>
          <w:color w:val="000000"/>
          <w:spacing w:val="-3"/>
          <w:w w:val="105"/>
        </w:rPr>
        <w:t xml:space="preserve"> </w:t>
      </w:r>
      <w:r>
        <w:rPr>
          <w:color w:val="000000"/>
          <w:spacing w:val="-1"/>
          <w:w w:val="105"/>
        </w:rPr>
        <w:t>increased</w:t>
      </w:r>
      <w:r>
        <w:rPr>
          <w:color w:val="000000"/>
          <w:spacing w:val="-3"/>
          <w:w w:val="105"/>
        </w:rPr>
        <w:t xml:space="preserve"> </w:t>
      </w:r>
      <w:r>
        <w:rPr>
          <w:color w:val="000000"/>
          <w:w w:val="105"/>
        </w:rPr>
        <w:t>to</w:t>
      </w:r>
      <w:r>
        <w:rPr>
          <w:color w:val="000000"/>
          <w:spacing w:val="-2"/>
          <w:w w:val="105"/>
        </w:rPr>
        <w:t xml:space="preserve"> </w:t>
      </w:r>
      <w:r>
        <w:rPr>
          <w:color w:val="000000"/>
          <w:spacing w:val="-1"/>
          <w:w w:val="105"/>
        </w:rPr>
        <w:t>minimum</w:t>
      </w:r>
      <w:r>
        <w:rPr>
          <w:color w:val="000000"/>
          <w:spacing w:val="-3"/>
          <w:w w:val="105"/>
        </w:rPr>
        <w:t xml:space="preserve"> </w:t>
      </w:r>
      <w:r>
        <w:rPr>
          <w:color w:val="000000"/>
          <w:w w:val="105"/>
        </w:rPr>
        <w:t>of</w:t>
      </w:r>
      <w:r>
        <w:rPr>
          <w:color w:val="000000"/>
          <w:spacing w:val="-3"/>
          <w:w w:val="105"/>
        </w:rPr>
        <w:t xml:space="preserve"> </w:t>
      </w:r>
      <w:r>
        <w:rPr>
          <w:color w:val="000000"/>
          <w:spacing w:val="-1"/>
          <w:w w:val="105"/>
        </w:rPr>
        <w:t>250mm</w:t>
      </w:r>
      <w:r>
        <w:rPr>
          <w:color w:val="000000"/>
          <w:spacing w:val="-4"/>
          <w:w w:val="105"/>
        </w:rPr>
        <w:t xml:space="preserve"> </w:t>
      </w:r>
      <w:r>
        <w:rPr>
          <w:color w:val="000000"/>
          <w:w w:val="105"/>
        </w:rPr>
        <w:t>or</w:t>
      </w:r>
      <w:r>
        <w:rPr>
          <w:color w:val="000000"/>
          <w:spacing w:val="-3"/>
          <w:w w:val="105"/>
        </w:rPr>
        <w:t xml:space="preserve"> </w:t>
      </w:r>
      <w:r>
        <w:rPr>
          <w:color w:val="000000"/>
          <w:w w:val="105"/>
        </w:rPr>
        <w:t>300mm</w:t>
      </w:r>
      <w:r>
        <w:rPr>
          <w:color w:val="000000"/>
          <w:spacing w:val="-4"/>
          <w:w w:val="105"/>
        </w:rPr>
        <w:t xml:space="preserve"> </w:t>
      </w:r>
      <w:r>
        <w:rPr>
          <w:color w:val="000000"/>
          <w:spacing w:val="-1"/>
          <w:w w:val="105"/>
        </w:rPr>
        <w:t>in</w:t>
      </w:r>
      <w:r>
        <w:rPr>
          <w:color w:val="000000"/>
          <w:spacing w:val="-3"/>
          <w:w w:val="105"/>
        </w:rPr>
        <w:t xml:space="preserve"> </w:t>
      </w:r>
      <w:r>
        <w:rPr>
          <w:color w:val="000000"/>
          <w:spacing w:val="-1"/>
          <w:w w:val="105"/>
        </w:rPr>
        <w:t>last</w:t>
      </w:r>
      <w:r>
        <w:rPr>
          <w:color w:val="000000"/>
          <w:spacing w:val="-2"/>
          <w:w w:val="105"/>
        </w:rPr>
        <w:t xml:space="preserve"> </w:t>
      </w:r>
      <w:r>
        <w:rPr>
          <w:color w:val="000000"/>
          <w:spacing w:val="-1"/>
          <w:w w:val="105"/>
        </w:rPr>
        <w:t>loading</w:t>
      </w:r>
      <w:r>
        <w:rPr>
          <w:color w:val="000000"/>
          <w:spacing w:val="-2"/>
          <w:w w:val="105"/>
        </w:rPr>
        <w:t xml:space="preserve"> </w:t>
      </w:r>
      <w:r>
        <w:rPr>
          <w:color w:val="000000"/>
          <w:spacing w:val="-1"/>
          <w:w w:val="105"/>
        </w:rPr>
        <w:t>level</w:t>
      </w:r>
      <w:r>
        <w:rPr>
          <w:color w:val="000000"/>
          <w:spacing w:val="-5"/>
          <w:w w:val="105"/>
        </w:rPr>
        <w:t xml:space="preserve"> </w:t>
      </w:r>
      <w:r>
        <w:rPr>
          <w:color w:val="000000"/>
          <w:w w:val="105"/>
        </w:rPr>
        <w:t>to</w:t>
      </w:r>
      <w:r>
        <w:rPr>
          <w:color w:val="000000"/>
          <w:spacing w:val="69"/>
          <w:w w:val="103"/>
        </w:rPr>
        <w:t xml:space="preserve"> </w:t>
      </w:r>
      <w:r>
        <w:rPr>
          <w:color w:val="000000"/>
          <w:spacing w:val="-1"/>
          <w:w w:val="105"/>
        </w:rPr>
        <w:t>get</w:t>
      </w:r>
      <w:r>
        <w:rPr>
          <w:color w:val="000000"/>
          <w:spacing w:val="-13"/>
          <w:w w:val="105"/>
        </w:rPr>
        <w:t xml:space="preserve"> </w:t>
      </w:r>
      <w:r>
        <w:rPr>
          <w:color w:val="000000"/>
          <w:spacing w:val="-1"/>
          <w:w w:val="105"/>
        </w:rPr>
        <w:t>multiples</w:t>
      </w:r>
      <w:r>
        <w:rPr>
          <w:color w:val="000000"/>
          <w:spacing w:val="-12"/>
          <w:w w:val="105"/>
        </w:rPr>
        <w:t xml:space="preserve"> </w:t>
      </w:r>
      <w:r>
        <w:rPr>
          <w:color w:val="000000"/>
          <w:spacing w:val="-1"/>
          <w:w w:val="105"/>
        </w:rPr>
        <w:t>of</w:t>
      </w:r>
      <w:r>
        <w:rPr>
          <w:color w:val="000000"/>
          <w:spacing w:val="-11"/>
          <w:w w:val="105"/>
        </w:rPr>
        <w:t xml:space="preserve"> </w:t>
      </w:r>
      <w:r>
        <w:rPr>
          <w:color w:val="000000"/>
          <w:w w:val="105"/>
        </w:rPr>
        <w:t>100mm</w:t>
      </w:r>
      <w:r>
        <w:rPr>
          <w:color w:val="000000"/>
          <w:spacing w:val="-13"/>
          <w:w w:val="105"/>
        </w:rPr>
        <w:t xml:space="preserve"> </w:t>
      </w:r>
      <w:r>
        <w:rPr>
          <w:color w:val="000000"/>
          <w:spacing w:val="-1"/>
          <w:w w:val="105"/>
        </w:rPr>
        <w:t>in</w:t>
      </w:r>
      <w:r>
        <w:rPr>
          <w:color w:val="000000"/>
          <w:spacing w:val="-10"/>
          <w:w w:val="105"/>
        </w:rPr>
        <w:t xml:space="preserve"> </w:t>
      </w:r>
      <w:r>
        <w:rPr>
          <w:color w:val="000000"/>
          <w:spacing w:val="-1"/>
          <w:w w:val="105"/>
        </w:rPr>
        <w:t>upright</w:t>
      </w:r>
      <w:r>
        <w:rPr>
          <w:color w:val="000000"/>
          <w:spacing w:val="-11"/>
          <w:w w:val="105"/>
        </w:rPr>
        <w:t xml:space="preserve"> </w:t>
      </w:r>
      <w:r>
        <w:rPr>
          <w:color w:val="000000"/>
          <w:spacing w:val="-1"/>
          <w:w w:val="105"/>
        </w:rPr>
        <w:t>height.</w:t>
      </w:r>
    </w:p>
    <w:p w14:paraId="5C8C6B09" w14:textId="77777777" w:rsidR="007C2559" w:rsidRDefault="007C2559" w:rsidP="007C2559">
      <w:pPr>
        <w:pStyle w:val="BodyText"/>
        <w:kinsoku w:val="0"/>
        <w:overflowPunct w:val="0"/>
        <w:spacing w:before="2"/>
        <w:ind w:left="0"/>
        <w:rPr>
          <w:sz w:val="14"/>
          <w:szCs w:val="14"/>
        </w:rPr>
      </w:pPr>
    </w:p>
    <w:p w14:paraId="3382A365" w14:textId="77777777" w:rsidR="007C2559" w:rsidRDefault="007C2559" w:rsidP="007C2559">
      <w:pPr>
        <w:pStyle w:val="BodyText"/>
        <w:kinsoku w:val="0"/>
        <w:overflowPunct w:val="0"/>
        <w:spacing w:before="0" w:line="200" w:lineRule="atLeast"/>
        <w:ind w:left="720"/>
      </w:pPr>
      <w:r>
        <w:rPr>
          <w:noProof/>
        </w:rPr>
        <w:drawing>
          <wp:inline distT="0" distB="0" distL="0" distR="0" wp14:anchorId="73BDD233" wp14:editId="07777777">
            <wp:extent cx="4953000" cy="21145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53000" cy="2114550"/>
                    </a:xfrm>
                    <a:prstGeom prst="rect">
                      <a:avLst/>
                    </a:prstGeom>
                    <a:noFill/>
                    <a:ln>
                      <a:noFill/>
                    </a:ln>
                  </pic:spPr>
                </pic:pic>
              </a:graphicData>
            </a:graphic>
          </wp:inline>
        </w:drawing>
      </w:r>
    </w:p>
    <w:p w14:paraId="5C71F136" w14:textId="77777777" w:rsidR="007C2559" w:rsidRDefault="007C2559" w:rsidP="007C2559">
      <w:pPr>
        <w:pStyle w:val="BodyText"/>
        <w:kinsoku w:val="0"/>
        <w:overflowPunct w:val="0"/>
        <w:spacing w:before="8"/>
        <w:ind w:left="0"/>
        <w:rPr>
          <w:sz w:val="17"/>
          <w:szCs w:val="17"/>
        </w:rPr>
      </w:pPr>
    </w:p>
    <w:p w14:paraId="62199465" w14:textId="77777777" w:rsidR="007C2559" w:rsidRDefault="007C2559" w:rsidP="007C2559">
      <w:pPr>
        <w:pStyle w:val="BodyText"/>
        <w:tabs>
          <w:tab w:val="left" w:pos="2970"/>
        </w:tabs>
        <w:kinsoku w:val="0"/>
        <w:overflowPunct w:val="0"/>
        <w:spacing w:before="0" w:line="200" w:lineRule="atLeast"/>
        <w:ind w:left="3060"/>
      </w:pPr>
      <w:r>
        <w:rPr>
          <w:noProof/>
        </w:rPr>
        <w:drawing>
          <wp:inline distT="0" distB="0" distL="0" distR="0" wp14:anchorId="13B6999C" wp14:editId="07777777">
            <wp:extent cx="2286000" cy="2381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86000" cy="2381250"/>
                    </a:xfrm>
                    <a:prstGeom prst="rect">
                      <a:avLst/>
                    </a:prstGeom>
                    <a:noFill/>
                    <a:ln>
                      <a:noFill/>
                    </a:ln>
                  </pic:spPr>
                </pic:pic>
              </a:graphicData>
            </a:graphic>
          </wp:inline>
        </w:drawing>
      </w:r>
    </w:p>
    <w:p w14:paraId="0DA123B1" w14:textId="77777777" w:rsidR="007C2559" w:rsidRDefault="007C2559" w:rsidP="007C2559">
      <w:pPr>
        <w:pStyle w:val="BodyText"/>
        <w:kinsoku w:val="0"/>
        <w:overflowPunct w:val="0"/>
        <w:spacing w:before="0" w:line="200" w:lineRule="atLeast"/>
        <w:ind w:left="3622"/>
        <w:sectPr w:rsidR="007C2559">
          <w:pgSz w:w="12240" w:h="15840"/>
          <w:pgMar w:top="1540" w:right="1500" w:bottom="1480" w:left="1720" w:header="667" w:footer="1290" w:gutter="0"/>
          <w:cols w:space="720" w:equalWidth="0">
            <w:col w:w="9020"/>
          </w:cols>
          <w:noEndnote/>
        </w:sectPr>
      </w:pPr>
    </w:p>
    <w:p w14:paraId="00B77DA8" w14:textId="77777777" w:rsidR="007C2559" w:rsidRDefault="007C2559" w:rsidP="007C2559">
      <w:pPr>
        <w:pStyle w:val="Heading1"/>
        <w:numPr>
          <w:ilvl w:val="0"/>
          <w:numId w:val="5"/>
        </w:numPr>
        <w:tabs>
          <w:tab w:val="left" w:pos="562"/>
          <w:tab w:val="left" w:pos="2373"/>
          <w:tab w:val="left" w:pos="4129"/>
          <w:tab w:val="left" w:pos="5360"/>
          <w:tab w:val="left" w:pos="6013"/>
          <w:tab w:val="left" w:pos="7048"/>
        </w:tabs>
        <w:kinsoku w:val="0"/>
        <w:overflowPunct w:val="0"/>
        <w:spacing w:line="242" w:lineRule="auto"/>
        <w:ind w:right="147"/>
        <w:rPr>
          <w:b w:val="0"/>
          <w:bCs w:val="0"/>
          <w:color w:val="000000"/>
        </w:rPr>
      </w:pPr>
      <w:r>
        <w:rPr>
          <w:color w:val="B70F5A"/>
        </w:rPr>
        <w:lastRenderedPageBreak/>
        <w:t>Elevation</w:t>
      </w:r>
      <w:r>
        <w:rPr>
          <w:color w:val="B70F5A"/>
        </w:rPr>
        <w:tab/>
        <w:t>selection</w:t>
      </w:r>
      <w:r>
        <w:rPr>
          <w:color w:val="B70F5A"/>
        </w:rPr>
        <w:tab/>
      </w:r>
      <w:r>
        <w:rPr>
          <w:color w:val="B70F5A"/>
          <w:w w:val="95"/>
        </w:rPr>
        <w:t>based</w:t>
      </w:r>
      <w:r>
        <w:rPr>
          <w:color w:val="B70F5A"/>
          <w:w w:val="95"/>
        </w:rPr>
        <w:tab/>
      </w:r>
      <w:r>
        <w:rPr>
          <w:color w:val="B70F5A"/>
        </w:rPr>
        <w:t>on</w:t>
      </w:r>
      <w:r>
        <w:rPr>
          <w:color w:val="B70F5A"/>
        </w:rPr>
        <w:tab/>
      </w:r>
      <w:r>
        <w:rPr>
          <w:color w:val="B70F5A"/>
          <w:w w:val="95"/>
        </w:rPr>
        <w:t>MHE</w:t>
      </w:r>
      <w:r>
        <w:rPr>
          <w:color w:val="B70F5A"/>
          <w:w w:val="95"/>
        </w:rPr>
        <w:tab/>
      </w:r>
      <w:r>
        <w:rPr>
          <w:color w:val="B70F5A"/>
          <w:spacing w:val="-1"/>
        </w:rPr>
        <w:t>(Material</w:t>
      </w:r>
      <w:r>
        <w:rPr>
          <w:color w:val="B70F5A"/>
          <w:spacing w:val="28"/>
        </w:rPr>
        <w:t xml:space="preserve"> </w:t>
      </w:r>
      <w:r>
        <w:rPr>
          <w:color w:val="B70F5A"/>
        </w:rPr>
        <w:t>Handling</w:t>
      </w:r>
      <w:r>
        <w:rPr>
          <w:color w:val="B70F5A"/>
          <w:spacing w:val="1"/>
        </w:rPr>
        <w:t xml:space="preserve"> </w:t>
      </w:r>
      <w:r>
        <w:rPr>
          <w:color w:val="B70F5A"/>
        </w:rPr>
        <w:t>Equipment)</w:t>
      </w:r>
    </w:p>
    <w:p w14:paraId="38C1F859" w14:textId="77777777" w:rsidR="007C2559" w:rsidRDefault="007C2559" w:rsidP="007C2559">
      <w:pPr>
        <w:pStyle w:val="BodyText"/>
        <w:kinsoku w:val="0"/>
        <w:overflowPunct w:val="0"/>
        <w:spacing w:before="9"/>
        <w:ind w:left="0"/>
        <w:rPr>
          <w:b/>
          <w:bCs/>
          <w:sz w:val="36"/>
          <w:szCs w:val="36"/>
        </w:rPr>
      </w:pPr>
    </w:p>
    <w:p w14:paraId="143BA162" w14:textId="77777777" w:rsidR="007C2559" w:rsidRDefault="007C2559" w:rsidP="007C2559">
      <w:pPr>
        <w:pStyle w:val="Heading2"/>
        <w:numPr>
          <w:ilvl w:val="1"/>
          <w:numId w:val="5"/>
        </w:numPr>
        <w:tabs>
          <w:tab w:val="left" w:pos="697"/>
        </w:tabs>
        <w:kinsoku w:val="0"/>
        <w:overflowPunct w:val="0"/>
        <w:ind w:hanging="541"/>
        <w:rPr>
          <w:b w:val="0"/>
          <w:bCs w:val="0"/>
          <w:color w:val="000000"/>
        </w:rPr>
      </w:pPr>
      <w:r>
        <w:rPr>
          <w:color w:val="8EB133"/>
        </w:rPr>
        <w:t>MHE’s</w:t>
      </w:r>
      <w:r>
        <w:rPr>
          <w:color w:val="8EB133"/>
          <w:spacing w:val="-10"/>
        </w:rPr>
        <w:t xml:space="preserve"> </w:t>
      </w:r>
      <w:r>
        <w:rPr>
          <w:color w:val="8EB133"/>
        </w:rPr>
        <w:t>used</w:t>
      </w:r>
      <w:r>
        <w:rPr>
          <w:color w:val="8EB133"/>
          <w:spacing w:val="-9"/>
        </w:rPr>
        <w:t xml:space="preserve"> </w:t>
      </w:r>
      <w:r>
        <w:rPr>
          <w:color w:val="8EB133"/>
        </w:rPr>
        <w:t>for</w:t>
      </w:r>
      <w:r>
        <w:rPr>
          <w:color w:val="8EB133"/>
          <w:spacing w:val="-10"/>
        </w:rPr>
        <w:t xml:space="preserve"> </w:t>
      </w:r>
      <w:r>
        <w:rPr>
          <w:color w:val="8EB133"/>
        </w:rPr>
        <w:t>SPR</w:t>
      </w:r>
    </w:p>
    <w:p w14:paraId="15D0C5E8" w14:textId="77777777" w:rsidR="007C2559" w:rsidRDefault="007C2559" w:rsidP="007C2559">
      <w:pPr>
        <w:pStyle w:val="BodyText"/>
        <w:kinsoku w:val="0"/>
        <w:overflowPunct w:val="0"/>
        <w:spacing w:before="232"/>
        <w:ind w:left="155"/>
      </w:pPr>
      <w:r>
        <w:rPr>
          <w:spacing w:val="-1"/>
          <w:w w:val="105"/>
        </w:rPr>
        <w:t>The</w:t>
      </w:r>
      <w:r>
        <w:rPr>
          <w:spacing w:val="-11"/>
          <w:w w:val="105"/>
        </w:rPr>
        <w:t xml:space="preserve"> </w:t>
      </w:r>
      <w:r>
        <w:rPr>
          <w:spacing w:val="-1"/>
          <w:w w:val="105"/>
        </w:rPr>
        <w:t>following</w:t>
      </w:r>
      <w:r>
        <w:rPr>
          <w:spacing w:val="-10"/>
          <w:w w:val="105"/>
        </w:rPr>
        <w:t xml:space="preserve"> </w:t>
      </w:r>
      <w:r>
        <w:rPr>
          <w:w w:val="105"/>
        </w:rPr>
        <w:t>MHEs</w:t>
      </w:r>
      <w:r>
        <w:rPr>
          <w:spacing w:val="-12"/>
          <w:w w:val="105"/>
        </w:rPr>
        <w:t xml:space="preserve"> </w:t>
      </w:r>
      <w:r>
        <w:rPr>
          <w:w w:val="105"/>
        </w:rPr>
        <w:t>are</w:t>
      </w:r>
      <w:r>
        <w:rPr>
          <w:spacing w:val="-10"/>
          <w:w w:val="105"/>
        </w:rPr>
        <w:t xml:space="preserve"> </w:t>
      </w:r>
      <w:r>
        <w:rPr>
          <w:spacing w:val="-1"/>
          <w:w w:val="105"/>
        </w:rPr>
        <w:t>suitable</w:t>
      </w:r>
      <w:r>
        <w:rPr>
          <w:spacing w:val="-11"/>
          <w:w w:val="105"/>
        </w:rPr>
        <w:t xml:space="preserve"> </w:t>
      </w:r>
      <w:r>
        <w:rPr>
          <w:spacing w:val="-1"/>
          <w:w w:val="105"/>
        </w:rPr>
        <w:t>for</w:t>
      </w:r>
      <w:r>
        <w:rPr>
          <w:spacing w:val="-12"/>
          <w:w w:val="105"/>
        </w:rPr>
        <w:t xml:space="preserve"> </w:t>
      </w:r>
      <w:r>
        <w:rPr>
          <w:w w:val="105"/>
        </w:rPr>
        <w:t>SPR:</w:t>
      </w:r>
    </w:p>
    <w:p w14:paraId="16ED8A4A" w14:textId="77777777" w:rsidR="007C2559" w:rsidRDefault="007C2559" w:rsidP="007C2559">
      <w:pPr>
        <w:pStyle w:val="BodyText"/>
        <w:kinsoku w:val="0"/>
        <w:overflowPunct w:val="0"/>
        <w:rPr>
          <w:color w:val="000000"/>
        </w:rPr>
      </w:pPr>
      <w:r>
        <w:rPr>
          <w:rFonts w:ascii="Wingdings 3" w:hAnsi="Wingdings 3" w:cs="Wingdings 3"/>
          <w:color w:val="B70F5A"/>
          <w:w w:val="105"/>
        </w:rPr>
        <w:t></w:t>
      </w:r>
      <w:r>
        <w:rPr>
          <w:rFonts w:ascii="Wingdings 3" w:hAnsi="Wingdings 3" w:cs="Wingdings 3"/>
          <w:color w:val="B70F5A"/>
          <w:spacing w:val="-72"/>
          <w:w w:val="105"/>
        </w:rPr>
        <w:t></w:t>
      </w:r>
      <w:r>
        <w:rPr>
          <w:color w:val="000000"/>
          <w:spacing w:val="-1"/>
          <w:w w:val="105"/>
        </w:rPr>
        <w:t>Stacker</w:t>
      </w:r>
    </w:p>
    <w:p w14:paraId="36C52026" w14:textId="77777777" w:rsidR="007C2559" w:rsidRDefault="007C2559" w:rsidP="007C2559">
      <w:pPr>
        <w:pStyle w:val="BodyText"/>
        <w:kinsoku w:val="0"/>
        <w:overflowPunct w:val="0"/>
        <w:spacing w:before="120"/>
        <w:rPr>
          <w:color w:val="000000"/>
        </w:rPr>
      </w:pPr>
      <w:r>
        <w:rPr>
          <w:rFonts w:ascii="Wingdings 3" w:hAnsi="Wingdings 3" w:cs="Wingdings 3"/>
          <w:color w:val="B70F5A"/>
          <w:w w:val="105"/>
        </w:rPr>
        <w:t></w:t>
      </w:r>
      <w:r>
        <w:rPr>
          <w:rFonts w:ascii="Wingdings 3" w:hAnsi="Wingdings 3" w:cs="Wingdings 3"/>
          <w:color w:val="B70F5A"/>
          <w:spacing w:val="-68"/>
          <w:w w:val="105"/>
        </w:rPr>
        <w:t></w:t>
      </w:r>
      <w:proofErr w:type="gramStart"/>
      <w:r>
        <w:rPr>
          <w:color w:val="000000"/>
          <w:w w:val="105"/>
        </w:rPr>
        <w:t>Fork</w:t>
      </w:r>
      <w:r>
        <w:rPr>
          <w:color w:val="000000"/>
          <w:spacing w:val="-5"/>
          <w:w w:val="105"/>
        </w:rPr>
        <w:t xml:space="preserve"> </w:t>
      </w:r>
      <w:r>
        <w:rPr>
          <w:color w:val="000000"/>
          <w:w w:val="105"/>
        </w:rPr>
        <w:t>lift</w:t>
      </w:r>
      <w:proofErr w:type="gramEnd"/>
    </w:p>
    <w:p w14:paraId="7069CC54" w14:textId="77777777" w:rsidR="007C2559" w:rsidRDefault="007C2559" w:rsidP="007C2559">
      <w:pPr>
        <w:pStyle w:val="BodyText"/>
        <w:kinsoku w:val="0"/>
        <w:overflowPunct w:val="0"/>
        <w:spacing w:before="120"/>
        <w:rPr>
          <w:color w:val="000000"/>
        </w:rPr>
      </w:pPr>
      <w:r>
        <w:rPr>
          <w:rFonts w:ascii="Wingdings 3" w:hAnsi="Wingdings 3" w:cs="Wingdings 3"/>
          <w:color w:val="B70F5A"/>
          <w:w w:val="105"/>
        </w:rPr>
        <w:t></w:t>
      </w:r>
      <w:r>
        <w:rPr>
          <w:rFonts w:ascii="Wingdings 3" w:hAnsi="Wingdings 3" w:cs="Wingdings 3"/>
          <w:color w:val="B70F5A"/>
          <w:spacing w:val="-77"/>
          <w:w w:val="105"/>
        </w:rPr>
        <w:t></w:t>
      </w:r>
      <w:r>
        <w:rPr>
          <w:color w:val="000000"/>
          <w:spacing w:val="-1"/>
          <w:w w:val="105"/>
        </w:rPr>
        <w:t>Articulated</w:t>
      </w:r>
      <w:r>
        <w:rPr>
          <w:color w:val="000000"/>
          <w:spacing w:val="-6"/>
          <w:w w:val="105"/>
        </w:rPr>
        <w:t xml:space="preserve"> </w:t>
      </w:r>
      <w:proofErr w:type="gramStart"/>
      <w:r>
        <w:rPr>
          <w:color w:val="000000"/>
          <w:spacing w:val="-1"/>
          <w:w w:val="105"/>
        </w:rPr>
        <w:t>fork</w:t>
      </w:r>
      <w:r>
        <w:rPr>
          <w:color w:val="000000"/>
          <w:spacing w:val="-7"/>
          <w:w w:val="105"/>
        </w:rPr>
        <w:t xml:space="preserve"> </w:t>
      </w:r>
      <w:r>
        <w:rPr>
          <w:color w:val="000000"/>
          <w:spacing w:val="-1"/>
          <w:w w:val="105"/>
        </w:rPr>
        <w:t>lift</w:t>
      </w:r>
      <w:proofErr w:type="gramEnd"/>
    </w:p>
    <w:p w14:paraId="1A97E3F1" w14:textId="77777777" w:rsidR="007C2559" w:rsidRDefault="007C2559" w:rsidP="007C2559">
      <w:pPr>
        <w:pStyle w:val="BodyText"/>
        <w:kinsoku w:val="0"/>
        <w:overflowPunct w:val="0"/>
        <w:rPr>
          <w:color w:val="000000"/>
        </w:rPr>
      </w:pPr>
      <w:r>
        <w:rPr>
          <w:rFonts w:ascii="Wingdings 3" w:hAnsi="Wingdings 3" w:cs="Wingdings 3"/>
          <w:color w:val="B70F5A"/>
          <w:w w:val="105"/>
        </w:rPr>
        <w:t></w:t>
      </w:r>
      <w:r>
        <w:rPr>
          <w:rFonts w:ascii="Wingdings 3" w:hAnsi="Wingdings 3" w:cs="Wingdings 3"/>
          <w:color w:val="B70F5A"/>
          <w:spacing w:val="-73"/>
          <w:w w:val="105"/>
        </w:rPr>
        <w:t></w:t>
      </w:r>
      <w:r>
        <w:rPr>
          <w:color w:val="000000"/>
          <w:spacing w:val="-1"/>
          <w:w w:val="105"/>
        </w:rPr>
        <w:t>Reach</w:t>
      </w:r>
      <w:r>
        <w:rPr>
          <w:color w:val="000000"/>
          <w:spacing w:val="-7"/>
          <w:w w:val="105"/>
        </w:rPr>
        <w:t xml:space="preserve"> </w:t>
      </w:r>
      <w:r>
        <w:rPr>
          <w:color w:val="000000"/>
          <w:spacing w:val="-1"/>
          <w:w w:val="105"/>
        </w:rPr>
        <w:t>truck</w:t>
      </w:r>
    </w:p>
    <w:p w14:paraId="0C8FE7CE" w14:textId="77777777" w:rsidR="007C2559" w:rsidRDefault="007C2559" w:rsidP="007C2559">
      <w:pPr>
        <w:pStyle w:val="BodyText"/>
        <w:kinsoku w:val="0"/>
        <w:overflowPunct w:val="0"/>
        <w:spacing w:before="0"/>
        <w:ind w:left="0"/>
        <w:rPr>
          <w:sz w:val="22"/>
          <w:szCs w:val="22"/>
        </w:rPr>
      </w:pPr>
    </w:p>
    <w:p w14:paraId="231A4F25" w14:textId="77777777" w:rsidR="007C2559" w:rsidRDefault="007C2559" w:rsidP="007C2559">
      <w:pPr>
        <w:pStyle w:val="Heading2"/>
        <w:numPr>
          <w:ilvl w:val="1"/>
          <w:numId w:val="5"/>
        </w:numPr>
        <w:tabs>
          <w:tab w:val="left" w:pos="697"/>
        </w:tabs>
        <w:kinsoku w:val="0"/>
        <w:overflowPunct w:val="0"/>
        <w:spacing w:before="184"/>
        <w:ind w:hanging="541"/>
        <w:rPr>
          <w:b w:val="0"/>
          <w:bCs w:val="0"/>
          <w:color w:val="000000"/>
        </w:rPr>
      </w:pPr>
      <w:r>
        <w:rPr>
          <w:color w:val="8EB133"/>
          <w:spacing w:val="-1"/>
        </w:rPr>
        <w:t>Rules</w:t>
      </w:r>
      <w:r>
        <w:rPr>
          <w:color w:val="8EB133"/>
          <w:spacing w:val="-15"/>
        </w:rPr>
        <w:t xml:space="preserve"> </w:t>
      </w:r>
      <w:r>
        <w:rPr>
          <w:color w:val="8EB133"/>
        </w:rPr>
        <w:t>Used</w:t>
      </w:r>
    </w:p>
    <w:p w14:paraId="1FFECA21" w14:textId="77777777" w:rsidR="007C2559" w:rsidRDefault="007C2559" w:rsidP="007C2559">
      <w:pPr>
        <w:pStyle w:val="BodyText"/>
        <w:kinsoku w:val="0"/>
        <w:overflowPunct w:val="0"/>
        <w:spacing w:before="232"/>
        <w:ind w:left="155"/>
      </w:pPr>
      <w:r>
        <w:rPr>
          <w:spacing w:val="-1"/>
          <w:w w:val="105"/>
        </w:rPr>
        <w:t>The</w:t>
      </w:r>
      <w:r>
        <w:rPr>
          <w:spacing w:val="-14"/>
          <w:w w:val="105"/>
        </w:rPr>
        <w:t xml:space="preserve"> </w:t>
      </w:r>
      <w:r>
        <w:rPr>
          <w:spacing w:val="-1"/>
          <w:w w:val="105"/>
        </w:rPr>
        <w:t>following</w:t>
      </w:r>
      <w:r>
        <w:rPr>
          <w:spacing w:val="-12"/>
          <w:w w:val="105"/>
        </w:rPr>
        <w:t xml:space="preserve"> </w:t>
      </w:r>
      <w:r>
        <w:rPr>
          <w:spacing w:val="-1"/>
          <w:w w:val="105"/>
        </w:rPr>
        <w:t>rules</w:t>
      </w:r>
      <w:r>
        <w:rPr>
          <w:spacing w:val="-14"/>
          <w:w w:val="105"/>
        </w:rPr>
        <w:t xml:space="preserve"> </w:t>
      </w:r>
      <w:r>
        <w:rPr>
          <w:spacing w:val="-1"/>
          <w:w w:val="105"/>
        </w:rPr>
        <w:t>should</w:t>
      </w:r>
      <w:r>
        <w:rPr>
          <w:spacing w:val="-14"/>
          <w:w w:val="105"/>
        </w:rPr>
        <w:t xml:space="preserve"> </w:t>
      </w:r>
      <w:r>
        <w:rPr>
          <w:w w:val="105"/>
        </w:rPr>
        <w:t>be</w:t>
      </w:r>
      <w:r>
        <w:rPr>
          <w:spacing w:val="-13"/>
          <w:w w:val="105"/>
        </w:rPr>
        <w:t xml:space="preserve"> </w:t>
      </w:r>
      <w:proofErr w:type="gramStart"/>
      <w:r>
        <w:rPr>
          <w:spacing w:val="-1"/>
          <w:w w:val="105"/>
        </w:rPr>
        <w:t>maintained</w:t>
      </w:r>
      <w:proofErr w:type="gramEnd"/>
      <w:r>
        <w:rPr>
          <w:spacing w:val="-1"/>
          <w:w w:val="105"/>
        </w:rPr>
        <w:t>:</w:t>
      </w:r>
    </w:p>
    <w:p w14:paraId="0BC8909D" w14:textId="77777777" w:rsidR="007C2559" w:rsidRDefault="007C2559" w:rsidP="007C2559">
      <w:pPr>
        <w:pStyle w:val="BodyText"/>
        <w:kinsoku w:val="0"/>
        <w:overflowPunct w:val="0"/>
        <w:spacing w:line="247" w:lineRule="auto"/>
        <w:ind w:left="832" w:right="147" w:hanging="339"/>
        <w:rPr>
          <w:color w:val="000000"/>
        </w:rPr>
      </w:pPr>
      <w:r>
        <w:rPr>
          <w:rFonts w:ascii="Wingdings 3" w:hAnsi="Wingdings 3" w:cs="Wingdings 3"/>
          <w:color w:val="B70F5A"/>
          <w:w w:val="105"/>
        </w:rPr>
        <w:t></w:t>
      </w:r>
      <w:r>
        <w:rPr>
          <w:rFonts w:ascii="Wingdings 3" w:hAnsi="Wingdings 3" w:cs="Wingdings 3"/>
          <w:color w:val="B70F5A"/>
          <w:spacing w:val="-70"/>
          <w:w w:val="105"/>
        </w:rPr>
        <w:t></w:t>
      </w:r>
      <w:r>
        <w:rPr>
          <w:color w:val="000000"/>
          <w:spacing w:val="24"/>
          <w:w w:val="105"/>
        </w:rPr>
        <w:t>Palle</w:t>
      </w:r>
      <w:r>
        <w:rPr>
          <w:color w:val="000000"/>
          <w:w w:val="105"/>
        </w:rPr>
        <w:t>t</w:t>
      </w:r>
      <w:r>
        <w:rPr>
          <w:color w:val="000000"/>
          <w:spacing w:val="39"/>
          <w:w w:val="105"/>
        </w:rPr>
        <w:t xml:space="preserve"> </w:t>
      </w:r>
      <w:r>
        <w:rPr>
          <w:color w:val="000000"/>
          <w:w w:val="105"/>
        </w:rPr>
        <w:t>l</w:t>
      </w:r>
      <w:r>
        <w:rPr>
          <w:color w:val="000000"/>
          <w:spacing w:val="-25"/>
          <w:w w:val="105"/>
        </w:rPr>
        <w:t xml:space="preserve"> </w:t>
      </w:r>
      <w:proofErr w:type="spellStart"/>
      <w:r>
        <w:rPr>
          <w:color w:val="000000"/>
          <w:spacing w:val="16"/>
          <w:w w:val="105"/>
        </w:rPr>
        <w:t>oad</w:t>
      </w:r>
      <w:proofErr w:type="spellEnd"/>
      <w:r>
        <w:rPr>
          <w:color w:val="000000"/>
          <w:spacing w:val="39"/>
          <w:w w:val="105"/>
        </w:rPr>
        <w:t xml:space="preserve"> </w:t>
      </w:r>
      <w:r>
        <w:rPr>
          <w:color w:val="000000"/>
          <w:spacing w:val="24"/>
          <w:w w:val="105"/>
        </w:rPr>
        <w:t>carryin</w:t>
      </w:r>
      <w:r>
        <w:rPr>
          <w:color w:val="000000"/>
          <w:w w:val="105"/>
        </w:rPr>
        <w:t>g</w:t>
      </w:r>
      <w:r>
        <w:rPr>
          <w:color w:val="000000"/>
          <w:spacing w:val="38"/>
          <w:w w:val="105"/>
        </w:rPr>
        <w:t xml:space="preserve"> </w:t>
      </w:r>
      <w:r>
        <w:rPr>
          <w:color w:val="000000"/>
          <w:spacing w:val="24"/>
          <w:w w:val="105"/>
        </w:rPr>
        <w:t>capacit</w:t>
      </w:r>
      <w:r>
        <w:rPr>
          <w:color w:val="000000"/>
          <w:w w:val="105"/>
        </w:rPr>
        <w:t xml:space="preserve">y </w:t>
      </w:r>
      <w:r>
        <w:rPr>
          <w:color w:val="000000"/>
          <w:spacing w:val="15"/>
          <w:w w:val="105"/>
        </w:rPr>
        <w:t>should</w:t>
      </w:r>
      <w:r>
        <w:rPr>
          <w:color w:val="000000"/>
          <w:spacing w:val="39"/>
          <w:w w:val="105"/>
        </w:rPr>
        <w:t xml:space="preserve"> </w:t>
      </w:r>
      <w:r>
        <w:rPr>
          <w:color w:val="000000"/>
          <w:spacing w:val="12"/>
          <w:w w:val="105"/>
        </w:rPr>
        <w:t>be</w:t>
      </w:r>
      <w:r>
        <w:rPr>
          <w:color w:val="000000"/>
          <w:w w:val="105"/>
        </w:rPr>
        <w:t xml:space="preserve"> </w:t>
      </w:r>
      <w:r>
        <w:rPr>
          <w:color w:val="000000"/>
          <w:spacing w:val="13"/>
          <w:w w:val="105"/>
        </w:rPr>
        <w:t>less</w:t>
      </w:r>
      <w:r>
        <w:rPr>
          <w:color w:val="000000"/>
          <w:w w:val="105"/>
        </w:rPr>
        <w:t xml:space="preserve"> </w:t>
      </w:r>
      <w:r>
        <w:rPr>
          <w:color w:val="000000"/>
          <w:spacing w:val="14"/>
          <w:w w:val="105"/>
        </w:rPr>
        <w:t>than</w:t>
      </w:r>
      <w:r>
        <w:rPr>
          <w:color w:val="000000"/>
          <w:spacing w:val="-3"/>
          <w:w w:val="105"/>
        </w:rPr>
        <w:t xml:space="preserve"> </w:t>
      </w:r>
      <w:r>
        <w:rPr>
          <w:color w:val="000000"/>
          <w:spacing w:val="16"/>
          <w:w w:val="105"/>
        </w:rPr>
        <w:t>the</w:t>
      </w:r>
      <w:r>
        <w:rPr>
          <w:color w:val="000000"/>
          <w:w w:val="105"/>
        </w:rPr>
        <w:t xml:space="preserve"> </w:t>
      </w:r>
      <w:r>
        <w:rPr>
          <w:color w:val="000000"/>
          <w:spacing w:val="15"/>
          <w:w w:val="105"/>
        </w:rPr>
        <w:t>Load</w:t>
      </w:r>
      <w:r>
        <w:rPr>
          <w:color w:val="000000"/>
          <w:spacing w:val="38"/>
          <w:w w:val="105"/>
        </w:rPr>
        <w:t xml:space="preserve"> </w:t>
      </w:r>
      <w:r>
        <w:rPr>
          <w:color w:val="000000"/>
          <w:spacing w:val="24"/>
          <w:w w:val="105"/>
        </w:rPr>
        <w:t>carryin</w:t>
      </w:r>
      <w:r>
        <w:rPr>
          <w:color w:val="000000"/>
          <w:w w:val="105"/>
        </w:rPr>
        <w:t>g</w:t>
      </w:r>
      <w:r>
        <w:rPr>
          <w:color w:val="000000"/>
          <w:spacing w:val="1487"/>
          <w:w w:val="103"/>
        </w:rPr>
        <w:t xml:space="preserve"> </w:t>
      </w:r>
      <w:r>
        <w:rPr>
          <w:color w:val="000000"/>
          <w:spacing w:val="24"/>
          <w:w w:val="105"/>
        </w:rPr>
        <w:t>capacit</w:t>
      </w:r>
      <w:r>
        <w:rPr>
          <w:color w:val="000000"/>
          <w:w w:val="105"/>
        </w:rPr>
        <w:t>y</w:t>
      </w:r>
      <w:r>
        <w:rPr>
          <w:color w:val="000000"/>
          <w:spacing w:val="18"/>
          <w:w w:val="105"/>
        </w:rPr>
        <w:t xml:space="preserve"> </w:t>
      </w:r>
      <w:r>
        <w:rPr>
          <w:color w:val="000000"/>
          <w:spacing w:val="12"/>
          <w:w w:val="105"/>
        </w:rPr>
        <w:t>at</w:t>
      </w:r>
      <w:r>
        <w:rPr>
          <w:color w:val="000000"/>
          <w:spacing w:val="37"/>
          <w:w w:val="105"/>
        </w:rPr>
        <w:t xml:space="preserve"> </w:t>
      </w:r>
      <w:r>
        <w:rPr>
          <w:color w:val="000000"/>
          <w:spacing w:val="19"/>
          <w:w w:val="105"/>
        </w:rPr>
        <w:t>MHE's</w:t>
      </w:r>
      <w:r>
        <w:rPr>
          <w:color w:val="000000"/>
          <w:spacing w:val="-4"/>
          <w:w w:val="105"/>
        </w:rPr>
        <w:t xml:space="preserve"> </w:t>
      </w:r>
      <w:r>
        <w:rPr>
          <w:color w:val="000000"/>
          <w:spacing w:val="16"/>
          <w:w w:val="105"/>
        </w:rPr>
        <w:t>MFH</w:t>
      </w:r>
      <w:r>
        <w:rPr>
          <w:color w:val="000000"/>
          <w:spacing w:val="36"/>
          <w:w w:val="105"/>
        </w:rPr>
        <w:t xml:space="preserve"> </w:t>
      </w:r>
      <w:r>
        <w:rPr>
          <w:color w:val="000000"/>
          <w:w w:val="105"/>
        </w:rPr>
        <w:t>(</w:t>
      </w:r>
      <w:r>
        <w:rPr>
          <w:color w:val="000000"/>
          <w:spacing w:val="-25"/>
          <w:w w:val="105"/>
        </w:rPr>
        <w:t>from</w:t>
      </w:r>
      <w:r>
        <w:rPr>
          <w:color w:val="000000"/>
          <w:spacing w:val="36"/>
          <w:w w:val="105"/>
        </w:rPr>
        <w:t xml:space="preserve"> </w:t>
      </w:r>
      <w:r>
        <w:rPr>
          <w:color w:val="000000"/>
          <w:spacing w:val="16"/>
          <w:w w:val="105"/>
        </w:rPr>
        <w:t>MHE</w:t>
      </w:r>
      <w:r>
        <w:rPr>
          <w:color w:val="000000"/>
          <w:spacing w:val="37"/>
          <w:w w:val="105"/>
        </w:rPr>
        <w:t xml:space="preserve"> </w:t>
      </w:r>
      <w:r>
        <w:rPr>
          <w:color w:val="000000"/>
          <w:spacing w:val="18"/>
          <w:w w:val="105"/>
        </w:rPr>
        <w:t>data</w:t>
      </w:r>
      <w:r>
        <w:rPr>
          <w:color w:val="000000"/>
          <w:spacing w:val="37"/>
          <w:w w:val="105"/>
        </w:rPr>
        <w:t xml:space="preserve"> </w:t>
      </w:r>
      <w:r>
        <w:rPr>
          <w:color w:val="000000"/>
          <w:spacing w:val="24"/>
          <w:w w:val="105"/>
        </w:rPr>
        <w:t>entere</w:t>
      </w:r>
      <w:r>
        <w:rPr>
          <w:color w:val="000000"/>
          <w:w w:val="105"/>
        </w:rPr>
        <w:t xml:space="preserve">d </w:t>
      </w:r>
      <w:r>
        <w:rPr>
          <w:color w:val="000000"/>
          <w:spacing w:val="12"/>
          <w:w w:val="105"/>
        </w:rPr>
        <w:t>or</w:t>
      </w:r>
      <w:r>
        <w:rPr>
          <w:color w:val="000000"/>
          <w:spacing w:val="36"/>
          <w:w w:val="105"/>
        </w:rPr>
        <w:t xml:space="preserve"> </w:t>
      </w:r>
      <w:r>
        <w:rPr>
          <w:color w:val="000000"/>
          <w:w w:val="105"/>
        </w:rPr>
        <w:t>chosen</w:t>
      </w:r>
      <w:r>
        <w:rPr>
          <w:color w:val="000000"/>
          <w:spacing w:val="-5"/>
          <w:w w:val="105"/>
        </w:rPr>
        <w:t xml:space="preserve"> </w:t>
      </w:r>
      <w:r>
        <w:rPr>
          <w:color w:val="000000"/>
          <w:w w:val="105"/>
        </w:rPr>
        <w:t>by</w:t>
      </w:r>
      <w:r>
        <w:rPr>
          <w:color w:val="000000"/>
          <w:spacing w:val="-5"/>
          <w:w w:val="105"/>
        </w:rPr>
        <w:t xml:space="preserve"> </w:t>
      </w:r>
      <w:r>
        <w:rPr>
          <w:color w:val="000000"/>
          <w:w w:val="105"/>
        </w:rPr>
        <w:t>user).</w:t>
      </w:r>
    </w:p>
    <w:p w14:paraId="2AE55C80" w14:textId="77777777" w:rsidR="007C2559" w:rsidRDefault="007C2559" w:rsidP="007C2559">
      <w:pPr>
        <w:pStyle w:val="BodyText"/>
        <w:kinsoku w:val="0"/>
        <w:overflowPunct w:val="0"/>
        <w:spacing w:before="113" w:line="248" w:lineRule="auto"/>
        <w:ind w:left="832" w:right="140" w:hanging="339"/>
        <w:rPr>
          <w:color w:val="000000"/>
        </w:rPr>
      </w:pPr>
      <w:r>
        <w:rPr>
          <w:rFonts w:ascii="Wingdings 3" w:hAnsi="Wingdings 3" w:cs="Wingdings 3"/>
          <w:color w:val="B70F5A"/>
          <w:w w:val="105"/>
        </w:rPr>
        <w:t></w:t>
      </w:r>
      <w:r>
        <w:rPr>
          <w:rFonts w:ascii="Wingdings 3" w:hAnsi="Wingdings 3" w:cs="Wingdings 3"/>
          <w:color w:val="B70F5A"/>
          <w:spacing w:val="-79"/>
          <w:w w:val="105"/>
        </w:rPr>
        <w:t></w:t>
      </w:r>
      <w:r>
        <w:rPr>
          <w:color w:val="000000"/>
          <w:w w:val="105"/>
        </w:rPr>
        <w:t>Clear</w:t>
      </w:r>
      <w:r>
        <w:rPr>
          <w:color w:val="000000"/>
          <w:spacing w:val="-7"/>
          <w:w w:val="105"/>
        </w:rPr>
        <w:t xml:space="preserve"> </w:t>
      </w:r>
      <w:r>
        <w:rPr>
          <w:color w:val="000000"/>
          <w:w w:val="105"/>
        </w:rPr>
        <w:t>/</w:t>
      </w:r>
      <w:r>
        <w:rPr>
          <w:color w:val="000000"/>
          <w:spacing w:val="-7"/>
          <w:w w:val="105"/>
        </w:rPr>
        <w:t xml:space="preserve"> </w:t>
      </w:r>
      <w:r>
        <w:rPr>
          <w:color w:val="000000"/>
          <w:w w:val="105"/>
        </w:rPr>
        <w:t>Working</w:t>
      </w:r>
      <w:r>
        <w:rPr>
          <w:color w:val="000000"/>
          <w:spacing w:val="-7"/>
          <w:w w:val="105"/>
        </w:rPr>
        <w:t xml:space="preserve"> </w:t>
      </w:r>
      <w:r>
        <w:rPr>
          <w:color w:val="000000"/>
          <w:w w:val="105"/>
        </w:rPr>
        <w:t>aisle</w:t>
      </w:r>
      <w:r>
        <w:rPr>
          <w:color w:val="000000"/>
          <w:spacing w:val="-7"/>
          <w:w w:val="105"/>
        </w:rPr>
        <w:t xml:space="preserve"> </w:t>
      </w:r>
      <w:r>
        <w:rPr>
          <w:color w:val="000000"/>
          <w:w w:val="105"/>
        </w:rPr>
        <w:t>used</w:t>
      </w:r>
      <w:r>
        <w:rPr>
          <w:color w:val="000000"/>
          <w:spacing w:val="-7"/>
          <w:w w:val="105"/>
        </w:rPr>
        <w:t xml:space="preserve"> </w:t>
      </w:r>
      <w:r>
        <w:rPr>
          <w:color w:val="000000"/>
          <w:w w:val="105"/>
        </w:rPr>
        <w:t>for</w:t>
      </w:r>
      <w:r>
        <w:rPr>
          <w:color w:val="000000"/>
          <w:spacing w:val="-8"/>
          <w:w w:val="105"/>
        </w:rPr>
        <w:t xml:space="preserve"> </w:t>
      </w:r>
      <w:r>
        <w:rPr>
          <w:color w:val="000000"/>
          <w:w w:val="105"/>
        </w:rPr>
        <w:t>rack</w:t>
      </w:r>
      <w:r>
        <w:rPr>
          <w:color w:val="000000"/>
          <w:spacing w:val="-7"/>
          <w:w w:val="105"/>
        </w:rPr>
        <w:t xml:space="preserve"> </w:t>
      </w:r>
      <w:r>
        <w:rPr>
          <w:color w:val="000000"/>
          <w:w w:val="105"/>
        </w:rPr>
        <w:t>placement</w:t>
      </w:r>
      <w:r>
        <w:rPr>
          <w:color w:val="000000"/>
          <w:spacing w:val="-7"/>
          <w:w w:val="105"/>
        </w:rPr>
        <w:t xml:space="preserve"> </w:t>
      </w:r>
      <w:r>
        <w:rPr>
          <w:color w:val="000000"/>
          <w:w w:val="105"/>
        </w:rPr>
        <w:t>should</w:t>
      </w:r>
      <w:r>
        <w:rPr>
          <w:color w:val="000000"/>
          <w:spacing w:val="-7"/>
          <w:w w:val="105"/>
        </w:rPr>
        <w:t xml:space="preserve"> </w:t>
      </w:r>
      <w:r>
        <w:rPr>
          <w:color w:val="000000"/>
          <w:w w:val="105"/>
        </w:rPr>
        <w:t>not</w:t>
      </w:r>
      <w:r>
        <w:rPr>
          <w:color w:val="000000"/>
          <w:spacing w:val="-7"/>
          <w:w w:val="105"/>
        </w:rPr>
        <w:t xml:space="preserve"> </w:t>
      </w:r>
      <w:r>
        <w:rPr>
          <w:color w:val="000000"/>
          <w:w w:val="105"/>
        </w:rPr>
        <w:t>be</w:t>
      </w:r>
      <w:r>
        <w:rPr>
          <w:color w:val="000000"/>
          <w:spacing w:val="-7"/>
          <w:w w:val="105"/>
        </w:rPr>
        <w:t xml:space="preserve"> </w:t>
      </w:r>
      <w:r>
        <w:rPr>
          <w:color w:val="000000"/>
          <w:w w:val="105"/>
        </w:rPr>
        <w:t>less</w:t>
      </w:r>
      <w:r>
        <w:rPr>
          <w:color w:val="000000"/>
          <w:spacing w:val="-7"/>
          <w:w w:val="105"/>
        </w:rPr>
        <w:t xml:space="preserve"> </w:t>
      </w:r>
      <w:r>
        <w:rPr>
          <w:color w:val="000000"/>
          <w:spacing w:val="6"/>
          <w:w w:val="105"/>
        </w:rPr>
        <w:t xml:space="preserve">than </w:t>
      </w:r>
      <w:r>
        <w:rPr>
          <w:color w:val="000000"/>
          <w:spacing w:val="5"/>
          <w:w w:val="105"/>
        </w:rPr>
        <w:t>the</w:t>
      </w:r>
      <w:r>
        <w:rPr>
          <w:color w:val="000000"/>
          <w:spacing w:val="7"/>
          <w:w w:val="105"/>
        </w:rPr>
        <w:t xml:space="preserve"> </w:t>
      </w:r>
      <w:r>
        <w:rPr>
          <w:color w:val="000000"/>
          <w:spacing w:val="5"/>
          <w:w w:val="105"/>
        </w:rPr>
        <w:t>MHE</w:t>
      </w:r>
      <w:r>
        <w:rPr>
          <w:color w:val="000000"/>
          <w:spacing w:val="6"/>
          <w:w w:val="105"/>
        </w:rPr>
        <w:t xml:space="preserve"> </w:t>
      </w:r>
      <w:r>
        <w:rPr>
          <w:color w:val="000000"/>
          <w:spacing w:val="8"/>
          <w:w w:val="105"/>
        </w:rPr>
        <w:t>Working</w:t>
      </w:r>
      <w:r>
        <w:rPr>
          <w:color w:val="000000"/>
          <w:spacing w:val="30"/>
          <w:w w:val="103"/>
        </w:rPr>
        <w:t xml:space="preserve"> </w:t>
      </w:r>
      <w:r>
        <w:rPr>
          <w:color w:val="000000"/>
          <w:spacing w:val="6"/>
          <w:w w:val="105"/>
        </w:rPr>
        <w:t>aisle</w:t>
      </w:r>
      <w:r>
        <w:rPr>
          <w:color w:val="000000"/>
          <w:spacing w:val="3"/>
          <w:w w:val="105"/>
        </w:rPr>
        <w:t xml:space="preserve"> </w:t>
      </w:r>
      <w:r>
        <w:rPr>
          <w:color w:val="000000"/>
          <w:w w:val="105"/>
        </w:rPr>
        <w:t>(from</w:t>
      </w:r>
      <w:r>
        <w:rPr>
          <w:color w:val="000000"/>
          <w:spacing w:val="-10"/>
          <w:w w:val="105"/>
        </w:rPr>
        <w:t xml:space="preserve"> </w:t>
      </w:r>
      <w:r>
        <w:rPr>
          <w:color w:val="000000"/>
          <w:w w:val="105"/>
        </w:rPr>
        <w:t>MHE</w:t>
      </w:r>
      <w:r>
        <w:rPr>
          <w:color w:val="000000"/>
          <w:spacing w:val="-10"/>
          <w:w w:val="105"/>
        </w:rPr>
        <w:t xml:space="preserve"> </w:t>
      </w:r>
      <w:r>
        <w:rPr>
          <w:color w:val="000000"/>
          <w:w w:val="105"/>
        </w:rPr>
        <w:t>data</w:t>
      </w:r>
      <w:r>
        <w:rPr>
          <w:color w:val="000000"/>
          <w:spacing w:val="-9"/>
          <w:w w:val="105"/>
        </w:rPr>
        <w:t xml:space="preserve"> </w:t>
      </w:r>
      <w:r>
        <w:rPr>
          <w:color w:val="000000"/>
          <w:w w:val="105"/>
        </w:rPr>
        <w:t>entered</w:t>
      </w:r>
      <w:r>
        <w:rPr>
          <w:color w:val="000000"/>
          <w:spacing w:val="-10"/>
          <w:w w:val="105"/>
        </w:rPr>
        <w:t xml:space="preserve"> </w:t>
      </w:r>
      <w:r>
        <w:rPr>
          <w:color w:val="000000"/>
          <w:w w:val="105"/>
        </w:rPr>
        <w:t>or</w:t>
      </w:r>
      <w:r>
        <w:rPr>
          <w:color w:val="000000"/>
          <w:spacing w:val="-10"/>
          <w:w w:val="105"/>
        </w:rPr>
        <w:t xml:space="preserve"> </w:t>
      </w:r>
      <w:r>
        <w:rPr>
          <w:color w:val="000000"/>
          <w:w w:val="105"/>
        </w:rPr>
        <w:t>chosen</w:t>
      </w:r>
      <w:r>
        <w:rPr>
          <w:color w:val="000000"/>
          <w:spacing w:val="-10"/>
          <w:w w:val="105"/>
        </w:rPr>
        <w:t xml:space="preserve"> </w:t>
      </w:r>
      <w:r>
        <w:rPr>
          <w:color w:val="000000"/>
          <w:w w:val="105"/>
        </w:rPr>
        <w:t>by</w:t>
      </w:r>
      <w:r>
        <w:rPr>
          <w:color w:val="000000"/>
          <w:spacing w:val="-10"/>
          <w:w w:val="105"/>
        </w:rPr>
        <w:t xml:space="preserve"> </w:t>
      </w:r>
      <w:r>
        <w:rPr>
          <w:color w:val="000000"/>
          <w:w w:val="105"/>
        </w:rPr>
        <w:t>user).</w:t>
      </w:r>
    </w:p>
    <w:p w14:paraId="33C68DFE" w14:textId="77777777" w:rsidR="007C2559" w:rsidRDefault="007C2559" w:rsidP="007C2559">
      <w:pPr>
        <w:pStyle w:val="BodyText"/>
        <w:kinsoku w:val="0"/>
        <w:overflowPunct w:val="0"/>
        <w:spacing w:before="113"/>
        <w:rPr>
          <w:color w:val="000000"/>
          <w:w w:val="105"/>
        </w:rPr>
      </w:pPr>
      <w:r>
        <w:rPr>
          <w:rFonts w:ascii="Wingdings 3" w:hAnsi="Wingdings 3" w:cs="Wingdings 3"/>
          <w:color w:val="B70F5A"/>
          <w:w w:val="105"/>
        </w:rPr>
        <w:t></w:t>
      </w:r>
      <w:r>
        <w:rPr>
          <w:rFonts w:ascii="Wingdings 3" w:hAnsi="Wingdings 3" w:cs="Wingdings 3"/>
          <w:color w:val="B70F5A"/>
          <w:spacing w:val="-81"/>
          <w:w w:val="105"/>
        </w:rPr>
        <w:t></w:t>
      </w:r>
      <w:r>
        <w:rPr>
          <w:color w:val="000000"/>
          <w:w w:val="105"/>
        </w:rPr>
        <w:t>Last</w:t>
      </w:r>
      <w:r>
        <w:rPr>
          <w:color w:val="000000"/>
          <w:spacing w:val="-8"/>
          <w:w w:val="105"/>
        </w:rPr>
        <w:t xml:space="preserve"> </w:t>
      </w:r>
      <w:r>
        <w:rPr>
          <w:color w:val="000000"/>
          <w:w w:val="105"/>
        </w:rPr>
        <w:t>loading</w:t>
      </w:r>
      <w:r>
        <w:rPr>
          <w:color w:val="000000"/>
          <w:spacing w:val="-8"/>
          <w:w w:val="105"/>
        </w:rPr>
        <w:t xml:space="preserve"> </w:t>
      </w:r>
      <w:r>
        <w:rPr>
          <w:color w:val="000000"/>
          <w:w w:val="105"/>
        </w:rPr>
        <w:t>level</w:t>
      </w:r>
      <w:r>
        <w:rPr>
          <w:color w:val="000000"/>
          <w:spacing w:val="-7"/>
          <w:w w:val="105"/>
        </w:rPr>
        <w:t xml:space="preserve"> </w:t>
      </w:r>
      <w:r>
        <w:rPr>
          <w:color w:val="000000"/>
          <w:w w:val="105"/>
        </w:rPr>
        <w:t>height</w:t>
      </w:r>
      <w:r>
        <w:rPr>
          <w:color w:val="000000"/>
          <w:spacing w:val="-8"/>
          <w:w w:val="105"/>
        </w:rPr>
        <w:t xml:space="preserve"> </w:t>
      </w:r>
      <w:r>
        <w:rPr>
          <w:color w:val="000000"/>
          <w:w w:val="105"/>
        </w:rPr>
        <w:t>should</w:t>
      </w:r>
      <w:r>
        <w:rPr>
          <w:color w:val="000000"/>
          <w:spacing w:val="-8"/>
          <w:w w:val="105"/>
        </w:rPr>
        <w:t xml:space="preserve"> </w:t>
      </w:r>
      <w:r>
        <w:rPr>
          <w:color w:val="000000"/>
          <w:w w:val="105"/>
        </w:rPr>
        <w:t>be</w:t>
      </w:r>
      <w:r>
        <w:rPr>
          <w:color w:val="000000"/>
          <w:spacing w:val="-8"/>
          <w:w w:val="105"/>
        </w:rPr>
        <w:t xml:space="preserve"> </w:t>
      </w:r>
      <w:r>
        <w:rPr>
          <w:color w:val="000000"/>
          <w:w w:val="105"/>
        </w:rPr>
        <w:t>MHE's</w:t>
      </w:r>
      <w:r>
        <w:rPr>
          <w:color w:val="000000"/>
          <w:spacing w:val="-7"/>
          <w:w w:val="105"/>
        </w:rPr>
        <w:t xml:space="preserve"> </w:t>
      </w:r>
      <w:r>
        <w:rPr>
          <w:color w:val="000000"/>
          <w:w w:val="105"/>
        </w:rPr>
        <w:t>MFH</w:t>
      </w:r>
      <w:r>
        <w:rPr>
          <w:color w:val="000000"/>
          <w:spacing w:val="-8"/>
          <w:w w:val="105"/>
        </w:rPr>
        <w:t xml:space="preserve"> </w:t>
      </w:r>
      <w:r>
        <w:rPr>
          <w:color w:val="000000"/>
          <w:w w:val="105"/>
        </w:rPr>
        <w:t>height</w:t>
      </w:r>
      <w:r>
        <w:rPr>
          <w:color w:val="000000"/>
          <w:spacing w:val="-8"/>
          <w:w w:val="105"/>
        </w:rPr>
        <w:t xml:space="preserve"> </w:t>
      </w:r>
      <w:r>
        <w:rPr>
          <w:color w:val="000000"/>
          <w:w w:val="105"/>
        </w:rPr>
        <w:t>–</w:t>
      </w:r>
      <w:r>
        <w:rPr>
          <w:color w:val="000000"/>
          <w:spacing w:val="-8"/>
          <w:w w:val="105"/>
        </w:rPr>
        <w:t xml:space="preserve"> </w:t>
      </w:r>
      <w:proofErr w:type="gramStart"/>
      <w:r>
        <w:rPr>
          <w:color w:val="000000"/>
          <w:w w:val="105"/>
        </w:rPr>
        <w:t>200mm;</w:t>
      </w:r>
      <w:proofErr w:type="gramEnd"/>
    </w:p>
    <w:p w14:paraId="592E7540" w14:textId="1FE7775C" w:rsidR="007C2559" w:rsidRDefault="007C2559" w:rsidP="007C2559">
      <w:pPr>
        <w:pStyle w:val="BodyText"/>
        <w:kinsoku w:val="0"/>
        <w:overflowPunct w:val="0"/>
        <w:spacing w:before="113"/>
        <w:rPr>
          <w:color w:val="000000"/>
          <w:w w:val="105"/>
        </w:rPr>
      </w:pPr>
      <w:r>
        <w:rPr>
          <w:rFonts w:ascii="Wingdings 3" w:hAnsi="Wingdings 3" w:cs="Wingdings 3"/>
          <w:color w:val="B70F5A"/>
          <w:w w:val="105"/>
        </w:rPr>
        <w:t></w:t>
      </w:r>
      <w:r>
        <w:rPr>
          <w:rFonts w:ascii="Wingdings 3" w:hAnsi="Wingdings 3" w:cs="Wingdings 3"/>
          <w:color w:val="B70F5A"/>
          <w:spacing w:val="-81"/>
          <w:w w:val="105"/>
        </w:rPr>
        <w:t></w:t>
      </w:r>
      <w:r>
        <w:rPr>
          <w:color w:val="000000"/>
          <w:w w:val="105"/>
        </w:rPr>
        <w:t>Clearance of 100mm to be maintained between the wall and frame for sides &amp; between pallet and wall on backs for stacker, forklift &amp; reach truck. But for articulated forklift, Clearance of 500mm to be maintained between the wall and frame for sides &amp; 100mm between pallet and wall.</w:t>
      </w:r>
    </w:p>
    <w:p w14:paraId="1B79D26A" w14:textId="77777777" w:rsidR="007C2559" w:rsidRDefault="007C2559" w:rsidP="007C2559">
      <w:pPr>
        <w:pStyle w:val="BodyText"/>
        <w:kinsoku w:val="0"/>
        <w:overflowPunct w:val="0"/>
        <w:spacing w:before="120" w:line="248" w:lineRule="auto"/>
        <w:ind w:left="832" w:right="140" w:hanging="339"/>
        <w:rPr>
          <w:color w:val="000000"/>
        </w:rPr>
      </w:pPr>
      <w:r>
        <w:rPr>
          <w:rFonts w:ascii="Wingdings 3" w:hAnsi="Wingdings 3" w:cs="Wingdings 3"/>
          <w:color w:val="B70F5A"/>
          <w:w w:val="105"/>
        </w:rPr>
        <w:t></w:t>
      </w:r>
      <w:r>
        <w:rPr>
          <w:rFonts w:ascii="Wingdings 3" w:hAnsi="Wingdings 3" w:cs="Wingdings 3"/>
          <w:color w:val="B70F5A"/>
          <w:spacing w:val="-76"/>
          <w:w w:val="105"/>
        </w:rPr>
        <w:t></w:t>
      </w:r>
      <w:r>
        <w:rPr>
          <w:color w:val="000000"/>
          <w:spacing w:val="-1"/>
          <w:w w:val="105"/>
        </w:rPr>
        <w:t>Clear</w:t>
      </w:r>
      <w:r>
        <w:rPr>
          <w:color w:val="000000"/>
          <w:spacing w:val="7"/>
          <w:w w:val="105"/>
        </w:rPr>
        <w:t xml:space="preserve"> </w:t>
      </w:r>
      <w:r>
        <w:rPr>
          <w:color w:val="000000"/>
          <w:spacing w:val="-1"/>
          <w:w w:val="105"/>
        </w:rPr>
        <w:t>aisle</w:t>
      </w:r>
      <w:r>
        <w:rPr>
          <w:color w:val="000000"/>
          <w:spacing w:val="7"/>
          <w:w w:val="105"/>
        </w:rPr>
        <w:t xml:space="preserve"> </w:t>
      </w:r>
      <w:r>
        <w:rPr>
          <w:color w:val="000000"/>
          <w:spacing w:val="-1"/>
          <w:w w:val="105"/>
        </w:rPr>
        <w:t>in</w:t>
      </w:r>
      <w:r>
        <w:rPr>
          <w:color w:val="000000"/>
          <w:spacing w:val="7"/>
          <w:w w:val="105"/>
        </w:rPr>
        <w:t xml:space="preserve"> </w:t>
      </w:r>
      <w:r>
        <w:rPr>
          <w:color w:val="000000"/>
          <w:spacing w:val="-1"/>
          <w:w w:val="105"/>
        </w:rPr>
        <w:t>Underpass</w:t>
      </w:r>
      <w:r>
        <w:rPr>
          <w:color w:val="000000"/>
          <w:spacing w:val="7"/>
          <w:w w:val="105"/>
        </w:rPr>
        <w:t xml:space="preserve"> </w:t>
      </w:r>
      <w:r>
        <w:rPr>
          <w:color w:val="000000"/>
          <w:spacing w:val="-1"/>
          <w:w w:val="105"/>
        </w:rPr>
        <w:t>(between</w:t>
      </w:r>
      <w:r>
        <w:rPr>
          <w:color w:val="000000"/>
          <w:spacing w:val="5"/>
          <w:w w:val="105"/>
        </w:rPr>
        <w:t xml:space="preserve"> </w:t>
      </w:r>
      <w:r>
        <w:rPr>
          <w:color w:val="000000"/>
          <w:w w:val="105"/>
        </w:rPr>
        <w:t>two</w:t>
      </w:r>
      <w:r>
        <w:rPr>
          <w:color w:val="000000"/>
          <w:spacing w:val="6"/>
          <w:w w:val="105"/>
        </w:rPr>
        <w:t xml:space="preserve"> </w:t>
      </w:r>
      <w:r>
        <w:rPr>
          <w:color w:val="000000"/>
          <w:spacing w:val="-1"/>
          <w:w w:val="105"/>
        </w:rPr>
        <w:t>row</w:t>
      </w:r>
      <w:r>
        <w:rPr>
          <w:color w:val="000000"/>
          <w:spacing w:val="5"/>
          <w:w w:val="105"/>
        </w:rPr>
        <w:t xml:space="preserve"> </w:t>
      </w:r>
      <w:r>
        <w:rPr>
          <w:color w:val="000000"/>
          <w:spacing w:val="-1"/>
          <w:w w:val="105"/>
        </w:rPr>
        <w:t>guards)</w:t>
      </w:r>
      <w:r>
        <w:rPr>
          <w:color w:val="000000"/>
          <w:spacing w:val="7"/>
          <w:w w:val="105"/>
        </w:rPr>
        <w:t xml:space="preserve"> </w:t>
      </w:r>
      <w:r>
        <w:rPr>
          <w:color w:val="000000"/>
          <w:spacing w:val="-1"/>
          <w:w w:val="105"/>
        </w:rPr>
        <w:t>is</w:t>
      </w:r>
      <w:r>
        <w:rPr>
          <w:color w:val="000000"/>
          <w:spacing w:val="5"/>
          <w:w w:val="105"/>
        </w:rPr>
        <w:t xml:space="preserve"> </w:t>
      </w:r>
      <w:r>
        <w:rPr>
          <w:color w:val="000000"/>
          <w:spacing w:val="-1"/>
          <w:w w:val="105"/>
        </w:rPr>
        <w:t>based</w:t>
      </w:r>
      <w:r>
        <w:rPr>
          <w:color w:val="000000"/>
          <w:spacing w:val="8"/>
          <w:w w:val="105"/>
        </w:rPr>
        <w:t xml:space="preserve"> </w:t>
      </w:r>
      <w:r>
        <w:rPr>
          <w:color w:val="000000"/>
          <w:spacing w:val="-1"/>
          <w:w w:val="105"/>
        </w:rPr>
        <w:t>on</w:t>
      </w:r>
      <w:r>
        <w:rPr>
          <w:color w:val="000000"/>
          <w:spacing w:val="7"/>
          <w:w w:val="105"/>
        </w:rPr>
        <w:t xml:space="preserve"> </w:t>
      </w:r>
      <w:r>
        <w:rPr>
          <w:color w:val="000000"/>
          <w:w w:val="105"/>
        </w:rPr>
        <w:t>MHE</w:t>
      </w:r>
      <w:r>
        <w:rPr>
          <w:color w:val="000000"/>
          <w:spacing w:val="6"/>
          <w:w w:val="105"/>
        </w:rPr>
        <w:t xml:space="preserve"> </w:t>
      </w:r>
      <w:r>
        <w:rPr>
          <w:color w:val="000000"/>
          <w:w w:val="105"/>
        </w:rPr>
        <w:t>cross</w:t>
      </w:r>
      <w:r>
        <w:rPr>
          <w:color w:val="000000"/>
          <w:spacing w:val="7"/>
          <w:w w:val="105"/>
        </w:rPr>
        <w:t xml:space="preserve"> </w:t>
      </w:r>
      <w:r>
        <w:rPr>
          <w:color w:val="000000"/>
          <w:spacing w:val="-1"/>
          <w:w w:val="105"/>
        </w:rPr>
        <w:t>aisle</w:t>
      </w:r>
      <w:r>
        <w:rPr>
          <w:color w:val="000000"/>
          <w:spacing w:val="6"/>
          <w:w w:val="105"/>
        </w:rPr>
        <w:t xml:space="preserve"> </w:t>
      </w:r>
      <w:r>
        <w:rPr>
          <w:color w:val="000000"/>
          <w:w w:val="105"/>
        </w:rPr>
        <w:t>(from</w:t>
      </w:r>
      <w:r>
        <w:rPr>
          <w:color w:val="000000"/>
          <w:spacing w:val="6"/>
          <w:w w:val="105"/>
        </w:rPr>
        <w:t xml:space="preserve"> </w:t>
      </w:r>
      <w:r>
        <w:rPr>
          <w:color w:val="000000"/>
          <w:w w:val="105"/>
        </w:rPr>
        <w:t>MHE</w:t>
      </w:r>
      <w:r>
        <w:rPr>
          <w:color w:val="000000"/>
          <w:spacing w:val="67"/>
          <w:w w:val="103"/>
        </w:rPr>
        <w:t xml:space="preserve"> </w:t>
      </w:r>
      <w:r>
        <w:rPr>
          <w:color w:val="000000"/>
          <w:w w:val="105"/>
        </w:rPr>
        <w:t>data</w:t>
      </w:r>
      <w:r>
        <w:rPr>
          <w:color w:val="000000"/>
          <w:spacing w:val="-11"/>
          <w:w w:val="105"/>
        </w:rPr>
        <w:t xml:space="preserve"> </w:t>
      </w:r>
      <w:r>
        <w:rPr>
          <w:color w:val="000000"/>
          <w:w w:val="105"/>
        </w:rPr>
        <w:t>entered</w:t>
      </w:r>
      <w:r>
        <w:rPr>
          <w:color w:val="000000"/>
          <w:spacing w:val="-10"/>
          <w:w w:val="105"/>
        </w:rPr>
        <w:t xml:space="preserve"> </w:t>
      </w:r>
      <w:r>
        <w:rPr>
          <w:color w:val="000000"/>
          <w:w w:val="105"/>
        </w:rPr>
        <w:t>or</w:t>
      </w:r>
      <w:r>
        <w:rPr>
          <w:color w:val="000000"/>
          <w:spacing w:val="-11"/>
          <w:w w:val="105"/>
        </w:rPr>
        <w:t xml:space="preserve"> </w:t>
      </w:r>
      <w:r>
        <w:rPr>
          <w:color w:val="000000"/>
          <w:spacing w:val="-1"/>
          <w:w w:val="105"/>
        </w:rPr>
        <w:t>chosen</w:t>
      </w:r>
      <w:r>
        <w:rPr>
          <w:color w:val="000000"/>
          <w:spacing w:val="-10"/>
          <w:w w:val="105"/>
        </w:rPr>
        <w:t xml:space="preserve"> </w:t>
      </w:r>
      <w:r>
        <w:rPr>
          <w:color w:val="000000"/>
          <w:spacing w:val="-1"/>
          <w:w w:val="105"/>
        </w:rPr>
        <w:t>by</w:t>
      </w:r>
      <w:r>
        <w:rPr>
          <w:color w:val="000000"/>
          <w:spacing w:val="-9"/>
          <w:w w:val="105"/>
        </w:rPr>
        <w:t xml:space="preserve"> </w:t>
      </w:r>
      <w:r>
        <w:rPr>
          <w:color w:val="000000"/>
          <w:spacing w:val="-1"/>
          <w:w w:val="105"/>
        </w:rPr>
        <w:t>user</w:t>
      </w:r>
      <w:proofErr w:type="gramStart"/>
      <w:r>
        <w:rPr>
          <w:color w:val="000000"/>
          <w:spacing w:val="-1"/>
          <w:w w:val="105"/>
        </w:rPr>
        <w:t>);</w:t>
      </w:r>
      <w:proofErr w:type="gramEnd"/>
    </w:p>
    <w:p w14:paraId="41004F19" w14:textId="77777777" w:rsidR="007C2559" w:rsidRDefault="007C2559" w:rsidP="007C2559">
      <w:pPr>
        <w:pStyle w:val="BodyText"/>
        <w:kinsoku w:val="0"/>
        <w:overflowPunct w:val="0"/>
        <w:spacing w:before="8"/>
        <w:ind w:left="0"/>
        <w:rPr>
          <w:sz w:val="8"/>
          <w:szCs w:val="8"/>
        </w:rPr>
      </w:pPr>
    </w:p>
    <w:p w14:paraId="67C0C651" w14:textId="77777777" w:rsidR="007C2559" w:rsidRDefault="007C2559" w:rsidP="007C2559">
      <w:pPr>
        <w:pStyle w:val="BodyText"/>
        <w:kinsoku w:val="0"/>
        <w:overflowPunct w:val="0"/>
        <w:spacing w:before="0" w:line="200" w:lineRule="atLeast"/>
        <w:ind w:left="2805"/>
      </w:pPr>
      <w:r>
        <w:rPr>
          <w:noProof/>
        </w:rPr>
        <w:drawing>
          <wp:inline distT="0" distB="0" distL="0" distR="0" wp14:anchorId="69BCA432" wp14:editId="07777777">
            <wp:extent cx="2447925" cy="14668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47925" cy="1466850"/>
                    </a:xfrm>
                    <a:prstGeom prst="rect">
                      <a:avLst/>
                    </a:prstGeom>
                    <a:noFill/>
                    <a:ln>
                      <a:noFill/>
                    </a:ln>
                  </pic:spPr>
                </pic:pic>
              </a:graphicData>
            </a:graphic>
          </wp:inline>
        </w:drawing>
      </w:r>
    </w:p>
    <w:p w14:paraId="282A8AA4" w14:textId="77777777" w:rsidR="007C2559" w:rsidRDefault="007C2559" w:rsidP="007C2559">
      <w:pPr>
        <w:pStyle w:val="BodyText"/>
        <w:tabs>
          <w:tab w:val="left" w:pos="6042"/>
        </w:tabs>
        <w:kinsoku w:val="0"/>
        <w:overflowPunct w:val="0"/>
        <w:spacing w:before="120" w:line="248" w:lineRule="auto"/>
        <w:ind w:left="832" w:right="140" w:hanging="339"/>
        <w:rPr>
          <w:color w:val="000000"/>
          <w:spacing w:val="-1"/>
          <w:w w:val="105"/>
        </w:rPr>
      </w:pPr>
      <w:r>
        <w:rPr>
          <w:rFonts w:ascii="Wingdings 3" w:hAnsi="Wingdings 3" w:cs="Wingdings 3"/>
          <w:color w:val="B70F5A"/>
          <w:w w:val="105"/>
        </w:rPr>
        <w:t></w:t>
      </w:r>
      <w:r>
        <w:rPr>
          <w:rFonts w:ascii="Wingdings 3" w:hAnsi="Wingdings 3" w:cs="Wingdings 3"/>
          <w:color w:val="B70F5A"/>
          <w:spacing w:val="-68"/>
          <w:w w:val="105"/>
        </w:rPr>
        <w:t></w:t>
      </w:r>
      <w:r>
        <w:rPr>
          <w:color w:val="000000"/>
          <w:w w:val="105"/>
        </w:rPr>
        <w:t xml:space="preserve">Clearance </w:t>
      </w:r>
      <w:proofErr w:type="gramStart"/>
      <w:r>
        <w:rPr>
          <w:color w:val="000000"/>
          <w:w w:val="105"/>
        </w:rPr>
        <w:t xml:space="preserve">of </w:t>
      </w:r>
      <w:r>
        <w:rPr>
          <w:color w:val="000000"/>
          <w:spacing w:val="23"/>
          <w:w w:val="105"/>
        </w:rPr>
        <w:t xml:space="preserve"> </w:t>
      </w:r>
      <w:r>
        <w:rPr>
          <w:color w:val="000000"/>
          <w:w w:val="105"/>
        </w:rPr>
        <w:t xml:space="preserve">100mm </w:t>
      </w:r>
      <w:r>
        <w:rPr>
          <w:color w:val="000000"/>
          <w:spacing w:val="24"/>
          <w:w w:val="105"/>
        </w:rPr>
        <w:t xml:space="preserve"> </w:t>
      </w:r>
      <w:r>
        <w:rPr>
          <w:color w:val="000000"/>
          <w:w w:val="105"/>
        </w:rPr>
        <w:t>should</w:t>
      </w:r>
      <w:proofErr w:type="gramEnd"/>
      <w:r>
        <w:rPr>
          <w:color w:val="000000"/>
          <w:w w:val="105"/>
        </w:rPr>
        <w:t xml:space="preserve"> </w:t>
      </w:r>
      <w:r>
        <w:rPr>
          <w:color w:val="000000"/>
          <w:spacing w:val="23"/>
          <w:w w:val="105"/>
        </w:rPr>
        <w:t xml:space="preserve"> </w:t>
      </w:r>
      <w:proofErr w:type="gramStart"/>
      <w:r>
        <w:rPr>
          <w:color w:val="000000"/>
          <w:w w:val="105"/>
        </w:rPr>
        <w:t xml:space="preserve">be </w:t>
      </w:r>
      <w:r>
        <w:rPr>
          <w:color w:val="000000"/>
          <w:spacing w:val="22"/>
          <w:w w:val="105"/>
        </w:rPr>
        <w:t xml:space="preserve"> </w:t>
      </w:r>
      <w:r>
        <w:rPr>
          <w:color w:val="000000"/>
          <w:w w:val="105"/>
        </w:rPr>
        <w:t>present</w:t>
      </w:r>
      <w:proofErr w:type="gramEnd"/>
      <w:r>
        <w:rPr>
          <w:color w:val="000000"/>
          <w:w w:val="105"/>
        </w:rPr>
        <w:t xml:space="preserve"> </w:t>
      </w:r>
      <w:r>
        <w:rPr>
          <w:color w:val="000000"/>
          <w:spacing w:val="25"/>
          <w:w w:val="105"/>
        </w:rPr>
        <w:t xml:space="preserve"> </w:t>
      </w:r>
      <w:proofErr w:type="gramStart"/>
      <w:r>
        <w:rPr>
          <w:color w:val="000000"/>
          <w:w w:val="105"/>
        </w:rPr>
        <w:t xml:space="preserve">under </w:t>
      </w:r>
      <w:r>
        <w:rPr>
          <w:color w:val="000000"/>
          <w:spacing w:val="26"/>
          <w:w w:val="105"/>
        </w:rPr>
        <w:t xml:space="preserve"> </w:t>
      </w:r>
      <w:r>
        <w:rPr>
          <w:color w:val="000000"/>
          <w:w w:val="105"/>
        </w:rPr>
        <w:t>beam</w:t>
      </w:r>
      <w:proofErr w:type="gramEnd"/>
      <w:r>
        <w:rPr>
          <w:color w:val="000000"/>
          <w:w w:val="105"/>
        </w:rPr>
        <w:tab/>
        <w:t>(</w:t>
      </w:r>
      <w:proofErr w:type="gramStart"/>
      <w:r>
        <w:rPr>
          <w:color w:val="000000"/>
          <w:w w:val="105"/>
        </w:rPr>
        <w:t xml:space="preserve">between </w:t>
      </w:r>
      <w:r>
        <w:rPr>
          <w:color w:val="000000"/>
          <w:spacing w:val="19"/>
          <w:w w:val="105"/>
        </w:rPr>
        <w:t xml:space="preserve"> </w:t>
      </w:r>
      <w:r>
        <w:rPr>
          <w:color w:val="000000"/>
          <w:w w:val="105"/>
        </w:rPr>
        <w:t>beam</w:t>
      </w:r>
      <w:proofErr w:type="gramEnd"/>
      <w:r>
        <w:rPr>
          <w:color w:val="000000"/>
          <w:w w:val="105"/>
        </w:rPr>
        <w:t xml:space="preserve"> </w:t>
      </w:r>
      <w:r>
        <w:rPr>
          <w:color w:val="000000"/>
          <w:spacing w:val="19"/>
          <w:w w:val="105"/>
        </w:rPr>
        <w:t xml:space="preserve"> </w:t>
      </w:r>
      <w:proofErr w:type="gramStart"/>
      <w:r>
        <w:rPr>
          <w:color w:val="000000"/>
          <w:w w:val="105"/>
        </w:rPr>
        <w:t xml:space="preserve">bottom </w:t>
      </w:r>
      <w:r>
        <w:rPr>
          <w:color w:val="000000"/>
          <w:spacing w:val="19"/>
          <w:w w:val="105"/>
        </w:rPr>
        <w:t xml:space="preserve"> </w:t>
      </w:r>
      <w:r>
        <w:rPr>
          <w:color w:val="000000"/>
          <w:w w:val="105"/>
        </w:rPr>
        <w:t>and</w:t>
      </w:r>
      <w:proofErr w:type="gramEnd"/>
      <w:r>
        <w:rPr>
          <w:color w:val="000000"/>
          <w:w w:val="103"/>
        </w:rPr>
        <w:t xml:space="preserve"> </w:t>
      </w:r>
      <w:r>
        <w:rPr>
          <w:color w:val="000000"/>
          <w:spacing w:val="-1"/>
          <w:w w:val="105"/>
        </w:rPr>
        <w:t>mast</w:t>
      </w:r>
      <w:r>
        <w:rPr>
          <w:color w:val="000000"/>
          <w:spacing w:val="-12"/>
          <w:w w:val="105"/>
        </w:rPr>
        <w:t xml:space="preserve"> </w:t>
      </w:r>
      <w:r>
        <w:rPr>
          <w:color w:val="000000"/>
          <w:w w:val="105"/>
        </w:rPr>
        <w:t>/</w:t>
      </w:r>
      <w:r>
        <w:rPr>
          <w:color w:val="000000"/>
          <w:spacing w:val="-11"/>
          <w:w w:val="105"/>
        </w:rPr>
        <w:t xml:space="preserve"> </w:t>
      </w:r>
      <w:r>
        <w:rPr>
          <w:color w:val="000000"/>
          <w:spacing w:val="-1"/>
          <w:w w:val="105"/>
        </w:rPr>
        <w:t>collapsed</w:t>
      </w:r>
      <w:r>
        <w:rPr>
          <w:color w:val="000000"/>
          <w:spacing w:val="-11"/>
          <w:w w:val="105"/>
        </w:rPr>
        <w:t xml:space="preserve"> </w:t>
      </w:r>
      <w:r>
        <w:rPr>
          <w:color w:val="000000"/>
          <w:spacing w:val="-1"/>
          <w:w w:val="105"/>
        </w:rPr>
        <w:t>height</w:t>
      </w:r>
      <w:r>
        <w:rPr>
          <w:color w:val="000000"/>
          <w:spacing w:val="-11"/>
          <w:w w:val="105"/>
        </w:rPr>
        <w:t xml:space="preserve"> </w:t>
      </w:r>
      <w:r>
        <w:rPr>
          <w:color w:val="000000"/>
          <w:spacing w:val="-1"/>
          <w:w w:val="105"/>
        </w:rPr>
        <w:t>of</w:t>
      </w:r>
      <w:r>
        <w:rPr>
          <w:color w:val="000000"/>
          <w:spacing w:val="-11"/>
          <w:w w:val="105"/>
        </w:rPr>
        <w:t xml:space="preserve"> </w:t>
      </w:r>
      <w:r>
        <w:rPr>
          <w:color w:val="000000"/>
          <w:spacing w:val="-1"/>
          <w:w w:val="105"/>
        </w:rPr>
        <w:t>the</w:t>
      </w:r>
      <w:r>
        <w:rPr>
          <w:color w:val="000000"/>
          <w:spacing w:val="-11"/>
          <w:w w:val="105"/>
        </w:rPr>
        <w:t xml:space="preserve"> </w:t>
      </w:r>
      <w:r>
        <w:rPr>
          <w:color w:val="000000"/>
          <w:spacing w:val="-1"/>
          <w:w w:val="105"/>
        </w:rPr>
        <w:t>MHE)</w:t>
      </w:r>
    </w:p>
    <w:p w14:paraId="308D56CC" w14:textId="77777777" w:rsidR="007C2559" w:rsidRDefault="007C2559" w:rsidP="007C2559">
      <w:pPr>
        <w:pStyle w:val="BodyText"/>
        <w:tabs>
          <w:tab w:val="left" w:pos="6042"/>
        </w:tabs>
        <w:kinsoku w:val="0"/>
        <w:overflowPunct w:val="0"/>
        <w:spacing w:before="120" w:line="248" w:lineRule="auto"/>
        <w:ind w:left="832" w:right="140" w:hanging="339"/>
        <w:rPr>
          <w:color w:val="000000"/>
        </w:rPr>
      </w:pPr>
    </w:p>
    <w:p w14:paraId="797E50C6" w14:textId="77777777" w:rsidR="007C2559" w:rsidRDefault="007C2559" w:rsidP="007C2559">
      <w:pPr>
        <w:pStyle w:val="BodyText"/>
        <w:tabs>
          <w:tab w:val="left" w:pos="6042"/>
        </w:tabs>
        <w:kinsoku w:val="0"/>
        <w:overflowPunct w:val="0"/>
        <w:spacing w:before="120" w:line="248" w:lineRule="auto"/>
        <w:ind w:left="832" w:right="140" w:hanging="339"/>
        <w:rPr>
          <w:color w:val="000000"/>
        </w:rPr>
        <w:sectPr w:rsidR="007C2559">
          <w:pgSz w:w="12240" w:h="15840"/>
          <w:pgMar w:top="1540" w:right="1720" w:bottom="1480" w:left="1720" w:header="667" w:footer="1290" w:gutter="0"/>
          <w:cols w:space="720" w:equalWidth="0">
            <w:col w:w="8800"/>
          </w:cols>
          <w:noEndnote/>
        </w:sectPr>
      </w:pPr>
    </w:p>
    <w:p w14:paraId="7B04FA47" w14:textId="77777777" w:rsidR="007C2559" w:rsidRDefault="007C2559" w:rsidP="007C2559">
      <w:pPr>
        <w:pStyle w:val="BodyText"/>
        <w:kinsoku w:val="0"/>
        <w:overflowPunct w:val="0"/>
        <w:spacing w:before="0"/>
        <w:ind w:left="0"/>
      </w:pPr>
    </w:p>
    <w:p w14:paraId="568C698B" w14:textId="77777777" w:rsidR="007C2559" w:rsidRDefault="007C2559" w:rsidP="007C2559">
      <w:pPr>
        <w:pStyle w:val="BodyText"/>
        <w:kinsoku w:val="0"/>
        <w:overflowPunct w:val="0"/>
        <w:spacing w:before="1"/>
        <w:ind w:left="0"/>
        <w:rPr>
          <w:sz w:val="21"/>
          <w:szCs w:val="21"/>
        </w:rPr>
      </w:pPr>
    </w:p>
    <w:p w14:paraId="1A939487" w14:textId="77777777" w:rsidR="007C2559" w:rsidRDefault="007C2559" w:rsidP="007C2559">
      <w:pPr>
        <w:pStyle w:val="BodyText"/>
        <w:kinsoku w:val="0"/>
        <w:overflowPunct w:val="0"/>
        <w:spacing w:before="0" w:line="200" w:lineRule="atLeast"/>
        <w:ind w:left="2435"/>
      </w:pPr>
      <w:r>
        <w:rPr>
          <w:noProof/>
        </w:rPr>
        <w:drawing>
          <wp:inline distT="0" distB="0" distL="0" distR="0" wp14:anchorId="63431F07" wp14:editId="07777777">
            <wp:extent cx="2971800" cy="10096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71800" cy="1009650"/>
                    </a:xfrm>
                    <a:prstGeom prst="rect">
                      <a:avLst/>
                    </a:prstGeom>
                    <a:noFill/>
                    <a:ln>
                      <a:noFill/>
                    </a:ln>
                  </pic:spPr>
                </pic:pic>
              </a:graphicData>
            </a:graphic>
          </wp:inline>
        </w:drawing>
      </w:r>
    </w:p>
    <w:p w14:paraId="64E44C1B" w14:textId="77777777" w:rsidR="007C2559" w:rsidRDefault="007C2559" w:rsidP="007C2559">
      <w:pPr>
        <w:pStyle w:val="BodyText"/>
        <w:kinsoku w:val="0"/>
        <w:overflowPunct w:val="0"/>
        <w:spacing w:before="104"/>
        <w:ind w:left="494"/>
        <w:rPr>
          <w:color w:val="000000"/>
        </w:rPr>
      </w:pPr>
      <w:r>
        <w:rPr>
          <w:rFonts w:ascii="Wingdings 3" w:hAnsi="Wingdings 3" w:cs="Wingdings 3"/>
          <w:color w:val="B70F5A"/>
          <w:w w:val="105"/>
        </w:rPr>
        <w:t></w:t>
      </w:r>
      <w:r>
        <w:rPr>
          <w:rFonts w:ascii="Wingdings 3" w:hAnsi="Wingdings 3" w:cs="Wingdings 3"/>
          <w:color w:val="B70F5A"/>
          <w:spacing w:val="-74"/>
          <w:w w:val="105"/>
        </w:rPr>
        <w:t></w:t>
      </w:r>
      <w:r>
        <w:rPr>
          <w:color w:val="000000"/>
          <w:spacing w:val="8"/>
          <w:w w:val="105"/>
        </w:rPr>
        <w:t>The</w:t>
      </w:r>
      <w:r>
        <w:rPr>
          <w:color w:val="000000"/>
          <w:spacing w:val="14"/>
          <w:w w:val="105"/>
        </w:rPr>
        <w:t xml:space="preserve"> </w:t>
      </w:r>
      <w:r>
        <w:rPr>
          <w:color w:val="000000"/>
          <w:spacing w:val="9"/>
          <w:w w:val="105"/>
        </w:rPr>
        <w:t>Rack</w:t>
      </w:r>
      <w:r>
        <w:rPr>
          <w:color w:val="000000"/>
          <w:spacing w:val="15"/>
          <w:w w:val="105"/>
        </w:rPr>
        <w:t xml:space="preserve"> </w:t>
      </w:r>
      <w:r>
        <w:rPr>
          <w:color w:val="000000"/>
          <w:spacing w:val="10"/>
          <w:w w:val="105"/>
        </w:rPr>
        <w:t>height</w:t>
      </w:r>
      <w:r>
        <w:rPr>
          <w:color w:val="000000"/>
          <w:spacing w:val="15"/>
          <w:w w:val="105"/>
        </w:rPr>
        <w:t xml:space="preserve"> </w:t>
      </w:r>
      <w:r>
        <w:rPr>
          <w:color w:val="000000"/>
          <w:spacing w:val="6"/>
          <w:w w:val="105"/>
        </w:rPr>
        <w:t>is</w:t>
      </w:r>
      <w:r>
        <w:rPr>
          <w:color w:val="000000"/>
          <w:spacing w:val="15"/>
          <w:w w:val="105"/>
        </w:rPr>
        <w:t xml:space="preserve"> </w:t>
      </w:r>
      <w:r>
        <w:rPr>
          <w:color w:val="000000"/>
          <w:spacing w:val="10"/>
          <w:w w:val="105"/>
        </w:rPr>
        <w:t>calculated</w:t>
      </w:r>
      <w:r>
        <w:rPr>
          <w:color w:val="000000"/>
          <w:spacing w:val="14"/>
          <w:w w:val="105"/>
        </w:rPr>
        <w:t xml:space="preserve"> </w:t>
      </w:r>
      <w:r>
        <w:rPr>
          <w:color w:val="000000"/>
          <w:spacing w:val="9"/>
          <w:w w:val="105"/>
        </w:rPr>
        <w:t>based</w:t>
      </w:r>
      <w:r>
        <w:rPr>
          <w:color w:val="000000"/>
          <w:spacing w:val="15"/>
          <w:w w:val="105"/>
        </w:rPr>
        <w:t xml:space="preserve"> </w:t>
      </w:r>
      <w:r>
        <w:rPr>
          <w:color w:val="000000"/>
          <w:spacing w:val="6"/>
          <w:w w:val="105"/>
        </w:rPr>
        <w:t>on</w:t>
      </w:r>
      <w:r>
        <w:rPr>
          <w:color w:val="000000"/>
          <w:spacing w:val="15"/>
          <w:w w:val="105"/>
        </w:rPr>
        <w:t xml:space="preserve"> </w:t>
      </w:r>
      <w:r>
        <w:rPr>
          <w:color w:val="000000"/>
          <w:spacing w:val="9"/>
          <w:w w:val="105"/>
        </w:rPr>
        <w:t>clear</w:t>
      </w:r>
      <w:r>
        <w:rPr>
          <w:color w:val="000000"/>
          <w:spacing w:val="15"/>
          <w:w w:val="105"/>
        </w:rPr>
        <w:t xml:space="preserve"> </w:t>
      </w:r>
      <w:r>
        <w:rPr>
          <w:color w:val="000000"/>
          <w:spacing w:val="10"/>
          <w:w w:val="105"/>
        </w:rPr>
        <w:t>height</w:t>
      </w:r>
      <w:r>
        <w:rPr>
          <w:color w:val="000000"/>
          <w:spacing w:val="15"/>
          <w:w w:val="105"/>
        </w:rPr>
        <w:t xml:space="preserve"> </w:t>
      </w:r>
      <w:r>
        <w:rPr>
          <w:color w:val="000000"/>
          <w:spacing w:val="6"/>
          <w:w w:val="105"/>
        </w:rPr>
        <w:t>of</w:t>
      </w:r>
      <w:r>
        <w:rPr>
          <w:color w:val="000000"/>
          <w:spacing w:val="14"/>
          <w:w w:val="105"/>
        </w:rPr>
        <w:t xml:space="preserve"> </w:t>
      </w:r>
      <w:proofErr w:type="gramStart"/>
      <w:r>
        <w:rPr>
          <w:color w:val="000000"/>
          <w:spacing w:val="9"/>
          <w:w w:val="105"/>
        </w:rPr>
        <w:t>ware</w:t>
      </w:r>
      <w:r>
        <w:rPr>
          <w:color w:val="000000"/>
          <w:spacing w:val="15"/>
          <w:w w:val="105"/>
        </w:rPr>
        <w:t xml:space="preserve"> </w:t>
      </w:r>
      <w:r>
        <w:rPr>
          <w:color w:val="000000"/>
          <w:spacing w:val="7"/>
          <w:w w:val="105"/>
        </w:rPr>
        <w:t>house</w:t>
      </w:r>
      <w:proofErr w:type="gramEnd"/>
      <w:r>
        <w:rPr>
          <w:color w:val="000000"/>
          <w:spacing w:val="-6"/>
          <w:w w:val="105"/>
        </w:rPr>
        <w:t xml:space="preserve"> </w:t>
      </w:r>
      <w:r>
        <w:rPr>
          <w:color w:val="000000"/>
          <w:w w:val="105"/>
        </w:rPr>
        <w:t>and</w:t>
      </w:r>
      <w:r>
        <w:rPr>
          <w:color w:val="000000"/>
          <w:spacing w:val="-5"/>
          <w:w w:val="105"/>
        </w:rPr>
        <w:t xml:space="preserve"> </w:t>
      </w:r>
      <w:r>
        <w:rPr>
          <w:color w:val="000000"/>
          <w:w w:val="105"/>
        </w:rPr>
        <w:t>MHE's</w:t>
      </w:r>
      <w:r>
        <w:rPr>
          <w:color w:val="000000"/>
          <w:spacing w:val="-6"/>
          <w:w w:val="105"/>
        </w:rPr>
        <w:t xml:space="preserve"> </w:t>
      </w:r>
      <w:r>
        <w:rPr>
          <w:color w:val="000000"/>
          <w:w w:val="105"/>
        </w:rPr>
        <w:t>MFH</w:t>
      </w:r>
    </w:p>
    <w:p w14:paraId="0DB61605" w14:textId="77777777" w:rsidR="007C2559" w:rsidRDefault="007C2559" w:rsidP="007C2559">
      <w:pPr>
        <w:pStyle w:val="BodyText"/>
        <w:kinsoku w:val="0"/>
        <w:overflowPunct w:val="0"/>
        <w:spacing w:before="8"/>
        <w:ind w:left="832"/>
      </w:pPr>
      <w:r>
        <w:rPr>
          <w:spacing w:val="-1"/>
          <w:w w:val="105"/>
        </w:rPr>
        <w:t>(if</w:t>
      </w:r>
      <w:r>
        <w:rPr>
          <w:spacing w:val="-12"/>
          <w:w w:val="105"/>
        </w:rPr>
        <w:t xml:space="preserve"> </w:t>
      </w:r>
      <w:r>
        <w:rPr>
          <w:spacing w:val="-1"/>
          <w:w w:val="105"/>
        </w:rPr>
        <w:t>MHE</w:t>
      </w:r>
      <w:r>
        <w:rPr>
          <w:spacing w:val="-11"/>
          <w:w w:val="105"/>
        </w:rPr>
        <w:t xml:space="preserve"> </w:t>
      </w:r>
      <w:r>
        <w:rPr>
          <w:spacing w:val="-1"/>
          <w:w w:val="105"/>
        </w:rPr>
        <w:t>exists)</w:t>
      </w:r>
      <w:r>
        <w:rPr>
          <w:spacing w:val="-11"/>
          <w:w w:val="105"/>
        </w:rPr>
        <w:t xml:space="preserve"> </w:t>
      </w:r>
      <w:r>
        <w:rPr>
          <w:spacing w:val="-1"/>
          <w:w w:val="105"/>
        </w:rPr>
        <w:t>as</w:t>
      </w:r>
      <w:r>
        <w:rPr>
          <w:spacing w:val="-11"/>
          <w:w w:val="105"/>
        </w:rPr>
        <w:t xml:space="preserve"> </w:t>
      </w:r>
      <w:r>
        <w:rPr>
          <w:spacing w:val="-1"/>
          <w:w w:val="105"/>
        </w:rPr>
        <w:t>given</w:t>
      </w:r>
      <w:r>
        <w:rPr>
          <w:spacing w:val="-12"/>
          <w:w w:val="105"/>
        </w:rPr>
        <w:t xml:space="preserve"> </w:t>
      </w:r>
      <w:r>
        <w:rPr>
          <w:spacing w:val="-1"/>
          <w:w w:val="105"/>
        </w:rPr>
        <w:t>below:</w:t>
      </w:r>
    </w:p>
    <w:p w14:paraId="2BF872FE" w14:textId="77777777" w:rsidR="007C2559" w:rsidRDefault="007C2559" w:rsidP="007C2559">
      <w:pPr>
        <w:pStyle w:val="BodyText"/>
        <w:kinsoku w:val="0"/>
        <w:overflowPunct w:val="0"/>
        <w:spacing w:before="72"/>
        <w:ind w:left="845"/>
      </w:pPr>
      <w:r>
        <w:rPr>
          <w:i/>
          <w:iCs/>
          <w:w w:val="105"/>
        </w:rPr>
        <w:t>Rack</w:t>
      </w:r>
      <w:r>
        <w:rPr>
          <w:i/>
          <w:iCs/>
          <w:spacing w:val="-12"/>
          <w:w w:val="105"/>
        </w:rPr>
        <w:t xml:space="preserve"> </w:t>
      </w:r>
      <w:r>
        <w:rPr>
          <w:i/>
          <w:iCs/>
          <w:w w:val="105"/>
        </w:rPr>
        <w:t>height</w:t>
      </w:r>
      <w:r>
        <w:rPr>
          <w:i/>
          <w:iCs/>
          <w:spacing w:val="-12"/>
          <w:w w:val="105"/>
        </w:rPr>
        <w:t xml:space="preserve"> </w:t>
      </w:r>
      <w:r>
        <w:rPr>
          <w:i/>
          <w:iCs/>
          <w:w w:val="105"/>
        </w:rPr>
        <w:t>=</w:t>
      </w:r>
      <w:r>
        <w:rPr>
          <w:i/>
          <w:iCs/>
          <w:spacing w:val="-12"/>
          <w:w w:val="105"/>
        </w:rPr>
        <w:t xml:space="preserve"> </w:t>
      </w:r>
      <w:r>
        <w:rPr>
          <w:i/>
          <w:iCs/>
          <w:w w:val="105"/>
        </w:rPr>
        <w:t>Last</w:t>
      </w:r>
      <w:r>
        <w:rPr>
          <w:i/>
          <w:iCs/>
          <w:spacing w:val="-12"/>
          <w:w w:val="105"/>
        </w:rPr>
        <w:t xml:space="preserve"> </w:t>
      </w:r>
      <w:r>
        <w:rPr>
          <w:i/>
          <w:iCs/>
          <w:w w:val="105"/>
        </w:rPr>
        <w:t>loading</w:t>
      </w:r>
      <w:r>
        <w:rPr>
          <w:i/>
          <w:iCs/>
          <w:spacing w:val="-11"/>
          <w:w w:val="105"/>
        </w:rPr>
        <w:t xml:space="preserve"> </w:t>
      </w:r>
      <w:r>
        <w:rPr>
          <w:i/>
          <w:iCs/>
          <w:w w:val="105"/>
        </w:rPr>
        <w:t>level</w:t>
      </w:r>
      <w:r>
        <w:rPr>
          <w:i/>
          <w:iCs/>
          <w:spacing w:val="-12"/>
          <w:w w:val="105"/>
        </w:rPr>
        <w:t xml:space="preserve"> </w:t>
      </w:r>
      <w:r>
        <w:rPr>
          <w:i/>
          <w:iCs/>
          <w:w w:val="105"/>
        </w:rPr>
        <w:t>+</w:t>
      </w:r>
      <w:r>
        <w:rPr>
          <w:i/>
          <w:iCs/>
          <w:spacing w:val="-12"/>
          <w:w w:val="105"/>
        </w:rPr>
        <w:t xml:space="preserve"> </w:t>
      </w:r>
      <w:r>
        <w:rPr>
          <w:i/>
          <w:iCs/>
          <w:w w:val="105"/>
        </w:rPr>
        <w:t>250mm/300mm</w:t>
      </w:r>
      <w:r>
        <w:rPr>
          <w:i/>
          <w:iCs/>
          <w:spacing w:val="-12"/>
          <w:w w:val="105"/>
        </w:rPr>
        <w:t xml:space="preserve"> </w:t>
      </w:r>
      <w:r>
        <w:rPr>
          <w:i/>
          <w:iCs/>
          <w:w w:val="105"/>
        </w:rPr>
        <w:t>(multiples</w:t>
      </w:r>
      <w:r>
        <w:rPr>
          <w:i/>
          <w:iCs/>
          <w:spacing w:val="-11"/>
          <w:w w:val="105"/>
        </w:rPr>
        <w:t xml:space="preserve"> </w:t>
      </w:r>
      <w:r>
        <w:rPr>
          <w:i/>
          <w:iCs/>
          <w:w w:val="105"/>
        </w:rPr>
        <w:t>of</w:t>
      </w:r>
      <w:r>
        <w:rPr>
          <w:i/>
          <w:iCs/>
          <w:spacing w:val="-12"/>
          <w:w w:val="105"/>
        </w:rPr>
        <w:t xml:space="preserve"> </w:t>
      </w:r>
      <w:r>
        <w:rPr>
          <w:i/>
          <w:iCs/>
          <w:w w:val="105"/>
        </w:rPr>
        <w:t>100mm</w:t>
      </w:r>
      <w:r>
        <w:rPr>
          <w:i/>
          <w:iCs/>
          <w:spacing w:val="-12"/>
          <w:w w:val="105"/>
        </w:rPr>
        <w:t xml:space="preserve"> </w:t>
      </w:r>
      <w:r>
        <w:rPr>
          <w:i/>
          <w:iCs/>
          <w:w w:val="105"/>
        </w:rPr>
        <w:t>pitch)</w:t>
      </w:r>
    </w:p>
    <w:p w14:paraId="0CC0BED8" w14:textId="77777777" w:rsidR="007C2559" w:rsidRDefault="007C2559" w:rsidP="007C2559">
      <w:pPr>
        <w:pStyle w:val="BodyText"/>
        <w:kinsoku w:val="0"/>
        <w:overflowPunct w:val="0"/>
        <w:spacing w:before="120" w:line="358" w:lineRule="auto"/>
        <w:ind w:left="845" w:right="1439"/>
        <w:rPr>
          <w:i/>
          <w:iCs/>
          <w:w w:val="105"/>
        </w:rPr>
      </w:pPr>
      <w:r>
        <w:rPr>
          <w:i/>
          <w:iCs/>
          <w:w w:val="105"/>
        </w:rPr>
        <w:t>Last</w:t>
      </w:r>
      <w:r>
        <w:rPr>
          <w:i/>
          <w:iCs/>
          <w:spacing w:val="-12"/>
          <w:w w:val="105"/>
        </w:rPr>
        <w:t xml:space="preserve"> </w:t>
      </w:r>
      <w:r>
        <w:rPr>
          <w:i/>
          <w:iCs/>
          <w:w w:val="105"/>
        </w:rPr>
        <w:t>loading</w:t>
      </w:r>
      <w:r>
        <w:rPr>
          <w:i/>
          <w:iCs/>
          <w:spacing w:val="-11"/>
          <w:w w:val="105"/>
        </w:rPr>
        <w:t xml:space="preserve"> </w:t>
      </w:r>
      <w:r>
        <w:rPr>
          <w:i/>
          <w:iCs/>
          <w:w w:val="105"/>
        </w:rPr>
        <w:t>level</w:t>
      </w:r>
      <w:r>
        <w:rPr>
          <w:i/>
          <w:iCs/>
          <w:spacing w:val="-11"/>
          <w:w w:val="105"/>
        </w:rPr>
        <w:t xml:space="preserve"> </w:t>
      </w:r>
      <w:r>
        <w:rPr>
          <w:i/>
          <w:iCs/>
          <w:w w:val="105"/>
        </w:rPr>
        <w:t>=</w:t>
      </w:r>
      <w:r>
        <w:rPr>
          <w:i/>
          <w:iCs/>
          <w:spacing w:val="-11"/>
          <w:w w:val="105"/>
        </w:rPr>
        <w:t xml:space="preserve"> </w:t>
      </w:r>
      <w:r>
        <w:rPr>
          <w:i/>
          <w:iCs/>
          <w:w w:val="105"/>
        </w:rPr>
        <w:t>minimum</w:t>
      </w:r>
      <w:r>
        <w:rPr>
          <w:i/>
          <w:iCs/>
          <w:spacing w:val="-11"/>
          <w:w w:val="105"/>
        </w:rPr>
        <w:t xml:space="preserve"> </w:t>
      </w:r>
      <w:r>
        <w:rPr>
          <w:i/>
          <w:iCs/>
          <w:spacing w:val="-1"/>
          <w:w w:val="105"/>
        </w:rPr>
        <w:t>(warehouse</w:t>
      </w:r>
      <w:r>
        <w:rPr>
          <w:i/>
          <w:iCs/>
          <w:spacing w:val="-11"/>
          <w:w w:val="105"/>
        </w:rPr>
        <w:t xml:space="preserve"> </w:t>
      </w:r>
      <w:r>
        <w:rPr>
          <w:i/>
          <w:iCs/>
          <w:spacing w:val="-1"/>
          <w:w w:val="105"/>
        </w:rPr>
        <w:t>clear</w:t>
      </w:r>
      <w:r>
        <w:rPr>
          <w:i/>
          <w:iCs/>
          <w:spacing w:val="-11"/>
          <w:w w:val="105"/>
        </w:rPr>
        <w:t xml:space="preserve"> </w:t>
      </w:r>
      <w:r>
        <w:rPr>
          <w:i/>
          <w:iCs/>
          <w:spacing w:val="-1"/>
          <w:w w:val="105"/>
        </w:rPr>
        <w:t>height</w:t>
      </w:r>
      <w:r>
        <w:rPr>
          <w:i/>
          <w:iCs/>
          <w:spacing w:val="-11"/>
          <w:w w:val="105"/>
        </w:rPr>
        <w:t xml:space="preserve"> </w:t>
      </w:r>
      <w:r>
        <w:rPr>
          <w:i/>
          <w:iCs/>
          <w:w w:val="105"/>
        </w:rPr>
        <w:t>–</w:t>
      </w:r>
      <w:r>
        <w:rPr>
          <w:i/>
          <w:iCs/>
          <w:spacing w:val="-12"/>
          <w:w w:val="105"/>
        </w:rPr>
        <w:t xml:space="preserve"> </w:t>
      </w:r>
      <w:r>
        <w:rPr>
          <w:i/>
          <w:iCs/>
          <w:spacing w:val="-1"/>
          <w:w w:val="105"/>
        </w:rPr>
        <w:t>200mm</w:t>
      </w:r>
      <w:r>
        <w:rPr>
          <w:i/>
          <w:iCs/>
          <w:spacing w:val="-11"/>
          <w:w w:val="105"/>
        </w:rPr>
        <w:t xml:space="preserve"> </w:t>
      </w:r>
      <w:r>
        <w:rPr>
          <w:i/>
          <w:iCs/>
          <w:w w:val="105"/>
        </w:rPr>
        <w:t>-</w:t>
      </w:r>
      <w:r>
        <w:rPr>
          <w:i/>
          <w:iCs/>
          <w:spacing w:val="-11"/>
          <w:w w:val="105"/>
        </w:rPr>
        <w:t xml:space="preserve"> </w:t>
      </w:r>
      <w:r>
        <w:rPr>
          <w:i/>
          <w:iCs/>
          <w:spacing w:val="-1"/>
          <w:w w:val="105"/>
        </w:rPr>
        <w:t>Pallet</w:t>
      </w:r>
      <w:r>
        <w:rPr>
          <w:i/>
          <w:iCs/>
          <w:spacing w:val="-11"/>
          <w:w w:val="105"/>
        </w:rPr>
        <w:t xml:space="preserve"> </w:t>
      </w:r>
      <w:r>
        <w:rPr>
          <w:i/>
          <w:iCs/>
          <w:spacing w:val="-1"/>
          <w:w w:val="105"/>
        </w:rPr>
        <w:t>height,</w:t>
      </w:r>
      <w:r>
        <w:rPr>
          <w:i/>
          <w:iCs/>
          <w:spacing w:val="-11"/>
          <w:w w:val="105"/>
        </w:rPr>
        <w:t xml:space="preserve"> </w:t>
      </w:r>
      <w:r>
        <w:rPr>
          <w:i/>
          <w:iCs/>
          <w:spacing w:val="-1"/>
          <w:w w:val="105"/>
        </w:rPr>
        <w:t>MHE</w:t>
      </w:r>
      <w:r>
        <w:rPr>
          <w:i/>
          <w:iCs/>
          <w:spacing w:val="-11"/>
          <w:w w:val="105"/>
        </w:rPr>
        <w:t xml:space="preserve"> </w:t>
      </w:r>
      <w:r>
        <w:rPr>
          <w:i/>
          <w:iCs/>
          <w:w w:val="105"/>
        </w:rPr>
        <w:t>working</w:t>
      </w:r>
      <w:r>
        <w:rPr>
          <w:i/>
          <w:iCs/>
          <w:spacing w:val="25"/>
          <w:w w:val="103"/>
        </w:rPr>
        <w:t xml:space="preserve"> </w:t>
      </w:r>
      <w:r>
        <w:rPr>
          <w:i/>
          <w:iCs/>
          <w:w w:val="105"/>
        </w:rPr>
        <w:t>height</w:t>
      </w:r>
      <w:r>
        <w:rPr>
          <w:i/>
          <w:iCs/>
          <w:spacing w:val="-15"/>
          <w:w w:val="105"/>
        </w:rPr>
        <w:t xml:space="preserve"> </w:t>
      </w:r>
      <w:r>
        <w:rPr>
          <w:i/>
          <w:iCs/>
          <w:w w:val="105"/>
        </w:rPr>
        <w:t>–</w:t>
      </w:r>
      <w:r>
        <w:rPr>
          <w:i/>
          <w:iCs/>
          <w:spacing w:val="-14"/>
          <w:w w:val="105"/>
        </w:rPr>
        <w:t xml:space="preserve"> </w:t>
      </w:r>
      <w:r>
        <w:rPr>
          <w:i/>
          <w:iCs/>
          <w:w w:val="105"/>
        </w:rPr>
        <w:t>200mm)</w:t>
      </w:r>
    </w:p>
    <w:p w14:paraId="5A8A37C5" w14:textId="77777777" w:rsidR="007C2559" w:rsidRDefault="007C2559" w:rsidP="007C2559">
      <w:pPr>
        <w:pStyle w:val="Heading3"/>
        <w:numPr>
          <w:ilvl w:val="2"/>
          <w:numId w:val="5"/>
        </w:numPr>
        <w:tabs>
          <w:tab w:val="left" w:pos="833"/>
        </w:tabs>
        <w:kinsoku w:val="0"/>
        <w:overflowPunct w:val="0"/>
        <w:spacing w:before="19"/>
        <w:rPr>
          <w:b w:val="0"/>
          <w:bCs w:val="0"/>
          <w:color w:val="000000"/>
        </w:rPr>
      </w:pPr>
      <w:r>
        <w:rPr>
          <w:color w:val="3396CF"/>
        </w:rPr>
        <w:t>Default MHE values</w:t>
      </w:r>
    </w:p>
    <w:p w14:paraId="12E6CEC7" w14:textId="5D5E8BCE" w:rsidR="007C2559" w:rsidRDefault="007C2559" w:rsidP="00C80411">
      <w:pPr>
        <w:pStyle w:val="BodyText"/>
        <w:tabs>
          <w:tab w:val="left" w:pos="1202"/>
          <w:tab w:val="left" w:pos="2825"/>
          <w:tab w:val="left" w:pos="3779"/>
          <w:tab w:val="left" w:pos="4239"/>
          <w:tab w:val="left" w:pos="5238"/>
          <w:tab w:val="left" w:pos="6737"/>
          <w:tab w:val="left" w:pos="7785"/>
          <w:tab w:val="left" w:pos="8398"/>
        </w:tabs>
        <w:kinsoku w:val="0"/>
        <w:overflowPunct w:val="0"/>
        <w:spacing w:before="233" w:line="247" w:lineRule="auto"/>
        <w:ind w:left="155" w:right="31"/>
        <w:rPr>
          <w:spacing w:val="-1"/>
          <w:w w:val="105"/>
        </w:rPr>
      </w:pPr>
      <w:r>
        <w:rPr>
          <w:spacing w:val="7"/>
          <w:w w:val="105"/>
        </w:rPr>
        <w:t xml:space="preserve">If the user selects the option as Existing MHE and user selects the MHE type in UI then the default MHE values based on the MHE type </w:t>
      </w:r>
      <w:proofErr w:type="gramStart"/>
      <w:r>
        <w:rPr>
          <w:spacing w:val="7"/>
          <w:w w:val="105"/>
        </w:rPr>
        <w:t>selected  like</w:t>
      </w:r>
      <w:proofErr w:type="gramEnd"/>
      <w:r w:rsidRPr="00147D1B">
        <w:rPr>
          <w:spacing w:val="7"/>
          <w:w w:val="105"/>
        </w:rPr>
        <w:t xml:space="preserve"> MFH, Load at MFH,</w:t>
      </w:r>
      <w:r w:rsidR="005651EB">
        <w:rPr>
          <w:spacing w:val="7"/>
          <w:w w:val="105"/>
        </w:rPr>
        <w:t xml:space="preserve"> </w:t>
      </w:r>
      <w:r w:rsidRPr="00147D1B">
        <w:rPr>
          <w:spacing w:val="7"/>
          <w:w w:val="105"/>
        </w:rPr>
        <w:t xml:space="preserve">Working Aisle, Cross Aisle </w:t>
      </w:r>
      <w:proofErr w:type="gramStart"/>
      <w:r w:rsidRPr="00147D1B">
        <w:rPr>
          <w:spacing w:val="7"/>
          <w:w w:val="105"/>
        </w:rPr>
        <w:t>and  Overall</w:t>
      </w:r>
      <w:proofErr w:type="gramEnd"/>
      <w:r w:rsidRPr="00147D1B">
        <w:rPr>
          <w:spacing w:val="7"/>
          <w:w w:val="105"/>
        </w:rPr>
        <w:t xml:space="preserve">  </w:t>
      </w:r>
      <w:proofErr w:type="gramStart"/>
      <w:r w:rsidRPr="00147D1B">
        <w:rPr>
          <w:spacing w:val="7"/>
          <w:w w:val="105"/>
        </w:rPr>
        <w:t>Height  lowered</w:t>
      </w:r>
      <w:proofErr w:type="gramEnd"/>
      <w:r w:rsidRPr="00147D1B">
        <w:rPr>
          <w:spacing w:val="7"/>
          <w:w w:val="105"/>
        </w:rPr>
        <w:t xml:space="preserve"> /</w:t>
      </w:r>
      <w:r w:rsidR="00C80411">
        <w:rPr>
          <w:spacing w:val="7"/>
          <w:w w:val="105"/>
        </w:rPr>
        <w:t xml:space="preserve"> </w:t>
      </w:r>
      <w:r w:rsidRPr="00147D1B">
        <w:rPr>
          <w:spacing w:val="7"/>
          <w:w w:val="105"/>
        </w:rPr>
        <w:t xml:space="preserve">Collapsed height </w:t>
      </w:r>
      <w:proofErr w:type="gramStart"/>
      <w:r w:rsidRPr="00147D1B">
        <w:rPr>
          <w:spacing w:val="7"/>
          <w:w w:val="105"/>
        </w:rPr>
        <w:t>values  will</w:t>
      </w:r>
      <w:proofErr w:type="gramEnd"/>
      <w:r w:rsidRPr="00147D1B">
        <w:rPr>
          <w:spacing w:val="7"/>
          <w:w w:val="105"/>
        </w:rPr>
        <w:t xml:space="preserve">  be automatically filled (</w:t>
      </w:r>
      <w:r>
        <w:rPr>
          <w:spacing w:val="7"/>
          <w:w w:val="105"/>
        </w:rPr>
        <w:t>which are already defined in database)</w:t>
      </w:r>
    </w:p>
    <w:p w14:paraId="4611EE92" w14:textId="77777777" w:rsidR="007C2559" w:rsidRDefault="007C2559" w:rsidP="007C2559">
      <w:pPr>
        <w:pStyle w:val="BodyText"/>
        <w:tabs>
          <w:tab w:val="left" w:pos="1202"/>
          <w:tab w:val="left" w:pos="2825"/>
          <w:tab w:val="left" w:pos="3779"/>
          <w:tab w:val="left" w:pos="4239"/>
          <w:tab w:val="left" w:pos="5238"/>
          <w:tab w:val="left" w:pos="6737"/>
          <w:tab w:val="left" w:pos="7785"/>
          <w:tab w:val="left" w:pos="8398"/>
        </w:tabs>
        <w:kinsoku w:val="0"/>
        <w:overflowPunct w:val="0"/>
        <w:spacing w:before="233" w:line="247" w:lineRule="auto"/>
        <w:ind w:left="155" w:right="1439"/>
      </w:pPr>
      <w:r>
        <w:t xml:space="preserve">If the user selects the option as MHE to be </w:t>
      </w:r>
      <w:proofErr w:type="gramStart"/>
      <w:r>
        <w:t>suggested</w:t>
      </w:r>
      <w:proofErr w:type="gramEnd"/>
      <w:r>
        <w:t xml:space="preserve"> then following rules to be followed.</w:t>
      </w:r>
    </w:p>
    <w:p w14:paraId="4732235F" w14:textId="77777777" w:rsidR="007C2559" w:rsidRDefault="007C2559" w:rsidP="007C2559">
      <w:pPr>
        <w:pStyle w:val="BodyText"/>
        <w:kinsoku w:val="0"/>
        <w:overflowPunct w:val="0"/>
        <w:spacing w:before="114"/>
        <w:rPr>
          <w:color w:val="000000"/>
        </w:rPr>
      </w:pPr>
      <w:r>
        <w:rPr>
          <w:rFonts w:ascii="Wingdings 3" w:hAnsi="Wingdings 3" w:cs="Wingdings 3"/>
          <w:color w:val="B70F5A"/>
          <w:w w:val="105"/>
        </w:rPr>
        <w:t></w:t>
      </w:r>
      <w:r>
        <w:rPr>
          <w:rFonts w:ascii="Wingdings 3" w:hAnsi="Wingdings 3" w:cs="Wingdings 3"/>
          <w:color w:val="B70F5A"/>
          <w:spacing w:val="-80"/>
          <w:w w:val="105"/>
        </w:rPr>
        <w:t></w:t>
      </w:r>
      <w:r>
        <w:rPr>
          <w:color w:val="000000"/>
          <w:w w:val="105"/>
        </w:rPr>
        <w:t>MHE</w:t>
      </w:r>
      <w:r>
        <w:rPr>
          <w:color w:val="000000"/>
          <w:spacing w:val="-7"/>
          <w:w w:val="105"/>
        </w:rPr>
        <w:t xml:space="preserve"> </w:t>
      </w:r>
      <w:r>
        <w:rPr>
          <w:color w:val="000000"/>
          <w:spacing w:val="-1"/>
          <w:w w:val="105"/>
        </w:rPr>
        <w:t>selection</w:t>
      </w:r>
      <w:r>
        <w:rPr>
          <w:color w:val="000000"/>
          <w:spacing w:val="-8"/>
          <w:w w:val="105"/>
        </w:rPr>
        <w:t xml:space="preserve"> </w:t>
      </w:r>
      <w:r>
        <w:rPr>
          <w:color w:val="000000"/>
          <w:spacing w:val="-1"/>
          <w:w w:val="105"/>
        </w:rPr>
        <w:t>based</w:t>
      </w:r>
      <w:r>
        <w:rPr>
          <w:color w:val="000000"/>
          <w:spacing w:val="-9"/>
          <w:w w:val="105"/>
        </w:rPr>
        <w:t xml:space="preserve"> </w:t>
      </w:r>
      <w:r>
        <w:rPr>
          <w:color w:val="000000"/>
          <w:w w:val="105"/>
        </w:rPr>
        <w:t>on</w:t>
      </w:r>
      <w:r>
        <w:rPr>
          <w:color w:val="000000"/>
          <w:spacing w:val="-8"/>
          <w:w w:val="105"/>
        </w:rPr>
        <w:t xml:space="preserve"> </w:t>
      </w:r>
      <w:r>
        <w:rPr>
          <w:color w:val="000000"/>
          <w:spacing w:val="-1"/>
          <w:w w:val="105"/>
        </w:rPr>
        <w:t>Clear</w:t>
      </w:r>
      <w:r>
        <w:rPr>
          <w:color w:val="000000"/>
          <w:spacing w:val="-8"/>
          <w:w w:val="105"/>
        </w:rPr>
        <w:t xml:space="preserve"> </w:t>
      </w:r>
      <w:r>
        <w:rPr>
          <w:color w:val="000000"/>
          <w:spacing w:val="-1"/>
          <w:w w:val="105"/>
        </w:rPr>
        <w:t>Height:</w:t>
      </w:r>
    </w:p>
    <w:p w14:paraId="4D16D416" w14:textId="77777777" w:rsidR="007C2559" w:rsidRDefault="007C2559" w:rsidP="007C2559">
      <w:pPr>
        <w:pStyle w:val="BodyText"/>
        <w:numPr>
          <w:ilvl w:val="3"/>
          <w:numId w:val="5"/>
        </w:numPr>
        <w:tabs>
          <w:tab w:val="left" w:pos="1511"/>
        </w:tabs>
        <w:kinsoku w:val="0"/>
        <w:overflowPunct w:val="0"/>
        <w:spacing w:before="121"/>
      </w:pPr>
      <w:r>
        <w:rPr>
          <w:w w:val="105"/>
        </w:rPr>
        <w:t>MHE</w:t>
      </w:r>
      <w:r>
        <w:rPr>
          <w:spacing w:val="-9"/>
          <w:w w:val="105"/>
        </w:rPr>
        <w:t xml:space="preserve"> </w:t>
      </w:r>
      <w:r>
        <w:rPr>
          <w:w w:val="105"/>
        </w:rPr>
        <w:t>is</w:t>
      </w:r>
      <w:r>
        <w:rPr>
          <w:spacing w:val="-8"/>
          <w:w w:val="105"/>
        </w:rPr>
        <w:t xml:space="preserve"> </w:t>
      </w:r>
      <w:r>
        <w:rPr>
          <w:w w:val="105"/>
        </w:rPr>
        <w:t>selected</w:t>
      </w:r>
      <w:r>
        <w:rPr>
          <w:spacing w:val="-8"/>
          <w:w w:val="105"/>
        </w:rPr>
        <w:t xml:space="preserve"> </w:t>
      </w:r>
      <w:r>
        <w:rPr>
          <w:w w:val="105"/>
        </w:rPr>
        <w:t>based</w:t>
      </w:r>
      <w:r>
        <w:rPr>
          <w:spacing w:val="-8"/>
          <w:w w:val="105"/>
        </w:rPr>
        <w:t xml:space="preserve"> </w:t>
      </w:r>
      <w:r>
        <w:rPr>
          <w:w w:val="105"/>
        </w:rPr>
        <w:t>on</w:t>
      </w:r>
      <w:r>
        <w:rPr>
          <w:spacing w:val="-8"/>
          <w:w w:val="105"/>
        </w:rPr>
        <w:t xml:space="preserve"> </w:t>
      </w:r>
      <w:r>
        <w:rPr>
          <w:w w:val="105"/>
        </w:rPr>
        <w:t>Clear</w:t>
      </w:r>
      <w:r>
        <w:rPr>
          <w:spacing w:val="-8"/>
          <w:w w:val="105"/>
        </w:rPr>
        <w:t xml:space="preserve"> </w:t>
      </w:r>
      <w:r>
        <w:rPr>
          <w:w w:val="105"/>
        </w:rPr>
        <w:t>Height</w:t>
      </w:r>
      <w:r>
        <w:rPr>
          <w:spacing w:val="-9"/>
          <w:w w:val="105"/>
        </w:rPr>
        <w:t xml:space="preserve"> </w:t>
      </w:r>
      <w:r>
        <w:rPr>
          <w:w w:val="105"/>
        </w:rPr>
        <w:t>(given</w:t>
      </w:r>
      <w:r>
        <w:rPr>
          <w:spacing w:val="-8"/>
          <w:w w:val="105"/>
        </w:rPr>
        <w:t xml:space="preserve"> </w:t>
      </w:r>
      <w:r>
        <w:rPr>
          <w:w w:val="105"/>
        </w:rPr>
        <w:t>by</w:t>
      </w:r>
      <w:r>
        <w:rPr>
          <w:spacing w:val="-8"/>
          <w:w w:val="105"/>
        </w:rPr>
        <w:t xml:space="preserve"> </w:t>
      </w:r>
      <w:r>
        <w:rPr>
          <w:spacing w:val="1"/>
          <w:w w:val="105"/>
        </w:rPr>
        <w:t>user).</w:t>
      </w:r>
    </w:p>
    <w:p w14:paraId="54DCDB6C" w14:textId="77777777" w:rsidR="007C2559" w:rsidRDefault="007C2559" w:rsidP="007C2559">
      <w:pPr>
        <w:pStyle w:val="BodyText"/>
        <w:numPr>
          <w:ilvl w:val="3"/>
          <w:numId w:val="5"/>
        </w:numPr>
        <w:tabs>
          <w:tab w:val="left" w:pos="1511"/>
        </w:tabs>
        <w:kinsoku w:val="0"/>
        <w:overflowPunct w:val="0"/>
        <w:spacing w:before="115"/>
        <w:ind w:right="1585"/>
      </w:pPr>
      <w:r>
        <w:rPr>
          <w:spacing w:val="5"/>
          <w:w w:val="105"/>
        </w:rPr>
        <w:t>MHE</w:t>
      </w:r>
      <w:r>
        <w:rPr>
          <w:spacing w:val="8"/>
          <w:w w:val="105"/>
        </w:rPr>
        <w:t xml:space="preserve"> </w:t>
      </w:r>
      <w:r>
        <w:rPr>
          <w:spacing w:val="4"/>
          <w:w w:val="105"/>
        </w:rPr>
        <w:t>is</w:t>
      </w:r>
      <w:r>
        <w:rPr>
          <w:spacing w:val="8"/>
          <w:w w:val="105"/>
        </w:rPr>
        <w:t xml:space="preserve"> </w:t>
      </w:r>
      <w:r>
        <w:rPr>
          <w:spacing w:val="7"/>
          <w:w w:val="105"/>
        </w:rPr>
        <w:t>selected</w:t>
      </w:r>
      <w:r>
        <w:rPr>
          <w:spacing w:val="9"/>
          <w:w w:val="105"/>
        </w:rPr>
        <w:t xml:space="preserve"> </w:t>
      </w:r>
      <w:r>
        <w:rPr>
          <w:spacing w:val="4"/>
          <w:w w:val="105"/>
        </w:rPr>
        <w:t>in</w:t>
      </w:r>
      <w:r>
        <w:rPr>
          <w:spacing w:val="8"/>
          <w:w w:val="105"/>
        </w:rPr>
        <w:t xml:space="preserve"> </w:t>
      </w:r>
      <w:r>
        <w:rPr>
          <w:spacing w:val="6"/>
          <w:w w:val="105"/>
        </w:rPr>
        <w:t>such</w:t>
      </w:r>
      <w:r>
        <w:rPr>
          <w:spacing w:val="8"/>
          <w:w w:val="105"/>
        </w:rPr>
        <w:t xml:space="preserve"> </w:t>
      </w:r>
      <w:r>
        <w:rPr>
          <w:w w:val="105"/>
        </w:rPr>
        <w:t>a</w:t>
      </w:r>
      <w:r>
        <w:rPr>
          <w:spacing w:val="9"/>
          <w:w w:val="105"/>
        </w:rPr>
        <w:t xml:space="preserve"> </w:t>
      </w:r>
      <w:r>
        <w:rPr>
          <w:spacing w:val="5"/>
          <w:w w:val="105"/>
        </w:rPr>
        <w:t>way</w:t>
      </w:r>
      <w:r>
        <w:rPr>
          <w:spacing w:val="8"/>
          <w:w w:val="105"/>
        </w:rPr>
        <w:t xml:space="preserve"> </w:t>
      </w:r>
      <w:r>
        <w:rPr>
          <w:spacing w:val="6"/>
          <w:w w:val="105"/>
        </w:rPr>
        <w:t>that</w:t>
      </w:r>
      <w:r>
        <w:rPr>
          <w:spacing w:val="8"/>
          <w:w w:val="105"/>
        </w:rPr>
        <w:t xml:space="preserve"> </w:t>
      </w:r>
      <w:r>
        <w:rPr>
          <w:spacing w:val="5"/>
          <w:w w:val="105"/>
        </w:rPr>
        <w:t>MFH</w:t>
      </w:r>
      <w:r>
        <w:rPr>
          <w:spacing w:val="9"/>
          <w:w w:val="105"/>
        </w:rPr>
        <w:t xml:space="preserve"> </w:t>
      </w:r>
      <w:r>
        <w:rPr>
          <w:spacing w:val="6"/>
          <w:w w:val="105"/>
        </w:rPr>
        <w:t>value</w:t>
      </w:r>
      <w:r>
        <w:rPr>
          <w:spacing w:val="8"/>
          <w:w w:val="105"/>
        </w:rPr>
        <w:t xml:space="preserve"> </w:t>
      </w:r>
      <w:r>
        <w:rPr>
          <w:spacing w:val="6"/>
          <w:w w:val="105"/>
        </w:rPr>
        <w:t>(given</w:t>
      </w:r>
      <w:r>
        <w:rPr>
          <w:spacing w:val="8"/>
          <w:w w:val="105"/>
        </w:rPr>
        <w:t xml:space="preserve"> </w:t>
      </w:r>
      <w:r>
        <w:rPr>
          <w:spacing w:val="4"/>
          <w:w w:val="105"/>
        </w:rPr>
        <w:t>in</w:t>
      </w:r>
      <w:r>
        <w:rPr>
          <w:spacing w:val="9"/>
          <w:w w:val="105"/>
        </w:rPr>
        <w:t xml:space="preserve"> </w:t>
      </w:r>
      <w:r>
        <w:rPr>
          <w:spacing w:val="6"/>
          <w:w w:val="105"/>
        </w:rPr>
        <w:t>table)</w:t>
      </w:r>
      <w:r>
        <w:rPr>
          <w:spacing w:val="8"/>
          <w:w w:val="105"/>
        </w:rPr>
        <w:t xml:space="preserve"> </w:t>
      </w:r>
      <w:r>
        <w:rPr>
          <w:spacing w:val="1"/>
          <w:w w:val="105"/>
        </w:rPr>
        <w:t>will</w:t>
      </w:r>
      <w:r>
        <w:rPr>
          <w:spacing w:val="-7"/>
          <w:w w:val="105"/>
        </w:rPr>
        <w:t xml:space="preserve"> </w:t>
      </w:r>
      <w:r>
        <w:rPr>
          <w:spacing w:val="-1"/>
          <w:w w:val="105"/>
        </w:rPr>
        <w:t>not</w:t>
      </w:r>
      <w:r>
        <w:rPr>
          <w:spacing w:val="-6"/>
          <w:w w:val="105"/>
        </w:rPr>
        <w:t xml:space="preserve"> </w:t>
      </w:r>
      <w:r>
        <w:rPr>
          <w:spacing w:val="-1"/>
          <w:w w:val="105"/>
        </w:rPr>
        <w:t>be</w:t>
      </w:r>
      <w:r>
        <w:rPr>
          <w:spacing w:val="-7"/>
          <w:w w:val="105"/>
        </w:rPr>
        <w:t xml:space="preserve"> </w:t>
      </w:r>
      <w:r>
        <w:rPr>
          <w:spacing w:val="-1"/>
          <w:w w:val="105"/>
        </w:rPr>
        <w:t>more</w:t>
      </w:r>
      <w:r>
        <w:rPr>
          <w:spacing w:val="35"/>
          <w:w w:val="103"/>
        </w:rPr>
        <w:t xml:space="preserve"> </w:t>
      </w:r>
      <w:r>
        <w:rPr>
          <w:spacing w:val="-1"/>
          <w:w w:val="105"/>
        </w:rPr>
        <w:t>than</w:t>
      </w:r>
      <w:r>
        <w:rPr>
          <w:spacing w:val="-10"/>
          <w:w w:val="105"/>
        </w:rPr>
        <w:t xml:space="preserve"> </w:t>
      </w:r>
      <w:r>
        <w:rPr>
          <w:w w:val="105"/>
        </w:rPr>
        <w:t>Clear</w:t>
      </w:r>
      <w:r>
        <w:rPr>
          <w:spacing w:val="-8"/>
          <w:w w:val="105"/>
        </w:rPr>
        <w:t xml:space="preserve"> </w:t>
      </w:r>
      <w:r>
        <w:rPr>
          <w:w w:val="105"/>
        </w:rPr>
        <w:t>Height</w:t>
      </w:r>
      <w:r>
        <w:rPr>
          <w:spacing w:val="-9"/>
          <w:w w:val="105"/>
        </w:rPr>
        <w:t xml:space="preserve"> </w:t>
      </w:r>
      <w:r>
        <w:rPr>
          <w:w w:val="105"/>
        </w:rPr>
        <w:t>–</w:t>
      </w:r>
      <w:r>
        <w:rPr>
          <w:spacing w:val="-8"/>
          <w:w w:val="105"/>
        </w:rPr>
        <w:t xml:space="preserve"> </w:t>
      </w:r>
      <w:r>
        <w:rPr>
          <w:w w:val="105"/>
        </w:rPr>
        <w:t>200mm</w:t>
      </w:r>
      <w:r>
        <w:rPr>
          <w:spacing w:val="-8"/>
          <w:w w:val="105"/>
        </w:rPr>
        <w:t xml:space="preserve"> </w:t>
      </w:r>
      <w:r>
        <w:rPr>
          <w:w w:val="105"/>
        </w:rPr>
        <w:t>-</w:t>
      </w:r>
      <w:r>
        <w:rPr>
          <w:spacing w:val="-8"/>
          <w:w w:val="105"/>
        </w:rPr>
        <w:t xml:space="preserve"> </w:t>
      </w:r>
      <w:r>
        <w:rPr>
          <w:w w:val="105"/>
        </w:rPr>
        <w:t>Pallet</w:t>
      </w:r>
      <w:r>
        <w:rPr>
          <w:spacing w:val="-8"/>
          <w:w w:val="105"/>
        </w:rPr>
        <w:t xml:space="preserve"> </w:t>
      </w:r>
      <w:r>
        <w:rPr>
          <w:spacing w:val="1"/>
          <w:w w:val="105"/>
        </w:rPr>
        <w:t>Height</w:t>
      </w:r>
    </w:p>
    <w:p w14:paraId="52D5E39C" w14:textId="77777777" w:rsidR="007C2559" w:rsidRDefault="007C2559" w:rsidP="007C2559">
      <w:pPr>
        <w:pStyle w:val="BodyText"/>
        <w:numPr>
          <w:ilvl w:val="3"/>
          <w:numId w:val="5"/>
        </w:numPr>
        <w:tabs>
          <w:tab w:val="left" w:pos="1511"/>
        </w:tabs>
        <w:kinsoku w:val="0"/>
        <w:overflowPunct w:val="0"/>
        <w:spacing w:before="120"/>
      </w:pPr>
      <w:r>
        <w:rPr>
          <w:spacing w:val="-1"/>
          <w:w w:val="105"/>
        </w:rPr>
        <w:t>Pallet</w:t>
      </w:r>
      <w:r>
        <w:rPr>
          <w:spacing w:val="-9"/>
          <w:w w:val="105"/>
        </w:rPr>
        <w:t xml:space="preserve"> </w:t>
      </w:r>
      <w:r>
        <w:rPr>
          <w:spacing w:val="-1"/>
          <w:w w:val="105"/>
        </w:rPr>
        <w:t>load</w:t>
      </w:r>
      <w:r>
        <w:rPr>
          <w:spacing w:val="-9"/>
          <w:w w:val="105"/>
        </w:rPr>
        <w:t xml:space="preserve"> </w:t>
      </w:r>
      <w:r>
        <w:rPr>
          <w:spacing w:val="-1"/>
          <w:w w:val="105"/>
        </w:rPr>
        <w:t>(given</w:t>
      </w:r>
      <w:r>
        <w:rPr>
          <w:spacing w:val="-9"/>
          <w:w w:val="105"/>
        </w:rPr>
        <w:t xml:space="preserve"> </w:t>
      </w:r>
      <w:r>
        <w:rPr>
          <w:w w:val="105"/>
        </w:rPr>
        <w:t>by</w:t>
      </w:r>
      <w:r>
        <w:rPr>
          <w:spacing w:val="-9"/>
          <w:w w:val="105"/>
        </w:rPr>
        <w:t xml:space="preserve"> </w:t>
      </w:r>
      <w:r>
        <w:rPr>
          <w:w w:val="105"/>
        </w:rPr>
        <w:t>user)</w:t>
      </w:r>
      <w:r>
        <w:rPr>
          <w:spacing w:val="-8"/>
          <w:w w:val="105"/>
        </w:rPr>
        <w:t xml:space="preserve"> </w:t>
      </w:r>
      <w:r>
        <w:rPr>
          <w:spacing w:val="-1"/>
          <w:w w:val="105"/>
        </w:rPr>
        <w:t>should</w:t>
      </w:r>
      <w:r>
        <w:rPr>
          <w:spacing w:val="-9"/>
          <w:w w:val="105"/>
        </w:rPr>
        <w:t xml:space="preserve"> </w:t>
      </w:r>
      <w:r>
        <w:rPr>
          <w:w w:val="105"/>
        </w:rPr>
        <w:t>be</w:t>
      </w:r>
      <w:r>
        <w:rPr>
          <w:spacing w:val="-8"/>
          <w:w w:val="105"/>
        </w:rPr>
        <w:t xml:space="preserve"> </w:t>
      </w:r>
      <w:r>
        <w:rPr>
          <w:spacing w:val="-1"/>
          <w:w w:val="105"/>
        </w:rPr>
        <w:t>less</w:t>
      </w:r>
      <w:r>
        <w:rPr>
          <w:spacing w:val="-10"/>
          <w:w w:val="105"/>
        </w:rPr>
        <w:t xml:space="preserve"> </w:t>
      </w:r>
      <w:r>
        <w:rPr>
          <w:w w:val="105"/>
        </w:rPr>
        <w:t>than</w:t>
      </w:r>
      <w:r>
        <w:rPr>
          <w:spacing w:val="-7"/>
          <w:w w:val="105"/>
        </w:rPr>
        <w:t xml:space="preserve"> </w:t>
      </w:r>
      <w:r>
        <w:rPr>
          <w:w w:val="105"/>
        </w:rPr>
        <w:t>MHE’</w:t>
      </w:r>
      <w:r>
        <w:rPr>
          <w:spacing w:val="-8"/>
          <w:w w:val="105"/>
        </w:rPr>
        <w:t xml:space="preserve"> </w:t>
      </w:r>
      <w:r>
        <w:rPr>
          <w:spacing w:val="-1"/>
          <w:w w:val="105"/>
        </w:rPr>
        <w:t>load</w:t>
      </w:r>
      <w:r>
        <w:rPr>
          <w:spacing w:val="-7"/>
          <w:w w:val="105"/>
        </w:rPr>
        <w:t xml:space="preserve"> </w:t>
      </w:r>
      <w:r>
        <w:rPr>
          <w:spacing w:val="-1"/>
          <w:w w:val="105"/>
        </w:rPr>
        <w:t>at</w:t>
      </w:r>
      <w:r>
        <w:rPr>
          <w:spacing w:val="-8"/>
          <w:w w:val="105"/>
        </w:rPr>
        <w:t xml:space="preserve"> </w:t>
      </w:r>
      <w:r>
        <w:rPr>
          <w:w w:val="105"/>
        </w:rPr>
        <w:t>MFH</w:t>
      </w:r>
      <w:r>
        <w:rPr>
          <w:spacing w:val="-9"/>
          <w:w w:val="105"/>
        </w:rPr>
        <w:t xml:space="preserve"> </w:t>
      </w:r>
      <w:r>
        <w:rPr>
          <w:w w:val="105"/>
        </w:rPr>
        <w:t>(given</w:t>
      </w:r>
      <w:r>
        <w:rPr>
          <w:spacing w:val="-8"/>
          <w:w w:val="105"/>
        </w:rPr>
        <w:t xml:space="preserve"> </w:t>
      </w:r>
      <w:r>
        <w:rPr>
          <w:spacing w:val="-1"/>
          <w:w w:val="105"/>
        </w:rPr>
        <w:t>in</w:t>
      </w:r>
      <w:r>
        <w:rPr>
          <w:spacing w:val="-9"/>
          <w:w w:val="105"/>
        </w:rPr>
        <w:t xml:space="preserve"> </w:t>
      </w:r>
      <w:r>
        <w:rPr>
          <w:spacing w:val="-1"/>
          <w:w w:val="105"/>
        </w:rPr>
        <w:t>table).</w:t>
      </w:r>
    </w:p>
    <w:p w14:paraId="6FFBD3EC" w14:textId="77777777" w:rsidR="007C2559" w:rsidRDefault="007C2559" w:rsidP="007C2559">
      <w:pPr>
        <w:pStyle w:val="BodyText"/>
        <w:kinsoku w:val="0"/>
        <w:overflowPunct w:val="0"/>
        <w:spacing w:before="5"/>
        <w:ind w:left="0"/>
        <w:rPr>
          <w:sz w:val="19"/>
          <w:szCs w:val="19"/>
        </w:rPr>
      </w:pPr>
    </w:p>
    <w:p w14:paraId="208BC00F" w14:textId="77777777" w:rsidR="007C2559" w:rsidRDefault="007C2559" w:rsidP="007C2559">
      <w:pPr>
        <w:pStyle w:val="BodyText"/>
        <w:kinsoku w:val="0"/>
        <w:overflowPunct w:val="0"/>
        <w:spacing w:before="0"/>
        <w:rPr>
          <w:color w:val="000000"/>
        </w:rPr>
      </w:pPr>
      <w:r>
        <w:rPr>
          <w:rFonts w:ascii="Wingdings 3" w:hAnsi="Wingdings 3" w:cs="Wingdings 3"/>
          <w:color w:val="B70F5A"/>
          <w:w w:val="105"/>
        </w:rPr>
        <w:t></w:t>
      </w:r>
      <w:r>
        <w:rPr>
          <w:rFonts w:ascii="Wingdings 3" w:hAnsi="Wingdings 3" w:cs="Wingdings 3"/>
          <w:color w:val="B70F5A"/>
          <w:spacing w:val="-86"/>
          <w:w w:val="105"/>
        </w:rPr>
        <w:t></w:t>
      </w:r>
      <w:r>
        <w:rPr>
          <w:color w:val="000000"/>
          <w:w w:val="105"/>
        </w:rPr>
        <w:t>MHE</w:t>
      </w:r>
      <w:r>
        <w:rPr>
          <w:color w:val="000000"/>
          <w:spacing w:val="-9"/>
          <w:w w:val="105"/>
        </w:rPr>
        <w:t xml:space="preserve"> </w:t>
      </w:r>
      <w:r>
        <w:rPr>
          <w:color w:val="000000"/>
          <w:spacing w:val="-1"/>
          <w:w w:val="105"/>
        </w:rPr>
        <w:t>selection</w:t>
      </w:r>
      <w:r>
        <w:rPr>
          <w:color w:val="000000"/>
          <w:spacing w:val="-10"/>
          <w:w w:val="105"/>
        </w:rPr>
        <w:t xml:space="preserve"> </w:t>
      </w:r>
      <w:r>
        <w:rPr>
          <w:color w:val="000000"/>
          <w:spacing w:val="-1"/>
          <w:w w:val="105"/>
        </w:rPr>
        <w:t>based</w:t>
      </w:r>
      <w:r>
        <w:rPr>
          <w:color w:val="000000"/>
          <w:spacing w:val="-10"/>
          <w:w w:val="105"/>
        </w:rPr>
        <w:t xml:space="preserve"> </w:t>
      </w:r>
      <w:r>
        <w:rPr>
          <w:color w:val="000000"/>
          <w:w w:val="105"/>
        </w:rPr>
        <w:t>on</w:t>
      </w:r>
      <w:r>
        <w:rPr>
          <w:color w:val="000000"/>
          <w:spacing w:val="-11"/>
          <w:w w:val="105"/>
        </w:rPr>
        <w:t xml:space="preserve"> </w:t>
      </w:r>
      <w:r>
        <w:rPr>
          <w:color w:val="000000"/>
          <w:spacing w:val="-1"/>
          <w:w w:val="105"/>
        </w:rPr>
        <w:t>System</w:t>
      </w:r>
      <w:r>
        <w:rPr>
          <w:color w:val="000000"/>
          <w:spacing w:val="-10"/>
          <w:w w:val="105"/>
        </w:rPr>
        <w:t xml:space="preserve"> </w:t>
      </w:r>
      <w:r>
        <w:rPr>
          <w:color w:val="000000"/>
          <w:spacing w:val="-1"/>
          <w:w w:val="105"/>
        </w:rPr>
        <w:t>Configuration:</w:t>
      </w:r>
    </w:p>
    <w:p w14:paraId="584EF0AC" w14:textId="77777777" w:rsidR="007C2559" w:rsidRDefault="007C2559" w:rsidP="007C2559">
      <w:pPr>
        <w:pStyle w:val="BodyText"/>
        <w:numPr>
          <w:ilvl w:val="3"/>
          <w:numId w:val="5"/>
        </w:numPr>
        <w:tabs>
          <w:tab w:val="left" w:pos="1511"/>
        </w:tabs>
        <w:kinsoku w:val="0"/>
        <w:overflowPunct w:val="0"/>
      </w:pPr>
      <w:r>
        <w:rPr>
          <w:w w:val="105"/>
        </w:rPr>
        <w:t>MHE</w:t>
      </w:r>
      <w:r>
        <w:rPr>
          <w:spacing w:val="-8"/>
          <w:w w:val="105"/>
        </w:rPr>
        <w:t xml:space="preserve"> </w:t>
      </w:r>
      <w:r>
        <w:rPr>
          <w:w w:val="105"/>
        </w:rPr>
        <w:t>is</w:t>
      </w:r>
      <w:r>
        <w:rPr>
          <w:spacing w:val="-8"/>
          <w:w w:val="105"/>
        </w:rPr>
        <w:t xml:space="preserve"> </w:t>
      </w:r>
      <w:r>
        <w:rPr>
          <w:w w:val="105"/>
        </w:rPr>
        <w:t>selected</w:t>
      </w:r>
      <w:r>
        <w:rPr>
          <w:spacing w:val="-8"/>
          <w:w w:val="105"/>
        </w:rPr>
        <w:t xml:space="preserve"> </w:t>
      </w:r>
      <w:r>
        <w:rPr>
          <w:w w:val="105"/>
        </w:rPr>
        <w:t>based</w:t>
      </w:r>
      <w:r>
        <w:rPr>
          <w:spacing w:val="-8"/>
          <w:w w:val="105"/>
        </w:rPr>
        <w:t xml:space="preserve"> </w:t>
      </w:r>
      <w:r>
        <w:rPr>
          <w:w w:val="105"/>
        </w:rPr>
        <w:t>on</w:t>
      </w:r>
      <w:r>
        <w:rPr>
          <w:spacing w:val="-7"/>
          <w:w w:val="105"/>
        </w:rPr>
        <w:t xml:space="preserve"> </w:t>
      </w:r>
      <w:r>
        <w:rPr>
          <w:w w:val="105"/>
        </w:rPr>
        <w:t>rack</w:t>
      </w:r>
      <w:r>
        <w:rPr>
          <w:spacing w:val="-8"/>
          <w:w w:val="105"/>
        </w:rPr>
        <w:t xml:space="preserve"> </w:t>
      </w:r>
      <w:r>
        <w:rPr>
          <w:w w:val="105"/>
        </w:rPr>
        <w:t>last</w:t>
      </w:r>
      <w:r>
        <w:rPr>
          <w:spacing w:val="-8"/>
          <w:w w:val="105"/>
        </w:rPr>
        <w:t xml:space="preserve"> </w:t>
      </w:r>
      <w:r>
        <w:rPr>
          <w:w w:val="105"/>
        </w:rPr>
        <w:t>loading</w:t>
      </w:r>
      <w:r>
        <w:rPr>
          <w:spacing w:val="-8"/>
          <w:w w:val="105"/>
        </w:rPr>
        <w:t xml:space="preserve"> </w:t>
      </w:r>
      <w:r>
        <w:rPr>
          <w:w w:val="105"/>
        </w:rPr>
        <w:t>level</w:t>
      </w:r>
      <w:r>
        <w:rPr>
          <w:spacing w:val="-8"/>
          <w:w w:val="105"/>
        </w:rPr>
        <w:t xml:space="preserve"> </w:t>
      </w:r>
      <w:r>
        <w:rPr>
          <w:w w:val="105"/>
        </w:rPr>
        <w:t>height</w:t>
      </w:r>
      <w:r>
        <w:rPr>
          <w:spacing w:val="-7"/>
          <w:w w:val="105"/>
        </w:rPr>
        <w:t xml:space="preserve"> </w:t>
      </w:r>
      <w:r>
        <w:rPr>
          <w:w w:val="105"/>
        </w:rPr>
        <w:t>(given</w:t>
      </w:r>
      <w:r>
        <w:rPr>
          <w:spacing w:val="-8"/>
          <w:w w:val="105"/>
        </w:rPr>
        <w:t xml:space="preserve"> </w:t>
      </w:r>
      <w:r>
        <w:rPr>
          <w:w w:val="105"/>
        </w:rPr>
        <w:t>by</w:t>
      </w:r>
      <w:r>
        <w:rPr>
          <w:spacing w:val="-8"/>
          <w:w w:val="105"/>
        </w:rPr>
        <w:t xml:space="preserve"> </w:t>
      </w:r>
      <w:r>
        <w:rPr>
          <w:w w:val="105"/>
        </w:rPr>
        <w:t>user)</w:t>
      </w:r>
    </w:p>
    <w:p w14:paraId="123DB735" w14:textId="77777777" w:rsidR="007C2559" w:rsidRDefault="007C2559" w:rsidP="007C2559">
      <w:pPr>
        <w:pStyle w:val="BodyText"/>
        <w:numPr>
          <w:ilvl w:val="3"/>
          <w:numId w:val="5"/>
        </w:numPr>
        <w:tabs>
          <w:tab w:val="left" w:pos="1511"/>
        </w:tabs>
        <w:kinsoku w:val="0"/>
        <w:overflowPunct w:val="0"/>
        <w:spacing w:before="106" w:line="248" w:lineRule="exact"/>
        <w:ind w:right="113"/>
      </w:pPr>
      <w:r>
        <w:rPr>
          <w:w w:val="105"/>
        </w:rPr>
        <w:t>MFH</w:t>
      </w:r>
      <w:r>
        <w:rPr>
          <w:spacing w:val="-8"/>
          <w:w w:val="105"/>
        </w:rPr>
        <w:t xml:space="preserve"> </w:t>
      </w:r>
      <w:r>
        <w:rPr>
          <w:w w:val="105"/>
        </w:rPr>
        <w:t>value</w:t>
      </w:r>
      <w:r>
        <w:rPr>
          <w:spacing w:val="-7"/>
          <w:w w:val="105"/>
        </w:rPr>
        <w:t xml:space="preserve"> </w:t>
      </w:r>
      <w:r>
        <w:rPr>
          <w:w w:val="105"/>
        </w:rPr>
        <w:t>(given</w:t>
      </w:r>
      <w:r>
        <w:rPr>
          <w:spacing w:val="-8"/>
          <w:w w:val="105"/>
        </w:rPr>
        <w:t xml:space="preserve"> </w:t>
      </w:r>
      <w:r>
        <w:rPr>
          <w:w w:val="105"/>
        </w:rPr>
        <w:t>in</w:t>
      </w:r>
      <w:r>
        <w:rPr>
          <w:spacing w:val="-7"/>
          <w:w w:val="105"/>
        </w:rPr>
        <w:t xml:space="preserve"> </w:t>
      </w:r>
      <w:r>
        <w:rPr>
          <w:w w:val="105"/>
        </w:rPr>
        <w:t>table)</w:t>
      </w:r>
      <w:r>
        <w:rPr>
          <w:spacing w:val="-8"/>
          <w:w w:val="105"/>
        </w:rPr>
        <w:t xml:space="preserve"> </w:t>
      </w:r>
      <w:r>
        <w:rPr>
          <w:w w:val="105"/>
        </w:rPr>
        <w:t>should</w:t>
      </w:r>
      <w:r>
        <w:rPr>
          <w:spacing w:val="-7"/>
          <w:w w:val="105"/>
        </w:rPr>
        <w:t xml:space="preserve"> </w:t>
      </w:r>
      <w:r>
        <w:rPr>
          <w:w w:val="105"/>
        </w:rPr>
        <w:t>be</w:t>
      </w:r>
      <w:r>
        <w:rPr>
          <w:spacing w:val="-8"/>
          <w:w w:val="105"/>
        </w:rPr>
        <w:t xml:space="preserve"> </w:t>
      </w:r>
      <w:r>
        <w:rPr>
          <w:w w:val="105"/>
        </w:rPr>
        <w:t>more</w:t>
      </w:r>
      <w:r>
        <w:rPr>
          <w:spacing w:val="-7"/>
          <w:w w:val="105"/>
        </w:rPr>
        <w:t xml:space="preserve"> </w:t>
      </w:r>
      <w:r>
        <w:rPr>
          <w:w w:val="105"/>
        </w:rPr>
        <w:t>by</w:t>
      </w:r>
      <w:r>
        <w:rPr>
          <w:spacing w:val="-8"/>
          <w:w w:val="105"/>
        </w:rPr>
        <w:t xml:space="preserve"> </w:t>
      </w:r>
      <w:r>
        <w:rPr>
          <w:w w:val="105"/>
        </w:rPr>
        <w:t>200mm</w:t>
      </w:r>
      <w:r>
        <w:rPr>
          <w:spacing w:val="-7"/>
          <w:w w:val="105"/>
        </w:rPr>
        <w:t xml:space="preserve"> </w:t>
      </w:r>
      <w:r>
        <w:rPr>
          <w:w w:val="105"/>
        </w:rPr>
        <w:t>than</w:t>
      </w:r>
      <w:r>
        <w:rPr>
          <w:spacing w:val="-8"/>
          <w:w w:val="105"/>
        </w:rPr>
        <w:t xml:space="preserve"> </w:t>
      </w:r>
      <w:r>
        <w:rPr>
          <w:w w:val="105"/>
        </w:rPr>
        <w:t>the</w:t>
      </w:r>
      <w:r>
        <w:rPr>
          <w:spacing w:val="-7"/>
          <w:w w:val="105"/>
        </w:rPr>
        <w:t xml:space="preserve"> </w:t>
      </w:r>
      <w:r>
        <w:rPr>
          <w:w w:val="105"/>
        </w:rPr>
        <w:t>rack</w:t>
      </w:r>
      <w:r>
        <w:rPr>
          <w:spacing w:val="-8"/>
          <w:w w:val="105"/>
        </w:rPr>
        <w:t xml:space="preserve"> </w:t>
      </w:r>
      <w:r>
        <w:rPr>
          <w:w w:val="105"/>
        </w:rPr>
        <w:t>last</w:t>
      </w:r>
      <w:r>
        <w:rPr>
          <w:spacing w:val="-7"/>
          <w:w w:val="105"/>
        </w:rPr>
        <w:t xml:space="preserve"> </w:t>
      </w:r>
      <w:r>
        <w:rPr>
          <w:w w:val="105"/>
        </w:rPr>
        <w:t>loading</w:t>
      </w:r>
      <w:r>
        <w:rPr>
          <w:spacing w:val="-8"/>
          <w:w w:val="105"/>
        </w:rPr>
        <w:t xml:space="preserve"> </w:t>
      </w:r>
      <w:r>
        <w:rPr>
          <w:w w:val="105"/>
        </w:rPr>
        <w:t>level</w:t>
      </w:r>
      <w:r>
        <w:rPr>
          <w:spacing w:val="-7"/>
          <w:w w:val="105"/>
        </w:rPr>
        <w:t xml:space="preserve"> </w:t>
      </w:r>
      <w:r>
        <w:rPr>
          <w:w w:val="105"/>
        </w:rPr>
        <w:t>height</w:t>
      </w:r>
      <w:r>
        <w:rPr>
          <w:spacing w:val="-8"/>
          <w:w w:val="105"/>
        </w:rPr>
        <w:t xml:space="preserve"> </w:t>
      </w:r>
      <w:r>
        <w:rPr>
          <w:w w:val="105"/>
        </w:rPr>
        <w:t>(given</w:t>
      </w:r>
      <w:r>
        <w:rPr>
          <w:spacing w:val="-8"/>
          <w:w w:val="105"/>
        </w:rPr>
        <w:t xml:space="preserve"> </w:t>
      </w:r>
      <w:r>
        <w:rPr>
          <w:w w:val="105"/>
        </w:rPr>
        <w:t>by</w:t>
      </w:r>
      <w:r>
        <w:rPr>
          <w:w w:val="103"/>
        </w:rPr>
        <w:t xml:space="preserve"> </w:t>
      </w:r>
      <w:r>
        <w:rPr>
          <w:w w:val="105"/>
        </w:rPr>
        <w:t>user)</w:t>
      </w:r>
    </w:p>
    <w:p w14:paraId="30DCCCAD" w14:textId="77777777" w:rsidR="007C2559" w:rsidRDefault="007C2559" w:rsidP="007C2559">
      <w:pPr>
        <w:pStyle w:val="BodyText"/>
        <w:kinsoku w:val="0"/>
        <w:overflowPunct w:val="0"/>
        <w:spacing w:before="3"/>
        <w:ind w:left="0"/>
        <w:rPr>
          <w:sz w:val="17"/>
          <w:szCs w:val="17"/>
        </w:rPr>
      </w:pPr>
    </w:p>
    <w:p w14:paraId="3C7FEE40" w14:textId="77777777" w:rsidR="007C2559" w:rsidRDefault="007C2559" w:rsidP="007C2559">
      <w:pPr>
        <w:pStyle w:val="BodyText"/>
        <w:numPr>
          <w:ilvl w:val="3"/>
          <w:numId w:val="5"/>
        </w:numPr>
        <w:tabs>
          <w:tab w:val="left" w:pos="1522"/>
        </w:tabs>
        <w:kinsoku w:val="0"/>
        <w:overflowPunct w:val="0"/>
        <w:spacing w:before="0"/>
        <w:ind w:left="1521" w:hanging="357"/>
      </w:pPr>
      <w:r>
        <w:rPr>
          <w:spacing w:val="-1"/>
          <w:w w:val="105"/>
        </w:rPr>
        <w:t>Pallet</w:t>
      </w:r>
      <w:r>
        <w:rPr>
          <w:spacing w:val="-9"/>
          <w:w w:val="105"/>
        </w:rPr>
        <w:t xml:space="preserve"> </w:t>
      </w:r>
      <w:r>
        <w:rPr>
          <w:spacing w:val="-1"/>
          <w:w w:val="105"/>
        </w:rPr>
        <w:t>load</w:t>
      </w:r>
      <w:r>
        <w:rPr>
          <w:spacing w:val="-9"/>
          <w:w w:val="105"/>
        </w:rPr>
        <w:t xml:space="preserve"> </w:t>
      </w:r>
      <w:r>
        <w:rPr>
          <w:spacing w:val="-1"/>
          <w:w w:val="105"/>
        </w:rPr>
        <w:t>(given</w:t>
      </w:r>
      <w:r>
        <w:rPr>
          <w:spacing w:val="-9"/>
          <w:w w:val="105"/>
        </w:rPr>
        <w:t xml:space="preserve"> </w:t>
      </w:r>
      <w:r>
        <w:rPr>
          <w:w w:val="105"/>
        </w:rPr>
        <w:t>by</w:t>
      </w:r>
      <w:r>
        <w:rPr>
          <w:spacing w:val="-9"/>
          <w:w w:val="105"/>
        </w:rPr>
        <w:t xml:space="preserve"> </w:t>
      </w:r>
      <w:r>
        <w:rPr>
          <w:w w:val="105"/>
        </w:rPr>
        <w:t>user)</w:t>
      </w:r>
      <w:r>
        <w:rPr>
          <w:spacing w:val="-8"/>
          <w:w w:val="105"/>
        </w:rPr>
        <w:t xml:space="preserve"> </w:t>
      </w:r>
      <w:r>
        <w:rPr>
          <w:spacing w:val="-1"/>
          <w:w w:val="105"/>
        </w:rPr>
        <w:t>should</w:t>
      </w:r>
      <w:r>
        <w:rPr>
          <w:spacing w:val="-9"/>
          <w:w w:val="105"/>
        </w:rPr>
        <w:t xml:space="preserve"> </w:t>
      </w:r>
      <w:r>
        <w:rPr>
          <w:w w:val="105"/>
        </w:rPr>
        <w:t>be</w:t>
      </w:r>
      <w:r>
        <w:rPr>
          <w:spacing w:val="-8"/>
          <w:w w:val="105"/>
        </w:rPr>
        <w:t xml:space="preserve"> </w:t>
      </w:r>
      <w:r>
        <w:rPr>
          <w:spacing w:val="-1"/>
          <w:w w:val="105"/>
        </w:rPr>
        <w:t>less</w:t>
      </w:r>
      <w:r>
        <w:rPr>
          <w:spacing w:val="-10"/>
          <w:w w:val="105"/>
        </w:rPr>
        <w:t xml:space="preserve"> </w:t>
      </w:r>
      <w:r>
        <w:rPr>
          <w:w w:val="105"/>
        </w:rPr>
        <w:t>than</w:t>
      </w:r>
      <w:r>
        <w:rPr>
          <w:spacing w:val="-7"/>
          <w:w w:val="105"/>
        </w:rPr>
        <w:t xml:space="preserve"> </w:t>
      </w:r>
      <w:r>
        <w:rPr>
          <w:w w:val="105"/>
        </w:rPr>
        <w:t>MHE’</w:t>
      </w:r>
      <w:r>
        <w:rPr>
          <w:spacing w:val="-8"/>
          <w:w w:val="105"/>
        </w:rPr>
        <w:t xml:space="preserve"> </w:t>
      </w:r>
      <w:r>
        <w:rPr>
          <w:spacing w:val="-1"/>
          <w:w w:val="105"/>
        </w:rPr>
        <w:t>load</w:t>
      </w:r>
      <w:r>
        <w:rPr>
          <w:spacing w:val="-7"/>
          <w:w w:val="105"/>
        </w:rPr>
        <w:t xml:space="preserve"> </w:t>
      </w:r>
      <w:r>
        <w:rPr>
          <w:spacing w:val="-1"/>
          <w:w w:val="105"/>
        </w:rPr>
        <w:t>at</w:t>
      </w:r>
      <w:r>
        <w:rPr>
          <w:spacing w:val="-8"/>
          <w:w w:val="105"/>
        </w:rPr>
        <w:t xml:space="preserve"> </w:t>
      </w:r>
      <w:r>
        <w:rPr>
          <w:w w:val="105"/>
        </w:rPr>
        <w:t>MFH</w:t>
      </w:r>
      <w:r>
        <w:rPr>
          <w:spacing w:val="-9"/>
          <w:w w:val="105"/>
        </w:rPr>
        <w:t xml:space="preserve"> </w:t>
      </w:r>
      <w:r>
        <w:rPr>
          <w:w w:val="105"/>
        </w:rPr>
        <w:t>(given</w:t>
      </w:r>
      <w:r>
        <w:rPr>
          <w:spacing w:val="-8"/>
          <w:w w:val="105"/>
        </w:rPr>
        <w:t xml:space="preserve"> </w:t>
      </w:r>
      <w:r>
        <w:rPr>
          <w:spacing w:val="-1"/>
          <w:w w:val="105"/>
        </w:rPr>
        <w:t>in</w:t>
      </w:r>
      <w:r>
        <w:rPr>
          <w:spacing w:val="-9"/>
          <w:w w:val="105"/>
        </w:rPr>
        <w:t xml:space="preserve"> </w:t>
      </w:r>
      <w:r>
        <w:rPr>
          <w:spacing w:val="-1"/>
          <w:w w:val="105"/>
        </w:rPr>
        <w:t>table).</w:t>
      </w:r>
    </w:p>
    <w:p w14:paraId="0007D2BF" w14:textId="77777777" w:rsidR="007C2559" w:rsidRDefault="007C2559" w:rsidP="007C2559">
      <w:pPr>
        <w:pStyle w:val="BodyText"/>
        <w:kinsoku w:val="0"/>
        <w:overflowPunct w:val="0"/>
        <w:spacing w:before="154"/>
        <w:rPr>
          <w:color w:val="000000"/>
        </w:rPr>
      </w:pPr>
      <w:r>
        <w:rPr>
          <w:rFonts w:ascii="Wingdings 3" w:hAnsi="Wingdings 3" w:cs="Wingdings 3"/>
          <w:color w:val="B70F5A"/>
          <w:w w:val="105"/>
        </w:rPr>
        <w:t></w:t>
      </w:r>
      <w:r>
        <w:rPr>
          <w:rFonts w:ascii="Wingdings 3" w:hAnsi="Wingdings 3" w:cs="Wingdings 3"/>
          <w:color w:val="B70F5A"/>
          <w:spacing w:val="-79"/>
          <w:w w:val="105"/>
        </w:rPr>
        <w:t></w:t>
      </w:r>
      <w:r>
        <w:rPr>
          <w:color w:val="000000"/>
          <w:w w:val="105"/>
        </w:rPr>
        <w:t>MHE</w:t>
      </w:r>
      <w:r>
        <w:rPr>
          <w:color w:val="000000"/>
          <w:spacing w:val="-7"/>
          <w:w w:val="105"/>
        </w:rPr>
        <w:t xml:space="preserve"> </w:t>
      </w:r>
      <w:r>
        <w:rPr>
          <w:color w:val="000000"/>
          <w:spacing w:val="-1"/>
          <w:w w:val="105"/>
        </w:rPr>
        <w:t>selection</w:t>
      </w:r>
      <w:r>
        <w:rPr>
          <w:color w:val="000000"/>
          <w:spacing w:val="-8"/>
          <w:w w:val="105"/>
        </w:rPr>
        <w:t xml:space="preserve"> </w:t>
      </w:r>
      <w:r>
        <w:rPr>
          <w:color w:val="000000"/>
          <w:spacing w:val="-1"/>
          <w:w w:val="105"/>
        </w:rPr>
        <w:t>based</w:t>
      </w:r>
      <w:r>
        <w:rPr>
          <w:color w:val="000000"/>
          <w:spacing w:val="-8"/>
          <w:w w:val="105"/>
        </w:rPr>
        <w:t xml:space="preserve"> </w:t>
      </w:r>
      <w:r>
        <w:rPr>
          <w:color w:val="000000"/>
          <w:w w:val="105"/>
        </w:rPr>
        <w:t>on</w:t>
      </w:r>
      <w:r>
        <w:rPr>
          <w:color w:val="000000"/>
          <w:spacing w:val="-8"/>
          <w:w w:val="105"/>
        </w:rPr>
        <w:t xml:space="preserve"> </w:t>
      </w:r>
      <w:r>
        <w:rPr>
          <w:color w:val="000000"/>
          <w:w w:val="105"/>
        </w:rPr>
        <w:t>MHE</w:t>
      </w:r>
      <w:r>
        <w:rPr>
          <w:color w:val="000000"/>
          <w:spacing w:val="-7"/>
          <w:w w:val="105"/>
        </w:rPr>
        <w:t xml:space="preserve"> </w:t>
      </w:r>
      <w:r>
        <w:rPr>
          <w:color w:val="000000"/>
          <w:spacing w:val="-1"/>
          <w:w w:val="105"/>
        </w:rPr>
        <w:t>type:</w:t>
      </w:r>
    </w:p>
    <w:p w14:paraId="373846B7" w14:textId="77777777" w:rsidR="007C2559" w:rsidRDefault="007C2559" w:rsidP="007C2559">
      <w:pPr>
        <w:pStyle w:val="BodyText"/>
        <w:numPr>
          <w:ilvl w:val="3"/>
          <w:numId w:val="5"/>
        </w:numPr>
        <w:tabs>
          <w:tab w:val="left" w:pos="1511"/>
        </w:tabs>
        <w:kinsoku w:val="0"/>
        <w:overflowPunct w:val="0"/>
      </w:pPr>
      <w:r>
        <w:rPr>
          <w:spacing w:val="-1"/>
          <w:w w:val="105"/>
        </w:rPr>
        <w:t>User</w:t>
      </w:r>
      <w:r>
        <w:rPr>
          <w:spacing w:val="-17"/>
          <w:w w:val="105"/>
        </w:rPr>
        <w:t xml:space="preserve"> </w:t>
      </w:r>
      <w:r>
        <w:rPr>
          <w:w w:val="105"/>
        </w:rPr>
        <w:t>will</w:t>
      </w:r>
      <w:r>
        <w:rPr>
          <w:spacing w:val="-17"/>
          <w:w w:val="105"/>
        </w:rPr>
        <w:t xml:space="preserve"> </w:t>
      </w:r>
      <w:r>
        <w:rPr>
          <w:spacing w:val="-1"/>
          <w:w w:val="105"/>
        </w:rPr>
        <w:t>choose</w:t>
      </w:r>
      <w:r>
        <w:rPr>
          <w:spacing w:val="-16"/>
          <w:w w:val="105"/>
        </w:rPr>
        <w:t xml:space="preserve"> </w:t>
      </w:r>
      <w:r>
        <w:rPr>
          <w:w w:val="105"/>
        </w:rPr>
        <w:t>the</w:t>
      </w:r>
      <w:r>
        <w:rPr>
          <w:spacing w:val="-16"/>
          <w:w w:val="105"/>
        </w:rPr>
        <w:t xml:space="preserve"> </w:t>
      </w:r>
      <w:r>
        <w:rPr>
          <w:w w:val="105"/>
        </w:rPr>
        <w:t>MFH</w:t>
      </w:r>
      <w:r>
        <w:rPr>
          <w:spacing w:val="-17"/>
          <w:w w:val="105"/>
        </w:rPr>
        <w:t xml:space="preserve"> </w:t>
      </w:r>
      <w:r>
        <w:rPr>
          <w:w w:val="105"/>
        </w:rPr>
        <w:t>type</w:t>
      </w:r>
      <w:r>
        <w:rPr>
          <w:spacing w:val="-16"/>
          <w:w w:val="105"/>
        </w:rPr>
        <w:t xml:space="preserve"> </w:t>
      </w:r>
      <w:r>
        <w:rPr>
          <w:spacing w:val="-1"/>
          <w:w w:val="105"/>
        </w:rPr>
        <w:t>(Stacker/Forklift/Articulated</w:t>
      </w:r>
      <w:r>
        <w:rPr>
          <w:spacing w:val="-16"/>
          <w:w w:val="105"/>
        </w:rPr>
        <w:t xml:space="preserve"> </w:t>
      </w:r>
      <w:r>
        <w:rPr>
          <w:spacing w:val="-1"/>
          <w:w w:val="105"/>
        </w:rPr>
        <w:t>forklift/Reach</w:t>
      </w:r>
      <w:r>
        <w:rPr>
          <w:spacing w:val="-16"/>
          <w:w w:val="105"/>
        </w:rPr>
        <w:t xml:space="preserve"> </w:t>
      </w:r>
      <w:r>
        <w:rPr>
          <w:w w:val="105"/>
        </w:rPr>
        <w:t>truck)</w:t>
      </w:r>
    </w:p>
    <w:p w14:paraId="264DE88F" w14:textId="77777777" w:rsidR="007C2559" w:rsidRDefault="007C2559" w:rsidP="007C2559">
      <w:pPr>
        <w:pStyle w:val="BodyText"/>
        <w:numPr>
          <w:ilvl w:val="3"/>
          <w:numId w:val="5"/>
        </w:numPr>
        <w:tabs>
          <w:tab w:val="left" w:pos="1511"/>
        </w:tabs>
        <w:kinsoku w:val="0"/>
        <w:overflowPunct w:val="0"/>
        <w:spacing w:before="114"/>
      </w:pPr>
      <w:r>
        <w:rPr>
          <w:w w:val="105"/>
        </w:rPr>
        <w:t>MHE</w:t>
      </w:r>
      <w:r>
        <w:rPr>
          <w:spacing w:val="-9"/>
          <w:w w:val="105"/>
        </w:rPr>
        <w:t xml:space="preserve"> </w:t>
      </w:r>
      <w:r>
        <w:rPr>
          <w:spacing w:val="-1"/>
          <w:w w:val="105"/>
        </w:rPr>
        <w:t>is</w:t>
      </w:r>
      <w:r>
        <w:rPr>
          <w:spacing w:val="-9"/>
          <w:w w:val="105"/>
        </w:rPr>
        <w:t xml:space="preserve"> </w:t>
      </w:r>
      <w:r>
        <w:rPr>
          <w:spacing w:val="-1"/>
          <w:w w:val="105"/>
        </w:rPr>
        <w:t>selected</w:t>
      </w:r>
      <w:r>
        <w:rPr>
          <w:spacing w:val="-10"/>
          <w:w w:val="105"/>
        </w:rPr>
        <w:t xml:space="preserve"> </w:t>
      </w:r>
      <w:r>
        <w:rPr>
          <w:w w:val="105"/>
        </w:rPr>
        <w:t>based</w:t>
      </w:r>
      <w:r>
        <w:rPr>
          <w:spacing w:val="-9"/>
          <w:w w:val="105"/>
        </w:rPr>
        <w:t xml:space="preserve"> </w:t>
      </w:r>
      <w:r>
        <w:rPr>
          <w:spacing w:val="-1"/>
          <w:w w:val="105"/>
        </w:rPr>
        <w:t>on</w:t>
      </w:r>
      <w:r>
        <w:rPr>
          <w:spacing w:val="-9"/>
          <w:w w:val="105"/>
        </w:rPr>
        <w:t xml:space="preserve"> </w:t>
      </w:r>
      <w:r>
        <w:rPr>
          <w:spacing w:val="-1"/>
          <w:w w:val="105"/>
        </w:rPr>
        <w:t>Pallet</w:t>
      </w:r>
      <w:r>
        <w:rPr>
          <w:spacing w:val="-9"/>
          <w:w w:val="105"/>
        </w:rPr>
        <w:t xml:space="preserve"> </w:t>
      </w:r>
      <w:r>
        <w:rPr>
          <w:spacing w:val="-1"/>
          <w:w w:val="105"/>
        </w:rPr>
        <w:t>load</w:t>
      </w:r>
      <w:r>
        <w:rPr>
          <w:spacing w:val="-9"/>
          <w:w w:val="105"/>
        </w:rPr>
        <w:t xml:space="preserve"> </w:t>
      </w:r>
      <w:r>
        <w:rPr>
          <w:spacing w:val="-1"/>
          <w:w w:val="105"/>
        </w:rPr>
        <w:t>(given</w:t>
      </w:r>
      <w:r>
        <w:rPr>
          <w:spacing w:val="-10"/>
          <w:w w:val="105"/>
        </w:rPr>
        <w:t xml:space="preserve"> </w:t>
      </w:r>
      <w:r>
        <w:rPr>
          <w:w w:val="105"/>
        </w:rPr>
        <w:t>by</w:t>
      </w:r>
      <w:r>
        <w:rPr>
          <w:spacing w:val="-9"/>
          <w:w w:val="105"/>
        </w:rPr>
        <w:t xml:space="preserve"> </w:t>
      </w:r>
      <w:r>
        <w:rPr>
          <w:w w:val="105"/>
        </w:rPr>
        <w:t>user).</w:t>
      </w:r>
    </w:p>
    <w:p w14:paraId="649381F9" w14:textId="076EB7E5" w:rsidR="007C2559" w:rsidRDefault="00EC146F" w:rsidP="007C2559">
      <w:pPr>
        <w:pStyle w:val="BodyText"/>
        <w:numPr>
          <w:ilvl w:val="3"/>
          <w:numId w:val="5"/>
        </w:numPr>
        <w:tabs>
          <w:tab w:val="left" w:pos="1511"/>
        </w:tabs>
        <w:kinsoku w:val="0"/>
        <w:overflowPunct w:val="0"/>
        <w:spacing w:before="115"/>
      </w:pPr>
      <w:r>
        <w:rPr>
          <w:spacing w:val="-1"/>
          <w:w w:val="105"/>
        </w:rPr>
        <w:t xml:space="preserve">For Example, the </w:t>
      </w:r>
      <w:r w:rsidR="007C2559">
        <w:rPr>
          <w:spacing w:val="-1"/>
          <w:w w:val="105"/>
        </w:rPr>
        <w:t>MHE</w:t>
      </w:r>
      <w:r w:rsidR="007C2559">
        <w:rPr>
          <w:spacing w:val="-10"/>
          <w:w w:val="105"/>
        </w:rPr>
        <w:t xml:space="preserve"> </w:t>
      </w:r>
      <w:r w:rsidR="007C2559">
        <w:rPr>
          <w:spacing w:val="-1"/>
          <w:w w:val="105"/>
        </w:rPr>
        <w:t>values</w:t>
      </w:r>
      <w:r w:rsidR="007C2559">
        <w:rPr>
          <w:spacing w:val="-10"/>
          <w:w w:val="105"/>
        </w:rPr>
        <w:t xml:space="preserve"> </w:t>
      </w:r>
      <w:r w:rsidR="007C2559">
        <w:rPr>
          <w:w w:val="105"/>
        </w:rPr>
        <w:t>are</w:t>
      </w:r>
      <w:r w:rsidR="007C2559">
        <w:rPr>
          <w:spacing w:val="-10"/>
          <w:w w:val="105"/>
        </w:rPr>
        <w:t xml:space="preserve"> </w:t>
      </w:r>
      <w:r w:rsidR="007C2559">
        <w:rPr>
          <w:w w:val="105"/>
        </w:rPr>
        <w:t>500kg,</w:t>
      </w:r>
      <w:r w:rsidR="007C2559">
        <w:rPr>
          <w:spacing w:val="-9"/>
          <w:w w:val="105"/>
        </w:rPr>
        <w:t xml:space="preserve"> </w:t>
      </w:r>
      <w:r w:rsidR="007C2559">
        <w:rPr>
          <w:w w:val="105"/>
        </w:rPr>
        <w:t>750kg,</w:t>
      </w:r>
      <w:r w:rsidR="007C2559">
        <w:rPr>
          <w:spacing w:val="-9"/>
          <w:w w:val="105"/>
        </w:rPr>
        <w:t xml:space="preserve"> </w:t>
      </w:r>
      <w:r w:rsidR="007C2559">
        <w:rPr>
          <w:w w:val="105"/>
        </w:rPr>
        <w:t>and</w:t>
      </w:r>
      <w:r w:rsidR="007C2559">
        <w:rPr>
          <w:spacing w:val="-9"/>
          <w:w w:val="105"/>
        </w:rPr>
        <w:t xml:space="preserve"> </w:t>
      </w:r>
      <w:r w:rsidR="007C2559">
        <w:rPr>
          <w:w w:val="105"/>
        </w:rPr>
        <w:t>1000kg</w:t>
      </w:r>
      <w:r w:rsidR="007C2559">
        <w:rPr>
          <w:spacing w:val="-9"/>
          <w:w w:val="105"/>
        </w:rPr>
        <w:t xml:space="preserve"> </w:t>
      </w:r>
      <w:r w:rsidR="007C2559">
        <w:rPr>
          <w:w w:val="105"/>
        </w:rPr>
        <w:t>loads</w:t>
      </w:r>
      <w:r w:rsidR="007C2559">
        <w:rPr>
          <w:spacing w:val="-10"/>
          <w:w w:val="105"/>
        </w:rPr>
        <w:t xml:space="preserve"> </w:t>
      </w:r>
      <w:r w:rsidR="007C2559">
        <w:rPr>
          <w:w w:val="105"/>
        </w:rPr>
        <w:t>at</w:t>
      </w:r>
      <w:r w:rsidR="007C2559">
        <w:rPr>
          <w:spacing w:val="-10"/>
          <w:w w:val="105"/>
        </w:rPr>
        <w:t xml:space="preserve"> </w:t>
      </w:r>
      <w:r w:rsidR="007C2559">
        <w:rPr>
          <w:w w:val="105"/>
        </w:rPr>
        <w:t>MFH.</w:t>
      </w:r>
    </w:p>
    <w:p w14:paraId="692E9810" w14:textId="77777777" w:rsidR="007C2559" w:rsidRDefault="007C2559" w:rsidP="007C2559">
      <w:pPr>
        <w:pStyle w:val="BodyText"/>
        <w:numPr>
          <w:ilvl w:val="3"/>
          <w:numId w:val="5"/>
        </w:numPr>
        <w:tabs>
          <w:tab w:val="left" w:pos="1511"/>
        </w:tabs>
        <w:kinsoku w:val="0"/>
        <w:overflowPunct w:val="0"/>
        <w:spacing w:before="114"/>
      </w:pPr>
      <w:r>
        <w:rPr>
          <w:w w:val="105"/>
        </w:rPr>
        <w:t>If</w:t>
      </w:r>
      <w:r>
        <w:rPr>
          <w:spacing w:val="-8"/>
          <w:w w:val="105"/>
        </w:rPr>
        <w:t xml:space="preserve"> </w:t>
      </w:r>
      <w:r>
        <w:rPr>
          <w:spacing w:val="-1"/>
          <w:w w:val="105"/>
        </w:rPr>
        <w:t>Pallet</w:t>
      </w:r>
      <w:r>
        <w:rPr>
          <w:spacing w:val="-6"/>
          <w:w w:val="105"/>
        </w:rPr>
        <w:t xml:space="preserve"> </w:t>
      </w:r>
      <w:r>
        <w:rPr>
          <w:spacing w:val="-1"/>
          <w:w w:val="105"/>
        </w:rPr>
        <w:t>load</w:t>
      </w:r>
      <w:r>
        <w:rPr>
          <w:spacing w:val="-7"/>
          <w:w w:val="105"/>
        </w:rPr>
        <w:t xml:space="preserve"> </w:t>
      </w:r>
      <w:r>
        <w:rPr>
          <w:w w:val="105"/>
        </w:rPr>
        <w:t>is</w:t>
      </w:r>
      <w:r>
        <w:rPr>
          <w:spacing w:val="-8"/>
          <w:w w:val="105"/>
        </w:rPr>
        <w:t xml:space="preserve"> </w:t>
      </w:r>
      <w:r>
        <w:rPr>
          <w:w w:val="105"/>
        </w:rPr>
        <w:t>600kg</w:t>
      </w:r>
      <w:r>
        <w:rPr>
          <w:spacing w:val="-9"/>
          <w:w w:val="105"/>
        </w:rPr>
        <w:t xml:space="preserve"> </w:t>
      </w:r>
      <w:r>
        <w:rPr>
          <w:w w:val="105"/>
        </w:rPr>
        <w:t>we</w:t>
      </w:r>
      <w:r>
        <w:rPr>
          <w:spacing w:val="-7"/>
          <w:w w:val="105"/>
        </w:rPr>
        <w:t xml:space="preserve"> </w:t>
      </w:r>
      <w:proofErr w:type="gramStart"/>
      <w:r>
        <w:rPr>
          <w:w w:val="105"/>
        </w:rPr>
        <w:t>have</w:t>
      </w:r>
      <w:r>
        <w:rPr>
          <w:spacing w:val="-7"/>
          <w:w w:val="105"/>
        </w:rPr>
        <w:t xml:space="preserve"> </w:t>
      </w:r>
      <w:r>
        <w:rPr>
          <w:w w:val="105"/>
        </w:rPr>
        <w:t>to</w:t>
      </w:r>
      <w:proofErr w:type="gramEnd"/>
      <w:r>
        <w:rPr>
          <w:spacing w:val="-8"/>
          <w:w w:val="105"/>
        </w:rPr>
        <w:t xml:space="preserve"> </w:t>
      </w:r>
      <w:r>
        <w:rPr>
          <w:w w:val="105"/>
        </w:rPr>
        <w:t>choose</w:t>
      </w:r>
      <w:r>
        <w:rPr>
          <w:spacing w:val="-7"/>
          <w:w w:val="105"/>
        </w:rPr>
        <w:t xml:space="preserve"> </w:t>
      </w:r>
      <w:r>
        <w:rPr>
          <w:w w:val="105"/>
        </w:rPr>
        <w:t>MHE</w:t>
      </w:r>
      <w:r>
        <w:rPr>
          <w:spacing w:val="-8"/>
          <w:w w:val="105"/>
        </w:rPr>
        <w:t xml:space="preserve"> </w:t>
      </w:r>
      <w:r>
        <w:rPr>
          <w:w w:val="105"/>
        </w:rPr>
        <w:t>of</w:t>
      </w:r>
      <w:r>
        <w:rPr>
          <w:spacing w:val="-6"/>
          <w:w w:val="105"/>
        </w:rPr>
        <w:t xml:space="preserve"> </w:t>
      </w:r>
      <w:r>
        <w:rPr>
          <w:spacing w:val="-1"/>
          <w:w w:val="105"/>
        </w:rPr>
        <w:t>750kg</w:t>
      </w:r>
      <w:r>
        <w:rPr>
          <w:spacing w:val="-7"/>
          <w:w w:val="105"/>
        </w:rPr>
        <w:t xml:space="preserve"> </w:t>
      </w:r>
      <w:r>
        <w:rPr>
          <w:spacing w:val="-1"/>
          <w:w w:val="105"/>
        </w:rPr>
        <w:t>load</w:t>
      </w:r>
      <w:r>
        <w:rPr>
          <w:spacing w:val="-7"/>
          <w:w w:val="105"/>
        </w:rPr>
        <w:t xml:space="preserve"> </w:t>
      </w:r>
      <w:r>
        <w:rPr>
          <w:w w:val="105"/>
        </w:rPr>
        <w:t>at</w:t>
      </w:r>
      <w:r>
        <w:rPr>
          <w:spacing w:val="-7"/>
          <w:w w:val="105"/>
        </w:rPr>
        <w:t xml:space="preserve"> </w:t>
      </w:r>
      <w:r>
        <w:rPr>
          <w:spacing w:val="-1"/>
          <w:w w:val="105"/>
        </w:rPr>
        <w:t>MFH.</w:t>
      </w:r>
    </w:p>
    <w:p w14:paraId="2FE04AAD" w14:textId="77777777" w:rsidR="007C2559" w:rsidRDefault="007C2559" w:rsidP="007C2559">
      <w:pPr>
        <w:pStyle w:val="BodyText"/>
        <w:numPr>
          <w:ilvl w:val="3"/>
          <w:numId w:val="5"/>
        </w:numPr>
        <w:tabs>
          <w:tab w:val="left" w:pos="1511"/>
        </w:tabs>
        <w:kinsoku w:val="0"/>
        <w:overflowPunct w:val="0"/>
        <w:spacing w:before="115"/>
      </w:pPr>
      <w:r>
        <w:rPr>
          <w:spacing w:val="-1"/>
          <w:w w:val="105"/>
        </w:rPr>
        <w:t>Pallet</w:t>
      </w:r>
      <w:r>
        <w:rPr>
          <w:spacing w:val="-9"/>
          <w:w w:val="105"/>
        </w:rPr>
        <w:t xml:space="preserve"> </w:t>
      </w:r>
      <w:r>
        <w:rPr>
          <w:spacing w:val="-1"/>
          <w:w w:val="105"/>
        </w:rPr>
        <w:t>load</w:t>
      </w:r>
      <w:r>
        <w:rPr>
          <w:spacing w:val="-9"/>
          <w:w w:val="105"/>
        </w:rPr>
        <w:t xml:space="preserve"> </w:t>
      </w:r>
      <w:r>
        <w:rPr>
          <w:spacing w:val="-1"/>
          <w:w w:val="105"/>
        </w:rPr>
        <w:t>should</w:t>
      </w:r>
      <w:r>
        <w:rPr>
          <w:spacing w:val="-9"/>
          <w:w w:val="105"/>
        </w:rPr>
        <w:t xml:space="preserve"> </w:t>
      </w:r>
      <w:r>
        <w:rPr>
          <w:spacing w:val="-1"/>
          <w:w w:val="105"/>
        </w:rPr>
        <w:t>be</w:t>
      </w:r>
      <w:r>
        <w:rPr>
          <w:spacing w:val="-9"/>
          <w:w w:val="105"/>
        </w:rPr>
        <w:t xml:space="preserve"> </w:t>
      </w:r>
      <w:r>
        <w:rPr>
          <w:spacing w:val="-1"/>
          <w:w w:val="105"/>
        </w:rPr>
        <w:t>less</w:t>
      </w:r>
      <w:r>
        <w:rPr>
          <w:spacing w:val="-9"/>
          <w:w w:val="105"/>
        </w:rPr>
        <w:t xml:space="preserve"> </w:t>
      </w:r>
      <w:r>
        <w:rPr>
          <w:spacing w:val="-1"/>
          <w:w w:val="105"/>
        </w:rPr>
        <w:t>than</w:t>
      </w:r>
      <w:r>
        <w:rPr>
          <w:spacing w:val="-9"/>
          <w:w w:val="105"/>
        </w:rPr>
        <w:t xml:space="preserve"> </w:t>
      </w:r>
      <w:r>
        <w:rPr>
          <w:spacing w:val="-1"/>
          <w:w w:val="105"/>
        </w:rPr>
        <w:t>the</w:t>
      </w:r>
      <w:r>
        <w:rPr>
          <w:spacing w:val="-9"/>
          <w:w w:val="105"/>
        </w:rPr>
        <w:t xml:space="preserve"> </w:t>
      </w:r>
      <w:r>
        <w:rPr>
          <w:spacing w:val="-1"/>
          <w:w w:val="105"/>
        </w:rPr>
        <w:t>load</w:t>
      </w:r>
      <w:r>
        <w:rPr>
          <w:spacing w:val="-9"/>
          <w:w w:val="105"/>
        </w:rPr>
        <w:t xml:space="preserve"> </w:t>
      </w:r>
      <w:r>
        <w:rPr>
          <w:spacing w:val="-1"/>
          <w:w w:val="105"/>
        </w:rPr>
        <w:t>at</w:t>
      </w:r>
      <w:r>
        <w:rPr>
          <w:spacing w:val="-9"/>
          <w:w w:val="105"/>
        </w:rPr>
        <w:t xml:space="preserve"> </w:t>
      </w:r>
      <w:r>
        <w:rPr>
          <w:spacing w:val="-1"/>
          <w:w w:val="105"/>
        </w:rPr>
        <w:t>MFH.</w:t>
      </w:r>
    </w:p>
    <w:p w14:paraId="1C0157D6" w14:textId="77777777" w:rsidR="007C2559" w:rsidRDefault="007C2559" w:rsidP="007C2559">
      <w:pPr>
        <w:pStyle w:val="BodyText"/>
        <w:kinsoku w:val="0"/>
        <w:overflowPunct w:val="0"/>
        <w:spacing w:before="4"/>
        <w:ind w:left="0"/>
        <w:rPr>
          <w:sz w:val="16"/>
          <w:szCs w:val="16"/>
        </w:rPr>
      </w:pPr>
    </w:p>
    <w:p w14:paraId="62EBF9A1" w14:textId="6672DB80" w:rsidR="007C2559" w:rsidRDefault="00C5185C" w:rsidP="00C5185C">
      <w:pPr>
        <w:pStyle w:val="BodyText"/>
        <w:kinsoku w:val="0"/>
        <w:overflowPunct w:val="0"/>
        <w:spacing w:before="0"/>
        <w:ind w:left="0" w:firstLine="561"/>
      </w:pPr>
      <w:proofErr w:type="gramStart"/>
      <w:r w:rsidRPr="00C5185C">
        <w:rPr>
          <w:b/>
          <w:bCs/>
        </w:rPr>
        <w:t>Note</w:t>
      </w:r>
      <w:r>
        <w:t xml:space="preserve"> :</w:t>
      </w:r>
      <w:proofErr w:type="gramEnd"/>
      <w:r>
        <w:t xml:space="preserve"> The various MHE types and the values will be shared </w:t>
      </w:r>
      <w:r w:rsidR="000A3BF3">
        <w:t>later</w:t>
      </w:r>
      <w:r>
        <w:t>.</w:t>
      </w:r>
    </w:p>
    <w:p w14:paraId="709E88E4" w14:textId="77777777" w:rsidR="007C2559" w:rsidRDefault="007C2559" w:rsidP="007C2559">
      <w:pPr>
        <w:pStyle w:val="BodyText"/>
        <w:kinsoku w:val="0"/>
        <w:overflowPunct w:val="0"/>
        <w:spacing w:before="0"/>
        <w:ind w:left="0"/>
      </w:pPr>
    </w:p>
    <w:p w14:paraId="508C98E9" w14:textId="77777777" w:rsidR="007C2559" w:rsidRDefault="007C2559" w:rsidP="007C2559">
      <w:pPr>
        <w:pStyle w:val="BodyText"/>
        <w:kinsoku w:val="0"/>
        <w:overflowPunct w:val="0"/>
        <w:spacing w:before="8"/>
        <w:ind w:left="0"/>
        <w:rPr>
          <w:sz w:val="16"/>
          <w:szCs w:val="16"/>
        </w:rPr>
      </w:pPr>
    </w:p>
    <w:p w14:paraId="7DE6AD39" w14:textId="77777777" w:rsidR="007C2559" w:rsidRDefault="007C2559" w:rsidP="007C2559">
      <w:pPr>
        <w:pStyle w:val="Heading1"/>
        <w:numPr>
          <w:ilvl w:val="0"/>
          <w:numId w:val="5"/>
        </w:numPr>
        <w:tabs>
          <w:tab w:val="left" w:pos="562"/>
        </w:tabs>
        <w:kinsoku w:val="0"/>
        <w:overflowPunct w:val="0"/>
        <w:rPr>
          <w:b w:val="0"/>
          <w:bCs w:val="0"/>
          <w:color w:val="000000"/>
        </w:rPr>
      </w:pPr>
      <w:r>
        <w:rPr>
          <w:color w:val="B70F5A"/>
        </w:rPr>
        <w:t>Rack</w:t>
      </w:r>
      <w:r>
        <w:rPr>
          <w:color w:val="B70F5A"/>
          <w:spacing w:val="1"/>
        </w:rPr>
        <w:t xml:space="preserve"> </w:t>
      </w:r>
      <w:r>
        <w:rPr>
          <w:color w:val="B70F5A"/>
        </w:rPr>
        <w:t>placement</w:t>
      </w:r>
    </w:p>
    <w:p w14:paraId="155E03AC" w14:textId="77777777" w:rsidR="007C2559" w:rsidRDefault="007C2559" w:rsidP="007C2559">
      <w:pPr>
        <w:pStyle w:val="BodyText"/>
        <w:kinsoku w:val="0"/>
        <w:overflowPunct w:val="0"/>
        <w:spacing w:before="234"/>
        <w:ind w:left="832"/>
      </w:pPr>
      <w:r>
        <w:rPr>
          <w:w w:val="105"/>
        </w:rPr>
        <w:t>Typical</w:t>
      </w:r>
      <w:r>
        <w:rPr>
          <w:spacing w:val="-12"/>
          <w:w w:val="105"/>
        </w:rPr>
        <w:t xml:space="preserve"> </w:t>
      </w:r>
      <w:r>
        <w:rPr>
          <w:w w:val="105"/>
        </w:rPr>
        <w:t>Selective</w:t>
      </w:r>
      <w:r>
        <w:rPr>
          <w:spacing w:val="-11"/>
          <w:w w:val="105"/>
        </w:rPr>
        <w:t xml:space="preserve"> </w:t>
      </w:r>
      <w:r>
        <w:rPr>
          <w:w w:val="105"/>
        </w:rPr>
        <w:t>Pallet</w:t>
      </w:r>
      <w:r>
        <w:rPr>
          <w:spacing w:val="-9"/>
          <w:w w:val="105"/>
        </w:rPr>
        <w:t xml:space="preserve"> </w:t>
      </w:r>
      <w:r>
        <w:rPr>
          <w:spacing w:val="-1"/>
          <w:w w:val="105"/>
        </w:rPr>
        <w:t>Racking</w:t>
      </w:r>
      <w:r>
        <w:rPr>
          <w:spacing w:val="-11"/>
          <w:w w:val="105"/>
        </w:rPr>
        <w:t xml:space="preserve"> </w:t>
      </w:r>
      <w:r>
        <w:rPr>
          <w:spacing w:val="-1"/>
          <w:w w:val="105"/>
        </w:rPr>
        <w:t>Layout</w:t>
      </w:r>
      <w:r>
        <w:rPr>
          <w:spacing w:val="-10"/>
          <w:w w:val="105"/>
        </w:rPr>
        <w:t xml:space="preserve"> </w:t>
      </w:r>
      <w:r>
        <w:rPr>
          <w:w w:val="105"/>
        </w:rPr>
        <w:t>is</w:t>
      </w:r>
      <w:r>
        <w:rPr>
          <w:spacing w:val="-11"/>
          <w:w w:val="105"/>
        </w:rPr>
        <w:t xml:space="preserve"> </w:t>
      </w:r>
      <w:r>
        <w:rPr>
          <w:w w:val="105"/>
        </w:rPr>
        <w:t>shown</w:t>
      </w:r>
      <w:r>
        <w:rPr>
          <w:spacing w:val="-11"/>
          <w:w w:val="105"/>
        </w:rPr>
        <w:t xml:space="preserve"> </w:t>
      </w:r>
      <w:r>
        <w:rPr>
          <w:spacing w:val="-1"/>
          <w:w w:val="105"/>
        </w:rPr>
        <w:t>in</w:t>
      </w:r>
      <w:r>
        <w:rPr>
          <w:spacing w:val="-10"/>
          <w:w w:val="105"/>
        </w:rPr>
        <w:t xml:space="preserve"> </w:t>
      </w:r>
      <w:r>
        <w:rPr>
          <w:w w:val="105"/>
        </w:rPr>
        <w:t>the</w:t>
      </w:r>
      <w:r>
        <w:rPr>
          <w:spacing w:val="-10"/>
          <w:w w:val="105"/>
        </w:rPr>
        <w:t xml:space="preserve"> </w:t>
      </w:r>
      <w:r>
        <w:rPr>
          <w:spacing w:val="-1"/>
          <w:w w:val="105"/>
        </w:rPr>
        <w:t>image</w:t>
      </w:r>
      <w:r>
        <w:rPr>
          <w:spacing w:val="-11"/>
          <w:w w:val="105"/>
        </w:rPr>
        <w:t xml:space="preserve"> </w:t>
      </w:r>
      <w:r>
        <w:rPr>
          <w:spacing w:val="-1"/>
          <w:w w:val="105"/>
        </w:rPr>
        <w:t>below:</w:t>
      </w:r>
    </w:p>
    <w:p w14:paraId="779F8E76" w14:textId="77777777" w:rsidR="007C2559" w:rsidRDefault="007C2559" w:rsidP="007C2559">
      <w:pPr>
        <w:pStyle w:val="BodyText"/>
        <w:kinsoku w:val="0"/>
        <w:overflowPunct w:val="0"/>
        <w:spacing w:before="6"/>
        <w:ind w:left="0"/>
        <w:rPr>
          <w:sz w:val="9"/>
          <w:szCs w:val="9"/>
        </w:rPr>
      </w:pPr>
    </w:p>
    <w:p w14:paraId="7818863E" w14:textId="77777777" w:rsidR="007C2559" w:rsidRDefault="007C2559" w:rsidP="007C2559">
      <w:pPr>
        <w:pStyle w:val="BodyText"/>
        <w:kinsoku w:val="0"/>
        <w:overflowPunct w:val="0"/>
        <w:spacing w:before="0" w:line="200" w:lineRule="atLeast"/>
        <w:ind w:left="832"/>
      </w:pPr>
      <w:r>
        <w:rPr>
          <w:noProof/>
        </w:rPr>
        <w:drawing>
          <wp:inline distT="0" distB="0" distL="0" distR="0" wp14:anchorId="570E270A" wp14:editId="07777777">
            <wp:extent cx="5000625" cy="60388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00625" cy="6038850"/>
                    </a:xfrm>
                    <a:prstGeom prst="rect">
                      <a:avLst/>
                    </a:prstGeom>
                    <a:noFill/>
                    <a:ln>
                      <a:noFill/>
                    </a:ln>
                  </pic:spPr>
                </pic:pic>
              </a:graphicData>
            </a:graphic>
          </wp:inline>
        </w:drawing>
      </w:r>
    </w:p>
    <w:p w14:paraId="147B169D" w14:textId="77777777" w:rsidR="007C2559" w:rsidRDefault="007C2559" w:rsidP="007C2559">
      <w:pPr>
        <w:pStyle w:val="BodyText"/>
        <w:kinsoku w:val="0"/>
        <w:overflowPunct w:val="0"/>
        <w:spacing w:before="145"/>
        <w:ind w:left="494"/>
        <w:rPr>
          <w:color w:val="000000"/>
        </w:rPr>
      </w:pPr>
      <w:r>
        <w:rPr>
          <w:rFonts w:ascii="Wingdings 3" w:hAnsi="Wingdings 3" w:cs="Wingdings 3"/>
          <w:color w:val="B70F5A"/>
          <w:w w:val="105"/>
        </w:rPr>
        <w:t></w:t>
      </w:r>
      <w:r>
        <w:rPr>
          <w:rFonts w:ascii="Wingdings 3" w:hAnsi="Wingdings 3" w:cs="Wingdings 3"/>
          <w:color w:val="B70F5A"/>
          <w:spacing w:val="-78"/>
          <w:w w:val="105"/>
        </w:rPr>
        <w:t></w:t>
      </w:r>
      <w:r>
        <w:rPr>
          <w:color w:val="000000"/>
          <w:w w:val="105"/>
        </w:rPr>
        <w:t>Clear</w:t>
      </w:r>
      <w:r>
        <w:rPr>
          <w:color w:val="000000"/>
          <w:spacing w:val="-7"/>
          <w:w w:val="105"/>
        </w:rPr>
        <w:t xml:space="preserve"> </w:t>
      </w:r>
      <w:r>
        <w:rPr>
          <w:color w:val="000000"/>
          <w:w w:val="105"/>
        </w:rPr>
        <w:t>aisle,</w:t>
      </w:r>
      <w:r>
        <w:rPr>
          <w:color w:val="000000"/>
          <w:spacing w:val="-8"/>
          <w:w w:val="105"/>
        </w:rPr>
        <w:t xml:space="preserve"> </w:t>
      </w:r>
      <w:proofErr w:type="gramStart"/>
      <w:r>
        <w:rPr>
          <w:color w:val="000000"/>
          <w:w w:val="105"/>
        </w:rPr>
        <w:t>Picking</w:t>
      </w:r>
      <w:proofErr w:type="gramEnd"/>
      <w:r>
        <w:rPr>
          <w:color w:val="000000"/>
          <w:spacing w:val="-7"/>
          <w:w w:val="105"/>
        </w:rPr>
        <w:t xml:space="preserve"> </w:t>
      </w:r>
      <w:r>
        <w:rPr>
          <w:color w:val="000000"/>
          <w:w w:val="105"/>
        </w:rPr>
        <w:t>aisle</w:t>
      </w:r>
      <w:r>
        <w:rPr>
          <w:color w:val="000000"/>
          <w:spacing w:val="-8"/>
          <w:w w:val="105"/>
        </w:rPr>
        <w:t xml:space="preserve"> </w:t>
      </w:r>
      <w:r>
        <w:rPr>
          <w:color w:val="000000"/>
          <w:w w:val="105"/>
        </w:rPr>
        <w:t>and</w:t>
      </w:r>
      <w:r>
        <w:rPr>
          <w:color w:val="000000"/>
          <w:spacing w:val="-7"/>
          <w:w w:val="105"/>
        </w:rPr>
        <w:t xml:space="preserve"> </w:t>
      </w:r>
      <w:r>
        <w:rPr>
          <w:color w:val="000000"/>
          <w:w w:val="105"/>
        </w:rPr>
        <w:t>working</w:t>
      </w:r>
      <w:r>
        <w:rPr>
          <w:color w:val="000000"/>
          <w:spacing w:val="-8"/>
          <w:w w:val="105"/>
        </w:rPr>
        <w:t xml:space="preserve"> </w:t>
      </w:r>
      <w:r>
        <w:rPr>
          <w:color w:val="000000"/>
          <w:w w:val="105"/>
        </w:rPr>
        <w:t>aisle</w:t>
      </w:r>
      <w:r>
        <w:rPr>
          <w:color w:val="000000"/>
          <w:spacing w:val="-7"/>
          <w:w w:val="105"/>
        </w:rPr>
        <w:t xml:space="preserve"> </w:t>
      </w:r>
      <w:r>
        <w:rPr>
          <w:color w:val="000000"/>
          <w:w w:val="105"/>
        </w:rPr>
        <w:t>are</w:t>
      </w:r>
      <w:r>
        <w:rPr>
          <w:color w:val="000000"/>
          <w:spacing w:val="-7"/>
          <w:w w:val="105"/>
        </w:rPr>
        <w:t xml:space="preserve"> </w:t>
      </w:r>
      <w:r>
        <w:rPr>
          <w:color w:val="000000"/>
          <w:w w:val="105"/>
        </w:rPr>
        <w:t>same</w:t>
      </w:r>
      <w:r>
        <w:rPr>
          <w:color w:val="000000"/>
          <w:spacing w:val="-7"/>
          <w:w w:val="105"/>
        </w:rPr>
        <w:t xml:space="preserve"> </w:t>
      </w:r>
      <w:r>
        <w:rPr>
          <w:color w:val="000000"/>
          <w:w w:val="105"/>
        </w:rPr>
        <w:t>(it</w:t>
      </w:r>
      <w:r>
        <w:rPr>
          <w:color w:val="000000"/>
          <w:spacing w:val="-7"/>
          <w:w w:val="105"/>
        </w:rPr>
        <w:t xml:space="preserve"> </w:t>
      </w:r>
      <w:r>
        <w:rPr>
          <w:color w:val="000000"/>
          <w:w w:val="105"/>
        </w:rPr>
        <w:t>is</w:t>
      </w:r>
      <w:r>
        <w:rPr>
          <w:color w:val="000000"/>
          <w:spacing w:val="-6"/>
          <w:w w:val="105"/>
        </w:rPr>
        <w:t xml:space="preserve"> </w:t>
      </w:r>
      <w:r>
        <w:rPr>
          <w:color w:val="000000"/>
          <w:w w:val="105"/>
        </w:rPr>
        <w:t>parallel</w:t>
      </w:r>
      <w:r>
        <w:rPr>
          <w:color w:val="000000"/>
          <w:spacing w:val="-7"/>
          <w:w w:val="105"/>
        </w:rPr>
        <w:t xml:space="preserve"> </w:t>
      </w:r>
      <w:r>
        <w:rPr>
          <w:color w:val="000000"/>
          <w:w w:val="105"/>
        </w:rPr>
        <w:t>to</w:t>
      </w:r>
      <w:r>
        <w:rPr>
          <w:color w:val="000000"/>
          <w:spacing w:val="-7"/>
          <w:w w:val="105"/>
        </w:rPr>
        <w:t xml:space="preserve"> </w:t>
      </w:r>
      <w:r>
        <w:rPr>
          <w:color w:val="000000"/>
          <w:w w:val="105"/>
        </w:rPr>
        <w:t>rack</w:t>
      </w:r>
      <w:r>
        <w:rPr>
          <w:color w:val="000000"/>
          <w:spacing w:val="-6"/>
          <w:w w:val="105"/>
        </w:rPr>
        <w:t xml:space="preserve"> </w:t>
      </w:r>
      <w:r>
        <w:rPr>
          <w:color w:val="000000"/>
          <w:spacing w:val="1"/>
          <w:w w:val="105"/>
        </w:rPr>
        <w:t>placement).</w:t>
      </w:r>
    </w:p>
    <w:p w14:paraId="0D8D4506" w14:textId="77777777" w:rsidR="007C2559" w:rsidRDefault="007C2559" w:rsidP="007C2559">
      <w:pPr>
        <w:pStyle w:val="BodyText"/>
        <w:kinsoku w:val="0"/>
        <w:overflowPunct w:val="0"/>
        <w:spacing w:before="117"/>
        <w:rPr>
          <w:color w:val="000000"/>
        </w:rPr>
      </w:pPr>
      <w:r>
        <w:rPr>
          <w:rFonts w:ascii="Wingdings 3" w:hAnsi="Wingdings 3" w:cs="Wingdings 3"/>
          <w:color w:val="B70F5A"/>
          <w:w w:val="105"/>
        </w:rPr>
        <w:t></w:t>
      </w:r>
      <w:r>
        <w:rPr>
          <w:rFonts w:ascii="Wingdings 3" w:hAnsi="Wingdings 3" w:cs="Wingdings 3"/>
          <w:color w:val="B70F5A"/>
          <w:spacing w:val="-79"/>
          <w:w w:val="105"/>
        </w:rPr>
        <w:t></w:t>
      </w:r>
      <w:r>
        <w:rPr>
          <w:color w:val="000000"/>
          <w:w w:val="105"/>
        </w:rPr>
        <w:t>Cross</w:t>
      </w:r>
      <w:r>
        <w:rPr>
          <w:color w:val="000000"/>
          <w:spacing w:val="-7"/>
          <w:w w:val="105"/>
        </w:rPr>
        <w:t xml:space="preserve"> </w:t>
      </w:r>
      <w:r>
        <w:rPr>
          <w:color w:val="000000"/>
          <w:w w:val="105"/>
        </w:rPr>
        <w:t>Aisle</w:t>
      </w:r>
      <w:r>
        <w:rPr>
          <w:color w:val="000000"/>
          <w:spacing w:val="-6"/>
          <w:w w:val="105"/>
        </w:rPr>
        <w:t xml:space="preserve"> </w:t>
      </w:r>
      <w:r>
        <w:rPr>
          <w:color w:val="000000"/>
          <w:w w:val="105"/>
        </w:rPr>
        <w:t>and</w:t>
      </w:r>
      <w:r>
        <w:rPr>
          <w:color w:val="000000"/>
          <w:spacing w:val="-6"/>
          <w:w w:val="105"/>
        </w:rPr>
        <w:t xml:space="preserve"> </w:t>
      </w:r>
      <w:r>
        <w:rPr>
          <w:color w:val="000000"/>
          <w:w w:val="105"/>
        </w:rPr>
        <w:t>transfer</w:t>
      </w:r>
      <w:r>
        <w:rPr>
          <w:color w:val="000000"/>
          <w:spacing w:val="-7"/>
          <w:w w:val="105"/>
        </w:rPr>
        <w:t xml:space="preserve"> </w:t>
      </w:r>
      <w:r>
        <w:rPr>
          <w:color w:val="000000"/>
          <w:w w:val="105"/>
        </w:rPr>
        <w:t>aisle</w:t>
      </w:r>
      <w:r>
        <w:rPr>
          <w:color w:val="000000"/>
          <w:spacing w:val="34"/>
          <w:w w:val="105"/>
        </w:rPr>
        <w:t xml:space="preserve"> </w:t>
      </w:r>
      <w:r>
        <w:rPr>
          <w:color w:val="000000"/>
          <w:w w:val="105"/>
        </w:rPr>
        <w:t>are</w:t>
      </w:r>
      <w:r>
        <w:rPr>
          <w:color w:val="000000"/>
          <w:spacing w:val="-6"/>
          <w:w w:val="105"/>
        </w:rPr>
        <w:t xml:space="preserve"> </w:t>
      </w:r>
      <w:proofErr w:type="gramStart"/>
      <w:r>
        <w:rPr>
          <w:color w:val="000000"/>
          <w:w w:val="105"/>
        </w:rPr>
        <w:t>same</w:t>
      </w:r>
      <w:proofErr w:type="gramEnd"/>
      <w:r>
        <w:rPr>
          <w:color w:val="000000"/>
          <w:spacing w:val="-7"/>
          <w:w w:val="105"/>
        </w:rPr>
        <w:t xml:space="preserve"> </w:t>
      </w:r>
      <w:r>
        <w:rPr>
          <w:color w:val="000000"/>
          <w:w w:val="105"/>
        </w:rPr>
        <w:t>and</w:t>
      </w:r>
      <w:r>
        <w:rPr>
          <w:color w:val="000000"/>
          <w:spacing w:val="-6"/>
          <w:w w:val="105"/>
        </w:rPr>
        <w:t xml:space="preserve"> </w:t>
      </w:r>
      <w:r>
        <w:rPr>
          <w:color w:val="000000"/>
          <w:w w:val="105"/>
        </w:rPr>
        <w:t>it</w:t>
      </w:r>
      <w:r>
        <w:rPr>
          <w:color w:val="000000"/>
          <w:spacing w:val="-7"/>
          <w:w w:val="105"/>
        </w:rPr>
        <w:t xml:space="preserve"> </w:t>
      </w:r>
      <w:r>
        <w:rPr>
          <w:color w:val="000000"/>
          <w:w w:val="105"/>
        </w:rPr>
        <w:t>is</w:t>
      </w:r>
      <w:r>
        <w:rPr>
          <w:color w:val="000000"/>
          <w:spacing w:val="-6"/>
          <w:w w:val="105"/>
        </w:rPr>
        <w:t xml:space="preserve"> </w:t>
      </w:r>
      <w:r>
        <w:rPr>
          <w:color w:val="000000"/>
          <w:w w:val="105"/>
        </w:rPr>
        <w:t>perpendicular</w:t>
      </w:r>
      <w:r>
        <w:rPr>
          <w:color w:val="000000"/>
          <w:spacing w:val="-6"/>
          <w:w w:val="105"/>
        </w:rPr>
        <w:t xml:space="preserve"> </w:t>
      </w:r>
      <w:r>
        <w:rPr>
          <w:color w:val="000000"/>
          <w:w w:val="105"/>
        </w:rPr>
        <w:t>to</w:t>
      </w:r>
      <w:r>
        <w:rPr>
          <w:color w:val="000000"/>
          <w:spacing w:val="-7"/>
          <w:w w:val="105"/>
        </w:rPr>
        <w:t xml:space="preserve"> </w:t>
      </w:r>
      <w:r>
        <w:rPr>
          <w:color w:val="000000"/>
          <w:w w:val="105"/>
        </w:rPr>
        <w:t>rack</w:t>
      </w:r>
      <w:r>
        <w:rPr>
          <w:color w:val="000000"/>
          <w:spacing w:val="-6"/>
          <w:w w:val="105"/>
        </w:rPr>
        <w:t xml:space="preserve"> </w:t>
      </w:r>
      <w:r>
        <w:rPr>
          <w:color w:val="000000"/>
          <w:w w:val="105"/>
        </w:rPr>
        <w:t>placement.</w:t>
      </w:r>
    </w:p>
    <w:p w14:paraId="44F69B9A" w14:textId="77777777" w:rsidR="007C2559" w:rsidRDefault="007C2559" w:rsidP="007C2559">
      <w:pPr>
        <w:pStyle w:val="BodyText"/>
        <w:kinsoku w:val="0"/>
        <w:overflowPunct w:val="0"/>
        <w:spacing w:before="117"/>
        <w:rPr>
          <w:color w:val="000000"/>
        </w:rPr>
        <w:sectPr w:rsidR="007C2559">
          <w:pgSz w:w="12240" w:h="15840"/>
          <w:pgMar w:top="1540" w:right="1700" w:bottom="1480" w:left="1720" w:header="667" w:footer="1290" w:gutter="0"/>
          <w:cols w:space="720" w:equalWidth="0">
            <w:col w:w="8820"/>
          </w:cols>
          <w:noEndnote/>
        </w:sectPr>
      </w:pPr>
    </w:p>
    <w:p w14:paraId="5F07D11E" w14:textId="77777777" w:rsidR="007C2559" w:rsidRDefault="007C2559" w:rsidP="007C2559">
      <w:pPr>
        <w:pStyle w:val="BodyText"/>
        <w:kinsoku w:val="0"/>
        <w:overflowPunct w:val="0"/>
        <w:spacing w:before="0"/>
        <w:ind w:left="0"/>
      </w:pPr>
    </w:p>
    <w:p w14:paraId="41508A3C" w14:textId="77777777" w:rsidR="007C2559" w:rsidRDefault="007C2559" w:rsidP="007C2559">
      <w:pPr>
        <w:pStyle w:val="BodyText"/>
        <w:kinsoku w:val="0"/>
        <w:overflowPunct w:val="0"/>
        <w:spacing w:before="6"/>
        <w:ind w:left="0"/>
        <w:rPr>
          <w:sz w:val="24"/>
          <w:szCs w:val="24"/>
        </w:rPr>
      </w:pPr>
    </w:p>
    <w:p w14:paraId="4F46B298" w14:textId="77777777" w:rsidR="007C2559" w:rsidRDefault="007C2559" w:rsidP="007C2559">
      <w:pPr>
        <w:pStyle w:val="BodyText"/>
        <w:kinsoku w:val="0"/>
        <w:overflowPunct w:val="0"/>
        <w:spacing w:before="78"/>
        <w:ind w:left="1170"/>
        <w:rPr>
          <w:color w:val="000000"/>
        </w:rPr>
      </w:pPr>
      <w:r>
        <w:rPr>
          <w:noProof/>
        </w:rPr>
        <mc:AlternateContent>
          <mc:Choice Requires="wps">
            <w:drawing>
              <wp:anchor distT="0" distB="0" distL="114300" distR="114300" simplePos="0" relativeHeight="251658248" behindDoc="1" locked="0" layoutInCell="0" allowOverlap="1" wp14:anchorId="6D76994C" wp14:editId="07777777">
                <wp:simplePos x="0" y="0"/>
                <wp:positionH relativeFrom="page">
                  <wp:posOffset>5435600</wp:posOffset>
                </wp:positionH>
                <wp:positionV relativeFrom="paragraph">
                  <wp:posOffset>45720</wp:posOffset>
                </wp:positionV>
                <wp:extent cx="1003300" cy="749300"/>
                <wp:effectExtent l="0" t="0" r="0" b="0"/>
                <wp:wrapNone/>
                <wp:docPr id="3844" name="Rectangle 3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3300" cy="749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D6B1D6" w14:textId="77777777" w:rsidR="007C2559" w:rsidRDefault="007C2559" w:rsidP="007C2559">
                            <w:pPr>
                              <w:widowControl/>
                              <w:autoSpaceDE/>
                              <w:autoSpaceDN/>
                              <w:adjustRightInd/>
                              <w:spacing w:line="1180" w:lineRule="atLeast"/>
                            </w:pPr>
                            <w:r>
                              <w:rPr>
                                <w:noProof/>
                              </w:rPr>
                              <w:drawing>
                                <wp:inline distT="0" distB="0" distL="0" distR="0" wp14:anchorId="09707458" wp14:editId="07777777">
                                  <wp:extent cx="1000125" cy="752475"/>
                                  <wp:effectExtent l="0" t="0" r="9525" b="9525"/>
                                  <wp:docPr id="3843" name="Picture 3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00125" cy="752475"/>
                                          </a:xfrm>
                                          <a:prstGeom prst="rect">
                                            <a:avLst/>
                                          </a:prstGeom>
                                          <a:noFill/>
                                          <a:ln>
                                            <a:noFill/>
                                          </a:ln>
                                        </pic:spPr>
                                      </pic:pic>
                                    </a:graphicData>
                                  </a:graphic>
                                </wp:inline>
                              </w:drawing>
                            </w:r>
                          </w:p>
                          <w:p w14:paraId="17DBC151" w14:textId="77777777" w:rsidR="007C2559" w:rsidRDefault="007C2559" w:rsidP="007C25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76994C" id="Rectangle 3844" o:spid="_x0000_s1521" style="position:absolute;left:0;text-align:left;margin-left:428pt;margin-top:3.6pt;width:79pt;height:59pt;z-index:-251658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" o:allowincell="f" filled="f" stroked="f">
                <v:textbox inset="0,0,0,0">
                  <w:txbxContent>
                    <w:p w14:paraId="43D6B1D6" w14:textId="77777777" w:rsidR="007C2559" w:rsidRDefault="007C2559" w:rsidP="007C2559">
                      <w:pPr>
                        <w:widowControl/>
                        <w:autoSpaceDE/>
                        <w:autoSpaceDN/>
                        <w:adjustRightInd/>
                        <w:spacing w:line="1180" w:lineRule="atLeast"/>
                      </w:pPr>
                      <w:r>
                        <w:rPr>
                          <w:noProof/>
                        </w:rPr>
                        <w:drawing>
                          <wp:inline distT="0" distB="0" distL="0" distR="0" wp14:anchorId="09707458" wp14:editId="07777777">
                            <wp:extent cx="1000125" cy="752475"/>
                            <wp:effectExtent l="0" t="0" r="9525" b="9525"/>
                            <wp:docPr id="3843" name="Picture 3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00125" cy="752475"/>
                                    </a:xfrm>
                                    <a:prstGeom prst="rect">
                                      <a:avLst/>
                                    </a:prstGeom>
                                    <a:noFill/>
                                    <a:ln>
                                      <a:noFill/>
                                    </a:ln>
                                  </pic:spPr>
                                </pic:pic>
                              </a:graphicData>
                            </a:graphic>
                          </wp:inline>
                        </w:drawing>
                      </w:r>
                    </w:p>
                    <w:p w14:paraId="17DBC151" w14:textId="77777777" w:rsidR="007C2559" w:rsidRDefault="007C2559" w:rsidP="007C2559"/>
                  </w:txbxContent>
                </v:textbox>
                <w10:wrap anchorx="page"/>
              </v:rect>
            </w:pict>
          </mc:Fallback>
        </mc:AlternateContent>
      </w:r>
      <w:r>
        <w:rPr>
          <w:rFonts w:ascii="Wingdings 3" w:hAnsi="Wingdings 3" w:cs="Wingdings 3"/>
          <w:color w:val="B70F5A"/>
          <w:w w:val="105"/>
        </w:rPr>
        <w:t></w:t>
      </w:r>
      <w:r>
        <w:rPr>
          <w:rFonts w:ascii="Wingdings 3" w:hAnsi="Wingdings 3" w:cs="Wingdings 3"/>
          <w:color w:val="B70F5A"/>
          <w:spacing w:val="-80"/>
          <w:w w:val="105"/>
        </w:rPr>
        <w:t></w:t>
      </w:r>
      <w:r>
        <w:rPr>
          <w:color w:val="000000"/>
          <w:spacing w:val="-1"/>
          <w:w w:val="105"/>
        </w:rPr>
        <w:t>Only</w:t>
      </w:r>
      <w:r>
        <w:rPr>
          <w:color w:val="000000"/>
          <w:spacing w:val="-8"/>
          <w:w w:val="105"/>
        </w:rPr>
        <w:t xml:space="preserve"> </w:t>
      </w:r>
      <w:r>
        <w:rPr>
          <w:color w:val="000000"/>
          <w:w w:val="105"/>
        </w:rPr>
        <w:t>Single</w:t>
      </w:r>
      <w:r>
        <w:rPr>
          <w:color w:val="000000"/>
          <w:spacing w:val="-7"/>
          <w:w w:val="105"/>
        </w:rPr>
        <w:t xml:space="preserve"> </w:t>
      </w:r>
      <w:r>
        <w:rPr>
          <w:color w:val="000000"/>
          <w:w w:val="105"/>
        </w:rPr>
        <w:t>face</w:t>
      </w:r>
      <w:r>
        <w:rPr>
          <w:color w:val="000000"/>
          <w:spacing w:val="-9"/>
          <w:w w:val="105"/>
        </w:rPr>
        <w:t xml:space="preserve"> </w:t>
      </w:r>
      <w:r>
        <w:rPr>
          <w:color w:val="000000"/>
          <w:spacing w:val="-1"/>
          <w:w w:val="105"/>
        </w:rPr>
        <w:t>unit</w:t>
      </w:r>
      <w:r>
        <w:rPr>
          <w:color w:val="000000"/>
          <w:spacing w:val="-7"/>
          <w:w w:val="105"/>
        </w:rPr>
        <w:t xml:space="preserve"> </w:t>
      </w:r>
      <w:r>
        <w:rPr>
          <w:color w:val="000000"/>
          <w:w w:val="105"/>
        </w:rPr>
        <w:t>and</w:t>
      </w:r>
      <w:r>
        <w:rPr>
          <w:color w:val="000000"/>
          <w:spacing w:val="-8"/>
          <w:w w:val="105"/>
        </w:rPr>
        <w:t xml:space="preserve"> </w:t>
      </w:r>
      <w:r>
        <w:rPr>
          <w:color w:val="000000"/>
          <w:w w:val="105"/>
        </w:rPr>
        <w:t>double</w:t>
      </w:r>
      <w:r>
        <w:rPr>
          <w:color w:val="000000"/>
          <w:spacing w:val="-7"/>
          <w:w w:val="105"/>
        </w:rPr>
        <w:t xml:space="preserve"> </w:t>
      </w:r>
      <w:r>
        <w:rPr>
          <w:color w:val="000000"/>
          <w:spacing w:val="-1"/>
          <w:w w:val="105"/>
        </w:rPr>
        <w:t>face</w:t>
      </w:r>
      <w:r>
        <w:rPr>
          <w:color w:val="000000"/>
          <w:spacing w:val="-8"/>
          <w:w w:val="105"/>
        </w:rPr>
        <w:t xml:space="preserve"> </w:t>
      </w:r>
      <w:r>
        <w:rPr>
          <w:color w:val="000000"/>
          <w:w w:val="105"/>
        </w:rPr>
        <w:t>units</w:t>
      </w:r>
      <w:r>
        <w:rPr>
          <w:color w:val="000000"/>
          <w:spacing w:val="-9"/>
          <w:w w:val="105"/>
        </w:rPr>
        <w:t xml:space="preserve"> </w:t>
      </w:r>
      <w:r>
        <w:rPr>
          <w:color w:val="000000"/>
          <w:w w:val="105"/>
        </w:rPr>
        <w:t>are</w:t>
      </w:r>
      <w:r>
        <w:rPr>
          <w:color w:val="000000"/>
          <w:spacing w:val="-8"/>
          <w:w w:val="105"/>
        </w:rPr>
        <w:t xml:space="preserve"> </w:t>
      </w:r>
      <w:r>
        <w:rPr>
          <w:color w:val="000000"/>
          <w:w w:val="105"/>
        </w:rPr>
        <w:t>considered.</w:t>
      </w:r>
    </w:p>
    <w:p w14:paraId="0D7988DD" w14:textId="77777777" w:rsidR="007C2559" w:rsidRDefault="007C2559" w:rsidP="007C2559">
      <w:pPr>
        <w:pStyle w:val="BodyText"/>
        <w:kinsoku w:val="0"/>
        <w:overflowPunct w:val="0"/>
        <w:spacing w:line="248" w:lineRule="auto"/>
        <w:ind w:left="1510" w:right="3785" w:hanging="340"/>
        <w:rPr>
          <w:color w:val="000000"/>
        </w:rPr>
      </w:pPr>
      <w:r>
        <w:rPr>
          <w:rFonts w:ascii="Wingdings 3" w:hAnsi="Wingdings 3" w:cs="Wingdings 3"/>
          <w:color w:val="B70F5A"/>
          <w:w w:val="105"/>
        </w:rPr>
        <w:t></w:t>
      </w:r>
      <w:r>
        <w:rPr>
          <w:rFonts w:ascii="Wingdings 3" w:hAnsi="Wingdings 3" w:cs="Wingdings 3"/>
          <w:color w:val="B70F5A"/>
          <w:spacing w:val="-76"/>
          <w:w w:val="105"/>
        </w:rPr>
        <w:t></w:t>
      </w:r>
      <w:r>
        <w:rPr>
          <w:color w:val="000000"/>
          <w:w w:val="105"/>
        </w:rPr>
        <w:t>Working</w:t>
      </w:r>
      <w:r>
        <w:rPr>
          <w:color w:val="000000"/>
          <w:spacing w:val="-3"/>
          <w:w w:val="105"/>
        </w:rPr>
        <w:t xml:space="preserve"> </w:t>
      </w:r>
      <w:r>
        <w:rPr>
          <w:color w:val="000000"/>
          <w:w w:val="105"/>
        </w:rPr>
        <w:t>Aisle and</w:t>
      </w:r>
      <w:r>
        <w:rPr>
          <w:color w:val="000000"/>
          <w:spacing w:val="-3"/>
          <w:w w:val="105"/>
        </w:rPr>
        <w:t xml:space="preserve"> </w:t>
      </w:r>
      <w:r>
        <w:rPr>
          <w:color w:val="000000"/>
          <w:w w:val="105"/>
        </w:rPr>
        <w:t>Cross</w:t>
      </w:r>
      <w:r>
        <w:rPr>
          <w:color w:val="000000"/>
          <w:spacing w:val="-2"/>
          <w:w w:val="105"/>
        </w:rPr>
        <w:t xml:space="preserve"> </w:t>
      </w:r>
      <w:r>
        <w:rPr>
          <w:color w:val="000000"/>
          <w:spacing w:val="-1"/>
          <w:w w:val="105"/>
        </w:rPr>
        <w:t>Aisle</w:t>
      </w:r>
      <w:r>
        <w:rPr>
          <w:color w:val="000000"/>
          <w:w w:val="105"/>
        </w:rPr>
        <w:t xml:space="preserve"> </w:t>
      </w:r>
      <w:r>
        <w:rPr>
          <w:color w:val="000000"/>
          <w:spacing w:val="-1"/>
          <w:w w:val="105"/>
        </w:rPr>
        <w:t>are</w:t>
      </w:r>
      <w:r>
        <w:rPr>
          <w:color w:val="000000"/>
          <w:spacing w:val="-3"/>
          <w:w w:val="105"/>
        </w:rPr>
        <w:t xml:space="preserve"> </w:t>
      </w:r>
      <w:r>
        <w:rPr>
          <w:color w:val="000000"/>
          <w:w w:val="105"/>
        </w:rPr>
        <w:t>based</w:t>
      </w:r>
      <w:r>
        <w:rPr>
          <w:color w:val="000000"/>
          <w:spacing w:val="-2"/>
          <w:w w:val="105"/>
        </w:rPr>
        <w:t xml:space="preserve"> </w:t>
      </w:r>
      <w:r>
        <w:rPr>
          <w:color w:val="000000"/>
          <w:w w:val="105"/>
        </w:rPr>
        <w:t>on</w:t>
      </w:r>
      <w:r>
        <w:rPr>
          <w:color w:val="000000"/>
          <w:spacing w:val="-1"/>
          <w:w w:val="105"/>
        </w:rPr>
        <w:t xml:space="preserve"> MHE</w:t>
      </w:r>
      <w:r>
        <w:rPr>
          <w:color w:val="000000"/>
          <w:w w:val="105"/>
        </w:rPr>
        <w:t xml:space="preserve"> input</w:t>
      </w:r>
      <w:r>
        <w:rPr>
          <w:color w:val="000000"/>
          <w:spacing w:val="-2"/>
          <w:w w:val="105"/>
        </w:rPr>
        <w:t xml:space="preserve"> </w:t>
      </w:r>
      <w:r>
        <w:rPr>
          <w:color w:val="000000"/>
          <w:w w:val="105"/>
        </w:rPr>
        <w:t>(from</w:t>
      </w:r>
      <w:r>
        <w:rPr>
          <w:color w:val="000000"/>
          <w:spacing w:val="29"/>
          <w:w w:val="103"/>
        </w:rPr>
        <w:t xml:space="preserve"> </w:t>
      </w:r>
      <w:r>
        <w:rPr>
          <w:color w:val="000000"/>
          <w:w w:val="105"/>
        </w:rPr>
        <w:t>MHE</w:t>
      </w:r>
      <w:r>
        <w:rPr>
          <w:color w:val="000000"/>
          <w:spacing w:val="-12"/>
          <w:w w:val="105"/>
        </w:rPr>
        <w:t xml:space="preserve"> </w:t>
      </w:r>
      <w:r>
        <w:rPr>
          <w:color w:val="000000"/>
          <w:spacing w:val="-1"/>
          <w:w w:val="105"/>
        </w:rPr>
        <w:t>data</w:t>
      </w:r>
      <w:r>
        <w:rPr>
          <w:color w:val="000000"/>
          <w:spacing w:val="-11"/>
          <w:w w:val="105"/>
        </w:rPr>
        <w:t xml:space="preserve"> </w:t>
      </w:r>
      <w:r>
        <w:rPr>
          <w:color w:val="000000"/>
          <w:spacing w:val="-1"/>
          <w:w w:val="105"/>
        </w:rPr>
        <w:t>entered</w:t>
      </w:r>
      <w:r>
        <w:rPr>
          <w:color w:val="000000"/>
          <w:spacing w:val="-10"/>
          <w:w w:val="105"/>
        </w:rPr>
        <w:t xml:space="preserve"> </w:t>
      </w:r>
      <w:r>
        <w:rPr>
          <w:color w:val="000000"/>
          <w:w w:val="105"/>
        </w:rPr>
        <w:t>or</w:t>
      </w:r>
      <w:r>
        <w:rPr>
          <w:color w:val="000000"/>
          <w:spacing w:val="-11"/>
          <w:w w:val="105"/>
        </w:rPr>
        <w:t xml:space="preserve"> </w:t>
      </w:r>
      <w:r>
        <w:rPr>
          <w:color w:val="000000"/>
          <w:spacing w:val="-1"/>
          <w:w w:val="105"/>
        </w:rPr>
        <w:t>chosen</w:t>
      </w:r>
      <w:r>
        <w:rPr>
          <w:color w:val="000000"/>
          <w:spacing w:val="-11"/>
          <w:w w:val="105"/>
        </w:rPr>
        <w:t xml:space="preserve"> </w:t>
      </w:r>
      <w:r>
        <w:rPr>
          <w:color w:val="000000"/>
          <w:w w:val="105"/>
        </w:rPr>
        <w:t>by</w:t>
      </w:r>
      <w:r>
        <w:rPr>
          <w:color w:val="000000"/>
          <w:spacing w:val="-10"/>
          <w:w w:val="105"/>
        </w:rPr>
        <w:t xml:space="preserve"> </w:t>
      </w:r>
      <w:r>
        <w:rPr>
          <w:color w:val="000000"/>
          <w:w w:val="105"/>
        </w:rPr>
        <w:t>user).</w:t>
      </w:r>
    </w:p>
    <w:p w14:paraId="1037B8A3" w14:textId="77777777" w:rsidR="007C2559" w:rsidRDefault="007C2559" w:rsidP="007C2559">
      <w:pPr>
        <w:pStyle w:val="BodyText"/>
        <w:kinsoku w:val="0"/>
        <w:overflowPunct w:val="0"/>
        <w:spacing w:before="0"/>
        <w:ind w:left="0"/>
      </w:pPr>
    </w:p>
    <w:p w14:paraId="687C6DE0" w14:textId="77777777" w:rsidR="007C2559" w:rsidRDefault="007C2559" w:rsidP="007C2559">
      <w:pPr>
        <w:pStyle w:val="BodyText"/>
        <w:kinsoku w:val="0"/>
        <w:overflowPunct w:val="0"/>
        <w:spacing w:before="0"/>
        <w:ind w:left="0"/>
      </w:pPr>
    </w:p>
    <w:p w14:paraId="5B2F9378" w14:textId="77777777" w:rsidR="007C2559" w:rsidRDefault="007C2559" w:rsidP="007C2559">
      <w:pPr>
        <w:pStyle w:val="BodyText"/>
        <w:kinsoku w:val="0"/>
        <w:overflowPunct w:val="0"/>
        <w:spacing w:before="10"/>
        <w:ind w:left="0"/>
        <w:rPr>
          <w:sz w:val="27"/>
          <w:szCs w:val="27"/>
        </w:rPr>
      </w:pPr>
    </w:p>
    <w:p w14:paraId="02E374F1" w14:textId="77777777" w:rsidR="007C2559" w:rsidRDefault="007C2559" w:rsidP="007C2559">
      <w:pPr>
        <w:pStyle w:val="BodyText"/>
        <w:kinsoku w:val="0"/>
        <w:overflowPunct w:val="0"/>
        <w:spacing w:before="78"/>
        <w:ind w:left="494"/>
        <w:rPr>
          <w:color w:val="000000"/>
        </w:rPr>
      </w:pPr>
      <w:r>
        <w:rPr>
          <w:rFonts w:ascii="Wingdings 3" w:hAnsi="Wingdings 3" w:cs="Wingdings 3"/>
          <w:color w:val="B70F5A"/>
          <w:w w:val="105"/>
        </w:rPr>
        <w:t></w:t>
      </w:r>
      <w:r>
        <w:rPr>
          <w:rFonts w:ascii="Wingdings 3" w:hAnsi="Wingdings 3" w:cs="Wingdings 3"/>
          <w:color w:val="B70F5A"/>
          <w:spacing w:val="-85"/>
          <w:w w:val="105"/>
        </w:rPr>
        <w:t></w:t>
      </w:r>
      <w:r>
        <w:rPr>
          <w:color w:val="000000"/>
          <w:w w:val="105"/>
        </w:rPr>
        <w:t>Cross</w:t>
      </w:r>
      <w:r>
        <w:rPr>
          <w:color w:val="000000"/>
          <w:spacing w:val="-11"/>
          <w:w w:val="105"/>
        </w:rPr>
        <w:t xml:space="preserve"> </w:t>
      </w:r>
      <w:r>
        <w:rPr>
          <w:color w:val="000000"/>
          <w:spacing w:val="-1"/>
          <w:w w:val="105"/>
        </w:rPr>
        <w:t>Aisle</w:t>
      </w:r>
      <w:r>
        <w:rPr>
          <w:color w:val="000000"/>
          <w:spacing w:val="-8"/>
          <w:w w:val="105"/>
        </w:rPr>
        <w:t xml:space="preserve"> </w:t>
      </w:r>
      <w:r>
        <w:rPr>
          <w:color w:val="000000"/>
          <w:w w:val="105"/>
        </w:rPr>
        <w:t>is</w:t>
      </w:r>
      <w:r>
        <w:rPr>
          <w:color w:val="000000"/>
          <w:spacing w:val="-9"/>
          <w:w w:val="105"/>
        </w:rPr>
        <w:t xml:space="preserve"> </w:t>
      </w:r>
      <w:r>
        <w:rPr>
          <w:color w:val="000000"/>
          <w:spacing w:val="-1"/>
          <w:w w:val="105"/>
        </w:rPr>
        <w:t>automatically</w:t>
      </w:r>
      <w:r>
        <w:rPr>
          <w:color w:val="000000"/>
          <w:spacing w:val="-8"/>
          <w:w w:val="105"/>
        </w:rPr>
        <w:t xml:space="preserve"> </w:t>
      </w:r>
      <w:r>
        <w:rPr>
          <w:color w:val="000000"/>
          <w:spacing w:val="-1"/>
          <w:w w:val="105"/>
        </w:rPr>
        <w:t>placed</w:t>
      </w:r>
      <w:r>
        <w:rPr>
          <w:color w:val="000000"/>
          <w:spacing w:val="-9"/>
          <w:w w:val="105"/>
        </w:rPr>
        <w:t xml:space="preserve"> </w:t>
      </w:r>
      <w:r>
        <w:rPr>
          <w:color w:val="000000"/>
          <w:w w:val="105"/>
        </w:rPr>
        <w:t>if</w:t>
      </w:r>
      <w:r>
        <w:rPr>
          <w:color w:val="000000"/>
          <w:spacing w:val="-11"/>
          <w:w w:val="105"/>
        </w:rPr>
        <w:t xml:space="preserve"> </w:t>
      </w:r>
      <w:r>
        <w:rPr>
          <w:color w:val="000000"/>
          <w:spacing w:val="-1"/>
          <w:w w:val="105"/>
        </w:rPr>
        <w:t>continuous</w:t>
      </w:r>
      <w:r>
        <w:rPr>
          <w:color w:val="000000"/>
          <w:spacing w:val="-11"/>
          <w:w w:val="105"/>
        </w:rPr>
        <w:t xml:space="preserve"> </w:t>
      </w:r>
      <w:r>
        <w:rPr>
          <w:color w:val="000000"/>
          <w:w w:val="105"/>
        </w:rPr>
        <w:t>rack</w:t>
      </w:r>
      <w:r>
        <w:rPr>
          <w:color w:val="000000"/>
          <w:spacing w:val="-9"/>
          <w:w w:val="105"/>
        </w:rPr>
        <w:t xml:space="preserve"> </w:t>
      </w:r>
      <w:r>
        <w:rPr>
          <w:color w:val="000000"/>
          <w:spacing w:val="-1"/>
          <w:w w:val="105"/>
        </w:rPr>
        <w:t>placement</w:t>
      </w:r>
      <w:r>
        <w:rPr>
          <w:color w:val="000000"/>
          <w:spacing w:val="-8"/>
          <w:w w:val="105"/>
        </w:rPr>
        <w:t xml:space="preserve"> </w:t>
      </w:r>
      <w:r>
        <w:rPr>
          <w:color w:val="000000"/>
          <w:w w:val="105"/>
        </w:rPr>
        <w:t>length</w:t>
      </w:r>
      <w:r>
        <w:rPr>
          <w:color w:val="000000"/>
          <w:spacing w:val="-10"/>
          <w:w w:val="105"/>
        </w:rPr>
        <w:t xml:space="preserve"> </w:t>
      </w:r>
      <w:r>
        <w:rPr>
          <w:color w:val="000000"/>
          <w:w w:val="105"/>
        </w:rPr>
        <w:t>exceeds</w:t>
      </w:r>
      <w:r>
        <w:rPr>
          <w:color w:val="000000"/>
          <w:spacing w:val="-8"/>
          <w:w w:val="105"/>
        </w:rPr>
        <w:t xml:space="preserve"> </w:t>
      </w:r>
      <w:r>
        <w:rPr>
          <w:color w:val="000000"/>
          <w:w w:val="105"/>
        </w:rPr>
        <w:t>20m</w:t>
      </w:r>
      <w:r>
        <w:rPr>
          <w:color w:val="000000"/>
          <w:spacing w:val="-10"/>
          <w:w w:val="105"/>
        </w:rPr>
        <w:t xml:space="preserve"> </w:t>
      </w:r>
      <w:r>
        <w:rPr>
          <w:color w:val="000000"/>
          <w:w w:val="105"/>
        </w:rPr>
        <w:t>to</w:t>
      </w:r>
      <w:r>
        <w:rPr>
          <w:color w:val="000000"/>
          <w:spacing w:val="-10"/>
          <w:w w:val="105"/>
        </w:rPr>
        <w:t xml:space="preserve"> </w:t>
      </w:r>
      <w:r>
        <w:rPr>
          <w:color w:val="000000"/>
          <w:w w:val="105"/>
        </w:rPr>
        <w:t>25m.</w:t>
      </w:r>
    </w:p>
    <w:p w14:paraId="022F6FD6" w14:textId="77777777" w:rsidR="007C2559" w:rsidRDefault="007C2559" w:rsidP="007C2559">
      <w:pPr>
        <w:pStyle w:val="BodyText"/>
        <w:kinsoku w:val="0"/>
        <w:overflowPunct w:val="0"/>
        <w:spacing w:before="121"/>
        <w:rPr>
          <w:color w:val="000000"/>
          <w:spacing w:val="-1"/>
          <w:w w:val="105"/>
        </w:rPr>
      </w:pPr>
      <w:r>
        <w:rPr>
          <w:rFonts w:ascii="Wingdings 3" w:hAnsi="Wingdings 3" w:cs="Wingdings 3"/>
          <w:color w:val="B70F5A"/>
          <w:w w:val="105"/>
        </w:rPr>
        <w:t></w:t>
      </w:r>
      <w:r>
        <w:rPr>
          <w:rFonts w:ascii="Wingdings 3" w:hAnsi="Wingdings 3" w:cs="Wingdings 3"/>
          <w:color w:val="B70F5A"/>
          <w:spacing w:val="-83"/>
          <w:w w:val="105"/>
        </w:rPr>
        <w:t></w:t>
      </w:r>
      <w:r>
        <w:rPr>
          <w:color w:val="000000"/>
          <w:spacing w:val="-1"/>
          <w:w w:val="105"/>
        </w:rPr>
        <w:t>Cross</w:t>
      </w:r>
      <w:r>
        <w:rPr>
          <w:color w:val="000000"/>
          <w:spacing w:val="-10"/>
          <w:w w:val="105"/>
        </w:rPr>
        <w:t xml:space="preserve"> </w:t>
      </w:r>
      <w:r>
        <w:rPr>
          <w:color w:val="000000"/>
          <w:spacing w:val="-1"/>
          <w:w w:val="105"/>
        </w:rPr>
        <w:t>Aisle</w:t>
      </w:r>
      <w:r>
        <w:rPr>
          <w:color w:val="000000"/>
          <w:spacing w:val="-8"/>
          <w:w w:val="105"/>
        </w:rPr>
        <w:t xml:space="preserve"> </w:t>
      </w:r>
      <w:r>
        <w:rPr>
          <w:color w:val="000000"/>
          <w:spacing w:val="-1"/>
          <w:w w:val="105"/>
        </w:rPr>
        <w:t>is</w:t>
      </w:r>
      <w:r>
        <w:rPr>
          <w:color w:val="000000"/>
          <w:spacing w:val="-9"/>
          <w:w w:val="105"/>
        </w:rPr>
        <w:t xml:space="preserve"> </w:t>
      </w:r>
      <w:r>
        <w:rPr>
          <w:color w:val="000000"/>
          <w:spacing w:val="-1"/>
          <w:w w:val="105"/>
        </w:rPr>
        <w:t>placed/positioned</w:t>
      </w:r>
      <w:r>
        <w:rPr>
          <w:color w:val="000000"/>
          <w:spacing w:val="-9"/>
          <w:w w:val="105"/>
        </w:rPr>
        <w:t xml:space="preserve"> </w:t>
      </w:r>
      <w:r>
        <w:rPr>
          <w:color w:val="000000"/>
          <w:spacing w:val="-1"/>
          <w:w w:val="105"/>
        </w:rPr>
        <w:t>at</w:t>
      </w:r>
      <w:r>
        <w:rPr>
          <w:color w:val="000000"/>
          <w:spacing w:val="-9"/>
          <w:w w:val="105"/>
        </w:rPr>
        <w:t xml:space="preserve"> </w:t>
      </w:r>
      <w:r>
        <w:rPr>
          <w:color w:val="000000"/>
          <w:w w:val="105"/>
        </w:rPr>
        <w:t>middle</w:t>
      </w:r>
      <w:r>
        <w:rPr>
          <w:color w:val="000000"/>
          <w:spacing w:val="-8"/>
          <w:w w:val="105"/>
        </w:rPr>
        <w:t xml:space="preserve"> </w:t>
      </w:r>
      <w:r>
        <w:rPr>
          <w:color w:val="000000"/>
          <w:spacing w:val="-1"/>
          <w:w w:val="105"/>
        </w:rPr>
        <w:t>of</w:t>
      </w:r>
      <w:r>
        <w:rPr>
          <w:color w:val="000000"/>
          <w:spacing w:val="-9"/>
          <w:w w:val="105"/>
        </w:rPr>
        <w:t xml:space="preserve"> </w:t>
      </w:r>
      <w:r>
        <w:rPr>
          <w:color w:val="000000"/>
          <w:spacing w:val="-1"/>
          <w:w w:val="105"/>
        </w:rPr>
        <w:t>continuous</w:t>
      </w:r>
      <w:r>
        <w:rPr>
          <w:color w:val="000000"/>
          <w:spacing w:val="-9"/>
          <w:w w:val="105"/>
        </w:rPr>
        <w:t xml:space="preserve"> </w:t>
      </w:r>
      <w:r>
        <w:rPr>
          <w:color w:val="000000"/>
          <w:w w:val="105"/>
        </w:rPr>
        <w:t>rack</w:t>
      </w:r>
      <w:r>
        <w:rPr>
          <w:color w:val="000000"/>
          <w:spacing w:val="-10"/>
          <w:w w:val="105"/>
        </w:rPr>
        <w:t xml:space="preserve"> </w:t>
      </w:r>
      <w:r>
        <w:rPr>
          <w:color w:val="000000"/>
          <w:w w:val="105"/>
        </w:rPr>
        <w:t>placement</w:t>
      </w:r>
      <w:r>
        <w:rPr>
          <w:color w:val="000000"/>
          <w:spacing w:val="-7"/>
          <w:w w:val="105"/>
        </w:rPr>
        <w:t xml:space="preserve"> </w:t>
      </w:r>
      <w:r>
        <w:rPr>
          <w:color w:val="000000"/>
          <w:spacing w:val="-1"/>
          <w:w w:val="105"/>
        </w:rPr>
        <w:t>in</w:t>
      </w:r>
      <w:r>
        <w:rPr>
          <w:color w:val="000000"/>
          <w:spacing w:val="-9"/>
          <w:w w:val="105"/>
        </w:rPr>
        <w:t xml:space="preserve"> </w:t>
      </w:r>
      <w:r>
        <w:rPr>
          <w:color w:val="000000"/>
          <w:w w:val="105"/>
        </w:rPr>
        <w:t>a</w:t>
      </w:r>
      <w:r>
        <w:rPr>
          <w:color w:val="000000"/>
          <w:spacing w:val="-9"/>
          <w:w w:val="105"/>
        </w:rPr>
        <w:t xml:space="preserve"> </w:t>
      </w:r>
      <w:r>
        <w:rPr>
          <w:color w:val="000000"/>
          <w:spacing w:val="-1"/>
          <w:w w:val="105"/>
        </w:rPr>
        <w:t>row.</w:t>
      </w:r>
    </w:p>
    <w:p w14:paraId="5C15F22D" w14:textId="77777777" w:rsidR="007C2559" w:rsidRDefault="007C2559" w:rsidP="007C2559">
      <w:pPr>
        <w:pStyle w:val="BodyText"/>
        <w:kinsoku w:val="0"/>
        <w:overflowPunct w:val="0"/>
        <w:spacing w:before="121"/>
        <w:rPr>
          <w:color w:val="000000"/>
        </w:rPr>
      </w:pPr>
      <w:r>
        <w:rPr>
          <w:rFonts w:ascii="Wingdings 3" w:hAnsi="Wingdings 3" w:cs="Wingdings 3"/>
          <w:color w:val="B70F5A"/>
          <w:w w:val="105"/>
        </w:rPr>
        <w:t></w:t>
      </w:r>
      <w:r>
        <w:rPr>
          <w:rFonts w:ascii="Wingdings 3" w:hAnsi="Wingdings 3" w:cs="Wingdings 3"/>
          <w:color w:val="B70F5A"/>
          <w:spacing w:val="-83"/>
          <w:w w:val="105"/>
        </w:rPr>
        <w:t></w:t>
      </w:r>
      <w:r>
        <w:rPr>
          <w:color w:val="000000"/>
          <w:spacing w:val="-1"/>
          <w:w w:val="105"/>
        </w:rPr>
        <w:t>Minimum number of units required in a row is 2. This rule is applicable only for SF row standalone units &amp; DF row standalone units and not for DF row back side row connector connected units.</w:t>
      </w:r>
    </w:p>
    <w:p w14:paraId="58E6DD4E" w14:textId="77777777" w:rsidR="007C2559" w:rsidRDefault="007C2559" w:rsidP="007C2559">
      <w:pPr>
        <w:pStyle w:val="BodyText"/>
        <w:kinsoku w:val="0"/>
        <w:overflowPunct w:val="0"/>
        <w:spacing w:before="0"/>
        <w:ind w:left="0"/>
        <w:rPr>
          <w:sz w:val="22"/>
          <w:szCs w:val="22"/>
        </w:rPr>
      </w:pPr>
    </w:p>
    <w:p w14:paraId="7D3BEE8F" w14:textId="77777777" w:rsidR="007C2559" w:rsidRDefault="007C2559" w:rsidP="007C2559">
      <w:pPr>
        <w:pStyle w:val="BodyText"/>
        <w:kinsoku w:val="0"/>
        <w:overflowPunct w:val="0"/>
        <w:spacing w:before="9"/>
        <w:ind w:left="0"/>
        <w:rPr>
          <w:sz w:val="17"/>
          <w:szCs w:val="17"/>
        </w:rPr>
      </w:pPr>
    </w:p>
    <w:p w14:paraId="039007A5" w14:textId="77777777" w:rsidR="007C2559" w:rsidRDefault="007C2559" w:rsidP="007C2559">
      <w:pPr>
        <w:pStyle w:val="BodyText"/>
        <w:kinsoku w:val="0"/>
        <w:overflowPunct w:val="0"/>
        <w:spacing w:before="0"/>
        <w:ind w:left="832"/>
      </w:pPr>
      <w:r>
        <w:rPr>
          <w:w w:val="105"/>
        </w:rPr>
        <w:t>A</w:t>
      </w:r>
      <w:r>
        <w:rPr>
          <w:spacing w:val="-12"/>
          <w:w w:val="105"/>
        </w:rPr>
        <w:t xml:space="preserve"> </w:t>
      </w:r>
      <w:r>
        <w:rPr>
          <w:w w:val="105"/>
        </w:rPr>
        <w:t>typical</w:t>
      </w:r>
      <w:r>
        <w:rPr>
          <w:spacing w:val="-11"/>
          <w:w w:val="105"/>
        </w:rPr>
        <w:t xml:space="preserve"> </w:t>
      </w:r>
      <w:r>
        <w:rPr>
          <w:w w:val="105"/>
        </w:rPr>
        <w:t>layout</w:t>
      </w:r>
      <w:r>
        <w:rPr>
          <w:spacing w:val="-11"/>
          <w:w w:val="105"/>
        </w:rPr>
        <w:t xml:space="preserve"> </w:t>
      </w:r>
      <w:r>
        <w:rPr>
          <w:spacing w:val="-1"/>
          <w:w w:val="105"/>
        </w:rPr>
        <w:t>consists</w:t>
      </w:r>
      <w:r>
        <w:rPr>
          <w:spacing w:val="-12"/>
          <w:w w:val="105"/>
        </w:rPr>
        <w:t xml:space="preserve"> </w:t>
      </w:r>
      <w:r>
        <w:rPr>
          <w:w w:val="105"/>
        </w:rPr>
        <w:t>of</w:t>
      </w:r>
      <w:r>
        <w:rPr>
          <w:spacing w:val="-12"/>
          <w:w w:val="105"/>
        </w:rPr>
        <w:t xml:space="preserve"> </w:t>
      </w:r>
      <w:r>
        <w:rPr>
          <w:spacing w:val="-1"/>
          <w:w w:val="105"/>
        </w:rPr>
        <w:t>walls,</w:t>
      </w:r>
      <w:r>
        <w:rPr>
          <w:spacing w:val="-10"/>
          <w:w w:val="105"/>
        </w:rPr>
        <w:t xml:space="preserve"> </w:t>
      </w:r>
      <w:r>
        <w:rPr>
          <w:w w:val="105"/>
        </w:rPr>
        <w:t>shutters,</w:t>
      </w:r>
      <w:r>
        <w:rPr>
          <w:spacing w:val="-11"/>
          <w:w w:val="105"/>
        </w:rPr>
        <w:t xml:space="preserve"> </w:t>
      </w:r>
      <w:r>
        <w:rPr>
          <w:w w:val="105"/>
        </w:rPr>
        <w:t>pillars,</w:t>
      </w:r>
      <w:r>
        <w:rPr>
          <w:spacing w:val="-12"/>
          <w:w w:val="105"/>
        </w:rPr>
        <w:t xml:space="preserve"> </w:t>
      </w:r>
      <w:r>
        <w:rPr>
          <w:w w:val="105"/>
        </w:rPr>
        <w:t>working</w:t>
      </w:r>
      <w:r>
        <w:rPr>
          <w:spacing w:val="-10"/>
          <w:w w:val="105"/>
        </w:rPr>
        <w:t xml:space="preserve"> </w:t>
      </w:r>
      <w:r>
        <w:rPr>
          <w:w w:val="105"/>
        </w:rPr>
        <w:t>path</w:t>
      </w:r>
      <w:r>
        <w:rPr>
          <w:spacing w:val="-11"/>
          <w:w w:val="105"/>
        </w:rPr>
        <w:t xml:space="preserve"> </w:t>
      </w:r>
      <w:r>
        <w:rPr>
          <w:w w:val="105"/>
        </w:rPr>
        <w:t>etc.</w:t>
      </w:r>
    </w:p>
    <w:p w14:paraId="3B88899E" w14:textId="77777777" w:rsidR="007C2559" w:rsidRDefault="007C2559" w:rsidP="007C2559">
      <w:pPr>
        <w:pStyle w:val="BodyText"/>
        <w:kinsoku w:val="0"/>
        <w:overflowPunct w:val="0"/>
        <w:spacing w:before="3"/>
        <w:ind w:left="0"/>
        <w:rPr>
          <w:sz w:val="16"/>
          <w:szCs w:val="16"/>
        </w:rPr>
      </w:pPr>
    </w:p>
    <w:p w14:paraId="052DBC1B" w14:textId="77777777" w:rsidR="007C2559" w:rsidRDefault="007C2559" w:rsidP="007C2559">
      <w:pPr>
        <w:pStyle w:val="BodyText"/>
        <w:kinsoku w:val="0"/>
        <w:overflowPunct w:val="0"/>
        <w:spacing w:before="0" w:line="200" w:lineRule="atLeast"/>
        <w:ind w:left="852"/>
      </w:pPr>
      <w:r>
        <w:rPr>
          <w:noProof/>
        </w:rPr>
        <mc:AlternateContent>
          <mc:Choice Requires="wpg">
            <w:drawing>
              <wp:inline distT="0" distB="0" distL="0" distR="0" wp14:anchorId="477CAE59" wp14:editId="07777777">
                <wp:extent cx="6005195" cy="3466465"/>
                <wp:effectExtent l="8890" t="11430" r="15240" b="1778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5195" cy="3466465"/>
                          <a:chOff x="0" y="0"/>
                          <a:chExt cx="9457" cy="5459"/>
                        </a:xfrm>
                      </wpg:grpSpPr>
                      <wps:wsp>
                        <wps:cNvPr id="39" name="Freeform 7"/>
                        <wps:cNvSpPr>
                          <a:spLocks/>
                        </wps:cNvSpPr>
                        <wps:spPr bwMode="auto">
                          <a:xfrm>
                            <a:off x="4398" y="1512"/>
                            <a:ext cx="122" cy="20"/>
                          </a:xfrm>
                          <a:custGeom>
                            <a:avLst/>
                            <a:gdLst>
                              <a:gd name="T0" fmla="*/ 0 w 122"/>
                              <a:gd name="T1" fmla="*/ 0 h 20"/>
                              <a:gd name="T2" fmla="*/ 121 w 122"/>
                              <a:gd name="T3" fmla="*/ 0 h 20"/>
                            </a:gdLst>
                            <a:ahLst/>
                            <a:cxnLst>
                              <a:cxn ang="0">
                                <a:pos x="T0" y="T1"/>
                              </a:cxn>
                              <a:cxn ang="0">
                                <a:pos x="T2" y="T3"/>
                              </a:cxn>
                            </a:cxnLst>
                            <a:rect l="0" t="0" r="r" b="b"/>
                            <a:pathLst>
                              <a:path w="122" h="20">
                                <a:moveTo>
                                  <a:pt x="0" y="0"/>
                                </a:moveTo>
                                <a:lnTo>
                                  <a:pt x="121" y="0"/>
                                </a:lnTo>
                              </a:path>
                            </a:pathLst>
                          </a:custGeom>
                          <a:noFill/>
                          <a:ln w="88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 name="Freeform 8"/>
                        <wps:cNvSpPr>
                          <a:spLocks/>
                        </wps:cNvSpPr>
                        <wps:spPr bwMode="auto">
                          <a:xfrm>
                            <a:off x="4398" y="1507"/>
                            <a:ext cx="120" cy="20"/>
                          </a:xfrm>
                          <a:custGeom>
                            <a:avLst/>
                            <a:gdLst>
                              <a:gd name="T0" fmla="*/ 120 w 120"/>
                              <a:gd name="T1" fmla="*/ 0 h 20"/>
                              <a:gd name="T2" fmla="*/ 0 w 120"/>
                              <a:gd name="T3" fmla="*/ 10 h 20"/>
                            </a:gdLst>
                            <a:ahLst/>
                            <a:cxnLst>
                              <a:cxn ang="0">
                                <a:pos x="T0" y="T1"/>
                              </a:cxn>
                              <a:cxn ang="0">
                                <a:pos x="T2" y="T3"/>
                              </a:cxn>
                            </a:cxnLst>
                            <a:rect l="0" t="0" r="r" b="b"/>
                            <a:pathLst>
                              <a:path w="120" h="20">
                                <a:moveTo>
                                  <a:pt x="120"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 name="Freeform 9"/>
                        <wps:cNvSpPr>
                          <a:spLocks/>
                        </wps:cNvSpPr>
                        <wps:spPr bwMode="auto">
                          <a:xfrm>
                            <a:off x="3253" y="4877"/>
                            <a:ext cx="74" cy="20"/>
                          </a:xfrm>
                          <a:custGeom>
                            <a:avLst/>
                            <a:gdLst>
                              <a:gd name="T0" fmla="*/ 0 w 74"/>
                              <a:gd name="T1" fmla="*/ 0 h 20"/>
                              <a:gd name="T2" fmla="*/ 73 w 74"/>
                              <a:gd name="T3" fmla="*/ 0 h 20"/>
                            </a:gdLst>
                            <a:ahLst/>
                            <a:cxnLst>
                              <a:cxn ang="0">
                                <a:pos x="T0" y="T1"/>
                              </a:cxn>
                              <a:cxn ang="0">
                                <a:pos x="T2" y="T3"/>
                              </a:cxn>
                            </a:cxnLst>
                            <a:rect l="0" t="0" r="r" b="b"/>
                            <a:pathLst>
                              <a:path w="74" h="20">
                                <a:moveTo>
                                  <a:pt x="0" y="0"/>
                                </a:moveTo>
                                <a:lnTo>
                                  <a:pt x="73" y="0"/>
                                </a:lnTo>
                              </a:path>
                            </a:pathLst>
                          </a:custGeom>
                          <a:noFill/>
                          <a:ln w="88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 name="Freeform 10"/>
                        <wps:cNvSpPr>
                          <a:spLocks/>
                        </wps:cNvSpPr>
                        <wps:spPr bwMode="auto">
                          <a:xfrm>
                            <a:off x="3253" y="4872"/>
                            <a:ext cx="74" cy="20"/>
                          </a:xfrm>
                          <a:custGeom>
                            <a:avLst/>
                            <a:gdLst>
                              <a:gd name="T0" fmla="*/ 73 w 74"/>
                              <a:gd name="T1" fmla="*/ 0 h 20"/>
                              <a:gd name="T2" fmla="*/ 0 w 74"/>
                              <a:gd name="T3" fmla="*/ 10 h 20"/>
                            </a:gdLst>
                            <a:ahLst/>
                            <a:cxnLst>
                              <a:cxn ang="0">
                                <a:pos x="T0" y="T1"/>
                              </a:cxn>
                              <a:cxn ang="0">
                                <a:pos x="T2" y="T3"/>
                              </a:cxn>
                            </a:cxnLst>
                            <a:rect l="0" t="0" r="r" b="b"/>
                            <a:pathLst>
                              <a:path w="74" h="20">
                                <a:moveTo>
                                  <a:pt x="73" y="0"/>
                                </a:moveTo>
                                <a:lnTo>
                                  <a:pt x="0" y="1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 name="Freeform 11"/>
                        <wps:cNvSpPr>
                          <a:spLocks/>
                        </wps:cNvSpPr>
                        <wps:spPr bwMode="auto">
                          <a:xfrm>
                            <a:off x="135" y="4773"/>
                            <a:ext cx="20" cy="72"/>
                          </a:xfrm>
                          <a:custGeom>
                            <a:avLst/>
                            <a:gdLst>
                              <a:gd name="T0" fmla="*/ 0 w 20"/>
                              <a:gd name="T1" fmla="*/ 36 h 72"/>
                              <a:gd name="T2" fmla="*/ 12 w 20"/>
                              <a:gd name="T3" fmla="*/ 36 h 72"/>
                            </a:gdLst>
                            <a:ahLst/>
                            <a:cxnLst>
                              <a:cxn ang="0">
                                <a:pos x="T0" y="T1"/>
                              </a:cxn>
                              <a:cxn ang="0">
                                <a:pos x="T2" y="T3"/>
                              </a:cxn>
                            </a:cxnLst>
                            <a:rect l="0" t="0" r="r" b="b"/>
                            <a:pathLst>
                              <a:path w="20" h="72">
                                <a:moveTo>
                                  <a:pt x="0" y="36"/>
                                </a:moveTo>
                                <a:lnTo>
                                  <a:pt x="12" y="36"/>
                                </a:lnTo>
                              </a:path>
                            </a:pathLst>
                          </a:custGeom>
                          <a:noFill/>
                          <a:ln w="4775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Freeform 12"/>
                        <wps:cNvSpPr>
                          <a:spLocks/>
                        </wps:cNvSpPr>
                        <wps:spPr bwMode="auto">
                          <a:xfrm>
                            <a:off x="135" y="4757"/>
                            <a:ext cx="20" cy="74"/>
                          </a:xfrm>
                          <a:custGeom>
                            <a:avLst/>
                            <a:gdLst>
                              <a:gd name="T0" fmla="*/ 0 w 20"/>
                              <a:gd name="T1" fmla="*/ 36 h 74"/>
                              <a:gd name="T2" fmla="*/ 12 w 20"/>
                              <a:gd name="T3" fmla="*/ 36 h 74"/>
                            </a:gdLst>
                            <a:ahLst/>
                            <a:cxnLst>
                              <a:cxn ang="0">
                                <a:pos x="T0" y="T1"/>
                              </a:cxn>
                              <a:cxn ang="0">
                                <a:pos x="T2" y="T3"/>
                              </a:cxn>
                            </a:cxnLst>
                            <a:rect l="0" t="0" r="r" b="b"/>
                            <a:pathLst>
                              <a:path w="20" h="74">
                                <a:moveTo>
                                  <a:pt x="0" y="36"/>
                                </a:moveTo>
                                <a:lnTo>
                                  <a:pt x="12" y="36"/>
                                </a:lnTo>
                              </a:path>
                            </a:pathLst>
                          </a:custGeom>
                          <a:noFill/>
                          <a:ln w="4851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 name="Freeform 13"/>
                        <wps:cNvSpPr>
                          <a:spLocks/>
                        </wps:cNvSpPr>
                        <wps:spPr bwMode="auto">
                          <a:xfrm>
                            <a:off x="135" y="4773"/>
                            <a:ext cx="20" cy="72"/>
                          </a:xfrm>
                          <a:custGeom>
                            <a:avLst/>
                            <a:gdLst>
                              <a:gd name="T0" fmla="*/ 0 w 20"/>
                              <a:gd name="T1" fmla="*/ 72 h 72"/>
                              <a:gd name="T2" fmla="*/ 12 w 20"/>
                              <a:gd name="T3" fmla="*/ 0 h 72"/>
                            </a:gdLst>
                            <a:ahLst/>
                            <a:cxnLst>
                              <a:cxn ang="0">
                                <a:pos x="T0" y="T1"/>
                              </a:cxn>
                              <a:cxn ang="0">
                                <a:pos x="T2" y="T3"/>
                              </a:cxn>
                            </a:cxnLst>
                            <a:rect l="0" t="0" r="r" b="b"/>
                            <a:pathLst>
                              <a:path w="20" h="72">
                                <a:moveTo>
                                  <a:pt x="0" y="72"/>
                                </a:moveTo>
                                <a:lnTo>
                                  <a:pt x="12"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 name="Freeform 14"/>
                        <wps:cNvSpPr>
                          <a:spLocks/>
                        </wps:cNvSpPr>
                        <wps:spPr bwMode="auto">
                          <a:xfrm>
                            <a:off x="135" y="4773"/>
                            <a:ext cx="20" cy="72"/>
                          </a:xfrm>
                          <a:custGeom>
                            <a:avLst/>
                            <a:gdLst>
                              <a:gd name="T0" fmla="*/ 0 w 20"/>
                              <a:gd name="T1" fmla="*/ 0 h 72"/>
                              <a:gd name="T2" fmla="*/ 12 w 20"/>
                              <a:gd name="T3" fmla="*/ 72 h 72"/>
                            </a:gdLst>
                            <a:ahLst/>
                            <a:cxnLst>
                              <a:cxn ang="0">
                                <a:pos x="T0" y="T1"/>
                              </a:cxn>
                              <a:cxn ang="0">
                                <a:pos x="T2" y="T3"/>
                              </a:cxn>
                            </a:cxnLst>
                            <a:rect l="0" t="0" r="r" b="b"/>
                            <a:pathLst>
                              <a:path w="20" h="72">
                                <a:moveTo>
                                  <a:pt x="0" y="0"/>
                                </a:moveTo>
                                <a:lnTo>
                                  <a:pt x="12" y="72"/>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 name="Freeform 15"/>
                        <wps:cNvSpPr>
                          <a:spLocks/>
                        </wps:cNvSpPr>
                        <wps:spPr bwMode="auto">
                          <a:xfrm>
                            <a:off x="135" y="4757"/>
                            <a:ext cx="20" cy="74"/>
                          </a:xfrm>
                          <a:custGeom>
                            <a:avLst/>
                            <a:gdLst>
                              <a:gd name="T0" fmla="*/ 0 w 20"/>
                              <a:gd name="T1" fmla="*/ 73 h 74"/>
                              <a:gd name="T2" fmla="*/ 12 w 20"/>
                              <a:gd name="T3" fmla="*/ 0 h 74"/>
                            </a:gdLst>
                            <a:ahLst/>
                            <a:cxnLst>
                              <a:cxn ang="0">
                                <a:pos x="T0" y="T1"/>
                              </a:cxn>
                              <a:cxn ang="0">
                                <a:pos x="T2" y="T3"/>
                              </a:cxn>
                            </a:cxnLst>
                            <a:rect l="0" t="0" r="r" b="b"/>
                            <a:pathLst>
                              <a:path w="20" h="74">
                                <a:moveTo>
                                  <a:pt x="0" y="73"/>
                                </a:moveTo>
                                <a:lnTo>
                                  <a:pt x="12"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 name="Freeform 16"/>
                        <wps:cNvSpPr>
                          <a:spLocks/>
                        </wps:cNvSpPr>
                        <wps:spPr bwMode="auto">
                          <a:xfrm>
                            <a:off x="135" y="4757"/>
                            <a:ext cx="20" cy="74"/>
                          </a:xfrm>
                          <a:custGeom>
                            <a:avLst/>
                            <a:gdLst>
                              <a:gd name="T0" fmla="*/ 0 w 20"/>
                              <a:gd name="T1" fmla="*/ 0 h 74"/>
                              <a:gd name="T2" fmla="*/ 12 w 20"/>
                              <a:gd name="T3" fmla="*/ 73 h 74"/>
                            </a:gdLst>
                            <a:ahLst/>
                            <a:cxnLst>
                              <a:cxn ang="0">
                                <a:pos x="T0" y="T1"/>
                              </a:cxn>
                              <a:cxn ang="0">
                                <a:pos x="T2" y="T3"/>
                              </a:cxn>
                            </a:cxnLst>
                            <a:rect l="0" t="0" r="r" b="b"/>
                            <a:pathLst>
                              <a:path w="20" h="74">
                                <a:moveTo>
                                  <a:pt x="0" y="0"/>
                                </a:moveTo>
                                <a:lnTo>
                                  <a:pt x="12" y="73"/>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 name="Freeform 17"/>
                        <wps:cNvSpPr>
                          <a:spLocks/>
                        </wps:cNvSpPr>
                        <wps:spPr bwMode="auto">
                          <a:xfrm>
                            <a:off x="2" y="4873"/>
                            <a:ext cx="9182" cy="20"/>
                          </a:xfrm>
                          <a:custGeom>
                            <a:avLst/>
                            <a:gdLst>
                              <a:gd name="T0" fmla="*/ 0 w 9182"/>
                              <a:gd name="T1" fmla="*/ 0 h 20"/>
                              <a:gd name="T2" fmla="*/ 9181 w 9182"/>
                              <a:gd name="T3" fmla="*/ 0 h 20"/>
                            </a:gdLst>
                            <a:ahLst/>
                            <a:cxnLst>
                              <a:cxn ang="0">
                                <a:pos x="T0" y="T1"/>
                              </a:cxn>
                              <a:cxn ang="0">
                                <a:pos x="T2" y="T3"/>
                              </a:cxn>
                            </a:cxnLst>
                            <a:rect l="0" t="0" r="r" b="b"/>
                            <a:pathLst>
                              <a:path w="9182" h="20">
                                <a:moveTo>
                                  <a:pt x="0" y="0"/>
                                </a:moveTo>
                                <a:lnTo>
                                  <a:pt x="9181" y="0"/>
                                </a:lnTo>
                              </a:path>
                            </a:pathLst>
                          </a:custGeom>
                          <a:noFill/>
                          <a:ln w="25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 name="Freeform 18"/>
                        <wps:cNvSpPr>
                          <a:spLocks/>
                        </wps:cNvSpPr>
                        <wps:spPr bwMode="auto">
                          <a:xfrm>
                            <a:off x="9127" y="4729"/>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 name="Freeform 19"/>
                        <wps:cNvSpPr>
                          <a:spLocks/>
                        </wps:cNvSpPr>
                        <wps:spPr bwMode="auto">
                          <a:xfrm>
                            <a:off x="9127" y="4729"/>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Freeform 20"/>
                        <wps:cNvSpPr>
                          <a:spLocks/>
                        </wps:cNvSpPr>
                        <wps:spPr bwMode="auto">
                          <a:xfrm>
                            <a:off x="9129" y="4729"/>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 name="Freeform 21"/>
                        <wps:cNvSpPr>
                          <a:spLocks/>
                        </wps:cNvSpPr>
                        <wps:spPr bwMode="auto">
                          <a:xfrm>
                            <a:off x="9129" y="4729"/>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 name="Freeform 22"/>
                        <wps:cNvSpPr>
                          <a:spLocks/>
                        </wps:cNvSpPr>
                        <wps:spPr bwMode="auto">
                          <a:xfrm>
                            <a:off x="9129" y="474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 name="Freeform 23"/>
                        <wps:cNvSpPr>
                          <a:spLocks/>
                        </wps:cNvSpPr>
                        <wps:spPr bwMode="auto">
                          <a:xfrm>
                            <a:off x="9129" y="474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Freeform 24"/>
                        <wps:cNvSpPr>
                          <a:spLocks/>
                        </wps:cNvSpPr>
                        <wps:spPr bwMode="auto">
                          <a:xfrm>
                            <a:off x="9129" y="47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Freeform 25"/>
                        <wps:cNvSpPr>
                          <a:spLocks/>
                        </wps:cNvSpPr>
                        <wps:spPr bwMode="auto">
                          <a:xfrm>
                            <a:off x="9129" y="474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Freeform 26"/>
                        <wps:cNvSpPr>
                          <a:spLocks/>
                        </wps:cNvSpPr>
                        <wps:spPr bwMode="auto">
                          <a:xfrm>
                            <a:off x="9129" y="474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 name="Freeform 27"/>
                        <wps:cNvSpPr>
                          <a:spLocks/>
                        </wps:cNvSpPr>
                        <wps:spPr bwMode="auto">
                          <a:xfrm>
                            <a:off x="9129" y="474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 name="Freeform 28"/>
                        <wps:cNvSpPr>
                          <a:spLocks/>
                        </wps:cNvSpPr>
                        <wps:spPr bwMode="auto">
                          <a:xfrm>
                            <a:off x="9130" y="4738"/>
                            <a:ext cx="20" cy="20"/>
                          </a:xfrm>
                          <a:custGeom>
                            <a:avLst/>
                            <a:gdLst>
                              <a:gd name="T0" fmla="*/ 1 w 20"/>
                              <a:gd name="T1" fmla="*/ 0 h 20"/>
                              <a:gd name="T2" fmla="*/ 0 w 20"/>
                              <a:gd name="T3" fmla="*/ 0 h 20"/>
                              <a:gd name="T4" fmla="*/ 1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1"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29"/>
                        <wps:cNvSpPr>
                          <a:spLocks/>
                        </wps:cNvSpPr>
                        <wps:spPr bwMode="auto">
                          <a:xfrm>
                            <a:off x="9130" y="4738"/>
                            <a:ext cx="20" cy="20"/>
                          </a:xfrm>
                          <a:custGeom>
                            <a:avLst/>
                            <a:gdLst>
                              <a:gd name="T0" fmla="*/ 0 w 20"/>
                              <a:gd name="T1" fmla="*/ 0 h 20"/>
                              <a:gd name="T2" fmla="*/ 1 w 20"/>
                              <a:gd name="T3" fmla="*/ 0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1" y="0"/>
                                </a:lnTo>
                                <a:lnTo>
                                  <a:pt x="1" y="4"/>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Freeform 30"/>
                        <wps:cNvSpPr>
                          <a:spLocks/>
                        </wps:cNvSpPr>
                        <wps:spPr bwMode="auto">
                          <a:xfrm>
                            <a:off x="9130" y="4738"/>
                            <a:ext cx="20" cy="20"/>
                          </a:xfrm>
                          <a:custGeom>
                            <a:avLst/>
                            <a:gdLst>
                              <a:gd name="T0" fmla="*/ 0 w 20"/>
                              <a:gd name="T1" fmla="*/ 0 h 20"/>
                              <a:gd name="T2" fmla="*/ 0 w 20"/>
                              <a:gd name="T3" fmla="*/ 4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4"/>
                                </a:lnTo>
                                <a:lnTo>
                                  <a:pt x="1" y="4"/>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31"/>
                        <wps:cNvSpPr>
                          <a:spLocks/>
                        </wps:cNvSpPr>
                        <wps:spPr bwMode="auto">
                          <a:xfrm>
                            <a:off x="9130" y="4738"/>
                            <a:ext cx="20" cy="20"/>
                          </a:xfrm>
                          <a:custGeom>
                            <a:avLst/>
                            <a:gdLst>
                              <a:gd name="T0" fmla="*/ 0 w 20"/>
                              <a:gd name="T1" fmla="*/ 0 h 20"/>
                              <a:gd name="T2" fmla="*/ 0 w 20"/>
                              <a:gd name="T3" fmla="*/ 4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4"/>
                                </a:lnTo>
                                <a:lnTo>
                                  <a:pt x="1" y="4"/>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Freeform 32"/>
                        <wps:cNvSpPr>
                          <a:spLocks/>
                        </wps:cNvSpPr>
                        <wps:spPr bwMode="auto">
                          <a:xfrm>
                            <a:off x="9131" y="4738"/>
                            <a:ext cx="22" cy="20"/>
                          </a:xfrm>
                          <a:custGeom>
                            <a:avLst/>
                            <a:gdLst>
                              <a:gd name="T0" fmla="*/ 21 w 22"/>
                              <a:gd name="T1" fmla="*/ 0 h 20"/>
                              <a:gd name="T2" fmla="*/ 0 w 22"/>
                              <a:gd name="T3" fmla="*/ 0 h 20"/>
                              <a:gd name="T4" fmla="*/ 21 w 22"/>
                              <a:gd name="T5" fmla="*/ 4 h 20"/>
                              <a:gd name="T6" fmla="*/ 21 w 22"/>
                              <a:gd name="T7" fmla="*/ 0 h 20"/>
                            </a:gdLst>
                            <a:ahLst/>
                            <a:cxnLst>
                              <a:cxn ang="0">
                                <a:pos x="T0" y="T1"/>
                              </a:cxn>
                              <a:cxn ang="0">
                                <a:pos x="T2" y="T3"/>
                              </a:cxn>
                              <a:cxn ang="0">
                                <a:pos x="T4" y="T5"/>
                              </a:cxn>
                              <a:cxn ang="0">
                                <a:pos x="T6" y="T7"/>
                              </a:cxn>
                            </a:cxnLst>
                            <a:rect l="0" t="0" r="r" b="b"/>
                            <a:pathLst>
                              <a:path w="22" h="20">
                                <a:moveTo>
                                  <a:pt x="21" y="0"/>
                                </a:moveTo>
                                <a:lnTo>
                                  <a:pt x="0" y="0"/>
                                </a:lnTo>
                                <a:lnTo>
                                  <a:pt x="21" y="4"/>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33"/>
                        <wps:cNvSpPr>
                          <a:spLocks/>
                        </wps:cNvSpPr>
                        <wps:spPr bwMode="auto">
                          <a:xfrm>
                            <a:off x="9131" y="4738"/>
                            <a:ext cx="22" cy="20"/>
                          </a:xfrm>
                          <a:custGeom>
                            <a:avLst/>
                            <a:gdLst>
                              <a:gd name="T0" fmla="*/ 0 w 22"/>
                              <a:gd name="T1" fmla="*/ 0 h 20"/>
                              <a:gd name="T2" fmla="*/ 21 w 22"/>
                              <a:gd name="T3" fmla="*/ 0 h 20"/>
                              <a:gd name="T4" fmla="*/ 21 w 22"/>
                              <a:gd name="T5" fmla="*/ 4 h 20"/>
                              <a:gd name="T6" fmla="*/ 0 w 22"/>
                              <a:gd name="T7" fmla="*/ 0 h 20"/>
                            </a:gdLst>
                            <a:ahLst/>
                            <a:cxnLst>
                              <a:cxn ang="0">
                                <a:pos x="T0" y="T1"/>
                              </a:cxn>
                              <a:cxn ang="0">
                                <a:pos x="T2" y="T3"/>
                              </a:cxn>
                              <a:cxn ang="0">
                                <a:pos x="T4" y="T5"/>
                              </a:cxn>
                              <a:cxn ang="0">
                                <a:pos x="T6" y="T7"/>
                              </a:cxn>
                            </a:cxnLst>
                            <a:rect l="0" t="0" r="r" b="b"/>
                            <a:pathLst>
                              <a:path w="22" h="20">
                                <a:moveTo>
                                  <a:pt x="0" y="0"/>
                                </a:moveTo>
                                <a:lnTo>
                                  <a:pt x="21" y="0"/>
                                </a:lnTo>
                                <a:lnTo>
                                  <a:pt x="21" y="4"/>
                                </a:lnTo>
                                <a:lnTo>
                                  <a:pt x="0" y="0"/>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Freeform 34"/>
                        <wps:cNvSpPr>
                          <a:spLocks/>
                        </wps:cNvSpPr>
                        <wps:spPr bwMode="auto">
                          <a:xfrm>
                            <a:off x="9131" y="4738"/>
                            <a:ext cx="22" cy="20"/>
                          </a:xfrm>
                          <a:custGeom>
                            <a:avLst/>
                            <a:gdLst>
                              <a:gd name="T0" fmla="*/ 0 w 22"/>
                              <a:gd name="T1" fmla="*/ 0 h 20"/>
                              <a:gd name="T2" fmla="*/ 0 w 22"/>
                              <a:gd name="T3" fmla="*/ 4 h 20"/>
                              <a:gd name="T4" fmla="*/ 21 w 22"/>
                              <a:gd name="T5" fmla="*/ 4 h 20"/>
                              <a:gd name="T6" fmla="*/ 0 w 22"/>
                              <a:gd name="T7" fmla="*/ 0 h 20"/>
                            </a:gdLst>
                            <a:ahLst/>
                            <a:cxnLst>
                              <a:cxn ang="0">
                                <a:pos x="T0" y="T1"/>
                              </a:cxn>
                              <a:cxn ang="0">
                                <a:pos x="T2" y="T3"/>
                              </a:cxn>
                              <a:cxn ang="0">
                                <a:pos x="T4" y="T5"/>
                              </a:cxn>
                              <a:cxn ang="0">
                                <a:pos x="T6" y="T7"/>
                              </a:cxn>
                            </a:cxnLst>
                            <a:rect l="0" t="0" r="r" b="b"/>
                            <a:pathLst>
                              <a:path w="22" h="20">
                                <a:moveTo>
                                  <a:pt x="0" y="0"/>
                                </a:moveTo>
                                <a:lnTo>
                                  <a:pt x="0" y="4"/>
                                </a:lnTo>
                                <a:lnTo>
                                  <a:pt x="21" y="4"/>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35"/>
                        <wps:cNvSpPr>
                          <a:spLocks/>
                        </wps:cNvSpPr>
                        <wps:spPr bwMode="auto">
                          <a:xfrm>
                            <a:off x="9131" y="4738"/>
                            <a:ext cx="22" cy="20"/>
                          </a:xfrm>
                          <a:custGeom>
                            <a:avLst/>
                            <a:gdLst>
                              <a:gd name="T0" fmla="*/ 0 w 22"/>
                              <a:gd name="T1" fmla="*/ 0 h 20"/>
                              <a:gd name="T2" fmla="*/ 0 w 22"/>
                              <a:gd name="T3" fmla="*/ 4 h 20"/>
                              <a:gd name="T4" fmla="*/ 21 w 22"/>
                              <a:gd name="T5" fmla="*/ 4 h 20"/>
                              <a:gd name="T6" fmla="*/ 0 w 22"/>
                              <a:gd name="T7" fmla="*/ 0 h 20"/>
                            </a:gdLst>
                            <a:ahLst/>
                            <a:cxnLst>
                              <a:cxn ang="0">
                                <a:pos x="T0" y="T1"/>
                              </a:cxn>
                              <a:cxn ang="0">
                                <a:pos x="T2" y="T3"/>
                              </a:cxn>
                              <a:cxn ang="0">
                                <a:pos x="T4" y="T5"/>
                              </a:cxn>
                              <a:cxn ang="0">
                                <a:pos x="T6" y="T7"/>
                              </a:cxn>
                            </a:cxnLst>
                            <a:rect l="0" t="0" r="r" b="b"/>
                            <a:pathLst>
                              <a:path w="22" h="20">
                                <a:moveTo>
                                  <a:pt x="0" y="0"/>
                                </a:moveTo>
                                <a:lnTo>
                                  <a:pt x="0" y="4"/>
                                </a:lnTo>
                                <a:lnTo>
                                  <a:pt x="21" y="4"/>
                                </a:lnTo>
                                <a:lnTo>
                                  <a:pt x="0" y="0"/>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 name="Freeform 36"/>
                        <wps:cNvSpPr>
                          <a:spLocks/>
                        </wps:cNvSpPr>
                        <wps:spPr bwMode="auto">
                          <a:xfrm>
                            <a:off x="9153" y="4738"/>
                            <a:ext cx="20" cy="20"/>
                          </a:xfrm>
                          <a:custGeom>
                            <a:avLst/>
                            <a:gdLst>
                              <a:gd name="T0" fmla="*/ 1 w 20"/>
                              <a:gd name="T1" fmla="*/ 0 h 20"/>
                              <a:gd name="T2" fmla="*/ 0 w 20"/>
                              <a:gd name="T3" fmla="*/ 0 h 20"/>
                              <a:gd name="T4" fmla="*/ 1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1"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37"/>
                        <wps:cNvSpPr>
                          <a:spLocks/>
                        </wps:cNvSpPr>
                        <wps:spPr bwMode="auto">
                          <a:xfrm>
                            <a:off x="9153" y="4738"/>
                            <a:ext cx="20" cy="20"/>
                          </a:xfrm>
                          <a:custGeom>
                            <a:avLst/>
                            <a:gdLst>
                              <a:gd name="T0" fmla="*/ 0 w 20"/>
                              <a:gd name="T1" fmla="*/ 0 h 20"/>
                              <a:gd name="T2" fmla="*/ 1 w 20"/>
                              <a:gd name="T3" fmla="*/ 0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1" y="0"/>
                                </a:lnTo>
                                <a:lnTo>
                                  <a:pt x="1" y="4"/>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 name="Freeform 38"/>
                        <wps:cNvSpPr>
                          <a:spLocks/>
                        </wps:cNvSpPr>
                        <wps:spPr bwMode="auto">
                          <a:xfrm>
                            <a:off x="9153" y="4738"/>
                            <a:ext cx="20" cy="20"/>
                          </a:xfrm>
                          <a:custGeom>
                            <a:avLst/>
                            <a:gdLst>
                              <a:gd name="T0" fmla="*/ 0 w 20"/>
                              <a:gd name="T1" fmla="*/ 0 h 20"/>
                              <a:gd name="T2" fmla="*/ 0 w 20"/>
                              <a:gd name="T3" fmla="*/ 4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4"/>
                                </a:lnTo>
                                <a:lnTo>
                                  <a:pt x="1" y="4"/>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39"/>
                        <wps:cNvSpPr>
                          <a:spLocks/>
                        </wps:cNvSpPr>
                        <wps:spPr bwMode="auto">
                          <a:xfrm>
                            <a:off x="9153" y="4738"/>
                            <a:ext cx="20" cy="20"/>
                          </a:xfrm>
                          <a:custGeom>
                            <a:avLst/>
                            <a:gdLst>
                              <a:gd name="T0" fmla="*/ 0 w 20"/>
                              <a:gd name="T1" fmla="*/ 0 h 20"/>
                              <a:gd name="T2" fmla="*/ 0 w 20"/>
                              <a:gd name="T3" fmla="*/ 4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4"/>
                                </a:lnTo>
                                <a:lnTo>
                                  <a:pt x="1" y="4"/>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 name="Freeform 40"/>
                        <wps:cNvSpPr>
                          <a:spLocks/>
                        </wps:cNvSpPr>
                        <wps:spPr bwMode="auto">
                          <a:xfrm>
                            <a:off x="9153" y="474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 name="Freeform 41"/>
                        <wps:cNvSpPr>
                          <a:spLocks/>
                        </wps:cNvSpPr>
                        <wps:spPr bwMode="auto">
                          <a:xfrm>
                            <a:off x="9153" y="47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 name="Freeform 42"/>
                        <wps:cNvSpPr>
                          <a:spLocks/>
                        </wps:cNvSpPr>
                        <wps:spPr bwMode="auto">
                          <a:xfrm>
                            <a:off x="9153" y="474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 name="Freeform 43"/>
                        <wps:cNvSpPr>
                          <a:spLocks/>
                        </wps:cNvSpPr>
                        <wps:spPr bwMode="auto">
                          <a:xfrm>
                            <a:off x="9153" y="474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 name="Freeform 44"/>
                        <wps:cNvSpPr>
                          <a:spLocks/>
                        </wps:cNvSpPr>
                        <wps:spPr bwMode="auto">
                          <a:xfrm>
                            <a:off x="9127" y="4740"/>
                            <a:ext cx="29" cy="20"/>
                          </a:xfrm>
                          <a:custGeom>
                            <a:avLst/>
                            <a:gdLst>
                              <a:gd name="T0" fmla="*/ 0 w 29"/>
                              <a:gd name="T1" fmla="*/ 0 h 20"/>
                              <a:gd name="T2" fmla="*/ 28 w 29"/>
                              <a:gd name="T3" fmla="*/ 0 h 20"/>
                            </a:gdLst>
                            <a:ahLst/>
                            <a:cxnLst>
                              <a:cxn ang="0">
                                <a:pos x="T0" y="T1"/>
                              </a:cxn>
                              <a:cxn ang="0">
                                <a:pos x="T2" y="T3"/>
                              </a:cxn>
                            </a:cxnLst>
                            <a:rect l="0" t="0" r="r" b="b"/>
                            <a:pathLst>
                              <a:path w="29" h="20">
                                <a:moveTo>
                                  <a:pt x="0" y="0"/>
                                </a:moveTo>
                                <a:lnTo>
                                  <a:pt x="28" y="0"/>
                                </a:lnTo>
                              </a:path>
                            </a:pathLst>
                          </a:custGeom>
                          <a:noFill/>
                          <a:ln w="157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 name="Freeform 45"/>
                        <wps:cNvSpPr>
                          <a:spLocks/>
                        </wps:cNvSpPr>
                        <wps:spPr bwMode="auto">
                          <a:xfrm>
                            <a:off x="9153" y="474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 name="Freeform 46"/>
                        <wps:cNvSpPr>
                          <a:spLocks/>
                        </wps:cNvSpPr>
                        <wps:spPr bwMode="auto">
                          <a:xfrm>
                            <a:off x="9153" y="47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 name="Freeform 47"/>
                        <wps:cNvSpPr>
                          <a:spLocks/>
                        </wps:cNvSpPr>
                        <wps:spPr bwMode="auto">
                          <a:xfrm>
                            <a:off x="9154" y="4729"/>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Freeform 48"/>
                        <wps:cNvSpPr>
                          <a:spLocks/>
                        </wps:cNvSpPr>
                        <wps:spPr bwMode="auto">
                          <a:xfrm>
                            <a:off x="9154" y="4729"/>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 name="Freeform 49"/>
                        <wps:cNvSpPr>
                          <a:spLocks/>
                        </wps:cNvSpPr>
                        <wps:spPr bwMode="auto">
                          <a:xfrm>
                            <a:off x="9155" y="4729"/>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 name="Freeform 50"/>
                        <wps:cNvSpPr>
                          <a:spLocks/>
                        </wps:cNvSpPr>
                        <wps:spPr bwMode="auto">
                          <a:xfrm>
                            <a:off x="9155" y="4729"/>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Freeform 51"/>
                        <wps:cNvSpPr>
                          <a:spLocks/>
                        </wps:cNvSpPr>
                        <wps:spPr bwMode="auto">
                          <a:xfrm>
                            <a:off x="9129" y="4750"/>
                            <a:ext cx="20" cy="20"/>
                          </a:xfrm>
                          <a:custGeom>
                            <a:avLst/>
                            <a:gdLst>
                              <a:gd name="T0" fmla="*/ 1 w 20"/>
                              <a:gd name="T1" fmla="*/ 0 h 20"/>
                              <a:gd name="T2" fmla="*/ 1 w 20"/>
                              <a:gd name="T3" fmla="*/ 1 h 20"/>
                              <a:gd name="T4" fmla="*/ 0 w 20"/>
                              <a:gd name="T5" fmla="*/ 1 h 20"/>
                            </a:gdLst>
                            <a:ahLst/>
                            <a:cxnLst>
                              <a:cxn ang="0">
                                <a:pos x="T0" y="T1"/>
                              </a:cxn>
                              <a:cxn ang="0">
                                <a:pos x="T2" y="T3"/>
                              </a:cxn>
                              <a:cxn ang="0">
                                <a:pos x="T4" y="T5"/>
                              </a:cxn>
                            </a:cxnLst>
                            <a:rect l="0" t="0" r="r" b="b"/>
                            <a:pathLst>
                              <a:path w="20" h="20">
                                <a:moveTo>
                                  <a:pt x="1" y="0"/>
                                </a:moveTo>
                                <a:lnTo>
                                  <a:pt x="1" y="1"/>
                                </a:lnTo>
                                <a:lnTo>
                                  <a:pt x="0"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 name="Freeform 52"/>
                        <wps:cNvSpPr>
                          <a:spLocks/>
                        </wps:cNvSpPr>
                        <wps:spPr bwMode="auto">
                          <a:xfrm>
                            <a:off x="9127" y="47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Freeform 53"/>
                        <wps:cNvSpPr>
                          <a:spLocks/>
                        </wps:cNvSpPr>
                        <wps:spPr bwMode="auto">
                          <a:xfrm>
                            <a:off x="9154" y="4750"/>
                            <a:ext cx="20" cy="20"/>
                          </a:xfrm>
                          <a:custGeom>
                            <a:avLst/>
                            <a:gdLst>
                              <a:gd name="T0" fmla="*/ 2 w 20"/>
                              <a:gd name="T1" fmla="*/ 1 h 20"/>
                              <a:gd name="T2" fmla="*/ 1 w 20"/>
                              <a:gd name="T3" fmla="*/ 1 h 20"/>
                              <a:gd name="T4" fmla="*/ 0 w 20"/>
                              <a:gd name="T5" fmla="*/ 1 h 20"/>
                              <a:gd name="T6" fmla="*/ 0 w 20"/>
                              <a:gd name="T7" fmla="*/ 0 h 20"/>
                            </a:gdLst>
                            <a:ahLst/>
                            <a:cxnLst>
                              <a:cxn ang="0">
                                <a:pos x="T0" y="T1"/>
                              </a:cxn>
                              <a:cxn ang="0">
                                <a:pos x="T2" y="T3"/>
                              </a:cxn>
                              <a:cxn ang="0">
                                <a:pos x="T4" y="T5"/>
                              </a:cxn>
                              <a:cxn ang="0">
                                <a:pos x="T6" y="T7"/>
                              </a:cxn>
                            </a:cxnLst>
                            <a:rect l="0" t="0" r="r" b="b"/>
                            <a:pathLst>
                              <a:path w="20" h="20">
                                <a:moveTo>
                                  <a:pt x="2" y="1"/>
                                </a:moveTo>
                                <a:lnTo>
                                  <a:pt x="1" y="1"/>
                                </a:lnTo>
                                <a:lnTo>
                                  <a:pt x="0" y="1"/>
                                </a:ln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 name="Freeform 54"/>
                        <wps:cNvSpPr>
                          <a:spLocks/>
                        </wps:cNvSpPr>
                        <wps:spPr bwMode="auto">
                          <a:xfrm>
                            <a:off x="9127" y="4729"/>
                            <a:ext cx="20" cy="23"/>
                          </a:xfrm>
                          <a:custGeom>
                            <a:avLst/>
                            <a:gdLst>
                              <a:gd name="T0" fmla="*/ 0 w 20"/>
                              <a:gd name="T1" fmla="*/ 0 h 23"/>
                              <a:gd name="T2" fmla="*/ 0 w 20"/>
                              <a:gd name="T3" fmla="*/ 22 h 23"/>
                            </a:gdLst>
                            <a:ahLst/>
                            <a:cxnLst>
                              <a:cxn ang="0">
                                <a:pos x="T0" y="T1"/>
                              </a:cxn>
                              <a:cxn ang="0">
                                <a:pos x="T2" y="T3"/>
                              </a:cxn>
                            </a:cxnLst>
                            <a:rect l="0" t="0" r="r" b="b"/>
                            <a:pathLst>
                              <a:path w="20" h="23">
                                <a:moveTo>
                                  <a:pt x="0" y="0"/>
                                </a:moveTo>
                                <a:lnTo>
                                  <a:pt x="0" y="22"/>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Freeform 55"/>
                        <wps:cNvSpPr>
                          <a:spLocks/>
                        </wps:cNvSpPr>
                        <wps:spPr bwMode="auto">
                          <a:xfrm>
                            <a:off x="9127" y="4729"/>
                            <a:ext cx="20" cy="20"/>
                          </a:xfrm>
                          <a:custGeom>
                            <a:avLst/>
                            <a:gdLst>
                              <a:gd name="T0" fmla="*/ 0 w 20"/>
                              <a:gd name="T1" fmla="*/ 0 h 20"/>
                              <a:gd name="T2" fmla="*/ 1 w 20"/>
                              <a:gd name="T3" fmla="*/ 0 h 20"/>
                              <a:gd name="T4" fmla="*/ 2 w 20"/>
                              <a:gd name="T5" fmla="*/ 0 h 20"/>
                              <a:gd name="T6" fmla="*/ 2 w 20"/>
                              <a:gd name="T7" fmla="*/ 1 h 20"/>
                            </a:gdLst>
                            <a:ahLst/>
                            <a:cxnLst>
                              <a:cxn ang="0">
                                <a:pos x="T0" y="T1"/>
                              </a:cxn>
                              <a:cxn ang="0">
                                <a:pos x="T2" y="T3"/>
                              </a:cxn>
                              <a:cxn ang="0">
                                <a:pos x="T4" y="T5"/>
                              </a:cxn>
                              <a:cxn ang="0">
                                <a:pos x="T6" y="T7"/>
                              </a:cxn>
                            </a:cxnLst>
                            <a:rect l="0" t="0" r="r" b="b"/>
                            <a:pathLst>
                              <a:path w="20" h="20">
                                <a:moveTo>
                                  <a:pt x="0" y="0"/>
                                </a:moveTo>
                                <a:lnTo>
                                  <a:pt x="1" y="0"/>
                                </a:lnTo>
                                <a:lnTo>
                                  <a:pt x="2" y="0"/>
                                </a:lnTo>
                                <a:lnTo>
                                  <a:pt x="2"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 name="Freeform 56"/>
                        <wps:cNvSpPr>
                          <a:spLocks/>
                        </wps:cNvSpPr>
                        <wps:spPr bwMode="auto">
                          <a:xfrm>
                            <a:off x="9154" y="4729"/>
                            <a:ext cx="20" cy="20"/>
                          </a:xfrm>
                          <a:custGeom>
                            <a:avLst/>
                            <a:gdLst>
                              <a:gd name="T0" fmla="*/ 0 w 20"/>
                              <a:gd name="T1" fmla="*/ 1 h 20"/>
                              <a:gd name="T2" fmla="*/ 0 w 20"/>
                              <a:gd name="T3" fmla="*/ 0 h 20"/>
                              <a:gd name="T4" fmla="*/ 1 w 20"/>
                              <a:gd name="T5" fmla="*/ 0 h 20"/>
                            </a:gdLst>
                            <a:ahLst/>
                            <a:cxnLst>
                              <a:cxn ang="0">
                                <a:pos x="T0" y="T1"/>
                              </a:cxn>
                              <a:cxn ang="0">
                                <a:pos x="T2" y="T3"/>
                              </a:cxn>
                              <a:cxn ang="0">
                                <a:pos x="T4" y="T5"/>
                              </a:cxn>
                            </a:cxnLst>
                            <a:rect l="0" t="0" r="r" b="b"/>
                            <a:pathLst>
                              <a:path w="20" h="20">
                                <a:moveTo>
                                  <a:pt x="0" y="1"/>
                                </a:moveTo>
                                <a:lnTo>
                                  <a:pt x="0" y="0"/>
                                </a:ln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 name="Freeform 57"/>
                        <wps:cNvSpPr>
                          <a:spLocks/>
                        </wps:cNvSpPr>
                        <wps:spPr bwMode="auto">
                          <a:xfrm>
                            <a:off x="9155" y="4729"/>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 name="Freeform 58"/>
                        <wps:cNvSpPr>
                          <a:spLocks/>
                        </wps:cNvSpPr>
                        <wps:spPr bwMode="auto">
                          <a:xfrm>
                            <a:off x="4623" y="555"/>
                            <a:ext cx="20" cy="972"/>
                          </a:xfrm>
                          <a:custGeom>
                            <a:avLst/>
                            <a:gdLst>
                              <a:gd name="T0" fmla="*/ 0 w 20"/>
                              <a:gd name="T1" fmla="*/ 0 h 972"/>
                              <a:gd name="T2" fmla="*/ 0 w 20"/>
                              <a:gd name="T3" fmla="*/ 972 h 972"/>
                            </a:gdLst>
                            <a:ahLst/>
                            <a:cxnLst>
                              <a:cxn ang="0">
                                <a:pos x="T0" y="T1"/>
                              </a:cxn>
                              <a:cxn ang="0">
                                <a:pos x="T2" y="T3"/>
                              </a:cxn>
                            </a:cxnLst>
                            <a:rect l="0" t="0" r="r" b="b"/>
                            <a:pathLst>
                              <a:path w="20" h="972">
                                <a:moveTo>
                                  <a:pt x="0" y="0"/>
                                </a:moveTo>
                                <a:lnTo>
                                  <a:pt x="0" y="972"/>
                                </a:lnTo>
                              </a:path>
                            </a:pathLst>
                          </a:custGeom>
                          <a:noFill/>
                          <a:ln w="22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 name="Freeform 59"/>
                        <wps:cNvSpPr>
                          <a:spLocks/>
                        </wps:cNvSpPr>
                        <wps:spPr bwMode="auto">
                          <a:xfrm>
                            <a:off x="4596" y="527"/>
                            <a:ext cx="20" cy="990"/>
                          </a:xfrm>
                          <a:custGeom>
                            <a:avLst/>
                            <a:gdLst>
                              <a:gd name="T0" fmla="*/ 0 w 20"/>
                              <a:gd name="T1" fmla="*/ 0 h 990"/>
                              <a:gd name="T2" fmla="*/ 0 w 20"/>
                              <a:gd name="T3" fmla="*/ 990 h 990"/>
                            </a:gdLst>
                            <a:ahLst/>
                            <a:cxnLst>
                              <a:cxn ang="0">
                                <a:pos x="T0" y="T1"/>
                              </a:cxn>
                              <a:cxn ang="0">
                                <a:pos x="T2" y="T3"/>
                              </a:cxn>
                            </a:cxnLst>
                            <a:rect l="0" t="0" r="r" b="b"/>
                            <a:pathLst>
                              <a:path w="20" h="990">
                                <a:moveTo>
                                  <a:pt x="0" y="0"/>
                                </a:moveTo>
                                <a:lnTo>
                                  <a:pt x="0" y="99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 name="Freeform 60"/>
                        <wps:cNvSpPr>
                          <a:spLocks/>
                        </wps:cNvSpPr>
                        <wps:spPr bwMode="auto">
                          <a:xfrm>
                            <a:off x="4622" y="556"/>
                            <a:ext cx="4537" cy="20"/>
                          </a:xfrm>
                          <a:custGeom>
                            <a:avLst/>
                            <a:gdLst>
                              <a:gd name="T0" fmla="*/ 0 w 4537"/>
                              <a:gd name="T1" fmla="*/ 0 h 20"/>
                              <a:gd name="T2" fmla="*/ 4536 w 4537"/>
                              <a:gd name="T3" fmla="*/ 0 h 20"/>
                            </a:gdLst>
                            <a:ahLst/>
                            <a:cxnLst>
                              <a:cxn ang="0">
                                <a:pos x="T0" y="T1"/>
                              </a:cxn>
                              <a:cxn ang="0">
                                <a:pos x="T2" y="T3"/>
                              </a:cxn>
                            </a:cxnLst>
                            <a:rect l="0" t="0" r="r" b="b"/>
                            <a:pathLst>
                              <a:path w="4537" h="20">
                                <a:moveTo>
                                  <a:pt x="0" y="0"/>
                                </a:moveTo>
                                <a:lnTo>
                                  <a:pt x="4536" y="0"/>
                                </a:lnTo>
                              </a:path>
                            </a:pathLst>
                          </a:custGeom>
                          <a:noFill/>
                          <a:ln w="26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 name="Freeform 61"/>
                        <wps:cNvSpPr>
                          <a:spLocks/>
                        </wps:cNvSpPr>
                        <wps:spPr bwMode="auto">
                          <a:xfrm>
                            <a:off x="4596" y="527"/>
                            <a:ext cx="4587" cy="20"/>
                          </a:xfrm>
                          <a:custGeom>
                            <a:avLst/>
                            <a:gdLst>
                              <a:gd name="T0" fmla="*/ 0 w 4587"/>
                              <a:gd name="T1" fmla="*/ 0 h 20"/>
                              <a:gd name="T2" fmla="*/ 4586 w 4587"/>
                              <a:gd name="T3" fmla="*/ 0 h 20"/>
                            </a:gdLst>
                            <a:ahLst/>
                            <a:cxnLst>
                              <a:cxn ang="0">
                                <a:pos x="T0" y="T1"/>
                              </a:cxn>
                              <a:cxn ang="0">
                                <a:pos x="T2" y="T3"/>
                              </a:cxn>
                            </a:cxnLst>
                            <a:rect l="0" t="0" r="r" b="b"/>
                            <a:pathLst>
                              <a:path w="4587" h="20">
                                <a:moveTo>
                                  <a:pt x="0" y="0"/>
                                </a:moveTo>
                                <a:lnTo>
                                  <a:pt x="4586"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 name="Freeform 62"/>
                        <wps:cNvSpPr>
                          <a:spLocks/>
                        </wps:cNvSpPr>
                        <wps:spPr bwMode="auto">
                          <a:xfrm>
                            <a:off x="4649" y="572"/>
                            <a:ext cx="20" cy="24"/>
                          </a:xfrm>
                          <a:custGeom>
                            <a:avLst/>
                            <a:gdLst>
                              <a:gd name="T0" fmla="*/ 1 w 20"/>
                              <a:gd name="T1" fmla="*/ 0 h 24"/>
                              <a:gd name="T2" fmla="*/ 0 w 20"/>
                              <a:gd name="T3" fmla="*/ 0 h 24"/>
                              <a:gd name="T4" fmla="*/ 0 w 20"/>
                              <a:gd name="T5" fmla="*/ 24 h 24"/>
                              <a:gd name="T6" fmla="*/ 1 w 20"/>
                              <a:gd name="T7" fmla="*/ 0 h 24"/>
                            </a:gdLst>
                            <a:ahLst/>
                            <a:cxnLst>
                              <a:cxn ang="0">
                                <a:pos x="T0" y="T1"/>
                              </a:cxn>
                              <a:cxn ang="0">
                                <a:pos x="T2" y="T3"/>
                              </a:cxn>
                              <a:cxn ang="0">
                                <a:pos x="T4" y="T5"/>
                              </a:cxn>
                              <a:cxn ang="0">
                                <a:pos x="T6" y="T7"/>
                              </a:cxn>
                            </a:cxnLst>
                            <a:rect l="0" t="0" r="r" b="b"/>
                            <a:pathLst>
                              <a:path w="20" h="24">
                                <a:moveTo>
                                  <a:pt x="1" y="0"/>
                                </a:moveTo>
                                <a:lnTo>
                                  <a:pt x="0" y="0"/>
                                </a:lnTo>
                                <a:lnTo>
                                  <a:pt x="0" y="24"/>
                                </a:lnTo>
                                <a:lnTo>
                                  <a:pt x="1" y="0"/>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 name="Freeform 63"/>
                        <wps:cNvSpPr>
                          <a:spLocks/>
                        </wps:cNvSpPr>
                        <wps:spPr bwMode="auto">
                          <a:xfrm>
                            <a:off x="4649" y="572"/>
                            <a:ext cx="20" cy="24"/>
                          </a:xfrm>
                          <a:custGeom>
                            <a:avLst/>
                            <a:gdLst>
                              <a:gd name="T0" fmla="*/ 1 w 20"/>
                              <a:gd name="T1" fmla="*/ 0 h 24"/>
                              <a:gd name="T2" fmla="*/ 1 w 20"/>
                              <a:gd name="T3" fmla="*/ 24 h 24"/>
                              <a:gd name="T4" fmla="*/ 0 w 20"/>
                              <a:gd name="T5" fmla="*/ 24 h 24"/>
                              <a:gd name="T6" fmla="*/ 1 w 20"/>
                              <a:gd name="T7" fmla="*/ 0 h 24"/>
                            </a:gdLst>
                            <a:ahLst/>
                            <a:cxnLst>
                              <a:cxn ang="0">
                                <a:pos x="T0" y="T1"/>
                              </a:cxn>
                              <a:cxn ang="0">
                                <a:pos x="T2" y="T3"/>
                              </a:cxn>
                              <a:cxn ang="0">
                                <a:pos x="T4" y="T5"/>
                              </a:cxn>
                              <a:cxn ang="0">
                                <a:pos x="T6" y="T7"/>
                              </a:cxn>
                            </a:cxnLst>
                            <a:rect l="0" t="0" r="r" b="b"/>
                            <a:pathLst>
                              <a:path w="20" h="24">
                                <a:moveTo>
                                  <a:pt x="1" y="0"/>
                                </a:moveTo>
                                <a:lnTo>
                                  <a:pt x="1" y="24"/>
                                </a:lnTo>
                                <a:lnTo>
                                  <a:pt x="0" y="24"/>
                                </a:lnTo>
                                <a:lnTo>
                                  <a:pt x="1" y="0"/>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 name="Freeform 64"/>
                        <wps:cNvSpPr>
                          <a:spLocks/>
                        </wps:cNvSpPr>
                        <wps:spPr bwMode="auto">
                          <a:xfrm>
                            <a:off x="4648" y="572"/>
                            <a:ext cx="20" cy="24"/>
                          </a:xfrm>
                          <a:custGeom>
                            <a:avLst/>
                            <a:gdLst>
                              <a:gd name="T0" fmla="*/ 1 w 20"/>
                              <a:gd name="T1" fmla="*/ 0 h 24"/>
                              <a:gd name="T2" fmla="*/ 0 w 20"/>
                              <a:gd name="T3" fmla="*/ 0 h 24"/>
                              <a:gd name="T4" fmla="*/ 0 w 20"/>
                              <a:gd name="T5" fmla="*/ 24 h 24"/>
                              <a:gd name="T6" fmla="*/ 1 w 20"/>
                              <a:gd name="T7" fmla="*/ 0 h 24"/>
                            </a:gdLst>
                            <a:ahLst/>
                            <a:cxnLst>
                              <a:cxn ang="0">
                                <a:pos x="T0" y="T1"/>
                              </a:cxn>
                              <a:cxn ang="0">
                                <a:pos x="T2" y="T3"/>
                              </a:cxn>
                              <a:cxn ang="0">
                                <a:pos x="T4" y="T5"/>
                              </a:cxn>
                              <a:cxn ang="0">
                                <a:pos x="T6" y="T7"/>
                              </a:cxn>
                            </a:cxnLst>
                            <a:rect l="0" t="0" r="r" b="b"/>
                            <a:pathLst>
                              <a:path w="20" h="24">
                                <a:moveTo>
                                  <a:pt x="1" y="0"/>
                                </a:moveTo>
                                <a:lnTo>
                                  <a:pt x="0" y="0"/>
                                </a:lnTo>
                                <a:lnTo>
                                  <a:pt x="0" y="24"/>
                                </a:lnTo>
                                <a:lnTo>
                                  <a:pt x="1" y="0"/>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 name="Freeform 65"/>
                        <wps:cNvSpPr>
                          <a:spLocks/>
                        </wps:cNvSpPr>
                        <wps:spPr bwMode="auto">
                          <a:xfrm>
                            <a:off x="4648" y="572"/>
                            <a:ext cx="20" cy="24"/>
                          </a:xfrm>
                          <a:custGeom>
                            <a:avLst/>
                            <a:gdLst>
                              <a:gd name="T0" fmla="*/ 1 w 20"/>
                              <a:gd name="T1" fmla="*/ 0 h 24"/>
                              <a:gd name="T2" fmla="*/ 1 w 20"/>
                              <a:gd name="T3" fmla="*/ 24 h 24"/>
                              <a:gd name="T4" fmla="*/ 0 w 20"/>
                              <a:gd name="T5" fmla="*/ 24 h 24"/>
                              <a:gd name="T6" fmla="*/ 1 w 20"/>
                              <a:gd name="T7" fmla="*/ 0 h 24"/>
                            </a:gdLst>
                            <a:ahLst/>
                            <a:cxnLst>
                              <a:cxn ang="0">
                                <a:pos x="T0" y="T1"/>
                              </a:cxn>
                              <a:cxn ang="0">
                                <a:pos x="T2" y="T3"/>
                              </a:cxn>
                              <a:cxn ang="0">
                                <a:pos x="T4" y="T5"/>
                              </a:cxn>
                              <a:cxn ang="0">
                                <a:pos x="T6" y="T7"/>
                              </a:cxn>
                            </a:cxnLst>
                            <a:rect l="0" t="0" r="r" b="b"/>
                            <a:pathLst>
                              <a:path w="20" h="24">
                                <a:moveTo>
                                  <a:pt x="1" y="0"/>
                                </a:moveTo>
                                <a:lnTo>
                                  <a:pt x="1" y="24"/>
                                </a:lnTo>
                                <a:lnTo>
                                  <a:pt x="0" y="24"/>
                                </a:lnTo>
                                <a:lnTo>
                                  <a:pt x="1" y="0"/>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 name="Freeform 66"/>
                        <wps:cNvSpPr>
                          <a:spLocks/>
                        </wps:cNvSpPr>
                        <wps:spPr bwMode="auto">
                          <a:xfrm>
                            <a:off x="4647" y="58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 name="Freeform 67"/>
                        <wps:cNvSpPr>
                          <a:spLocks/>
                        </wps:cNvSpPr>
                        <wps:spPr bwMode="auto">
                          <a:xfrm>
                            <a:off x="4647"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5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 name="Freeform 68"/>
                        <wps:cNvSpPr>
                          <a:spLocks/>
                        </wps:cNvSpPr>
                        <wps:spPr bwMode="auto">
                          <a:xfrm>
                            <a:off x="4647" y="58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 name="Freeform 69"/>
                        <wps:cNvSpPr>
                          <a:spLocks/>
                        </wps:cNvSpPr>
                        <wps:spPr bwMode="auto">
                          <a:xfrm>
                            <a:off x="4647"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 name="Freeform 70"/>
                        <wps:cNvSpPr>
                          <a:spLocks/>
                        </wps:cNvSpPr>
                        <wps:spPr bwMode="auto">
                          <a:xfrm>
                            <a:off x="4624" y="584"/>
                            <a:ext cx="27" cy="20"/>
                          </a:xfrm>
                          <a:custGeom>
                            <a:avLst/>
                            <a:gdLst>
                              <a:gd name="T0" fmla="*/ 0 w 27"/>
                              <a:gd name="T1" fmla="*/ 0 h 20"/>
                              <a:gd name="T2" fmla="*/ 26 w 27"/>
                              <a:gd name="T3" fmla="*/ 0 h 20"/>
                            </a:gdLst>
                            <a:ahLst/>
                            <a:cxnLst>
                              <a:cxn ang="0">
                                <a:pos x="T0" y="T1"/>
                              </a:cxn>
                              <a:cxn ang="0">
                                <a:pos x="T2" y="T3"/>
                              </a:cxn>
                            </a:cxnLst>
                            <a:rect l="0" t="0" r="r" b="b"/>
                            <a:pathLst>
                              <a:path w="27" h="20">
                                <a:moveTo>
                                  <a:pt x="0" y="0"/>
                                </a:moveTo>
                                <a:lnTo>
                                  <a:pt x="26" y="0"/>
                                </a:lnTo>
                              </a:path>
                            </a:pathLst>
                          </a:custGeom>
                          <a:noFill/>
                          <a:ln w="58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 name="Freeform 71"/>
                        <wps:cNvSpPr>
                          <a:spLocks/>
                        </wps:cNvSpPr>
                        <wps:spPr bwMode="auto">
                          <a:xfrm>
                            <a:off x="4647" y="58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 name="Freeform 72"/>
                        <wps:cNvSpPr>
                          <a:spLocks/>
                        </wps:cNvSpPr>
                        <wps:spPr bwMode="auto">
                          <a:xfrm>
                            <a:off x="4647"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 name="Freeform 73"/>
                        <wps:cNvSpPr>
                          <a:spLocks/>
                        </wps:cNvSpPr>
                        <wps:spPr bwMode="auto">
                          <a:xfrm>
                            <a:off x="4647" y="582"/>
                            <a:ext cx="20" cy="20"/>
                          </a:xfrm>
                          <a:custGeom>
                            <a:avLst/>
                            <a:gdLst>
                              <a:gd name="T0" fmla="*/ 1 w 20"/>
                              <a:gd name="T1" fmla="*/ 0 h 20"/>
                              <a:gd name="T2" fmla="*/ 0 w 20"/>
                              <a:gd name="T3" fmla="*/ 0 h 20"/>
                              <a:gd name="T4" fmla="*/ 0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Freeform 74"/>
                        <wps:cNvSpPr>
                          <a:spLocks/>
                        </wps:cNvSpPr>
                        <wps:spPr bwMode="auto">
                          <a:xfrm>
                            <a:off x="4647" y="582"/>
                            <a:ext cx="20" cy="20"/>
                          </a:xfrm>
                          <a:custGeom>
                            <a:avLst/>
                            <a:gdLst>
                              <a:gd name="T0" fmla="*/ 1 w 20"/>
                              <a:gd name="T1" fmla="*/ 0 h 20"/>
                              <a:gd name="T2" fmla="*/ 0 w 20"/>
                              <a:gd name="T3" fmla="*/ 0 h 20"/>
                              <a:gd name="T4" fmla="*/ 0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4"/>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 name="Freeform 75"/>
                        <wps:cNvSpPr>
                          <a:spLocks/>
                        </wps:cNvSpPr>
                        <wps:spPr bwMode="auto">
                          <a:xfrm>
                            <a:off x="4647" y="582"/>
                            <a:ext cx="20" cy="20"/>
                          </a:xfrm>
                          <a:custGeom>
                            <a:avLst/>
                            <a:gdLst>
                              <a:gd name="T0" fmla="*/ 1 w 20"/>
                              <a:gd name="T1" fmla="*/ 0 h 20"/>
                              <a:gd name="T2" fmla="*/ 0 w 20"/>
                              <a:gd name="T3" fmla="*/ 4 h 20"/>
                              <a:gd name="T4" fmla="*/ 1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4"/>
                                </a:lnTo>
                                <a:lnTo>
                                  <a:pt x="1"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 name="Freeform 76"/>
                        <wps:cNvSpPr>
                          <a:spLocks/>
                        </wps:cNvSpPr>
                        <wps:spPr bwMode="auto">
                          <a:xfrm>
                            <a:off x="4647" y="582"/>
                            <a:ext cx="20" cy="20"/>
                          </a:xfrm>
                          <a:custGeom>
                            <a:avLst/>
                            <a:gdLst>
                              <a:gd name="T0" fmla="*/ 1 w 20"/>
                              <a:gd name="T1" fmla="*/ 0 h 20"/>
                              <a:gd name="T2" fmla="*/ 1 w 20"/>
                              <a:gd name="T3" fmla="*/ 4 h 20"/>
                              <a:gd name="T4" fmla="*/ 0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1" y="4"/>
                                </a:lnTo>
                                <a:lnTo>
                                  <a:pt x="0" y="4"/>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 name="Freeform 77"/>
                        <wps:cNvSpPr>
                          <a:spLocks/>
                        </wps:cNvSpPr>
                        <wps:spPr bwMode="auto">
                          <a:xfrm>
                            <a:off x="4625" y="582"/>
                            <a:ext cx="22" cy="20"/>
                          </a:xfrm>
                          <a:custGeom>
                            <a:avLst/>
                            <a:gdLst>
                              <a:gd name="T0" fmla="*/ 21 w 22"/>
                              <a:gd name="T1" fmla="*/ 0 h 20"/>
                              <a:gd name="T2" fmla="*/ 0 w 22"/>
                              <a:gd name="T3" fmla="*/ 0 h 20"/>
                              <a:gd name="T4" fmla="*/ 0 w 22"/>
                              <a:gd name="T5" fmla="*/ 4 h 20"/>
                              <a:gd name="T6" fmla="*/ 21 w 22"/>
                              <a:gd name="T7" fmla="*/ 0 h 20"/>
                            </a:gdLst>
                            <a:ahLst/>
                            <a:cxnLst>
                              <a:cxn ang="0">
                                <a:pos x="T0" y="T1"/>
                              </a:cxn>
                              <a:cxn ang="0">
                                <a:pos x="T2" y="T3"/>
                              </a:cxn>
                              <a:cxn ang="0">
                                <a:pos x="T4" y="T5"/>
                              </a:cxn>
                              <a:cxn ang="0">
                                <a:pos x="T6" y="T7"/>
                              </a:cxn>
                            </a:cxnLst>
                            <a:rect l="0" t="0" r="r" b="b"/>
                            <a:pathLst>
                              <a:path w="22" h="20">
                                <a:moveTo>
                                  <a:pt x="21" y="0"/>
                                </a:moveTo>
                                <a:lnTo>
                                  <a:pt x="0" y="0"/>
                                </a:lnTo>
                                <a:lnTo>
                                  <a:pt x="0" y="4"/>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Freeform 78"/>
                        <wps:cNvSpPr>
                          <a:spLocks/>
                        </wps:cNvSpPr>
                        <wps:spPr bwMode="auto">
                          <a:xfrm>
                            <a:off x="4625" y="582"/>
                            <a:ext cx="22" cy="20"/>
                          </a:xfrm>
                          <a:custGeom>
                            <a:avLst/>
                            <a:gdLst>
                              <a:gd name="T0" fmla="*/ 21 w 22"/>
                              <a:gd name="T1" fmla="*/ 0 h 20"/>
                              <a:gd name="T2" fmla="*/ 0 w 22"/>
                              <a:gd name="T3" fmla="*/ 0 h 20"/>
                              <a:gd name="T4" fmla="*/ 0 w 22"/>
                              <a:gd name="T5" fmla="*/ 4 h 20"/>
                              <a:gd name="T6" fmla="*/ 21 w 22"/>
                              <a:gd name="T7" fmla="*/ 0 h 20"/>
                            </a:gdLst>
                            <a:ahLst/>
                            <a:cxnLst>
                              <a:cxn ang="0">
                                <a:pos x="T0" y="T1"/>
                              </a:cxn>
                              <a:cxn ang="0">
                                <a:pos x="T2" y="T3"/>
                              </a:cxn>
                              <a:cxn ang="0">
                                <a:pos x="T4" y="T5"/>
                              </a:cxn>
                              <a:cxn ang="0">
                                <a:pos x="T6" y="T7"/>
                              </a:cxn>
                            </a:cxnLst>
                            <a:rect l="0" t="0" r="r" b="b"/>
                            <a:pathLst>
                              <a:path w="22" h="20">
                                <a:moveTo>
                                  <a:pt x="21" y="0"/>
                                </a:moveTo>
                                <a:lnTo>
                                  <a:pt x="0" y="0"/>
                                </a:lnTo>
                                <a:lnTo>
                                  <a:pt x="0" y="4"/>
                                </a:lnTo>
                                <a:lnTo>
                                  <a:pt x="21" y="0"/>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 name="Freeform 79"/>
                        <wps:cNvSpPr>
                          <a:spLocks/>
                        </wps:cNvSpPr>
                        <wps:spPr bwMode="auto">
                          <a:xfrm>
                            <a:off x="4625" y="582"/>
                            <a:ext cx="22" cy="20"/>
                          </a:xfrm>
                          <a:custGeom>
                            <a:avLst/>
                            <a:gdLst>
                              <a:gd name="T0" fmla="*/ 21 w 22"/>
                              <a:gd name="T1" fmla="*/ 0 h 20"/>
                              <a:gd name="T2" fmla="*/ 0 w 22"/>
                              <a:gd name="T3" fmla="*/ 4 h 20"/>
                              <a:gd name="T4" fmla="*/ 21 w 22"/>
                              <a:gd name="T5" fmla="*/ 4 h 20"/>
                              <a:gd name="T6" fmla="*/ 21 w 22"/>
                              <a:gd name="T7" fmla="*/ 0 h 20"/>
                            </a:gdLst>
                            <a:ahLst/>
                            <a:cxnLst>
                              <a:cxn ang="0">
                                <a:pos x="T0" y="T1"/>
                              </a:cxn>
                              <a:cxn ang="0">
                                <a:pos x="T2" y="T3"/>
                              </a:cxn>
                              <a:cxn ang="0">
                                <a:pos x="T4" y="T5"/>
                              </a:cxn>
                              <a:cxn ang="0">
                                <a:pos x="T6" y="T7"/>
                              </a:cxn>
                            </a:cxnLst>
                            <a:rect l="0" t="0" r="r" b="b"/>
                            <a:pathLst>
                              <a:path w="22" h="20">
                                <a:moveTo>
                                  <a:pt x="21" y="0"/>
                                </a:moveTo>
                                <a:lnTo>
                                  <a:pt x="0" y="4"/>
                                </a:lnTo>
                                <a:lnTo>
                                  <a:pt x="21" y="4"/>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Freeform 80"/>
                        <wps:cNvSpPr>
                          <a:spLocks/>
                        </wps:cNvSpPr>
                        <wps:spPr bwMode="auto">
                          <a:xfrm>
                            <a:off x="4625" y="582"/>
                            <a:ext cx="22" cy="20"/>
                          </a:xfrm>
                          <a:custGeom>
                            <a:avLst/>
                            <a:gdLst>
                              <a:gd name="T0" fmla="*/ 21 w 22"/>
                              <a:gd name="T1" fmla="*/ 0 h 20"/>
                              <a:gd name="T2" fmla="*/ 21 w 22"/>
                              <a:gd name="T3" fmla="*/ 4 h 20"/>
                              <a:gd name="T4" fmla="*/ 0 w 22"/>
                              <a:gd name="T5" fmla="*/ 4 h 20"/>
                              <a:gd name="T6" fmla="*/ 21 w 22"/>
                              <a:gd name="T7" fmla="*/ 0 h 20"/>
                            </a:gdLst>
                            <a:ahLst/>
                            <a:cxnLst>
                              <a:cxn ang="0">
                                <a:pos x="T0" y="T1"/>
                              </a:cxn>
                              <a:cxn ang="0">
                                <a:pos x="T2" y="T3"/>
                              </a:cxn>
                              <a:cxn ang="0">
                                <a:pos x="T4" y="T5"/>
                              </a:cxn>
                              <a:cxn ang="0">
                                <a:pos x="T6" y="T7"/>
                              </a:cxn>
                            </a:cxnLst>
                            <a:rect l="0" t="0" r="r" b="b"/>
                            <a:pathLst>
                              <a:path w="22" h="20">
                                <a:moveTo>
                                  <a:pt x="21" y="0"/>
                                </a:moveTo>
                                <a:lnTo>
                                  <a:pt x="21" y="4"/>
                                </a:lnTo>
                                <a:lnTo>
                                  <a:pt x="0" y="4"/>
                                </a:lnTo>
                                <a:lnTo>
                                  <a:pt x="21" y="0"/>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 name="Freeform 81"/>
                        <wps:cNvSpPr>
                          <a:spLocks/>
                        </wps:cNvSpPr>
                        <wps:spPr bwMode="auto">
                          <a:xfrm>
                            <a:off x="4624" y="582"/>
                            <a:ext cx="20" cy="20"/>
                          </a:xfrm>
                          <a:custGeom>
                            <a:avLst/>
                            <a:gdLst>
                              <a:gd name="T0" fmla="*/ 1 w 20"/>
                              <a:gd name="T1" fmla="*/ 0 h 20"/>
                              <a:gd name="T2" fmla="*/ 0 w 20"/>
                              <a:gd name="T3" fmla="*/ 0 h 20"/>
                              <a:gd name="T4" fmla="*/ 0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Freeform 82"/>
                        <wps:cNvSpPr>
                          <a:spLocks/>
                        </wps:cNvSpPr>
                        <wps:spPr bwMode="auto">
                          <a:xfrm>
                            <a:off x="4624" y="582"/>
                            <a:ext cx="20" cy="20"/>
                          </a:xfrm>
                          <a:custGeom>
                            <a:avLst/>
                            <a:gdLst>
                              <a:gd name="T0" fmla="*/ 1 w 20"/>
                              <a:gd name="T1" fmla="*/ 0 h 20"/>
                              <a:gd name="T2" fmla="*/ 0 w 20"/>
                              <a:gd name="T3" fmla="*/ 0 h 20"/>
                              <a:gd name="T4" fmla="*/ 0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4"/>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 name="Freeform 83"/>
                        <wps:cNvSpPr>
                          <a:spLocks/>
                        </wps:cNvSpPr>
                        <wps:spPr bwMode="auto">
                          <a:xfrm>
                            <a:off x="4624" y="582"/>
                            <a:ext cx="20" cy="20"/>
                          </a:xfrm>
                          <a:custGeom>
                            <a:avLst/>
                            <a:gdLst>
                              <a:gd name="T0" fmla="*/ 1 w 20"/>
                              <a:gd name="T1" fmla="*/ 0 h 20"/>
                              <a:gd name="T2" fmla="*/ 0 w 20"/>
                              <a:gd name="T3" fmla="*/ 4 h 20"/>
                              <a:gd name="T4" fmla="*/ 1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4"/>
                                </a:lnTo>
                                <a:lnTo>
                                  <a:pt x="1"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Freeform 84"/>
                        <wps:cNvSpPr>
                          <a:spLocks/>
                        </wps:cNvSpPr>
                        <wps:spPr bwMode="auto">
                          <a:xfrm>
                            <a:off x="4624" y="582"/>
                            <a:ext cx="20" cy="20"/>
                          </a:xfrm>
                          <a:custGeom>
                            <a:avLst/>
                            <a:gdLst>
                              <a:gd name="T0" fmla="*/ 1 w 20"/>
                              <a:gd name="T1" fmla="*/ 0 h 20"/>
                              <a:gd name="T2" fmla="*/ 1 w 20"/>
                              <a:gd name="T3" fmla="*/ 4 h 20"/>
                              <a:gd name="T4" fmla="*/ 0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1" y="4"/>
                                </a:lnTo>
                                <a:lnTo>
                                  <a:pt x="0" y="4"/>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 name="Freeform 85"/>
                        <wps:cNvSpPr>
                          <a:spLocks/>
                        </wps:cNvSpPr>
                        <wps:spPr bwMode="auto">
                          <a:xfrm>
                            <a:off x="4623"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 name="Freeform 86"/>
                        <wps:cNvSpPr>
                          <a:spLocks/>
                        </wps:cNvSpPr>
                        <wps:spPr bwMode="auto">
                          <a:xfrm>
                            <a:off x="4623" y="58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 name="Freeform 87"/>
                        <wps:cNvSpPr>
                          <a:spLocks/>
                        </wps:cNvSpPr>
                        <wps:spPr bwMode="auto">
                          <a:xfrm>
                            <a:off x="4623"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 name="Freeform 88"/>
                        <wps:cNvSpPr>
                          <a:spLocks/>
                        </wps:cNvSpPr>
                        <wps:spPr bwMode="auto">
                          <a:xfrm>
                            <a:off x="4623" y="58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 name="Freeform 89"/>
                        <wps:cNvSpPr>
                          <a:spLocks/>
                        </wps:cNvSpPr>
                        <wps:spPr bwMode="auto">
                          <a:xfrm>
                            <a:off x="4622" y="584"/>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165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 name="Freeform 90"/>
                        <wps:cNvSpPr>
                          <a:spLocks/>
                        </wps:cNvSpPr>
                        <wps:spPr bwMode="auto">
                          <a:xfrm>
                            <a:off x="4623"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5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 name="Freeform 91"/>
                        <wps:cNvSpPr>
                          <a:spLocks/>
                        </wps:cNvSpPr>
                        <wps:spPr bwMode="auto">
                          <a:xfrm>
                            <a:off x="4623" y="58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 name="Freeform 92"/>
                        <wps:cNvSpPr>
                          <a:spLocks/>
                        </wps:cNvSpPr>
                        <wps:spPr bwMode="auto">
                          <a:xfrm>
                            <a:off x="4623" y="572"/>
                            <a:ext cx="20" cy="24"/>
                          </a:xfrm>
                          <a:custGeom>
                            <a:avLst/>
                            <a:gdLst>
                              <a:gd name="T0" fmla="*/ 1 w 20"/>
                              <a:gd name="T1" fmla="*/ 0 h 24"/>
                              <a:gd name="T2" fmla="*/ 0 w 20"/>
                              <a:gd name="T3" fmla="*/ 0 h 24"/>
                              <a:gd name="T4" fmla="*/ 0 w 20"/>
                              <a:gd name="T5" fmla="*/ 24 h 24"/>
                              <a:gd name="T6" fmla="*/ 1 w 20"/>
                              <a:gd name="T7" fmla="*/ 0 h 24"/>
                            </a:gdLst>
                            <a:ahLst/>
                            <a:cxnLst>
                              <a:cxn ang="0">
                                <a:pos x="T0" y="T1"/>
                              </a:cxn>
                              <a:cxn ang="0">
                                <a:pos x="T2" y="T3"/>
                              </a:cxn>
                              <a:cxn ang="0">
                                <a:pos x="T4" y="T5"/>
                              </a:cxn>
                              <a:cxn ang="0">
                                <a:pos x="T6" y="T7"/>
                              </a:cxn>
                            </a:cxnLst>
                            <a:rect l="0" t="0" r="r" b="b"/>
                            <a:pathLst>
                              <a:path w="20" h="24">
                                <a:moveTo>
                                  <a:pt x="1" y="0"/>
                                </a:moveTo>
                                <a:lnTo>
                                  <a:pt x="0" y="0"/>
                                </a:lnTo>
                                <a:lnTo>
                                  <a:pt x="0" y="24"/>
                                </a:lnTo>
                                <a:lnTo>
                                  <a:pt x="1" y="0"/>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 name="Freeform 93"/>
                        <wps:cNvSpPr>
                          <a:spLocks/>
                        </wps:cNvSpPr>
                        <wps:spPr bwMode="auto">
                          <a:xfrm>
                            <a:off x="4623" y="572"/>
                            <a:ext cx="20" cy="24"/>
                          </a:xfrm>
                          <a:custGeom>
                            <a:avLst/>
                            <a:gdLst>
                              <a:gd name="T0" fmla="*/ 1 w 20"/>
                              <a:gd name="T1" fmla="*/ 0 h 24"/>
                              <a:gd name="T2" fmla="*/ 1 w 20"/>
                              <a:gd name="T3" fmla="*/ 24 h 24"/>
                              <a:gd name="T4" fmla="*/ 0 w 20"/>
                              <a:gd name="T5" fmla="*/ 24 h 24"/>
                              <a:gd name="T6" fmla="*/ 1 w 20"/>
                              <a:gd name="T7" fmla="*/ 0 h 24"/>
                            </a:gdLst>
                            <a:ahLst/>
                            <a:cxnLst>
                              <a:cxn ang="0">
                                <a:pos x="T0" y="T1"/>
                              </a:cxn>
                              <a:cxn ang="0">
                                <a:pos x="T2" y="T3"/>
                              </a:cxn>
                              <a:cxn ang="0">
                                <a:pos x="T4" y="T5"/>
                              </a:cxn>
                              <a:cxn ang="0">
                                <a:pos x="T6" y="T7"/>
                              </a:cxn>
                            </a:cxnLst>
                            <a:rect l="0" t="0" r="r" b="b"/>
                            <a:pathLst>
                              <a:path w="20" h="24">
                                <a:moveTo>
                                  <a:pt x="1" y="0"/>
                                </a:moveTo>
                                <a:lnTo>
                                  <a:pt x="1" y="24"/>
                                </a:lnTo>
                                <a:lnTo>
                                  <a:pt x="0" y="24"/>
                                </a:lnTo>
                                <a:lnTo>
                                  <a:pt x="1" y="0"/>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 name="Freeform 94"/>
                        <wps:cNvSpPr>
                          <a:spLocks/>
                        </wps:cNvSpPr>
                        <wps:spPr bwMode="auto">
                          <a:xfrm>
                            <a:off x="4622" y="572"/>
                            <a:ext cx="20" cy="24"/>
                          </a:xfrm>
                          <a:custGeom>
                            <a:avLst/>
                            <a:gdLst>
                              <a:gd name="T0" fmla="*/ 1 w 20"/>
                              <a:gd name="T1" fmla="*/ 0 h 24"/>
                              <a:gd name="T2" fmla="*/ 0 w 20"/>
                              <a:gd name="T3" fmla="*/ 0 h 24"/>
                              <a:gd name="T4" fmla="*/ 0 w 20"/>
                              <a:gd name="T5" fmla="*/ 24 h 24"/>
                              <a:gd name="T6" fmla="*/ 1 w 20"/>
                              <a:gd name="T7" fmla="*/ 0 h 24"/>
                            </a:gdLst>
                            <a:ahLst/>
                            <a:cxnLst>
                              <a:cxn ang="0">
                                <a:pos x="T0" y="T1"/>
                              </a:cxn>
                              <a:cxn ang="0">
                                <a:pos x="T2" y="T3"/>
                              </a:cxn>
                              <a:cxn ang="0">
                                <a:pos x="T4" y="T5"/>
                              </a:cxn>
                              <a:cxn ang="0">
                                <a:pos x="T6" y="T7"/>
                              </a:cxn>
                            </a:cxnLst>
                            <a:rect l="0" t="0" r="r" b="b"/>
                            <a:pathLst>
                              <a:path w="20" h="24">
                                <a:moveTo>
                                  <a:pt x="1" y="0"/>
                                </a:moveTo>
                                <a:lnTo>
                                  <a:pt x="0" y="0"/>
                                </a:lnTo>
                                <a:lnTo>
                                  <a:pt x="0" y="24"/>
                                </a:lnTo>
                                <a:lnTo>
                                  <a:pt x="1" y="0"/>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 name="Freeform 95"/>
                        <wps:cNvSpPr>
                          <a:spLocks/>
                        </wps:cNvSpPr>
                        <wps:spPr bwMode="auto">
                          <a:xfrm>
                            <a:off x="4622" y="572"/>
                            <a:ext cx="20" cy="24"/>
                          </a:xfrm>
                          <a:custGeom>
                            <a:avLst/>
                            <a:gdLst>
                              <a:gd name="T0" fmla="*/ 1 w 20"/>
                              <a:gd name="T1" fmla="*/ 0 h 24"/>
                              <a:gd name="T2" fmla="*/ 1 w 20"/>
                              <a:gd name="T3" fmla="*/ 24 h 24"/>
                              <a:gd name="T4" fmla="*/ 0 w 20"/>
                              <a:gd name="T5" fmla="*/ 24 h 24"/>
                              <a:gd name="T6" fmla="*/ 1 w 20"/>
                              <a:gd name="T7" fmla="*/ 0 h 24"/>
                            </a:gdLst>
                            <a:ahLst/>
                            <a:cxnLst>
                              <a:cxn ang="0">
                                <a:pos x="T0" y="T1"/>
                              </a:cxn>
                              <a:cxn ang="0">
                                <a:pos x="T2" y="T3"/>
                              </a:cxn>
                              <a:cxn ang="0">
                                <a:pos x="T4" y="T5"/>
                              </a:cxn>
                              <a:cxn ang="0">
                                <a:pos x="T6" y="T7"/>
                              </a:cxn>
                            </a:cxnLst>
                            <a:rect l="0" t="0" r="r" b="b"/>
                            <a:pathLst>
                              <a:path w="20" h="24">
                                <a:moveTo>
                                  <a:pt x="1" y="0"/>
                                </a:moveTo>
                                <a:lnTo>
                                  <a:pt x="1" y="24"/>
                                </a:lnTo>
                                <a:lnTo>
                                  <a:pt x="0" y="24"/>
                                </a:lnTo>
                                <a:lnTo>
                                  <a:pt x="1" y="0"/>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 name="Freeform 96"/>
                        <wps:cNvSpPr>
                          <a:spLocks/>
                        </wps:cNvSpPr>
                        <wps:spPr bwMode="auto">
                          <a:xfrm>
                            <a:off x="4648" y="595"/>
                            <a:ext cx="20" cy="20"/>
                          </a:xfrm>
                          <a:custGeom>
                            <a:avLst/>
                            <a:gdLst>
                              <a:gd name="T0" fmla="*/ 0 w 20"/>
                              <a:gd name="T1" fmla="*/ 0 h 20"/>
                              <a:gd name="T2" fmla="*/ 0 w 20"/>
                              <a:gd name="T3" fmla="*/ 1 h 20"/>
                              <a:gd name="T4" fmla="*/ 1 w 20"/>
                              <a:gd name="T5" fmla="*/ 1 h 20"/>
                            </a:gdLst>
                            <a:ahLst/>
                            <a:cxnLst>
                              <a:cxn ang="0">
                                <a:pos x="T0" y="T1"/>
                              </a:cxn>
                              <a:cxn ang="0">
                                <a:pos x="T2" y="T3"/>
                              </a:cxn>
                              <a:cxn ang="0">
                                <a:pos x="T4" y="T5"/>
                              </a:cxn>
                            </a:cxnLst>
                            <a:rect l="0" t="0" r="r" b="b"/>
                            <a:pathLst>
                              <a:path w="20" h="20">
                                <a:moveTo>
                                  <a:pt x="0" y="0"/>
                                </a:moveTo>
                                <a:lnTo>
                                  <a:pt x="0" y="1"/>
                                </a:lnTo>
                                <a:lnTo>
                                  <a:pt x="1"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 name="Freeform 97"/>
                        <wps:cNvSpPr>
                          <a:spLocks/>
                        </wps:cNvSpPr>
                        <wps:spPr bwMode="auto">
                          <a:xfrm>
                            <a:off x="4633" y="594"/>
                            <a:ext cx="20" cy="20"/>
                          </a:xfrm>
                          <a:custGeom>
                            <a:avLst/>
                            <a:gdLst>
                              <a:gd name="T0" fmla="*/ 0 w 20"/>
                              <a:gd name="T1" fmla="*/ 0 h 20"/>
                              <a:gd name="T2" fmla="*/ 16 w 20"/>
                              <a:gd name="T3" fmla="*/ 0 h 20"/>
                            </a:gdLst>
                            <a:ahLst/>
                            <a:cxnLst>
                              <a:cxn ang="0">
                                <a:pos x="T0" y="T1"/>
                              </a:cxn>
                              <a:cxn ang="0">
                                <a:pos x="T2" y="T3"/>
                              </a:cxn>
                            </a:cxnLst>
                            <a:rect l="0" t="0" r="r" b="b"/>
                            <a:pathLst>
                              <a:path w="20" h="20">
                                <a:moveTo>
                                  <a:pt x="0" y="0"/>
                                </a:moveTo>
                                <a:lnTo>
                                  <a:pt x="16" y="0"/>
                                </a:lnTo>
                              </a:path>
                            </a:pathLst>
                          </a:custGeom>
                          <a:noFill/>
                          <a:ln w="29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 name="Freeform 98"/>
                        <wps:cNvSpPr>
                          <a:spLocks/>
                        </wps:cNvSpPr>
                        <wps:spPr bwMode="auto">
                          <a:xfrm>
                            <a:off x="4622" y="595"/>
                            <a:ext cx="20" cy="20"/>
                          </a:xfrm>
                          <a:custGeom>
                            <a:avLst/>
                            <a:gdLst>
                              <a:gd name="T0" fmla="*/ 0 w 20"/>
                              <a:gd name="T1" fmla="*/ 1 h 20"/>
                              <a:gd name="T2" fmla="*/ 1 w 20"/>
                              <a:gd name="T3" fmla="*/ 1 h 20"/>
                              <a:gd name="T4" fmla="*/ 2 w 20"/>
                              <a:gd name="T5" fmla="*/ 1 h 20"/>
                              <a:gd name="T6" fmla="*/ 2 w 20"/>
                              <a:gd name="T7" fmla="*/ 0 h 20"/>
                            </a:gdLst>
                            <a:ahLst/>
                            <a:cxnLst>
                              <a:cxn ang="0">
                                <a:pos x="T0" y="T1"/>
                              </a:cxn>
                              <a:cxn ang="0">
                                <a:pos x="T2" y="T3"/>
                              </a:cxn>
                              <a:cxn ang="0">
                                <a:pos x="T4" y="T5"/>
                              </a:cxn>
                              <a:cxn ang="0">
                                <a:pos x="T6" y="T7"/>
                              </a:cxn>
                            </a:cxnLst>
                            <a:rect l="0" t="0" r="r" b="b"/>
                            <a:pathLst>
                              <a:path w="20" h="20">
                                <a:moveTo>
                                  <a:pt x="0" y="1"/>
                                </a:moveTo>
                                <a:lnTo>
                                  <a:pt x="1" y="1"/>
                                </a:lnTo>
                                <a:lnTo>
                                  <a:pt x="2" y="1"/>
                                </a:lnTo>
                                <a:lnTo>
                                  <a:pt x="2"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 name="Freeform 99"/>
                        <wps:cNvSpPr>
                          <a:spLocks/>
                        </wps:cNvSpPr>
                        <wps:spPr bwMode="auto">
                          <a:xfrm>
                            <a:off x="4650" y="572"/>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 name="Freeform 100"/>
                        <wps:cNvSpPr>
                          <a:spLocks/>
                        </wps:cNvSpPr>
                        <wps:spPr bwMode="auto">
                          <a:xfrm>
                            <a:off x="4648" y="572"/>
                            <a:ext cx="20" cy="20"/>
                          </a:xfrm>
                          <a:custGeom>
                            <a:avLst/>
                            <a:gdLst>
                              <a:gd name="T0" fmla="*/ 2 w 20"/>
                              <a:gd name="T1" fmla="*/ 0 h 20"/>
                              <a:gd name="T2" fmla="*/ 1 w 20"/>
                              <a:gd name="T3" fmla="*/ 0 h 20"/>
                              <a:gd name="T4" fmla="*/ 0 w 20"/>
                              <a:gd name="T5" fmla="*/ 0 h 20"/>
                              <a:gd name="T6" fmla="*/ 0 w 20"/>
                              <a:gd name="T7" fmla="*/ 1 h 20"/>
                            </a:gdLst>
                            <a:ahLst/>
                            <a:cxnLst>
                              <a:cxn ang="0">
                                <a:pos x="T0" y="T1"/>
                              </a:cxn>
                              <a:cxn ang="0">
                                <a:pos x="T2" y="T3"/>
                              </a:cxn>
                              <a:cxn ang="0">
                                <a:pos x="T4" y="T5"/>
                              </a:cxn>
                              <a:cxn ang="0">
                                <a:pos x="T6" y="T7"/>
                              </a:cxn>
                            </a:cxnLst>
                            <a:rect l="0" t="0" r="r" b="b"/>
                            <a:pathLst>
                              <a:path w="20" h="20">
                                <a:moveTo>
                                  <a:pt x="2" y="0"/>
                                </a:moveTo>
                                <a:lnTo>
                                  <a:pt x="1" y="0"/>
                                </a:lnTo>
                                <a:lnTo>
                                  <a:pt x="0" y="0"/>
                                </a:lnTo>
                                <a:lnTo>
                                  <a:pt x="0"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 name="Freeform 101"/>
                        <wps:cNvSpPr>
                          <a:spLocks/>
                        </wps:cNvSpPr>
                        <wps:spPr bwMode="auto">
                          <a:xfrm>
                            <a:off x="4623" y="572"/>
                            <a:ext cx="20" cy="20"/>
                          </a:xfrm>
                          <a:custGeom>
                            <a:avLst/>
                            <a:gdLst>
                              <a:gd name="T0" fmla="*/ 1 w 20"/>
                              <a:gd name="T1" fmla="*/ 1 h 20"/>
                              <a:gd name="T2" fmla="*/ 1 w 20"/>
                              <a:gd name="T3" fmla="*/ 0 h 20"/>
                              <a:gd name="T4" fmla="*/ 0 w 20"/>
                              <a:gd name="T5" fmla="*/ 0 h 20"/>
                            </a:gdLst>
                            <a:ahLst/>
                            <a:cxnLst>
                              <a:cxn ang="0">
                                <a:pos x="T0" y="T1"/>
                              </a:cxn>
                              <a:cxn ang="0">
                                <a:pos x="T2" y="T3"/>
                              </a:cxn>
                              <a:cxn ang="0">
                                <a:pos x="T4" y="T5"/>
                              </a:cxn>
                            </a:cxnLst>
                            <a:rect l="0" t="0" r="r" b="b"/>
                            <a:pathLst>
                              <a:path w="20" h="20">
                                <a:moveTo>
                                  <a:pt x="1" y="1"/>
                                </a:moveTo>
                                <a:lnTo>
                                  <a:pt x="1" y="0"/>
                                </a:ln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 name="Freeform 102"/>
                        <wps:cNvSpPr>
                          <a:spLocks/>
                        </wps:cNvSpPr>
                        <wps:spPr bwMode="auto">
                          <a:xfrm>
                            <a:off x="4621" y="574"/>
                            <a:ext cx="22" cy="20"/>
                          </a:xfrm>
                          <a:custGeom>
                            <a:avLst/>
                            <a:gdLst>
                              <a:gd name="T0" fmla="*/ 0 w 22"/>
                              <a:gd name="T1" fmla="*/ 0 h 20"/>
                              <a:gd name="T2" fmla="*/ 21 w 22"/>
                              <a:gd name="T3" fmla="*/ 0 h 20"/>
                            </a:gdLst>
                            <a:ahLst/>
                            <a:cxnLst>
                              <a:cxn ang="0">
                                <a:pos x="T0" y="T1"/>
                              </a:cxn>
                              <a:cxn ang="0">
                                <a:pos x="T2" y="T3"/>
                              </a:cxn>
                            </a:cxnLst>
                            <a:rect l="0" t="0" r="r" b="b"/>
                            <a:pathLst>
                              <a:path w="22" h="20">
                                <a:moveTo>
                                  <a:pt x="0" y="0"/>
                                </a:moveTo>
                                <a:lnTo>
                                  <a:pt x="21" y="0"/>
                                </a:lnTo>
                              </a:path>
                            </a:pathLst>
                          </a:custGeom>
                          <a:noFill/>
                          <a:ln w="29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 name="Freeform 103"/>
                        <wps:cNvSpPr>
                          <a:spLocks/>
                        </wps:cNvSpPr>
                        <wps:spPr bwMode="auto">
                          <a:xfrm>
                            <a:off x="4648" y="573"/>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 name="Freeform 104"/>
                        <wps:cNvSpPr>
                          <a:spLocks/>
                        </wps:cNvSpPr>
                        <wps:spPr bwMode="auto">
                          <a:xfrm>
                            <a:off x="4624" y="586"/>
                            <a:ext cx="24" cy="20"/>
                          </a:xfrm>
                          <a:custGeom>
                            <a:avLst/>
                            <a:gdLst>
                              <a:gd name="T0" fmla="*/ 23 w 24"/>
                              <a:gd name="T1" fmla="*/ 1 h 20"/>
                              <a:gd name="T2" fmla="*/ 23 w 24"/>
                              <a:gd name="T3" fmla="*/ 0 h 20"/>
                              <a:gd name="T4" fmla="*/ 22 w 24"/>
                              <a:gd name="T5" fmla="*/ 0 h 20"/>
                              <a:gd name="T6" fmla="*/ 1 w 24"/>
                              <a:gd name="T7" fmla="*/ 0 h 20"/>
                              <a:gd name="T8" fmla="*/ 0 w 24"/>
                              <a:gd name="T9" fmla="*/ 0 h 20"/>
                              <a:gd name="T10" fmla="*/ 0 w 24"/>
                              <a:gd name="T11" fmla="*/ 1 h 20"/>
                            </a:gdLst>
                            <a:ahLst/>
                            <a:cxnLst>
                              <a:cxn ang="0">
                                <a:pos x="T0" y="T1"/>
                              </a:cxn>
                              <a:cxn ang="0">
                                <a:pos x="T2" y="T3"/>
                              </a:cxn>
                              <a:cxn ang="0">
                                <a:pos x="T4" y="T5"/>
                              </a:cxn>
                              <a:cxn ang="0">
                                <a:pos x="T6" y="T7"/>
                              </a:cxn>
                              <a:cxn ang="0">
                                <a:pos x="T8" y="T9"/>
                              </a:cxn>
                              <a:cxn ang="0">
                                <a:pos x="T10" y="T11"/>
                              </a:cxn>
                            </a:cxnLst>
                            <a:rect l="0" t="0" r="r" b="b"/>
                            <a:pathLst>
                              <a:path w="24" h="20">
                                <a:moveTo>
                                  <a:pt x="23" y="1"/>
                                </a:moveTo>
                                <a:lnTo>
                                  <a:pt x="23" y="0"/>
                                </a:lnTo>
                                <a:lnTo>
                                  <a:pt x="22" y="0"/>
                                </a:lnTo>
                                <a:lnTo>
                                  <a:pt x="1" y="0"/>
                                </a:lnTo>
                                <a:lnTo>
                                  <a:pt x="0" y="0"/>
                                </a:lnTo>
                                <a:lnTo>
                                  <a:pt x="0" y="1"/>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 name="Freeform 105"/>
                        <wps:cNvSpPr>
                          <a:spLocks/>
                        </wps:cNvSpPr>
                        <wps:spPr bwMode="auto">
                          <a:xfrm>
                            <a:off x="4625" y="582"/>
                            <a:ext cx="22" cy="20"/>
                          </a:xfrm>
                          <a:custGeom>
                            <a:avLst/>
                            <a:gdLst>
                              <a:gd name="T0" fmla="*/ 21 w 22"/>
                              <a:gd name="T1" fmla="*/ 0 h 20"/>
                              <a:gd name="T2" fmla="*/ 0 w 22"/>
                              <a:gd name="T3" fmla="*/ 0 h 20"/>
                            </a:gdLst>
                            <a:ahLst/>
                            <a:cxnLst>
                              <a:cxn ang="0">
                                <a:pos x="T0" y="T1"/>
                              </a:cxn>
                              <a:cxn ang="0">
                                <a:pos x="T2" y="T3"/>
                              </a:cxn>
                            </a:cxnLst>
                            <a:rect l="0" t="0" r="r" b="b"/>
                            <a:pathLst>
                              <a:path w="22" h="20">
                                <a:moveTo>
                                  <a:pt x="2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 name="Freeform 106"/>
                        <wps:cNvSpPr>
                          <a:spLocks/>
                        </wps:cNvSpPr>
                        <wps:spPr bwMode="auto">
                          <a:xfrm>
                            <a:off x="4647" y="580"/>
                            <a:ext cx="20" cy="20"/>
                          </a:xfrm>
                          <a:custGeom>
                            <a:avLst/>
                            <a:gdLst>
                              <a:gd name="T0" fmla="*/ 0 w 20"/>
                              <a:gd name="T1" fmla="*/ 1 h 20"/>
                              <a:gd name="T2" fmla="*/ 1 w 20"/>
                              <a:gd name="T3" fmla="*/ 1 h 20"/>
                              <a:gd name="T4" fmla="*/ 1 w 20"/>
                              <a:gd name="T5" fmla="*/ 0 h 20"/>
                            </a:gdLst>
                            <a:ahLst/>
                            <a:cxnLst>
                              <a:cxn ang="0">
                                <a:pos x="T0" y="T1"/>
                              </a:cxn>
                              <a:cxn ang="0">
                                <a:pos x="T2" y="T3"/>
                              </a:cxn>
                              <a:cxn ang="0">
                                <a:pos x="T4" y="T5"/>
                              </a:cxn>
                            </a:cxnLst>
                            <a:rect l="0" t="0" r="r" b="b"/>
                            <a:pathLst>
                              <a:path w="20" h="20">
                                <a:moveTo>
                                  <a:pt x="0" y="1"/>
                                </a:moveTo>
                                <a:lnTo>
                                  <a:pt x="1" y="1"/>
                                </a:ln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 name="Freeform 107"/>
                        <wps:cNvSpPr>
                          <a:spLocks/>
                        </wps:cNvSpPr>
                        <wps:spPr bwMode="auto">
                          <a:xfrm>
                            <a:off x="4624" y="580"/>
                            <a:ext cx="20" cy="20"/>
                          </a:xfrm>
                          <a:custGeom>
                            <a:avLst/>
                            <a:gdLst>
                              <a:gd name="T0" fmla="*/ 0 w 20"/>
                              <a:gd name="T1" fmla="*/ 0 h 20"/>
                              <a:gd name="T2" fmla="*/ 0 w 20"/>
                              <a:gd name="T3" fmla="*/ 1 h 20"/>
                              <a:gd name="T4" fmla="*/ 1 w 20"/>
                              <a:gd name="T5" fmla="*/ 1 h 20"/>
                            </a:gdLst>
                            <a:ahLst/>
                            <a:cxnLst>
                              <a:cxn ang="0">
                                <a:pos x="T0" y="T1"/>
                              </a:cxn>
                              <a:cxn ang="0">
                                <a:pos x="T2" y="T3"/>
                              </a:cxn>
                              <a:cxn ang="0">
                                <a:pos x="T4" y="T5"/>
                              </a:cxn>
                            </a:cxnLst>
                            <a:rect l="0" t="0" r="r" b="b"/>
                            <a:pathLst>
                              <a:path w="20" h="20">
                                <a:moveTo>
                                  <a:pt x="0" y="0"/>
                                </a:moveTo>
                                <a:lnTo>
                                  <a:pt x="0" y="1"/>
                                </a:lnTo>
                                <a:lnTo>
                                  <a:pt x="1"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 name="Freeform 108"/>
                        <wps:cNvSpPr>
                          <a:spLocks/>
                        </wps:cNvSpPr>
                        <wps:spPr bwMode="auto">
                          <a:xfrm>
                            <a:off x="4649" y="1208"/>
                            <a:ext cx="20" cy="23"/>
                          </a:xfrm>
                          <a:custGeom>
                            <a:avLst/>
                            <a:gdLst>
                              <a:gd name="T0" fmla="*/ 1 w 20"/>
                              <a:gd name="T1" fmla="*/ 0 h 23"/>
                              <a:gd name="T2" fmla="*/ 0 w 20"/>
                              <a:gd name="T3" fmla="*/ 0 h 23"/>
                              <a:gd name="T4" fmla="*/ 0 w 20"/>
                              <a:gd name="T5" fmla="*/ 22 h 23"/>
                              <a:gd name="T6" fmla="*/ 1 w 20"/>
                              <a:gd name="T7" fmla="*/ 0 h 23"/>
                            </a:gdLst>
                            <a:ahLst/>
                            <a:cxnLst>
                              <a:cxn ang="0">
                                <a:pos x="T0" y="T1"/>
                              </a:cxn>
                              <a:cxn ang="0">
                                <a:pos x="T2" y="T3"/>
                              </a:cxn>
                              <a:cxn ang="0">
                                <a:pos x="T4" y="T5"/>
                              </a:cxn>
                              <a:cxn ang="0">
                                <a:pos x="T6" y="T7"/>
                              </a:cxn>
                            </a:cxnLst>
                            <a:rect l="0" t="0" r="r" b="b"/>
                            <a:pathLst>
                              <a:path w="20" h="23">
                                <a:moveTo>
                                  <a:pt x="1" y="0"/>
                                </a:moveTo>
                                <a:lnTo>
                                  <a:pt x="0" y="0"/>
                                </a:lnTo>
                                <a:lnTo>
                                  <a:pt x="0" y="22"/>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 name="Freeform 109"/>
                        <wps:cNvSpPr>
                          <a:spLocks/>
                        </wps:cNvSpPr>
                        <wps:spPr bwMode="auto">
                          <a:xfrm>
                            <a:off x="4649" y="1208"/>
                            <a:ext cx="20" cy="23"/>
                          </a:xfrm>
                          <a:custGeom>
                            <a:avLst/>
                            <a:gdLst>
                              <a:gd name="T0" fmla="*/ 1 w 20"/>
                              <a:gd name="T1" fmla="*/ 0 h 23"/>
                              <a:gd name="T2" fmla="*/ 1 w 20"/>
                              <a:gd name="T3" fmla="*/ 22 h 23"/>
                              <a:gd name="T4" fmla="*/ 0 w 20"/>
                              <a:gd name="T5" fmla="*/ 22 h 23"/>
                              <a:gd name="T6" fmla="*/ 1 w 20"/>
                              <a:gd name="T7" fmla="*/ 0 h 23"/>
                            </a:gdLst>
                            <a:ahLst/>
                            <a:cxnLst>
                              <a:cxn ang="0">
                                <a:pos x="T0" y="T1"/>
                              </a:cxn>
                              <a:cxn ang="0">
                                <a:pos x="T2" y="T3"/>
                              </a:cxn>
                              <a:cxn ang="0">
                                <a:pos x="T4" y="T5"/>
                              </a:cxn>
                              <a:cxn ang="0">
                                <a:pos x="T6" y="T7"/>
                              </a:cxn>
                            </a:cxnLst>
                            <a:rect l="0" t="0" r="r" b="b"/>
                            <a:pathLst>
                              <a:path w="20" h="23">
                                <a:moveTo>
                                  <a:pt x="1" y="0"/>
                                </a:moveTo>
                                <a:lnTo>
                                  <a:pt x="1" y="22"/>
                                </a:lnTo>
                                <a:lnTo>
                                  <a:pt x="0" y="22"/>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 name="Freeform 110"/>
                        <wps:cNvSpPr>
                          <a:spLocks/>
                        </wps:cNvSpPr>
                        <wps:spPr bwMode="auto">
                          <a:xfrm>
                            <a:off x="4648" y="1208"/>
                            <a:ext cx="20" cy="23"/>
                          </a:xfrm>
                          <a:custGeom>
                            <a:avLst/>
                            <a:gdLst>
                              <a:gd name="T0" fmla="*/ 1 w 20"/>
                              <a:gd name="T1" fmla="*/ 0 h 23"/>
                              <a:gd name="T2" fmla="*/ 0 w 20"/>
                              <a:gd name="T3" fmla="*/ 1 h 23"/>
                              <a:gd name="T4" fmla="*/ 0 w 20"/>
                              <a:gd name="T5" fmla="*/ 22 h 23"/>
                              <a:gd name="T6" fmla="*/ 1 w 20"/>
                              <a:gd name="T7" fmla="*/ 0 h 23"/>
                            </a:gdLst>
                            <a:ahLst/>
                            <a:cxnLst>
                              <a:cxn ang="0">
                                <a:pos x="T0" y="T1"/>
                              </a:cxn>
                              <a:cxn ang="0">
                                <a:pos x="T2" y="T3"/>
                              </a:cxn>
                              <a:cxn ang="0">
                                <a:pos x="T4" y="T5"/>
                              </a:cxn>
                              <a:cxn ang="0">
                                <a:pos x="T6" y="T7"/>
                              </a:cxn>
                            </a:cxnLst>
                            <a:rect l="0" t="0" r="r" b="b"/>
                            <a:pathLst>
                              <a:path w="20" h="23">
                                <a:moveTo>
                                  <a:pt x="1" y="0"/>
                                </a:moveTo>
                                <a:lnTo>
                                  <a:pt x="0" y="1"/>
                                </a:lnTo>
                                <a:lnTo>
                                  <a:pt x="0" y="22"/>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 name="Freeform 111"/>
                        <wps:cNvSpPr>
                          <a:spLocks/>
                        </wps:cNvSpPr>
                        <wps:spPr bwMode="auto">
                          <a:xfrm>
                            <a:off x="4648" y="1208"/>
                            <a:ext cx="20" cy="23"/>
                          </a:xfrm>
                          <a:custGeom>
                            <a:avLst/>
                            <a:gdLst>
                              <a:gd name="T0" fmla="*/ 1 w 20"/>
                              <a:gd name="T1" fmla="*/ 0 h 23"/>
                              <a:gd name="T2" fmla="*/ 1 w 20"/>
                              <a:gd name="T3" fmla="*/ 22 h 23"/>
                              <a:gd name="T4" fmla="*/ 0 w 20"/>
                              <a:gd name="T5" fmla="*/ 22 h 23"/>
                              <a:gd name="T6" fmla="*/ 1 w 20"/>
                              <a:gd name="T7" fmla="*/ 0 h 23"/>
                            </a:gdLst>
                            <a:ahLst/>
                            <a:cxnLst>
                              <a:cxn ang="0">
                                <a:pos x="T0" y="T1"/>
                              </a:cxn>
                              <a:cxn ang="0">
                                <a:pos x="T2" y="T3"/>
                              </a:cxn>
                              <a:cxn ang="0">
                                <a:pos x="T4" y="T5"/>
                              </a:cxn>
                              <a:cxn ang="0">
                                <a:pos x="T6" y="T7"/>
                              </a:cxn>
                            </a:cxnLst>
                            <a:rect l="0" t="0" r="r" b="b"/>
                            <a:pathLst>
                              <a:path w="20" h="23">
                                <a:moveTo>
                                  <a:pt x="1" y="0"/>
                                </a:moveTo>
                                <a:lnTo>
                                  <a:pt x="1" y="22"/>
                                </a:lnTo>
                                <a:lnTo>
                                  <a:pt x="0" y="22"/>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 name="Freeform 112"/>
                        <wps:cNvSpPr>
                          <a:spLocks/>
                        </wps:cNvSpPr>
                        <wps:spPr bwMode="auto">
                          <a:xfrm>
                            <a:off x="4647" y="122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 name="Freeform 113"/>
                        <wps:cNvSpPr>
                          <a:spLocks/>
                        </wps:cNvSpPr>
                        <wps:spPr bwMode="auto">
                          <a:xfrm>
                            <a:off x="4647" y="122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 name="Freeform 114"/>
                        <wps:cNvSpPr>
                          <a:spLocks/>
                        </wps:cNvSpPr>
                        <wps:spPr bwMode="auto">
                          <a:xfrm>
                            <a:off x="4647" y="121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 name="Freeform 115"/>
                        <wps:cNvSpPr>
                          <a:spLocks/>
                        </wps:cNvSpPr>
                        <wps:spPr bwMode="auto">
                          <a:xfrm>
                            <a:off x="4647" y="122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 name="Freeform 116"/>
                        <wps:cNvSpPr>
                          <a:spLocks/>
                        </wps:cNvSpPr>
                        <wps:spPr bwMode="auto">
                          <a:xfrm>
                            <a:off x="4624" y="1219"/>
                            <a:ext cx="27" cy="20"/>
                          </a:xfrm>
                          <a:custGeom>
                            <a:avLst/>
                            <a:gdLst>
                              <a:gd name="T0" fmla="*/ 0 w 27"/>
                              <a:gd name="T1" fmla="*/ 0 h 20"/>
                              <a:gd name="T2" fmla="*/ 26 w 27"/>
                              <a:gd name="T3" fmla="*/ 0 h 20"/>
                            </a:gdLst>
                            <a:ahLst/>
                            <a:cxnLst>
                              <a:cxn ang="0">
                                <a:pos x="T0" y="T1"/>
                              </a:cxn>
                              <a:cxn ang="0">
                                <a:pos x="T2" y="T3"/>
                              </a:cxn>
                            </a:cxnLst>
                            <a:rect l="0" t="0" r="r" b="b"/>
                            <a:pathLst>
                              <a:path w="27" h="20">
                                <a:moveTo>
                                  <a:pt x="0" y="0"/>
                                </a:moveTo>
                                <a:lnTo>
                                  <a:pt x="26" y="0"/>
                                </a:lnTo>
                              </a:path>
                            </a:pathLst>
                          </a:custGeom>
                          <a:noFill/>
                          <a:ln w="507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 name="Freeform 117"/>
                        <wps:cNvSpPr>
                          <a:spLocks/>
                        </wps:cNvSpPr>
                        <wps:spPr bwMode="auto">
                          <a:xfrm>
                            <a:off x="4647" y="121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 name="Freeform 118"/>
                        <wps:cNvSpPr>
                          <a:spLocks/>
                        </wps:cNvSpPr>
                        <wps:spPr bwMode="auto">
                          <a:xfrm>
                            <a:off x="4647" y="121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 name="Freeform 119"/>
                        <wps:cNvSpPr>
                          <a:spLocks/>
                        </wps:cNvSpPr>
                        <wps:spPr bwMode="auto">
                          <a:xfrm>
                            <a:off x="4647" y="1216"/>
                            <a:ext cx="20" cy="20"/>
                          </a:xfrm>
                          <a:custGeom>
                            <a:avLst/>
                            <a:gdLst>
                              <a:gd name="T0" fmla="*/ 1 w 20"/>
                              <a:gd name="T1" fmla="*/ 0 h 20"/>
                              <a:gd name="T2" fmla="*/ 0 w 20"/>
                              <a:gd name="T3" fmla="*/ 1 h 20"/>
                              <a:gd name="T4" fmla="*/ 0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1"/>
                                </a:lnTo>
                                <a:lnTo>
                                  <a:pt x="0"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 name="Freeform 120"/>
                        <wps:cNvSpPr>
                          <a:spLocks/>
                        </wps:cNvSpPr>
                        <wps:spPr bwMode="auto">
                          <a:xfrm>
                            <a:off x="4647" y="1216"/>
                            <a:ext cx="20" cy="20"/>
                          </a:xfrm>
                          <a:custGeom>
                            <a:avLst/>
                            <a:gdLst>
                              <a:gd name="T0" fmla="*/ 1 w 20"/>
                              <a:gd name="T1" fmla="*/ 0 h 20"/>
                              <a:gd name="T2" fmla="*/ 0 w 20"/>
                              <a:gd name="T3" fmla="*/ 1 h 20"/>
                              <a:gd name="T4" fmla="*/ 0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1"/>
                                </a:lnTo>
                                <a:lnTo>
                                  <a:pt x="0" y="4"/>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 name="Freeform 121"/>
                        <wps:cNvSpPr>
                          <a:spLocks/>
                        </wps:cNvSpPr>
                        <wps:spPr bwMode="auto">
                          <a:xfrm>
                            <a:off x="4647" y="1216"/>
                            <a:ext cx="20" cy="20"/>
                          </a:xfrm>
                          <a:custGeom>
                            <a:avLst/>
                            <a:gdLst>
                              <a:gd name="T0" fmla="*/ 1 w 20"/>
                              <a:gd name="T1" fmla="*/ 0 h 20"/>
                              <a:gd name="T2" fmla="*/ 0 w 20"/>
                              <a:gd name="T3" fmla="*/ 4 h 20"/>
                              <a:gd name="T4" fmla="*/ 1 w 20"/>
                              <a:gd name="T5" fmla="*/ 6 h 20"/>
                              <a:gd name="T6" fmla="*/ 1 w 20"/>
                              <a:gd name="T7" fmla="*/ 0 h 20"/>
                            </a:gdLst>
                            <a:ahLst/>
                            <a:cxnLst>
                              <a:cxn ang="0">
                                <a:pos x="T0" y="T1"/>
                              </a:cxn>
                              <a:cxn ang="0">
                                <a:pos x="T2" y="T3"/>
                              </a:cxn>
                              <a:cxn ang="0">
                                <a:pos x="T4" y="T5"/>
                              </a:cxn>
                              <a:cxn ang="0">
                                <a:pos x="T6" y="T7"/>
                              </a:cxn>
                            </a:cxnLst>
                            <a:rect l="0" t="0" r="r" b="b"/>
                            <a:pathLst>
                              <a:path w="20" h="20">
                                <a:moveTo>
                                  <a:pt x="1" y="0"/>
                                </a:moveTo>
                                <a:lnTo>
                                  <a:pt x="0" y="4"/>
                                </a:lnTo>
                                <a:lnTo>
                                  <a:pt x="1" y="6"/>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 name="Freeform 122"/>
                        <wps:cNvSpPr>
                          <a:spLocks/>
                        </wps:cNvSpPr>
                        <wps:spPr bwMode="auto">
                          <a:xfrm>
                            <a:off x="4647" y="1216"/>
                            <a:ext cx="20" cy="20"/>
                          </a:xfrm>
                          <a:custGeom>
                            <a:avLst/>
                            <a:gdLst>
                              <a:gd name="T0" fmla="*/ 1 w 20"/>
                              <a:gd name="T1" fmla="*/ 0 h 20"/>
                              <a:gd name="T2" fmla="*/ 1 w 20"/>
                              <a:gd name="T3" fmla="*/ 6 h 20"/>
                              <a:gd name="T4" fmla="*/ 0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1" y="6"/>
                                </a:lnTo>
                                <a:lnTo>
                                  <a:pt x="0" y="4"/>
                                </a:lnTo>
                                <a:lnTo>
                                  <a:pt x="1" y="0"/>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 name="Freeform 123"/>
                        <wps:cNvSpPr>
                          <a:spLocks/>
                        </wps:cNvSpPr>
                        <wps:spPr bwMode="auto">
                          <a:xfrm>
                            <a:off x="4625" y="1218"/>
                            <a:ext cx="22" cy="20"/>
                          </a:xfrm>
                          <a:custGeom>
                            <a:avLst/>
                            <a:gdLst>
                              <a:gd name="T0" fmla="*/ 21 w 22"/>
                              <a:gd name="T1" fmla="*/ 0 h 20"/>
                              <a:gd name="T2" fmla="*/ 0 w 22"/>
                              <a:gd name="T3" fmla="*/ 0 h 20"/>
                              <a:gd name="T4" fmla="*/ 0 w 22"/>
                              <a:gd name="T5" fmla="*/ 3 h 20"/>
                              <a:gd name="T6" fmla="*/ 21 w 22"/>
                              <a:gd name="T7" fmla="*/ 0 h 20"/>
                            </a:gdLst>
                            <a:ahLst/>
                            <a:cxnLst>
                              <a:cxn ang="0">
                                <a:pos x="T0" y="T1"/>
                              </a:cxn>
                              <a:cxn ang="0">
                                <a:pos x="T2" y="T3"/>
                              </a:cxn>
                              <a:cxn ang="0">
                                <a:pos x="T4" y="T5"/>
                              </a:cxn>
                              <a:cxn ang="0">
                                <a:pos x="T6" y="T7"/>
                              </a:cxn>
                            </a:cxnLst>
                            <a:rect l="0" t="0" r="r" b="b"/>
                            <a:pathLst>
                              <a:path w="22" h="20">
                                <a:moveTo>
                                  <a:pt x="21" y="0"/>
                                </a:moveTo>
                                <a:lnTo>
                                  <a:pt x="0" y="0"/>
                                </a:lnTo>
                                <a:lnTo>
                                  <a:pt x="0" y="3"/>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124"/>
                        <wps:cNvSpPr>
                          <a:spLocks/>
                        </wps:cNvSpPr>
                        <wps:spPr bwMode="auto">
                          <a:xfrm>
                            <a:off x="4625" y="1218"/>
                            <a:ext cx="22" cy="20"/>
                          </a:xfrm>
                          <a:custGeom>
                            <a:avLst/>
                            <a:gdLst>
                              <a:gd name="T0" fmla="*/ 21 w 22"/>
                              <a:gd name="T1" fmla="*/ 0 h 20"/>
                              <a:gd name="T2" fmla="*/ 0 w 22"/>
                              <a:gd name="T3" fmla="*/ 0 h 20"/>
                              <a:gd name="T4" fmla="*/ 0 w 22"/>
                              <a:gd name="T5" fmla="*/ 3 h 20"/>
                              <a:gd name="T6" fmla="*/ 21 w 22"/>
                              <a:gd name="T7" fmla="*/ 0 h 20"/>
                            </a:gdLst>
                            <a:ahLst/>
                            <a:cxnLst>
                              <a:cxn ang="0">
                                <a:pos x="T0" y="T1"/>
                              </a:cxn>
                              <a:cxn ang="0">
                                <a:pos x="T2" y="T3"/>
                              </a:cxn>
                              <a:cxn ang="0">
                                <a:pos x="T4" y="T5"/>
                              </a:cxn>
                              <a:cxn ang="0">
                                <a:pos x="T6" y="T7"/>
                              </a:cxn>
                            </a:cxnLst>
                            <a:rect l="0" t="0" r="r" b="b"/>
                            <a:pathLst>
                              <a:path w="22" h="20">
                                <a:moveTo>
                                  <a:pt x="21" y="0"/>
                                </a:moveTo>
                                <a:lnTo>
                                  <a:pt x="0" y="0"/>
                                </a:lnTo>
                                <a:lnTo>
                                  <a:pt x="0" y="3"/>
                                </a:lnTo>
                                <a:lnTo>
                                  <a:pt x="2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 name="Freeform 125"/>
                        <wps:cNvSpPr>
                          <a:spLocks/>
                        </wps:cNvSpPr>
                        <wps:spPr bwMode="auto">
                          <a:xfrm>
                            <a:off x="4625" y="1218"/>
                            <a:ext cx="22" cy="20"/>
                          </a:xfrm>
                          <a:custGeom>
                            <a:avLst/>
                            <a:gdLst>
                              <a:gd name="T0" fmla="*/ 21 w 22"/>
                              <a:gd name="T1" fmla="*/ 0 h 20"/>
                              <a:gd name="T2" fmla="*/ 0 w 22"/>
                              <a:gd name="T3" fmla="*/ 3 h 20"/>
                              <a:gd name="T4" fmla="*/ 21 w 22"/>
                              <a:gd name="T5" fmla="*/ 3 h 20"/>
                              <a:gd name="T6" fmla="*/ 21 w 22"/>
                              <a:gd name="T7" fmla="*/ 0 h 20"/>
                            </a:gdLst>
                            <a:ahLst/>
                            <a:cxnLst>
                              <a:cxn ang="0">
                                <a:pos x="T0" y="T1"/>
                              </a:cxn>
                              <a:cxn ang="0">
                                <a:pos x="T2" y="T3"/>
                              </a:cxn>
                              <a:cxn ang="0">
                                <a:pos x="T4" y="T5"/>
                              </a:cxn>
                              <a:cxn ang="0">
                                <a:pos x="T6" y="T7"/>
                              </a:cxn>
                            </a:cxnLst>
                            <a:rect l="0" t="0" r="r" b="b"/>
                            <a:pathLst>
                              <a:path w="22" h="20">
                                <a:moveTo>
                                  <a:pt x="21" y="0"/>
                                </a:moveTo>
                                <a:lnTo>
                                  <a:pt x="0" y="3"/>
                                </a:lnTo>
                                <a:lnTo>
                                  <a:pt x="21" y="3"/>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 name="Freeform 126"/>
                        <wps:cNvSpPr>
                          <a:spLocks/>
                        </wps:cNvSpPr>
                        <wps:spPr bwMode="auto">
                          <a:xfrm>
                            <a:off x="4625" y="1218"/>
                            <a:ext cx="22" cy="20"/>
                          </a:xfrm>
                          <a:custGeom>
                            <a:avLst/>
                            <a:gdLst>
                              <a:gd name="T0" fmla="*/ 21 w 22"/>
                              <a:gd name="T1" fmla="*/ 0 h 20"/>
                              <a:gd name="T2" fmla="*/ 21 w 22"/>
                              <a:gd name="T3" fmla="*/ 3 h 20"/>
                              <a:gd name="T4" fmla="*/ 0 w 22"/>
                              <a:gd name="T5" fmla="*/ 3 h 20"/>
                              <a:gd name="T6" fmla="*/ 21 w 22"/>
                              <a:gd name="T7" fmla="*/ 0 h 20"/>
                            </a:gdLst>
                            <a:ahLst/>
                            <a:cxnLst>
                              <a:cxn ang="0">
                                <a:pos x="T0" y="T1"/>
                              </a:cxn>
                              <a:cxn ang="0">
                                <a:pos x="T2" y="T3"/>
                              </a:cxn>
                              <a:cxn ang="0">
                                <a:pos x="T4" y="T5"/>
                              </a:cxn>
                              <a:cxn ang="0">
                                <a:pos x="T6" y="T7"/>
                              </a:cxn>
                            </a:cxnLst>
                            <a:rect l="0" t="0" r="r" b="b"/>
                            <a:pathLst>
                              <a:path w="22" h="20">
                                <a:moveTo>
                                  <a:pt x="21" y="0"/>
                                </a:moveTo>
                                <a:lnTo>
                                  <a:pt x="21" y="3"/>
                                </a:lnTo>
                                <a:lnTo>
                                  <a:pt x="0" y="3"/>
                                </a:lnTo>
                                <a:lnTo>
                                  <a:pt x="2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 name="Freeform 127"/>
                        <wps:cNvSpPr>
                          <a:spLocks/>
                        </wps:cNvSpPr>
                        <wps:spPr bwMode="auto">
                          <a:xfrm>
                            <a:off x="4624" y="1216"/>
                            <a:ext cx="20" cy="20"/>
                          </a:xfrm>
                          <a:custGeom>
                            <a:avLst/>
                            <a:gdLst>
                              <a:gd name="T0" fmla="*/ 0 w 20"/>
                              <a:gd name="T1" fmla="*/ 0 h 20"/>
                              <a:gd name="T2" fmla="*/ 0 w 20"/>
                              <a:gd name="T3" fmla="*/ 6 h 20"/>
                              <a:gd name="T4" fmla="*/ 1 w 20"/>
                              <a:gd name="T5" fmla="*/ 1 h 20"/>
                              <a:gd name="T6" fmla="*/ 0 w 20"/>
                              <a:gd name="T7" fmla="*/ 0 h 20"/>
                            </a:gdLst>
                            <a:ahLst/>
                            <a:cxnLst>
                              <a:cxn ang="0">
                                <a:pos x="T0" y="T1"/>
                              </a:cxn>
                              <a:cxn ang="0">
                                <a:pos x="T2" y="T3"/>
                              </a:cxn>
                              <a:cxn ang="0">
                                <a:pos x="T4" y="T5"/>
                              </a:cxn>
                              <a:cxn ang="0">
                                <a:pos x="T6" y="T7"/>
                              </a:cxn>
                            </a:cxnLst>
                            <a:rect l="0" t="0" r="r" b="b"/>
                            <a:pathLst>
                              <a:path w="20" h="20">
                                <a:moveTo>
                                  <a:pt x="0" y="0"/>
                                </a:moveTo>
                                <a:lnTo>
                                  <a:pt x="0" y="6"/>
                                </a:lnTo>
                                <a:lnTo>
                                  <a:pt x="1" y="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 name="Freeform 128"/>
                        <wps:cNvSpPr>
                          <a:spLocks/>
                        </wps:cNvSpPr>
                        <wps:spPr bwMode="auto">
                          <a:xfrm>
                            <a:off x="4624" y="1216"/>
                            <a:ext cx="20" cy="20"/>
                          </a:xfrm>
                          <a:custGeom>
                            <a:avLst/>
                            <a:gdLst>
                              <a:gd name="T0" fmla="*/ 1 w 20"/>
                              <a:gd name="T1" fmla="*/ 1 h 20"/>
                              <a:gd name="T2" fmla="*/ 0 w 20"/>
                              <a:gd name="T3" fmla="*/ 0 h 20"/>
                              <a:gd name="T4" fmla="*/ 0 w 20"/>
                              <a:gd name="T5" fmla="*/ 6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6"/>
                                </a:lnTo>
                                <a:lnTo>
                                  <a:pt x="1" y="1"/>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 name="Freeform 129"/>
                        <wps:cNvSpPr>
                          <a:spLocks/>
                        </wps:cNvSpPr>
                        <wps:spPr bwMode="auto">
                          <a:xfrm>
                            <a:off x="4624" y="1218"/>
                            <a:ext cx="20" cy="20"/>
                          </a:xfrm>
                          <a:custGeom>
                            <a:avLst/>
                            <a:gdLst>
                              <a:gd name="T0" fmla="*/ 1 w 20"/>
                              <a:gd name="T1" fmla="*/ 0 h 20"/>
                              <a:gd name="T2" fmla="*/ 0 w 20"/>
                              <a:gd name="T3" fmla="*/ 4 h 20"/>
                              <a:gd name="T4" fmla="*/ 1 w 20"/>
                              <a:gd name="T5" fmla="*/ 3 h 20"/>
                              <a:gd name="T6" fmla="*/ 1 w 20"/>
                              <a:gd name="T7" fmla="*/ 0 h 20"/>
                            </a:gdLst>
                            <a:ahLst/>
                            <a:cxnLst>
                              <a:cxn ang="0">
                                <a:pos x="T0" y="T1"/>
                              </a:cxn>
                              <a:cxn ang="0">
                                <a:pos x="T2" y="T3"/>
                              </a:cxn>
                              <a:cxn ang="0">
                                <a:pos x="T4" y="T5"/>
                              </a:cxn>
                              <a:cxn ang="0">
                                <a:pos x="T6" y="T7"/>
                              </a:cxn>
                            </a:cxnLst>
                            <a:rect l="0" t="0" r="r" b="b"/>
                            <a:pathLst>
                              <a:path w="20" h="20">
                                <a:moveTo>
                                  <a:pt x="1" y="0"/>
                                </a:moveTo>
                                <a:lnTo>
                                  <a:pt x="0" y="4"/>
                                </a:lnTo>
                                <a:lnTo>
                                  <a:pt x="1" y="3"/>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130"/>
                        <wps:cNvSpPr>
                          <a:spLocks/>
                        </wps:cNvSpPr>
                        <wps:spPr bwMode="auto">
                          <a:xfrm>
                            <a:off x="4624" y="1218"/>
                            <a:ext cx="20" cy="20"/>
                          </a:xfrm>
                          <a:custGeom>
                            <a:avLst/>
                            <a:gdLst>
                              <a:gd name="T0" fmla="*/ 1 w 20"/>
                              <a:gd name="T1" fmla="*/ 0 h 20"/>
                              <a:gd name="T2" fmla="*/ 1 w 20"/>
                              <a:gd name="T3" fmla="*/ 3 h 20"/>
                              <a:gd name="T4" fmla="*/ 0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1" y="3"/>
                                </a:lnTo>
                                <a:lnTo>
                                  <a:pt x="0" y="4"/>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 name="Freeform 131"/>
                        <wps:cNvSpPr>
                          <a:spLocks/>
                        </wps:cNvSpPr>
                        <wps:spPr bwMode="auto">
                          <a:xfrm>
                            <a:off x="4623" y="121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 name="Freeform 132"/>
                        <wps:cNvSpPr>
                          <a:spLocks/>
                        </wps:cNvSpPr>
                        <wps:spPr bwMode="auto">
                          <a:xfrm>
                            <a:off x="4623" y="121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 name="Freeform 133"/>
                        <wps:cNvSpPr>
                          <a:spLocks/>
                        </wps:cNvSpPr>
                        <wps:spPr bwMode="auto">
                          <a:xfrm>
                            <a:off x="4623" y="122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 name="Freeform 134"/>
                        <wps:cNvSpPr>
                          <a:spLocks/>
                        </wps:cNvSpPr>
                        <wps:spPr bwMode="auto">
                          <a:xfrm>
                            <a:off x="4623" y="122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 name="Freeform 135"/>
                        <wps:cNvSpPr>
                          <a:spLocks/>
                        </wps:cNvSpPr>
                        <wps:spPr bwMode="auto">
                          <a:xfrm>
                            <a:off x="4622" y="1219"/>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157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 name="Freeform 136"/>
                        <wps:cNvSpPr>
                          <a:spLocks/>
                        </wps:cNvSpPr>
                        <wps:spPr bwMode="auto">
                          <a:xfrm>
                            <a:off x="4623" y="122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 name="Freeform 137"/>
                        <wps:cNvSpPr>
                          <a:spLocks/>
                        </wps:cNvSpPr>
                        <wps:spPr bwMode="auto">
                          <a:xfrm>
                            <a:off x="4623" y="122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 name="Freeform 138"/>
                        <wps:cNvSpPr>
                          <a:spLocks/>
                        </wps:cNvSpPr>
                        <wps:spPr bwMode="auto">
                          <a:xfrm>
                            <a:off x="4623" y="1208"/>
                            <a:ext cx="20" cy="23"/>
                          </a:xfrm>
                          <a:custGeom>
                            <a:avLst/>
                            <a:gdLst>
                              <a:gd name="T0" fmla="*/ 1 w 20"/>
                              <a:gd name="T1" fmla="*/ 1 h 23"/>
                              <a:gd name="T2" fmla="*/ 0 w 20"/>
                              <a:gd name="T3" fmla="*/ 0 h 23"/>
                              <a:gd name="T4" fmla="*/ 0 w 20"/>
                              <a:gd name="T5" fmla="*/ 22 h 23"/>
                              <a:gd name="T6" fmla="*/ 1 w 20"/>
                              <a:gd name="T7" fmla="*/ 1 h 23"/>
                            </a:gdLst>
                            <a:ahLst/>
                            <a:cxnLst>
                              <a:cxn ang="0">
                                <a:pos x="T0" y="T1"/>
                              </a:cxn>
                              <a:cxn ang="0">
                                <a:pos x="T2" y="T3"/>
                              </a:cxn>
                              <a:cxn ang="0">
                                <a:pos x="T4" y="T5"/>
                              </a:cxn>
                              <a:cxn ang="0">
                                <a:pos x="T6" y="T7"/>
                              </a:cxn>
                            </a:cxnLst>
                            <a:rect l="0" t="0" r="r" b="b"/>
                            <a:pathLst>
                              <a:path w="20" h="23">
                                <a:moveTo>
                                  <a:pt x="1" y="1"/>
                                </a:moveTo>
                                <a:lnTo>
                                  <a:pt x="0" y="0"/>
                                </a:lnTo>
                                <a:lnTo>
                                  <a:pt x="0" y="22"/>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 name="Freeform 139"/>
                        <wps:cNvSpPr>
                          <a:spLocks/>
                        </wps:cNvSpPr>
                        <wps:spPr bwMode="auto">
                          <a:xfrm>
                            <a:off x="4623" y="1209"/>
                            <a:ext cx="20" cy="22"/>
                          </a:xfrm>
                          <a:custGeom>
                            <a:avLst/>
                            <a:gdLst>
                              <a:gd name="T0" fmla="*/ 1 w 20"/>
                              <a:gd name="T1" fmla="*/ 0 h 22"/>
                              <a:gd name="T2" fmla="*/ 1 w 20"/>
                              <a:gd name="T3" fmla="*/ 21 h 22"/>
                              <a:gd name="T4" fmla="*/ 0 w 20"/>
                              <a:gd name="T5" fmla="*/ 21 h 22"/>
                              <a:gd name="T6" fmla="*/ 1 w 20"/>
                              <a:gd name="T7" fmla="*/ 0 h 22"/>
                            </a:gdLst>
                            <a:ahLst/>
                            <a:cxnLst>
                              <a:cxn ang="0">
                                <a:pos x="T0" y="T1"/>
                              </a:cxn>
                              <a:cxn ang="0">
                                <a:pos x="T2" y="T3"/>
                              </a:cxn>
                              <a:cxn ang="0">
                                <a:pos x="T4" y="T5"/>
                              </a:cxn>
                              <a:cxn ang="0">
                                <a:pos x="T6" y="T7"/>
                              </a:cxn>
                            </a:cxnLst>
                            <a:rect l="0" t="0" r="r" b="b"/>
                            <a:pathLst>
                              <a:path w="20" h="22">
                                <a:moveTo>
                                  <a:pt x="1" y="0"/>
                                </a:moveTo>
                                <a:lnTo>
                                  <a:pt x="1" y="21"/>
                                </a:lnTo>
                                <a:lnTo>
                                  <a:pt x="0" y="2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 name="Freeform 140"/>
                        <wps:cNvSpPr>
                          <a:spLocks/>
                        </wps:cNvSpPr>
                        <wps:spPr bwMode="auto">
                          <a:xfrm>
                            <a:off x="4622" y="1208"/>
                            <a:ext cx="20" cy="23"/>
                          </a:xfrm>
                          <a:custGeom>
                            <a:avLst/>
                            <a:gdLst>
                              <a:gd name="T0" fmla="*/ 1 w 20"/>
                              <a:gd name="T1" fmla="*/ 0 h 23"/>
                              <a:gd name="T2" fmla="*/ 0 w 20"/>
                              <a:gd name="T3" fmla="*/ 0 h 23"/>
                              <a:gd name="T4" fmla="*/ 0 w 20"/>
                              <a:gd name="T5" fmla="*/ 22 h 23"/>
                              <a:gd name="T6" fmla="*/ 1 w 20"/>
                              <a:gd name="T7" fmla="*/ 0 h 23"/>
                            </a:gdLst>
                            <a:ahLst/>
                            <a:cxnLst>
                              <a:cxn ang="0">
                                <a:pos x="T0" y="T1"/>
                              </a:cxn>
                              <a:cxn ang="0">
                                <a:pos x="T2" y="T3"/>
                              </a:cxn>
                              <a:cxn ang="0">
                                <a:pos x="T4" y="T5"/>
                              </a:cxn>
                              <a:cxn ang="0">
                                <a:pos x="T6" y="T7"/>
                              </a:cxn>
                            </a:cxnLst>
                            <a:rect l="0" t="0" r="r" b="b"/>
                            <a:pathLst>
                              <a:path w="20" h="23">
                                <a:moveTo>
                                  <a:pt x="1" y="0"/>
                                </a:moveTo>
                                <a:lnTo>
                                  <a:pt x="0" y="0"/>
                                </a:lnTo>
                                <a:lnTo>
                                  <a:pt x="0" y="22"/>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 name="Freeform 141"/>
                        <wps:cNvSpPr>
                          <a:spLocks/>
                        </wps:cNvSpPr>
                        <wps:spPr bwMode="auto">
                          <a:xfrm>
                            <a:off x="4622" y="1208"/>
                            <a:ext cx="20" cy="23"/>
                          </a:xfrm>
                          <a:custGeom>
                            <a:avLst/>
                            <a:gdLst>
                              <a:gd name="T0" fmla="*/ 1 w 20"/>
                              <a:gd name="T1" fmla="*/ 0 h 23"/>
                              <a:gd name="T2" fmla="*/ 1 w 20"/>
                              <a:gd name="T3" fmla="*/ 22 h 23"/>
                              <a:gd name="T4" fmla="*/ 0 w 20"/>
                              <a:gd name="T5" fmla="*/ 22 h 23"/>
                              <a:gd name="T6" fmla="*/ 1 w 20"/>
                              <a:gd name="T7" fmla="*/ 0 h 23"/>
                            </a:gdLst>
                            <a:ahLst/>
                            <a:cxnLst>
                              <a:cxn ang="0">
                                <a:pos x="T0" y="T1"/>
                              </a:cxn>
                              <a:cxn ang="0">
                                <a:pos x="T2" y="T3"/>
                              </a:cxn>
                              <a:cxn ang="0">
                                <a:pos x="T4" y="T5"/>
                              </a:cxn>
                              <a:cxn ang="0">
                                <a:pos x="T6" y="T7"/>
                              </a:cxn>
                            </a:cxnLst>
                            <a:rect l="0" t="0" r="r" b="b"/>
                            <a:pathLst>
                              <a:path w="20" h="23">
                                <a:moveTo>
                                  <a:pt x="1" y="0"/>
                                </a:moveTo>
                                <a:lnTo>
                                  <a:pt x="1" y="22"/>
                                </a:lnTo>
                                <a:lnTo>
                                  <a:pt x="0" y="22"/>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 name="Freeform 142"/>
                        <wps:cNvSpPr>
                          <a:spLocks/>
                        </wps:cNvSpPr>
                        <wps:spPr bwMode="auto">
                          <a:xfrm>
                            <a:off x="4622" y="1231"/>
                            <a:ext cx="29" cy="20"/>
                          </a:xfrm>
                          <a:custGeom>
                            <a:avLst/>
                            <a:gdLst>
                              <a:gd name="T0" fmla="*/ 0 w 29"/>
                              <a:gd name="T1" fmla="*/ 0 h 20"/>
                              <a:gd name="T2" fmla="*/ 28 w 29"/>
                              <a:gd name="T3" fmla="*/ 0 h 20"/>
                            </a:gdLst>
                            <a:ahLst/>
                            <a:cxnLst>
                              <a:cxn ang="0">
                                <a:pos x="T0" y="T1"/>
                              </a:cxn>
                              <a:cxn ang="0">
                                <a:pos x="T2" y="T3"/>
                              </a:cxn>
                            </a:cxnLst>
                            <a:rect l="0" t="0" r="r" b="b"/>
                            <a:pathLst>
                              <a:path w="29" h="20">
                                <a:moveTo>
                                  <a:pt x="0" y="0"/>
                                </a:moveTo>
                                <a:lnTo>
                                  <a:pt x="28"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 name="Freeform 143"/>
                        <wps:cNvSpPr>
                          <a:spLocks/>
                        </wps:cNvSpPr>
                        <wps:spPr bwMode="auto">
                          <a:xfrm>
                            <a:off x="4650" y="1208"/>
                            <a:ext cx="20" cy="23"/>
                          </a:xfrm>
                          <a:custGeom>
                            <a:avLst/>
                            <a:gdLst>
                              <a:gd name="T0" fmla="*/ 0 w 20"/>
                              <a:gd name="T1" fmla="*/ 0 h 23"/>
                              <a:gd name="T2" fmla="*/ 0 w 20"/>
                              <a:gd name="T3" fmla="*/ 22 h 23"/>
                            </a:gdLst>
                            <a:ahLst/>
                            <a:cxnLst>
                              <a:cxn ang="0">
                                <a:pos x="T0" y="T1"/>
                              </a:cxn>
                              <a:cxn ang="0">
                                <a:pos x="T2" y="T3"/>
                              </a:cxn>
                            </a:cxnLst>
                            <a:rect l="0" t="0" r="r" b="b"/>
                            <a:pathLst>
                              <a:path w="20" h="23">
                                <a:moveTo>
                                  <a:pt x="0" y="0"/>
                                </a:moveTo>
                                <a:lnTo>
                                  <a:pt x="0" y="22"/>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 name="Freeform 144"/>
                        <wps:cNvSpPr>
                          <a:spLocks/>
                        </wps:cNvSpPr>
                        <wps:spPr bwMode="auto">
                          <a:xfrm>
                            <a:off x="4648" y="1208"/>
                            <a:ext cx="20" cy="20"/>
                          </a:xfrm>
                          <a:custGeom>
                            <a:avLst/>
                            <a:gdLst>
                              <a:gd name="T0" fmla="*/ 2 w 20"/>
                              <a:gd name="T1" fmla="*/ 0 h 20"/>
                              <a:gd name="T2" fmla="*/ 1 w 20"/>
                              <a:gd name="T3" fmla="*/ 0 h 20"/>
                              <a:gd name="T4" fmla="*/ 0 w 20"/>
                              <a:gd name="T5" fmla="*/ 1 h 20"/>
                            </a:gdLst>
                            <a:ahLst/>
                            <a:cxnLst>
                              <a:cxn ang="0">
                                <a:pos x="T0" y="T1"/>
                              </a:cxn>
                              <a:cxn ang="0">
                                <a:pos x="T2" y="T3"/>
                              </a:cxn>
                              <a:cxn ang="0">
                                <a:pos x="T4" y="T5"/>
                              </a:cxn>
                            </a:cxnLst>
                            <a:rect l="0" t="0" r="r" b="b"/>
                            <a:pathLst>
                              <a:path w="20" h="20">
                                <a:moveTo>
                                  <a:pt x="2" y="0"/>
                                </a:moveTo>
                                <a:lnTo>
                                  <a:pt x="1" y="0"/>
                                </a:lnTo>
                                <a:lnTo>
                                  <a:pt x="0"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 name="Freeform 145"/>
                        <wps:cNvSpPr>
                          <a:spLocks/>
                        </wps:cNvSpPr>
                        <wps:spPr bwMode="auto">
                          <a:xfrm>
                            <a:off x="4623" y="1208"/>
                            <a:ext cx="20" cy="20"/>
                          </a:xfrm>
                          <a:custGeom>
                            <a:avLst/>
                            <a:gdLst>
                              <a:gd name="T0" fmla="*/ 1 w 20"/>
                              <a:gd name="T1" fmla="*/ 1 h 20"/>
                              <a:gd name="T2" fmla="*/ 0 w 20"/>
                              <a:gd name="T3" fmla="*/ 0 h 20"/>
                            </a:gdLst>
                            <a:ahLst/>
                            <a:cxnLst>
                              <a:cxn ang="0">
                                <a:pos x="T0" y="T1"/>
                              </a:cxn>
                              <a:cxn ang="0">
                                <a:pos x="T2" y="T3"/>
                              </a:cxn>
                            </a:cxnLst>
                            <a:rect l="0" t="0" r="r" b="b"/>
                            <a:pathLst>
                              <a:path w="20" h="20">
                                <a:moveTo>
                                  <a:pt x="1" y="1"/>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 name="Freeform 146"/>
                        <wps:cNvSpPr>
                          <a:spLocks/>
                        </wps:cNvSpPr>
                        <wps:spPr bwMode="auto">
                          <a:xfrm>
                            <a:off x="4648" y="1209"/>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 name="Freeform 147"/>
                        <wps:cNvSpPr>
                          <a:spLocks/>
                        </wps:cNvSpPr>
                        <wps:spPr bwMode="auto">
                          <a:xfrm>
                            <a:off x="4624" y="1221"/>
                            <a:ext cx="24" cy="20"/>
                          </a:xfrm>
                          <a:custGeom>
                            <a:avLst/>
                            <a:gdLst>
                              <a:gd name="T0" fmla="*/ 23 w 24"/>
                              <a:gd name="T1" fmla="*/ 1 h 20"/>
                              <a:gd name="T2" fmla="*/ 22 w 24"/>
                              <a:gd name="T3" fmla="*/ 0 h 20"/>
                              <a:gd name="T4" fmla="*/ 1 w 24"/>
                              <a:gd name="T5" fmla="*/ 0 h 20"/>
                              <a:gd name="T6" fmla="*/ 0 w 24"/>
                              <a:gd name="T7" fmla="*/ 1 h 20"/>
                            </a:gdLst>
                            <a:ahLst/>
                            <a:cxnLst>
                              <a:cxn ang="0">
                                <a:pos x="T0" y="T1"/>
                              </a:cxn>
                              <a:cxn ang="0">
                                <a:pos x="T2" y="T3"/>
                              </a:cxn>
                              <a:cxn ang="0">
                                <a:pos x="T4" y="T5"/>
                              </a:cxn>
                              <a:cxn ang="0">
                                <a:pos x="T6" y="T7"/>
                              </a:cxn>
                            </a:cxnLst>
                            <a:rect l="0" t="0" r="r" b="b"/>
                            <a:pathLst>
                              <a:path w="24" h="20">
                                <a:moveTo>
                                  <a:pt x="23" y="1"/>
                                </a:moveTo>
                                <a:lnTo>
                                  <a:pt x="22" y="0"/>
                                </a:lnTo>
                                <a:lnTo>
                                  <a:pt x="1" y="0"/>
                                </a:lnTo>
                                <a:lnTo>
                                  <a:pt x="0" y="1"/>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 name="Freeform 148"/>
                        <wps:cNvSpPr>
                          <a:spLocks/>
                        </wps:cNvSpPr>
                        <wps:spPr bwMode="auto">
                          <a:xfrm>
                            <a:off x="4647" y="1216"/>
                            <a:ext cx="20" cy="20"/>
                          </a:xfrm>
                          <a:custGeom>
                            <a:avLst/>
                            <a:gdLst>
                              <a:gd name="T0" fmla="*/ 0 w 20"/>
                              <a:gd name="T1" fmla="*/ 1 h 20"/>
                              <a:gd name="T2" fmla="*/ 1 w 20"/>
                              <a:gd name="T3" fmla="*/ 0 h 20"/>
                            </a:gdLst>
                            <a:ahLst/>
                            <a:cxnLst>
                              <a:cxn ang="0">
                                <a:pos x="T0" y="T1"/>
                              </a:cxn>
                              <a:cxn ang="0">
                                <a:pos x="T2" y="T3"/>
                              </a:cxn>
                            </a:cxnLst>
                            <a:rect l="0" t="0" r="r" b="b"/>
                            <a:pathLst>
                              <a:path w="20" h="20">
                                <a:moveTo>
                                  <a:pt x="0" y="1"/>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 name="Freeform 149"/>
                        <wps:cNvSpPr>
                          <a:spLocks/>
                        </wps:cNvSpPr>
                        <wps:spPr bwMode="auto">
                          <a:xfrm>
                            <a:off x="4624" y="1216"/>
                            <a:ext cx="20" cy="20"/>
                          </a:xfrm>
                          <a:custGeom>
                            <a:avLst/>
                            <a:gdLst>
                              <a:gd name="T0" fmla="*/ 0 w 20"/>
                              <a:gd name="T1" fmla="*/ 0 h 20"/>
                              <a:gd name="T2" fmla="*/ 1 w 20"/>
                              <a:gd name="T3" fmla="*/ 1 h 20"/>
                            </a:gdLst>
                            <a:ahLst/>
                            <a:cxnLst>
                              <a:cxn ang="0">
                                <a:pos x="T0" y="T1"/>
                              </a:cxn>
                              <a:cxn ang="0">
                                <a:pos x="T2" y="T3"/>
                              </a:cxn>
                            </a:cxnLst>
                            <a:rect l="0" t="0" r="r" b="b"/>
                            <a:pathLst>
                              <a:path w="20" h="20">
                                <a:moveTo>
                                  <a:pt x="0" y="0"/>
                                </a:moveTo>
                                <a:lnTo>
                                  <a:pt x="1"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 name="Freeform 150"/>
                        <wps:cNvSpPr>
                          <a:spLocks/>
                        </wps:cNvSpPr>
                        <wps:spPr bwMode="auto">
                          <a:xfrm>
                            <a:off x="9127" y="584"/>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165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 name="Freeform 151"/>
                        <wps:cNvSpPr>
                          <a:spLocks/>
                        </wps:cNvSpPr>
                        <wps:spPr bwMode="auto">
                          <a:xfrm>
                            <a:off x="9127" y="572"/>
                            <a:ext cx="20" cy="24"/>
                          </a:xfrm>
                          <a:custGeom>
                            <a:avLst/>
                            <a:gdLst>
                              <a:gd name="T0" fmla="*/ 0 w 20"/>
                              <a:gd name="T1" fmla="*/ 23 h 24"/>
                              <a:gd name="T2" fmla="*/ 1 w 20"/>
                              <a:gd name="T3" fmla="*/ 23 h 24"/>
                              <a:gd name="T4" fmla="*/ 1 w 20"/>
                              <a:gd name="T5" fmla="*/ 0 h 24"/>
                              <a:gd name="T6" fmla="*/ 0 w 20"/>
                              <a:gd name="T7" fmla="*/ 23 h 24"/>
                            </a:gdLst>
                            <a:ahLst/>
                            <a:cxnLst>
                              <a:cxn ang="0">
                                <a:pos x="T0" y="T1"/>
                              </a:cxn>
                              <a:cxn ang="0">
                                <a:pos x="T2" y="T3"/>
                              </a:cxn>
                              <a:cxn ang="0">
                                <a:pos x="T4" y="T5"/>
                              </a:cxn>
                              <a:cxn ang="0">
                                <a:pos x="T6" y="T7"/>
                              </a:cxn>
                            </a:cxnLst>
                            <a:rect l="0" t="0" r="r" b="b"/>
                            <a:pathLst>
                              <a:path w="20" h="24">
                                <a:moveTo>
                                  <a:pt x="0" y="23"/>
                                </a:moveTo>
                                <a:lnTo>
                                  <a:pt x="1" y="23"/>
                                </a:lnTo>
                                <a:lnTo>
                                  <a:pt x="1" y="0"/>
                                </a:lnTo>
                                <a:lnTo>
                                  <a:pt x="0" y="23"/>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 name="Freeform 152"/>
                        <wps:cNvSpPr>
                          <a:spLocks/>
                        </wps:cNvSpPr>
                        <wps:spPr bwMode="auto">
                          <a:xfrm>
                            <a:off x="9127" y="572"/>
                            <a:ext cx="20" cy="24"/>
                          </a:xfrm>
                          <a:custGeom>
                            <a:avLst/>
                            <a:gdLst>
                              <a:gd name="T0" fmla="*/ 0 w 20"/>
                              <a:gd name="T1" fmla="*/ 23 h 24"/>
                              <a:gd name="T2" fmla="*/ 0 w 20"/>
                              <a:gd name="T3" fmla="*/ 0 h 24"/>
                              <a:gd name="T4" fmla="*/ 1 w 20"/>
                              <a:gd name="T5" fmla="*/ 0 h 24"/>
                              <a:gd name="T6" fmla="*/ 0 w 20"/>
                              <a:gd name="T7" fmla="*/ 23 h 24"/>
                            </a:gdLst>
                            <a:ahLst/>
                            <a:cxnLst>
                              <a:cxn ang="0">
                                <a:pos x="T0" y="T1"/>
                              </a:cxn>
                              <a:cxn ang="0">
                                <a:pos x="T2" y="T3"/>
                              </a:cxn>
                              <a:cxn ang="0">
                                <a:pos x="T4" y="T5"/>
                              </a:cxn>
                              <a:cxn ang="0">
                                <a:pos x="T6" y="T7"/>
                              </a:cxn>
                            </a:cxnLst>
                            <a:rect l="0" t="0" r="r" b="b"/>
                            <a:pathLst>
                              <a:path w="20" h="24">
                                <a:moveTo>
                                  <a:pt x="0" y="23"/>
                                </a:moveTo>
                                <a:lnTo>
                                  <a:pt x="0" y="0"/>
                                </a:lnTo>
                                <a:lnTo>
                                  <a:pt x="1" y="0"/>
                                </a:lnTo>
                                <a:lnTo>
                                  <a:pt x="0" y="23"/>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 name="Freeform 153"/>
                        <wps:cNvSpPr>
                          <a:spLocks/>
                        </wps:cNvSpPr>
                        <wps:spPr bwMode="auto">
                          <a:xfrm>
                            <a:off x="9129" y="572"/>
                            <a:ext cx="20" cy="24"/>
                          </a:xfrm>
                          <a:custGeom>
                            <a:avLst/>
                            <a:gdLst>
                              <a:gd name="T0" fmla="*/ 0 w 20"/>
                              <a:gd name="T1" fmla="*/ 23 h 24"/>
                              <a:gd name="T2" fmla="*/ 1 w 20"/>
                              <a:gd name="T3" fmla="*/ 23 h 24"/>
                              <a:gd name="T4" fmla="*/ 1 w 20"/>
                              <a:gd name="T5" fmla="*/ 0 h 24"/>
                              <a:gd name="T6" fmla="*/ 0 w 20"/>
                              <a:gd name="T7" fmla="*/ 23 h 24"/>
                            </a:gdLst>
                            <a:ahLst/>
                            <a:cxnLst>
                              <a:cxn ang="0">
                                <a:pos x="T0" y="T1"/>
                              </a:cxn>
                              <a:cxn ang="0">
                                <a:pos x="T2" y="T3"/>
                              </a:cxn>
                              <a:cxn ang="0">
                                <a:pos x="T4" y="T5"/>
                              </a:cxn>
                              <a:cxn ang="0">
                                <a:pos x="T6" y="T7"/>
                              </a:cxn>
                            </a:cxnLst>
                            <a:rect l="0" t="0" r="r" b="b"/>
                            <a:pathLst>
                              <a:path w="20" h="24">
                                <a:moveTo>
                                  <a:pt x="0" y="23"/>
                                </a:moveTo>
                                <a:lnTo>
                                  <a:pt x="1" y="23"/>
                                </a:lnTo>
                                <a:lnTo>
                                  <a:pt x="1" y="0"/>
                                </a:lnTo>
                                <a:lnTo>
                                  <a:pt x="0" y="23"/>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 name="Freeform 154"/>
                        <wps:cNvSpPr>
                          <a:spLocks/>
                        </wps:cNvSpPr>
                        <wps:spPr bwMode="auto">
                          <a:xfrm>
                            <a:off x="9129" y="572"/>
                            <a:ext cx="20" cy="24"/>
                          </a:xfrm>
                          <a:custGeom>
                            <a:avLst/>
                            <a:gdLst>
                              <a:gd name="T0" fmla="*/ 0 w 20"/>
                              <a:gd name="T1" fmla="*/ 23 h 24"/>
                              <a:gd name="T2" fmla="*/ 0 w 20"/>
                              <a:gd name="T3" fmla="*/ 0 h 24"/>
                              <a:gd name="T4" fmla="*/ 1 w 20"/>
                              <a:gd name="T5" fmla="*/ 0 h 24"/>
                              <a:gd name="T6" fmla="*/ 0 w 20"/>
                              <a:gd name="T7" fmla="*/ 23 h 24"/>
                            </a:gdLst>
                            <a:ahLst/>
                            <a:cxnLst>
                              <a:cxn ang="0">
                                <a:pos x="T0" y="T1"/>
                              </a:cxn>
                              <a:cxn ang="0">
                                <a:pos x="T2" y="T3"/>
                              </a:cxn>
                              <a:cxn ang="0">
                                <a:pos x="T4" y="T5"/>
                              </a:cxn>
                              <a:cxn ang="0">
                                <a:pos x="T6" y="T7"/>
                              </a:cxn>
                            </a:cxnLst>
                            <a:rect l="0" t="0" r="r" b="b"/>
                            <a:pathLst>
                              <a:path w="20" h="24">
                                <a:moveTo>
                                  <a:pt x="0" y="23"/>
                                </a:moveTo>
                                <a:lnTo>
                                  <a:pt x="0" y="0"/>
                                </a:lnTo>
                                <a:lnTo>
                                  <a:pt x="1" y="0"/>
                                </a:lnTo>
                                <a:lnTo>
                                  <a:pt x="0" y="23"/>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 name="Freeform 155"/>
                        <wps:cNvSpPr>
                          <a:spLocks/>
                        </wps:cNvSpPr>
                        <wps:spPr bwMode="auto">
                          <a:xfrm>
                            <a:off x="9129" y="58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 name="Freeform 156"/>
                        <wps:cNvSpPr>
                          <a:spLocks/>
                        </wps:cNvSpPr>
                        <wps:spPr bwMode="auto">
                          <a:xfrm>
                            <a:off x="9129"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5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 name="Freeform 157"/>
                        <wps:cNvSpPr>
                          <a:spLocks/>
                        </wps:cNvSpPr>
                        <wps:spPr bwMode="auto">
                          <a:xfrm>
                            <a:off x="9129" y="58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 name="Freeform 158"/>
                        <wps:cNvSpPr>
                          <a:spLocks/>
                        </wps:cNvSpPr>
                        <wps:spPr bwMode="auto">
                          <a:xfrm>
                            <a:off x="9129"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 name="Freeform 159"/>
                        <wps:cNvSpPr>
                          <a:spLocks/>
                        </wps:cNvSpPr>
                        <wps:spPr bwMode="auto">
                          <a:xfrm>
                            <a:off x="9130" y="584"/>
                            <a:ext cx="23" cy="20"/>
                          </a:xfrm>
                          <a:custGeom>
                            <a:avLst/>
                            <a:gdLst>
                              <a:gd name="T0" fmla="*/ 0 w 23"/>
                              <a:gd name="T1" fmla="*/ 0 h 20"/>
                              <a:gd name="T2" fmla="*/ 22 w 23"/>
                              <a:gd name="T3" fmla="*/ 0 h 20"/>
                            </a:gdLst>
                            <a:ahLst/>
                            <a:cxnLst>
                              <a:cxn ang="0">
                                <a:pos x="T0" y="T1"/>
                              </a:cxn>
                              <a:cxn ang="0">
                                <a:pos x="T2" y="T3"/>
                              </a:cxn>
                            </a:cxnLst>
                            <a:rect l="0" t="0" r="r" b="b"/>
                            <a:pathLst>
                              <a:path w="23" h="20">
                                <a:moveTo>
                                  <a:pt x="0" y="0"/>
                                </a:moveTo>
                                <a:lnTo>
                                  <a:pt x="22" y="0"/>
                                </a:lnTo>
                              </a:path>
                            </a:pathLst>
                          </a:custGeom>
                          <a:noFill/>
                          <a:ln w="58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 name="Freeform 160"/>
                        <wps:cNvSpPr>
                          <a:spLocks/>
                        </wps:cNvSpPr>
                        <wps:spPr bwMode="auto">
                          <a:xfrm>
                            <a:off x="9129" y="58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 name="Freeform 161"/>
                        <wps:cNvSpPr>
                          <a:spLocks/>
                        </wps:cNvSpPr>
                        <wps:spPr bwMode="auto">
                          <a:xfrm>
                            <a:off x="9129"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 name="Freeform 162"/>
                        <wps:cNvSpPr>
                          <a:spLocks/>
                        </wps:cNvSpPr>
                        <wps:spPr bwMode="auto">
                          <a:xfrm>
                            <a:off x="9130" y="582"/>
                            <a:ext cx="20" cy="20"/>
                          </a:xfrm>
                          <a:custGeom>
                            <a:avLst/>
                            <a:gdLst>
                              <a:gd name="T0" fmla="*/ 1 w 20"/>
                              <a:gd name="T1" fmla="*/ 0 h 20"/>
                              <a:gd name="T2" fmla="*/ 0 w 20"/>
                              <a:gd name="T3" fmla="*/ 4 h 20"/>
                              <a:gd name="T4" fmla="*/ 1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4"/>
                                </a:lnTo>
                                <a:lnTo>
                                  <a:pt x="1"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 name="Freeform 163"/>
                        <wps:cNvSpPr>
                          <a:spLocks/>
                        </wps:cNvSpPr>
                        <wps:spPr bwMode="auto">
                          <a:xfrm>
                            <a:off x="9130" y="582"/>
                            <a:ext cx="20" cy="20"/>
                          </a:xfrm>
                          <a:custGeom>
                            <a:avLst/>
                            <a:gdLst>
                              <a:gd name="T0" fmla="*/ 0 w 20"/>
                              <a:gd name="T1" fmla="*/ 4 h 20"/>
                              <a:gd name="T2" fmla="*/ 1 w 20"/>
                              <a:gd name="T3" fmla="*/ 4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1" y="4"/>
                                </a:lnTo>
                                <a:lnTo>
                                  <a:pt x="1" y="0"/>
                                </a:lnTo>
                                <a:lnTo>
                                  <a:pt x="0"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 name="Freeform 164"/>
                        <wps:cNvSpPr>
                          <a:spLocks/>
                        </wps:cNvSpPr>
                        <wps:spPr bwMode="auto">
                          <a:xfrm>
                            <a:off x="9130" y="582"/>
                            <a:ext cx="20" cy="20"/>
                          </a:xfrm>
                          <a:custGeom>
                            <a:avLst/>
                            <a:gdLst>
                              <a:gd name="T0" fmla="*/ 1 w 20"/>
                              <a:gd name="T1" fmla="*/ 0 h 20"/>
                              <a:gd name="T2" fmla="*/ 0 w 20"/>
                              <a:gd name="T3" fmla="*/ 0 h 20"/>
                              <a:gd name="T4" fmla="*/ 0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 name="Freeform 165"/>
                        <wps:cNvSpPr>
                          <a:spLocks/>
                        </wps:cNvSpPr>
                        <wps:spPr bwMode="auto">
                          <a:xfrm>
                            <a:off x="9130" y="582"/>
                            <a:ext cx="20" cy="20"/>
                          </a:xfrm>
                          <a:custGeom>
                            <a:avLst/>
                            <a:gdLst>
                              <a:gd name="T0" fmla="*/ 0 w 20"/>
                              <a:gd name="T1" fmla="*/ 4 h 20"/>
                              <a:gd name="T2" fmla="*/ 0 w 20"/>
                              <a:gd name="T3" fmla="*/ 0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0" y="0"/>
                                </a:lnTo>
                                <a:lnTo>
                                  <a:pt x="1" y="0"/>
                                </a:lnTo>
                                <a:lnTo>
                                  <a:pt x="0"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 name="Freeform 166"/>
                        <wps:cNvSpPr>
                          <a:spLocks/>
                        </wps:cNvSpPr>
                        <wps:spPr bwMode="auto">
                          <a:xfrm>
                            <a:off x="9131" y="582"/>
                            <a:ext cx="22" cy="20"/>
                          </a:xfrm>
                          <a:custGeom>
                            <a:avLst/>
                            <a:gdLst>
                              <a:gd name="T0" fmla="*/ 21 w 22"/>
                              <a:gd name="T1" fmla="*/ 0 h 20"/>
                              <a:gd name="T2" fmla="*/ 0 w 22"/>
                              <a:gd name="T3" fmla="*/ 4 h 20"/>
                              <a:gd name="T4" fmla="*/ 21 w 22"/>
                              <a:gd name="T5" fmla="*/ 4 h 20"/>
                              <a:gd name="T6" fmla="*/ 21 w 22"/>
                              <a:gd name="T7" fmla="*/ 0 h 20"/>
                            </a:gdLst>
                            <a:ahLst/>
                            <a:cxnLst>
                              <a:cxn ang="0">
                                <a:pos x="T0" y="T1"/>
                              </a:cxn>
                              <a:cxn ang="0">
                                <a:pos x="T2" y="T3"/>
                              </a:cxn>
                              <a:cxn ang="0">
                                <a:pos x="T4" y="T5"/>
                              </a:cxn>
                              <a:cxn ang="0">
                                <a:pos x="T6" y="T7"/>
                              </a:cxn>
                            </a:cxnLst>
                            <a:rect l="0" t="0" r="r" b="b"/>
                            <a:pathLst>
                              <a:path w="22" h="20">
                                <a:moveTo>
                                  <a:pt x="21" y="0"/>
                                </a:moveTo>
                                <a:lnTo>
                                  <a:pt x="0" y="4"/>
                                </a:lnTo>
                                <a:lnTo>
                                  <a:pt x="21" y="4"/>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 name="Freeform 167"/>
                        <wps:cNvSpPr>
                          <a:spLocks/>
                        </wps:cNvSpPr>
                        <wps:spPr bwMode="auto">
                          <a:xfrm>
                            <a:off x="9131" y="582"/>
                            <a:ext cx="22" cy="20"/>
                          </a:xfrm>
                          <a:custGeom>
                            <a:avLst/>
                            <a:gdLst>
                              <a:gd name="T0" fmla="*/ 0 w 22"/>
                              <a:gd name="T1" fmla="*/ 4 h 20"/>
                              <a:gd name="T2" fmla="*/ 21 w 22"/>
                              <a:gd name="T3" fmla="*/ 4 h 20"/>
                              <a:gd name="T4" fmla="*/ 21 w 22"/>
                              <a:gd name="T5" fmla="*/ 0 h 20"/>
                              <a:gd name="T6" fmla="*/ 0 w 22"/>
                              <a:gd name="T7" fmla="*/ 4 h 20"/>
                            </a:gdLst>
                            <a:ahLst/>
                            <a:cxnLst>
                              <a:cxn ang="0">
                                <a:pos x="T0" y="T1"/>
                              </a:cxn>
                              <a:cxn ang="0">
                                <a:pos x="T2" y="T3"/>
                              </a:cxn>
                              <a:cxn ang="0">
                                <a:pos x="T4" y="T5"/>
                              </a:cxn>
                              <a:cxn ang="0">
                                <a:pos x="T6" y="T7"/>
                              </a:cxn>
                            </a:cxnLst>
                            <a:rect l="0" t="0" r="r" b="b"/>
                            <a:pathLst>
                              <a:path w="22" h="20">
                                <a:moveTo>
                                  <a:pt x="0" y="4"/>
                                </a:moveTo>
                                <a:lnTo>
                                  <a:pt x="21" y="4"/>
                                </a:lnTo>
                                <a:lnTo>
                                  <a:pt x="21" y="0"/>
                                </a:lnTo>
                                <a:lnTo>
                                  <a:pt x="0" y="4"/>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 name="Freeform 168"/>
                        <wps:cNvSpPr>
                          <a:spLocks/>
                        </wps:cNvSpPr>
                        <wps:spPr bwMode="auto">
                          <a:xfrm>
                            <a:off x="9131" y="582"/>
                            <a:ext cx="22" cy="20"/>
                          </a:xfrm>
                          <a:custGeom>
                            <a:avLst/>
                            <a:gdLst>
                              <a:gd name="T0" fmla="*/ 21 w 22"/>
                              <a:gd name="T1" fmla="*/ 0 h 20"/>
                              <a:gd name="T2" fmla="*/ 0 w 22"/>
                              <a:gd name="T3" fmla="*/ 0 h 20"/>
                              <a:gd name="T4" fmla="*/ 0 w 22"/>
                              <a:gd name="T5" fmla="*/ 4 h 20"/>
                              <a:gd name="T6" fmla="*/ 21 w 22"/>
                              <a:gd name="T7" fmla="*/ 0 h 20"/>
                            </a:gdLst>
                            <a:ahLst/>
                            <a:cxnLst>
                              <a:cxn ang="0">
                                <a:pos x="T0" y="T1"/>
                              </a:cxn>
                              <a:cxn ang="0">
                                <a:pos x="T2" y="T3"/>
                              </a:cxn>
                              <a:cxn ang="0">
                                <a:pos x="T4" y="T5"/>
                              </a:cxn>
                              <a:cxn ang="0">
                                <a:pos x="T6" y="T7"/>
                              </a:cxn>
                            </a:cxnLst>
                            <a:rect l="0" t="0" r="r" b="b"/>
                            <a:pathLst>
                              <a:path w="22" h="20">
                                <a:moveTo>
                                  <a:pt x="21" y="0"/>
                                </a:moveTo>
                                <a:lnTo>
                                  <a:pt x="0" y="0"/>
                                </a:lnTo>
                                <a:lnTo>
                                  <a:pt x="0" y="4"/>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 name="Freeform 169"/>
                        <wps:cNvSpPr>
                          <a:spLocks/>
                        </wps:cNvSpPr>
                        <wps:spPr bwMode="auto">
                          <a:xfrm>
                            <a:off x="9131" y="582"/>
                            <a:ext cx="22" cy="20"/>
                          </a:xfrm>
                          <a:custGeom>
                            <a:avLst/>
                            <a:gdLst>
                              <a:gd name="T0" fmla="*/ 0 w 22"/>
                              <a:gd name="T1" fmla="*/ 4 h 20"/>
                              <a:gd name="T2" fmla="*/ 0 w 22"/>
                              <a:gd name="T3" fmla="*/ 0 h 20"/>
                              <a:gd name="T4" fmla="*/ 21 w 22"/>
                              <a:gd name="T5" fmla="*/ 0 h 20"/>
                              <a:gd name="T6" fmla="*/ 0 w 22"/>
                              <a:gd name="T7" fmla="*/ 4 h 20"/>
                            </a:gdLst>
                            <a:ahLst/>
                            <a:cxnLst>
                              <a:cxn ang="0">
                                <a:pos x="T0" y="T1"/>
                              </a:cxn>
                              <a:cxn ang="0">
                                <a:pos x="T2" y="T3"/>
                              </a:cxn>
                              <a:cxn ang="0">
                                <a:pos x="T4" y="T5"/>
                              </a:cxn>
                              <a:cxn ang="0">
                                <a:pos x="T6" y="T7"/>
                              </a:cxn>
                            </a:cxnLst>
                            <a:rect l="0" t="0" r="r" b="b"/>
                            <a:pathLst>
                              <a:path w="22" h="20">
                                <a:moveTo>
                                  <a:pt x="0" y="4"/>
                                </a:moveTo>
                                <a:lnTo>
                                  <a:pt x="0" y="0"/>
                                </a:lnTo>
                                <a:lnTo>
                                  <a:pt x="21" y="0"/>
                                </a:lnTo>
                                <a:lnTo>
                                  <a:pt x="0" y="4"/>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 name="Freeform 170"/>
                        <wps:cNvSpPr>
                          <a:spLocks/>
                        </wps:cNvSpPr>
                        <wps:spPr bwMode="auto">
                          <a:xfrm>
                            <a:off x="9153" y="582"/>
                            <a:ext cx="20" cy="20"/>
                          </a:xfrm>
                          <a:custGeom>
                            <a:avLst/>
                            <a:gdLst>
                              <a:gd name="T0" fmla="*/ 1 w 20"/>
                              <a:gd name="T1" fmla="*/ 0 h 20"/>
                              <a:gd name="T2" fmla="*/ 0 w 20"/>
                              <a:gd name="T3" fmla="*/ 4 h 20"/>
                              <a:gd name="T4" fmla="*/ 1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4"/>
                                </a:lnTo>
                                <a:lnTo>
                                  <a:pt x="1"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 name="Freeform 171"/>
                        <wps:cNvSpPr>
                          <a:spLocks/>
                        </wps:cNvSpPr>
                        <wps:spPr bwMode="auto">
                          <a:xfrm>
                            <a:off x="9153" y="582"/>
                            <a:ext cx="20" cy="20"/>
                          </a:xfrm>
                          <a:custGeom>
                            <a:avLst/>
                            <a:gdLst>
                              <a:gd name="T0" fmla="*/ 0 w 20"/>
                              <a:gd name="T1" fmla="*/ 4 h 20"/>
                              <a:gd name="T2" fmla="*/ 1 w 20"/>
                              <a:gd name="T3" fmla="*/ 4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1" y="4"/>
                                </a:lnTo>
                                <a:lnTo>
                                  <a:pt x="1" y="0"/>
                                </a:lnTo>
                                <a:lnTo>
                                  <a:pt x="0"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 name="Freeform 172"/>
                        <wps:cNvSpPr>
                          <a:spLocks/>
                        </wps:cNvSpPr>
                        <wps:spPr bwMode="auto">
                          <a:xfrm>
                            <a:off x="9153" y="582"/>
                            <a:ext cx="20" cy="20"/>
                          </a:xfrm>
                          <a:custGeom>
                            <a:avLst/>
                            <a:gdLst>
                              <a:gd name="T0" fmla="*/ 1 w 20"/>
                              <a:gd name="T1" fmla="*/ 0 h 20"/>
                              <a:gd name="T2" fmla="*/ 0 w 20"/>
                              <a:gd name="T3" fmla="*/ 0 h 20"/>
                              <a:gd name="T4" fmla="*/ 0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 name="Freeform 173"/>
                        <wps:cNvSpPr>
                          <a:spLocks/>
                        </wps:cNvSpPr>
                        <wps:spPr bwMode="auto">
                          <a:xfrm>
                            <a:off x="9153" y="582"/>
                            <a:ext cx="20" cy="20"/>
                          </a:xfrm>
                          <a:custGeom>
                            <a:avLst/>
                            <a:gdLst>
                              <a:gd name="T0" fmla="*/ 0 w 20"/>
                              <a:gd name="T1" fmla="*/ 4 h 20"/>
                              <a:gd name="T2" fmla="*/ 0 w 20"/>
                              <a:gd name="T3" fmla="*/ 0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0" y="0"/>
                                </a:lnTo>
                                <a:lnTo>
                                  <a:pt x="1" y="0"/>
                                </a:lnTo>
                                <a:lnTo>
                                  <a:pt x="0"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 name="Freeform 174"/>
                        <wps:cNvSpPr>
                          <a:spLocks/>
                        </wps:cNvSpPr>
                        <wps:spPr bwMode="auto">
                          <a:xfrm>
                            <a:off x="9153"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 name="Freeform 175"/>
                        <wps:cNvSpPr>
                          <a:spLocks/>
                        </wps:cNvSpPr>
                        <wps:spPr bwMode="auto">
                          <a:xfrm>
                            <a:off x="9153" y="58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 name="Freeform 176"/>
                        <wps:cNvSpPr>
                          <a:spLocks/>
                        </wps:cNvSpPr>
                        <wps:spPr bwMode="auto">
                          <a:xfrm>
                            <a:off x="9154" y="584"/>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165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 name="Freeform 177"/>
                        <wps:cNvSpPr>
                          <a:spLocks/>
                        </wps:cNvSpPr>
                        <wps:spPr bwMode="auto">
                          <a:xfrm>
                            <a:off x="9153"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 name="Freeform 178"/>
                        <wps:cNvSpPr>
                          <a:spLocks/>
                        </wps:cNvSpPr>
                        <wps:spPr bwMode="auto">
                          <a:xfrm>
                            <a:off x="9153" y="58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 name="Freeform 179"/>
                        <wps:cNvSpPr>
                          <a:spLocks/>
                        </wps:cNvSpPr>
                        <wps:spPr bwMode="auto">
                          <a:xfrm>
                            <a:off x="9153"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5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 name="Freeform 180"/>
                        <wps:cNvSpPr>
                          <a:spLocks/>
                        </wps:cNvSpPr>
                        <wps:spPr bwMode="auto">
                          <a:xfrm>
                            <a:off x="9153" y="58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 name="Freeform 181"/>
                        <wps:cNvSpPr>
                          <a:spLocks/>
                        </wps:cNvSpPr>
                        <wps:spPr bwMode="auto">
                          <a:xfrm>
                            <a:off x="9154" y="572"/>
                            <a:ext cx="20" cy="24"/>
                          </a:xfrm>
                          <a:custGeom>
                            <a:avLst/>
                            <a:gdLst>
                              <a:gd name="T0" fmla="*/ 0 w 20"/>
                              <a:gd name="T1" fmla="*/ 23 h 24"/>
                              <a:gd name="T2" fmla="*/ 1 w 20"/>
                              <a:gd name="T3" fmla="*/ 23 h 24"/>
                              <a:gd name="T4" fmla="*/ 1 w 20"/>
                              <a:gd name="T5" fmla="*/ 0 h 24"/>
                              <a:gd name="T6" fmla="*/ 0 w 20"/>
                              <a:gd name="T7" fmla="*/ 23 h 24"/>
                            </a:gdLst>
                            <a:ahLst/>
                            <a:cxnLst>
                              <a:cxn ang="0">
                                <a:pos x="T0" y="T1"/>
                              </a:cxn>
                              <a:cxn ang="0">
                                <a:pos x="T2" y="T3"/>
                              </a:cxn>
                              <a:cxn ang="0">
                                <a:pos x="T4" y="T5"/>
                              </a:cxn>
                              <a:cxn ang="0">
                                <a:pos x="T6" y="T7"/>
                              </a:cxn>
                            </a:cxnLst>
                            <a:rect l="0" t="0" r="r" b="b"/>
                            <a:pathLst>
                              <a:path w="20" h="24">
                                <a:moveTo>
                                  <a:pt x="0" y="23"/>
                                </a:moveTo>
                                <a:lnTo>
                                  <a:pt x="1" y="23"/>
                                </a:lnTo>
                                <a:lnTo>
                                  <a:pt x="1" y="0"/>
                                </a:lnTo>
                                <a:lnTo>
                                  <a:pt x="0" y="23"/>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 name="Freeform 182"/>
                        <wps:cNvSpPr>
                          <a:spLocks/>
                        </wps:cNvSpPr>
                        <wps:spPr bwMode="auto">
                          <a:xfrm>
                            <a:off x="9154" y="572"/>
                            <a:ext cx="20" cy="24"/>
                          </a:xfrm>
                          <a:custGeom>
                            <a:avLst/>
                            <a:gdLst>
                              <a:gd name="T0" fmla="*/ 0 w 20"/>
                              <a:gd name="T1" fmla="*/ 23 h 24"/>
                              <a:gd name="T2" fmla="*/ 0 w 20"/>
                              <a:gd name="T3" fmla="*/ 0 h 24"/>
                              <a:gd name="T4" fmla="*/ 1 w 20"/>
                              <a:gd name="T5" fmla="*/ 0 h 24"/>
                              <a:gd name="T6" fmla="*/ 0 w 20"/>
                              <a:gd name="T7" fmla="*/ 23 h 24"/>
                            </a:gdLst>
                            <a:ahLst/>
                            <a:cxnLst>
                              <a:cxn ang="0">
                                <a:pos x="T0" y="T1"/>
                              </a:cxn>
                              <a:cxn ang="0">
                                <a:pos x="T2" y="T3"/>
                              </a:cxn>
                              <a:cxn ang="0">
                                <a:pos x="T4" y="T5"/>
                              </a:cxn>
                              <a:cxn ang="0">
                                <a:pos x="T6" y="T7"/>
                              </a:cxn>
                            </a:cxnLst>
                            <a:rect l="0" t="0" r="r" b="b"/>
                            <a:pathLst>
                              <a:path w="20" h="24">
                                <a:moveTo>
                                  <a:pt x="0" y="23"/>
                                </a:moveTo>
                                <a:lnTo>
                                  <a:pt x="0" y="0"/>
                                </a:lnTo>
                                <a:lnTo>
                                  <a:pt x="1" y="0"/>
                                </a:lnTo>
                                <a:lnTo>
                                  <a:pt x="0" y="23"/>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 name="Freeform 183"/>
                        <wps:cNvSpPr>
                          <a:spLocks/>
                        </wps:cNvSpPr>
                        <wps:spPr bwMode="auto">
                          <a:xfrm>
                            <a:off x="9155" y="572"/>
                            <a:ext cx="20" cy="24"/>
                          </a:xfrm>
                          <a:custGeom>
                            <a:avLst/>
                            <a:gdLst>
                              <a:gd name="T0" fmla="*/ 0 w 20"/>
                              <a:gd name="T1" fmla="*/ 23 h 24"/>
                              <a:gd name="T2" fmla="*/ 1 w 20"/>
                              <a:gd name="T3" fmla="*/ 23 h 24"/>
                              <a:gd name="T4" fmla="*/ 1 w 20"/>
                              <a:gd name="T5" fmla="*/ 0 h 24"/>
                              <a:gd name="T6" fmla="*/ 0 w 20"/>
                              <a:gd name="T7" fmla="*/ 23 h 24"/>
                            </a:gdLst>
                            <a:ahLst/>
                            <a:cxnLst>
                              <a:cxn ang="0">
                                <a:pos x="T0" y="T1"/>
                              </a:cxn>
                              <a:cxn ang="0">
                                <a:pos x="T2" y="T3"/>
                              </a:cxn>
                              <a:cxn ang="0">
                                <a:pos x="T4" y="T5"/>
                              </a:cxn>
                              <a:cxn ang="0">
                                <a:pos x="T6" y="T7"/>
                              </a:cxn>
                            </a:cxnLst>
                            <a:rect l="0" t="0" r="r" b="b"/>
                            <a:pathLst>
                              <a:path w="20" h="24">
                                <a:moveTo>
                                  <a:pt x="0" y="23"/>
                                </a:moveTo>
                                <a:lnTo>
                                  <a:pt x="1" y="23"/>
                                </a:lnTo>
                                <a:lnTo>
                                  <a:pt x="1" y="0"/>
                                </a:lnTo>
                                <a:lnTo>
                                  <a:pt x="0" y="23"/>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 name="Freeform 184"/>
                        <wps:cNvSpPr>
                          <a:spLocks/>
                        </wps:cNvSpPr>
                        <wps:spPr bwMode="auto">
                          <a:xfrm>
                            <a:off x="9155" y="572"/>
                            <a:ext cx="20" cy="24"/>
                          </a:xfrm>
                          <a:custGeom>
                            <a:avLst/>
                            <a:gdLst>
                              <a:gd name="T0" fmla="*/ 0 w 20"/>
                              <a:gd name="T1" fmla="*/ 23 h 24"/>
                              <a:gd name="T2" fmla="*/ 0 w 20"/>
                              <a:gd name="T3" fmla="*/ 0 h 24"/>
                              <a:gd name="T4" fmla="*/ 1 w 20"/>
                              <a:gd name="T5" fmla="*/ 0 h 24"/>
                              <a:gd name="T6" fmla="*/ 0 w 20"/>
                              <a:gd name="T7" fmla="*/ 23 h 24"/>
                            </a:gdLst>
                            <a:ahLst/>
                            <a:cxnLst>
                              <a:cxn ang="0">
                                <a:pos x="T0" y="T1"/>
                              </a:cxn>
                              <a:cxn ang="0">
                                <a:pos x="T2" y="T3"/>
                              </a:cxn>
                              <a:cxn ang="0">
                                <a:pos x="T4" y="T5"/>
                              </a:cxn>
                              <a:cxn ang="0">
                                <a:pos x="T6" y="T7"/>
                              </a:cxn>
                            </a:cxnLst>
                            <a:rect l="0" t="0" r="r" b="b"/>
                            <a:pathLst>
                              <a:path w="20" h="24">
                                <a:moveTo>
                                  <a:pt x="0" y="23"/>
                                </a:moveTo>
                                <a:lnTo>
                                  <a:pt x="0" y="0"/>
                                </a:lnTo>
                                <a:lnTo>
                                  <a:pt x="1" y="0"/>
                                </a:lnTo>
                                <a:lnTo>
                                  <a:pt x="0" y="23"/>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 name="Freeform 185"/>
                        <wps:cNvSpPr>
                          <a:spLocks/>
                        </wps:cNvSpPr>
                        <wps:spPr bwMode="auto">
                          <a:xfrm>
                            <a:off x="9129" y="572"/>
                            <a:ext cx="20" cy="20"/>
                          </a:xfrm>
                          <a:custGeom>
                            <a:avLst/>
                            <a:gdLst>
                              <a:gd name="T0" fmla="*/ 1 w 20"/>
                              <a:gd name="T1" fmla="*/ 1 h 20"/>
                              <a:gd name="T2" fmla="*/ 1 w 20"/>
                              <a:gd name="T3" fmla="*/ 0 h 20"/>
                              <a:gd name="T4" fmla="*/ 0 w 20"/>
                              <a:gd name="T5" fmla="*/ 0 h 20"/>
                            </a:gdLst>
                            <a:ahLst/>
                            <a:cxnLst>
                              <a:cxn ang="0">
                                <a:pos x="T0" y="T1"/>
                              </a:cxn>
                              <a:cxn ang="0">
                                <a:pos x="T2" y="T3"/>
                              </a:cxn>
                              <a:cxn ang="0">
                                <a:pos x="T4" y="T5"/>
                              </a:cxn>
                            </a:cxnLst>
                            <a:rect l="0" t="0" r="r" b="b"/>
                            <a:pathLst>
                              <a:path w="20" h="20">
                                <a:moveTo>
                                  <a:pt x="1" y="1"/>
                                </a:moveTo>
                                <a:lnTo>
                                  <a:pt x="1" y="0"/>
                                </a:ln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 name="Freeform 186"/>
                        <wps:cNvSpPr>
                          <a:spLocks/>
                        </wps:cNvSpPr>
                        <wps:spPr bwMode="auto">
                          <a:xfrm>
                            <a:off x="9127" y="57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 name="Freeform 187"/>
                        <wps:cNvSpPr>
                          <a:spLocks/>
                        </wps:cNvSpPr>
                        <wps:spPr bwMode="auto">
                          <a:xfrm>
                            <a:off x="9154" y="572"/>
                            <a:ext cx="20" cy="20"/>
                          </a:xfrm>
                          <a:custGeom>
                            <a:avLst/>
                            <a:gdLst>
                              <a:gd name="T0" fmla="*/ 2 w 20"/>
                              <a:gd name="T1" fmla="*/ 0 h 20"/>
                              <a:gd name="T2" fmla="*/ 1 w 20"/>
                              <a:gd name="T3" fmla="*/ 0 h 20"/>
                              <a:gd name="T4" fmla="*/ 0 w 20"/>
                              <a:gd name="T5" fmla="*/ 0 h 20"/>
                              <a:gd name="T6" fmla="*/ 0 w 20"/>
                              <a:gd name="T7" fmla="*/ 1 h 20"/>
                            </a:gdLst>
                            <a:ahLst/>
                            <a:cxnLst>
                              <a:cxn ang="0">
                                <a:pos x="T0" y="T1"/>
                              </a:cxn>
                              <a:cxn ang="0">
                                <a:pos x="T2" y="T3"/>
                              </a:cxn>
                              <a:cxn ang="0">
                                <a:pos x="T4" y="T5"/>
                              </a:cxn>
                              <a:cxn ang="0">
                                <a:pos x="T6" y="T7"/>
                              </a:cxn>
                            </a:cxnLst>
                            <a:rect l="0" t="0" r="r" b="b"/>
                            <a:pathLst>
                              <a:path w="20" h="20">
                                <a:moveTo>
                                  <a:pt x="2" y="0"/>
                                </a:moveTo>
                                <a:lnTo>
                                  <a:pt x="1" y="0"/>
                                </a:lnTo>
                                <a:lnTo>
                                  <a:pt x="0" y="0"/>
                                </a:lnTo>
                                <a:lnTo>
                                  <a:pt x="0"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 name="Freeform 188"/>
                        <wps:cNvSpPr>
                          <a:spLocks/>
                        </wps:cNvSpPr>
                        <wps:spPr bwMode="auto">
                          <a:xfrm>
                            <a:off x="9136" y="568"/>
                            <a:ext cx="20" cy="32"/>
                          </a:xfrm>
                          <a:custGeom>
                            <a:avLst/>
                            <a:gdLst>
                              <a:gd name="T0" fmla="*/ 0 w 20"/>
                              <a:gd name="T1" fmla="*/ 0 h 32"/>
                              <a:gd name="T2" fmla="*/ 0 w 20"/>
                              <a:gd name="T3" fmla="*/ 31 h 32"/>
                            </a:gdLst>
                            <a:ahLst/>
                            <a:cxnLst>
                              <a:cxn ang="0">
                                <a:pos x="T0" y="T1"/>
                              </a:cxn>
                              <a:cxn ang="0">
                                <a:pos x="T2" y="T3"/>
                              </a:cxn>
                            </a:cxnLst>
                            <a:rect l="0" t="0" r="r" b="b"/>
                            <a:pathLst>
                              <a:path w="20" h="32">
                                <a:moveTo>
                                  <a:pt x="0" y="0"/>
                                </a:moveTo>
                                <a:lnTo>
                                  <a:pt x="0" y="31"/>
                                </a:lnTo>
                              </a:path>
                            </a:pathLst>
                          </a:custGeom>
                          <a:noFill/>
                          <a:ln w="1104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 name="Freeform 189"/>
                        <wps:cNvSpPr>
                          <a:spLocks/>
                        </wps:cNvSpPr>
                        <wps:spPr bwMode="auto">
                          <a:xfrm>
                            <a:off x="9127" y="595"/>
                            <a:ext cx="20" cy="20"/>
                          </a:xfrm>
                          <a:custGeom>
                            <a:avLst/>
                            <a:gdLst>
                              <a:gd name="T0" fmla="*/ 0 w 20"/>
                              <a:gd name="T1" fmla="*/ 1 h 20"/>
                              <a:gd name="T2" fmla="*/ 1 w 20"/>
                              <a:gd name="T3" fmla="*/ 1 h 20"/>
                              <a:gd name="T4" fmla="*/ 2 w 20"/>
                              <a:gd name="T5" fmla="*/ 1 h 20"/>
                              <a:gd name="T6" fmla="*/ 2 w 20"/>
                              <a:gd name="T7" fmla="*/ 0 h 20"/>
                            </a:gdLst>
                            <a:ahLst/>
                            <a:cxnLst>
                              <a:cxn ang="0">
                                <a:pos x="T0" y="T1"/>
                              </a:cxn>
                              <a:cxn ang="0">
                                <a:pos x="T2" y="T3"/>
                              </a:cxn>
                              <a:cxn ang="0">
                                <a:pos x="T4" y="T5"/>
                              </a:cxn>
                              <a:cxn ang="0">
                                <a:pos x="T6" y="T7"/>
                              </a:cxn>
                            </a:cxnLst>
                            <a:rect l="0" t="0" r="r" b="b"/>
                            <a:pathLst>
                              <a:path w="20" h="20">
                                <a:moveTo>
                                  <a:pt x="0" y="1"/>
                                </a:moveTo>
                                <a:lnTo>
                                  <a:pt x="1" y="1"/>
                                </a:lnTo>
                                <a:lnTo>
                                  <a:pt x="2" y="1"/>
                                </a:lnTo>
                                <a:lnTo>
                                  <a:pt x="2"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 name="Freeform 190"/>
                        <wps:cNvSpPr>
                          <a:spLocks/>
                        </wps:cNvSpPr>
                        <wps:spPr bwMode="auto">
                          <a:xfrm>
                            <a:off x="9154" y="595"/>
                            <a:ext cx="20" cy="20"/>
                          </a:xfrm>
                          <a:custGeom>
                            <a:avLst/>
                            <a:gdLst>
                              <a:gd name="T0" fmla="*/ 0 w 20"/>
                              <a:gd name="T1" fmla="*/ 0 h 20"/>
                              <a:gd name="T2" fmla="*/ 0 w 20"/>
                              <a:gd name="T3" fmla="*/ 1 h 20"/>
                              <a:gd name="T4" fmla="*/ 1 w 20"/>
                              <a:gd name="T5" fmla="*/ 1 h 20"/>
                            </a:gdLst>
                            <a:ahLst/>
                            <a:cxnLst>
                              <a:cxn ang="0">
                                <a:pos x="T0" y="T1"/>
                              </a:cxn>
                              <a:cxn ang="0">
                                <a:pos x="T2" y="T3"/>
                              </a:cxn>
                              <a:cxn ang="0">
                                <a:pos x="T4" y="T5"/>
                              </a:cxn>
                            </a:cxnLst>
                            <a:rect l="0" t="0" r="r" b="b"/>
                            <a:pathLst>
                              <a:path w="20" h="20">
                                <a:moveTo>
                                  <a:pt x="0" y="0"/>
                                </a:moveTo>
                                <a:lnTo>
                                  <a:pt x="0" y="1"/>
                                </a:lnTo>
                                <a:lnTo>
                                  <a:pt x="1"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 name="Freeform 191"/>
                        <wps:cNvSpPr>
                          <a:spLocks/>
                        </wps:cNvSpPr>
                        <wps:spPr bwMode="auto">
                          <a:xfrm>
                            <a:off x="9155" y="596"/>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 name="Freeform 192"/>
                        <wps:cNvSpPr>
                          <a:spLocks/>
                        </wps:cNvSpPr>
                        <wps:spPr bwMode="auto">
                          <a:xfrm>
                            <a:off x="9154" y="573"/>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5" name="Freeform 193"/>
                        <wps:cNvSpPr>
                          <a:spLocks/>
                        </wps:cNvSpPr>
                        <wps:spPr bwMode="auto">
                          <a:xfrm>
                            <a:off x="9130" y="573"/>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 name="Freeform 194"/>
                        <wps:cNvSpPr>
                          <a:spLocks/>
                        </wps:cNvSpPr>
                        <wps:spPr bwMode="auto">
                          <a:xfrm>
                            <a:off x="9130" y="580"/>
                            <a:ext cx="24" cy="20"/>
                          </a:xfrm>
                          <a:custGeom>
                            <a:avLst/>
                            <a:gdLst>
                              <a:gd name="T0" fmla="*/ 0 w 24"/>
                              <a:gd name="T1" fmla="*/ 0 h 20"/>
                              <a:gd name="T2" fmla="*/ 0 w 24"/>
                              <a:gd name="T3" fmla="*/ 1 h 20"/>
                              <a:gd name="T4" fmla="*/ 1 w 24"/>
                              <a:gd name="T5" fmla="*/ 1 h 20"/>
                              <a:gd name="T6" fmla="*/ 22 w 24"/>
                              <a:gd name="T7" fmla="*/ 1 h 20"/>
                              <a:gd name="T8" fmla="*/ 24 w 24"/>
                              <a:gd name="T9" fmla="*/ 1 h 20"/>
                              <a:gd name="T10" fmla="*/ 24 w 24"/>
                              <a:gd name="T11" fmla="*/ 0 h 20"/>
                            </a:gdLst>
                            <a:ahLst/>
                            <a:cxnLst>
                              <a:cxn ang="0">
                                <a:pos x="T0" y="T1"/>
                              </a:cxn>
                              <a:cxn ang="0">
                                <a:pos x="T2" y="T3"/>
                              </a:cxn>
                              <a:cxn ang="0">
                                <a:pos x="T4" y="T5"/>
                              </a:cxn>
                              <a:cxn ang="0">
                                <a:pos x="T6" y="T7"/>
                              </a:cxn>
                              <a:cxn ang="0">
                                <a:pos x="T8" y="T9"/>
                              </a:cxn>
                              <a:cxn ang="0">
                                <a:pos x="T10" y="T11"/>
                              </a:cxn>
                            </a:cxnLst>
                            <a:rect l="0" t="0" r="r" b="b"/>
                            <a:pathLst>
                              <a:path w="24" h="20">
                                <a:moveTo>
                                  <a:pt x="0" y="0"/>
                                </a:moveTo>
                                <a:lnTo>
                                  <a:pt x="0" y="1"/>
                                </a:lnTo>
                                <a:lnTo>
                                  <a:pt x="1" y="1"/>
                                </a:lnTo>
                                <a:lnTo>
                                  <a:pt x="22" y="1"/>
                                </a:lnTo>
                                <a:lnTo>
                                  <a:pt x="24" y="1"/>
                                </a:lnTo>
                                <a:lnTo>
                                  <a:pt x="24"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 name="Freeform 195"/>
                        <wps:cNvSpPr>
                          <a:spLocks/>
                        </wps:cNvSpPr>
                        <wps:spPr bwMode="auto">
                          <a:xfrm>
                            <a:off x="9130" y="586"/>
                            <a:ext cx="20" cy="20"/>
                          </a:xfrm>
                          <a:custGeom>
                            <a:avLst/>
                            <a:gdLst>
                              <a:gd name="T0" fmla="*/ 1 w 20"/>
                              <a:gd name="T1" fmla="*/ 0 h 20"/>
                              <a:gd name="T2" fmla="*/ 0 w 20"/>
                              <a:gd name="T3" fmla="*/ 0 h 20"/>
                              <a:gd name="T4" fmla="*/ 0 w 20"/>
                              <a:gd name="T5" fmla="*/ 1 h 20"/>
                            </a:gdLst>
                            <a:ahLst/>
                            <a:cxnLst>
                              <a:cxn ang="0">
                                <a:pos x="T0" y="T1"/>
                              </a:cxn>
                              <a:cxn ang="0">
                                <a:pos x="T2" y="T3"/>
                              </a:cxn>
                              <a:cxn ang="0">
                                <a:pos x="T4" y="T5"/>
                              </a:cxn>
                            </a:cxnLst>
                            <a:rect l="0" t="0" r="r" b="b"/>
                            <a:pathLst>
                              <a:path w="20" h="20">
                                <a:moveTo>
                                  <a:pt x="1" y="0"/>
                                </a:moveTo>
                                <a:lnTo>
                                  <a:pt x="0" y="0"/>
                                </a:lnTo>
                                <a:lnTo>
                                  <a:pt x="0"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 name="Freeform 196"/>
                        <wps:cNvSpPr>
                          <a:spLocks/>
                        </wps:cNvSpPr>
                        <wps:spPr bwMode="auto">
                          <a:xfrm>
                            <a:off x="9153" y="586"/>
                            <a:ext cx="20" cy="20"/>
                          </a:xfrm>
                          <a:custGeom>
                            <a:avLst/>
                            <a:gdLst>
                              <a:gd name="T0" fmla="*/ 1 w 20"/>
                              <a:gd name="T1" fmla="*/ 1 h 20"/>
                              <a:gd name="T2" fmla="*/ 1 w 20"/>
                              <a:gd name="T3" fmla="*/ 0 h 20"/>
                              <a:gd name="T4" fmla="*/ 0 w 20"/>
                              <a:gd name="T5" fmla="*/ 0 h 20"/>
                            </a:gdLst>
                            <a:ahLst/>
                            <a:cxnLst>
                              <a:cxn ang="0">
                                <a:pos x="T0" y="T1"/>
                              </a:cxn>
                              <a:cxn ang="0">
                                <a:pos x="T2" y="T3"/>
                              </a:cxn>
                              <a:cxn ang="0">
                                <a:pos x="T4" y="T5"/>
                              </a:cxn>
                            </a:cxnLst>
                            <a:rect l="0" t="0" r="r" b="b"/>
                            <a:pathLst>
                              <a:path w="20" h="20">
                                <a:moveTo>
                                  <a:pt x="1" y="1"/>
                                </a:moveTo>
                                <a:lnTo>
                                  <a:pt x="1" y="0"/>
                                </a:ln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 name="Freeform 197"/>
                        <wps:cNvSpPr>
                          <a:spLocks/>
                        </wps:cNvSpPr>
                        <wps:spPr bwMode="auto">
                          <a:xfrm>
                            <a:off x="9127" y="1208"/>
                            <a:ext cx="20" cy="23"/>
                          </a:xfrm>
                          <a:custGeom>
                            <a:avLst/>
                            <a:gdLst>
                              <a:gd name="T0" fmla="*/ 0 w 20"/>
                              <a:gd name="T1" fmla="*/ 22 h 23"/>
                              <a:gd name="T2" fmla="*/ 1 w 20"/>
                              <a:gd name="T3" fmla="*/ 22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1" y="22"/>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 name="Freeform 198"/>
                        <wps:cNvSpPr>
                          <a:spLocks/>
                        </wps:cNvSpPr>
                        <wps:spPr bwMode="auto">
                          <a:xfrm>
                            <a:off x="9127" y="1208"/>
                            <a:ext cx="20" cy="23"/>
                          </a:xfrm>
                          <a:custGeom>
                            <a:avLst/>
                            <a:gdLst>
                              <a:gd name="T0" fmla="*/ 0 w 20"/>
                              <a:gd name="T1" fmla="*/ 22 h 23"/>
                              <a:gd name="T2" fmla="*/ 0 w 20"/>
                              <a:gd name="T3" fmla="*/ 0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0" y="0"/>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 name="Freeform 199"/>
                        <wps:cNvSpPr>
                          <a:spLocks/>
                        </wps:cNvSpPr>
                        <wps:spPr bwMode="auto">
                          <a:xfrm>
                            <a:off x="9129" y="1209"/>
                            <a:ext cx="20" cy="22"/>
                          </a:xfrm>
                          <a:custGeom>
                            <a:avLst/>
                            <a:gdLst>
                              <a:gd name="T0" fmla="*/ 0 w 20"/>
                              <a:gd name="T1" fmla="*/ 21 h 22"/>
                              <a:gd name="T2" fmla="*/ 1 w 20"/>
                              <a:gd name="T3" fmla="*/ 21 h 22"/>
                              <a:gd name="T4" fmla="*/ 1 w 20"/>
                              <a:gd name="T5" fmla="*/ 0 h 22"/>
                              <a:gd name="T6" fmla="*/ 0 w 20"/>
                              <a:gd name="T7" fmla="*/ 21 h 22"/>
                            </a:gdLst>
                            <a:ahLst/>
                            <a:cxnLst>
                              <a:cxn ang="0">
                                <a:pos x="T0" y="T1"/>
                              </a:cxn>
                              <a:cxn ang="0">
                                <a:pos x="T2" y="T3"/>
                              </a:cxn>
                              <a:cxn ang="0">
                                <a:pos x="T4" y="T5"/>
                              </a:cxn>
                              <a:cxn ang="0">
                                <a:pos x="T6" y="T7"/>
                              </a:cxn>
                            </a:cxnLst>
                            <a:rect l="0" t="0" r="r" b="b"/>
                            <a:pathLst>
                              <a:path w="20" h="22">
                                <a:moveTo>
                                  <a:pt x="0" y="21"/>
                                </a:moveTo>
                                <a:lnTo>
                                  <a:pt x="1" y="21"/>
                                </a:lnTo>
                                <a:lnTo>
                                  <a:pt x="1" y="0"/>
                                </a:lnTo>
                                <a:lnTo>
                                  <a:pt x="0" y="2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 name="Freeform 200"/>
                        <wps:cNvSpPr>
                          <a:spLocks/>
                        </wps:cNvSpPr>
                        <wps:spPr bwMode="auto">
                          <a:xfrm>
                            <a:off x="9129" y="1208"/>
                            <a:ext cx="20" cy="23"/>
                          </a:xfrm>
                          <a:custGeom>
                            <a:avLst/>
                            <a:gdLst>
                              <a:gd name="T0" fmla="*/ 0 w 20"/>
                              <a:gd name="T1" fmla="*/ 22 h 23"/>
                              <a:gd name="T2" fmla="*/ 0 w 20"/>
                              <a:gd name="T3" fmla="*/ 0 h 23"/>
                              <a:gd name="T4" fmla="*/ 1 w 20"/>
                              <a:gd name="T5" fmla="*/ 1 h 23"/>
                              <a:gd name="T6" fmla="*/ 0 w 20"/>
                              <a:gd name="T7" fmla="*/ 22 h 23"/>
                            </a:gdLst>
                            <a:ahLst/>
                            <a:cxnLst>
                              <a:cxn ang="0">
                                <a:pos x="T0" y="T1"/>
                              </a:cxn>
                              <a:cxn ang="0">
                                <a:pos x="T2" y="T3"/>
                              </a:cxn>
                              <a:cxn ang="0">
                                <a:pos x="T4" y="T5"/>
                              </a:cxn>
                              <a:cxn ang="0">
                                <a:pos x="T6" y="T7"/>
                              </a:cxn>
                            </a:cxnLst>
                            <a:rect l="0" t="0" r="r" b="b"/>
                            <a:pathLst>
                              <a:path w="20" h="23">
                                <a:moveTo>
                                  <a:pt x="0" y="22"/>
                                </a:moveTo>
                                <a:lnTo>
                                  <a:pt x="0" y="0"/>
                                </a:lnTo>
                                <a:lnTo>
                                  <a:pt x="1" y="1"/>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 name="Freeform 201"/>
                        <wps:cNvSpPr>
                          <a:spLocks/>
                        </wps:cNvSpPr>
                        <wps:spPr bwMode="auto">
                          <a:xfrm>
                            <a:off x="9129" y="122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 name="Freeform 202"/>
                        <wps:cNvSpPr>
                          <a:spLocks/>
                        </wps:cNvSpPr>
                        <wps:spPr bwMode="auto">
                          <a:xfrm>
                            <a:off x="9129" y="122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 name="Freeform 203"/>
                        <wps:cNvSpPr>
                          <a:spLocks/>
                        </wps:cNvSpPr>
                        <wps:spPr bwMode="auto">
                          <a:xfrm>
                            <a:off x="9129" y="122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 name="Freeform 204"/>
                        <wps:cNvSpPr>
                          <a:spLocks/>
                        </wps:cNvSpPr>
                        <wps:spPr bwMode="auto">
                          <a:xfrm>
                            <a:off x="9129" y="122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 name="Freeform 205"/>
                        <wps:cNvSpPr>
                          <a:spLocks/>
                        </wps:cNvSpPr>
                        <wps:spPr bwMode="auto">
                          <a:xfrm>
                            <a:off x="9127" y="1219"/>
                            <a:ext cx="27" cy="20"/>
                          </a:xfrm>
                          <a:custGeom>
                            <a:avLst/>
                            <a:gdLst>
                              <a:gd name="T0" fmla="*/ 0 w 27"/>
                              <a:gd name="T1" fmla="*/ 0 h 20"/>
                              <a:gd name="T2" fmla="*/ 26 w 27"/>
                              <a:gd name="T3" fmla="*/ 0 h 20"/>
                            </a:gdLst>
                            <a:ahLst/>
                            <a:cxnLst>
                              <a:cxn ang="0">
                                <a:pos x="T0" y="T1"/>
                              </a:cxn>
                              <a:cxn ang="0">
                                <a:pos x="T2" y="T3"/>
                              </a:cxn>
                            </a:cxnLst>
                            <a:rect l="0" t="0" r="r" b="b"/>
                            <a:pathLst>
                              <a:path w="27" h="20">
                                <a:moveTo>
                                  <a:pt x="0" y="0"/>
                                </a:moveTo>
                                <a:lnTo>
                                  <a:pt x="26" y="0"/>
                                </a:lnTo>
                              </a:path>
                            </a:pathLst>
                          </a:custGeom>
                          <a:noFill/>
                          <a:ln w="507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 name="Freeform 206"/>
                        <wps:cNvSpPr>
                          <a:spLocks/>
                        </wps:cNvSpPr>
                        <wps:spPr bwMode="auto">
                          <a:xfrm>
                            <a:off x="9129" y="121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 name="Freeform 207"/>
                        <wps:cNvSpPr>
                          <a:spLocks/>
                        </wps:cNvSpPr>
                        <wps:spPr bwMode="auto">
                          <a:xfrm>
                            <a:off x="9129" y="121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 name="Freeform 208"/>
                        <wps:cNvSpPr>
                          <a:spLocks/>
                        </wps:cNvSpPr>
                        <wps:spPr bwMode="auto">
                          <a:xfrm>
                            <a:off x="9130" y="1218"/>
                            <a:ext cx="20" cy="20"/>
                          </a:xfrm>
                          <a:custGeom>
                            <a:avLst/>
                            <a:gdLst>
                              <a:gd name="T0" fmla="*/ 1 w 20"/>
                              <a:gd name="T1" fmla="*/ 0 h 20"/>
                              <a:gd name="T2" fmla="*/ 0 w 20"/>
                              <a:gd name="T3" fmla="*/ 4 h 20"/>
                              <a:gd name="T4" fmla="*/ 1 w 20"/>
                              <a:gd name="T5" fmla="*/ 3 h 20"/>
                              <a:gd name="T6" fmla="*/ 1 w 20"/>
                              <a:gd name="T7" fmla="*/ 0 h 20"/>
                            </a:gdLst>
                            <a:ahLst/>
                            <a:cxnLst>
                              <a:cxn ang="0">
                                <a:pos x="T0" y="T1"/>
                              </a:cxn>
                              <a:cxn ang="0">
                                <a:pos x="T2" y="T3"/>
                              </a:cxn>
                              <a:cxn ang="0">
                                <a:pos x="T4" y="T5"/>
                              </a:cxn>
                              <a:cxn ang="0">
                                <a:pos x="T6" y="T7"/>
                              </a:cxn>
                            </a:cxnLst>
                            <a:rect l="0" t="0" r="r" b="b"/>
                            <a:pathLst>
                              <a:path w="20" h="20">
                                <a:moveTo>
                                  <a:pt x="1" y="0"/>
                                </a:moveTo>
                                <a:lnTo>
                                  <a:pt x="0" y="4"/>
                                </a:lnTo>
                                <a:lnTo>
                                  <a:pt x="1" y="3"/>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1" name="Freeform 209"/>
                        <wps:cNvSpPr>
                          <a:spLocks/>
                        </wps:cNvSpPr>
                        <wps:spPr bwMode="auto">
                          <a:xfrm>
                            <a:off x="9130" y="1218"/>
                            <a:ext cx="20" cy="20"/>
                          </a:xfrm>
                          <a:custGeom>
                            <a:avLst/>
                            <a:gdLst>
                              <a:gd name="T0" fmla="*/ 0 w 20"/>
                              <a:gd name="T1" fmla="*/ 4 h 20"/>
                              <a:gd name="T2" fmla="*/ 1 w 20"/>
                              <a:gd name="T3" fmla="*/ 3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1" y="3"/>
                                </a:lnTo>
                                <a:lnTo>
                                  <a:pt x="1" y="0"/>
                                </a:lnTo>
                                <a:lnTo>
                                  <a:pt x="0"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 name="Freeform 210"/>
                        <wps:cNvSpPr>
                          <a:spLocks/>
                        </wps:cNvSpPr>
                        <wps:spPr bwMode="auto">
                          <a:xfrm>
                            <a:off x="9130" y="1216"/>
                            <a:ext cx="20" cy="20"/>
                          </a:xfrm>
                          <a:custGeom>
                            <a:avLst/>
                            <a:gdLst>
                              <a:gd name="T0" fmla="*/ 0 w 20"/>
                              <a:gd name="T1" fmla="*/ 0 h 20"/>
                              <a:gd name="T2" fmla="*/ 0 w 20"/>
                              <a:gd name="T3" fmla="*/ 6 h 20"/>
                              <a:gd name="T4" fmla="*/ 1 w 20"/>
                              <a:gd name="T5" fmla="*/ 1 h 20"/>
                              <a:gd name="T6" fmla="*/ 0 w 20"/>
                              <a:gd name="T7" fmla="*/ 0 h 20"/>
                            </a:gdLst>
                            <a:ahLst/>
                            <a:cxnLst>
                              <a:cxn ang="0">
                                <a:pos x="T0" y="T1"/>
                              </a:cxn>
                              <a:cxn ang="0">
                                <a:pos x="T2" y="T3"/>
                              </a:cxn>
                              <a:cxn ang="0">
                                <a:pos x="T4" y="T5"/>
                              </a:cxn>
                              <a:cxn ang="0">
                                <a:pos x="T6" y="T7"/>
                              </a:cxn>
                            </a:cxnLst>
                            <a:rect l="0" t="0" r="r" b="b"/>
                            <a:pathLst>
                              <a:path w="20" h="20">
                                <a:moveTo>
                                  <a:pt x="0" y="0"/>
                                </a:moveTo>
                                <a:lnTo>
                                  <a:pt x="0" y="6"/>
                                </a:lnTo>
                                <a:lnTo>
                                  <a:pt x="1" y="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3" name="Freeform 211"/>
                        <wps:cNvSpPr>
                          <a:spLocks/>
                        </wps:cNvSpPr>
                        <wps:spPr bwMode="auto">
                          <a:xfrm>
                            <a:off x="9130" y="1216"/>
                            <a:ext cx="20" cy="20"/>
                          </a:xfrm>
                          <a:custGeom>
                            <a:avLst/>
                            <a:gdLst>
                              <a:gd name="T0" fmla="*/ 0 w 20"/>
                              <a:gd name="T1" fmla="*/ 6 h 20"/>
                              <a:gd name="T2" fmla="*/ 0 w 20"/>
                              <a:gd name="T3" fmla="*/ 0 h 20"/>
                              <a:gd name="T4" fmla="*/ 1 w 20"/>
                              <a:gd name="T5" fmla="*/ 1 h 20"/>
                              <a:gd name="T6" fmla="*/ 0 w 20"/>
                              <a:gd name="T7" fmla="*/ 6 h 20"/>
                            </a:gdLst>
                            <a:ahLst/>
                            <a:cxnLst>
                              <a:cxn ang="0">
                                <a:pos x="T0" y="T1"/>
                              </a:cxn>
                              <a:cxn ang="0">
                                <a:pos x="T2" y="T3"/>
                              </a:cxn>
                              <a:cxn ang="0">
                                <a:pos x="T4" y="T5"/>
                              </a:cxn>
                              <a:cxn ang="0">
                                <a:pos x="T6" y="T7"/>
                              </a:cxn>
                            </a:cxnLst>
                            <a:rect l="0" t="0" r="r" b="b"/>
                            <a:pathLst>
                              <a:path w="20" h="20">
                                <a:moveTo>
                                  <a:pt x="0" y="6"/>
                                </a:moveTo>
                                <a:lnTo>
                                  <a:pt x="0" y="0"/>
                                </a:lnTo>
                                <a:lnTo>
                                  <a:pt x="1" y="1"/>
                                </a:lnTo>
                                <a:lnTo>
                                  <a:pt x="0" y="6"/>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 name="Freeform 212"/>
                        <wps:cNvSpPr>
                          <a:spLocks/>
                        </wps:cNvSpPr>
                        <wps:spPr bwMode="auto">
                          <a:xfrm>
                            <a:off x="9131" y="1218"/>
                            <a:ext cx="22" cy="20"/>
                          </a:xfrm>
                          <a:custGeom>
                            <a:avLst/>
                            <a:gdLst>
                              <a:gd name="T0" fmla="*/ 21 w 22"/>
                              <a:gd name="T1" fmla="*/ 0 h 20"/>
                              <a:gd name="T2" fmla="*/ 0 w 22"/>
                              <a:gd name="T3" fmla="*/ 3 h 20"/>
                              <a:gd name="T4" fmla="*/ 21 w 22"/>
                              <a:gd name="T5" fmla="*/ 3 h 20"/>
                              <a:gd name="T6" fmla="*/ 21 w 22"/>
                              <a:gd name="T7" fmla="*/ 0 h 20"/>
                            </a:gdLst>
                            <a:ahLst/>
                            <a:cxnLst>
                              <a:cxn ang="0">
                                <a:pos x="T0" y="T1"/>
                              </a:cxn>
                              <a:cxn ang="0">
                                <a:pos x="T2" y="T3"/>
                              </a:cxn>
                              <a:cxn ang="0">
                                <a:pos x="T4" y="T5"/>
                              </a:cxn>
                              <a:cxn ang="0">
                                <a:pos x="T6" y="T7"/>
                              </a:cxn>
                            </a:cxnLst>
                            <a:rect l="0" t="0" r="r" b="b"/>
                            <a:pathLst>
                              <a:path w="22" h="20">
                                <a:moveTo>
                                  <a:pt x="21" y="0"/>
                                </a:moveTo>
                                <a:lnTo>
                                  <a:pt x="0" y="3"/>
                                </a:lnTo>
                                <a:lnTo>
                                  <a:pt x="21" y="3"/>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5" name="Freeform 213"/>
                        <wps:cNvSpPr>
                          <a:spLocks/>
                        </wps:cNvSpPr>
                        <wps:spPr bwMode="auto">
                          <a:xfrm>
                            <a:off x="9131" y="1218"/>
                            <a:ext cx="22" cy="20"/>
                          </a:xfrm>
                          <a:custGeom>
                            <a:avLst/>
                            <a:gdLst>
                              <a:gd name="T0" fmla="*/ 0 w 22"/>
                              <a:gd name="T1" fmla="*/ 3 h 20"/>
                              <a:gd name="T2" fmla="*/ 21 w 22"/>
                              <a:gd name="T3" fmla="*/ 3 h 20"/>
                              <a:gd name="T4" fmla="*/ 21 w 22"/>
                              <a:gd name="T5" fmla="*/ 0 h 20"/>
                              <a:gd name="T6" fmla="*/ 0 w 22"/>
                              <a:gd name="T7" fmla="*/ 3 h 20"/>
                            </a:gdLst>
                            <a:ahLst/>
                            <a:cxnLst>
                              <a:cxn ang="0">
                                <a:pos x="T0" y="T1"/>
                              </a:cxn>
                              <a:cxn ang="0">
                                <a:pos x="T2" y="T3"/>
                              </a:cxn>
                              <a:cxn ang="0">
                                <a:pos x="T4" y="T5"/>
                              </a:cxn>
                              <a:cxn ang="0">
                                <a:pos x="T6" y="T7"/>
                              </a:cxn>
                            </a:cxnLst>
                            <a:rect l="0" t="0" r="r" b="b"/>
                            <a:pathLst>
                              <a:path w="22" h="20">
                                <a:moveTo>
                                  <a:pt x="0" y="3"/>
                                </a:moveTo>
                                <a:lnTo>
                                  <a:pt x="21" y="3"/>
                                </a:lnTo>
                                <a:lnTo>
                                  <a:pt x="21" y="0"/>
                                </a:lnTo>
                                <a:lnTo>
                                  <a:pt x="0" y="3"/>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 name="Freeform 214"/>
                        <wps:cNvSpPr>
                          <a:spLocks/>
                        </wps:cNvSpPr>
                        <wps:spPr bwMode="auto">
                          <a:xfrm>
                            <a:off x="9131" y="1218"/>
                            <a:ext cx="22" cy="20"/>
                          </a:xfrm>
                          <a:custGeom>
                            <a:avLst/>
                            <a:gdLst>
                              <a:gd name="T0" fmla="*/ 21 w 22"/>
                              <a:gd name="T1" fmla="*/ 0 h 20"/>
                              <a:gd name="T2" fmla="*/ 0 w 22"/>
                              <a:gd name="T3" fmla="*/ 0 h 20"/>
                              <a:gd name="T4" fmla="*/ 0 w 22"/>
                              <a:gd name="T5" fmla="*/ 3 h 20"/>
                              <a:gd name="T6" fmla="*/ 21 w 22"/>
                              <a:gd name="T7" fmla="*/ 0 h 20"/>
                            </a:gdLst>
                            <a:ahLst/>
                            <a:cxnLst>
                              <a:cxn ang="0">
                                <a:pos x="T0" y="T1"/>
                              </a:cxn>
                              <a:cxn ang="0">
                                <a:pos x="T2" y="T3"/>
                              </a:cxn>
                              <a:cxn ang="0">
                                <a:pos x="T4" y="T5"/>
                              </a:cxn>
                              <a:cxn ang="0">
                                <a:pos x="T6" y="T7"/>
                              </a:cxn>
                            </a:cxnLst>
                            <a:rect l="0" t="0" r="r" b="b"/>
                            <a:pathLst>
                              <a:path w="22" h="20">
                                <a:moveTo>
                                  <a:pt x="21" y="0"/>
                                </a:moveTo>
                                <a:lnTo>
                                  <a:pt x="0" y="0"/>
                                </a:lnTo>
                                <a:lnTo>
                                  <a:pt x="0" y="3"/>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7" name="Freeform 215"/>
                        <wps:cNvSpPr>
                          <a:spLocks/>
                        </wps:cNvSpPr>
                        <wps:spPr bwMode="auto">
                          <a:xfrm>
                            <a:off x="9131" y="1218"/>
                            <a:ext cx="22" cy="20"/>
                          </a:xfrm>
                          <a:custGeom>
                            <a:avLst/>
                            <a:gdLst>
                              <a:gd name="T0" fmla="*/ 0 w 22"/>
                              <a:gd name="T1" fmla="*/ 3 h 20"/>
                              <a:gd name="T2" fmla="*/ 0 w 22"/>
                              <a:gd name="T3" fmla="*/ 0 h 20"/>
                              <a:gd name="T4" fmla="*/ 21 w 22"/>
                              <a:gd name="T5" fmla="*/ 0 h 20"/>
                              <a:gd name="T6" fmla="*/ 0 w 22"/>
                              <a:gd name="T7" fmla="*/ 3 h 20"/>
                            </a:gdLst>
                            <a:ahLst/>
                            <a:cxnLst>
                              <a:cxn ang="0">
                                <a:pos x="T0" y="T1"/>
                              </a:cxn>
                              <a:cxn ang="0">
                                <a:pos x="T2" y="T3"/>
                              </a:cxn>
                              <a:cxn ang="0">
                                <a:pos x="T4" y="T5"/>
                              </a:cxn>
                              <a:cxn ang="0">
                                <a:pos x="T6" y="T7"/>
                              </a:cxn>
                            </a:cxnLst>
                            <a:rect l="0" t="0" r="r" b="b"/>
                            <a:pathLst>
                              <a:path w="22" h="20">
                                <a:moveTo>
                                  <a:pt x="0" y="3"/>
                                </a:moveTo>
                                <a:lnTo>
                                  <a:pt x="0" y="0"/>
                                </a:lnTo>
                                <a:lnTo>
                                  <a:pt x="21" y="0"/>
                                </a:lnTo>
                                <a:lnTo>
                                  <a:pt x="0" y="3"/>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 name="Freeform 216"/>
                        <wps:cNvSpPr>
                          <a:spLocks/>
                        </wps:cNvSpPr>
                        <wps:spPr bwMode="auto">
                          <a:xfrm>
                            <a:off x="9153" y="1216"/>
                            <a:ext cx="20" cy="20"/>
                          </a:xfrm>
                          <a:custGeom>
                            <a:avLst/>
                            <a:gdLst>
                              <a:gd name="T0" fmla="*/ 1 w 20"/>
                              <a:gd name="T1" fmla="*/ 0 h 20"/>
                              <a:gd name="T2" fmla="*/ 0 w 20"/>
                              <a:gd name="T3" fmla="*/ 4 h 20"/>
                              <a:gd name="T4" fmla="*/ 1 w 20"/>
                              <a:gd name="T5" fmla="*/ 6 h 20"/>
                              <a:gd name="T6" fmla="*/ 1 w 20"/>
                              <a:gd name="T7" fmla="*/ 0 h 20"/>
                            </a:gdLst>
                            <a:ahLst/>
                            <a:cxnLst>
                              <a:cxn ang="0">
                                <a:pos x="T0" y="T1"/>
                              </a:cxn>
                              <a:cxn ang="0">
                                <a:pos x="T2" y="T3"/>
                              </a:cxn>
                              <a:cxn ang="0">
                                <a:pos x="T4" y="T5"/>
                              </a:cxn>
                              <a:cxn ang="0">
                                <a:pos x="T6" y="T7"/>
                              </a:cxn>
                            </a:cxnLst>
                            <a:rect l="0" t="0" r="r" b="b"/>
                            <a:pathLst>
                              <a:path w="20" h="20">
                                <a:moveTo>
                                  <a:pt x="1" y="0"/>
                                </a:moveTo>
                                <a:lnTo>
                                  <a:pt x="0" y="4"/>
                                </a:lnTo>
                                <a:lnTo>
                                  <a:pt x="1" y="6"/>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9" name="Freeform 217"/>
                        <wps:cNvSpPr>
                          <a:spLocks/>
                        </wps:cNvSpPr>
                        <wps:spPr bwMode="auto">
                          <a:xfrm>
                            <a:off x="9153" y="1216"/>
                            <a:ext cx="20" cy="20"/>
                          </a:xfrm>
                          <a:custGeom>
                            <a:avLst/>
                            <a:gdLst>
                              <a:gd name="T0" fmla="*/ 0 w 20"/>
                              <a:gd name="T1" fmla="*/ 4 h 20"/>
                              <a:gd name="T2" fmla="*/ 1 w 20"/>
                              <a:gd name="T3" fmla="*/ 6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1" y="6"/>
                                </a:lnTo>
                                <a:lnTo>
                                  <a:pt x="1" y="0"/>
                                </a:lnTo>
                                <a:lnTo>
                                  <a:pt x="0" y="4"/>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 name="Freeform 218"/>
                        <wps:cNvSpPr>
                          <a:spLocks/>
                        </wps:cNvSpPr>
                        <wps:spPr bwMode="auto">
                          <a:xfrm>
                            <a:off x="9153" y="1216"/>
                            <a:ext cx="20" cy="20"/>
                          </a:xfrm>
                          <a:custGeom>
                            <a:avLst/>
                            <a:gdLst>
                              <a:gd name="T0" fmla="*/ 1 w 20"/>
                              <a:gd name="T1" fmla="*/ 0 h 20"/>
                              <a:gd name="T2" fmla="*/ 0 w 20"/>
                              <a:gd name="T3" fmla="*/ 1 h 20"/>
                              <a:gd name="T4" fmla="*/ 0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1"/>
                                </a:lnTo>
                                <a:lnTo>
                                  <a:pt x="0"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1" name="Freeform 219"/>
                        <wps:cNvSpPr>
                          <a:spLocks/>
                        </wps:cNvSpPr>
                        <wps:spPr bwMode="auto">
                          <a:xfrm>
                            <a:off x="9153" y="1216"/>
                            <a:ext cx="20" cy="20"/>
                          </a:xfrm>
                          <a:custGeom>
                            <a:avLst/>
                            <a:gdLst>
                              <a:gd name="T0" fmla="*/ 0 w 20"/>
                              <a:gd name="T1" fmla="*/ 4 h 20"/>
                              <a:gd name="T2" fmla="*/ 0 w 20"/>
                              <a:gd name="T3" fmla="*/ 1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0" y="1"/>
                                </a:lnTo>
                                <a:lnTo>
                                  <a:pt x="1" y="0"/>
                                </a:lnTo>
                                <a:lnTo>
                                  <a:pt x="0"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 name="Freeform 220"/>
                        <wps:cNvSpPr>
                          <a:spLocks/>
                        </wps:cNvSpPr>
                        <wps:spPr bwMode="auto">
                          <a:xfrm>
                            <a:off x="9153" y="121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 name="Freeform 221"/>
                        <wps:cNvSpPr>
                          <a:spLocks/>
                        </wps:cNvSpPr>
                        <wps:spPr bwMode="auto">
                          <a:xfrm>
                            <a:off x="9153" y="121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4" name="Freeform 222"/>
                        <wps:cNvSpPr>
                          <a:spLocks/>
                        </wps:cNvSpPr>
                        <wps:spPr bwMode="auto">
                          <a:xfrm>
                            <a:off x="9153" y="122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 name="Freeform 223"/>
                        <wps:cNvSpPr>
                          <a:spLocks/>
                        </wps:cNvSpPr>
                        <wps:spPr bwMode="auto">
                          <a:xfrm>
                            <a:off x="9153" y="121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6" name="Freeform 224"/>
                        <wps:cNvSpPr>
                          <a:spLocks/>
                        </wps:cNvSpPr>
                        <wps:spPr bwMode="auto">
                          <a:xfrm>
                            <a:off x="9154" y="1219"/>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157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 name="Freeform 225"/>
                        <wps:cNvSpPr>
                          <a:spLocks/>
                        </wps:cNvSpPr>
                        <wps:spPr bwMode="auto">
                          <a:xfrm>
                            <a:off x="9153" y="122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 name="Freeform 226"/>
                        <wps:cNvSpPr>
                          <a:spLocks/>
                        </wps:cNvSpPr>
                        <wps:spPr bwMode="auto">
                          <a:xfrm>
                            <a:off x="9153" y="122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 name="Freeform 227"/>
                        <wps:cNvSpPr>
                          <a:spLocks/>
                        </wps:cNvSpPr>
                        <wps:spPr bwMode="auto">
                          <a:xfrm>
                            <a:off x="9154" y="1208"/>
                            <a:ext cx="20" cy="23"/>
                          </a:xfrm>
                          <a:custGeom>
                            <a:avLst/>
                            <a:gdLst>
                              <a:gd name="T0" fmla="*/ 0 w 20"/>
                              <a:gd name="T1" fmla="*/ 22 h 23"/>
                              <a:gd name="T2" fmla="*/ 1 w 20"/>
                              <a:gd name="T3" fmla="*/ 22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1" y="22"/>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 name="Freeform 228"/>
                        <wps:cNvSpPr>
                          <a:spLocks/>
                        </wps:cNvSpPr>
                        <wps:spPr bwMode="auto">
                          <a:xfrm>
                            <a:off x="9154" y="1208"/>
                            <a:ext cx="20" cy="23"/>
                          </a:xfrm>
                          <a:custGeom>
                            <a:avLst/>
                            <a:gdLst>
                              <a:gd name="T0" fmla="*/ 0 w 20"/>
                              <a:gd name="T1" fmla="*/ 22 h 23"/>
                              <a:gd name="T2" fmla="*/ 0 w 20"/>
                              <a:gd name="T3" fmla="*/ 1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0" y="1"/>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 name="Freeform 229"/>
                        <wps:cNvSpPr>
                          <a:spLocks/>
                        </wps:cNvSpPr>
                        <wps:spPr bwMode="auto">
                          <a:xfrm>
                            <a:off x="9155" y="1208"/>
                            <a:ext cx="20" cy="23"/>
                          </a:xfrm>
                          <a:custGeom>
                            <a:avLst/>
                            <a:gdLst>
                              <a:gd name="T0" fmla="*/ 0 w 20"/>
                              <a:gd name="T1" fmla="*/ 22 h 23"/>
                              <a:gd name="T2" fmla="*/ 1 w 20"/>
                              <a:gd name="T3" fmla="*/ 22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1" y="22"/>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 name="Freeform 230"/>
                        <wps:cNvSpPr>
                          <a:spLocks/>
                        </wps:cNvSpPr>
                        <wps:spPr bwMode="auto">
                          <a:xfrm>
                            <a:off x="9155" y="1208"/>
                            <a:ext cx="20" cy="23"/>
                          </a:xfrm>
                          <a:custGeom>
                            <a:avLst/>
                            <a:gdLst>
                              <a:gd name="T0" fmla="*/ 0 w 20"/>
                              <a:gd name="T1" fmla="*/ 22 h 23"/>
                              <a:gd name="T2" fmla="*/ 0 w 20"/>
                              <a:gd name="T3" fmla="*/ 0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0" y="0"/>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 name="Freeform 231"/>
                        <wps:cNvSpPr>
                          <a:spLocks/>
                        </wps:cNvSpPr>
                        <wps:spPr bwMode="auto">
                          <a:xfrm>
                            <a:off x="9129" y="1208"/>
                            <a:ext cx="20" cy="20"/>
                          </a:xfrm>
                          <a:custGeom>
                            <a:avLst/>
                            <a:gdLst>
                              <a:gd name="T0" fmla="*/ 1 w 20"/>
                              <a:gd name="T1" fmla="*/ 1 h 20"/>
                              <a:gd name="T2" fmla="*/ 0 w 20"/>
                              <a:gd name="T3" fmla="*/ 0 h 20"/>
                            </a:gdLst>
                            <a:ahLst/>
                            <a:cxnLst>
                              <a:cxn ang="0">
                                <a:pos x="T0" y="T1"/>
                              </a:cxn>
                              <a:cxn ang="0">
                                <a:pos x="T2" y="T3"/>
                              </a:cxn>
                            </a:cxnLst>
                            <a:rect l="0" t="0" r="r" b="b"/>
                            <a:pathLst>
                              <a:path w="20" h="20">
                                <a:moveTo>
                                  <a:pt x="1" y="1"/>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 name="Freeform 232"/>
                        <wps:cNvSpPr>
                          <a:spLocks/>
                        </wps:cNvSpPr>
                        <wps:spPr bwMode="auto">
                          <a:xfrm>
                            <a:off x="9127" y="12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 name="Freeform 233"/>
                        <wps:cNvSpPr>
                          <a:spLocks/>
                        </wps:cNvSpPr>
                        <wps:spPr bwMode="auto">
                          <a:xfrm>
                            <a:off x="9154" y="1208"/>
                            <a:ext cx="20" cy="20"/>
                          </a:xfrm>
                          <a:custGeom>
                            <a:avLst/>
                            <a:gdLst>
                              <a:gd name="T0" fmla="*/ 2 w 20"/>
                              <a:gd name="T1" fmla="*/ 0 h 20"/>
                              <a:gd name="T2" fmla="*/ 1 w 20"/>
                              <a:gd name="T3" fmla="*/ 0 h 20"/>
                              <a:gd name="T4" fmla="*/ 0 w 20"/>
                              <a:gd name="T5" fmla="*/ 1 h 20"/>
                            </a:gdLst>
                            <a:ahLst/>
                            <a:cxnLst>
                              <a:cxn ang="0">
                                <a:pos x="T0" y="T1"/>
                              </a:cxn>
                              <a:cxn ang="0">
                                <a:pos x="T2" y="T3"/>
                              </a:cxn>
                              <a:cxn ang="0">
                                <a:pos x="T4" y="T5"/>
                              </a:cxn>
                            </a:cxnLst>
                            <a:rect l="0" t="0" r="r" b="b"/>
                            <a:pathLst>
                              <a:path w="20" h="20">
                                <a:moveTo>
                                  <a:pt x="2" y="0"/>
                                </a:moveTo>
                                <a:lnTo>
                                  <a:pt x="1" y="0"/>
                                </a:lnTo>
                                <a:lnTo>
                                  <a:pt x="0"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 name="Freeform 234"/>
                        <wps:cNvSpPr>
                          <a:spLocks/>
                        </wps:cNvSpPr>
                        <wps:spPr bwMode="auto">
                          <a:xfrm>
                            <a:off x="9154" y="123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 name="Freeform 235"/>
                        <wps:cNvSpPr>
                          <a:spLocks/>
                        </wps:cNvSpPr>
                        <wps:spPr bwMode="auto">
                          <a:xfrm>
                            <a:off x="9155" y="1231"/>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 name="Freeform 236"/>
                        <wps:cNvSpPr>
                          <a:spLocks/>
                        </wps:cNvSpPr>
                        <wps:spPr bwMode="auto">
                          <a:xfrm>
                            <a:off x="9154" y="1209"/>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 name="Freeform 237"/>
                        <wps:cNvSpPr>
                          <a:spLocks/>
                        </wps:cNvSpPr>
                        <wps:spPr bwMode="auto">
                          <a:xfrm>
                            <a:off x="9129" y="1208"/>
                            <a:ext cx="20" cy="24"/>
                          </a:xfrm>
                          <a:custGeom>
                            <a:avLst/>
                            <a:gdLst>
                              <a:gd name="T0" fmla="*/ 0 w 20"/>
                              <a:gd name="T1" fmla="*/ 0 h 24"/>
                              <a:gd name="T2" fmla="*/ 0 w 20"/>
                              <a:gd name="T3" fmla="*/ 23 h 24"/>
                            </a:gdLst>
                            <a:ahLst/>
                            <a:cxnLst>
                              <a:cxn ang="0">
                                <a:pos x="T0" y="T1"/>
                              </a:cxn>
                              <a:cxn ang="0">
                                <a:pos x="T2" y="T3"/>
                              </a:cxn>
                            </a:cxnLst>
                            <a:rect l="0" t="0" r="r" b="b"/>
                            <a:pathLst>
                              <a:path w="20" h="24">
                                <a:moveTo>
                                  <a:pt x="0" y="0"/>
                                </a:moveTo>
                                <a:lnTo>
                                  <a:pt x="0" y="23"/>
                                </a:lnTo>
                              </a:path>
                            </a:pathLst>
                          </a:custGeom>
                          <a:noFill/>
                          <a:ln w="13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 name="Freeform 238"/>
                        <wps:cNvSpPr>
                          <a:spLocks/>
                        </wps:cNvSpPr>
                        <wps:spPr bwMode="auto">
                          <a:xfrm>
                            <a:off x="9130" y="1216"/>
                            <a:ext cx="24" cy="20"/>
                          </a:xfrm>
                          <a:custGeom>
                            <a:avLst/>
                            <a:gdLst>
                              <a:gd name="T0" fmla="*/ 0 w 24"/>
                              <a:gd name="T1" fmla="*/ 0 h 20"/>
                              <a:gd name="T2" fmla="*/ 1 w 24"/>
                              <a:gd name="T3" fmla="*/ 1 h 20"/>
                              <a:gd name="T4" fmla="*/ 22 w 24"/>
                              <a:gd name="T5" fmla="*/ 1 h 20"/>
                              <a:gd name="T6" fmla="*/ 24 w 24"/>
                              <a:gd name="T7" fmla="*/ 0 h 20"/>
                            </a:gdLst>
                            <a:ahLst/>
                            <a:cxnLst>
                              <a:cxn ang="0">
                                <a:pos x="T0" y="T1"/>
                              </a:cxn>
                              <a:cxn ang="0">
                                <a:pos x="T2" y="T3"/>
                              </a:cxn>
                              <a:cxn ang="0">
                                <a:pos x="T4" y="T5"/>
                              </a:cxn>
                              <a:cxn ang="0">
                                <a:pos x="T6" y="T7"/>
                              </a:cxn>
                            </a:cxnLst>
                            <a:rect l="0" t="0" r="r" b="b"/>
                            <a:pathLst>
                              <a:path w="24" h="20">
                                <a:moveTo>
                                  <a:pt x="0" y="0"/>
                                </a:moveTo>
                                <a:lnTo>
                                  <a:pt x="1" y="1"/>
                                </a:lnTo>
                                <a:lnTo>
                                  <a:pt x="22" y="1"/>
                                </a:lnTo>
                                <a:lnTo>
                                  <a:pt x="24"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 name="Freeform 239"/>
                        <wps:cNvSpPr>
                          <a:spLocks/>
                        </wps:cNvSpPr>
                        <wps:spPr bwMode="auto">
                          <a:xfrm>
                            <a:off x="9130" y="1221"/>
                            <a:ext cx="20" cy="20"/>
                          </a:xfrm>
                          <a:custGeom>
                            <a:avLst/>
                            <a:gdLst>
                              <a:gd name="T0" fmla="*/ 1 w 20"/>
                              <a:gd name="T1" fmla="*/ 0 h 20"/>
                              <a:gd name="T2" fmla="*/ 0 w 20"/>
                              <a:gd name="T3" fmla="*/ 1 h 20"/>
                            </a:gdLst>
                            <a:ahLst/>
                            <a:cxnLst>
                              <a:cxn ang="0">
                                <a:pos x="T0" y="T1"/>
                              </a:cxn>
                              <a:cxn ang="0">
                                <a:pos x="T2" y="T3"/>
                              </a:cxn>
                            </a:cxnLst>
                            <a:rect l="0" t="0" r="r" b="b"/>
                            <a:pathLst>
                              <a:path w="20" h="20">
                                <a:moveTo>
                                  <a:pt x="1" y="0"/>
                                </a:moveTo>
                                <a:lnTo>
                                  <a:pt x="0"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 name="Freeform 240"/>
                        <wps:cNvSpPr>
                          <a:spLocks/>
                        </wps:cNvSpPr>
                        <wps:spPr bwMode="auto">
                          <a:xfrm>
                            <a:off x="9153" y="1221"/>
                            <a:ext cx="20" cy="20"/>
                          </a:xfrm>
                          <a:custGeom>
                            <a:avLst/>
                            <a:gdLst>
                              <a:gd name="T0" fmla="*/ 1 w 20"/>
                              <a:gd name="T1" fmla="*/ 1 h 20"/>
                              <a:gd name="T2" fmla="*/ 0 w 20"/>
                              <a:gd name="T3" fmla="*/ 0 h 20"/>
                            </a:gdLst>
                            <a:ahLst/>
                            <a:cxnLst>
                              <a:cxn ang="0">
                                <a:pos x="T0" y="T1"/>
                              </a:cxn>
                              <a:cxn ang="0">
                                <a:pos x="T2" y="T3"/>
                              </a:cxn>
                            </a:cxnLst>
                            <a:rect l="0" t="0" r="r" b="b"/>
                            <a:pathLst>
                              <a:path w="20" h="20">
                                <a:moveTo>
                                  <a:pt x="1" y="1"/>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 name="Freeform 241"/>
                        <wps:cNvSpPr>
                          <a:spLocks/>
                        </wps:cNvSpPr>
                        <wps:spPr bwMode="auto">
                          <a:xfrm>
                            <a:off x="9127" y="890"/>
                            <a:ext cx="20" cy="23"/>
                          </a:xfrm>
                          <a:custGeom>
                            <a:avLst/>
                            <a:gdLst>
                              <a:gd name="T0" fmla="*/ 0 w 20"/>
                              <a:gd name="T1" fmla="*/ 22 h 23"/>
                              <a:gd name="T2" fmla="*/ 1 w 20"/>
                              <a:gd name="T3" fmla="*/ 22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1" y="22"/>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 name="Freeform 242"/>
                        <wps:cNvSpPr>
                          <a:spLocks/>
                        </wps:cNvSpPr>
                        <wps:spPr bwMode="auto">
                          <a:xfrm>
                            <a:off x="9127" y="890"/>
                            <a:ext cx="20" cy="23"/>
                          </a:xfrm>
                          <a:custGeom>
                            <a:avLst/>
                            <a:gdLst>
                              <a:gd name="T0" fmla="*/ 0 w 20"/>
                              <a:gd name="T1" fmla="*/ 22 h 23"/>
                              <a:gd name="T2" fmla="*/ 0 w 20"/>
                              <a:gd name="T3" fmla="*/ 0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0" y="0"/>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 name="Freeform 243"/>
                        <wps:cNvSpPr>
                          <a:spLocks/>
                        </wps:cNvSpPr>
                        <wps:spPr bwMode="auto">
                          <a:xfrm>
                            <a:off x="9129" y="890"/>
                            <a:ext cx="20" cy="23"/>
                          </a:xfrm>
                          <a:custGeom>
                            <a:avLst/>
                            <a:gdLst>
                              <a:gd name="T0" fmla="*/ 0 w 20"/>
                              <a:gd name="T1" fmla="*/ 22 h 23"/>
                              <a:gd name="T2" fmla="*/ 1 w 20"/>
                              <a:gd name="T3" fmla="*/ 22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1" y="22"/>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 name="Freeform 244"/>
                        <wps:cNvSpPr>
                          <a:spLocks/>
                        </wps:cNvSpPr>
                        <wps:spPr bwMode="auto">
                          <a:xfrm>
                            <a:off x="9129" y="890"/>
                            <a:ext cx="20" cy="23"/>
                          </a:xfrm>
                          <a:custGeom>
                            <a:avLst/>
                            <a:gdLst>
                              <a:gd name="T0" fmla="*/ 0 w 20"/>
                              <a:gd name="T1" fmla="*/ 22 h 23"/>
                              <a:gd name="T2" fmla="*/ 0 w 20"/>
                              <a:gd name="T3" fmla="*/ 0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0" y="0"/>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 name="Freeform 245"/>
                        <wps:cNvSpPr>
                          <a:spLocks/>
                        </wps:cNvSpPr>
                        <wps:spPr bwMode="auto">
                          <a:xfrm>
                            <a:off x="9129" y="9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 name="Freeform 246"/>
                        <wps:cNvSpPr>
                          <a:spLocks/>
                        </wps:cNvSpPr>
                        <wps:spPr bwMode="auto">
                          <a:xfrm>
                            <a:off x="9129" y="90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 name="Freeform 247"/>
                        <wps:cNvSpPr>
                          <a:spLocks/>
                        </wps:cNvSpPr>
                        <wps:spPr bwMode="auto">
                          <a:xfrm>
                            <a:off x="9129" y="90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 name="Freeform 248"/>
                        <wps:cNvSpPr>
                          <a:spLocks/>
                        </wps:cNvSpPr>
                        <wps:spPr bwMode="auto">
                          <a:xfrm>
                            <a:off x="9129" y="9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 name="Freeform 249"/>
                        <wps:cNvSpPr>
                          <a:spLocks/>
                        </wps:cNvSpPr>
                        <wps:spPr bwMode="auto">
                          <a:xfrm>
                            <a:off x="9127" y="902"/>
                            <a:ext cx="27" cy="20"/>
                          </a:xfrm>
                          <a:custGeom>
                            <a:avLst/>
                            <a:gdLst>
                              <a:gd name="T0" fmla="*/ 0 w 27"/>
                              <a:gd name="T1" fmla="*/ 0 h 20"/>
                              <a:gd name="T2" fmla="*/ 26 w 27"/>
                              <a:gd name="T3" fmla="*/ 0 h 20"/>
                            </a:gdLst>
                            <a:ahLst/>
                            <a:cxnLst>
                              <a:cxn ang="0">
                                <a:pos x="T0" y="T1"/>
                              </a:cxn>
                              <a:cxn ang="0">
                                <a:pos x="T2" y="T3"/>
                              </a:cxn>
                            </a:cxnLst>
                            <a:rect l="0" t="0" r="r" b="b"/>
                            <a:pathLst>
                              <a:path w="27" h="20">
                                <a:moveTo>
                                  <a:pt x="0" y="0"/>
                                </a:moveTo>
                                <a:lnTo>
                                  <a:pt x="26" y="0"/>
                                </a:lnTo>
                              </a:path>
                            </a:pathLst>
                          </a:custGeom>
                          <a:noFill/>
                          <a:ln w="431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 name="Freeform 250"/>
                        <wps:cNvSpPr>
                          <a:spLocks/>
                        </wps:cNvSpPr>
                        <wps:spPr bwMode="auto">
                          <a:xfrm>
                            <a:off x="9129" y="9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 name="Freeform 251"/>
                        <wps:cNvSpPr>
                          <a:spLocks/>
                        </wps:cNvSpPr>
                        <wps:spPr bwMode="auto">
                          <a:xfrm>
                            <a:off x="9129" y="9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 name="Freeform 252"/>
                        <wps:cNvSpPr>
                          <a:spLocks/>
                        </wps:cNvSpPr>
                        <wps:spPr bwMode="auto">
                          <a:xfrm>
                            <a:off x="9130" y="900"/>
                            <a:ext cx="20" cy="20"/>
                          </a:xfrm>
                          <a:custGeom>
                            <a:avLst/>
                            <a:gdLst>
                              <a:gd name="T0" fmla="*/ 1 w 20"/>
                              <a:gd name="T1" fmla="*/ 0 h 20"/>
                              <a:gd name="T2" fmla="*/ 0 w 20"/>
                              <a:gd name="T3" fmla="*/ 4 h 20"/>
                              <a:gd name="T4" fmla="*/ 1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4"/>
                                </a:lnTo>
                                <a:lnTo>
                                  <a:pt x="1"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5" name="Freeform 253"/>
                        <wps:cNvSpPr>
                          <a:spLocks/>
                        </wps:cNvSpPr>
                        <wps:spPr bwMode="auto">
                          <a:xfrm>
                            <a:off x="9130" y="900"/>
                            <a:ext cx="20" cy="20"/>
                          </a:xfrm>
                          <a:custGeom>
                            <a:avLst/>
                            <a:gdLst>
                              <a:gd name="T0" fmla="*/ 0 w 20"/>
                              <a:gd name="T1" fmla="*/ 4 h 20"/>
                              <a:gd name="T2" fmla="*/ 1 w 20"/>
                              <a:gd name="T3" fmla="*/ 4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1" y="4"/>
                                </a:lnTo>
                                <a:lnTo>
                                  <a:pt x="1" y="0"/>
                                </a:lnTo>
                                <a:lnTo>
                                  <a:pt x="0"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 name="Freeform 254"/>
                        <wps:cNvSpPr>
                          <a:spLocks/>
                        </wps:cNvSpPr>
                        <wps:spPr bwMode="auto">
                          <a:xfrm>
                            <a:off x="9130" y="900"/>
                            <a:ext cx="20" cy="20"/>
                          </a:xfrm>
                          <a:custGeom>
                            <a:avLst/>
                            <a:gdLst>
                              <a:gd name="T0" fmla="*/ 1 w 20"/>
                              <a:gd name="T1" fmla="*/ 0 h 20"/>
                              <a:gd name="T2" fmla="*/ 0 w 20"/>
                              <a:gd name="T3" fmla="*/ 0 h 20"/>
                              <a:gd name="T4" fmla="*/ 0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 name="Freeform 255"/>
                        <wps:cNvSpPr>
                          <a:spLocks/>
                        </wps:cNvSpPr>
                        <wps:spPr bwMode="auto">
                          <a:xfrm>
                            <a:off x="9130" y="900"/>
                            <a:ext cx="20" cy="20"/>
                          </a:xfrm>
                          <a:custGeom>
                            <a:avLst/>
                            <a:gdLst>
                              <a:gd name="T0" fmla="*/ 0 w 20"/>
                              <a:gd name="T1" fmla="*/ 4 h 20"/>
                              <a:gd name="T2" fmla="*/ 0 w 20"/>
                              <a:gd name="T3" fmla="*/ 0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0" y="0"/>
                                </a:lnTo>
                                <a:lnTo>
                                  <a:pt x="1" y="0"/>
                                </a:lnTo>
                                <a:lnTo>
                                  <a:pt x="0"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 name="Freeform 256"/>
                        <wps:cNvSpPr>
                          <a:spLocks/>
                        </wps:cNvSpPr>
                        <wps:spPr bwMode="auto">
                          <a:xfrm>
                            <a:off x="9131" y="900"/>
                            <a:ext cx="22" cy="20"/>
                          </a:xfrm>
                          <a:custGeom>
                            <a:avLst/>
                            <a:gdLst>
                              <a:gd name="T0" fmla="*/ 21 w 22"/>
                              <a:gd name="T1" fmla="*/ 0 h 20"/>
                              <a:gd name="T2" fmla="*/ 0 w 22"/>
                              <a:gd name="T3" fmla="*/ 4 h 20"/>
                              <a:gd name="T4" fmla="*/ 21 w 22"/>
                              <a:gd name="T5" fmla="*/ 4 h 20"/>
                              <a:gd name="T6" fmla="*/ 21 w 22"/>
                              <a:gd name="T7" fmla="*/ 0 h 20"/>
                            </a:gdLst>
                            <a:ahLst/>
                            <a:cxnLst>
                              <a:cxn ang="0">
                                <a:pos x="T0" y="T1"/>
                              </a:cxn>
                              <a:cxn ang="0">
                                <a:pos x="T2" y="T3"/>
                              </a:cxn>
                              <a:cxn ang="0">
                                <a:pos x="T4" y="T5"/>
                              </a:cxn>
                              <a:cxn ang="0">
                                <a:pos x="T6" y="T7"/>
                              </a:cxn>
                            </a:cxnLst>
                            <a:rect l="0" t="0" r="r" b="b"/>
                            <a:pathLst>
                              <a:path w="22" h="20">
                                <a:moveTo>
                                  <a:pt x="21" y="0"/>
                                </a:moveTo>
                                <a:lnTo>
                                  <a:pt x="0" y="4"/>
                                </a:lnTo>
                                <a:lnTo>
                                  <a:pt x="21" y="4"/>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 name="Freeform 257"/>
                        <wps:cNvSpPr>
                          <a:spLocks/>
                        </wps:cNvSpPr>
                        <wps:spPr bwMode="auto">
                          <a:xfrm>
                            <a:off x="9131" y="900"/>
                            <a:ext cx="22" cy="20"/>
                          </a:xfrm>
                          <a:custGeom>
                            <a:avLst/>
                            <a:gdLst>
                              <a:gd name="T0" fmla="*/ 0 w 22"/>
                              <a:gd name="T1" fmla="*/ 4 h 20"/>
                              <a:gd name="T2" fmla="*/ 21 w 22"/>
                              <a:gd name="T3" fmla="*/ 4 h 20"/>
                              <a:gd name="T4" fmla="*/ 21 w 22"/>
                              <a:gd name="T5" fmla="*/ 0 h 20"/>
                              <a:gd name="T6" fmla="*/ 0 w 22"/>
                              <a:gd name="T7" fmla="*/ 4 h 20"/>
                            </a:gdLst>
                            <a:ahLst/>
                            <a:cxnLst>
                              <a:cxn ang="0">
                                <a:pos x="T0" y="T1"/>
                              </a:cxn>
                              <a:cxn ang="0">
                                <a:pos x="T2" y="T3"/>
                              </a:cxn>
                              <a:cxn ang="0">
                                <a:pos x="T4" y="T5"/>
                              </a:cxn>
                              <a:cxn ang="0">
                                <a:pos x="T6" y="T7"/>
                              </a:cxn>
                            </a:cxnLst>
                            <a:rect l="0" t="0" r="r" b="b"/>
                            <a:pathLst>
                              <a:path w="22" h="20">
                                <a:moveTo>
                                  <a:pt x="0" y="4"/>
                                </a:moveTo>
                                <a:lnTo>
                                  <a:pt x="21" y="4"/>
                                </a:lnTo>
                                <a:lnTo>
                                  <a:pt x="21" y="0"/>
                                </a:lnTo>
                                <a:lnTo>
                                  <a:pt x="0" y="4"/>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0" name="Freeform 258"/>
                        <wps:cNvSpPr>
                          <a:spLocks/>
                        </wps:cNvSpPr>
                        <wps:spPr bwMode="auto">
                          <a:xfrm>
                            <a:off x="9131" y="900"/>
                            <a:ext cx="22" cy="20"/>
                          </a:xfrm>
                          <a:custGeom>
                            <a:avLst/>
                            <a:gdLst>
                              <a:gd name="T0" fmla="*/ 21 w 22"/>
                              <a:gd name="T1" fmla="*/ 0 h 20"/>
                              <a:gd name="T2" fmla="*/ 0 w 22"/>
                              <a:gd name="T3" fmla="*/ 0 h 20"/>
                              <a:gd name="T4" fmla="*/ 0 w 22"/>
                              <a:gd name="T5" fmla="*/ 4 h 20"/>
                              <a:gd name="T6" fmla="*/ 21 w 22"/>
                              <a:gd name="T7" fmla="*/ 0 h 20"/>
                            </a:gdLst>
                            <a:ahLst/>
                            <a:cxnLst>
                              <a:cxn ang="0">
                                <a:pos x="T0" y="T1"/>
                              </a:cxn>
                              <a:cxn ang="0">
                                <a:pos x="T2" y="T3"/>
                              </a:cxn>
                              <a:cxn ang="0">
                                <a:pos x="T4" y="T5"/>
                              </a:cxn>
                              <a:cxn ang="0">
                                <a:pos x="T6" y="T7"/>
                              </a:cxn>
                            </a:cxnLst>
                            <a:rect l="0" t="0" r="r" b="b"/>
                            <a:pathLst>
                              <a:path w="22" h="20">
                                <a:moveTo>
                                  <a:pt x="21" y="0"/>
                                </a:moveTo>
                                <a:lnTo>
                                  <a:pt x="0" y="0"/>
                                </a:lnTo>
                                <a:lnTo>
                                  <a:pt x="0" y="4"/>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1" name="Freeform 259"/>
                        <wps:cNvSpPr>
                          <a:spLocks/>
                        </wps:cNvSpPr>
                        <wps:spPr bwMode="auto">
                          <a:xfrm>
                            <a:off x="9131" y="900"/>
                            <a:ext cx="22" cy="20"/>
                          </a:xfrm>
                          <a:custGeom>
                            <a:avLst/>
                            <a:gdLst>
                              <a:gd name="T0" fmla="*/ 0 w 22"/>
                              <a:gd name="T1" fmla="*/ 4 h 20"/>
                              <a:gd name="T2" fmla="*/ 0 w 22"/>
                              <a:gd name="T3" fmla="*/ 0 h 20"/>
                              <a:gd name="T4" fmla="*/ 21 w 22"/>
                              <a:gd name="T5" fmla="*/ 0 h 20"/>
                              <a:gd name="T6" fmla="*/ 0 w 22"/>
                              <a:gd name="T7" fmla="*/ 4 h 20"/>
                            </a:gdLst>
                            <a:ahLst/>
                            <a:cxnLst>
                              <a:cxn ang="0">
                                <a:pos x="T0" y="T1"/>
                              </a:cxn>
                              <a:cxn ang="0">
                                <a:pos x="T2" y="T3"/>
                              </a:cxn>
                              <a:cxn ang="0">
                                <a:pos x="T4" y="T5"/>
                              </a:cxn>
                              <a:cxn ang="0">
                                <a:pos x="T6" y="T7"/>
                              </a:cxn>
                            </a:cxnLst>
                            <a:rect l="0" t="0" r="r" b="b"/>
                            <a:pathLst>
                              <a:path w="22" h="20">
                                <a:moveTo>
                                  <a:pt x="0" y="4"/>
                                </a:moveTo>
                                <a:lnTo>
                                  <a:pt x="0" y="0"/>
                                </a:lnTo>
                                <a:lnTo>
                                  <a:pt x="21" y="0"/>
                                </a:lnTo>
                                <a:lnTo>
                                  <a:pt x="0" y="4"/>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 name="Freeform 260"/>
                        <wps:cNvSpPr>
                          <a:spLocks/>
                        </wps:cNvSpPr>
                        <wps:spPr bwMode="auto">
                          <a:xfrm>
                            <a:off x="9153" y="900"/>
                            <a:ext cx="20" cy="20"/>
                          </a:xfrm>
                          <a:custGeom>
                            <a:avLst/>
                            <a:gdLst>
                              <a:gd name="T0" fmla="*/ 1 w 20"/>
                              <a:gd name="T1" fmla="*/ 0 h 20"/>
                              <a:gd name="T2" fmla="*/ 0 w 20"/>
                              <a:gd name="T3" fmla="*/ 4 h 20"/>
                              <a:gd name="T4" fmla="*/ 1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4"/>
                                </a:lnTo>
                                <a:lnTo>
                                  <a:pt x="1"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 name="Freeform 261"/>
                        <wps:cNvSpPr>
                          <a:spLocks/>
                        </wps:cNvSpPr>
                        <wps:spPr bwMode="auto">
                          <a:xfrm>
                            <a:off x="9153" y="900"/>
                            <a:ext cx="20" cy="20"/>
                          </a:xfrm>
                          <a:custGeom>
                            <a:avLst/>
                            <a:gdLst>
                              <a:gd name="T0" fmla="*/ 0 w 20"/>
                              <a:gd name="T1" fmla="*/ 4 h 20"/>
                              <a:gd name="T2" fmla="*/ 1 w 20"/>
                              <a:gd name="T3" fmla="*/ 4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1" y="4"/>
                                </a:lnTo>
                                <a:lnTo>
                                  <a:pt x="1" y="0"/>
                                </a:lnTo>
                                <a:lnTo>
                                  <a:pt x="0"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 name="Freeform 262"/>
                        <wps:cNvSpPr>
                          <a:spLocks/>
                        </wps:cNvSpPr>
                        <wps:spPr bwMode="auto">
                          <a:xfrm>
                            <a:off x="9153" y="900"/>
                            <a:ext cx="20" cy="20"/>
                          </a:xfrm>
                          <a:custGeom>
                            <a:avLst/>
                            <a:gdLst>
                              <a:gd name="T0" fmla="*/ 1 w 20"/>
                              <a:gd name="T1" fmla="*/ 0 h 20"/>
                              <a:gd name="T2" fmla="*/ 0 w 20"/>
                              <a:gd name="T3" fmla="*/ 0 h 20"/>
                              <a:gd name="T4" fmla="*/ 0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 name="Freeform 263"/>
                        <wps:cNvSpPr>
                          <a:spLocks/>
                        </wps:cNvSpPr>
                        <wps:spPr bwMode="auto">
                          <a:xfrm>
                            <a:off x="9153" y="900"/>
                            <a:ext cx="20" cy="20"/>
                          </a:xfrm>
                          <a:custGeom>
                            <a:avLst/>
                            <a:gdLst>
                              <a:gd name="T0" fmla="*/ 0 w 20"/>
                              <a:gd name="T1" fmla="*/ 4 h 20"/>
                              <a:gd name="T2" fmla="*/ 0 w 20"/>
                              <a:gd name="T3" fmla="*/ 0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0" y="0"/>
                                </a:lnTo>
                                <a:lnTo>
                                  <a:pt x="1" y="0"/>
                                </a:lnTo>
                                <a:lnTo>
                                  <a:pt x="0"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 name="Freeform 264"/>
                        <wps:cNvSpPr>
                          <a:spLocks/>
                        </wps:cNvSpPr>
                        <wps:spPr bwMode="auto">
                          <a:xfrm>
                            <a:off x="9153" y="9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 name="Freeform 265"/>
                        <wps:cNvSpPr>
                          <a:spLocks/>
                        </wps:cNvSpPr>
                        <wps:spPr bwMode="auto">
                          <a:xfrm>
                            <a:off x="9153" y="9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 name="Freeform 266"/>
                        <wps:cNvSpPr>
                          <a:spLocks/>
                        </wps:cNvSpPr>
                        <wps:spPr bwMode="auto">
                          <a:xfrm>
                            <a:off x="9153" y="9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 name="Freeform 267"/>
                        <wps:cNvSpPr>
                          <a:spLocks/>
                        </wps:cNvSpPr>
                        <wps:spPr bwMode="auto">
                          <a:xfrm>
                            <a:off x="9153" y="89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 name="Freeform 268"/>
                        <wps:cNvSpPr>
                          <a:spLocks/>
                        </wps:cNvSpPr>
                        <wps:spPr bwMode="auto">
                          <a:xfrm>
                            <a:off x="9154" y="901"/>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157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 name="Freeform 269"/>
                        <wps:cNvSpPr>
                          <a:spLocks/>
                        </wps:cNvSpPr>
                        <wps:spPr bwMode="auto">
                          <a:xfrm>
                            <a:off x="9153" y="90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 name="Freeform 270"/>
                        <wps:cNvSpPr>
                          <a:spLocks/>
                        </wps:cNvSpPr>
                        <wps:spPr bwMode="auto">
                          <a:xfrm>
                            <a:off x="9153" y="90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 name="Freeform 271"/>
                        <wps:cNvSpPr>
                          <a:spLocks/>
                        </wps:cNvSpPr>
                        <wps:spPr bwMode="auto">
                          <a:xfrm>
                            <a:off x="9154" y="890"/>
                            <a:ext cx="20" cy="23"/>
                          </a:xfrm>
                          <a:custGeom>
                            <a:avLst/>
                            <a:gdLst>
                              <a:gd name="T0" fmla="*/ 0 w 20"/>
                              <a:gd name="T1" fmla="*/ 22 h 23"/>
                              <a:gd name="T2" fmla="*/ 1 w 20"/>
                              <a:gd name="T3" fmla="*/ 22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1" y="22"/>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 name="Freeform 272"/>
                        <wps:cNvSpPr>
                          <a:spLocks/>
                        </wps:cNvSpPr>
                        <wps:spPr bwMode="auto">
                          <a:xfrm>
                            <a:off x="9154" y="890"/>
                            <a:ext cx="20" cy="23"/>
                          </a:xfrm>
                          <a:custGeom>
                            <a:avLst/>
                            <a:gdLst>
                              <a:gd name="T0" fmla="*/ 0 w 20"/>
                              <a:gd name="T1" fmla="*/ 22 h 23"/>
                              <a:gd name="T2" fmla="*/ 0 w 20"/>
                              <a:gd name="T3" fmla="*/ 0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0" y="0"/>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 name="Freeform 273"/>
                        <wps:cNvSpPr>
                          <a:spLocks/>
                        </wps:cNvSpPr>
                        <wps:spPr bwMode="auto">
                          <a:xfrm>
                            <a:off x="9155" y="890"/>
                            <a:ext cx="20" cy="23"/>
                          </a:xfrm>
                          <a:custGeom>
                            <a:avLst/>
                            <a:gdLst>
                              <a:gd name="T0" fmla="*/ 0 w 20"/>
                              <a:gd name="T1" fmla="*/ 22 h 23"/>
                              <a:gd name="T2" fmla="*/ 1 w 20"/>
                              <a:gd name="T3" fmla="*/ 22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1" y="22"/>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 name="Freeform 274"/>
                        <wps:cNvSpPr>
                          <a:spLocks/>
                        </wps:cNvSpPr>
                        <wps:spPr bwMode="auto">
                          <a:xfrm>
                            <a:off x="9155" y="890"/>
                            <a:ext cx="20" cy="23"/>
                          </a:xfrm>
                          <a:custGeom>
                            <a:avLst/>
                            <a:gdLst>
                              <a:gd name="T0" fmla="*/ 0 w 20"/>
                              <a:gd name="T1" fmla="*/ 22 h 23"/>
                              <a:gd name="T2" fmla="*/ 0 w 20"/>
                              <a:gd name="T3" fmla="*/ 0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0" y="0"/>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 name="Freeform 275"/>
                        <wps:cNvSpPr>
                          <a:spLocks/>
                        </wps:cNvSpPr>
                        <wps:spPr bwMode="auto">
                          <a:xfrm>
                            <a:off x="9129" y="890"/>
                            <a:ext cx="20" cy="20"/>
                          </a:xfrm>
                          <a:custGeom>
                            <a:avLst/>
                            <a:gdLst>
                              <a:gd name="T0" fmla="*/ 1 w 20"/>
                              <a:gd name="T1" fmla="*/ 1 h 20"/>
                              <a:gd name="T2" fmla="*/ 1 w 20"/>
                              <a:gd name="T3" fmla="*/ 0 h 20"/>
                              <a:gd name="T4" fmla="*/ 0 w 20"/>
                              <a:gd name="T5" fmla="*/ 0 h 20"/>
                            </a:gdLst>
                            <a:ahLst/>
                            <a:cxnLst>
                              <a:cxn ang="0">
                                <a:pos x="T0" y="T1"/>
                              </a:cxn>
                              <a:cxn ang="0">
                                <a:pos x="T2" y="T3"/>
                              </a:cxn>
                              <a:cxn ang="0">
                                <a:pos x="T4" y="T5"/>
                              </a:cxn>
                            </a:cxnLst>
                            <a:rect l="0" t="0" r="r" b="b"/>
                            <a:pathLst>
                              <a:path w="20" h="20">
                                <a:moveTo>
                                  <a:pt x="1" y="1"/>
                                </a:moveTo>
                                <a:lnTo>
                                  <a:pt x="1" y="0"/>
                                </a:ln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 name="Freeform 276"/>
                        <wps:cNvSpPr>
                          <a:spLocks/>
                        </wps:cNvSpPr>
                        <wps:spPr bwMode="auto">
                          <a:xfrm>
                            <a:off x="9127" y="89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 name="Freeform 277"/>
                        <wps:cNvSpPr>
                          <a:spLocks/>
                        </wps:cNvSpPr>
                        <wps:spPr bwMode="auto">
                          <a:xfrm>
                            <a:off x="9154" y="890"/>
                            <a:ext cx="20" cy="20"/>
                          </a:xfrm>
                          <a:custGeom>
                            <a:avLst/>
                            <a:gdLst>
                              <a:gd name="T0" fmla="*/ 2 w 20"/>
                              <a:gd name="T1" fmla="*/ 0 h 20"/>
                              <a:gd name="T2" fmla="*/ 1 w 20"/>
                              <a:gd name="T3" fmla="*/ 0 h 20"/>
                              <a:gd name="T4" fmla="*/ 0 w 20"/>
                              <a:gd name="T5" fmla="*/ 0 h 20"/>
                              <a:gd name="T6" fmla="*/ 0 w 20"/>
                              <a:gd name="T7" fmla="*/ 1 h 20"/>
                            </a:gdLst>
                            <a:ahLst/>
                            <a:cxnLst>
                              <a:cxn ang="0">
                                <a:pos x="T0" y="T1"/>
                              </a:cxn>
                              <a:cxn ang="0">
                                <a:pos x="T2" y="T3"/>
                              </a:cxn>
                              <a:cxn ang="0">
                                <a:pos x="T4" y="T5"/>
                              </a:cxn>
                              <a:cxn ang="0">
                                <a:pos x="T6" y="T7"/>
                              </a:cxn>
                            </a:cxnLst>
                            <a:rect l="0" t="0" r="r" b="b"/>
                            <a:pathLst>
                              <a:path w="20" h="20">
                                <a:moveTo>
                                  <a:pt x="2" y="0"/>
                                </a:moveTo>
                                <a:lnTo>
                                  <a:pt x="1" y="0"/>
                                </a:lnTo>
                                <a:lnTo>
                                  <a:pt x="0" y="0"/>
                                </a:lnTo>
                                <a:lnTo>
                                  <a:pt x="0"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 name="Freeform 278"/>
                        <wps:cNvSpPr>
                          <a:spLocks/>
                        </wps:cNvSpPr>
                        <wps:spPr bwMode="auto">
                          <a:xfrm>
                            <a:off x="9127" y="890"/>
                            <a:ext cx="20" cy="23"/>
                          </a:xfrm>
                          <a:custGeom>
                            <a:avLst/>
                            <a:gdLst>
                              <a:gd name="T0" fmla="*/ 0 w 20"/>
                              <a:gd name="T1" fmla="*/ 22 h 23"/>
                              <a:gd name="T2" fmla="*/ 0 w 20"/>
                              <a:gd name="T3" fmla="*/ 0 h 23"/>
                            </a:gdLst>
                            <a:ahLst/>
                            <a:cxnLst>
                              <a:cxn ang="0">
                                <a:pos x="T0" y="T1"/>
                              </a:cxn>
                              <a:cxn ang="0">
                                <a:pos x="T2" y="T3"/>
                              </a:cxn>
                            </a:cxnLst>
                            <a:rect l="0" t="0" r="r" b="b"/>
                            <a:pathLst>
                              <a:path w="20" h="23">
                                <a:moveTo>
                                  <a:pt x="0" y="2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 name="Freeform 279"/>
                        <wps:cNvSpPr>
                          <a:spLocks/>
                        </wps:cNvSpPr>
                        <wps:spPr bwMode="auto">
                          <a:xfrm>
                            <a:off x="9127" y="909"/>
                            <a:ext cx="26" cy="20"/>
                          </a:xfrm>
                          <a:custGeom>
                            <a:avLst/>
                            <a:gdLst>
                              <a:gd name="T0" fmla="*/ 0 w 26"/>
                              <a:gd name="T1" fmla="*/ 0 h 20"/>
                              <a:gd name="T2" fmla="*/ 25 w 26"/>
                              <a:gd name="T3" fmla="*/ 0 h 20"/>
                            </a:gdLst>
                            <a:ahLst/>
                            <a:cxnLst>
                              <a:cxn ang="0">
                                <a:pos x="T0" y="T1"/>
                              </a:cxn>
                              <a:cxn ang="0">
                                <a:pos x="T2" y="T3"/>
                              </a:cxn>
                            </a:cxnLst>
                            <a:rect l="0" t="0" r="r" b="b"/>
                            <a:pathLst>
                              <a:path w="26" h="20">
                                <a:moveTo>
                                  <a:pt x="0" y="0"/>
                                </a:moveTo>
                                <a:lnTo>
                                  <a:pt x="25" y="0"/>
                                </a:lnTo>
                              </a:path>
                            </a:pathLst>
                          </a:custGeom>
                          <a:noFill/>
                          <a:ln w="60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 name="Freeform 280"/>
                        <wps:cNvSpPr>
                          <a:spLocks/>
                        </wps:cNvSpPr>
                        <wps:spPr bwMode="auto">
                          <a:xfrm>
                            <a:off x="9154" y="91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 name="Freeform 281"/>
                        <wps:cNvSpPr>
                          <a:spLocks/>
                        </wps:cNvSpPr>
                        <wps:spPr bwMode="auto">
                          <a:xfrm>
                            <a:off x="9155" y="913"/>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 name="Freeform 282"/>
                        <wps:cNvSpPr>
                          <a:spLocks/>
                        </wps:cNvSpPr>
                        <wps:spPr bwMode="auto">
                          <a:xfrm>
                            <a:off x="9154" y="891"/>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 name="Freeform 283"/>
                        <wps:cNvSpPr>
                          <a:spLocks/>
                        </wps:cNvSpPr>
                        <wps:spPr bwMode="auto">
                          <a:xfrm>
                            <a:off x="9130" y="891"/>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 name="Freeform 284"/>
                        <wps:cNvSpPr>
                          <a:spLocks/>
                        </wps:cNvSpPr>
                        <wps:spPr bwMode="auto">
                          <a:xfrm>
                            <a:off x="9130" y="900"/>
                            <a:ext cx="24" cy="20"/>
                          </a:xfrm>
                          <a:custGeom>
                            <a:avLst/>
                            <a:gdLst>
                              <a:gd name="T0" fmla="*/ 0 w 24"/>
                              <a:gd name="T1" fmla="*/ 0 h 20"/>
                              <a:gd name="T2" fmla="*/ 1 w 24"/>
                              <a:gd name="T3" fmla="*/ 0 h 20"/>
                              <a:gd name="T4" fmla="*/ 22 w 24"/>
                              <a:gd name="T5" fmla="*/ 0 h 20"/>
                              <a:gd name="T6" fmla="*/ 24 w 24"/>
                              <a:gd name="T7" fmla="*/ 0 h 20"/>
                            </a:gdLst>
                            <a:ahLst/>
                            <a:cxnLst>
                              <a:cxn ang="0">
                                <a:pos x="T0" y="T1"/>
                              </a:cxn>
                              <a:cxn ang="0">
                                <a:pos x="T2" y="T3"/>
                              </a:cxn>
                              <a:cxn ang="0">
                                <a:pos x="T4" y="T5"/>
                              </a:cxn>
                              <a:cxn ang="0">
                                <a:pos x="T6" y="T7"/>
                              </a:cxn>
                            </a:cxnLst>
                            <a:rect l="0" t="0" r="r" b="b"/>
                            <a:pathLst>
                              <a:path w="24" h="20">
                                <a:moveTo>
                                  <a:pt x="0" y="0"/>
                                </a:moveTo>
                                <a:lnTo>
                                  <a:pt x="1" y="0"/>
                                </a:lnTo>
                                <a:lnTo>
                                  <a:pt x="22" y="0"/>
                                </a:lnTo>
                                <a:lnTo>
                                  <a:pt x="24"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 name="Freeform 285"/>
                        <wps:cNvSpPr>
                          <a:spLocks/>
                        </wps:cNvSpPr>
                        <wps:spPr bwMode="auto">
                          <a:xfrm>
                            <a:off x="9130" y="904"/>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 name="Freeform 286"/>
                        <wps:cNvSpPr>
                          <a:spLocks/>
                        </wps:cNvSpPr>
                        <wps:spPr bwMode="auto">
                          <a:xfrm>
                            <a:off x="9153" y="904"/>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 name="Freeform 287"/>
                        <wps:cNvSpPr>
                          <a:spLocks/>
                        </wps:cNvSpPr>
                        <wps:spPr bwMode="auto">
                          <a:xfrm>
                            <a:off x="4596" y="240"/>
                            <a:ext cx="4587" cy="288"/>
                          </a:xfrm>
                          <a:custGeom>
                            <a:avLst/>
                            <a:gdLst>
                              <a:gd name="T0" fmla="*/ 0 w 4587"/>
                              <a:gd name="T1" fmla="*/ 287 h 288"/>
                              <a:gd name="T2" fmla="*/ 0 w 4587"/>
                              <a:gd name="T3" fmla="*/ 0 h 288"/>
                              <a:gd name="T4" fmla="*/ 4586 w 4587"/>
                              <a:gd name="T5" fmla="*/ 0 h 288"/>
                            </a:gdLst>
                            <a:ahLst/>
                            <a:cxnLst>
                              <a:cxn ang="0">
                                <a:pos x="T0" y="T1"/>
                              </a:cxn>
                              <a:cxn ang="0">
                                <a:pos x="T2" y="T3"/>
                              </a:cxn>
                              <a:cxn ang="0">
                                <a:pos x="T4" y="T5"/>
                              </a:cxn>
                            </a:cxnLst>
                            <a:rect l="0" t="0" r="r" b="b"/>
                            <a:pathLst>
                              <a:path w="4587" h="288">
                                <a:moveTo>
                                  <a:pt x="0" y="287"/>
                                </a:moveTo>
                                <a:lnTo>
                                  <a:pt x="0" y="0"/>
                                </a:lnTo>
                                <a:lnTo>
                                  <a:pt x="4586" y="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 name="Freeform 288"/>
                        <wps:cNvSpPr>
                          <a:spLocks/>
                        </wps:cNvSpPr>
                        <wps:spPr bwMode="auto">
                          <a:xfrm>
                            <a:off x="9183" y="240"/>
                            <a:ext cx="20" cy="288"/>
                          </a:xfrm>
                          <a:custGeom>
                            <a:avLst/>
                            <a:gdLst>
                              <a:gd name="T0" fmla="*/ 0 w 20"/>
                              <a:gd name="T1" fmla="*/ 287 h 288"/>
                              <a:gd name="T2" fmla="*/ 0 w 20"/>
                              <a:gd name="T3" fmla="*/ 0 h 288"/>
                            </a:gdLst>
                            <a:ahLst/>
                            <a:cxnLst>
                              <a:cxn ang="0">
                                <a:pos x="T0" y="T1"/>
                              </a:cxn>
                              <a:cxn ang="0">
                                <a:pos x="T2" y="T3"/>
                              </a:cxn>
                            </a:cxnLst>
                            <a:rect l="0" t="0" r="r" b="b"/>
                            <a:pathLst>
                              <a:path w="20" h="288">
                                <a:moveTo>
                                  <a:pt x="0" y="287"/>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 name="Freeform 289"/>
                        <wps:cNvSpPr>
                          <a:spLocks/>
                        </wps:cNvSpPr>
                        <wps:spPr bwMode="auto">
                          <a:xfrm>
                            <a:off x="9127" y="1818"/>
                            <a:ext cx="20" cy="23"/>
                          </a:xfrm>
                          <a:custGeom>
                            <a:avLst/>
                            <a:gdLst>
                              <a:gd name="T0" fmla="*/ 0 w 20"/>
                              <a:gd name="T1" fmla="*/ 22 h 23"/>
                              <a:gd name="T2" fmla="*/ 1 w 20"/>
                              <a:gd name="T3" fmla="*/ 22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1" y="22"/>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 name="Freeform 290"/>
                        <wps:cNvSpPr>
                          <a:spLocks/>
                        </wps:cNvSpPr>
                        <wps:spPr bwMode="auto">
                          <a:xfrm>
                            <a:off x="9127" y="1818"/>
                            <a:ext cx="20" cy="23"/>
                          </a:xfrm>
                          <a:custGeom>
                            <a:avLst/>
                            <a:gdLst>
                              <a:gd name="T0" fmla="*/ 0 w 20"/>
                              <a:gd name="T1" fmla="*/ 22 h 23"/>
                              <a:gd name="T2" fmla="*/ 0 w 20"/>
                              <a:gd name="T3" fmla="*/ 0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0" y="0"/>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 name="Freeform 291"/>
                        <wps:cNvSpPr>
                          <a:spLocks/>
                        </wps:cNvSpPr>
                        <wps:spPr bwMode="auto">
                          <a:xfrm>
                            <a:off x="9129" y="1818"/>
                            <a:ext cx="20" cy="23"/>
                          </a:xfrm>
                          <a:custGeom>
                            <a:avLst/>
                            <a:gdLst>
                              <a:gd name="T0" fmla="*/ 0 w 20"/>
                              <a:gd name="T1" fmla="*/ 22 h 23"/>
                              <a:gd name="T2" fmla="*/ 1 w 20"/>
                              <a:gd name="T3" fmla="*/ 22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1" y="22"/>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 name="Freeform 292"/>
                        <wps:cNvSpPr>
                          <a:spLocks/>
                        </wps:cNvSpPr>
                        <wps:spPr bwMode="auto">
                          <a:xfrm>
                            <a:off x="9129" y="1818"/>
                            <a:ext cx="20" cy="23"/>
                          </a:xfrm>
                          <a:custGeom>
                            <a:avLst/>
                            <a:gdLst>
                              <a:gd name="T0" fmla="*/ 0 w 20"/>
                              <a:gd name="T1" fmla="*/ 22 h 23"/>
                              <a:gd name="T2" fmla="*/ 0 w 20"/>
                              <a:gd name="T3" fmla="*/ 0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0" y="0"/>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 name="Freeform 293"/>
                        <wps:cNvSpPr>
                          <a:spLocks/>
                        </wps:cNvSpPr>
                        <wps:spPr bwMode="auto">
                          <a:xfrm>
                            <a:off x="9129" y="182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 name="Freeform 294"/>
                        <wps:cNvSpPr>
                          <a:spLocks/>
                        </wps:cNvSpPr>
                        <wps:spPr bwMode="auto">
                          <a:xfrm>
                            <a:off x="9129" y="182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 name="Freeform 295"/>
                        <wps:cNvSpPr>
                          <a:spLocks/>
                        </wps:cNvSpPr>
                        <wps:spPr bwMode="auto">
                          <a:xfrm>
                            <a:off x="9129" y="183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 name="Freeform 296"/>
                        <wps:cNvSpPr>
                          <a:spLocks/>
                        </wps:cNvSpPr>
                        <wps:spPr bwMode="auto">
                          <a:xfrm>
                            <a:off x="9129" y="182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 name="Freeform 297"/>
                        <wps:cNvSpPr>
                          <a:spLocks/>
                        </wps:cNvSpPr>
                        <wps:spPr bwMode="auto">
                          <a:xfrm>
                            <a:off x="9127" y="1824"/>
                            <a:ext cx="29" cy="20"/>
                          </a:xfrm>
                          <a:custGeom>
                            <a:avLst/>
                            <a:gdLst>
                              <a:gd name="T0" fmla="*/ 0 w 29"/>
                              <a:gd name="T1" fmla="*/ 0 h 20"/>
                              <a:gd name="T2" fmla="*/ 28 w 29"/>
                              <a:gd name="T3" fmla="*/ 0 h 20"/>
                            </a:gdLst>
                            <a:ahLst/>
                            <a:cxnLst>
                              <a:cxn ang="0">
                                <a:pos x="T0" y="T1"/>
                              </a:cxn>
                              <a:cxn ang="0">
                                <a:pos x="T2" y="T3"/>
                              </a:cxn>
                            </a:cxnLst>
                            <a:rect l="0" t="0" r="r" b="b"/>
                            <a:pathLst>
                              <a:path w="29" h="20">
                                <a:moveTo>
                                  <a:pt x="0" y="0"/>
                                </a:moveTo>
                                <a:lnTo>
                                  <a:pt x="28" y="0"/>
                                </a:lnTo>
                              </a:path>
                            </a:pathLst>
                          </a:custGeom>
                          <a:noFill/>
                          <a:ln w="9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 name="Freeform 298"/>
                        <wps:cNvSpPr>
                          <a:spLocks/>
                        </wps:cNvSpPr>
                        <wps:spPr bwMode="auto">
                          <a:xfrm>
                            <a:off x="9129" y="182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 name="Freeform 299"/>
                        <wps:cNvSpPr>
                          <a:spLocks/>
                        </wps:cNvSpPr>
                        <wps:spPr bwMode="auto">
                          <a:xfrm>
                            <a:off x="9129" y="182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 name="Freeform 300"/>
                        <wps:cNvSpPr>
                          <a:spLocks/>
                        </wps:cNvSpPr>
                        <wps:spPr bwMode="auto">
                          <a:xfrm>
                            <a:off x="9130" y="1826"/>
                            <a:ext cx="20" cy="20"/>
                          </a:xfrm>
                          <a:custGeom>
                            <a:avLst/>
                            <a:gdLst>
                              <a:gd name="T0" fmla="*/ 1 w 20"/>
                              <a:gd name="T1" fmla="*/ 0 h 20"/>
                              <a:gd name="T2" fmla="*/ 0 w 20"/>
                              <a:gd name="T3" fmla="*/ 4 h 20"/>
                              <a:gd name="T4" fmla="*/ 1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4"/>
                                </a:lnTo>
                                <a:lnTo>
                                  <a:pt x="1"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3" name="Freeform 301"/>
                        <wps:cNvSpPr>
                          <a:spLocks/>
                        </wps:cNvSpPr>
                        <wps:spPr bwMode="auto">
                          <a:xfrm>
                            <a:off x="9130" y="1826"/>
                            <a:ext cx="20" cy="20"/>
                          </a:xfrm>
                          <a:custGeom>
                            <a:avLst/>
                            <a:gdLst>
                              <a:gd name="T0" fmla="*/ 0 w 20"/>
                              <a:gd name="T1" fmla="*/ 4 h 20"/>
                              <a:gd name="T2" fmla="*/ 1 w 20"/>
                              <a:gd name="T3" fmla="*/ 4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1" y="4"/>
                                </a:lnTo>
                                <a:lnTo>
                                  <a:pt x="1" y="0"/>
                                </a:lnTo>
                                <a:lnTo>
                                  <a:pt x="0"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 name="Freeform 302"/>
                        <wps:cNvSpPr>
                          <a:spLocks/>
                        </wps:cNvSpPr>
                        <wps:spPr bwMode="auto">
                          <a:xfrm>
                            <a:off x="9130" y="1826"/>
                            <a:ext cx="20" cy="20"/>
                          </a:xfrm>
                          <a:custGeom>
                            <a:avLst/>
                            <a:gdLst>
                              <a:gd name="T0" fmla="*/ 1 w 20"/>
                              <a:gd name="T1" fmla="*/ 0 h 20"/>
                              <a:gd name="T2" fmla="*/ 0 w 20"/>
                              <a:gd name="T3" fmla="*/ 0 h 20"/>
                              <a:gd name="T4" fmla="*/ 0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5" name="Freeform 303"/>
                        <wps:cNvSpPr>
                          <a:spLocks/>
                        </wps:cNvSpPr>
                        <wps:spPr bwMode="auto">
                          <a:xfrm>
                            <a:off x="9130" y="1826"/>
                            <a:ext cx="20" cy="20"/>
                          </a:xfrm>
                          <a:custGeom>
                            <a:avLst/>
                            <a:gdLst>
                              <a:gd name="T0" fmla="*/ 0 w 20"/>
                              <a:gd name="T1" fmla="*/ 4 h 20"/>
                              <a:gd name="T2" fmla="*/ 0 w 20"/>
                              <a:gd name="T3" fmla="*/ 0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0" y="0"/>
                                </a:lnTo>
                                <a:lnTo>
                                  <a:pt x="1" y="0"/>
                                </a:lnTo>
                                <a:lnTo>
                                  <a:pt x="0"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 name="Freeform 304"/>
                        <wps:cNvSpPr>
                          <a:spLocks/>
                        </wps:cNvSpPr>
                        <wps:spPr bwMode="auto">
                          <a:xfrm>
                            <a:off x="9131" y="1826"/>
                            <a:ext cx="22" cy="20"/>
                          </a:xfrm>
                          <a:custGeom>
                            <a:avLst/>
                            <a:gdLst>
                              <a:gd name="T0" fmla="*/ 21 w 22"/>
                              <a:gd name="T1" fmla="*/ 0 h 20"/>
                              <a:gd name="T2" fmla="*/ 0 w 22"/>
                              <a:gd name="T3" fmla="*/ 4 h 20"/>
                              <a:gd name="T4" fmla="*/ 21 w 22"/>
                              <a:gd name="T5" fmla="*/ 4 h 20"/>
                              <a:gd name="T6" fmla="*/ 21 w 22"/>
                              <a:gd name="T7" fmla="*/ 0 h 20"/>
                            </a:gdLst>
                            <a:ahLst/>
                            <a:cxnLst>
                              <a:cxn ang="0">
                                <a:pos x="T0" y="T1"/>
                              </a:cxn>
                              <a:cxn ang="0">
                                <a:pos x="T2" y="T3"/>
                              </a:cxn>
                              <a:cxn ang="0">
                                <a:pos x="T4" y="T5"/>
                              </a:cxn>
                              <a:cxn ang="0">
                                <a:pos x="T6" y="T7"/>
                              </a:cxn>
                            </a:cxnLst>
                            <a:rect l="0" t="0" r="r" b="b"/>
                            <a:pathLst>
                              <a:path w="22" h="20">
                                <a:moveTo>
                                  <a:pt x="21" y="0"/>
                                </a:moveTo>
                                <a:lnTo>
                                  <a:pt x="0" y="4"/>
                                </a:lnTo>
                                <a:lnTo>
                                  <a:pt x="21" y="4"/>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7" name="Freeform 305"/>
                        <wps:cNvSpPr>
                          <a:spLocks/>
                        </wps:cNvSpPr>
                        <wps:spPr bwMode="auto">
                          <a:xfrm>
                            <a:off x="9131" y="1826"/>
                            <a:ext cx="22" cy="20"/>
                          </a:xfrm>
                          <a:custGeom>
                            <a:avLst/>
                            <a:gdLst>
                              <a:gd name="T0" fmla="*/ 0 w 22"/>
                              <a:gd name="T1" fmla="*/ 4 h 20"/>
                              <a:gd name="T2" fmla="*/ 21 w 22"/>
                              <a:gd name="T3" fmla="*/ 4 h 20"/>
                              <a:gd name="T4" fmla="*/ 21 w 22"/>
                              <a:gd name="T5" fmla="*/ 0 h 20"/>
                              <a:gd name="T6" fmla="*/ 0 w 22"/>
                              <a:gd name="T7" fmla="*/ 4 h 20"/>
                            </a:gdLst>
                            <a:ahLst/>
                            <a:cxnLst>
                              <a:cxn ang="0">
                                <a:pos x="T0" y="T1"/>
                              </a:cxn>
                              <a:cxn ang="0">
                                <a:pos x="T2" y="T3"/>
                              </a:cxn>
                              <a:cxn ang="0">
                                <a:pos x="T4" y="T5"/>
                              </a:cxn>
                              <a:cxn ang="0">
                                <a:pos x="T6" y="T7"/>
                              </a:cxn>
                            </a:cxnLst>
                            <a:rect l="0" t="0" r="r" b="b"/>
                            <a:pathLst>
                              <a:path w="22" h="20">
                                <a:moveTo>
                                  <a:pt x="0" y="4"/>
                                </a:moveTo>
                                <a:lnTo>
                                  <a:pt x="21" y="4"/>
                                </a:lnTo>
                                <a:lnTo>
                                  <a:pt x="21" y="0"/>
                                </a:lnTo>
                                <a:lnTo>
                                  <a:pt x="0" y="4"/>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 name="Freeform 306"/>
                        <wps:cNvSpPr>
                          <a:spLocks/>
                        </wps:cNvSpPr>
                        <wps:spPr bwMode="auto">
                          <a:xfrm>
                            <a:off x="9131" y="1826"/>
                            <a:ext cx="22" cy="20"/>
                          </a:xfrm>
                          <a:custGeom>
                            <a:avLst/>
                            <a:gdLst>
                              <a:gd name="T0" fmla="*/ 21 w 22"/>
                              <a:gd name="T1" fmla="*/ 0 h 20"/>
                              <a:gd name="T2" fmla="*/ 0 w 22"/>
                              <a:gd name="T3" fmla="*/ 0 h 20"/>
                              <a:gd name="T4" fmla="*/ 0 w 22"/>
                              <a:gd name="T5" fmla="*/ 4 h 20"/>
                              <a:gd name="T6" fmla="*/ 21 w 22"/>
                              <a:gd name="T7" fmla="*/ 0 h 20"/>
                            </a:gdLst>
                            <a:ahLst/>
                            <a:cxnLst>
                              <a:cxn ang="0">
                                <a:pos x="T0" y="T1"/>
                              </a:cxn>
                              <a:cxn ang="0">
                                <a:pos x="T2" y="T3"/>
                              </a:cxn>
                              <a:cxn ang="0">
                                <a:pos x="T4" y="T5"/>
                              </a:cxn>
                              <a:cxn ang="0">
                                <a:pos x="T6" y="T7"/>
                              </a:cxn>
                            </a:cxnLst>
                            <a:rect l="0" t="0" r="r" b="b"/>
                            <a:pathLst>
                              <a:path w="22" h="20">
                                <a:moveTo>
                                  <a:pt x="21" y="0"/>
                                </a:moveTo>
                                <a:lnTo>
                                  <a:pt x="0" y="0"/>
                                </a:lnTo>
                                <a:lnTo>
                                  <a:pt x="0" y="4"/>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9" name="Freeform 307"/>
                        <wps:cNvSpPr>
                          <a:spLocks/>
                        </wps:cNvSpPr>
                        <wps:spPr bwMode="auto">
                          <a:xfrm>
                            <a:off x="9131" y="1826"/>
                            <a:ext cx="22" cy="20"/>
                          </a:xfrm>
                          <a:custGeom>
                            <a:avLst/>
                            <a:gdLst>
                              <a:gd name="T0" fmla="*/ 0 w 22"/>
                              <a:gd name="T1" fmla="*/ 4 h 20"/>
                              <a:gd name="T2" fmla="*/ 0 w 22"/>
                              <a:gd name="T3" fmla="*/ 0 h 20"/>
                              <a:gd name="T4" fmla="*/ 21 w 22"/>
                              <a:gd name="T5" fmla="*/ 0 h 20"/>
                              <a:gd name="T6" fmla="*/ 0 w 22"/>
                              <a:gd name="T7" fmla="*/ 4 h 20"/>
                            </a:gdLst>
                            <a:ahLst/>
                            <a:cxnLst>
                              <a:cxn ang="0">
                                <a:pos x="T0" y="T1"/>
                              </a:cxn>
                              <a:cxn ang="0">
                                <a:pos x="T2" y="T3"/>
                              </a:cxn>
                              <a:cxn ang="0">
                                <a:pos x="T4" y="T5"/>
                              </a:cxn>
                              <a:cxn ang="0">
                                <a:pos x="T6" y="T7"/>
                              </a:cxn>
                            </a:cxnLst>
                            <a:rect l="0" t="0" r="r" b="b"/>
                            <a:pathLst>
                              <a:path w="22" h="20">
                                <a:moveTo>
                                  <a:pt x="0" y="4"/>
                                </a:moveTo>
                                <a:lnTo>
                                  <a:pt x="0" y="0"/>
                                </a:lnTo>
                                <a:lnTo>
                                  <a:pt x="21" y="0"/>
                                </a:lnTo>
                                <a:lnTo>
                                  <a:pt x="0" y="4"/>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 name="Freeform 308"/>
                        <wps:cNvSpPr>
                          <a:spLocks/>
                        </wps:cNvSpPr>
                        <wps:spPr bwMode="auto">
                          <a:xfrm>
                            <a:off x="9153" y="1826"/>
                            <a:ext cx="20" cy="20"/>
                          </a:xfrm>
                          <a:custGeom>
                            <a:avLst/>
                            <a:gdLst>
                              <a:gd name="T0" fmla="*/ 1 w 20"/>
                              <a:gd name="T1" fmla="*/ 0 h 20"/>
                              <a:gd name="T2" fmla="*/ 0 w 20"/>
                              <a:gd name="T3" fmla="*/ 4 h 20"/>
                              <a:gd name="T4" fmla="*/ 1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4"/>
                                </a:lnTo>
                                <a:lnTo>
                                  <a:pt x="1"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1" name="Freeform 309"/>
                        <wps:cNvSpPr>
                          <a:spLocks/>
                        </wps:cNvSpPr>
                        <wps:spPr bwMode="auto">
                          <a:xfrm>
                            <a:off x="9153" y="1826"/>
                            <a:ext cx="20" cy="20"/>
                          </a:xfrm>
                          <a:custGeom>
                            <a:avLst/>
                            <a:gdLst>
                              <a:gd name="T0" fmla="*/ 0 w 20"/>
                              <a:gd name="T1" fmla="*/ 4 h 20"/>
                              <a:gd name="T2" fmla="*/ 1 w 20"/>
                              <a:gd name="T3" fmla="*/ 4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1" y="4"/>
                                </a:lnTo>
                                <a:lnTo>
                                  <a:pt x="1" y="0"/>
                                </a:lnTo>
                                <a:lnTo>
                                  <a:pt x="0"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 name="Freeform 310"/>
                        <wps:cNvSpPr>
                          <a:spLocks/>
                        </wps:cNvSpPr>
                        <wps:spPr bwMode="auto">
                          <a:xfrm>
                            <a:off x="9153" y="1826"/>
                            <a:ext cx="20" cy="20"/>
                          </a:xfrm>
                          <a:custGeom>
                            <a:avLst/>
                            <a:gdLst>
                              <a:gd name="T0" fmla="*/ 1 w 20"/>
                              <a:gd name="T1" fmla="*/ 0 h 20"/>
                              <a:gd name="T2" fmla="*/ 0 w 20"/>
                              <a:gd name="T3" fmla="*/ 0 h 20"/>
                              <a:gd name="T4" fmla="*/ 0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3" name="Freeform 311"/>
                        <wps:cNvSpPr>
                          <a:spLocks/>
                        </wps:cNvSpPr>
                        <wps:spPr bwMode="auto">
                          <a:xfrm>
                            <a:off x="9153" y="1826"/>
                            <a:ext cx="20" cy="20"/>
                          </a:xfrm>
                          <a:custGeom>
                            <a:avLst/>
                            <a:gdLst>
                              <a:gd name="T0" fmla="*/ 0 w 20"/>
                              <a:gd name="T1" fmla="*/ 4 h 20"/>
                              <a:gd name="T2" fmla="*/ 0 w 20"/>
                              <a:gd name="T3" fmla="*/ 0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0" y="0"/>
                                </a:lnTo>
                                <a:lnTo>
                                  <a:pt x="1" y="0"/>
                                </a:lnTo>
                                <a:lnTo>
                                  <a:pt x="0"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 name="Freeform 312"/>
                        <wps:cNvSpPr>
                          <a:spLocks/>
                        </wps:cNvSpPr>
                        <wps:spPr bwMode="auto">
                          <a:xfrm>
                            <a:off x="9153" y="182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 name="Freeform 313"/>
                        <wps:cNvSpPr>
                          <a:spLocks/>
                        </wps:cNvSpPr>
                        <wps:spPr bwMode="auto">
                          <a:xfrm>
                            <a:off x="9153" y="182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 name="Freeform 314"/>
                        <wps:cNvSpPr>
                          <a:spLocks/>
                        </wps:cNvSpPr>
                        <wps:spPr bwMode="auto">
                          <a:xfrm>
                            <a:off x="9153" y="182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 name="Freeform 315"/>
                        <wps:cNvSpPr>
                          <a:spLocks/>
                        </wps:cNvSpPr>
                        <wps:spPr bwMode="auto">
                          <a:xfrm>
                            <a:off x="9153" y="182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 name="Freeform 316"/>
                        <wps:cNvSpPr>
                          <a:spLocks/>
                        </wps:cNvSpPr>
                        <wps:spPr bwMode="auto">
                          <a:xfrm>
                            <a:off x="9154" y="1829"/>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157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 name="Freeform 317"/>
                        <wps:cNvSpPr>
                          <a:spLocks/>
                        </wps:cNvSpPr>
                        <wps:spPr bwMode="auto">
                          <a:xfrm>
                            <a:off x="9153" y="182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 name="Freeform 318"/>
                        <wps:cNvSpPr>
                          <a:spLocks/>
                        </wps:cNvSpPr>
                        <wps:spPr bwMode="auto">
                          <a:xfrm>
                            <a:off x="9153" y="182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 name="Freeform 319"/>
                        <wps:cNvSpPr>
                          <a:spLocks/>
                        </wps:cNvSpPr>
                        <wps:spPr bwMode="auto">
                          <a:xfrm>
                            <a:off x="9154" y="1818"/>
                            <a:ext cx="20" cy="23"/>
                          </a:xfrm>
                          <a:custGeom>
                            <a:avLst/>
                            <a:gdLst>
                              <a:gd name="T0" fmla="*/ 0 w 20"/>
                              <a:gd name="T1" fmla="*/ 22 h 23"/>
                              <a:gd name="T2" fmla="*/ 1 w 20"/>
                              <a:gd name="T3" fmla="*/ 22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1" y="22"/>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 name="Freeform 320"/>
                        <wps:cNvSpPr>
                          <a:spLocks/>
                        </wps:cNvSpPr>
                        <wps:spPr bwMode="auto">
                          <a:xfrm>
                            <a:off x="9154" y="1818"/>
                            <a:ext cx="20" cy="23"/>
                          </a:xfrm>
                          <a:custGeom>
                            <a:avLst/>
                            <a:gdLst>
                              <a:gd name="T0" fmla="*/ 0 w 20"/>
                              <a:gd name="T1" fmla="*/ 22 h 23"/>
                              <a:gd name="T2" fmla="*/ 0 w 20"/>
                              <a:gd name="T3" fmla="*/ 0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0" y="0"/>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 name="Freeform 321"/>
                        <wps:cNvSpPr>
                          <a:spLocks/>
                        </wps:cNvSpPr>
                        <wps:spPr bwMode="auto">
                          <a:xfrm>
                            <a:off x="9155" y="1818"/>
                            <a:ext cx="20" cy="23"/>
                          </a:xfrm>
                          <a:custGeom>
                            <a:avLst/>
                            <a:gdLst>
                              <a:gd name="T0" fmla="*/ 0 w 20"/>
                              <a:gd name="T1" fmla="*/ 22 h 23"/>
                              <a:gd name="T2" fmla="*/ 1 w 20"/>
                              <a:gd name="T3" fmla="*/ 22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1" y="22"/>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 name="Freeform 322"/>
                        <wps:cNvSpPr>
                          <a:spLocks/>
                        </wps:cNvSpPr>
                        <wps:spPr bwMode="auto">
                          <a:xfrm>
                            <a:off x="9155" y="1818"/>
                            <a:ext cx="20" cy="23"/>
                          </a:xfrm>
                          <a:custGeom>
                            <a:avLst/>
                            <a:gdLst>
                              <a:gd name="T0" fmla="*/ 0 w 20"/>
                              <a:gd name="T1" fmla="*/ 22 h 23"/>
                              <a:gd name="T2" fmla="*/ 0 w 20"/>
                              <a:gd name="T3" fmla="*/ 0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0" y="0"/>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 name="Freeform 323"/>
                        <wps:cNvSpPr>
                          <a:spLocks/>
                        </wps:cNvSpPr>
                        <wps:spPr bwMode="auto">
                          <a:xfrm>
                            <a:off x="9129" y="1818"/>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 name="Freeform 324"/>
                        <wps:cNvSpPr>
                          <a:spLocks/>
                        </wps:cNvSpPr>
                        <wps:spPr bwMode="auto">
                          <a:xfrm>
                            <a:off x="9127" y="181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 name="Freeform 325"/>
                        <wps:cNvSpPr>
                          <a:spLocks/>
                        </wps:cNvSpPr>
                        <wps:spPr bwMode="auto">
                          <a:xfrm>
                            <a:off x="9127" y="1818"/>
                            <a:ext cx="20" cy="23"/>
                          </a:xfrm>
                          <a:custGeom>
                            <a:avLst/>
                            <a:gdLst>
                              <a:gd name="T0" fmla="*/ 0 w 20"/>
                              <a:gd name="T1" fmla="*/ 22 h 23"/>
                              <a:gd name="T2" fmla="*/ 0 w 20"/>
                              <a:gd name="T3" fmla="*/ 0 h 23"/>
                            </a:gdLst>
                            <a:ahLst/>
                            <a:cxnLst>
                              <a:cxn ang="0">
                                <a:pos x="T0" y="T1"/>
                              </a:cxn>
                              <a:cxn ang="0">
                                <a:pos x="T2" y="T3"/>
                              </a:cxn>
                            </a:cxnLst>
                            <a:rect l="0" t="0" r="r" b="b"/>
                            <a:pathLst>
                              <a:path w="20" h="23">
                                <a:moveTo>
                                  <a:pt x="0" y="2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 name="Freeform 326"/>
                        <wps:cNvSpPr>
                          <a:spLocks/>
                        </wps:cNvSpPr>
                        <wps:spPr bwMode="auto">
                          <a:xfrm>
                            <a:off x="9127" y="1839"/>
                            <a:ext cx="20" cy="20"/>
                          </a:xfrm>
                          <a:custGeom>
                            <a:avLst/>
                            <a:gdLst>
                              <a:gd name="T0" fmla="*/ 0 w 20"/>
                              <a:gd name="T1" fmla="*/ 1 h 20"/>
                              <a:gd name="T2" fmla="*/ 1 w 20"/>
                              <a:gd name="T3" fmla="*/ 1 h 20"/>
                              <a:gd name="T4" fmla="*/ 2 w 20"/>
                              <a:gd name="T5" fmla="*/ 1 h 20"/>
                              <a:gd name="T6" fmla="*/ 2 w 20"/>
                              <a:gd name="T7" fmla="*/ 0 h 20"/>
                            </a:gdLst>
                            <a:ahLst/>
                            <a:cxnLst>
                              <a:cxn ang="0">
                                <a:pos x="T0" y="T1"/>
                              </a:cxn>
                              <a:cxn ang="0">
                                <a:pos x="T2" y="T3"/>
                              </a:cxn>
                              <a:cxn ang="0">
                                <a:pos x="T4" y="T5"/>
                              </a:cxn>
                              <a:cxn ang="0">
                                <a:pos x="T6" y="T7"/>
                              </a:cxn>
                            </a:cxnLst>
                            <a:rect l="0" t="0" r="r" b="b"/>
                            <a:pathLst>
                              <a:path w="20" h="20">
                                <a:moveTo>
                                  <a:pt x="0" y="1"/>
                                </a:moveTo>
                                <a:lnTo>
                                  <a:pt x="1" y="1"/>
                                </a:lnTo>
                                <a:lnTo>
                                  <a:pt x="2" y="1"/>
                                </a:lnTo>
                                <a:lnTo>
                                  <a:pt x="2"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 name="Freeform 327"/>
                        <wps:cNvSpPr>
                          <a:spLocks/>
                        </wps:cNvSpPr>
                        <wps:spPr bwMode="auto">
                          <a:xfrm>
                            <a:off x="9154" y="1839"/>
                            <a:ext cx="20" cy="20"/>
                          </a:xfrm>
                          <a:custGeom>
                            <a:avLst/>
                            <a:gdLst>
                              <a:gd name="T0" fmla="*/ 0 w 20"/>
                              <a:gd name="T1" fmla="*/ 0 h 20"/>
                              <a:gd name="T2" fmla="*/ 0 w 20"/>
                              <a:gd name="T3" fmla="*/ 1 h 20"/>
                              <a:gd name="T4" fmla="*/ 1 w 20"/>
                              <a:gd name="T5" fmla="*/ 1 h 20"/>
                            </a:gdLst>
                            <a:ahLst/>
                            <a:cxnLst>
                              <a:cxn ang="0">
                                <a:pos x="T0" y="T1"/>
                              </a:cxn>
                              <a:cxn ang="0">
                                <a:pos x="T2" y="T3"/>
                              </a:cxn>
                              <a:cxn ang="0">
                                <a:pos x="T4" y="T5"/>
                              </a:cxn>
                            </a:cxnLst>
                            <a:rect l="0" t="0" r="r" b="b"/>
                            <a:pathLst>
                              <a:path w="20" h="20">
                                <a:moveTo>
                                  <a:pt x="0" y="0"/>
                                </a:moveTo>
                                <a:lnTo>
                                  <a:pt x="0" y="1"/>
                                </a:lnTo>
                                <a:lnTo>
                                  <a:pt x="1"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 name="Freeform 328"/>
                        <wps:cNvSpPr>
                          <a:spLocks/>
                        </wps:cNvSpPr>
                        <wps:spPr bwMode="auto">
                          <a:xfrm>
                            <a:off x="9155" y="1840"/>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 name="Freeform 329"/>
                        <wps:cNvSpPr>
                          <a:spLocks/>
                        </wps:cNvSpPr>
                        <wps:spPr bwMode="auto">
                          <a:xfrm>
                            <a:off x="9154" y="1818"/>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 name="Freeform 330"/>
                        <wps:cNvSpPr>
                          <a:spLocks/>
                        </wps:cNvSpPr>
                        <wps:spPr bwMode="auto">
                          <a:xfrm>
                            <a:off x="9130" y="1818"/>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 name="Freeform 331"/>
                        <wps:cNvSpPr>
                          <a:spLocks/>
                        </wps:cNvSpPr>
                        <wps:spPr bwMode="auto">
                          <a:xfrm>
                            <a:off x="9130" y="1825"/>
                            <a:ext cx="24" cy="20"/>
                          </a:xfrm>
                          <a:custGeom>
                            <a:avLst/>
                            <a:gdLst>
                              <a:gd name="T0" fmla="*/ 0 w 24"/>
                              <a:gd name="T1" fmla="*/ 0 h 20"/>
                              <a:gd name="T2" fmla="*/ 0 w 24"/>
                              <a:gd name="T3" fmla="*/ 1 h 20"/>
                              <a:gd name="T4" fmla="*/ 1 w 24"/>
                              <a:gd name="T5" fmla="*/ 1 h 20"/>
                              <a:gd name="T6" fmla="*/ 22 w 24"/>
                              <a:gd name="T7" fmla="*/ 1 h 20"/>
                              <a:gd name="T8" fmla="*/ 24 w 24"/>
                              <a:gd name="T9" fmla="*/ 1 h 20"/>
                              <a:gd name="T10" fmla="*/ 24 w 24"/>
                              <a:gd name="T11" fmla="*/ 0 h 20"/>
                            </a:gdLst>
                            <a:ahLst/>
                            <a:cxnLst>
                              <a:cxn ang="0">
                                <a:pos x="T0" y="T1"/>
                              </a:cxn>
                              <a:cxn ang="0">
                                <a:pos x="T2" y="T3"/>
                              </a:cxn>
                              <a:cxn ang="0">
                                <a:pos x="T4" y="T5"/>
                              </a:cxn>
                              <a:cxn ang="0">
                                <a:pos x="T6" y="T7"/>
                              </a:cxn>
                              <a:cxn ang="0">
                                <a:pos x="T8" y="T9"/>
                              </a:cxn>
                              <a:cxn ang="0">
                                <a:pos x="T10" y="T11"/>
                              </a:cxn>
                            </a:cxnLst>
                            <a:rect l="0" t="0" r="r" b="b"/>
                            <a:pathLst>
                              <a:path w="24" h="20">
                                <a:moveTo>
                                  <a:pt x="0" y="0"/>
                                </a:moveTo>
                                <a:lnTo>
                                  <a:pt x="0" y="1"/>
                                </a:lnTo>
                                <a:lnTo>
                                  <a:pt x="1" y="1"/>
                                </a:lnTo>
                                <a:lnTo>
                                  <a:pt x="22" y="1"/>
                                </a:lnTo>
                                <a:lnTo>
                                  <a:pt x="24" y="1"/>
                                </a:lnTo>
                                <a:lnTo>
                                  <a:pt x="24"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 name="Freeform 332"/>
                        <wps:cNvSpPr>
                          <a:spLocks/>
                        </wps:cNvSpPr>
                        <wps:spPr bwMode="auto">
                          <a:xfrm>
                            <a:off x="9131" y="1831"/>
                            <a:ext cx="22" cy="20"/>
                          </a:xfrm>
                          <a:custGeom>
                            <a:avLst/>
                            <a:gdLst>
                              <a:gd name="T0" fmla="*/ 0 w 22"/>
                              <a:gd name="T1" fmla="*/ 0 h 20"/>
                              <a:gd name="T2" fmla="*/ 21 w 22"/>
                              <a:gd name="T3" fmla="*/ 0 h 20"/>
                            </a:gdLst>
                            <a:ahLst/>
                            <a:cxnLst>
                              <a:cxn ang="0">
                                <a:pos x="T0" y="T1"/>
                              </a:cxn>
                              <a:cxn ang="0">
                                <a:pos x="T2" y="T3"/>
                              </a:cxn>
                            </a:cxnLst>
                            <a:rect l="0" t="0" r="r" b="b"/>
                            <a:pathLst>
                              <a:path w="22" h="20">
                                <a:moveTo>
                                  <a:pt x="0" y="0"/>
                                </a:moveTo>
                                <a:lnTo>
                                  <a:pt x="2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 name="Freeform 333"/>
                        <wps:cNvSpPr>
                          <a:spLocks/>
                        </wps:cNvSpPr>
                        <wps:spPr bwMode="auto">
                          <a:xfrm>
                            <a:off x="9130" y="1831"/>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 name="Freeform 334"/>
                        <wps:cNvSpPr>
                          <a:spLocks/>
                        </wps:cNvSpPr>
                        <wps:spPr bwMode="auto">
                          <a:xfrm>
                            <a:off x="9153" y="1831"/>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 name="Freeform 335"/>
                        <wps:cNvSpPr>
                          <a:spLocks/>
                        </wps:cNvSpPr>
                        <wps:spPr bwMode="auto">
                          <a:xfrm>
                            <a:off x="9145" y="2690"/>
                            <a:ext cx="20" cy="24"/>
                          </a:xfrm>
                          <a:custGeom>
                            <a:avLst/>
                            <a:gdLst>
                              <a:gd name="T0" fmla="*/ 0 w 20"/>
                              <a:gd name="T1" fmla="*/ 23 h 24"/>
                              <a:gd name="T2" fmla="*/ 1 w 20"/>
                              <a:gd name="T3" fmla="*/ 23 h 24"/>
                              <a:gd name="T4" fmla="*/ 1 w 20"/>
                              <a:gd name="T5" fmla="*/ 0 h 24"/>
                              <a:gd name="T6" fmla="*/ 0 w 20"/>
                              <a:gd name="T7" fmla="*/ 23 h 24"/>
                            </a:gdLst>
                            <a:ahLst/>
                            <a:cxnLst>
                              <a:cxn ang="0">
                                <a:pos x="T0" y="T1"/>
                              </a:cxn>
                              <a:cxn ang="0">
                                <a:pos x="T2" y="T3"/>
                              </a:cxn>
                              <a:cxn ang="0">
                                <a:pos x="T4" y="T5"/>
                              </a:cxn>
                              <a:cxn ang="0">
                                <a:pos x="T6" y="T7"/>
                              </a:cxn>
                            </a:cxnLst>
                            <a:rect l="0" t="0" r="r" b="b"/>
                            <a:pathLst>
                              <a:path w="20" h="24">
                                <a:moveTo>
                                  <a:pt x="0" y="23"/>
                                </a:moveTo>
                                <a:lnTo>
                                  <a:pt x="1" y="23"/>
                                </a:lnTo>
                                <a:lnTo>
                                  <a:pt x="1" y="0"/>
                                </a:lnTo>
                                <a:lnTo>
                                  <a:pt x="0" y="23"/>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 name="Freeform 336"/>
                        <wps:cNvSpPr>
                          <a:spLocks/>
                        </wps:cNvSpPr>
                        <wps:spPr bwMode="auto">
                          <a:xfrm>
                            <a:off x="9145" y="2690"/>
                            <a:ext cx="20" cy="24"/>
                          </a:xfrm>
                          <a:custGeom>
                            <a:avLst/>
                            <a:gdLst>
                              <a:gd name="T0" fmla="*/ 0 w 20"/>
                              <a:gd name="T1" fmla="*/ 23 h 24"/>
                              <a:gd name="T2" fmla="*/ 0 w 20"/>
                              <a:gd name="T3" fmla="*/ 0 h 24"/>
                              <a:gd name="T4" fmla="*/ 1 w 20"/>
                              <a:gd name="T5" fmla="*/ 0 h 24"/>
                              <a:gd name="T6" fmla="*/ 0 w 20"/>
                              <a:gd name="T7" fmla="*/ 23 h 24"/>
                            </a:gdLst>
                            <a:ahLst/>
                            <a:cxnLst>
                              <a:cxn ang="0">
                                <a:pos x="T0" y="T1"/>
                              </a:cxn>
                              <a:cxn ang="0">
                                <a:pos x="T2" y="T3"/>
                              </a:cxn>
                              <a:cxn ang="0">
                                <a:pos x="T4" y="T5"/>
                              </a:cxn>
                              <a:cxn ang="0">
                                <a:pos x="T6" y="T7"/>
                              </a:cxn>
                            </a:cxnLst>
                            <a:rect l="0" t="0" r="r" b="b"/>
                            <a:pathLst>
                              <a:path w="20" h="24">
                                <a:moveTo>
                                  <a:pt x="0" y="23"/>
                                </a:moveTo>
                                <a:lnTo>
                                  <a:pt x="0" y="0"/>
                                </a:lnTo>
                                <a:lnTo>
                                  <a:pt x="1" y="0"/>
                                </a:lnTo>
                                <a:lnTo>
                                  <a:pt x="0" y="23"/>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 name="Freeform 337"/>
                        <wps:cNvSpPr>
                          <a:spLocks/>
                        </wps:cNvSpPr>
                        <wps:spPr bwMode="auto">
                          <a:xfrm>
                            <a:off x="9147" y="2690"/>
                            <a:ext cx="20" cy="24"/>
                          </a:xfrm>
                          <a:custGeom>
                            <a:avLst/>
                            <a:gdLst>
                              <a:gd name="T0" fmla="*/ 0 w 20"/>
                              <a:gd name="T1" fmla="*/ 23 h 24"/>
                              <a:gd name="T2" fmla="*/ 1 w 20"/>
                              <a:gd name="T3" fmla="*/ 23 h 24"/>
                              <a:gd name="T4" fmla="*/ 1 w 20"/>
                              <a:gd name="T5" fmla="*/ 0 h 24"/>
                              <a:gd name="T6" fmla="*/ 0 w 20"/>
                              <a:gd name="T7" fmla="*/ 23 h 24"/>
                            </a:gdLst>
                            <a:ahLst/>
                            <a:cxnLst>
                              <a:cxn ang="0">
                                <a:pos x="T0" y="T1"/>
                              </a:cxn>
                              <a:cxn ang="0">
                                <a:pos x="T2" y="T3"/>
                              </a:cxn>
                              <a:cxn ang="0">
                                <a:pos x="T4" y="T5"/>
                              </a:cxn>
                              <a:cxn ang="0">
                                <a:pos x="T6" y="T7"/>
                              </a:cxn>
                            </a:cxnLst>
                            <a:rect l="0" t="0" r="r" b="b"/>
                            <a:pathLst>
                              <a:path w="20" h="24">
                                <a:moveTo>
                                  <a:pt x="0" y="23"/>
                                </a:moveTo>
                                <a:lnTo>
                                  <a:pt x="1" y="23"/>
                                </a:lnTo>
                                <a:lnTo>
                                  <a:pt x="1" y="0"/>
                                </a:lnTo>
                                <a:lnTo>
                                  <a:pt x="0" y="23"/>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 name="Freeform 338"/>
                        <wps:cNvSpPr>
                          <a:spLocks/>
                        </wps:cNvSpPr>
                        <wps:spPr bwMode="auto">
                          <a:xfrm>
                            <a:off x="9147" y="2690"/>
                            <a:ext cx="20" cy="24"/>
                          </a:xfrm>
                          <a:custGeom>
                            <a:avLst/>
                            <a:gdLst>
                              <a:gd name="T0" fmla="*/ 0 w 20"/>
                              <a:gd name="T1" fmla="*/ 23 h 24"/>
                              <a:gd name="T2" fmla="*/ 0 w 20"/>
                              <a:gd name="T3" fmla="*/ 0 h 24"/>
                              <a:gd name="T4" fmla="*/ 1 w 20"/>
                              <a:gd name="T5" fmla="*/ 0 h 24"/>
                              <a:gd name="T6" fmla="*/ 0 w 20"/>
                              <a:gd name="T7" fmla="*/ 23 h 24"/>
                            </a:gdLst>
                            <a:ahLst/>
                            <a:cxnLst>
                              <a:cxn ang="0">
                                <a:pos x="T0" y="T1"/>
                              </a:cxn>
                              <a:cxn ang="0">
                                <a:pos x="T2" y="T3"/>
                              </a:cxn>
                              <a:cxn ang="0">
                                <a:pos x="T4" y="T5"/>
                              </a:cxn>
                              <a:cxn ang="0">
                                <a:pos x="T6" y="T7"/>
                              </a:cxn>
                            </a:cxnLst>
                            <a:rect l="0" t="0" r="r" b="b"/>
                            <a:pathLst>
                              <a:path w="20" h="24">
                                <a:moveTo>
                                  <a:pt x="0" y="23"/>
                                </a:moveTo>
                                <a:lnTo>
                                  <a:pt x="0" y="0"/>
                                </a:lnTo>
                                <a:lnTo>
                                  <a:pt x="1" y="0"/>
                                </a:lnTo>
                                <a:lnTo>
                                  <a:pt x="0" y="23"/>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 name="Freeform 339"/>
                        <wps:cNvSpPr>
                          <a:spLocks/>
                        </wps:cNvSpPr>
                        <wps:spPr bwMode="auto">
                          <a:xfrm>
                            <a:off x="9147"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 name="Freeform 340"/>
                        <wps:cNvSpPr>
                          <a:spLocks/>
                        </wps:cNvSpPr>
                        <wps:spPr bwMode="auto">
                          <a:xfrm>
                            <a:off x="9147"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5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 name="Freeform 341"/>
                        <wps:cNvSpPr>
                          <a:spLocks/>
                        </wps:cNvSpPr>
                        <wps:spPr bwMode="auto">
                          <a:xfrm>
                            <a:off x="9147" y="270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 name="Freeform 342"/>
                        <wps:cNvSpPr>
                          <a:spLocks/>
                        </wps:cNvSpPr>
                        <wps:spPr bwMode="auto">
                          <a:xfrm>
                            <a:off x="9147"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 name="Freeform 343"/>
                        <wps:cNvSpPr>
                          <a:spLocks/>
                        </wps:cNvSpPr>
                        <wps:spPr bwMode="auto">
                          <a:xfrm>
                            <a:off x="9147"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 name="Freeform 344"/>
                        <wps:cNvSpPr>
                          <a:spLocks/>
                        </wps:cNvSpPr>
                        <wps:spPr bwMode="auto">
                          <a:xfrm>
                            <a:off x="9147"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7" name="Freeform 345"/>
                        <wps:cNvSpPr>
                          <a:spLocks/>
                        </wps:cNvSpPr>
                        <wps:spPr bwMode="auto">
                          <a:xfrm>
                            <a:off x="9148" y="2700"/>
                            <a:ext cx="20" cy="20"/>
                          </a:xfrm>
                          <a:custGeom>
                            <a:avLst/>
                            <a:gdLst>
                              <a:gd name="T0" fmla="*/ 1 w 20"/>
                              <a:gd name="T1" fmla="*/ 0 h 20"/>
                              <a:gd name="T2" fmla="*/ 0 w 20"/>
                              <a:gd name="T3" fmla="*/ 4 h 20"/>
                              <a:gd name="T4" fmla="*/ 1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4"/>
                                </a:lnTo>
                                <a:lnTo>
                                  <a:pt x="1"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 name="Freeform 346"/>
                        <wps:cNvSpPr>
                          <a:spLocks/>
                        </wps:cNvSpPr>
                        <wps:spPr bwMode="auto">
                          <a:xfrm>
                            <a:off x="9148" y="2700"/>
                            <a:ext cx="20" cy="20"/>
                          </a:xfrm>
                          <a:custGeom>
                            <a:avLst/>
                            <a:gdLst>
                              <a:gd name="T0" fmla="*/ 0 w 20"/>
                              <a:gd name="T1" fmla="*/ 4 h 20"/>
                              <a:gd name="T2" fmla="*/ 1 w 20"/>
                              <a:gd name="T3" fmla="*/ 4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1" y="4"/>
                                </a:lnTo>
                                <a:lnTo>
                                  <a:pt x="1" y="0"/>
                                </a:lnTo>
                                <a:lnTo>
                                  <a:pt x="0"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9" name="Freeform 347"/>
                        <wps:cNvSpPr>
                          <a:spLocks/>
                        </wps:cNvSpPr>
                        <wps:spPr bwMode="auto">
                          <a:xfrm>
                            <a:off x="9148" y="2700"/>
                            <a:ext cx="20" cy="20"/>
                          </a:xfrm>
                          <a:custGeom>
                            <a:avLst/>
                            <a:gdLst>
                              <a:gd name="T0" fmla="*/ 1 w 20"/>
                              <a:gd name="T1" fmla="*/ 0 h 20"/>
                              <a:gd name="T2" fmla="*/ 0 w 20"/>
                              <a:gd name="T3" fmla="*/ 0 h 20"/>
                              <a:gd name="T4" fmla="*/ 0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0" name="Freeform 348"/>
                        <wps:cNvSpPr>
                          <a:spLocks/>
                        </wps:cNvSpPr>
                        <wps:spPr bwMode="auto">
                          <a:xfrm>
                            <a:off x="9148" y="2700"/>
                            <a:ext cx="20" cy="20"/>
                          </a:xfrm>
                          <a:custGeom>
                            <a:avLst/>
                            <a:gdLst>
                              <a:gd name="T0" fmla="*/ 0 w 20"/>
                              <a:gd name="T1" fmla="*/ 4 h 20"/>
                              <a:gd name="T2" fmla="*/ 0 w 20"/>
                              <a:gd name="T3" fmla="*/ 0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0" y="0"/>
                                </a:lnTo>
                                <a:lnTo>
                                  <a:pt x="1" y="0"/>
                                </a:lnTo>
                                <a:lnTo>
                                  <a:pt x="0"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 name="Freeform 349"/>
                        <wps:cNvSpPr>
                          <a:spLocks/>
                        </wps:cNvSpPr>
                        <wps:spPr bwMode="auto">
                          <a:xfrm>
                            <a:off x="9149" y="2700"/>
                            <a:ext cx="22" cy="20"/>
                          </a:xfrm>
                          <a:custGeom>
                            <a:avLst/>
                            <a:gdLst>
                              <a:gd name="T0" fmla="*/ 21 w 22"/>
                              <a:gd name="T1" fmla="*/ 0 h 20"/>
                              <a:gd name="T2" fmla="*/ 0 w 22"/>
                              <a:gd name="T3" fmla="*/ 4 h 20"/>
                              <a:gd name="T4" fmla="*/ 21 w 22"/>
                              <a:gd name="T5" fmla="*/ 4 h 20"/>
                              <a:gd name="T6" fmla="*/ 21 w 22"/>
                              <a:gd name="T7" fmla="*/ 0 h 20"/>
                            </a:gdLst>
                            <a:ahLst/>
                            <a:cxnLst>
                              <a:cxn ang="0">
                                <a:pos x="T0" y="T1"/>
                              </a:cxn>
                              <a:cxn ang="0">
                                <a:pos x="T2" y="T3"/>
                              </a:cxn>
                              <a:cxn ang="0">
                                <a:pos x="T4" y="T5"/>
                              </a:cxn>
                              <a:cxn ang="0">
                                <a:pos x="T6" y="T7"/>
                              </a:cxn>
                            </a:cxnLst>
                            <a:rect l="0" t="0" r="r" b="b"/>
                            <a:pathLst>
                              <a:path w="22" h="20">
                                <a:moveTo>
                                  <a:pt x="21" y="0"/>
                                </a:moveTo>
                                <a:lnTo>
                                  <a:pt x="0" y="4"/>
                                </a:lnTo>
                                <a:lnTo>
                                  <a:pt x="21" y="4"/>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2" name="Freeform 350"/>
                        <wps:cNvSpPr>
                          <a:spLocks/>
                        </wps:cNvSpPr>
                        <wps:spPr bwMode="auto">
                          <a:xfrm>
                            <a:off x="9149" y="2700"/>
                            <a:ext cx="22" cy="20"/>
                          </a:xfrm>
                          <a:custGeom>
                            <a:avLst/>
                            <a:gdLst>
                              <a:gd name="T0" fmla="*/ 0 w 22"/>
                              <a:gd name="T1" fmla="*/ 4 h 20"/>
                              <a:gd name="T2" fmla="*/ 21 w 22"/>
                              <a:gd name="T3" fmla="*/ 4 h 20"/>
                              <a:gd name="T4" fmla="*/ 21 w 22"/>
                              <a:gd name="T5" fmla="*/ 0 h 20"/>
                              <a:gd name="T6" fmla="*/ 0 w 22"/>
                              <a:gd name="T7" fmla="*/ 4 h 20"/>
                            </a:gdLst>
                            <a:ahLst/>
                            <a:cxnLst>
                              <a:cxn ang="0">
                                <a:pos x="T0" y="T1"/>
                              </a:cxn>
                              <a:cxn ang="0">
                                <a:pos x="T2" y="T3"/>
                              </a:cxn>
                              <a:cxn ang="0">
                                <a:pos x="T4" y="T5"/>
                              </a:cxn>
                              <a:cxn ang="0">
                                <a:pos x="T6" y="T7"/>
                              </a:cxn>
                            </a:cxnLst>
                            <a:rect l="0" t="0" r="r" b="b"/>
                            <a:pathLst>
                              <a:path w="22" h="20">
                                <a:moveTo>
                                  <a:pt x="0" y="4"/>
                                </a:moveTo>
                                <a:lnTo>
                                  <a:pt x="21" y="4"/>
                                </a:lnTo>
                                <a:lnTo>
                                  <a:pt x="21" y="0"/>
                                </a:lnTo>
                                <a:lnTo>
                                  <a:pt x="0" y="4"/>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3" name="Freeform 351"/>
                        <wps:cNvSpPr>
                          <a:spLocks/>
                        </wps:cNvSpPr>
                        <wps:spPr bwMode="auto">
                          <a:xfrm>
                            <a:off x="9149" y="2700"/>
                            <a:ext cx="22" cy="20"/>
                          </a:xfrm>
                          <a:custGeom>
                            <a:avLst/>
                            <a:gdLst>
                              <a:gd name="T0" fmla="*/ 21 w 22"/>
                              <a:gd name="T1" fmla="*/ 0 h 20"/>
                              <a:gd name="T2" fmla="*/ 0 w 22"/>
                              <a:gd name="T3" fmla="*/ 0 h 20"/>
                              <a:gd name="T4" fmla="*/ 0 w 22"/>
                              <a:gd name="T5" fmla="*/ 4 h 20"/>
                              <a:gd name="T6" fmla="*/ 21 w 22"/>
                              <a:gd name="T7" fmla="*/ 0 h 20"/>
                            </a:gdLst>
                            <a:ahLst/>
                            <a:cxnLst>
                              <a:cxn ang="0">
                                <a:pos x="T0" y="T1"/>
                              </a:cxn>
                              <a:cxn ang="0">
                                <a:pos x="T2" y="T3"/>
                              </a:cxn>
                              <a:cxn ang="0">
                                <a:pos x="T4" y="T5"/>
                              </a:cxn>
                              <a:cxn ang="0">
                                <a:pos x="T6" y="T7"/>
                              </a:cxn>
                            </a:cxnLst>
                            <a:rect l="0" t="0" r="r" b="b"/>
                            <a:pathLst>
                              <a:path w="22" h="20">
                                <a:moveTo>
                                  <a:pt x="21" y="0"/>
                                </a:moveTo>
                                <a:lnTo>
                                  <a:pt x="0" y="0"/>
                                </a:lnTo>
                                <a:lnTo>
                                  <a:pt x="0" y="4"/>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4" name="Freeform 352"/>
                        <wps:cNvSpPr>
                          <a:spLocks/>
                        </wps:cNvSpPr>
                        <wps:spPr bwMode="auto">
                          <a:xfrm>
                            <a:off x="9149" y="2700"/>
                            <a:ext cx="22" cy="20"/>
                          </a:xfrm>
                          <a:custGeom>
                            <a:avLst/>
                            <a:gdLst>
                              <a:gd name="T0" fmla="*/ 0 w 22"/>
                              <a:gd name="T1" fmla="*/ 4 h 20"/>
                              <a:gd name="T2" fmla="*/ 0 w 22"/>
                              <a:gd name="T3" fmla="*/ 0 h 20"/>
                              <a:gd name="T4" fmla="*/ 21 w 22"/>
                              <a:gd name="T5" fmla="*/ 0 h 20"/>
                              <a:gd name="T6" fmla="*/ 0 w 22"/>
                              <a:gd name="T7" fmla="*/ 4 h 20"/>
                            </a:gdLst>
                            <a:ahLst/>
                            <a:cxnLst>
                              <a:cxn ang="0">
                                <a:pos x="T0" y="T1"/>
                              </a:cxn>
                              <a:cxn ang="0">
                                <a:pos x="T2" y="T3"/>
                              </a:cxn>
                              <a:cxn ang="0">
                                <a:pos x="T4" y="T5"/>
                              </a:cxn>
                              <a:cxn ang="0">
                                <a:pos x="T6" y="T7"/>
                              </a:cxn>
                            </a:cxnLst>
                            <a:rect l="0" t="0" r="r" b="b"/>
                            <a:pathLst>
                              <a:path w="22" h="20">
                                <a:moveTo>
                                  <a:pt x="0" y="4"/>
                                </a:moveTo>
                                <a:lnTo>
                                  <a:pt x="0" y="0"/>
                                </a:lnTo>
                                <a:lnTo>
                                  <a:pt x="21" y="0"/>
                                </a:lnTo>
                                <a:lnTo>
                                  <a:pt x="0" y="4"/>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5" name="Freeform 353"/>
                        <wps:cNvSpPr>
                          <a:spLocks/>
                        </wps:cNvSpPr>
                        <wps:spPr bwMode="auto">
                          <a:xfrm>
                            <a:off x="9171" y="2700"/>
                            <a:ext cx="20" cy="20"/>
                          </a:xfrm>
                          <a:custGeom>
                            <a:avLst/>
                            <a:gdLst>
                              <a:gd name="T0" fmla="*/ 1 w 20"/>
                              <a:gd name="T1" fmla="*/ 0 h 20"/>
                              <a:gd name="T2" fmla="*/ 0 w 20"/>
                              <a:gd name="T3" fmla="*/ 4 h 20"/>
                              <a:gd name="T4" fmla="*/ 1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4"/>
                                </a:lnTo>
                                <a:lnTo>
                                  <a:pt x="1"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6" name="Freeform 354"/>
                        <wps:cNvSpPr>
                          <a:spLocks/>
                        </wps:cNvSpPr>
                        <wps:spPr bwMode="auto">
                          <a:xfrm>
                            <a:off x="9171" y="2700"/>
                            <a:ext cx="20" cy="20"/>
                          </a:xfrm>
                          <a:custGeom>
                            <a:avLst/>
                            <a:gdLst>
                              <a:gd name="T0" fmla="*/ 0 w 20"/>
                              <a:gd name="T1" fmla="*/ 4 h 20"/>
                              <a:gd name="T2" fmla="*/ 1 w 20"/>
                              <a:gd name="T3" fmla="*/ 4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1" y="4"/>
                                </a:lnTo>
                                <a:lnTo>
                                  <a:pt x="1" y="0"/>
                                </a:lnTo>
                                <a:lnTo>
                                  <a:pt x="0"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7" name="Freeform 355"/>
                        <wps:cNvSpPr>
                          <a:spLocks/>
                        </wps:cNvSpPr>
                        <wps:spPr bwMode="auto">
                          <a:xfrm>
                            <a:off x="9171" y="2700"/>
                            <a:ext cx="20" cy="20"/>
                          </a:xfrm>
                          <a:custGeom>
                            <a:avLst/>
                            <a:gdLst>
                              <a:gd name="T0" fmla="*/ 1 w 20"/>
                              <a:gd name="T1" fmla="*/ 0 h 20"/>
                              <a:gd name="T2" fmla="*/ 0 w 20"/>
                              <a:gd name="T3" fmla="*/ 0 h 20"/>
                              <a:gd name="T4" fmla="*/ 0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8" name="Freeform 356"/>
                        <wps:cNvSpPr>
                          <a:spLocks/>
                        </wps:cNvSpPr>
                        <wps:spPr bwMode="auto">
                          <a:xfrm>
                            <a:off x="9171" y="2700"/>
                            <a:ext cx="20" cy="20"/>
                          </a:xfrm>
                          <a:custGeom>
                            <a:avLst/>
                            <a:gdLst>
                              <a:gd name="T0" fmla="*/ 0 w 20"/>
                              <a:gd name="T1" fmla="*/ 4 h 20"/>
                              <a:gd name="T2" fmla="*/ 0 w 20"/>
                              <a:gd name="T3" fmla="*/ 0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0" y="0"/>
                                </a:lnTo>
                                <a:lnTo>
                                  <a:pt x="1" y="0"/>
                                </a:lnTo>
                                <a:lnTo>
                                  <a:pt x="0"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 name="Freeform 357"/>
                        <wps:cNvSpPr>
                          <a:spLocks/>
                        </wps:cNvSpPr>
                        <wps:spPr bwMode="auto">
                          <a:xfrm>
                            <a:off x="9171"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 name="Freeform 358"/>
                        <wps:cNvSpPr>
                          <a:spLocks/>
                        </wps:cNvSpPr>
                        <wps:spPr bwMode="auto">
                          <a:xfrm>
                            <a:off x="9171"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 name="Freeform 359"/>
                        <wps:cNvSpPr>
                          <a:spLocks/>
                        </wps:cNvSpPr>
                        <wps:spPr bwMode="auto">
                          <a:xfrm>
                            <a:off x="9145" y="2702"/>
                            <a:ext cx="29" cy="20"/>
                          </a:xfrm>
                          <a:custGeom>
                            <a:avLst/>
                            <a:gdLst>
                              <a:gd name="T0" fmla="*/ 0 w 29"/>
                              <a:gd name="T1" fmla="*/ 0 h 20"/>
                              <a:gd name="T2" fmla="*/ 28 w 29"/>
                              <a:gd name="T3" fmla="*/ 0 h 20"/>
                            </a:gdLst>
                            <a:ahLst/>
                            <a:cxnLst>
                              <a:cxn ang="0">
                                <a:pos x="T0" y="T1"/>
                              </a:cxn>
                              <a:cxn ang="0">
                                <a:pos x="T2" y="T3"/>
                              </a:cxn>
                            </a:cxnLst>
                            <a:rect l="0" t="0" r="r" b="b"/>
                            <a:pathLst>
                              <a:path w="29" h="20">
                                <a:moveTo>
                                  <a:pt x="0" y="0"/>
                                </a:moveTo>
                                <a:lnTo>
                                  <a:pt x="28" y="0"/>
                                </a:lnTo>
                              </a:path>
                            </a:pathLst>
                          </a:custGeom>
                          <a:noFill/>
                          <a:ln w="165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2" name="Freeform 360"/>
                        <wps:cNvSpPr>
                          <a:spLocks/>
                        </wps:cNvSpPr>
                        <wps:spPr bwMode="auto">
                          <a:xfrm>
                            <a:off x="9171"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3" name="Freeform 361"/>
                        <wps:cNvSpPr>
                          <a:spLocks/>
                        </wps:cNvSpPr>
                        <wps:spPr bwMode="auto">
                          <a:xfrm>
                            <a:off x="9171" y="269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 name="Freeform 362"/>
                        <wps:cNvSpPr>
                          <a:spLocks/>
                        </wps:cNvSpPr>
                        <wps:spPr bwMode="auto">
                          <a:xfrm>
                            <a:off x="9171"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523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5" name="Freeform 363"/>
                        <wps:cNvSpPr>
                          <a:spLocks/>
                        </wps:cNvSpPr>
                        <wps:spPr bwMode="auto">
                          <a:xfrm>
                            <a:off x="9171" y="270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6" name="Freeform 364"/>
                        <wps:cNvSpPr>
                          <a:spLocks/>
                        </wps:cNvSpPr>
                        <wps:spPr bwMode="auto">
                          <a:xfrm>
                            <a:off x="9172" y="2690"/>
                            <a:ext cx="20" cy="24"/>
                          </a:xfrm>
                          <a:custGeom>
                            <a:avLst/>
                            <a:gdLst>
                              <a:gd name="T0" fmla="*/ 0 w 20"/>
                              <a:gd name="T1" fmla="*/ 23 h 24"/>
                              <a:gd name="T2" fmla="*/ 1 w 20"/>
                              <a:gd name="T3" fmla="*/ 23 h 24"/>
                              <a:gd name="T4" fmla="*/ 1 w 20"/>
                              <a:gd name="T5" fmla="*/ 0 h 24"/>
                              <a:gd name="T6" fmla="*/ 0 w 20"/>
                              <a:gd name="T7" fmla="*/ 23 h 24"/>
                            </a:gdLst>
                            <a:ahLst/>
                            <a:cxnLst>
                              <a:cxn ang="0">
                                <a:pos x="T0" y="T1"/>
                              </a:cxn>
                              <a:cxn ang="0">
                                <a:pos x="T2" y="T3"/>
                              </a:cxn>
                              <a:cxn ang="0">
                                <a:pos x="T4" y="T5"/>
                              </a:cxn>
                              <a:cxn ang="0">
                                <a:pos x="T6" y="T7"/>
                              </a:cxn>
                            </a:cxnLst>
                            <a:rect l="0" t="0" r="r" b="b"/>
                            <a:pathLst>
                              <a:path w="20" h="24">
                                <a:moveTo>
                                  <a:pt x="0" y="23"/>
                                </a:moveTo>
                                <a:lnTo>
                                  <a:pt x="1" y="23"/>
                                </a:lnTo>
                                <a:lnTo>
                                  <a:pt x="1" y="0"/>
                                </a:lnTo>
                                <a:lnTo>
                                  <a:pt x="0" y="23"/>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7" name="Freeform 365"/>
                        <wps:cNvSpPr>
                          <a:spLocks/>
                        </wps:cNvSpPr>
                        <wps:spPr bwMode="auto">
                          <a:xfrm>
                            <a:off x="9172" y="2690"/>
                            <a:ext cx="20" cy="24"/>
                          </a:xfrm>
                          <a:custGeom>
                            <a:avLst/>
                            <a:gdLst>
                              <a:gd name="T0" fmla="*/ 0 w 20"/>
                              <a:gd name="T1" fmla="*/ 23 h 24"/>
                              <a:gd name="T2" fmla="*/ 0 w 20"/>
                              <a:gd name="T3" fmla="*/ 0 h 24"/>
                              <a:gd name="T4" fmla="*/ 1 w 20"/>
                              <a:gd name="T5" fmla="*/ 0 h 24"/>
                              <a:gd name="T6" fmla="*/ 0 w 20"/>
                              <a:gd name="T7" fmla="*/ 23 h 24"/>
                            </a:gdLst>
                            <a:ahLst/>
                            <a:cxnLst>
                              <a:cxn ang="0">
                                <a:pos x="T0" y="T1"/>
                              </a:cxn>
                              <a:cxn ang="0">
                                <a:pos x="T2" y="T3"/>
                              </a:cxn>
                              <a:cxn ang="0">
                                <a:pos x="T4" y="T5"/>
                              </a:cxn>
                              <a:cxn ang="0">
                                <a:pos x="T6" y="T7"/>
                              </a:cxn>
                            </a:cxnLst>
                            <a:rect l="0" t="0" r="r" b="b"/>
                            <a:pathLst>
                              <a:path w="20" h="24">
                                <a:moveTo>
                                  <a:pt x="0" y="23"/>
                                </a:moveTo>
                                <a:lnTo>
                                  <a:pt x="0" y="0"/>
                                </a:lnTo>
                                <a:lnTo>
                                  <a:pt x="1" y="0"/>
                                </a:lnTo>
                                <a:lnTo>
                                  <a:pt x="0" y="23"/>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8" name="Freeform 366"/>
                        <wps:cNvSpPr>
                          <a:spLocks/>
                        </wps:cNvSpPr>
                        <wps:spPr bwMode="auto">
                          <a:xfrm>
                            <a:off x="9173" y="2690"/>
                            <a:ext cx="20" cy="24"/>
                          </a:xfrm>
                          <a:custGeom>
                            <a:avLst/>
                            <a:gdLst>
                              <a:gd name="T0" fmla="*/ 0 w 20"/>
                              <a:gd name="T1" fmla="*/ 23 h 24"/>
                              <a:gd name="T2" fmla="*/ 1 w 20"/>
                              <a:gd name="T3" fmla="*/ 23 h 24"/>
                              <a:gd name="T4" fmla="*/ 1 w 20"/>
                              <a:gd name="T5" fmla="*/ 0 h 24"/>
                              <a:gd name="T6" fmla="*/ 0 w 20"/>
                              <a:gd name="T7" fmla="*/ 23 h 24"/>
                            </a:gdLst>
                            <a:ahLst/>
                            <a:cxnLst>
                              <a:cxn ang="0">
                                <a:pos x="T0" y="T1"/>
                              </a:cxn>
                              <a:cxn ang="0">
                                <a:pos x="T2" y="T3"/>
                              </a:cxn>
                              <a:cxn ang="0">
                                <a:pos x="T4" y="T5"/>
                              </a:cxn>
                              <a:cxn ang="0">
                                <a:pos x="T6" y="T7"/>
                              </a:cxn>
                            </a:cxnLst>
                            <a:rect l="0" t="0" r="r" b="b"/>
                            <a:pathLst>
                              <a:path w="20" h="24">
                                <a:moveTo>
                                  <a:pt x="0" y="23"/>
                                </a:moveTo>
                                <a:lnTo>
                                  <a:pt x="1" y="23"/>
                                </a:lnTo>
                                <a:lnTo>
                                  <a:pt x="1" y="0"/>
                                </a:lnTo>
                                <a:lnTo>
                                  <a:pt x="0" y="23"/>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9" name="Freeform 367"/>
                        <wps:cNvSpPr>
                          <a:spLocks/>
                        </wps:cNvSpPr>
                        <wps:spPr bwMode="auto">
                          <a:xfrm>
                            <a:off x="9173" y="2690"/>
                            <a:ext cx="20" cy="24"/>
                          </a:xfrm>
                          <a:custGeom>
                            <a:avLst/>
                            <a:gdLst>
                              <a:gd name="T0" fmla="*/ 0 w 20"/>
                              <a:gd name="T1" fmla="*/ 23 h 24"/>
                              <a:gd name="T2" fmla="*/ 0 w 20"/>
                              <a:gd name="T3" fmla="*/ 0 h 24"/>
                              <a:gd name="T4" fmla="*/ 1 w 20"/>
                              <a:gd name="T5" fmla="*/ 0 h 24"/>
                              <a:gd name="T6" fmla="*/ 0 w 20"/>
                              <a:gd name="T7" fmla="*/ 23 h 24"/>
                            </a:gdLst>
                            <a:ahLst/>
                            <a:cxnLst>
                              <a:cxn ang="0">
                                <a:pos x="T0" y="T1"/>
                              </a:cxn>
                              <a:cxn ang="0">
                                <a:pos x="T2" y="T3"/>
                              </a:cxn>
                              <a:cxn ang="0">
                                <a:pos x="T4" y="T5"/>
                              </a:cxn>
                              <a:cxn ang="0">
                                <a:pos x="T6" y="T7"/>
                              </a:cxn>
                            </a:cxnLst>
                            <a:rect l="0" t="0" r="r" b="b"/>
                            <a:pathLst>
                              <a:path w="20" h="24">
                                <a:moveTo>
                                  <a:pt x="0" y="23"/>
                                </a:moveTo>
                                <a:lnTo>
                                  <a:pt x="0" y="0"/>
                                </a:lnTo>
                                <a:lnTo>
                                  <a:pt x="1" y="0"/>
                                </a:lnTo>
                                <a:lnTo>
                                  <a:pt x="0" y="23"/>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0" name="Freeform 368"/>
                        <wps:cNvSpPr>
                          <a:spLocks/>
                        </wps:cNvSpPr>
                        <wps:spPr bwMode="auto">
                          <a:xfrm>
                            <a:off x="9147" y="2690"/>
                            <a:ext cx="20" cy="20"/>
                          </a:xfrm>
                          <a:custGeom>
                            <a:avLst/>
                            <a:gdLst>
                              <a:gd name="T0" fmla="*/ 1 w 20"/>
                              <a:gd name="T1" fmla="*/ 1 h 20"/>
                              <a:gd name="T2" fmla="*/ 1 w 20"/>
                              <a:gd name="T3" fmla="*/ 0 h 20"/>
                              <a:gd name="T4" fmla="*/ 0 w 20"/>
                              <a:gd name="T5" fmla="*/ 0 h 20"/>
                            </a:gdLst>
                            <a:ahLst/>
                            <a:cxnLst>
                              <a:cxn ang="0">
                                <a:pos x="T0" y="T1"/>
                              </a:cxn>
                              <a:cxn ang="0">
                                <a:pos x="T2" y="T3"/>
                              </a:cxn>
                              <a:cxn ang="0">
                                <a:pos x="T4" y="T5"/>
                              </a:cxn>
                            </a:cxnLst>
                            <a:rect l="0" t="0" r="r" b="b"/>
                            <a:pathLst>
                              <a:path w="20" h="20">
                                <a:moveTo>
                                  <a:pt x="1" y="1"/>
                                </a:moveTo>
                                <a:lnTo>
                                  <a:pt x="1" y="0"/>
                                </a:ln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1" name="Freeform 369"/>
                        <wps:cNvSpPr>
                          <a:spLocks/>
                        </wps:cNvSpPr>
                        <wps:spPr bwMode="auto">
                          <a:xfrm>
                            <a:off x="9145" y="269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2" name="Freeform 370"/>
                        <wps:cNvSpPr>
                          <a:spLocks/>
                        </wps:cNvSpPr>
                        <wps:spPr bwMode="auto">
                          <a:xfrm>
                            <a:off x="9172" y="2690"/>
                            <a:ext cx="20" cy="20"/>
                          </a:xfrm>
                          <a:custGeom>
                            <a:avLst/>
                            <a:gdLst>
                              <a:gd name="T0" fmla="*/ 2 w 20"/>
                              <a:gd name="T1" fmla="*/ 0 h 20"/>
                              <a:gd name="T2" fmla="*/ 1 w 20"/>
                              <a:gd name="T3" fmla="*/ 0 h 20"/>
                              <a:gd name="T4" fmla="*/ 0 w 20"/>
                              <a:gd name="T5" fmla="*/ 0 h 20"/>
                              <a:gd name="T6" fmla="*/ 0 w 20"/>
                              <a:gd name="T7" fmla="*/ 1 h 20"/>
                            </a:gdLst>
                            <a:ahLst/>
                            <a:cxnLst>
                              <a:cxn ang="0">
                                <a:pos x="T0" y="T1"/>
                              </a:cxn>
                              <a:cxn ang="0">
                                <a:pos x="T2" y="T3"/>
                              </a:cxn>
                              <a:cxn ang="0">
                                <a:pos x="T4" y="T5"/>
                              </a:cxn>
                              <a:cxn ang="0">
                                <a:pos x="T6" y="T7"/>
                              </a:cxn>
                            </a:cxnLst>
                            <a:rect l="0" t="0" r="r" b="b"/>
                            <a:pathLst>
                              <a:path w="20" h="20">
                                <a:moveTo>
                                  <a:pt x="2" y="0"/>
                                </a:moveTo>
                                <a:lnTo>
                                  <a:pt x="1" y="0"/>
                                </a:lnTo>
                                <a:lnTo>
                                  <a:pt x="0" y="0"/>
                                </a:lnTo>
                                <a:lnTo>
                                  <a:pt x="0"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 name="Freeform 371"/>
                        <wps:cNvSpPr>
                          <a:spLocks/>
                        </wps:cNvSpPr>
                        <wps:spPr bwMode="auto">
                          <a:xfrm>
                            <a:off x="9174" y="2690"/>
                            <a:ext cx="20" cy="24"/>
                          </a:xfrm>
                          <a:custGeom>
                            <a:avLst/>
                            <a:gdLst>
                              <a:gd name="T0" fmla="*/ 0 w 20"/>
                              <a:gd name="T1" fmla="*/ 23 h 24"/>
                              <a:gd name="T2" fmla="*/ 0 w 20"/>
                              <a:gd name="T3" fmla="*/ 0 h 24"/>
                            </a:gdLst>
                            <a:ahLst/>
                            <a:cxnLst>
                              <a:cxn ang="0">
                                <a:pos x="T0" y="T1"/>
                              </a:cxn>
                              <a:cxn ang="0">
                                <a:pos x="T2" y="T3"/>
                              </a:cxn>
                            </a:cxnLst>
                            <a:rect l="0" t="0" r="r" b="b"/>
                            <a:pathLst>
                              <a:path w="20" h="24">
                                <a:moveTo>
                                  <a:pt x="0" y="23"/>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 name="Freeform 372"/>
                        <wps:cNvSpPr>
                          <a:spLocks/>
                        </wps:cNvSpPr>
                        <wps:spPr bwMode="auto">
                          <a:xfrm>
                            <a:off x="9145" y="2690"/>
                            <a:ext cx="20" cy="24"/>
                          </a:xfrm>
                          <a:custGeom>
                            <a:avLst/>
                            <a:gdLst>
                              <a:gd name="T0" fmla="*/ 0 w 20"/>
                              <a:gd name="T1" fmla="*/ 23 h 24"/>
                              <a:gd name="T2" fmla="*/ 0 w 20"/>
                              <a:gd name="T3" fmla="*/ 0 h 24"/>
                            </a:gdLst>
                            <a:ahLst/>
                            <a:cxnLst>
                              <a:cxn ang="0">
                                <a:pos x="T0" y="T1"/>
                              </a:cxn>
                              <a:cxn ang="0">
                                <a:pos x="T2" y="T3"/>
                              </a:cxn>
                            </a:cxnLst>
                            <a:rect l="0" t="0" r="r" b="b"/>
                            <a:pathLst>
                              <a:path w="20" h="24">
                                <a:moveTo>
                                  <a:pt x="0" y="23"/>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 name="Freeform 373"/>
                        <wps:cNvSpPr>
                          <a:spLocks/>
                        </wps:cNvSpPr>
                        <wps:spPr bwMode="auto">
                          <a:xfrm>
                            <a:off x="9145" y="2713"/>
                            <a:ext cx="20" cy="20"/>
                          </a:xfrm>
                          <a:custGeom>
                            <a:avLst/>
                            <a:gdLst>
                              <a:gd name="T0" fmla="*/ 0 w 20"/>
                              <a:gd name="T1" fmla="*/ 1 h 20"/>
                              <a:gd name="T2" fmla="*/ 1 w 20"/>
                              <a:gd name="T3" fmla="*/ 1 h 20"/>
                              <a:gd name="T4" fmla="*/ 2 w 20"/>
                              <a:gd name="T5" fmla="*/ 1 h 20"/>
                              <a:gd name="T6" fmla="*/ 2 w 20"/>
                              <a:gd name="T7" fmla="*/ 0 h 20"/>
                            </a:gdLst>
                            <a:ahLst/>
                            <a:cxnLst>
                              <a:cxn ang="0">
                                <a:pos x="T0" y="T1"/>
                              </a:cxn>
                              <a:cxn ang="0">
                                <a:pos x="T2" y="T3"/>
                              </a:cxn>
                              <a:cxn ang="0">
                                <a:pos x="T4" y="T5"/>
                              </a:cxn>
                              <a:cxn ang="0">
                                <a:pos x="T6" y="T7"/>
                              </a:cxn>
                            </a:cxnLst>
                            <a:rect l="0" t="0" r="r" b="b"/>
                            <a:pathLst>
                              <a:path w="20" h="20">
                                <a:moveTo>
                                  <a:pt x="0" y="1"/>
                                </a:moveTo>
                                <a:lnTo>
                                  <a:pt x="1" y="1"/>
                                </a:lnTo>
                                <a:lnTo>
                                  <a:pt x="2" y="1"/>
                                </a:lnTo>
                                <a:lnTo>
                                  <a:pt x="2"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6" name="Freeform 374"/>
                        <wps:cNvSpPr>
                          <a:spLocks/>
                        </wps:cNvSpPr>
                        <wps:spPr bwMode="auto">
                          <a:xfrm>
                            <a:off x="9172" y="2713"/>
                            <a:ext cx="20" cy="20"/>
                          </a:xfrm>
                          <a:custGeom>
                            <a:avLst/>
                            <a:gdLst>
                              <a:gd name="T0" fmla="*/ 0 w 20"/>
                              <a:gd name="T1" fmla="*/ 0 h 20"/>
                              <a:gd name="T2" fmla="*/ 0 w 20"/>
                              <a:gd name="T3" fmla="*/ 1 h 20"/>
                              <a:gd name="T4" fmla="*/ 1 w 20"/>
                              <a:gd name="T5" fmla="*/ 1 h 20"/>
                            </a:gdLst>
                            <a:ahLst/>
                            <a:cxnLst>
                              <a:cxn ang="0">
                                <a:pos x="T0" y="T1"/>
                              </a:cxn>
                              <a:cxn ang="0">
                                <a:pos x="T2" y="T3"/>
                              </a:cxn>
                              <a:cxn ang="0">
                                <a:pos x="T4" y="T5"/>
                              </a:cxn>
                            </a:cxnLst>
                            <a:rect l="0" t="0" r="r" b="b"/>
                            <a:pathLst>
                              <a:path w="20" h="20">
                                <a:moveTo>
                                  <a:pt x="0" y="0"/>
                                </a:moveTo>
                                <a:lnTo>
                                  <a:pt x="0" y="1"/>
                                </a:lnTo>
                                <a:lnTo>
                                  <a:pt x="1"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7" name="Freeform 375"/>
                        <wps:cNvSpPr>
                          <a:spLocks/>
                        </wps:cNvSpPr>
                        <wps:spPr bwMode="auto">
                          <a:xfrm>
                            <a:off x="9173" y="2714"/>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8" name="Freeform 376"/>
                        <wps:cNvSpPr>
                          <a:spLocks/>
                        </wps:cNvSpPr>
                        <wps:spPr bwMode="auto">
                          <a:xfrm>
                            <a:off x="9172" y="2691"/>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9" name="Freeform 377"/>
                        <wps:cNvSpPr>
                          <a:spLocks/>
                        </wps:cNvSpPr>
                        <wps:spPr bwMode="auto">
                          <a:xfrm>
                            <a:off x="9148" y="2691"/>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0" name="Freeform 378"/>
                        <wps:cNvSpPr>
                          <a:spLocks/>
                        </wps:cNvSpPr>
                        <wps:spPr bwMode="auto">
                          <a:xfrm>
                            <a:off x="9148" y="2700"/>
                            <a:ext cx="24" cy="20"/>
                          </a:xfrm>
                          <a:custGeom>
                            <a:avLst/>
                            <a:gdLst>
                              <a:gd name="T0" fmla="*/ 0 w 24"/>
                              <a:gd name="T1" fmla="*/ 0 h 20"/>
                              <a:gd name="T2" fmla="*/ 1 w 24"/>
                              <a:gd name="T3" fmla="*/ 0 h 20"/>
                              <a:gd name="T4" fmla="*/ 22 w 24"/>
                              <a:gd name="T5" fmla="*/ 0 h 20"/>
                              <a:gd name="T6" fmla="*/ 24 w 24"/>
                              <a:gd name="T7" fmla="*/ 0 h 20"/>
                            </a:gdLst>
                            <a:ahLst/>
                            <a:cxnLst>
                              <a:cxn ang="0">
                                <a:pos x="T0" y="T1"/>
                              </a:cxn>
                              <a:cxn ang="0">
                                <a:pos x="T2" y="T3"/>
                              </a:cxn>
                              <a:cxn ang="0">
                                <a:pos x="T4" y="T5"/>
                              </a:cxn>
                              <a:cxn ang="0">
                                <a:pos x="T6" y="T7"/>
                              </a:cxn>
                            </a:cxnLst>
                            <a:rect l="0" t="0" r="r" b="b"/>
                            <a:pathLst>
                              <a:path w="24" h="20">
                                <a:moveTo>
                                  <a:pt x="0" y="0"/>
                                </a:moveTo>
                                <a:lnTo>
                                  <a:pt x="1" y="0"/>
                                </a:lnTo>
                                <a:lnTo>
                                  <a:pt x="22" y="0"/>
                                </a:lnTo>
                                <a:lnTo>
                                  <a:pt x="24"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1" name="Freeform 379"/>
                        <wps:cNvSpPr>
                          <a:spLocks/>
                        </wps:cNvSpPr>
                        <wps:spPr bwMode="auto">
                          <a:xfrm>
                            <a:off x="9149" y="2704"/>
                            <a:ext cx="22" cy="20"/>
                          </a:xfrm>
                          <a:custGeom>
                            <a:avLst/>
                            <a:gdLst>
                              <a:gd name="T0" fmla="*/ 0 w 22"/>
                              <a:gd name="T1" fmla="*/ 0 h 20"/>
                              <a:gd name="T2" fmla="*/ 21 w 22"/>
                              <a:gd name="T3" fmla="*/ 0 h 20"/>
                            </a:gdLst>
                            <a:ahLst/>
                            <a:cxnLst>
                              <a:cxn ang="0">
                                <a:pos x="T0" y="T1"/>
                              </a:cxn>
                              <a:cxn ang="0">
                                <a:pos x="T2" y="T3"/>
                              </a:cxn>
                            </a:cxnLst>
                            <a:rect l="0" t="0" r="r" b="b"/>
                            <a:pathLst>
                              <a:path w="22" h="20">
                                <a:moveTo>
                                  <a:pt x="0" y="0"/>
                                </a:moveTo>
                                <a:lnTo>
                                  <a:pt x="2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 name="Freeform 380"/>
                        <wps:cNvSpPr>
                          <a:spLocks/>
                        </wps:cNvSpPr>
                        <wps:spPr bwMode="auto">
                          <a:xfrm>
                            <a:off x="9148" y="2704"/>
                            <a:ext cx="20" cy="20"/>
                          </a:xfrm>
                          <a:custGeom>
                            <a:avLst/>
                            <a:gdLst>
                              <a:gd name="T0" fmla="*/ 1 w 20"/>
                              <a:gd name="T1" fmla="*/ 0 h 20"/>
                              <a:gd name="T2" fmla="*/ 0 w 20"/>
                              <a:gd name="T3" fmla="*/ 0 h 20"/>
                              <a:gd name="T4" fmla="*/ 0 w 20"/>
                              <a:gd name="T5" fmla="*/ 1 h 20"/>
                            </a:gdLst>
                            <a:ahLst/>
                            <a:cxnLst>
                              <a:cxn ang="0">
                                <a:pos x="T0" y="T1"/>
                              </a:cxn>
                              <a:cxn ang="0">
                                <a:pos x="T2" y="T3"/>
                              </a:cxn>
                              <a:cxn ang="0">
                                <a:pos x="T4" y="T5"/>
                              </a:cxn>
                            </a:cxnLst>
                            <a:rect l="0" t="0" r="r" b="b"/>
                            <a:pathLst>
                              <a:path w="20" h="20">
                                <a:moveTo>
                                  <a:pt x="1" y="0"/>
                                </a:moveTo>
                                <a:lnTo>
                                  <a:pt x="0" y="0"/>
                                </a:lnTo>
                                <a:lnTo>
                                  <a:pt x="0"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3" name="Freeform 381"/>
                        <wps:cNvSpPr>
                          <a:spLocks/>
                        </wps:cNvSpPr>
                        <wps:spPr bwMode="auto">
                          <a:xfrm>
                            <a:off x="9171" y="2704"/>
                            <a:ext cx="20" cy="20"/>
                          </a:xfrm>
                          <a:custGeom>
                            <a:avLst/>
                            <a:gdLst>
                              <a:gd name="T0" fmla="*/ 1 w 20"/>
                              <a:gd name="T1" fmla="*/ 1 h 20"/>
                              <a:gd name="T2" fmla="*/ 1 w 20"/>
                              <a:gd name="T3" fmla="*/ 0 h 20"/>
                              <a:gd name="T4" fmla="*/ 0 w 20"/>
                              <a:gd name="T5" fmla="*/ 0 h 20"/>
                            </a:gdLst>
                            <a:ahLst/>
                            <a:cxnLst>
                              <a:cxn ang="0">
                                <a:pos x="T0" y="T1"/>
                              </a:cxn>
                              <a:cxn ang="0">
                                <a:pos x="T2" y="T3"/>
                              </a:cxn>
                              <a:cxn ang="0">
                                <a:pos x="T4" y="T5"/>
                              </a:cxn>
                            </a:cxnLst>
                            <a:rect l="0" t="0" r="r" b="b"/>
                            <a:pathLst>
                              <a:path w="20" h="20">
                                <a:moveTo>
                                  <a:pt x="1" y="1"/>
                                </a:moveTo>
                                <a:lnTo>
                                  <a:pt x="1" y="0"/>
                                </a:ln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 name="Freeform 382"/>
                        <wps:cNvSpPr>
                          <a:spLocks/>
                        </wps:cNvSpPr>
                        <wps:spPr bwMode="auto">
                          <a:xfrm>
                            <a:off x="9127" y="2108"/>
                            <a:ext cx="20" cy="23"/>
                          </a:xfrm>
                          <a:custGeom>
                            <a:avLst/>
                            <a:gdLst>
                              <a:gd name="T0" fmla="*/ 0 w 20"/>
                              <a:gd name="T1" fmla="*/ 22 h 23"/>
                              <a:gd name="T2" fmla="*/ 1 w 20"/>
                              <a:gd name="T3" fmla="*/ 22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1" y="22"/>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5" name="Freeform 383"/>
                        <wps:cNvSpPr>
                          <a:spLocks/>
                        </wps:cNvSpPr>
                        <wps:spPr bwMode="auto">
                          <a:xfrm>
                            <a:off x="9127" y="2108"/>
                            <a:ext cx="20" cy="23"/>
                          </a:xfrm>
                          <a:custGeom>
                            <a:avLst/>
                            <a:gdLst>
                              <a:gd name="T0" fmla="*/ 0 w 20"/>
                              <a:gd name="T1" fmla="*/ 22 h 23"/>
                              <a:gd name="T2" fmla="*/ 0 w 20"/>
                              <a:gd name="T3" fmla="*/ 0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0" y="0"/>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 name="Freeform 384"/>
                        <wps:cNvSpPr>
                          <a:spLocks/>
                        </wps:cNvSpPr>
                        <wps:spPr bwMode="auto">
                          <a:xfrm>
                            <a:off x="9129" y="2108"/>
                            <a:ext cx="20" cy="23"/>
                          </a:xfrm>
                          <a:custGeom>
                            <a:avLst/>
                            <a:gdLst>
                              <a:gd name="T0" fmla="*/ 0 w 20"/>
                              <a:gd name="T1" fmla="*/ 22 h 23"/>
                              <a:gd name="T2" fmla="*/ 1 w 20"/>
                              <a:gd name="T3" fmla="*/ 22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1" y="22"/>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 name="Freeform 385"/>
                        <wps:cNvSpPr>
                          <a:spLocks/>
                        </wps:cNvSpPr>
                        <wps:spPr bwMode="auto">
                          <a:xfrm>
                            <a:off x="9129" y="2108"/>
                            <a:ext cx="20" cy="23"/>
                          </a:xfrm>
                          <a:custGeom>
                            <a:avLst/>
                            <a:gdLst>
                              <a:gd name="T0" fmla="*/ 0 w 20"/>
                              <a:gd name="T1" fmla="*/ 22 h 23"/>
                              <a:gd name="T2" fmla="*/ 0 w 20"/>
                              <a:gd name="T3" fmla="*/ 0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0" y="0"/>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 name="Freeform 386"/>
                        <wps:cNvSpPr>
                          <a:spLocks/>
                        </wps:cNvSpPr>
                        <wps:spPr bwMode="auto">
                          <a:xfrm>
                            <a:off x="9129" y="212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9" name="Freeform 387"/>
                        <wps:cNvSpPr>
                          <a:spLocks/>
                        </wps:cNvSpPr>
                        <wps:spPr bwMode="auto">
                          <a:xfrm>
                            <a:off x="9129" y="211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 name="Freeform 388"/>
                        <wps:cNvSpPr>
                          <a:spLocks/>
                        </wps:cNvSpPr>
                        <wps:spPr bwMode="auto">
                          <a:xfrm>
                            <a:off x="9129" y="212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1" name="Freeform 389"/>
                        <wps:cNvSpPr>
                          <a:spLocks/>
                        </wps:cNvSpPr>
                        <wps:spPr bwMode="auto">
                          <a:xfrm>
                            <a:off x="9129" y="212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2" name="Freeform 390"/>
                        <wps:cNvSpPr>
                          <a:spLocks/>
                        </wps:cNvSpPr>
                        <wps:spPr bwMode="auto">
                          <a:xfrm>
                            <a:off x="9127" y="2119"/>
                            <a:ext cx="27" cy="20"/>
                          </a:xfrm>
                          <a:custGeom>
                            <a:avLst/>
                            <a:gdLst>
                              <a:gd name="T0" fmla="*/ 0 w 27"/>
                              <a:gd name="T1" fmla="*/ 0 h 20"/>
                              <a:gd name="T2" fmla="*/ 26 w 27"/>
                              <a:gd name="T3" fmla="*/ 0 h 20"/>
                            </a:gdLst>
                            <a:ahLst/>
                            <a:cxnLst>
                              <a:cxn ang="0">
                                <a:pos x="T0" y="T1"/>
                              </a:cxn>
                              <a:cxn ang="0">
                                <a:pos x="T2" y="T3"/>
                              </a:cxn>
                            </a:cxnLst>
                            <a:rect l="0" t="0" r="r" b="b"/>
                            <a:pathLst>
                              <a:path w="27" h="20">
                                <a:moveTo>
                                  <a:pt x="0" y="0"/>
                                </a:moveTo>
                                <a:lnTo>
                                  <a:pt x="26" y="0"/>
                                </a:lnTo>
                              </a:path>
                            </a:pathLst>
                          </a:custGeom>
                          <a:noFill/>
                          <a:ln w="50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3" name="Freeform 391"/>
                        <wps:cNvSpPr>
                          <a:spLocks/>
                        </wps:cNvSpPr>
                        <wps:spPr bwMode="auto">
                          <a:xfrm>
                            <a:off x="9129" y="212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 name="Freeform 392"/>
                        <wps:cNvSpPr>
                          <a:spLocks/>
                        </wps:cNvSpPr>
                        <wps:spPr bwMode="auto">
                          <a:xfrm>
                            <a:off x="9129" y="211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 name="Freeform 393"/>
                        <wps:cNvSpPr>
                          <a:spLocks/>
                        </wps:cNvSpPr>
                        <wps:spPr bwMode="auto">
                          <a:xfrm>
                            <a:off x="9130" y="2118"/>
                            <a:ext cx="20" cy="20"/>
                          </a:xfrm>
                          <a:custGeom>
                            <a:avLst/>
                            <a:gdLst>
                              <a:gd name="T0" fmla="*/ 1 w 20"/>
                              <a:gd name="T1" fmla="*/ 0 h 20"/>
                              <a:gd name="T2" fmla="*/ 0 w 20"/>
                              <a:gd name="T3" fmla="*/ 4 h 20"/>
                              <a:gd name="T4" fmla="*/ 1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4"/>
                                </a:lnTo>
                                <a:lnTo>
                                  <a:pt x="1"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6" name="Freeform 394"/>
                        <wps:cNvSpPr>
                          <a:spLocks/>
                        </wps:cNvSpPr>
                        <wps:spPr bwMode="auto">
                          <a:xfrm>
                            <a:off x="9130" y="2118"/>
                            <a:ext cx="20" cy="20"/>
                          </a:xfrm>
                          <a:custGeom>
                            <a:avLst/>
                            <a:gdLst>
                              <a:gd name="T0" fmla="*/ 0 w 20"/>
                              <a:gd name="T1" fmla="*/ 4 h 20"/>
                              <a:gd name="T2" fmla="*/ 1 w 20"/>
                              <a:gd name="T3" fmla="*/ 4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1" y="4"/>
                                </a:lnTo>
                                <a:lnTo>
                                  <a:pt x="1" y="0"/>
                                </a:lnTo>
                                <a:lnTo>
                                  <a:pt x="0"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 name="Freeform 395"/>
                        <wps:cNvSpPr>
                          <a:spLocks/>
                        </wps:cNvSpPr>
                        <wps:spPr bwMode="auto">
                          <a:xfrm>
                            <a:off x="9130" y="2118"/>
                            <a:ext cx="20" cy="20"/>
                          </a:xfrm>
                          <a:custGeom>
                            <a:avLst/>
                            <a:gdLst>
                              <a:gd name="T0" fmla="*/ 1 w 20"/>
                              <a:gd name="T1" fmla="*/ 0 h 20"/>
                              <a:gd name="T2" fmla="*/ 0 w 20"/>
                              <a:gd name="T3" fmla="*/ 0 h 20"/>
                              <a:gd name="T4" fmla="*/ 0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 name="Freeform 396"/>
                        <wps:cNvSpPr>
                          <a:spLocks/>
                        </wps:cNvSpPr>
                        <wps:spPr bwMode="auto">
                          <a:xfrm>
                            <a:off x="9130" y="2118"/>
                            <a:ext cx="20" cy="20"/>
                          </a:xfrm>
                          <a:custGeom>
                            <a:avLst/>
                            <a:gdLst>
                              <a:gd name="T0" fmla="*/ 0 w 20"/>
                              <a:gd name="T1" fmla="*/ 4 h 20"/>
                              <a:gd name="T2" fmla="*/ 0 w 20"/>
                              <a:gd name="T3" fmla="*/ 0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0" y="0"/>
                                </a:lnTo>
                                <a:lnTo>
                                  <a:pt x="1" y="0"/>
                                </a:lnTo>
                                <a:lnTo>
                                  <a:pt x="0"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 name="Freeform 397"/>
                        <wps:cNvSpPr>
                          <a:spLocks/>
                        </wps:cNvSpPr>
                        <wps:spPr bwMode="auto">
                          <a:xfrm>
                            <a:off x="9131" y="2118"/>
                            <a:ext cx="22" cy="20"/>
                          </a:xfrm>
                          <a:custGeom>
                            <a:avLst/>
                            <a:gdLst>
                              <a:gd name="T0" fmla="*/ 21 w 22"/>
                              <a:gd name="T1" fmla="*/ 0 h 20"/>
                              <a:gd name="T2" fmla="*/ 0 w 22"/>
                              <a:gd name="T3" fmla="*/ 4 h 20"/>
                              <a:gd name="T4" fmla="*/ 21 w 22"/>
                              <a:gd name="T5" fmla="*/ 4 h 20"/>
                              <a:gd name="T6" fmla="*/ 21 w 22"/>
                              <a:gd name="T7" fmla="*/ 0 h 20"/>
                            </a:gdLst>
                            <a:ahLst/>
                            <a:cxnLst>
                              <a:cxn ang="0">
                                <a:pos x="T0" y="T1"/>
                              </a:cxn>
                              <a:cxn ang="0">
                                <a:pos x="T2" y="T3"/>
                              </a:cxn>
                              <a:cxn ang="0">
                                <a:pos x="T4" y="T5"/>
                              </a:cxn>
                              <a:cxn ang="0">
                                <a:pos x="T6" y="T7"/>
                              </a:cxn>
                            </a:cxnLst>
                            <a:rect l="0" t="0" r="r" b="b"/>
                            <a:pathLst>
                              <a:path w="22" h="20">
                                <a:moveTo>
                                  <a:pt x="21" y="0"/>
                                </a:moveTo>
                                <a:lnTo>
                                  <a:pt x="0" y="4"/>
                                </a:lnTo>
                                <a:lnTo>
                                  <a:pt x="21" y="4"/>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 name="Freeform 398"/>
                        <wps:cNvSpPr>
                          <a:spLocks/>
                        </wps:cNvSpPr>
                        <wps:spPr bwMode="auto">
                          <a:xfrm>
                            <a:off x="9131" y="2118"/>
                            <a:ext cx="22" cy="20"/>
                          </a:xfrm>
                          <a:custGeom>
                            <a:avLst/>
                            <a:gdLst>
                              <a:gd name="T0" fmla="*/ 0 w 22"/>
                              <a:gd name="T1" fmla="*/ 4 h 20"/>
                              <a:gd name="T2" fmla="*/ 21 w 22"/>
                              <a:gd name="T3" fmla="*/ 4 h 20"/>
                              <a:gd name="T4" fmla="*/ 21 w 22"/>
                              <a:gd name="T5" fmla="*/ 0 h 20"/>
                              <a:gd name="T6" fmla="*/ 0 w 22"/>
                              <a:gd name="T7" fmla="*/ 4 h 20"/>
                            </a:gdLst>
                            <a:ahLst/>
                            <a:cxnLst>
                              <a:cxn ang="0">
                                <a:pos x="T0" y="T1"/>
                              </a:cxn>
                              <a:cxn ang="0">
                                <a:pos x="T2" y="T3"/>
                              </a:cxn>
                              <a:cxn ang="0">
                                <a:pos x="T4" y="T5"/>
                              </a:cxn>
                              <a:cxn ang="0">
                                <a:pos x="T6" y="T7"/>
                              </a:cxn>
                            </a:cxnLst>
                            <a:rect l="0" t="0" r="r" b="b"/>
                            <a:pathLst>
                              <a:path w="22" h="20">
                                <a:moveTo>
                                  <a:pt x="0" y="4"/>
                                </a:moveTo>
                                <a:lnTo>
                                  <a:pt x="21" y="4"/>
                                </a:lnTo>
                                <a:lnTo>
                                  <a:pt x="21" y="0"/>
                                </a:lnTo>
                                <a:lnTo>
                                  <a:pt x="0" y="4"/>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 name="Freeform 399"/>
                        <wps:cNvSpPr>
                          <a:spLocks/>
                        </wps:cNvSpPr>
                        <wps:spPr bwMode="auto">
                          <a:xfrm>
                            <a:off x="9131" y="2118"/>
                            <a:ext cx="22" cy="20"/>
                          </a:xfrm>
                          <a:custGeom>
                            <a:avLst/>
                            <a:gdLst>
                              <a:gd name="T0" fmla="*/ 21 w 22"/>
                              <a:gd name="T1" fmla="*/ 0 h 20"/>
                              <a:gd name="T2" fmla="*/ 0 w 22"/>
                              <a:gd name="T3" fmla="*/ 0 h 20"/>
                              <a:gd name="T4" fmla="*/ 0 w 22"/>
                              <a:gd name="T5" fmla="*/ 4 h 20"/>
                              <a:gd name="T6" fmla="*/ 21 w 22"/>
                              <a:gd name="T7" fmla="*/ 0 h 20"/>
                            </a:gdLst>
                            <a:ahLst/>
                            <a:cxnLst>
                              <a:cxn ang="0">
                                <a:pos x="T0" y="T1"/>
                              </a:cxn>
                              <a:cxn ang="0">
                                <a:pos x="T2" y="T3"/>
                              </a:cxn>
                              <a:cxn ang="0">
                                <a:pos x="T4" y="T5"/>
                              </a:cxn>
                              <a:cxn ang="0">
                                <a:pos x="T6" y="T7"/>
                              </a:cxn>
                            </a:cxnLst>
                            <a:rect l="0" t="0" r="r" b="b"/>
                            <a:pathLst>
                              <a:path w="22" h="20">
                                <a:moveTo>
                                  <a:pt x="21" y="0"/>
                                </a:moveTo>
                                <a:lnTo>
                                  <a:pt x="0" y="0"/>
                                </a:lnTo>
                                <a:lnTo>
                                  <a:pt x="0" y="4"/>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2" name="Freeform 400"/>
                        <wps:cNvSpPr>
                          <a:spLocks/>
                        </wps:cNvSpPr>
                        <wps:spPr bwMode="auto">
                          <a:xfrm>
                            <a:off x="9131" y="2118"/>
                            <a:ext cx="22" cy="20"/>
                          </a:xfrm>
                          <a:custGeom>
                            <a:avLst/>
                            <a:gdLst>
                              <a:gd name="T0" fmla="*/ 0 w 22"/>
                              <a:gd name="T1" fmla="*/ 4 h 20"/>
                              <a:gd name="T2" fmla="*/ 0 w 22"/>
                              <a:gd name="T3" fmla="*/ 0 h 20"/>
                              <a:gd name="T4" fmla="*/ 21 w 22"/>
                              <a:gd name="T5" fmla="*/ 0 h 20"/>
                              <a:gd name="T6" fmla="*/ 0 w 22"/>
                              <a:gd name="T7" fmla="*/ 4 h 20"/>
                            </a:gdLst>
                            <a:ahLst/>
                            <a:cxnLst>
                              <a:cxn ang="0">
                                <a:pos x="T0" y="T1"/>
                              </a:cxn>
                              <a:cxn ang="0">
                                <a:pos x="T2" y="T3"/>
                              </a:cxn>
                              <a:cxn ang="0">
                                <a:pos x="T4" y="T5"/>
                              </a:cxn>
                              <a:cxn ang="0">
                                <a:pos x="T6" y="T7"/>
                              </a:cxn>
                            </a:cxnLst>
                            <a:rect l="0" t="0" r="r" b="b"/>
                            <a:pathLst>
                              <a:path w="22" h="20">
                                <a:moveTo>
                                  <a:pt x="0" y="4"/>
                                </a:moveTo>
                                <a:lnTo>
                                  <a:pt x="0" y="0"/>
                                </a:lnTo>
                                <a:lnTo>
                                  <a:pt x="21" y="0"/>
                                </a:lnTo>
                                <a:lnTo>
                                  <a:pt x="0" y="4"/>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 name="Freeform 401"/>
                        <wps:cNvSpPr>
                          <a:spLocks/>
                        </wps:cNvSpPr>
                        <wps:spPr bwMode="auto">
                          <a:xfrm>
                            <a:off x="9153" y="2118"/>
                            <a:ext cx="20" cy="20"/>
                          </a:xfrm>
                          <a:custGeom>
                            <a:avLst/>
                            <a:gdLst>
                              <a:gd name="T0" fmla="*/ 1 w 20"/>
                              <a:gd name="T1" fmla="*/ 0 h 20"/>
                              <a:gd name="T2" fmla="*/ 0 w 20"/>
                              <a:gd name="T3" fmla="*/ 4 h 20"/>
                              <a:gd name="T4" fmla="*/ 1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4"/>
                                </a:lnTo>
                                <a:lnTo>
                                  <a:pt x="1"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4" name="Freeform 402"/>
                        <wps:cNvSpPr>
                          <a:spLocks/>
                        </wps:cNvSpPr>
                        <wps:spPr bwMode="auto">
                          <a:xfrm>
                            <a:off x="9153" y="2118"/>
                            <a:ext cx="20" cy="20"/>
                          </a:xfrm>
                          <a:custGeom>
                            <a:avLst/>
                            <a:gdLst>
                              <a:gd name="T0" fmla="*/ 0 w 20"/>
                              <a:gd name="T1" fmla="*/ 4 h 20"/>
                              <a:gd name="T2" fmla="*/ 1 w 20"/>
                              <a:gd name="T3" fmla="*/ 4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1" y="4"/>
                                </a:lnTo>
                                <a:lnTo>
                                  <a:pt x="1" y="0"/>
                                </a:lnTo>
                                <a:lnTo>
                                  <a:pt x="0"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 name="Freeform 403"/>
                        <wps:cNvSpPr>
                          <a:spLocks/>
                        </wps:cNvSpPr>
                        <wps:spPr bwMode="auto">
                          <a:xfrm>
                            <a:off x="9153" y="2118"/>
                            <a:ext cx="20" cy="20"/>
                          </a:xfrm>
                          <a:custGeom>
                            <a:avLst/>
                            <a:gdLst>
                              <a:gd name="T0" fmla="*/ 1 w 20"/>
                              <a:gd name="T1" fmla="*/ 0 h 20"/>
                              <a:gd name="T2" fmla="*/ 0 w 20"/>
                              <a:gd name="T3" fmla="*/ 0 h 20"/>
                              <a:gd name="T4" fmla="*/ 0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6" name="Freeform 404"/>
                        <wps:cNvSpPr>
                          <a:spLocks/>
                        </wps:cNvSpPr>
                        <wps:spPr bwMode="auto">
                          <a:xfrm>
                            <a:off x="9153" y="2118"/>
                            <a:ext cx="20" cy="20"/>
                          </a:xfrm>
                          <a:custGeom>
                            <a:avLst/>
                            <a:gdLst>
                              <a:gd name="T0" fmla="*/ 0 w 20"/>
                              <a:gd name="T1" fmla="*/ 4 h 20"/>
                              <a:gd name="T2" fmla="*/ 0 w 20"/>
                              <a:gd name="T3" fmla="*/ 0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0" y="0"/>
                                </a:lnTo>
                                <a:lnTo>
                                  <a:pt x="1" y="0"/>
                                </a:lnTo>
                                <a:lnTo>
                                  <a:pt x="0"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 name="Freeform 405"/>
                        <wps:cNvSpPr>
                          <a:spLocks/>
                        </wps:cNvSpPr>
                        <wps:spPr bwMode="auto">
                          <a:xfrm>
                            <a:off x="9153" y="211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 name="Freeform 406"/>
                        <wps:cNvSpPr>
                          <a:spLocks/>
                        </wps:cNvSpPr>
                        <wps:spPr bwMode="auto">
                          <a:xfrm>
                            <a:off x="9153" y="211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 name="Freeform 407"/>
                        <wps:cNvSpPr>
                          <a:spLocks/>
                        </wps:cNvSpPr>
                        <wps:spPr bwMode="auto">
                          <a:xfrm>
                            <a:off x="9153" y="212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 name="Freeform 408"/>
                        <wps:cNvSpPr>
                          <a:spLocks/>
                        </wps:cNvSpPr>
                        <wps:spPr bwMode="auto">
                          <a:xfrm>
                            <a:off x="9153" y="211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 name="Freeform 409"/>
                        <wps:cNvSpPr>
                          <a:spLocks/>
                        </wps:cNvSpPr>
                        <wps:spPr bwMode="auto">
                          <a:xfrm>
                            <a:off x="9154" y="2119"/>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157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 name="Freeform 410"/>
                        <wps:cNvSpPr>
                          <a:spLocks/>
                        </wps:cNvSpPr>
                        <wps:spPr bwMode="auto">
                          <a:xfrm>
                            <a:off x="9153" y="211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 name="Freeform 411"/>
                        <wps:cNvSpPr>
                          <a:spLocks/>
                        </wps:cNvSpPr>
                        <wps:spPr bwMode="auto">
                          <a:xfrm>
                            <a:off x="9153" y="211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4" name="Freeform 412"/>
                        <wps:cNvSpPr>
                          <a:spLocks/>
                        </wps:cNvSpPr>
                        <wps:spPr bwMode="auto">
                          <a:xfrm>
                            <a:off x="9154" y="2108"/>
                            <a:ext cx="20" cy="23"/>
                          </a:xfrm>
                          <a:custGeom>
                            <a:avLst/>
                            <a:gdLst>
                              <a:gd name="T0" fmla="*/ 0 w 20"/>
                              <a:gd name="T1" fmla="*/ 22 h 23"/>
                              <a:gd name="T2" fmla="*/ 1 w 20"/>
                              <a:gd name="T3" fmla="*/ 22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1" y="22"/>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 name="Freeform 413"/>
                        <wps:cNvSpPr>
                          <a:spLocks/>
                        </wps:cNvSpPr>
                        <wps:spPr bwMode="auto">
                          <a:xfrm>
                            <a:off x="9154" y="2108"/>
                            <a:ext cx="20" cy="23"/>
                          </a:xfrm>
                          <a:custGeom>
                            <a:avLst/>
                            <a:gdLst>
                              <a:gd name="T0" fmla="*/ 0 w 20"/>
                              <a:gd name="T1" fmla="*/ 22 h 23"/>
                              <a:gd name="T2" fmla="*/ 0 w 20"/>
                              <a:gd name="T3" fmla="*/ 0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0" y="0"/>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 name="Freeform 414"/>
                        <wps:cNvSpPr>
                          <a:spLocks/>
                        </wps:cNvSpPr>
                        <wps:spPr bwMode="auto">
                          <a:xfrm>
                            <a:off x="9155" y="2108"/>
                            <a:ext cx="20" cy="23"/>
                          </a:xfrm>
                          <a:custGeom>
                            <a:avLst/>
                            <a:gdLst>
                              <a:gd name="T0" fmla="*/ 0 w 20"/>
                              <a:gd name="T1" fmla="*/ 22 h 23"/>
                              <a:gd name="T2" fmla="*/ 1 w 20"/>
                              <a:gd name="T3" fmla="*/ 22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1" y="22"/>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 name="Freeform 415"/>
                        <wps:cNvSpPr>
                          <a:spLocks/>
                        </wps:cNvSpPr>
                        <wps:spPr bwMode="auto">
                          <a:xfrm>
                            <a:off x="9155" y="2108"/>
                            <a:ext cx="20" cy="23"/>
                          </a:xfrm>
                          <a:custGeom>
                            <a:avLst/>
                            <a:gdLst>
                              <a:gd name="T0" fmla="*/ 0 w 20"/>
                              <a:gd name="T1" fmla="*/ 22 h 23"/>
                              <a:gd name="T2" fmla="*/ 0 w 20"/>
                              <a:gd name="T3" fmla="*/ 0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0" y="0"/>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 name="Freeform 416"/>
                        <wps:cNvSpPr>
                          <a:spLocks/>
                        </wps:cNvSpPr>
                        <wps:spPr bwMode="auto">
                          <a:xfrm>
                            <a:off x="9129" y="2108"/>
                            <a:ext cx="20" cy="20"/>
                          </a:xfrm>
                          <a:custGeom>
                            <a:avLst/>
                            <a:gdLst>
                              <a:gd name="T0" fmla="*/ 1 w 20"/>
                              <a:gd name="T1" fmla="*/ 1 h 20"/>
                              <a:gd name="T2" fmla="*/ 1 w 20"/>
                              <a:gd name="T3" fmla="*/ 0 h 20"/>
                              <a:gd name="T4" fmla="*/ 0 w 20"/>
                              <a:gd name="T5" fmla="*/ 0 h 20"/>
                            </a:gdLst>
                            <a:ahLst/>
                            <a:cxnLst>
                              <a:cxn ang="0">
                                <a:pos x="T0" y="T1"/>
                              </a:cxn>
                              <a:cxn ang="0">
                                <a:pos x="T2" y="T3"/>
                              </a:cxn>
                              <a:cxn ang="0">
                                <a:pos x="T4" y="T5"/>
                              </a:cxn>
                            </a:cxnLst>
                            <a:rect l="0" t="0" r="r" b="b"/>
                            <a:pathLst>
                              <a:path w="20" h="20">
                                <a:moveTo>
                                  <a:pt x="1" y="1"/>
                                </a:moveTo>
                                <a:lnTo>
                                  <a:pt x="1" y="0"/>
                                </a:ln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 name="Freeform 417"/>
                        <wps:cNvSpPr>
                          <a:spLocks/>
                        </wps:cNvSpPr>
                        <wps:spPr bwMode="auto">
                          <a:xfrm>
                            <a:off x="9127" y="21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 name="Freeform 418"/>
                        <wps:cNvSpPr>
                          <a:spLocks/>
                        </wps:cNvSpPr>
                        <wps:spPr bwMode="auto">
                          <a:xfrm>
                            <a:off x="9154" y="2108"/>
                            <a:ext cx="20" cy="20"/>
                          </a:xfrm>
                          <a:custGeom>
                            <a:avLst/>
                            <a:gdLst>
                              <a:gd name="T0" fmla="*/ 2 w 20"/>
                              <a:gd name="T1" fmla="*/ 0 h 20"/>
                              <a:gd name="T2" fmla="*/ 1 w 20"/>
                              <a:gd name="T3" fmla="*/ 0 h 20"/>
                              <a:gd name="T4" fmla="*/ 0 w 20"/>
                              <a:gd name="T5" fmla="*/ 0 h 20"/>
                              <a:gd name="T6" fmla="*/ 0 w 20"/>
                              <a:gd name="T7" fmla="*/ 1 h 20"/>
                            </a:gdLst>
                            <a:ahLst/>
                            <a:cxnLst>
                              <a:cxn ang="0">
                                <a:pos x="T0" y="T1"/>
                              </a:cxn>
                              <a:cxn ang="0">
                                <a:pos x="T2" y="T3"/>
                              </a:cxn>
                              <a:cxn ang="0">
                                <a:pos x="T4" y="T5"/>
                              </a:cxn>
                              <a:cxn ang="0">
                                <a:pos x="T6" y="T7"/>
                              </a:cxn>
                            </a:cxnLst>
                            <a:rect l="0" t="0" r="r" b="b"/>
                            <a:pathLst>
                              <a:path w="20" h="20">
                                <a:moveTo>
                                  <a:pt x="2" y="0"/>
                                </a:moveTo>
                                <a:lnTo>
                                  <a:pt x="1" y="0"/>
                                </a:lnTo>
                                <a:lnTo>
                                  <a:pt x="0" y="0"/>
                                </a:lnTo>
                                <a:lnTo>
                                  <a:pt x="0"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1" name="Freeform 419"/>
                        <wps:cNvSpPr>
                          <a:spLocks/>
                        </wps:cNvSpPr>
                        <wps:spPr bwMode="auto">
                          <a:xfrm>
                            <a:off x="9127" y="2108"/>
                            <a:ext cx="20" cy="23"/>
                          </a:xfrm>
                          <a:custGeom>
                            <a:avLst/>
                            <a:gdLst>
                              <a:gd name="T0" fmla="*/ 0 w 20"/>
                              <a:gd name="T1" fmla="*/ 22 h 23"/>
                              <a:gd name="T2" fmla="*/ 0 w 20"/>
                              <a:gd name="T3" fmla="*/ 0 h 23"/>
                            </a:gdLst>
                            <a:ahLst/>
                            <a:cxnLst>
                              <a:cxn ang="0">
                                <a:pos x="T0" y="T1"/>
                              </a:cxn>
                              <a:cxn ang="0">
                                <a:pos x="T2" y="T3"/>
                              </a:cxn>
                            </a:cxnLst>
                            <a:rect l="0" t="0" r="r" b="b"/>
                            <a:pathLst>
                              <a:path w="20" h="23">
                                <a:moveTo>
                                  <a:pt x="0" y="2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 name="Freeform 420"/>
                        <wps:cNvSpPr>
                          <a:spLocks/>
                        </wps:cNvSpPr>
                        <wps:spPr bwMode="auto">
                          <a:xfrm>
                            <a:off x="9127" y="2126"/>
                            <a:ext cx="26" cy="20"/>
                          </a:xfrm>
                          <a:custGeom>
                            <a:avLst/>
                            <a:gdLst>
                              <a:gd name="T0" fmla="*/ 0 w 26"/>
                              <a:gd name="T1" fmla="*/ 0 h 20"/>
                              <a:gd name="T2" fmla="*/ 25 w 26"/>
                              <a:gd name="T3" fmla="*/ 0 h 20"/>
                            </a:gdLst>
                            <a:ahLst/>
                            <a:cxnLst>
                              <a:cxn ang="0">
                                <a:pos x="T0" y="T1"/>
                              </a:cxn>
                              <a:cxn ang="0">
                                <a:pos x="T2" y="T3"/>
                              </a:cxn>
                            </a:cxnLst>
                            <a:rect l="0" t="0" r="r" b="b"/>
                            <a:pathLst>
                              <a:path w="26" h="20">
                                <a:moveTo>
                                  <a:pt x="0" y="0"/>
                                </a:moveTo>
                                <a:lnTo>
                                  <a:pt x="25" y="0"/>
                                </a:lnTo>
                              </a:path>
                            </a:pathLst>
                          </a:custGeom>
                          <a:noFill/>
                          <a:ln w="60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 name="Freeform 421"/>
                        <wps:cNvSpPr>
                          <a:spLocks/>
                        </wps:cNvSpPr>
                        <wps:spPr bwMode="auto">
                          <a:xfrm>
                            <a:off x="9154" y="213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 name="Freeform 422"/>
                        <wps:cNvSpPr>
                          <a:spLocks/>
                        </wps:cNvSpPr>
                        <wps:spPr bwMode="auto">
                          <a:xfrm>
                            <a:off x="9155" y="2131"/>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 name="Freeform 423"/>
                        <wps:cNvSpPr>
                          <a:spLocks/>
                        </wps:cNvSpPr>
                        <wps:spPr bwMode="auto">
                          <a:xfrm>
                            <a:off x="9154" y="2109"/>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 name="Freeform 424"/>
                        <wps:cNvSpPr>
                          <a:spLocks/>
                        </wps:cNvSpPr>
                        <wps:spPr bwMode="auto">
                          <a:xfrm>
                            <a:off x="9130" y="2109"/>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7" name="Freeform 425"/>
                        <wps:cNvSpPr>
                          <a:spLocks/>
                        </wps:cNvSpPr>
                        <wps:spPr bwMode="auto">
                          <a:xfrm>
                            <a:off x="9130" y="2116"/>
                            <a:ext cx="24" cy="20"/>
                          </a:xfrm>
                          <a:custGeom>
                            <a:avLst/>
                            <a:gdLst>
                              <a:gd name="T0" fmla="*/ 0 w 24"/>
                              <a:gd name="T1" fmla="*/ 0 h 20"/>
                              <a:gd name="T2" fmla="*/ 0 w 24"/>
                              <a:gd name="T3" fmla="*/ 1 h 20"/>
                              <a:gd name="T4" fmla="*/ 1 w 24"/>
                              <a:gd name="T5" fmla="*/ 1 h 20"/>
                              <a:gd name="T6" fmla="*/ 22 w 24"/>
                              <a:gd name="T7" fmla="*/ 1 h 20"/>
                              <a:gd name="T8" fmla="*/ 24 w 24"/>
                              <a:gd name="T9" fmla="*/ 1 h 20"/>
                              <a:gd name="T10" fmla="*/ 24 w 24"/>
                              <a:gd name="T11" fmla="*/ 0 h 20"/>
                            </a:gdLst>
                            <a:ahLst/>
                            <a:cxnLst>
                              <a:cxn ang="0">
                                <a:pos x="T0" y="T1"/>
                              </a:cxn>
                              <a:cxn ang="0">
                                <a:pos x="T2" y="T3"/>
                              </a:cxn>
                              <a:cxn ang="0">
                                <a:pos x="T4" y="T5"/>
                              </a:cxn>
                              <a:cxn ang="0">
                                <a:pos x="T6" y="T7"/>
                              </a:cxn>
                              <a:cxn ang="0">
                                <a:pos x="T8" y="T9"/>
                              </a:cxn>
                              <a:cxn ang="0">
                                <a:pos x="T10" y="T11"/>
                              </a:cxn>
                            </a:cxnLst>
                            <a:rect l="0" t="0" r="r" b="b"/>
                            <a:pathLst>
                              <a:path w="24" h="20">
                                <a:moveTo>
                                  <a:pt x="0" y="0"/>
                                </a:moveTo>
                                <a:lnTo>
                                  <a:pt x="0" y="1"/>
                                </a:lnTo>
                                <a:lnTo>
                                  <a:pt x="1" y="1"/>
                                </a:lnTo>
                                <a:lnTo>
                                  <a:pt x="22" y="1"/>
                                </a:lnTo>
                                <a:lnTo>
                                  <a:pt x="24" y="1"/>
                                </a:lnTo>
                                <a:lnTo>
                                  <a:pt x="24"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 name="Freeform 426"/>
                        <wps:cNvSpPr>
                          <a:spLocks/>
                        </wps:cNvSpPr>
                        <wps:spPr bwMode="auto">
                          <a:xfrm>
                            <a:off x="9130" y="2122"/>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 name="Freeform 427"/>
                        <wps:cNvSpPr>
                          <a:spLocks/>
                        </wps:cNvSpPr>
                        <wps:spPr bwMode="auto">
                          <a:xfrm>
                            <a:off x="9153" y="2122"/>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0" name="Freeform 428"/>
                        <wps:cNvSpPr>
                          <a:spLocks/>
                        </wps:cNvSpPr>
                        <wps:spPr bwMode="auto">
                          <a:xfrm>
                            <a:off x="9127" y="2400"/>
                            <a:ext cx="20" cy="23"/>
                          </a:xfrm>
                          <a:custGeom>
                            <a:avLst/>
                            <a:gdLst>
                              <a:gd name="T0" fmla="*/ 0 w 20"/>
                              <a:gd name="T1" fmla="*/ 22 h 23"/>
                              <a:gd name="T2" fmla="*/ 1 w 20"/>
                              <a:gd name="T3" fmla="*/ 22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1" y="22"/>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 name="Freeform 429"/>
                        <wps:cNvSpPr>
                          <a:spLocks/>
                        </wps:cNvSpPr>
                        <wps:spPr bwMode="auto">
                          <a:xfrm>
                            <a:off x="9127" y="2400"/>
                            <a:ext cx="20" cy="23"/>
                          </a:xfrm>
                          <a:custGeom>
                            <a:avLst/>
                            <a:gdLst>
                              <a:gd name="T0" fmla="*/ 0 w 20"/>
                              <a:gd name="T1" fmla="*/ 22 h 23"/>
                              <a:gd name="T2" fmla="*/ 0 w 20"/>
                              <a:gd name="T3" fmla="*/ 0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0" y="0"/>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 name="Freeform 430"/>
                        <wps:cNvSpPr>
                          <a:spLocks/>
                        </wps:cNvSpPr>
                        <wps:spPr bwMode="auto">
                          <a:xfrm>
                            <a:off x="9129" y="2400"/>
                            <a:ext cx="20" cy="23"/>
                          </a:xfrm>
                          <a:custGeom>
                            <a:avLst/>
                            <a:gdLst>
                              <a:gd name="T0" fmla="*/ 0 w 20"/>
                              <a:gd name="T1" fmla="*/ 22 h 23"/>
                              <a:gd name="T2" fmla="*/ 1 w 20"/>
                              <a:gd name="T3" fmla="*/ 22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1" y="22"/>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3" name="Freeform 431"/>
                        <wps:cNvSpPr>
                          <a:spLocks/>
                        </wps:cNvSpPr>
                        <wps:spPr bwMode="auto">
                          <a:xfrm>
                            <a:off x="9129" y="2400"/>
                            <a:ext cx="20" cy="23"/>
                          </a:xfrm>
                          <a:custGeom>
                            <a:avLst/>
                            <a:gdLst>
                              <a:gd name="T0" fmla="*/ 0 w 20"/>
                              <a:gd name="T1" fmla="*/ 22 h 23"/>
                              <a:gd name="T2" fmla="*/ 0 w 20"/>
                              <a:gd name="T3" fmla="*/ 0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0" y="0"/>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 name="Freeform 432"/>
                        <wps:cNvSpPr>
                          <a:spLocks/>
                        </wps:cNvSpPr>
                        <wps:spPr bwMode="auto">
                          <a:xfrm>
                            <a:off x="9129" y="241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5" name="Freeform 433"/>
                        <wps:cNvSpPr>
                          <a:spLocks/>
                        </wps:cNvSpPr>
                        <wps:spPr bwMode="auto">
                          <a:xfrm>
                            <a:off x="9129" y="241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6" name="Freeform 434"/>
                        <wps:cNvSpPr>
                          <a:spLocks/>
                        </wps:cNvSpPr>
                        <wps:spPr bwMode="auto">
                          <a:xfrm>
                            <a:off x="9129" y="241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7" name="Freeform 435"/>
                        <wps:cNvSpPr>
                          <a:spLocks/>
                        </wps:cNvSpPr>
                        <wps:spPr bwMode="auto">
                          <a:xfrm>
                            <a:off x="9129" y="241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8" name="Freeform 436"/>
                        <wps:cNvSpPr>
                          <a:spLocks/>
                        </wps:cNvSpPr>
                        <wps:spPr bwMode="auto">
                          <a:xfrm>
                            <a:off x="9127" y="2411"/>
                            <a:ext cx="27" cy="20"/>
                          </a:xfrm>
                          <a:custGeom>
                            <a:avLst/>
                            <a:gdLst>
                              <a:gd name="T0" fmla="*/ 0 w 27"/>
                              <a:gd name="T1" fmla="*/ 0 h 20"/>
                              <a:gd name="T2" fmla="*/ 26 w 27"/>
                              <a:gd name="T3" fmla="*/ 0 h 20"/>
                            </a:gdLst>
                            <a:ahLst/>
                            <a:cxnLst>
                              <a:cxn ang="0">
                                <a:pos x="T0" y="T1"/>
                              </a:cxn>
                              <a:cxn ang="0">
                                <a:pos x="T2" y="T3"/>
                              </a:cxn>
                            </a:cxnLst>
                            <a:rect l="0" t="0" r="r" b="b"/>
                            <a:pathLst>
                              <a:path w="27" h="20">
                                <a:moveTo>
                                  <a:pt x="0" y="0"/>
                                </a:moveTo>
                                <a:lnTo>
                                  <a:pt x="26" y="0"/>
                                </a:lnTo>
                              </a:path>
                            </a:pathLst>
                          </a:custGeom>
                          <a:noFill/>
                          <a:ln w="50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 name="Freeform 437"/>
                        <wps:cNvSpPr>
                          <a:spLocks/>
                        </wps:cNvSpPr>
                        <wps:spPr bwMode="auto">
                          <a:xfrm>
                            <a:off x="9129" y="241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0" name="Freeform 438"/>
                        <wps:cNvSpPr>
                          <a:spLocks/>
                        </wps:cNvSpPr>
                        <wps:spPr bwMode="auto">
                          <a:xfrm>
                            <a:off x="9129" y="241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1" name="Freeform 439"/>
                        <wps:cNvSpPr>
                          <a:spLocks/>
                        </wps:cNvSpPr>
                        <wps:spPr bwMode="auto">
                          <a:xfrm>
                            <a:off x="9130" y="2409"/>
                            <a:ext cx="20" cy="20"/>
                          </a:xfrm>
                          <a:custGeom>
                            <a:avLst/>
                            <a:gdLst>
                              <a:gd name="T0" fmla="*/ 1 w 20"/>
                              <a:gd name="T1" fmla="*/ 0 h 20"/>
                              <a:gd name="T2" fmla="*/ 0 w 20"/>
                              <a:gd name="T3" fmla="*/ 3 h 20"/>
                              <a:gd name="T4" fmla="*/ 1 w 20"/>
                              <a:gd name="T5" fmla="*/ 3 h 20"/>
                              <a:gd name="T6" fmla="*/ 1 w 20"/>
                              <a:gd name="T7" fmla="*/ 0 h 20"/>
                            </a:gdLst>
                            <a:ahLst/>
                            <a:cxnLst>
                              <a:cxn ang="0">
                                <a:pos x="T0" y="T1"/>
                              </a:cxn>
                              <a:cxn ang="0">
                                <a:pos x="T2" y="T3"/>
                              </a:cxn>
                              <a:cxn ang="0">
                                <a:pos x="T4" y="T5"/>
                              </a:cxn>
                              <a:cxn ang="0">
                                <a:pos x="T6" y="T7"/>
                              </a:cxn>
                            </a:cxnLst>
                            <a:rect l="0" t="0" r="r" b="b"/>
                            <a:pathLst>
                              <a:path w="20" h="20">
                                <a:moveTo>
                                  <a:pt x="1" y="0"/>
                                </a:moveTo>
                                <a:lnTo>
                                  <a:pt x="0" y="3"/>
                                </a:lnTo>
                                <a:lnTo>
                                  <a:pt x="1" y="3"/>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2" name="Freeform 440"/>
                        <wps:cNvSpPr>
                          <a:spLocks/>
                        </wps:cNvSpPr>
                        <wps:spPr bwMode="auto">
                          <a:xfrm>
                            <a:off x="9130" y="2409"/>
                            <a:ext cx="20" cy="20"/>
                          </a:xfrm>
                          <a:custGeom>
                            <a:avLst/>
                            <a:gdLst>
                              <a:gd name="T0" fmla="*/ 0 w 20"/>
                              <a:gd name="T1" fmla="*/ 3 h 20"/>
                              <a:gd name="T2" fmla="*/ 1 w 20"/>
                              <a:gd name="T3" fmla="*/ 3 h 20"/>
                              <a:gd name="T4" fmla="*/ 1 w 20"/>
                              <a:gd name="T5" fmla="*/ 0 h 20"/>
                              <a:gd name="T6" fmla="*/ 0 w 20"/>
                              <a:gd name="T7" fmla="*/ 3 h 20"/>
                            </a:gdLst>
                            <a:ahLst/>
                            <a:cxnLst>
                              <a:cxn ang="0">
                                <a:pos x="T0" y="T1"/>
                              </a:cxn>
                              <a:cxn ang="0">
                                <a:pos x="T2" y="T3"/>
                              </a:cxn>
                              <a:cxn ang="0">
                                <a:pos x="T4" y="T5"/>
                              </a:cxn>
                              <a:cxn ang="0">
                                <a:pos x="T6" y="T7"/>
                              </a:cxn>
                            </a:cxnLst>
                            <a:rect l="0" t="0" r="r" b="b"/>
                            <a:pathLst>
                              <a:path w="20" h="20">
                                <a:moveTo>
                                  <a:pt x="0" y="3"/>
                                </a:moveTo>
                                <a:lnTo>
                                  <a:pt x="1" y="3"/>
                                </a:lnTo>
                                <a:lnTo>
                                  <a:pt x="1" y="0"/>
                                </a:lnTo>
                                <a:lnTo>
                                  <a:pt x="0" y="3"/>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 name="Freeform 441"/>
                        <wps:cNvSpPr>
                          <a:spLocks/>
                        </wps:cNvSpPr>
                        <wps:spPr bwMode="auto">
                          <a:xfrm>
                            <a:off x="9130" y="2409"/>
                            <a:ext cx="20" cy="20"/>
                          </a:xfrm>
                          <a:custGeom>
                            <a:avLst/>
                            <a:gdLst>
                              <a:gd name="T0" fmla="*/ 1 w 20"/>
                              <a:gd name="T1" fmla="*/ 0 h 20"/>
                              <a:gd name="T2" fmla="*/ 0 w 20"/>
                              <a:gd name="T3" fmla="*/ 0 h 20"/>
                              <a:gd name="T4" fmla="*/ 0 w 20"/>
                              <a:gd name="T5" fmla="*/ 3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3"/>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4" name="Freeform 442"/>
                        <wps:cNvSpPr>
                          <a:spLocks/>
                        </wps:cNvSpPr>
                        <wps:spPr bwMode="auto">
                          <a:xfrm>
                            <a:off x="9130" y="2409"/>
                            <a:ext cx="20" cy="20"/>
                          </a:xfrm>
                          <a:custGeom>
                            <a:avLst/>
                            <a:gdLst>
                              <a:gd name="T0" fmla="*/ 0 w 20"/>
                              <a:gd name="T1" fmla="*/ 3 h 20"/>
                              <a:gd name="T2" fmla="*/ 0 w 20"/>
                              <a:gd name="T3" fmla="*/ 0 h 20"/>
                              <a:gd name="T4" fmla="*/ 1 w 20"/>
                              <a:gd name="T5" fmla="*/ 0 h 20"/>
                              <a:gd name="T6" fmla="*/ 0 w 20"/>
                              <a:gd name="T7" fmla="*/ 3 h 20"/>
                            </a:gdLst>
                            <a:ahLst/>
                            <a:cxnLst>
                              <a:cxn ang="0">
                                <a:pos x="T0" y="T1"/>
                              </a:cxn>
                              <a:cxn ang="0">
                                <a:pos x="T2" y="T3"/>
                              </a:cxn>
                              <a:cxn ang="0">
                                <a:pos x="T4" y="T5"/>
                              </a:cxn>
                              <a:cxn ang="0">
                                <a:pos x="T6" y="T7"/>
                              </a:cxn>
                            </a:cxnLst>
                            <a:rect l="0" t="0" r="r" b="b"/>
                            <a:pathLst>
                              <a:path w="20" h="20">
                                <a:moveTo>
                                  <a:pt x="0" y="3"/>
                                </a:moveTo>
                                <a:lnTo>
                                  <a:pt x="0" y="0"/>
                                </a:lnTo>
                                <a:lnTo>
                                  <a:pt x="1" y="0"/>
                                </a:lnTo>
                                <a:lnTo>
                                  <a:pt x="0" y="3"/>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 name="Freeform 443"/>
                        <wps:cNvSpPr>
                          <a:spLocks/>
                        </wps:cNvSpPr>
                        <wps:spPr bwMode="auto">
                          <a:xfrm>
                            <a:off x="9131" y="2409"/>
                            <a:ext cx="22" cy="20"/>
                          </a:xfrm>
                          <a:custGeom>
                            <a:avLst/>
                            <a:gdLst>
                              <a:gd name="T0" fmla="*/ 21 w 22"/>
                              <a:gd name="T1" fmla="*/ 0 h 20"/>
                              <a:gd name="T2" fmla="*/ 0 w 22"/>
                              <a:gd name="T3" fmla="*/ 3 h 20"/>
                              <a:gd name="T4" fmla="*/ 21 w 22"/>
                              <a:gd name="T5" fmla="*/ 3 h 20"/>
                              <a:gd name="T6" fmla="*/ 21 w 22"/>
                              <a:gd name="T7" fmla="*/ 0 h 20"/>
                            </a:gdLst>
                            <a:ahLst/>
                            <a:cxnLst>
                              <a:cxn ang="0">
                                <a:pos x="T0" y="T1"/>
                              </a:cxn>
                              <a:cxn ang="0">
                                <a:pos x="T2" y="T3"/>
                              </a:cxn>
                              <a:cxn ang="0">
                                <a:pos x="T4" y="T5"/>
                              </a:cxn>
                              <a:cxn ang="0">
                                <a:pos x="T6" y="T7"/>
                              </a:cxn>
                            </a:cxnLst>
                            <a:rect l="0" t="0" r="r" b="b"/>
                            <a:pathLst>
                              <a:path w="22" h="20">
                                <a:moveTo>
                                  <a:pt x="21" y="0"/>
                                </a:moveTo>
                                <a:lnTo>
                                  <a:pt x="0" y="3"/>
                                </a:lnTo>
                                <a:lnTo>
                                  <a:pt x="21" y="3"/>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6" name="Freeform 444"/>
                        <wps:cNvSpPr>
                          <a:spLocks/>
                        </wps:cNvSpPr>
                        <wps:spPr bwMode="auto">
                          <a:xfrm>
                            <a:off x="9131" y="2409"/>
                            <a:ext cx="22" cy="20"/>
                          </a:xfrm>
                          <a:custGeom>
                            <a:avLst/>
                            <a:gdLst>
                              <a:gd name="T0" fmla="*/ 0 w 22"/>
                              <a:gd name="T1" fmla="*/ 3 h 20"/>
                              <a:gd name="T2" fmla="*/ 21 w 22"/>
                              <a:gd name="T3" fmla="*/ 3 h 20"/>
                              <a:gd name="T4" fmla="*/ 21 w 22"/>
                              <a:gd name="T5" fmla="*/ 0 h 20"/>
                              <a:gd name="T6" fmla="*/ 0 w 22"/>
                              <a:gd name="T7" fmla="*/ 3 h 20"/>
                            </a:gdLst>
                            <a:ahLst/>
                            <a:cxnLst>
                              <a:cxn ang="0">
                                <a:pos x="T0" y="T1"/>
                              </a:cxn>
                              <a:cxn ang="0">
                                <a:pos x="T2" y="T3"/>
                              </a:cxn>
                              <a:cxn ang="0">
                                <a:pos x="T4" y="T5"/>
                              </a:cxn>
                              <a:cxn ang="0">
                                <a:pos x="T6" y="T7"/>
                              </a:cxn>
                            </a:cxnLst>
                            <a:rect l="0" t="0" r="r" b="b"/>
                            <a:pathLst>
                              <a:path w="22" h="20">
                                <a:moveTo>
                                  <a:pt x="0" y="3"/>
                                </a:moveTo>
                                <a:lnTo>
                                  <a:pt x="21" y="3"/>
                                </a:lnTo>
                                <a:lnTo>
                                  <a:pt x="21" y="0"/>
                                </a:lnTo>
                                <a:lnTo>
                                  <a:pt x="0" y="3"/>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7" name="Freeform 445"/>
                        <wps:cNvSpPr>
                          <a:spLocks/>
                        </wps:cNvSpPr>
                        <wps:spPr bwMode="auto">
                          <a:xfrm>
                            <a:off x="9131" y="2409"/>
                            <a:ext cx="22" cy="20"/>
                          </a:xfrm>
                          <a:custGeom>
                            <a:avLst/>
                            <a:gdLst>
                              <a:gd name="T0" fmla="*/ 21 w 22"/>
                              <a:gd name="T1" fmla="*/ 0 h 20"/>
                              <a:gd name="T2" fmla="*/ 0 w 22"/>
                              <a:gd name="T3" fmla="*/ 0 h 20"/>
                              <a:gd name="T4" fmla="*/ 0 w 22"/>
                              <a:gd name="T5" fmla="*/ 3 h 20"/>
                              <a:gd name="T6" fmla="*/ 21 w 22"/>
                              <a:gd name="T7" fmla="*/ 0 h 20"/>
                            </a:gdLst>
                            <a:ahLst/>
                            <a:cxnLst>
                              <a:cxn ang="0">
                                <a:pos x="T0" y="T1"/>
                              </a:cxn>
                              <a:cxn ang="0">
                                <a:pos x="T2" y="T3"/>
                              </a:cxn>
                              <a:cxn ang="0">
                                <a:pos x="T4" y="T5"/>
                              </a:cxn>
                              <a:cxn ang="0">
                                <a:pos x="T6" y="T7"/>
                              </a:cxn>
                            </a:cxnLst>
                            <a:rect l="0" t="0" r="r" b="b"/>
                            <a:pathLst>
                              <a:path w="22" h="20">
                                <a:moveTo>
                                  <a:pt x="21" y="0"/>
                                </a:moveTo>
                                <a:lnTo>
                                  <a:pt x="0" y="0"/>
                                </a:lnTo>
                                <a:lnTo>
                                  <a:pt x="0" y="3"/>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8" name="Freeform 446"/>
                        <wps:cNvSpPr>
                          <a:spLocks/>
                        </wps:cNvSpPr>
                        <wps:spPr bwMode="auto">
                          <a:xfrm>
                            <a:off x="9131" y="2409"/>
                            <a:ext cx="22" cy="20"/>
                          </a:xfrm>
                          <a:custGeom>
                            <a:avLst/>
                            <a:gdLst>
                              <a:gd name="T0" fmla="*/ 0 w 22"/>
                              <a:gd name="T1" fmla="*/ 3 h 20"/>
                              <a:gd name="T2" fmla="*/ 0 w 22"/>
                              <a:gd name="T3" fmla="*/ 0 h 20"/>
                              <a:gd name="T4" fmla="*/ 21 w 22"/>
                              <a:gd name="T5" fmla="*/ 0 h 20"/>
                              <a:gd name="T6" fmla="*/ 0 w 22"/>
                              <a:gd name="T7" fmla="*/ 3 h 20"/>
                            </a:gdLst>
                            <a:ahLst/>
                            <a:cxnLst>
                              <a:cxn ang="0">
                                <a:pos x="T0" y="T1"/>
                              </a:cxn>
                              <a:cxn ang="0">
                                <a:pos x="T2" y="T3"/>
                              </a:cxn>
                              <a:cxn ang="0">
                                <a:pos x="T4" y="T5"/>
                              </a:cxn>
                              <a:cxn ang="0">
                                <a:pos x="T6" y="T7"/>
                              </a:cxn>
                            </a:cxnLst>
                            <a:rect l="0" t="0" r="r" b="b"/>
                            <a:pathLst>
                              <a:path w="22" h="20">
                                <a:moveTo>
                                  <a:pt x="0" y="3"/>
                                </a:moveTo>
                                <a:lnTo>
                                  <a:pt x="0" y="0"/>
                                </a:lnTo>
                                <a:lnTo>
                                  <a:pt x="21" y="0"/>
                                </a:lnTo>
                                <a:lnTo>
                                  <a:pt x="0" y="3"/>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 name="Freeform 447"/>
                        <wps:cNvSpPr>
                          <a:spLocks/>
                        </wps:cNvSpPr>
                        <wps:spPr bwMode="auto">
                          <a:xfrm>
                            <a:off x="9153" y="2409"/>
                            <a:ext cx="20" cy="20"/>
                          </a:xfrm>
                          <a:custGeom>
                            <a:avLst/>
                            <a:gdLst>
                              <a:gd name="T0" fmla="*/ 1 w 20"/>
                              <a:gd name="T1" fmla="*/ 0 h 20"/>
                              <a:gd name="T2" fmla="*/ 0 w 20"/>
                              <a:gd name="T3" fmla="*/ 3 h 20"/>
                              <a:gd name="T4" fmla="*/ 1 w 20"/>
                              <a:gd name="T5" fmla="*/ 3 h 20"/>
                              <a:gd name="T6" fmla="*/ 1 w 20"/>
                              <a:gd name="T7" fmla="*/ 0 h 20"/>
                            </a:gdLst>
                            <a:ahLst/>
                            <a:cxnLst>
                              <a:cxn ang="0">
                                <a:pos x="T0" y="T1"/>
                              </a:cxn>
                              <a:cxn ang="0">
                                <a:pos x="T2" y="T3"/>
                              </a:cxn>
                              <a:cxn ang="0">
                                <a:pos x="T4" y="T5"/>
                              </a:cxn>
                              <a:cxn ang="0">
                                <a:pos x="T6" y="T7"/>
                              </a:cxn>
                            </a:cxnLst>
                            <a:rect l="0" t="0" r="r" b="b"/>
                            <a:pathLst>
                              <a:path w="20" h="20">
                                <a:moveTo>
                                  <a:pt x="1" y="0"/>
                                </a:moveTo>
                                <a:lnTo>
                                  <a:pt x="0" y="3"/>
                                </a:lnTo>
                                <a:lnTo>
                                  <a:pt x="1" y="3"/>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0" name="Freeform 448"/>
                        <wps:cNvSpPr>
                          <a:spLocks/>
                        </wps:cNvSpPr>
                        <wps:spPr bwMode="auto">
                          <a:xfrm>
                            <a:off x="9153" y="2409"/>
                            <a:ext cx="20" cy="20"/>
                          </a:xfrm>
                          <a:custGeom>
                            <a:avLst/>
                            <a:gdLst>
                              <a:gd name="T0" fmla="*/ 0 w 20"/>
                              <a:gd name="T1" fmla="*/ 3 h 20"/>
                              <a:gd name="T2" fmla="*/ 1 w 20"/>
                              <a:gd name="T3" fmla="*/ 3 h 20"/>
                              <a:gd name="T4" fmla="*/ 1 w 20"/>
                              <a:gd name="T5" fmla="*/ 0 h 20"/>
                              <a:gd name="T6" fmla="*/ 0 w 20"/>
                              <a:gd name="T7" fmla="*/ 3 h 20"/>
                            </a:gdLst>
                            <a:ahLst/>
                            <a:cxnLst>
                              <a:cxn ang="0">
                                <a:pos x="T0" y="T1"/>
                              </a:cxn>
                              <a:cxn ang="0">
                                <a:pos x="T2" y="T3"/>
                              </a:cxn>
                              <a:cxn ang="0">
                                <a:pos x="T4" y="T5"/>
                              </a:cxn>
                              <a:cxn ang="0">
                                <a:pos x="T6" y="T7"/>
                              </a:cxn>
                            </a:cxnLst>
                            <a:rect l="0" t="0" r="r" b="b"/>
                            <a:pathLst>
                              <a:path w="20" h="20">
                                <a:moveTo>
                                  <a:pt x="0" y="3"/>
                                </a:moveTo>
                                <a:lnTo>
                                  <a:pt x="1" y="3"/>
                                </a:lnTo>
                                <a:lnTo>
                                  <a:pt x="1" y="0"/>
                                </a:lnTo>
                                <a:lnTo>
                                  <a:pt x="0" y="3"/>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 name="Freeform 449"/>
                        <wps:cNvSpPr>
                          <a:spLocks/>
                        </wps:cNvSpPr>
                        <wps:spPr bwMode="auto">
                          <a:xfrm>
                            <a:off x="9153" y="2409"/>
                            <a:ext cx="20" cy="20"/>
                          </a:xfrm>
                          <a:custGeom>
                            <a:avLst/>
                            <a:gdLst>
                              <a:gd name="T0" fmla="*/ 1 w 20"/>
                              <a:gd name="T1" fmla="*/ 0 h 20"/>
                              <a:gd name="T2" fmla="*/ 0 w 20"/>
                              <a:gd name="T3" fmla="*/ 0 h 20"/>
                              <a:gd name="T4" fmla="*/ 0 w 20"/>
                              <a:gd name="T5" fmla="*/ 3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3"/>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2" name="Freeform 450"/>
                        <wps:cNvSpPr>
                          <a:spLocks/>
                        </wps:cNvSpPr>
                        <wps:spPr bwMode="auto">
                          <a:xfrm>
                            <a:off x="9153" y="2409"/>
                            <a:ext cx="20" cy="20"/>
                          </a:xfrm>
                          <a:custGeom>
                            <a:avLst/>
                            <a:gdLst>
                              <a:gd name="T0" fmla="*/ 0 w 20"/>
                              <a:gd name="T1" fmla="*/ 3 h 20"/>
                              <a:gd name="T2" fmla="*/ 0 w 20"/>
                              <a:gd name="T3" fmla="*/ 0 h 20"/>
                              <a:gd name="T4" fmla="*/ 1 w 20"/>
                              <a:gd name="T5" fmla="*/ 0 h 20"/>
                              <a:gd name="T6" fmla="*/ 0 w 20"/>
                              <a:gd name="T7" fmla="*/ 3 h 20"/>
                            </a:gdLst>
                            <a:ahLst/>
                            <a:cxnLst>
                              <a:cxn ang="0">
                                <a:pos x="T0" y="T1"/>
                              </a:cxn>
                              <a:cxn ang="0">
                                <a:pos x="T2" y="T3"/>
                              </a:cxn>
                              <a:cxn ang="0">
                                <a:pos x="T4" y="T5"/>
                              </a:cxn>
                              <a:cxn ang="0">
                                <a:pos x="T6" y="T7"/>
                              </a:cxn>
                            </a:cxnLst>
                            <a:rect l="0" t="0" r="r" b="b"/>
                            <a:pathLst>
                              <a:path w="20" h="20">
                                <a:moveTo>
                                  <a:pt x="0" y="3"/>
                                </a:moveTo>
                                <a:lnTo>
                                  <a:pt x="0" y="0"/>
                                </a:lnTo>
                                <a:lnTo>
                                  <a:pt x="1" y="0"/>
                                </a:lnTo>
                                <a:lnTo>
                                  <a:pt x="0" y="3"/>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3" name="Freeform 451"/>
                        <wps:cNvSpPr>
                          <a:spLocks/>
                        </wps:cNvSpPr>
                        <wps:spPr bwMode="auto">
                          <a:xfrm>
                            <a:off x="9153" y="241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 name="Freeform 452"/>
                        <wps:cNvSpPr>
                          <a:spLocks/>
                        </wps:cNvSpPr>
                        <wps:spPr bwMode="auto">
                          <a:xfrm>
                            <a:off x="9153" y="241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 name="Freeform 453"/>
                        <wps:cNvSpPr>
                          <a:spLocks/>
                        </wps:cNvSpPr>
                        <wps:spPr bwMode="auto">
                          <a:xfrm>
                            <a:off x="9153" y="241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 name="Freeform 454"/>
                        <wps:cNvSpPr>
                          <a:spLocks/>
                        </wps:cNvSpPr>
                        <wps:spPr bwMode="auto">
                          <a:xfrm>
                            <a:off x="9153" y="240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7" name="Freeform 455"/>
                        <wps:cNvSpPr>
                          <a:spLocks/>
                        </wps:cNvSpPr>
                        <wps:spPr bwMode="auto">
                          <a:xfrm>
                            <a:off x="9154" y="2411"/>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157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 name="Freeform 456"/>
                        <wps:cNvSpPr>
                          <a:spLocks/>
                        </wps:cNvSpPr>
                        <wps:spPr bwMode="auto">
                          <a:xfrm>
                            <a:off x="9153" y="241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9" name="Freeform 457"/>
                        <wps:cNvSpPr>
                          <a:spLocks/>
                        </wps:cNvSpPr>
                        <wps:spPr bwMode="auto">
                          <a:xfrm>
                            <a:off x="9153" y="241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0" name="Freeform 458"/>
                        <wps:cNvSpPr>
                          <a:spLocks/>
                        </wps:cNvSpPr>
                        <wps:spPr bwMode="auto">
                          <a:xfrm>
                            <a:off x="9154" y="2400"/>
                            <a:ext cx="20" cy="23"/>
                          </a:xfrm>
                          <a:custGeom>
                            <a:avLst/>
                            <a:gdLst>
                              <a:gd name="T0" fmla="*/ 0 w 20"/>
                              <a:gd name="T1" fmla="*/ 22 h 23"/>
                              <a:gd name="T2" fmla="*/ 1 w 20"/>
                              <a:gd name="T3" fmla="*/ 22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1" y="22"/>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1" name="Freeform 459"/>
                        <wps:cNvSpPr>
                          <a:spLocks/>
                        </wps:cNvSpPr>
                        <wps:spPr bwMode="auto">
                          <a:xfrm>
                            <a:off x="9154" y="2400"/>
                            <a:ext cx="20" cy="23"/>
                          </a:xfrm>
                          <a:custGeom>
                            <a:avLst/>
                            <a:gdLst>
                              <a:gd name="T0" fmla="*/ 0 w 20"/>
                              <a:gd name="T1" fmla="*/ 22 h 23"/>
                              <a:gd name="T2" fmla="*/ 0 w 20"/>
                              <a:gd name="T3" fmla="*/ 0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0" y="0"/>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 name="Freeform 460"/>
                        <wps:cNvSpPr>
                          <a:spLocks/>
                        </wps:cNvSpPr>
                        <wps:spPr bwMode="auto">
                          <a:xfrm>
                            <a:off x="9155" y="2400"/>
                            <a:ext cx="20" cy="23"/>
                          </a:xfrm>
                          <a:custGeom>
                            <a:avLst/>
                            <a:gdLst>
                              <a:gd name="T0" fmla="*/ 0 w 20"/>
                              <a:gd name="T1" fmla="*/ 22 h 23"/>
                              <a:gd name="T2" fmla="*/ 1 w 20"/>
                              <a:gd name="T3" fmla="*/ 22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1" y="22"/>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3" name="Freeform 461"/>
                        <wps:cNvSpPr>
                          <a:spLocks/>
                        </wps:cNvSpPr>
                        <wps:spPr bwMode="auto">
                          <a:xfrm>
                            <a:off x="9155" y="2400"/>
                            <a:ext cx="20" cy="23"/>
                          </a:xfrm>
                          <a:custGeom>
                            <a:avLst/>
                            <a:gdLst>
                              <a:gd name="T0" fmla="*/ 0 w 20"/>
                              <a:gd name="T1" fmla="*/ 22 h 23"/>
                              <a:gd name="T2" fmla="*/ 0 w 20"/>
                              <a:gd name="T3" fmla="*/ 0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0" y="0"/>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 name="Freeform 462"/>
                        <wps:cNvSpPr>
                          <a:spLocks/>
                        </wps:cNvSpPr>
                        <wps:spPr bwMode="auto">
                          <a:xfrm>
                            <a:off x="9129" y="2400"/>
                            <a:ext cx="20" cy="20"/>
                          </a:xfrm>
                          <a:custGeom>
                            <a:avLst/>
                            <a:gdLst>
                              <a:gd name="T0" fmla="*/ 1 w 20"/>
                              <a:gd name="T1" fmla="*/ 1 h 20"/>
                              <a:gd name="T2" fmla="*/ 1 w 20"/>
                              <a:gd name="T3" fmla="*/ 0 h 20"/>
                              <a:gd name="T4" fmla="*/ 0 w 20"/>
                              <a:gd name="T5" fmla="*/ 0 h 20"/>
                            </a:gdLst>
                            <a:ahLst/>
                            <a:cxnLst>
                              <a:cxn ang="0">
                                <a:pos x="T0" y="T1"/>
                              </a:cxn>
                              <a:cxn ang="0">
                                <a:pos x="T2" y="T3"/>
                              </a:cxn>
                              <a:cxn ang="0">
                                <a:pos x="T4" y="T5"/>
                              </a:cxn>
                            </a:cxnLst>
                            <a:rect l="0" t="0" r="r" b="b"/>
                            <a:pathLst>
                              <a:path w="20" h="20">
                                <a:moveTo>
                                  <a:pt x="1" y="1"/>
                                </a:moveTo>
                                <a:lnTo>
                                  <a:pt x="1" y="0"/>
                                </a:ln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5" name="Freeform 463"/>
                        <wps:cNvSpPr>
                          <a:spLocks/>
                        </wps:cNvSpPr>
                        <wps:spPr bwMode="auto">
                          <a:xfrm>
                            <a:off x="9127" y="240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6" name="Freeform 464"/>
                        <wps:cNvSpPr>
                          <a:spLocks/>
                        </wps:cNvSpPr>
                        <wps:spPr bwMode="auto">
                          <a:xfrm>
                            <a:off x="9154" y="2400"/>
                            <a:ext cx="20" cy="20"/>
                          </a:xfrm>
                          <a:custGeom>
                            <a:avLst/>
                            <a:gdLst>
                              <a:gd name="T0" fmla="*/ 2 w 20"/>
                              <a:gd name="T1" fmla="*/ 0 h 20"/>
                              <a:gd name="T2" fmla="*/ 1 w 20"/>
                              <a:gd name="T3" fmla="*/ 0 h 20"/>
                              <a:gd name="T4" fmla="*/ 0 w 20"/>
                              <a:gd name="T5" fmla="*/ 0 h 20"/>
                              <a:gd name="T6" fmla="*/ 0 w 20"/>
                              <a:gd name="T7" fmla="*/ 1 h 20"/>
                            </a:gdLst>
                            <a:ahLst/>
                            <a:cxnLst>
                              <a:cxn ang="0">
                                <a:pos x="T0" y="T1"/>
                              </a:cxn>
                              <a:cxn ang="0">
                                <a:pos x="T2" y="T3"/>
                              </a:cxn>
                              <a:cxn ang="0">
                                <a:pos x="T4" y="T5"/>
                              </a:cxn>
                              <a:cxn ang="0">
                                <a:pos x="T6" y="T7"/>
                              </a:cxn>
                            </a:cxnLst>
                            <a:rect l="0" t="0" r="r" b="b"/>
                            <a:pathLst>
                              <a:path w="20" h="20">
                                <a:moveTo>
                                  <a:pt x="2" y="0"/>
                                </a:moveTo>
                                <a:lnTo>
                                  <a:pt x="1" y="0"/>
                                </a:lnTo>
                                <a:lnTo>
                                  <a:pt x="0" y="0"/>
                                </a:lnTo>
                                <a:lnTo>
                                  <a:pt x="0"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7" name="Freeform 465"/>
                        <wps:cNvSpPr>
                          <a:spLocks/>
                        </wps:cNvSpPr>
                        <wps:spPr bwMode="auto">
                          <a:xfrm>
                            <a:off x="9127" y="2400"/>
                            <a:ext cx="20" cy="23"/>
                          </a:xfrm>
                          <a:custGeom>
                            <a:avLst/>
                            <a:gdLst>
                              <a:gd name="T0" fmla="*/ 0 w 20"/>
                              <a:gd name="T1" fmla="*/ 22 h 23"/>
                              <a:gd name="T2" fmla="*/ 0 w 20"/>
                              <a:gd name="T3" fmla="*/ 0 h 23"/>
                            </a:gdLst>
                            <a:ahLst/>
                            <a:cxnLst>
                              <a:cxn ang="0">
                                <a:pos x="T0" y="T1"/>
                              </a:cxn>
                              <a:cxn ang="0">
                                <a:pos x="T2" y="T3"/>
                              </a:cxn>
                            </a:cxnLst>
                            <a:rect l="0" t="0" r="r" b="b"/>
                            <a:pathLst>
                              <a:path w="20" h="23">
                                <a:moveTo>
                                  <a:pt x="0" y="2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8" name="Freeform 466"/>
                        <wps:cNvSpPr>
                          <a:spLocks/>
                        </wps:cNvSpPr>
                        <wps:spPr bwMode="auto">
                          <a:xfrm>
                            <a:off x="9127" y="2421"/>
                            <a:ext cx="20" cy="20"/>
                          </a:xfrm>
                          <a:custGeom>
                            <a:avLst/>
                            <a:gdLst>
                              <a:gd name="T0" fmla="*/ 0 w 20"/>
                              <a:gd name="T1" fmla="*/ 1 h 20"/>
                              <a:gd name="T2" fmla="*/ 1 w 20"/>
                              <a:gd name="T3" fmla="*/ 1 h 20"/>
                              <a:gd name="T4" fmla="*/ 2 w 20"/>
                              <a:gd name="T5" fmla="*/ 1 h 20"/>
                              <a:gd name="T6" fmla="*/ 2 w 20"/>
                              <a:gd name="T7" fmla="*/ 0 h 20"/>
                            </a:gdLst>
                            <a:ahLst/>
                            <a:cxnLst>
                              <a:cxn ang="0">
                                <a:pos x="T0" y="T1"/>
                              </a:cxn>
                              <a:cxn ang="0">
                                <a:pos x="T2" y="T3"/>
                              </a:cxn>
                              <a:cxn ang="0">
                                <a:pos x="T4" y="T5"/>
                              </a:cxn>
                              <a:cxn ang="0">
                                <a:pos x="T6" y="T7"/>
                              </a:cxn>
                            </a:cxnLst>
                            <a:rect l="0" t="0" r="r" b="b"/>
                            <a:pathLst>
                              <a:path w="20" h="20">
                                <a:moveTo>
                                  <a:pt x="0" y="1"/>
                                </a:moveTo>
                                <a:lnTo>
                                  <a:pt x="1" y="1"/>
                                </a:lnTo>
                                <a:lnTo>
                                  <a:pt x="2" y="1"/>
                                </a:lnTo>
                                <a:lnTo>
                                  <a:pt x="2"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9" name="Freeform 467"/>
                        <wps:cNvSpPr>
                          <a:spLocks/>
                        </wps:cNvSpPr>
                        <wps:spPr bwMode="auto">
                          <a:xfrm>
                            <a:off x="9154" y="2421"/>
                            <a:ext cx="20" cy="20"/>
                          </a:xfrm>
                          <a:custGeom>
                            <a:avLst/>
                            <a:gdLst>
                              <a:gd name="T0" fmla="*/ 0 w 20"/>
                              <a:gd name="T1" fmla="*/ 0 h 20"/>
                              <a:gd name="T2" fmla="*/ 0 w 20"/>
                              <a:gd name="T3" fmla="*/ 1 h 20"/>
                              <a:gd name="T4" fmla="*/ 1 w 20"/>
                              <a:gd name="T5" fmla="*/ 1 h 20"/>
                            </a:gdLst>
                            <a:ahLst/>
                            <a:cxnLst>
                              <a:cxn ang="0">
                                <a:pos x="T0" y="T1"/>
                              </a:cxn>
                              <a:cxn ang="0">
                                <a:pos x="T2" y="T3"/>
                              </a:cxn>
                              <a:cxn ang="0">
                                <a:pos x="T4" y="T5"/>
                              </a:cxn>
                            </a:cxnLst>
                            <a:rect l="0" t="0" r="r" b="b"/>
                            <a:pathLst>
                              <a:path w="20" h="20">
                                <a:moveTo>
                                  <a:pt x="0" y="0"/>
                                </a:moveTo>
                                <a:lnTo>
                                  <a:pt x="0" y="1"/>
                                </a:lnTo>
                                <a:lnTo>
                                  <a:pt x="1"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 name="Freeform 468"/>
                        <wps:cNvSpPr>
                          <a:spLocks/>
                        </wps:cNvSpPr>
                        <wps:spPr bwMode="auto">
                          <a:xfrm>
                            <a:off x="9155" y="2422"/>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 name="Freeform 469"/>
                        <wps:cNvSpPr>
                          <a:spLocks/>
                        </wps:cNvSpPr>
                        <wps:spPr bwMode="auto">
                          <a:xfrm>
                            <a:off x="9154" y="2401"/>
                            <a:ext cx="20" cy="21"/>
                          </a:xfrm>
                          <a:custGeom>
                            <a:avLst/>
                            <a:gdLst>
                              <a:gd name="T0" fmla="*/ 0 w 20"/>
                              <a:gd name="T1" fmla="*/ 0 h 21"/>
                              <a:gd name="T2" fmla="*/ 0 w 20"/>
                              <a:gd name="T3" fmla="*/ 20 h 21"/>
                            </a:gdLst>
                            <a:ahLst/>
                            <a:cxnLst>
                              <a:cxn ang="0">
                                <a:pos x="T0" y="T1"/>
                              </a:cxn>
                              <a:cxn ang="0">
                                <a:pos x="T2" y="T3"/>
                              </a:cxn>
                            </a:cxnLst>
                            <a:rect l="0" t="0" r="r" b="b"/>
                            <a:pathLst>
                              <a:path w="20" h="21">
                                <a:moveTo>
                                  <a:pt x="0" y="0"/>
                                </a:moveTo>
                                <a:lnTo>
                                  <a:pt x="0" y="2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 name="Freeform 470"/>
                        <wps:cNvSpPr>
                          <a:spLocks/>
                        </wps:cNvSpPr>
                        <wps:spPr bwMode="auto">
                          <a:xfrm>
                            <a:off x="9130" y="2401"/>
                            <a:ext cx="20" cy="21"/>
                          </a:xfrm>
                          <a:custGeom>
                            <a:avLst/>
                            <a:gdLst>
                              <a:gd name="T0" fmla="*/ 0 w 20"/>
                              <a:gd name="T1" fmla="*/ 0 h 21"/>
                              <a:gd name="T2" fmla="*/ 0 w 20"/>
                              <a:gd name="T3" fmla="*/ 20 h 21"/>
                            </a:gdLst>
                            <a:ahLst/>
                            <a:cxnLst>
                              <a:cxn ang="0">
                                <a:pos x="T0" y="T1"/>
                              </a:cxn>
                              <a:cxn ang="0">
                                <a:pos x="T2" y="T3"/>
                              </a:cxn>
                            </a:cxnLst>
                            <a:rect l="0" t="0" r="r" b="b"/>
                            <a:pathLst>
                              <a:path w="20" h="21">
                                <a:moveTo>
                                  <a:pt x="0" y="0"/>
                                </a:moveTo>
                                <a:lnTo>
                                  <a:pt x="0" y="2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3" name="Freeform 471"/>
                        <wps:cNvSpPr>
                          <a:spLocks/>
                        </wps:cNvSpPr>
                        <wps:spPr bwMode="auto">
                          <a:xfrm>
                            <a:off x="9130" y="2408"/>
                            <a:ext cx="24" cy="20"/>
                          </a:xfrm>
                          <a:custGeom>
                            <a:avLst/>
                            <a:gdLst>
                              <a:gd name="T0" fmla="*/ 0 w 24"/>
                              <a:gd name="T1" fmla="*/ 0 h 20"/>
                              <a:gd name="T2" fmla="*/ 0 w 24"/>
                              <a:gd name="T3" fmla="*/ 1 h 20"/>
                              <a:gd name="T4" fmla="*/ 1 w 24"/>
                              <a:gd name="T5" fmla="*/ 1 h 20"/>
                              <a:gd name="T6" fmla="*/ 22 w 24"/>
                              <a:gd name="T7" fmla="*/ 1 h 20"/>
                              <a:gd name="T8" fmla="*/ 24 w 24"/>
                              <a:gd name="T9" fmla="*/ 1 h 20"/>
                              <a:gd name="T10" fmla="*/ 24 w 24"/>
                              <a:gd name="T11" fmla="*/ 0 h 20"/>
                            </a:gdLst>
                            <a:ahLst/>
                            <a:cxnLst>
                              <a:cxn ang="0">
                                <a:pos x="T0" y="T1"/>
                              </a:cxn>
                              <a:cxn ang="0">
                                <a:pos x="T2" y="T3"/>
                              </a:cxn>
                              <a:cxn ang="0">
                                <a:pos x="T4" y="T5"/>
                              </a:cxn>
                              <a:cxn ang="0">
                                <a:pos x="T6" y="T7"/>
                              </a:cxn>
                              <a:cxn ang="0">
                                <a:pos x="T8" y="T9"/>
                              </a:cxn>
                              <a:cxn ang="0">
                                <a:pos x="T10" y="T11"/>
                              </a:cxn>
                            </a:cxnLst>
                            <a:rect l="0" t="0" r="r" b="b"/>
                            <a:pathLst>
                              <a:path w="24" h="20">
                                <a:moveTo>
                                  <a:pt x="0" y="0"/>
                                </a:moveTo>
                                <a:lnTo>
                                  <a:pt x="0" y="1"/>
                                </a:lnTo>
                                <a:lnTo>
                                  <a:pt x="1" y="1"/>
                                </a:lnTo>
                                <a:lnTo>
                                  <a:pt x="22" y="1"/>
                                </a:lnTo>
                                <a:lnTo>
                                  <a:pt x="24" y="1"/>
                                </a:lnTo>
                                <a:lnTo>
                                  <a:pt x="24"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 name="Freeform 472"/>
                        <wps:cNvSpPr>
                          <a:spLocks/>
                        </wps:cNvSpPr>
                        <wps:spPr bwMode="auto">
                          <a:xfrm>
                            <a:off x="9130" y="2413"/>
                            <a:ext cx="20" cy="20"/>
                          </a:xfrm>
                          <a:custGeom>
                            <a:avLst/>
                            <a:gdLst>
                              <a:gd name="T0" fmla="*/ 1 w 20"/>
                              <a:gd name="T1" fmla="*/ 0 h 20"/>
                              <a:gd name="T2" fmla="*/ 0 w 20"/>
                              <a:gd name="T3" fmla="*/ 0 h 20"/>
                              <a:gd name="T4" fmla="*/ 0 w 20"/>
                              <a:gd name="T5" fmla="*/ 1 h 20"/>
                            </a:gdLst>
                            <a:ahLst/>
                            <a:cxnLst>
                              <a:cxn ang="0">
                                <a:pos x="T0" y="T1"/>
                              </a:cxn>
                              <a:cxn ang="0">
                                <a:pos x="T2" y="T3"/>
                              </a:cxn>
                              <a:cxn ang="0">
                                <a:pos x="T4" y="T5"/>
                              </a:cxn>
                            </a:cxnLst>
                            <a:rect l="0" t="0" r="r" b="b"/>
                            <a:pathLst>
                              <a:path w="20" h="20">
                                <a:moveTo>
                                  <a:pt x="1" y="0"/>
                                </a:moveTo>
                                <a:lnTo>
                                  <a:pt x="0" y="0"/>
                                </a:lnTo>
                                <a:lnTo>
                                  <a:pt x="0"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 name="Freeform 473"/>
                        <wps:cNvSpPr>
                          <a:spLocks/>
                        </wps:cNvSpPr>
                        <wps:spPr bwMode="auto">
                          <a:xfrm>
                            <a:off x="9153" y="2413"/>
                            <a:ext cx="20" cy="20"/>
                          </a:xfrm>
                          <a:custGeom>
                            <a:avLst/>
                            <a:gdLst>
                              <a:gd name="T0" fmla="*/ 1 w 20"/>
                              <a:gd name="T1" fmla="*/ 1 h 20"/>
                              <a:gd name="T2" fmla="*/ 1 w 20"/>
                              <a:gd name="T3" fmla="*/ 0 h 20"/>
                              <a:gd name="T4" fmla="*/ 0 w 20"/>
                              <a:gd name="T5" fmla="*/ 0 h 20"/>
                            </a:gdLst>
                            <a:ahLst/>
                            <a:cxnLst>
                              <a:cxn ang="0">
                                <a:pos x="T0" y="T1"/>
                              </a:cxn>
                              <a:cxn ang="0">
                                <a:pos x="T2" y="T3"/>
                              </a:cxn>
                              <a:cxn ang="0">
                                <a:pos x="T4" y="T5"/>
                              </a:cxn>
                            </a:cxnLst>
                            <a:rect l="0" t="0" r="r" b="b"/>
                            <a:pathLst>
                              <a:path w="20" h="20">
                                <a:moveTo>
                                  <a:pt x="1" y="1"/>
                                </a:moveTo>
                                <a:lnTo>
                                  <a:pt x="1" y="0"/>
                                </a:ln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 name="Freeform 474"/>
                        <wps:cNvSpPr>
                          <a:spLocks/>
                        </wps:cNvSpPr>
                        <wps:spPr bwMode="auto">
                          <a:xfrm>
                            <a:off x="9154" y="551"/>
                            <a:ext cx="20" cy="4311"/>
                          </a:xfrm>
                          <a:custGeom>
                            <a:avLst/>
                            <a:gdLst>
                              <a:gd name="T0" fmla="*/ 0 w 20"/>
                              <a:gd name="T1" fmla="*/ 0 h 4311"/>
                              <a:gd name="T2" fmla="*/ 0 w 20"/>
                              <a:gd name="T3" fmla="*/ 4310 h 4311"/>
                            </a:gdLst>
                            <a:ahLst/>
                            <a:cxnLst>
                              <a:cxn ang="0">
                                <a:pos x="T0" y="T1"/>
                              </a:cxn>
                              <a:cxn ang="0">
                                <a:pos x="T2" y="T3"/>
                              </a:cxn>
                            </a:cxnLst>
                            <a:rect l="0" t="0" r="r" b="b"/>
                            <a:pathLst>
                              <a:path w="20" h="4311">
                                <a:moveTo>
                                  <a:pt x="0" y="0"/>
                                </a:moveTo>
                                <a:lnTo>
                                  <a:pt x="0" y="431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7" name="Freeform 475"/>
                        <wps:cNvSpPr>
                          <a:spLocks/>
                        </wps:cNvSpPr>
                        <wps:spPr bwMode="auto">
                          <a:xfrm>
                            <a:off x="9130" y="4730"/>
                            <a:ext cx="20" cy="21"/>
                          </a:xfrm>
                          <a:custGeom>
                            <a:avLst/>
                            <a:gdLst>
                              <a:gd name="T0" fmla="*/ 0 w 20"/>
                              <a:gd name="T1" fmla="*/ 0 h 21"/>
                              <a:gd name="T2" fmla="*/ 0 w 20"/>
                              <a:gd name="T3" fmla="*/ 20 h 21"/>
                            </a:gdLst>
                            <a:ahLst/>
                            <a:cxnLst>
                              <a:cxn ang="0">
                                <a:pos x="T0" y="T1"/>
                              </a:cxn>
                              <a:cxn ang="0">
                                <a:pos x="T2" y="T3"/>
                              </a:cxn>
                            </a:cxnLst>
                            <a:rect l="0" t="0" r="r" b="b"/>
                            <a:pathLst>
                              <a:path w="20" h="21">
                                <a:moveTo>
                                  <a:pt x="0" y="0"/>
                                </a:moveTo>
                                <a:lnTo>
                                  <a:pt x="0" y="2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8" name="Freeform 476"/>
                        <wps:cNvSpPr>
                          <a:spLocks/>
                        </wps:cNvSpPr>
                        <wps:spPr bwMode="auto">
                          <a:xfrm>
                            <a:off x="9130" y="4737"/>
                            <a:ext cx="20" cy="20"/>
                          </a:xfrm>
                          <a:custGeom>
                            <a:avLst/>
                            <a:gdLst>
                              <a:gd name="T0" fmla="*/ 1 w 20"/>
                              <a:gd name="T1" fmla="*/ 1 h 20"/>
                              <a:gd name="T2" fmla="*/ 0 w 20"/>
                              <a:gd name="T3" fmla="*/ 1 h 20"/>
                              <a:gd name="T4" fmla="*/ 0 w 20"/>
                              <a:gd name="T5" fmla="*/ 0 h 20"/>
                            </a:gdLst>
                            <a:ahLst/>
                            <a:cxnLst>
                              <a:cxn ang="0">
                                <a:pos x="T0" y="T1"/>
                              </a:cxn>
                              <a:cxn ang="0">
                                <a:pos x="T2" y="T3"/>
                              </a:cxn>
                              <a:cxn ang="0">
                                <a:pos x="T4" y="T5"/>
                              </a:cxn>
                            </a:cxnLst>
                            <a:rect l="0" t="0" r="r" b="b"/>
                            <a:pathLst>
                              <a:path w="20" h="20">
                                <a:moveTo>
                                  <a:pt x="1" y="1"/>
                                </a:moveTo>
                                <a:lnTo>
                                  <a:pt x="0" y="1"/>
                                </a:ln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9" name="Freeform 477"/>
                        <wps:cNvSpPr>
                          <a:spLocks/>
                        </wps:cNvSpPr>
                        <wps:spPr bwMode="auto">
                          <a:xfrm>
                            <a:off x="9153" y="4737"/>
                            <a:ext cx="20" cy="20"/>
                          </a:xfrm>
                          <a:custGeom>
                            <a:avLst/>
                            <a:gdLst>
                              <a:gd name="T0" fmla="*/ 1 w 20"/>
                              <a:gd name="T1" fmla="*/ 0 h 20"/>
                              <a:gd name="T2" fmla="*/ 1 w 20"/>
                              <a:gd name="T3" fmla="*/ 1 h 20"/>
                              <a:gd name="T4" fmla="*/ 0 w 20"/>
                              <a:gd name="T5" fmla="*/ 1 h 20"/>
                            </a:gdLst>
                            <a:ahLst/>
                            <a:cxnLst>
                              <a:cxn ang="0">
                                <a:pos x="T0" y="T1"/>
                              </a:cxn>
                              <a:cxn ang="0">
                                <a:pos x="T2" y="T3"/>
                              </a:cxn>
                              <a:cxn ang="0">
                                <a:pos x="T4" y="T5"/>
                              </a:cxn>
                            </a:cxnLst>
                            <a:rect l="0" t="0" r="r" b="b"/>
                            <a:pathLst>
                              <a:path w="20" h="20">
                                <a:moveTo>
                                  <a:pt x="1" y="0"/>
                                </a:moveTo>
                                <a:lnTo>
                                  <a:pt x="1" y="1"/>
                                </a:lnTo>
                                <a:lnTo>
                                  <a:pt x="0"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 name="Freeform 478"/>
                        <wps:cNvSpPr>
                          <a:spLocks/>
                        </wps:cNvSpPr>
                        <wps:spPr bwMode="auto">
                          <a:xfrm>
                            <a:off x="9127" y="3273"/>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 name="Freeform 479"/>
                        <wps:cNvSpPr>
                          <a:spLocks/>
                        </wps:cNvSpPr>
                        <wps:spPr bwMode="auto">
                          <a:xfrm>
                            <a:off x="9127" y="3273"/>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2" name="Freeform 480"/>
                        <wps:cNvSpPr>
                          <a:spLocks/>
                        </wps:cNvSpPr>
                        <wps:spPr bwMode="auto">
                          <a:xfrm>
                            <a:off x="9129" y="3273"/>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3" name="Freeform 481"/>
                        <wps:cNvSpPr>
                          <a:spLocks/>
                        </wps:cNvSpPr>
                        <wps:spPr bwMode="auto">
                          <a:xfrm>
                            <a:off x="9129" y="3273"/>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4" name="Freeform 482"/>
                        <wps:cNvSpPr>
                          <a:spLocks/>
                        </wps:cNvSpPr>
                        <wps:spPr bwMode="auto">
                          <a:xfrm>
                            <a:off x="9129" y="328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5" name="Freeform 483"/>
                        <wps:cNvSpPr>
                          <a:spLocks/>
                        </wps:cNvSpPr>
                        <wps:spPr bwMode="auto">
                          <a:xfrm>
                            <a:off x="9129" y="328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6" name="Freeform 484"/>
                        <wps:cNvSpPr>
                          <a:spLocks/>
                        </wps:cNvSpPr>
                        <wps:spPr bwMode="auto">
                          <a:xfrm>
                            <a:off x="9129" y="328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7" name="Freeform 485"/>
                        <wps:cNvSpPr>
                          <a:spLocks/>
                        </wps:cNvSpPr>
                        <wps:spPr bwMode="auto">
                          <a:xfrm>
                            <a:off x="9129" y="328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 name="Freeform 486"/>
                        <wps:cNvSpPr>
                          <a:spLocks/>
                        </wps:cNvSpPr>
                        <wps:spPr bwMode="auto">
                          <a:xfrm>
                            <a:off x="9127" y="3285"/>
                            <a:ext cx="27" cy="20"/>
                          </a:xfrm>
                          <a:custGeom>
                            <a:avLst/>
                            <a:gdLst>
                              <a:gd name="T0" fmla="*/ 0 w 27"/>
                              <a:gd name="T1" fmla="*/ 0 h 20"/>
                              <a:gd name="T2" fmla="*/ 26 w 27"/>
                              <a:gd name="T3" fmla="*/ 0 h 20"/>
                            </a:gdLst>
                            <a:ahLst/>
                            <a:cxnLst>
                              <a:cxn ang="0">
                                <a:pos x="T0" y="T1"/>
                              </a:cxn>
                              <a:cxn ang="0">
                                <a:pos x="T2" y="T3"/>
                              </a:cxn>
                            </a:cxnLst>
                            <a:rect l="0" t="0" r="r" b="b"/>
                            <a:pathLst>
                              <a:path w="27" h="20">
                                <a:moveTo>
                                  <a:pt x="0" y="0"/>
                                </a:moveTo>
                                <a:lnTo>
                                  <a:pt x="26" y="0"/>
                                </a:lnTo>
                              </a:path>
                            </a:pathLst>
                          </a:custGeom>
                          <a:noFill/>
                          <a:ln w="507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9" name="Freeform 487"/>
                        <wps:cNvSpPr>
                          <a:spLocks/>
                        </wps:cNvSpPr>
                        <wps:spPr bwMode="auto">
                          <a:xfrm>
                            <a:off x="9129" y="32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 name="Freeform 488"/>
                        <wps:cNvSpPr>
                          <a:spLocks/>
                        </wps:cNvSpPr>
                        <wps:spPr bwMode="auto">
                          <a:xfrm>
                            <a:off x="9129" y="328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1" name="Freeform 489"/>
                        <wps:cNvSpPr>
                          <a:spLocks/>
                        </wps:cNvSpPr>
                        <wps:spPr bwMode="auto">
                          <a:xfrm>
                            <a:off x="9130" y="3282"/>
                            <a:ext cx="20" cy="20"/>
                          </a:xfrm>
                          <a:custGeom>
                            <a:avLst/>
                            <a:gdLst>
                              <a:gd name="T0" fmla="*/ 1 w 20"/>
                              <a:gd name="T1" fmla="*/ 0 h 20"/>
                              <a:gd name="T2" fmla="*/ 0 w 20"/>
                              <a:gd name="T3" fmla="*/ 0 h 20"/>
                              <a:gd name="T4" fmla="*/ 1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1"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2" name="Freeform 490"/>
                        <wps:cNvSpPr>
                          <a:spLocks/>
                        </wps:cNvSpPr>
                        <wps:spPr bwMode="auto">
                          <a:xfrm>
                            <a:off x="9130" y="3282"/>
                            <a:ext cx="20" cy="20"/>
                          </a:xfrm>
                          <a:custGeom>
                            <a:avLst/>
                            <a:gdLst>
                              <a:gd name="T0" fmla="*/ 0 w 20"/>
                              <a:gd name="T1" fmla="*/ 0 h 20"/>
                              <a:gd name="T2" fmla="*/ 1 w 20"/>
                              <a:gd name="T3" fmla="*/ 0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1" y="0"/>
                                </a:lnTo>
                                <a:lnTo>
                                  <a:pt x="1" y="4"/>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3" name="Freeform 491"/>
                        <wps:cNvSpPr>
                          <a:spLocks/>
                        </wps:cNvSpPr>
                        <wps:spPr bwMode="auto">
                          <a:xfrm>
                            <a:off x="9130" y="3282"/>
                            <a:ext cx="20" cy="20"/>
                          </a:xfrm>
                          <a:custGeom>
                            <a:avLst/>
                            <a:gdLst>
                              <a:gd name="T0" fmla="*/ 0 w 20"/>
                              <a:gd name="T1" fmla="*/ 0 h 20"/>
                              <a:gd name="T2" fmla="*/ 0 w 20"/>
                              <a:gd name="T3" fmla="*/ 4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4"/>
                                </a:lnTo>
                                <a:lnTo>
                                  <a:pt x="1" y="4"/>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4" name="Freeform 492"/>
                        <wps:cNvSpPr>
                          <a:spLocks/>
                        </wps:cNvSpPr>
                        <wps:spPr bwMode="auto">
                          <a:xfrm>
                            <a:off x="9130" y="3282"/>
                            <a:ext cx="20" cy="20"/>
                          </a:xfrm>
                          <a:custGeom>
                            <a:avLst/>
                            <a:gdLst>
                              <a:gd name="T0" fmla="*/ 0 w 20"/>
                              <a:gd name="T1" fmla="*/ 0 h 20"/>
                              <a:gd name="T2" fmla="*/ 0 w 20"/>
                              <a:gd name="T3" fmla="*/ 4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4"/>
                                </a:lnTo>
                                <a:lnTo>
                                  <a:pt x="1" y="4"/>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 name="Freeform 493"/>
                        <wps:cNvSpPr>
                          <a:spLocks/>
                        </wps:cNvSpPr>
                        <wps:spPr bwMode="auto">
                          <a:xfrm>
                            <a:off x="9131" y="3282"/>
                            <a:ext cx="22" cy="20"/>
                          </a:xfrm>
                          <a:custGeom>
                            <a:avLst/>
                            <a:gdLst>
                              <a:gd name="T0" fmla="*/ 21 w 22"/>
                              <a:gd name="T1" fmla="*/ 0 h 20"/>
                              <a:gd name="T2" fmla="*/ 0 w 22"/>
                              <a:gd name="T3" fmla="*/ 0 h 20"/>
                              <a:gd name="T4" fmla="*/ 21 w 22"/>
                              <a:gd name="T5" fmla="*/ 4 h 20"/>
                              <a:gd name="T6" fmla="*/ 21 w 22"/>
                              <a:gd name="T7" fmla="*/ 0 h 20"/>
                            </a:gdLst>
                            <a:ahLst/>
                            <a:cxnLst>
                              <a:cxn ang="0">
                                <a:pos x="T0" y="T1"/>
                              </a:cxn>
                              <a:cxn ang="0">
                                <a:pos x="T2" y="T3"/>
                              </a:cxn>
                              <a:cxn ang="0">
                                <a:pos x="T4" y="T5"/>
                              </a:cxn>
                              <a:cxn ang="0">
                                <a:pos x="T6" y="T7"/>
                              </a:cxn>
                            </a:cxnLst>
                            <a:rect l="0" t="0" r="r" b="b"/>
                            <a:pathLst>
                              <a:path w="22" h="20">
                                <a:moveTo>
                                  <a:pt x="21" y="0"/>
                                </a:moveTo>
                                <a:lnTo>
                                  <a:pt x="0" y="0"/>
                                </a:lnTo>
                                <a:lnTo>
                                  <a:pt x="21" y="4"/>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6" name="Freeform 494"/>
                        <wps:cNvSpPr>
                          <a:spLocks/>
                        </wps:cNvSpPr>
                        <wps:spPr bwMode="auto">
                          <a:xfrm>
                            <a:off x="9131" y="3282"/>
                            <a:ext cx="22" cy="20"/>
                          </a:xfrm>
                          <a:custGeom>
                            <a:avLst/>
                            <a:gdLst>
                              <a:gd name="T0" fmla="*/ 0 w 22"/>
                              <a:gd name="T1" fmla="*/ 0 h 20"/>
                              <a:gd name="T2" fmla="*/ 21 w 22"/>
                              <a:gd name="T3" fmla="*/ 0 h 20"/>
                              <a:gd name="T4" fmla="*/ 21 w 22"/>
                              <a:gd name="T5" fmla="*/ 4 h 20"/>
                              <a:gd name="T6" fmla="*/ 0 w 22"/>
                              <a:gd name="T7" fmla="*/ 0 h 20"/>
                            </a:gdLst>
                            <a:ahLst/>
                            <a:cxnLst>
                              <a:cxn ang="0">
                                <a:pos x="T0" y="T1"/>
                              </a:cxn>
                              <a:cxn ang="0">
                                <a:pos x="T2" y="T3"/>
                              </a:cxn>
                              <a:cxn ang="0">
                                <a:pos x="T4" y="T5"/>
                              </a:cxn>
                              <a:cxn ang="0">
                                <a:pos x="T6" y="T7"/>
                              </a:cxn>
                            </a:cxnLst>
                            <a:rect l="0" t="0" r="r" b="b"/>
                            <a:pathLst>
                              <a:path w="22" h="20">
                                <a:moveTo>
                                  <a:pt x="0" y="0"/>
                                </a:moveTo>
                                <a:lnTo>
                                  <a:pt x="21" y="0"/>
                                </a:lnTo>
                                <a:lnTo>
                                  <a:pt x="21" y="4"/>
                                </a:lnTo>
                                <a:lnTo>
                                  <a:pt x="0" y="0"/>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 name="Freeform 495"/>
                        <wps:cNvSpPr>
                          <a:spLocks/>
                        </wps:cNvSpPr>
                        <wps:spPr bwMode="auto">
                          <a:xfrm>
                            <a:off x="9131" y="3282"/>
                            <a:ext cx="22" cy="20"/>
                          </a:xfrm>
                          <a:custGeom>
                            <a:avLst/>
                            <a:gdLst>
                              <a:gd name="T0" fmla="*/ 0 w 22"/>
                              <a:gd name="T1" fmla="*/ 0 h 20"/>
                              <a:gd name="T2" fmla="*/ 0 w 22"/>
                              <a:gd name="T3" fmla="*/ 4 h 20"/>
                              <a:gd name="T4" fmla="*/ 21 w 22"/>
                              <a:gd name="T5" fmla="*/ 4 h 20"/>
                              <a:gd name="T6" fmla="*/ 0 w 22"/>
                              <a:gd name="T7" fmla="*/ 0 h 20"/>
                            </a:gdLst>
                            <a:ahLst/>
                            <a:cxnLst>
                              <a:cxn ang="0">
                                <a:pos x="T0" y="T1"/>
                              </a:cxn>
                              <a:cxn ang="0">
                                <a:pos x="T2" y="T3"/>
                              </a:cxn>
                              <a:cxn ang="0">
                                <a:pos x="T4" y="T5"/>
                              </a:cxn>
                              <a:cxn ang="0">
                                <a:pos x="T6" y="T7"/>
                              </a:cxn>
                            </a:cxnLst>
                            <a:rect l="0" t="0" r="r" b="b"/>
                            <a:pathLst>
                              <a:path w="22" h="20">
                                <a:moveTo>
                                  <a:pt x="0" y="0"/>
                                </a:moveTo>
                                <a:lnTo>
                                  <a:pt x="0" y="4"/>
                                </a:lnTo>
                                <a:lnTo>
                                  <a:pt x="21" y="4"/>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8" name="Freeform 496"/>
                        <wps:cNvSpPr>
                          <a:spLocks/>
                        </wps:cNvSpPr>
                        <wps:spPr bwMode="auto">
                          <a:xfrm>
                            <a:off x="9131" y="3282"/>
                            <a:ext cx="22" cy="20"/>
                          </a:xfrm>
                          <a:custGeom>
                            <a:avLst/>
                            <a:gdLst>
                              <a:gd name="T0" fmla="*/ 0 w 22"/>
                              <a:gd name="T1" fmla="*/ 0 h 20"/>
                              <a:gd name="T2" fmla="*/ 0 w 22"/>
                              <a:gd name="T3" fmla="*/ 4 h 20"/>
                              <a:gd name="T4" fmla="*/ 21 w 22"/>
                              <a:gd name="T5" fmla="*/ 4 h 20"/>
                              <a:gd name="T6" fmla="*/ 0 w 22"/>
                              <a:gd name="T7" fmla="*/ 0 h 20"/>
                            </a:gdLst>
                            <a:ahLst/>
                            <a:cxnLst>
                              <a:cxn ang="0">
                                <a:pos x="T0" y="T1"/>
                              </a:cxn>
                              <a:cxn ang="0">
                                <a:pos x="T2" y="T3"/>
                              </a:cxn>
                              <a:cxn ang="0">
                                <a:pos x="T4" y="T5"/>
                              </a:cxn>
                              <a:cxn ang="0">
                                <a:pos x="T6" y="T7"/>
                              </a:cxn>
                            </a:cxnLst>
                            <a:rect l="0" t="0" r="r" b="b"/>
                            <a:pathLst>
                              <a:path w="22" h="20">
                                <a:moveTo>
                                  <a:pt x="0" y="0"/>
                                </a:moveTo>
                                <a:lnTo>
                                  <a:pt x="0" y="4"/>
                                </a:lnTo>
                                <a:lnTo>
                                  <a:pt x="21" y="4"/>
                                </a:lnTo>
                                <a:lnTo>
                                  <a:pt x="0" y="0"/>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9" name="Freeform 497"/>
                        <wps:cNvSpPr>
                          <a:spLocks/>
                        </wps:cNvSpPr>
                        <wps:spPr bwMode="auto">
                          <a:xfrm>
                            <a:off x="9153" y="3282"/>
                            <a:ext cx="20" cy="20"/>
                          </a:xfrm>
                          <a:custGeom>
                            <a:avLst/>
                            <a:gdLst>
                              <a:gd name="T0" fmla="*/ 1 w 20"/>
                              <a:gd name="T1" fmla="*/ 0 h 20"/>
                              <a:gd name="T2" fmla="*/ 0 w 20"/>
                              <a:gd name="T3" fmla="*/ 0 h 20"/>
                              <a:gd name="T4" fmla="*/ 1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1"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0" name="Freeform 498"/>
                        <wps:cNvSpPr>
                          <a:spLocks/>
                        </wps:cNvSpPr>
                        <wps:spPr bwMode="auto">
                          <a:xfrm>
                            <a:off x="9153" y="3282"/>
                            <a:ext cx="20" cy="20"/>
                          </a:xfrm>
                          <a:custGeom>
                            <a:avLst/>
                            <a:gdLst>
                              <a:gd name="T0" fmla="*/ 0 w 20"/>
                              <a:gd name="T1" fmla="*/ 0 h 20"/>
                              <a:gd name="T2" fmla="*/ 1 w 20"/>
                              <a:gd name="T3" fmla="*/ 0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1" y="0"/>
                                </a:lnTo>
                                <a:lnTo>
                                  <a:pt x="1" y="4"/>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1" name="Freeform 499"/>
                        <wps:cNvSpPr>
                          <a:spLocks/>
                        </wps:cNvSpPr>
                        <wps:spPr bwMode="auto">
                          <a:xfrm>
                            <a:off x="9153" y="3282"/>
                            <a:ext cx="20" cy="20"/>
                          </a:xfrm>
                          <a:custGeom>
                            <a:avLst/>
                            <a:gdLst>
                              <a:gd name="T0" fmla="*/ 0 w 20"/>
                              <a:gd name="T1" fmla="*/ 0 h 20"/>
                              <a:gd name="T2" fmla="*/ 0 w 20"/>
                              <a:gd name="T3" fmla="*/ 4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4"/>
                                </a:lnTo>
                                <a:lnTo>
                                  <a:pt x="1" y="4"/>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2" name="Freeform 500"/>
                        <wps:cNvSpPr>
                          <a:spLocks/>
                        </wps:cNvSpPr>
                        <wps:spPr bwMode="auto">
                          <a:xfrm>
                            <a:off x="9153" y="3282"/>
                            <a:ext cx="20" cy="20"/>
                          </a:xfrm>
                          <a:custGeom>
                            <a:avLst/>
                            <a:gdLst>
                              <a:gd name="T0" fmla="*/ 0 w 20"/>
                              <a:gd name="T1" fmla="*/ 0 h 20"/>
                              <a:gd name="T2" fmla="*/ 0 w 20"/>
                              <a:gd name="T3" fmla="*/ 4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4"/>
                                </a:lnTo>
                                <a:lnTo>
                                  <a:pt x="1" y="4"/>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3" name="Freeform 501"/>
                        <wps:cNvSpPr>
                          <a:spLocks/>
                        </wps:cNvSpPr>
                        <wps:spPr bwMode="auto">
                          <a:xfrm>
                            <a:off x="9153" y="328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4" name="Freeform 502"/>
                        <wps:cNvSpPr>
                          <a:spLocks/>
                        </wps:cNvSpPr>
                        <wps:spPr bwMode="auto">
                          <a:xfrm>
                            <a:off x="9153" y="328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 name="Freeform 503"/>
                        <wps:cNvSpPr>
                          <a:spLocks/>
                        </wps:cNvSpPr>
                        <wps:spPr bwMode="auto">
                          <a:xfrm>
                            <a:off x="9153" y="328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6" name="Freeform 504"/>
                        <wps:cNvSpPr>
                          <a:spLocks/>
                        </wps:cNvSpPr>
                        <wps:spPr bwMode="auto">
                          <a:xfrm>
                            <a:off x="9153" y="32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7" name="Freeform 505"/>
                        <wps:cNvSpPr>
                          <a:spLocks/>
                        </wps:cNvSpPr>
                        <wps:spPr bwMode="auto">
                          <a:xfrm>
                            <a:off x="9154" y="3285"/>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157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 name="Freeform 506"/>
                        <wps:cNvSpPr>
                          <a:spLocks/>
                        </wps:cNvSpPr>
                        <wps:spPr bwMode="auto">
                          <a:xfrm>
                            <a:off x="9153" y="328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9" name="Freeform 507"/>
                        <wps:cNvSpPr>
                          <a:spLocks/>
                        </wps:cNvSpPr>
                        <wps:spPr bwMode="auto">
                          <a:xfrm>
                            <a:off x="9153" y="328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 name="Freeform 508"/>
                        <wps:cNvSpPr>
                          <a:spLocks/>
                        </wps:cNvSpPr>
                        <wps:spPr bwMode="auto">
                          <a:xfrm>
                            <a:off x="9154" y="3273"/>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1" name="Freeform 509"/>
                        <wps:cNvSpPr>
                          <a:spLocks/>
                        </wps:cNvSpPr>
                        <wps:spPr bwMode="auto">
                          <a:xfrm>
                            <a:off x="9154" y="3273"/>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2" name="Freeform 510"/>
                        <wps:cNvSpPr>
                          <a:spLocks/>
                        </wps:cNvSpPr>
                        <wps:spPr bwMode="auto">
                          <a:xfrm>
                            <a:off x="9155" y="3273"/>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3" name="Freeform 511"/>
                        <wps:cNvSpPr>
                          <a:spLocks/>
                        </wps:cNvSpPr>
                        <wps:spPr bwMode="auto">
                          <a:xfrm>
                            <a:off x="9155" y="3273"/>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4" name="Freeform 512"/>
                        <wps:cNvSpPr>
                          <a:spLocks/>
                        </wps:cNvSpPr>
                        <wps:spPr bwMode="auto">
                          <a:xfrm>
                            <a:off x="9129" y="3296"/>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5" name="Freeform 513"/>
                        <wps:cNvSpPr>
                          <a:spLocks/>
                        </wps:cNvSpPr>
                        <wps:spPr bwMode="auto">
                          <a:xfrm>
                            <a:off x="9127" y="329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6" name="Freeform 514"/>
                        <wps:cNvSpPr>
                          <a:spLocks/>
                        </wps:cNvSpPr>
                        <wps:spPr bwMode="auto">
                          <a:xfrm>
                            <a:off x="9127" y="3273"/>
                            <a:ext cx="20" cy="23"/>
                          </a:xfrm>
                          <a:custGeom>
                            <a:avLst/>
                            <a:gdLst>
                              <a:gd name="T0" fmla="*/ 0 w 20"/>
                              <a:gd name="T1" fmla="*/ 0 h 23"/>
                              <a:gd name="T2" fmla="*/ 0 w 20"/>
                              <a:gd name="T3" fmla="*/ 22 h 23"/>
                            </a:gdLst>
                            <a:ahLst/>
                            <a:cxnLst>
                              <a:cxn ang="0">
                                <a:pos x="T0" y="T1"/>
                              </a:cxn>
                              <a:cxn ang="0">
                                <a:pos x="T2" y="T3"/>
                              </a:cxn>
                            </a:cxnLst>
                            <a:rect l="0" t="0" r="r" b="b"/>
                            <a:pathLst>
                              <a:path w="20" h="23">
                                <a:moveTo>
                                  <a:pt x="0" y="0"/>
                                </a:moveTo>
                                <a:lnTo>
                                  <a:pt x="0" y="22"/>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7" name="Freeform 515"/>
                        <wps:cNvSpPr>
                          <a:spLocks/>
                        </wps:cNvSpPr>
                        <wps:spPr bwMode="auto">
                          <a:xfrm>
                            <a:off x="9127" y="3277"/>
                            <a:ext cx="26" cy="20"/>
                          </a:xfrm>
                          <a:custGeom>
                            <a:avLst/>
                            <a:gdLst>
                              <a:gd name="T0" fmla="*/ 0 w 26"/>
                              <a:gd name="T1" fmla="*/ 0 h 20"/>
                              <a:gd name="T2" fmla="*/ 25 w 26"/>
                              <a:gd name="T3" fmla="*/ 0 h 20"/>
                            </a:gdLst>
                            <a:ahLst/>
                            <a:cxnLst>
                              <a:cxn ang="0">
                                <a:pos x="T0" y="T1"/>
                              </a:cxn>
                              <a:cxn ang="0">
                                <a:pos x="T2" y="T3"/>
                              </a:cxn>
                            </a:cxnLst>
                            <a:rect l="0" t="0" r="r" b="b"/>
                            <a:pathLst>
                              <a:path w="26" h="20">
                                <a:moveTo>
                                  <a:pt x="0" y="0"/>
                                </a:moveTo>
                                <a:lnTo>
                                  <a:pt x="25"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8" name="Freeform 516"/>
                        <wps:cNvSpPr>
                          <a:spLocks/>
                        </wps:cNvSpPr>
                        <wps:spPr bwMode="auto">
                          <a:xfrm>
                            <a:off x="9154" y="327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9" name="Freeform 517"/>
                        <wps:cNvSpPr>
                          <a:spLocks/>
                        </wps:cNvSpPr>
                        <wps:spPr bwMode="auto">
                          <a:xfrm>
                            <a:off x="9155" y="3273"/>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 name="Freeform 518"/>
                        <wps:cNvSpPr>
                          <a:spLocks/>
                        </wps:cNvSpPr>
                        <wps:spPr bwMode="auto">
                          <a:xfrm>
                            <a:off x="9130" y="3273"/>
                            <a:ext cx="20" cy="23"/>
                          </a:xfrm>
                          <a:custGeom>
                            <a:avLst/>
                            <a:gdLst>
                              <a:gd name="T0" fmla="*/ 0 w 20"/>
                              <a:gd name="T1" fmla="*/ 0 h 23"/>
                              <a:gd name="T2" fmla="*/ 0 w 20"/>
                              <a:gd name="T3" fmla="*/ 22 h 23"/>
                            </a:gdLst>
                            <a:ahLst/>
                            <a:cxnLst>
                              <a:cxn ang="0">
                                <a:pos x="T0" y="T1"/>
                              </a:cxn>
                              <a:cxn ang="0">
                                <a:pos x="T2" y="T3"/>
                              </a:cxn>
                            </a:cxnLst>
                            <a:rect l="0" t="0" r="r" b="b"/>
                            <a:pathLst>
                              <a:path w="20" h="23">
                                <a:moveTo>
                                  <a:pt x="0" y="0"/>
                                </a:moveTo>
                                <a:lnTo>
                                  <a:pt x="0" y="22"/>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1" name="Freeform 519"/>
                        <wps:cNvSpPr>
                          <a:spLocks/>
                        </wps:cNvSpPr>
                        <wps:spPr bwMode="auto">
                          <a:xfrm>
                            <a:off x="9130" y="3286"/>
                            <a:ext cx="24" cy="20"/>
                          </a:xfrm>
                          <a:custGeom>
                            <a:avLst/>
                            <a:gdLst>
                              <a:gd name="T0" fmla="*/ 0 w 24"/>
                              <a:gd name="T1" fmla="*/ 1 h 20"/>
                              <a:gd name="T2" fmla="*/ 0 w 24"/>
                              <a:gd name="T3" fmla="*/ 0 h 20"/>
                              <a:gd name="T4" fmla="*/ 1 w 24"/>
                              <a:gd name="T5" fmla="*/ 0 h 20"/>
                              <a:gd name="T6" fmla="*/ 22 w 24"/>
                              <a:gd name="T7" fmla="*/ 0 h 20"/>
                              <a:gd name="T8" fmla="*/ 24 w 24"/>
                              <a:gd name="T9" fmla="*/ 0 h 20"/>
                              <a:gd name="T10" fmla="*/ 24 w 24"/>
                              <a:gd name="T11" fmla="*/ 1 h 20"/>
                            </a:gdLst>
                            <a:ahLst/>
                            <a:cxnLst>
                              <a:cxn ang="0">
                                <a:pos x="T0" y="T1"/>
                              </a:cxn>
                              <a:cxn ang="0">
                                <a:pos x="T2" y="T3"/>
                              </a:cxn>
                              <a:cxn ang="0">
                                <a:pos x="T4" y="T5"/>
                              </a:cxn>
                              <a:cxn ang="0">
                                <a:pos x="T6" y="T7"/>
                              </a:cxn>
                              <a:cxn ang="0">
                                <a:pos x="T8" y="T9"/>
                              </a:cxn>
                              <a:cxn ang="0">
                                <a:pos x="T10" y="T11"/>
                              </a:cxn>
                            </a:cxnLst>
                            <a:rect l="0" t="0" r="r" b="b"/>
                            <a:pathLst>
                              <a:path w="24" h="20">
                                <a:moveTo>
                                  <a:pt x="0" y="1"/>
                                </a:moveTo>
                                <a:lnTo>
                                  <a:pt x="0" y="0"/>
                                </a:lnTo>
                                <a:lnTo>
                                  <a:pt x="1" y="0"/>
                                </a:lnTo>
                                <a:lnTo>
                                  <a:pt x="22" y="0"/>
                                </a:lnTo>
                                <a:lnTo>
                                  <a:pt x="24" y="0"/>
                                </a:lnTo>
                                <a:lnTo>
                                  <a:pt x="24" y="1"/>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2" name="Freeform 520"/>
                        <wps:cNvSpPr>
                          <a:spLocks/>
                        </wps:cNvSpPr>
                        <wps:spPr bwMode="auto">
                          <a:xfrm>
                            <a:off x="9130" y="3282"/>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3" name="Freeform 521"/>
                        <wps:cNvSpPr>
                          <a:spLocks/>
                        </wps:cNvSpPr>
                        <wps:spPr bwMode="auto">
                          <a:xfrm>
                            <a:off x="9153" y="3282"/>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4" name="Freeform 522"/>
                        <wps:cNvSpPr>
                          <a:spLocks/>
                        </wps:cNvSpPr>
                        <wps:spPr bwMode="auto">
                          <a:xfrm>
                            <a:off x="9127" y="2982"/>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5" name="Freeform 523"/>
                        <wps:cNvSpPr>
                          <a:spLocks/>
                        </wps:cNvSpPr>
                        <wps:spPr bwMode="auto">
                          <a:xfrm>
                            <a:off x="9127" y="2982"/>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6" name="Freeform 524"/>
                        <wps:cNvSpPr>
                          <a:spLocks/>
                        </wps:cNvSpPr>
                        <wps:spPr bwMode="auto">
                          <a:xfrm>
                            <a:off x="9129" y="2982"/>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7" name="Freeform 525"/>
                        <wps:cNvSpPr>
                          <a:spLocks/>
                        </wps:cNvSpPr>
                        <wps:spPr bwMode="auto">
                          <a:xfrm>
                            <a:off x="9129" y="2982"/>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8" name="Freeform 526"/>
                        <wps:cNvSpPr>
                          <a:spLocks/>
                        </wps:cNvSpPr>
                        <wps:spPr bwMode="auto">
                          <a:xfrm>
                            <a:off x="9129" y="299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9" name="Freeform 527"/>
                        <wps:cNvSpPr>
                          <a:spLocks/>
                        </wps:cNvSpPr>
                        <wps:spPr bwMode="auto">
                          <a:xfrm>
                            <a:off x="9129" y="299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 name="Freeform 528"/>
                        <wps:cNvSpPr>
                          <a:spLocks/>
                        </wps:cNvSpPr>
                        <wps:spPr bwMode="auto">
                          <a:xfrm>
                            <a:off x="9129" y="29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1" name="Freeform 529"/>
                        <wps:cNvSpPr>
                          <a:spLocks/>
                        </wps:cNvSpPr>
                        <wps:spPr bwMode="auto">
                          <a:xfrm>
                            <a:off x="9129" y="299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2" name="Freeform 530"/>
                        <wps:cNvSpPr>
                          <a:spLocks/>
                        </wps:cNvSpPr>
                        <wps:spPr bwMode="auto">
                          <a:xfrm>
                            <a:off x="9127" y="2997"/>
                            <a:ext cx="29" cy="20"/>
                          </a:xfrm>
                          <a:custGeom>
                            <a:avLst/>
                            <a:gdLst>
                              <a:gd name="T0" fmla="*/ 0 w 29"/>
                              <a:gd name="T1" fmla="*/ 0 h 20"/>
                              <a:gd name="T2" fmla="*/ 28 w 29"/>
                              <a:gd name="T3" fmla="*/ 0 h 20"/>
                            </a:gdLst>
                            <a:ahLst/>
                            <a:cxnLst>
                              <a:cxn ang="0">
                                <a:pos x="T0" y="T1"/>
                              </a:cxn>
                              <a:cxn ang="0">
                                <a:pos x="T2" y="T3"/>
                              </a:cxn>
                            </a:cxnLst>
                            <a:rect l="0" t="0" r="r" b="b"/>
                            <a:pathLst>
                              <a:path w="29" h="20">
                                <a:moveTo>
                                  <a:pt x="0" y="0"/>
                                </a:moveTo>
                                <a:lnTo>
                                  <a:pt x="28" y="0"/>
                                </a:lnTo>
                              </a:path>
                            </a:pathLst>
                          </a:custGeom>
                          <a:noFill/>
                          <a:ln w="939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3" name="Freeform 531"/>
                        <wps:cNvSpPr>
                          <a:spLocks/>
                        </wps:cNvSpPr>
                        <wps:spPr bwMode="auto">
                          <a:xfrm>
                            <a:off x="9129" y="299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28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4" name="Freeform 532"/>
                        <wps:cNvSpPr>
                          <a:spLocks/>
                        </wps:cNvSpPr>
                        <wps:spPr bwMode="auto">
                          <a:xfrm>
                            <a:off x="9129" y="299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5" name="Freeform 533"/>
                        <wps:cNvSpPr>
                          <a:spLocks/>
                        </wps:cNvSpPr>
                        <wps:spPr bwMode="auto">
                          <a:xfrm>
                            <a:off x="9130" y="2991"/>
                            <a:ext cx="20" cy="20"/>
                          </a:xfrm>
                          <a:custGeom>
                            <a:avLst/>
                            <a:gdLst>
                              <a:gd name="T0" fmla="*/ 1 w 20"/>
                              <a:gd name="T1" fmla="*/ 0 h 20"/>
                              <a:gd name="T2" fmla="*/ 0 w 20"/>
                              <a:gd name="T3" fmla="*/ 0 h 20"/>
                              <a:gd name="T4" fmla="*/ 1 w 20"/>
                              <a:gd name="T5" fmla="*/ 3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1" y="3"/>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6" name="Freeform 534"/>
                        <wps:cNvSpPr>
                          <a:spLocks/>
                        </wps:cNvSpPr>
                        <wps:spPr bwMode="auto">
                          <a:xfrm>
                            <a:off x="9130" y="2991"/>
                            <a:ext cx="20" cy="20"/>
                          </a:xfrm>
                          <a:custGeom>
                            <a:avLst/>
                            <a:gdLst>
                              <a:gd name="T0" fmla="*/ 0 w 20"/>
                              <a:gd name="T1" fmla="*/ 0 h 20"/>
                              <a:gd name="T2" fmla="*/ 1 w 20"/>
                              <a:gd name="T3" fmla="*/ 0 h 20"/>
                              <a:gd name="T4" fmla="*/ 1 w 20"/>
                              <a:gd name="T5" fmla="*/ 3 h 20"/>
                              <a:gd name="T6" fmla="*/ 0 w 20"/>
                              <a:gd name="T7" fmla="*/ 0 h 20"/>
                            </a:gdLst>
                            <a:ahLst/>
                            <a:cxnLst>
                              <a:cxn ang="0">
                                <a:pos x="T0" y="T1"/>
                              </a:cxn>
                              <a:cxn ang="0">
                                <a:pos x="T2" y="T3"/>
                              </a:cxn>
                              <a:cxn ang="0">
                                <a:pos x="T4" y="T5"/>
                              </a:cxn>
                              <a:cxn ang="0">
                                <a:pos x="T6" y="T7"/>
                              </a:cxn>
                            </a:cxnLst>
                            <a:rect l="0" t="0" r="r" b="b"/>
                            <a:pathLst>
                              <a:path w="20" h="20">
                                <a:moveTo>
                                  <a:pt x="0" y="0"/>
                                </a:moveTo>
                                <a:lnTo>
                                  <a:pt x="1" y="0"/>
                                </a:lnTo>
                                <a:lnTo>
                                  <a:pt x="1" y="3"/>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7" name="Freeform 535"/>
                        <wps:cNvSpPr>
                          <a:spLocks/>
                        </wps:cNvSpPr>
                        <wps:spPr bwMode="auto">
                          <a:xfrm>
                            <a:off x="9130" y="2991"/>
                            <a:ext cx="20" cy="20"/>
                          </a:xfrm>
                          <a:custGeom>
                            <a:avLst/>
                            <a:gdLst>
                              <a:gd name="T0" fmla="*/ 0 w 20"/>
                              <a:gd name="T1" fmla="*/ 0 h 20"/>
                              <a:gd name="T2" fmla="*/ 0 w 20"/>
                              <a:gd name="T3" fmla="*/ 3 h 20"/>
                              <a:gd name="T4" fmla="*/ 1 w 20"/>
                              <a:gd name="T5" fmla="*/ 3 h 20"/>
                              <a:gd name="T6" fmla="*/ 0 w 20"/>
                              <a:gd name="T7" fmla="*/ 0 h 20"/>
                            </a:gdLst>
                            <a:ahLst/>
                            <a:cxnLst>
                              <a:cxn ang="0">
                                <a:pos x="T0" y="T1"/>
                              </a:cxn>
                              <a:cxn ang="0">
                                <a:pos x="T2" y="T3"/>
                              </a:cxn>
                              <a:cxn ang="0">
                                <a:pos x="T4" y="T5"/>
                              </a:cxn>
                              <a:cxn ang="0">
                                <a:pos x="T6" y="T7"/>
                              </a:cxn>
                            </a:cxnLst>
                            <a:rect l="0" t="0" r="r" b="b"/>
                            <a:pathLst>
                              <a:path w="20" h="20">
                                <a:moveTo>
                                  <a:pt x="0" y="0"/>
                                </a:moveTo>
                                <a:lnTo>
                                  <a:pt x="0" y="3"/>
                                </a:lnTo>
                                <a:lnTo>
                                  <a:pt x="1" y="3"/>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8" name="Freeform 536"/>
                        <wps:cNvSpPr>
                          <a:spLocks/>
                        </wps:cNvSpPr>
                        <wps:spPr bwMode="auto">
                          <a:xfrm>
                            <a:off x="9130" y="2991"/>
                            <a:ext cx="20" cy="20"/>
                          </a:xfrm>
                          <a:custGeom>
                            <a:avLst/>
                            <a:gdLst>
                              <a:gd name="T0" fmla="*/ 0 w 20"/>
                              <a:gd name="T1" fmla="*/ 0 h 20"/>
                              <a:gd name="T2" fmla="*/ 0 w 20"/>
                              <a:gd name="T3" fmla="*/ 3 h 20"/>
                              <a:gd name="T4" fmla="*/ 1 w 20"/>
                              <a:gd name="T5" fmla="*/ 3 h 20"/>
                              <a:gd name="T6" fmla="*/ 0 w 20"/>
                              <a:gd name="T7" fmla="*/ 0 h 20"/>
                            </a:gdLst>
                            <a:ahLst/>
                            <a:cxnLst>
                              <a:cxn ang="0">
                                <a:pos x="T0" y="T1"/>
                              </a:cxn>
                              <a:cxn ang="0">
                                <a:pos x="T2" y="T3"/>
                              </a:cxn>
                              <a:cxn ang="0">
                                <a:pos x="T4" y="T5"/>
                              </a:cxn>
                              <a:cxn ang="0">
                                <a:pos x="T6" y="T7"/>
                              </a:cxn>
                            </a:cxnLst>
                            <a:rect l="0" t="0" r="r" b="b"/>
                            <a:pathLst>
                              <a:path w="20" h="20">
                                <a:moveTo>
                                  <a:pt x="0" y="0"/>
                                </a:moveTo>
                                <a:lnTo>
                                  <a:pt x="0" y="3"/>
                                </a:lnTo>
                                <a:lnTo>
                                  <a:pt x="1" y="3"/>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9" name="Freeform 537"/>
                        <wps:cNvSpPr>
                          <a:spLocks/>
                        </wps:cNvSpPr>
                        <wps:spPr bwMode="auto">
                          <a:xfrm>
                            <a:off x="9131" y="2991"/>
                            <a:ext cx="22" cy="20"/>
                          </a:xfrm>
                          <a:custGeom>
                            <a:avLst/>
                            <a:gdLst>
                              <a:gd name="T0" fmla="*/ 21 w 22"/>
                              <a:gd name="T1" fmla="*/ 0 h 20"/>
                              <a:gd name="T2" fmla="*/ 0 w 22"/>
                              <a:gd name="T3" fmla="*/ 0 h 20"/>
                              <a:gd name="T4" fmla="*/ 21 w 22"/>
                              <a:gd name="T5" fmla="*/ 3 h 20"/>
                              <a:gd name="T6" fmla="*/ 21 w 22"/>
                              <a:gd name="T7" fmla="*/ 0 h 20"/>
                            </a:gdLst>
                            <a:ahLst/>
                            <a:cxnLst>
                              <a:cxn ang="0">
                                <a:pos x="T0" y="T1"/>
                              </a:cxn>
                              <a:cxn ang="0">
                                <a:pos x="T2" y="T3"/>
                              </a:cxn>
                              <a:cxn ang="0">
                                <a:pos x="T4" y="T5"/>
                              </a:cxn>
                              <a:cxn ang="0">
                                <a:pos x="T6" y="T7"/>
                              </a:cxn>
                            </a:cxnLst>
                            <a:rect l="0" t="0" r="r" b="b"/>
                            <a:pathLst>
                              <a:path w="22" h="20">
                                <a:moveTo>
                                  <a:pt x="21" y="0"/>
                                </a:moveTo>
                                <a:lnTo>
                                  <a:pt x="0" y="0"/>
                                </a:lnTo>
                                <a:lnTo>
                                  <a:pt x="21" y="3"/>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0" name="Freeform 538"/>
                        <wps:cNvSpPr>
                          <a:spLocks/>
                        </wps:cNvSpPr>
                        <wps:spPr bwMode="auto">
                          <a:xfrm>
                            <a:off x="9131" y="2991"/>
                            <a:ext cx="22" cy="20"/>
                          </a:xfrm>
                          <a:custGeom>
                            <a:avLst/>
                            <a:gdLst>
                              <a:gd name="T0" fmla="*/ 0 w 22"/>
                              <a:gd name="T1" fmla="*/ 0 h 20"/>
                              <a:gd name="T2" fmla="*/ 21 w 22"/>
                              <a:gd name="T3" fmla="*/ 0 h 20"/>
                              <a:gd name="T4" fmla="*/ 21 w 22"/>
                              <a:gd name="T5" fmla="*/ 3 h 20"/>
                              <a:gd name="T6" fmla="*/ 0 w 22"/>
                              <a:gd name="T7" fmla="*/ 0 h 20"/>
                            </a:gdLst>
                            <a:ahLst/>
                            <a:cxnLst>
                              <a:cxn ang="0">
                                <a:pos x="T0" y="T1"/>
                              </a:cxn>
                              <a:cxn ang="0">
                                <a:pos x="T2" y="T3"/>
                              </a:cxn>
                              <a:cxn ang="0">
                                <a:pos x="T4" y="T5"/>
                              </a:cxn>
                              <a:cxn ang="0">
                                <a:pos x="T6" y="T7"/>
                              </a:cxn>
                            </a:cxnLst>
                            <a:rect l="0" t="0" r="r" b="b"/>
                            <a:pathLst>
                              <a:path w="22" h="20">
                                <a:moveTo>
                                  <a:pt x="0" y="0"/>
                                </a:moveTo>
                                <a:lnTo>
                                  <a:pt x="21" y="0"/>
                                </a:lnTo>
                                <a:lnTo>
                                  <a:pt x="21" y="3"/>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1" name="Freeform 539"/>
                        <wps:cNvSpPr>
                          <a:spLocks/>
                        </wps:cNvSpPr>
                        <wps:spPr bwMode="auto">
                          <a:xfrm>
                            <a:off x="9131" y="2991"/>
                            <a:ext cx="22" cy="20"/>
                          </a:xfrm>
                          <a:custGeom>
                            <a:avLst/>
                            <a:gdLst>
                              <a:gd name="T0" fmla="*/ 0 w 22"/>
                              <a:gd name="T1" fmla="*/ 0 h 20"/>
                              <a:gd name="T2" fmla="*/ 0 w 22"/>
                              <a:gd name="T3" fmla="*/ 3 h 20"/>
                              <a:gd name="T4" fmla="*/ 21 w 22"/>
                              <a:gd name="T5" fmla="*/ 3 h 20"/>
                              <a:gd name="T6" fmla="*/ 0 w 22"/>
                              <a:gd name="T7" fmla="*/ 0 h 20"/>
                            </a:gdLst>
                            <a:ahLst/>
                            <a:cxnLst>
                              <a:cxn ang="0">
                                <a:pos x="T0" y="T1"/>
                              </a:cxn>
                              <a:cxn ang="0">
                                <a:pos x="T2" y="T3"/>
                              </a:cxn>
                              <a:cxn ang="0">
                                <a:pos x="T4" y="T5"/>
                              </a:cxn>
                              <a:cxn ang="0">
                                <a:pos x="T6" y="T7"/>
                              </a:cxn>
                            </a:cxnLst>
                            <a:rect l="0" t="0" r="r" b="b"/>
                            <a:pathLst>
                              <a:path w="22" h="20">
                                <a:moveTo>
                                  <a:pt x="0" y="0"/>
                                </a:moveTo>
                                <a:lnTo>
                                  <a:pt x="0" y="3"/>
                                </a:lnTo>
                                <a:lnTo>
                                  <a:pt x="21" y="3"/>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2" name="Freeform 540"/>
                        <wps:cNvSpPr>
                          <a:spLocks/>
                        </wps:cNvSpPr>
                        <wps:spPr bwMode="auto">
                          <a:xfrm>
                            <a:off x="9131" y="2991"/>
                            <a:ext cx="22" cy="20"/>
                          </a:xfrm>
                          <a:custGeom>
                            <a:avLst/>
                            <a:gdLst>
                              <a:gd name="T0" fmla="*/ 0 w 22"/>
                              <a:gd name="T1" fmla="*/ 0 h 20"/>
                              <a:gd name="T2" fmla="*/ 0 w 22"/>
                              <a:gd name="T3" fmla="*/ 3 h 20"/>
                              <a:gd name="T4" fmla="*/ 21 w 22"/>
                              <a:gd name="T5" fmla="*/ 3 h 20"/>
                              <a:gd name="T6" fmla="*/ 0 w 22"/>
                              <a:gd name="T7" fmla="*/ 0 h 20"/>
                            </a:gdLst>
                            <a:ahLst/>
                            <a:cxnLst>
                              <a:cxn ang="0">
                                <a:pos x="T0" y="T1"/>
                              </a:cxn>
                              <a:cxn ang="0">
                                <a:pos x="T2" y="T3"/>
                              </a:cxn>
                              <a:cxn ang="0">
                                <a:pos x="T4" y="T5"/>
                              </a:cxn>
                              <a:cxn ang="0">
                                <a:pos x="T6" y="T7"/>
                              </a:cxn>
                            </a:cxnLst>
                            <a:rect l="0" t="0" r="r" b="b"/>
                            <a:pathLst>
                              <a:path w="22" h="20">
                                <a:moveTo>
                                  <a:pt x="0" y="0"/>
                                </a:moveTo>
                                <a:lnTo>
                                  <a:pt x="0" y="3"/>
                                </a:lnTo>
                                <a:lnTo>
                                  <a:pt x="21" y="3"/>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3" name="Freeform 541"/>
                        <wps:cNvSpPr>
                          <a:spLocks/>
                        </wps:cNvSpPr>
                        <wps:spPr bwMode="auto">
                          <a:xfrm>
                            <a:off x="9153" y="2991"/>
                            <a:ext cx="20" cy="20"/>
                          </a:xfrm>
                          <a:custGeom>
                            <a:avLst/>
                            <a:gdLst>
                              <a:gd name="T0" fmla="*/ 1 w 20"/>
                              <a:gd name="T1" fmla="*/ 0 h 20"/>
                              <a:gd name="T2" fmla="*/ 0 w 20"/>
                              <a:gd name="T3" fmla="*/ 0 h 20"/>
                              <a:gd name="T4" fmla="*/ 1 w 20"/>
                              <a:gd name="T5" fmla="*/ 3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1" y="3"/>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4" name="Freeform 542"/>
                        <wps:cNvSpPr>
                          <a:spLocks/>
                        </wps:cNvSpPr>
                        <wps:spPr bwMode="auto">
                          <a:xfrm>
                            <a:off x="9153" y="2991"/>
                            <a:ext cx="20" cy="20"/>
                          </a:xfrm>
                          <a:custGeom>
                            <a:avLst/>
                            <a:gdLst>
                              <a:gd name="T0" fmla="*/ 0 w 20"/>
                              <a:gd name="T1" fmla="*/ 0 h 20"/>
                              <a:gd name="T2" fmla="*/ 1 w 20"/>
                              <a:gd name="T3" fmla="*/ 0 h 20"/>
                              <a:gd name="T4" fmla="*/ 1 w 20"/>
                              <a:gd name="T5" fmla="*/ 3 h 20"/>
                              <a:gd name="T6" fmla="*/ 0 w 20"/>
                              <a:gd name="T7" fmla="*/ 0 h 20"/>
                            </a:gdLst>
                            <a:ahLst/>
                            <a:cxnLst>
                              <a:cxn ang="0">
                                <a:pos x="T0" y="T1"/>
                              </a:cxn>
                              <a:cxn ang="0">
                                <a:pos x="T2" y="T3"/>
                              </a:cxn>
                              <a:cxn ang="0">
                                <a:pos x="T4" y="T5"/>
                              </a:cxn>
                              <a:cxn ang="0">
                                <a:pos x="T6" y="T7"/>
                              </a:cxn>
                            </a:cxnLst>
                            <a:rect l="0" t="0" r="r" b="b"/>
                            <a:pathLst>
                              <a:path w="20" h="20">
                                <a:moveTo>
                                  <a:pt x="0" y="0"/>
                                </a:moveTo>
                                <a:lnTo>
                                  <a:pt x="1" y="0"/>
                                </a:lnTo>
                                <a:lnTo>
                                  <a:pt x="1" y="3"/>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5" name="Freeform 543"/>
                        <wps:cNvSpPr>
                          <a:spLocks/>
                        </wps:cNvSpPr>
                        <wps:spPr bwMode="auto">
                          <a:xfrm>
                            <a:off x="9153" y="2991"/>
                            <a:ext cx="20" cy="20"/>
                          </a:xfrm>
                          <a:custGeom>
                            <a:avLst/>
                            <a:gdLst>
                              <a:gd name="T0" fmla="*/ 0 w 20"/>
                              <a:gd name="T1" fmla="*/ 0 h 20"/>
                              <a:gd name="T2" fmla="*/ 0 w 20"/>
                              <a:gd name="T3" fmla="*/ 3 h 20"/>
                              <a:gd name="T4" fmla="*/ 1 w 20"/>
                              <a:gd name="T5" fmla="*/ 3 h 20"/>
                              <a:gd name="T6" fmla="*/ 0 w 20"/>
                              <a:gd name="T7" fmla="*/ 0 h 20"/>
                            </a:gdLst>
                            <a:ahLst/>
                            <a:cxnLst>
                              <a:cxn ang="0">
                                <a:pos x="T0" y="T1"/>
                              </a:cxn>
                              <a:cxn ang="0">
                                <a:pos x="T2" y="T3"/>
                              </a:cxn>
                              <a:cxn ang="0">
                                <a:pos x="T4" y="T5"/>
                              </a:cxn>
                              <a:cxn ang="0">
                                <a:pos x="T6" y="T7"/>
                              </a:cxn>
                            </a:cxnLst>
                            <a:rect l="0" t="0" r="r" b="b"/>
                            <a:pathLst>
                              <a:path w="20" h="20">
                                <a:moveTo>
                                  <a:pt x="0" y="0"/>
                                </a:moveTo>
                                <a:lnTo>
                                  <a:pt x="0" y="3"/>
                                </a:lnTo>
                                <a:lnTo>
                                  <a:pt x="1" y="3"/>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6" name="Freeform 544"/>
                        <wps:cNvSpPr>
                          <a:spLocks/>
                        </wps:cNvSpPr>
                        <wps:spPr bwMode="auto">
                          <a:xfrm>
                            <a:off x="9153" y="2991"/>
                            <a:ext cx="20" cy="20"/>
                          </a:xfrm>
                          <a:custGeom>
                            <a:avLst/>
                            <a:gdLst>
                              <a:gd name="T0" fmla="*/ 0 w 20"/>
                              <a:gd name="T1" fmla="*/ 0 h 20"/>
                              <a:gd name="T2" fmla="*/ 0 w 20"/>
                              <a:gd name="T3" fmla="*/ 3 h 20"/>
                              <a:gd name="T4" fmla="*/ 1 w 20"/>
                              <a:gd name="T5" fmla="*/ 3 h 20"/>
                              <a:gd name="T6" fmla="*/ 0 w 20"/>
                              <a:gd name="T7" fmla="*/ 0 h 20"/>
                            </a:gdLst>
                            <a:ahLst/>
                            <a:cxnLst>
                              <a:cxn ang="0">
                                <a:pos x="T0" y="T1"/>
                              </a:cxn>
                              <a:cxn ang="0">
                                <a:pos x="T2" y="T3"/>
                              </a:cxn>
                              <a:cxn ang="0">
                                <a:pos x="T4" y="T5"/>
                              </a:cxn>
                              <a:cxn ang="0">
                                <a:pos x="T6" y="T7"/>
                              </a:cxn>
                            </a:cxnLst>
                            <a:rect l="0" t="0" r="r" b="b"/>
                            <a:pathLst>
                              <a:path w="20" h="20">
                                <a:moveTo>
                                  <a:pt x="0" y="0"/>
                                </a:moveTo>
                                <a:lnTo>
                                  <a:pt x="0" y="3"/>
                                </a:lnTo>
                                <a:lnTo>
                                  <a:pt x="1" y="3"/>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7" name="Freeform 545"/>
                        <wps:cNvSpPr>
                          <a:spLocks/>
                        </wps:cNvSpPr>
                        <wps:spPr bwMode="auto">
                          <a:xfrm>
                            <a:off x="9153" y="299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8" name="Freeform 546"/>
                        <wps:cNvSpPr>
                          <a:spLocks/>
                        </wps:cNvSpPr>
                        <wps:spPr bwMode="auto">
                          <a:xfrm>
                            <a:off x="9153" y="299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9" name="Freeform 547"/>
                        <wps:cNvSpPr>
                          <a:spLocks/>
                        </wps:cNvSpPr>
                        <wps:spPr bwMode="auto">
                          <a:xfrm>
                            <a:off x="9153" y="299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0" name="Freeform 548"/>
                        <wps:cNvSpPr>
                          <a:spLocks/>
                        </wps:cNvSpPr>
                        <wps:spPr bwMode="auto">
                          <a:xfrm>
                            <a:off x="9153" y="299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1" name="Freeform 549"/>
                        <wps:cNvSpPr>
                          <a:spLocks/>
                        </wps:cNvSpPr>
                        <wps:spPr bwMode="auto">
                          <a:xfrm>
                            <a:off x="9154" y="2993"/>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157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 name="Freeform 550"/>
                        <wps:cNvSpPr>
                          <a:spLocks/>
                        </wps:cNvSpPr>
                        <wps:spPr bwMode="auto">
                          <a:xfrm>
                            <a:off x="9153" y="299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3" name="Freeform 551"/>
                        <wps:cNvSpPr>
                          <a:spLocks/>
                        </wps:cNvSpPr>
                        <wps:spPr bwMode="auto">
                          <a:xfrm>
                            <a:off x="9153" y="299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 name="Freeform 552"/>
                        <wps:cNvSpPr>
                          <a:spLocks/>
                        </wps:cNvSpPr>
                        <wps:spPr bwMode="auto">
                          <a:xfrm>
                            <a:off x="9154" y="2982"/>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5" name="Freeform 553"/>
                        <wps:cNvSpPr>
                          <a:spLocks/>
                        </wps:cNvSpPr>
                        <wps:spPr bwMode="auto">
                          <a:xfrm>
                            <a:off x="9154" y="2982"/>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6" name="Freeform 554"/>
                        <wps:cNvSpPr>
                          <a:spLocks/>
                        </wps:cNvSpPr>
                        <wps:spPr bwMode="auto">
                          <a:xfrm>
                            <a:off x="9155" y="2982"/>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7" name="Freeform 555"/>
                        <wps:cNvSpPr>
                          <a:spLocks/>
                        </wps:cNvSpPr>
                        <wps:spPr bwMode="auto">
                          <a:xfrm>
                            <a:off x="9155" y="2982"/>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8" name="Freeform 556"/>
                        <wps:cNvSpPr>
                          <a:spLocks/>
                        </wps:cNvSpPr>
                        <wps:spPr bwMode="auto">
                          <a:xfrm>
                            <a:off x="9129" y="3004"/>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9" name="Freeform 557"/>
                        <wps:cNvSpPr>
                          <a:spLocks/>
                        </wps:cNvSpPr>
                        <wps:spPr bwMode="auto">
                          <a:xfrm>
                            <a:off x="9127" y="300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0" name="Freeform 558"/>
                        <wps:cNvSpPr>
                          <a:spLocks/>
                        </wps:cNvSpPr>
                        <wps:spPr bwMode="auto">
                          <a:xfrm>
                            <a:off x="9127" y="2982"/>
                            <a:ext cx="20" cy="23"/>
                          </a:xfrm>
                          <a:custGeom>
                            <a:avLst/>
                            <a:gdLst>
                              <a:gd name="T0" fmla="*/ 0 w 20"/>
                              <a:gd name="T1" fmla="*/ 0 h 23"/>
                              <a:gd name="T2" fmla="*/ 0 w 20"/>
                              <a:gd name="T3" fmla="*/ 22 h 23"/>
                            </a:gdLst>
                            <a:ahLst/>
                            <a:cxnLst>
                              <a:cxn ang="0">
                                <a:pos x="T0" y="T1"/>
                              </a:cxn>
                              <a:cxn ang="0">
                                <a:pos x="T2" y="T3"/>
                              </a:cxn>
                            </a:cxnLst>
                            <a:rect l="0" t="0" r="r" b="b"/>
                            <a:pathLst>
                              <a:path w="20" h="23">
                                <a:moveTo>
                                  <a:pt x="0" y="0"/>
                                </a:moveTo>
                                <a:lnTo>
                                  <a:pt x="0" y="22"/>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1" name="Freeform 559"/>
                        <wps:cNvSpPr>
                          <a:spLocks/>
                        </wps:cNvSpPr>
                        <wps:spPr bwMode="auto">
                          <a:xfrm>
                            <a:off x="9127" y="2982"/>
                            <a:ext cx="20" cy="20"/>
                          </a:xfrm>
                          <a:custGeom>
                            <a:avLst/>
                            <a:gdLst>
                              <a:gd name="T0" fmla="*/ 0 w 20"/>
                              <a:gd name="T1" fmla="*/ 0 h 20"/>
                              <a:gd name="T2" fmla="*/ 1 w 20"/>
                              <a:gd name="T3" fmla="*/ 0 h 20"/>
                              <a:gd name="T4" fmla="*/ 2 w 20"/>
                              <a:gd name="T5" fmla="*/ 0 h 20"/>
                              <a:gd name="T6" fmla="*/ 2 w 20"/>
                              <a:gd name="T7" fmla="*/ 1 h 20"/>
                            </a:gdLst>
                            <a:ahLst/>
                            <a:cxnLst>
                              <a:cxn ang="0">
                                <a:pos x="T0" y="T1"/>
                              </a:cxn>
                              <a:cxn ang="0">
                                <a:pos x="T2" y="T3"/>
                              </a:cxn>
                              <a:cxn ang="0">
                                <a:pos x="T4" y="T5"/>
                              </a:cxn>
                              <a:cxn ang="0">
                                <a:pos x="T6" y="T7"/>
                              </a:cxn>
                            </a:cxnLst>
                            <a:rect l="0" t="0" r="r" b="b"/>
                            <a:pathLst>
                              <a:path w="20" h="20">
                                <a:moveTo>
                                  <a:pt x="0" y="0"/>
                                </a:moveTo>
                                <a:lnTo>
                                  <a:pt x="1" y="0"/>
                                </a:lnTo>
                                <a:lnTo>
                                  <a:pt x="2" y="0"/>
                                </a:lnTo>
                                <a:lnTo>
                                  <a:pt x="2"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2" name="Freeform 560"/>
                        <wps:cNvSpPr>
                          <a:spLocks/>
                        </wps:cNvSpPr>
                        <wps:spPr bwMode="auto">
                          <a:xfrm>
                            <a:off x="9154" y="2982"/>
                            <a:ext cx="20" cy="20"/>
                          </a:xfrm>
                          <a:custGeom>
                            <a:avLst/>
                            <a:gdLst>
                              <a:gd name="T0" fmla="*/ 0 w 20"/>
                              <a:gd name="T1" fmla="*/ 1 h 20"/>
                              <a:gd name="T2" fmla="*/ 0 w 20"/>
                              <a:gd name="T3" fmla="*/ 0 h 20"/>
                              <a:gd name="T4" fmla="*/ 1 w 20"/>
                              <a:gd name="T5" fmla="*/ 0 h 20"/>
                            </a:gdLst>
                            <a:ahLst/>
                            <a:cxnLst>
                              <a:cxn ang="0">
                                <a:pos x="T0" y="T1"/>
                              </a:cxn>
                              <a:cxn ang="0">
                                <a:pos x="T2" y="T3"/>
                              </a:cxn>
                              <a:cxn ang="0">
                                <a:pos x="T4" y="T5"/>
                              </a:cxn>
                            </a:cxnLst>
                            <a:rect l="0" t="0" r="r" b="b"/>
                            <a:pathLst>
                              <a:path w="20" h="20">
                                <a:moveTo>
                                  <a:pt x="0" y="1"/>
                                </a:moveTo>
                                <a:lnTo>
                                  <a:pt x="0" y="0"/>
                                </a:ln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3" name="Freeform 561"/>
                        <wps:cNvSpPr>
                          <a:spLocks/>
                        </wps:cNvSpPr>
                        <wps:spPr bwMode="auto">
                          <a:xfrm>
                            <a:off x="9155" y="2982"/>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4" name="Freeform 562"/>
                        <wps:cNvSpPr>
                          <a:spLocks/>
                        </wps:cNvSpPr>
                        <wps:spPr bwMode="auto">
                          <a:xfrm>
                            <a:off x="9154" y="2983"/>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5" name="Freeform 563"/>
                        <wps:cNvSpPr>
                          <a:spLocks/>
                        </wps:cNvSpPr>
                        <wps:spPr bwMode="auto">
                          <a:xfrm>
                            <a:off x="9130" y="2983"/>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6" name="Freeform 564"/>
                        <wps:cNvSpPr>
                          <a:spLocks/>
                        </wps:cNvSpPr>
                        <wps:spPr bwMode="auto">
                          <a:xfrm>
                            <a:off x="9130" y="2995"/>
                            <a:ext cx="24" cy="20"/>
                          </a:xfrm>
                          <a:custGeom>
                            <a:avLst/>
                            <a:gdLst>
                              <a:gd name="T0" fmla="*/ 0 w 24"/>
                              <a:gd name="T1" fmla="*/ 1 h 20"/>
                              <a:gd name="T2" fmla="*/ 0 w 24"/>
                              <a:gd name="T3" fmla="*/ 0 h 20"/>
                              <a:gd name="T4" fmla="*/ 1 w 24"/>
                              <a:gd name="T5" fmla="*/ 0 h 20"/>
                              <a:gd name="T6" fmla="*/ 22 w 24"/>
                              <a:gd name="T7" fmla="*/ 0 h 20"/>
                              <a:gd name="T8" fmla="*/ 24 w 24"/>
                              <a:gd name="T9" fmla="*/ 0 h 20"/>
                              <a:gd name="T10" fmla="*/ 24 w 24"/>
                              <a:gd name="T11" fmla="*/ 1 h 20"/>
                            </a:gdLst>
                            <a:ahLst/>
                            <a:cxnLst>
                              <a:cxn ang="0">
                                <a:pos x="T0" y="T1"/>
                              </a:cxn>
                              <a:cxn ang="0">
                                <a:pos x="T2" y="T3"/>
                              </a:cxn>
                              <a:cxn ang="0">
                                <a:pos x="T4" y="T5"/>
                              </a:cxn>
                              <a:cxn ang="0">
                                <a:pos x="T6" y="T7"/>
                              </a:cxn>
                              <a:cxn ang="0">
                                <a:pos x="T8" y="T9"/>
                              </a:cxn>
                              <a:cxn ang="0">
                                <a:pos x="T10" y="T11"/>
                              </a:cxn>
                            </a:cxnLst>
                            <a:rect l="0" t="0" r="r" b="b"/>
                            <a:pathLst>
                              <a:path w="24" h="20">
                                <a:moveTo>
                                  <a:pt x="0" y="1"/>
                                </a:moveTo>
                                <a:lnTo>
                                  <a:pt x="0" y="0"/>
                                </a:lnTo>
                                <a:lnTo>
                                  <a:pt x="1" y="0"/>
                                </a:lnTo>
                                <a:lnTo>
                                  <a:pt x="22" y="0"/>
                                </a:lnTo>
                                <a:lnTo>
                                  <a:pt x="24" y="0"/>
                                </a:lnTo>
                                <a:lnTo>
                                  <a:pt x="24" y="1"/>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7" name="Freeform 565"/>
                        <wps:cNvSpPr>
                          <a:spLocks/>
                        </wps:cNvSpPr>
                        <wps:spPr bwMode="auto">
                          <a:xfrm>
                            <a:off x="9131" y="2991"/>
                            <a:ext cx="22" cy="20"/>
                          </a:xfrm>
                          <a:custGeom>
                            <a:avLst/>
                            <a:gdLst>
                              <a:gd name="T0" fmla="*/ 0 w 22"/>
                              <a:gd name="T1" fmla="*/ 0 h 20"/>
                              <a:gd name="T2" fmla="*/ 21 w 22"/>
                              <a:gd name="T3" fmla="*/ 0 h 20"/>
                            </a:gdLst>
                            <a:ahLst/>
                            <a:cxnLst>
                              <a:cxn ang="0">
                                <a:pos x="T0" y="T1"/>
                              </a:cxn>
                              <a:cxn ang="0">
                                <a:pos x="T2" y="T3"/>
                              </a:cxn>
                            </a:cxnLst>
                            <a:rect l="0" t="0" r="r" b="b"/>
                            <a:pathLst>
                              <a:path w="22" h="20">
                                <a:moveTo>
                                  <a:pt x="0" y="0"/>
                                </a:moveTo>
                                <a:lnTo>
                                  <a:pt x="2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 name="Freeform 566"/>
                        <wps:cNvSpPr>
                          <a:spLocks/>
                        </wps:cNvSpPr>
                        <wps:spPr bwMode="auto">
                          <a:xfrm>
                            <a:off x="9130" y="2991"/>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9" name="Freeform 567"/>
                        <wps:cNvSpPr>
                          <a:spLocks/>
                        </wps:cNvSpPr>
                        <wps:spPr bwMode="auto">
                          <a:xfrm>
                            <a:off x="9153" y="2991"/>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0" name="Freeform 568"/>
                        <wps:cNvSpPr>
                          <a:spLocks/>
                        </wps:cNvSpPr>
                        <wps:spPr bwMode="auto">
                          <a:xfrm>
                            <a:off x="4649" y="890"/>
                            <a:ext cx="20" cy="23"/>
                          </a:xfrm>
                          <a:custGeom>
                            <a:avLst/>
                            <a:gdLst>
                              <a:gd name="T0" fmla="*/ 1 w 20"/>
                              <a:gd name="T1" fmla="*/ 22 h 23"/>
                              <a:gd name="T2" fmla="*/ 0 w 20"/>
                              <a:gd name="T3" fmla="*/ 22 h 23"/>
                              <a:gd name="T4" fmla="*/ 0 w 20"/>
                              <a:gd name="T5" fmla="*/ 0 h 23"/>
                              <a:gd name="T6" fmla="*/ 1 w 20"/>
                              <a:gd name="T7" fmla="*/ 22 h 23"/>
                            </a:gdLst>
                            <a:ahLst/>
                            <a:cxnLst>
                              <a:cxn ang="0">
                                <a:pos x="T0" y="T1"/>
                              </a:cxn>
                              <a:cxn ang="0">
                                <a:pos x="T2" y="T3"/>
                              </a:cxn>
                              <a:cxn ang="0">
                                <a:pos x="T4" y="T5"/>
                              </a:cxn>
                              <a:cxn ang="0">
                                <a:pos x="T6" y="T7"/>
                              </a:cxn>
                            </a:cxnLst>
                            <a:rect l="0" t="0" r="r" b="b"/>
                            <a:pathLst>
                              <a:path w="20" h="23">
                                <a:moveTo>
                                  <a:pt x="1" y="22"/>
                                </a:moveTo>
                                <a:lnTo>
                                  <a:pt x="0" y="22"/>
                                </a:lnTo>
                                <a:lnTo>
                                  <a:pt x="0" y="0"/>
                                </a:lnTo>
                                <a:lnTo>
                                  <a:pt x="1"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 name="Freeform 569"/>
                        <wps:cNvSpPr>
                          <a:spLocks/>
                        </wps:cNvSpPr>
                        <wps:spPr bwMode="auto">
                          <a:xfrm>
                            <a:off x="4649" y="890"/>
                            <a:ext cx="20" cy="23"/>
                          </a:xfrm>
                          <a:custGeom>
                            <a:avLst/>
                            <a:gdLst>
                              <a:gd name="T0" fmla="*/ 1 w 20"/>
                              <a:gd name="T1" fmla="*/ 22 h 23"/>
                              <a:gd name="T2" fmla="*/ 1 w 20"/>
                              <a:gd name="T3" fmla="*/ 0 h 23"/>
                              <a:gd name="T4" fmla="*/ 0 w 20"/>
                              <a:gd name="T5" fmla="*/ 0 h 23"/>
                              <a:gd name="T6" fmla="*/ 1 w 20"/>
                              <a:gd name="T7" fmla="*/ 22 h 23"/>
                            </a:gdLst>
                            <a:ahLst/>
                            <a:cxnLst>
                              <a:cxn ang="0">
                                <a:pos x="T0" y="T1"/>
                              </a:cxn>
                              <a:cxn ang="0">
                                <a:pos x="T2" y="T3"/>
                              </a:cxn>
                              <a:cxn ang="0">
                                <a:pos x="T4" y="T5"/>
                              </a:cxn>
                              <a:cxn ang="0">
                                <a:pos x="T6" y="T7"/>
                              </a:cxn>
                            </a:cxnLst>
                            <a:rect l="0" t="0" r="r" b="b"/>
                            <a:pathLst>
                              <a:path w="20" h="23">
                                <a:moveTo>
                                  <a:pt x="1" y="22"/>
                                </a:moveTo>
                                <a:lnTo>
                                  <a:pt x="1" y="0"/>
                                </a:lnTo>
                                <a:lnTo>
                                  <a:pt x="0" y="0"/>
                                </a:lnTo>
                                <a:lnTo>
                                  <a:pt x="1"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2" name="Freeform 570"/>
                        <wps:cNvSpPr>
                          <a:spLocks/>
                        </wps:cNvSpPr>
                        <wps:spPr bwMode="auto">
                          <a:xfrm>
                            <a:off x="4648" y="890"/>
                            <a:ext cx="20" cy="23"/>
                          </a:xfrm>
                          <a:custGeom>
                            <a:avLst/>
                            <a:gdLst>
                              <a:gd name="T0" fmla="*/ 1 w 20"/>
                              <a:gd name="T1" fmla="*/ 22 h 23"/>
                              <a:gd name="T2" fmla="*/ 0 w 20"/>
                              <a:gd name="T3" fmla="*/ 22 h 23"/>
                              <a:gd name="T4" fmla="*/ 0 w 20"/>
                              <a:gd name="T5" fmla="*/ 0 h 23"/>
                              <a:gd name="T6" fmla="*/ 1 w 20"/>
                              <a:gd name="T7" fmla="*/ 22 h 23"/>
                            </a:gdLst>
                            <a:ahLst/>
                            <a:cxnLst>
                              <a:cxn ang="0">
                                <a:pos x="T0" y="T1"/>
                              </a:cxn>
                              <a:cxn ang="0">
                                <a:pos x="T2" y="T3"/>
                              </a:cxn>
                              <a:cxn ang="0">
                                <a:pos x="T4" y="T5"/>
                              </a:cxn>
                              <a:cxn ang="0">
                                <a:pos x="T6" y="T7"/>
                              </a:cxn>
                            </a:cxnLst>
                            <a:rect l="0" t="0" r="r" b="b"/>
                            <a:pathLst>
                              <a:path w="20" h="23">
                                <a:moveTo>
                                  <a:pt x="1" y="22"/>
                                </a:moveTo>
                                <a:lnTo>
                                  <a:pt x="0" y="22"/>
                                </a:lnTo>
                                <a:lnTo>
                                  <a:pt x="0" y="0"/>
                                </a:lnTo>
                                <a:lnTo>
                                  <a:pt x="1"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3" name="Freeform 571"/>
                        <wps:cNvSpPr>
                          <a:spLocks/>
                        </wps:cNvSpPr>
                        <wps:spPr bwMode="auto">
                          <a:xfrm>
                            <a:off x="4648" y="890"/>
                            <a:ext cx="20" cy="23"/>
                          </a:xfrm>
                          <a:custGeom>
                            <a:avLst/>
                            <a:gdLst>
                              <a:gd name="T0" fmla="*/ 1 w 20"/>
                              <a:gd name="T1" fmla="*/ 22 h 23"/>
                              <a:gd name="T2" fmla="*/ 1 w 20"/>
                              <a:gd name="T3" fmla="*/ 0 h 23"/>
                              <a:gd name="T4" fmla="*/ 0 w 20"/>
                              <a:gd name="T5" fmla="*/ 0 h 23"/>
                              <a:gd name="T6" fmla="*/ 1 w 20"/>
                              <a:gd name="T7" fmla="*/ 22 h 23"/>
                            </a:gdLst>
                            <a:ahLst/>
                            <a:cxnLst>
                              <a:cxn ang="0">
                                <a:pos x="T0" y="T1"/>
                              </a:cxn>
                              <a:cxn ang="0">
                                <a:pos x="T2" y="T3"/>
                              </a:cxn>
                              <a:cxn ang="0">
                                <a:pos x="T4" y="T5"/>
                              </a:cxn>
                              <a:cxn ang="0">
                                <a:pos x="T6" y="T7"/>
                              </a:cxn>
                            </a:cxnLst>
                            <a:rect l="0" t="0" r="r" b="b"/>
                            <a:pathLst>
                              <a:path w="20" h="23">
                                <a:moveTo>
                                  <a:pt x="1" y="22"/>
                                </a:moveTo>
                                <a:lnTo>
                                  <a:pt x="1" y="0"/>
                                </a:lnTo>
                                <a:lnTo>
                                  <a:pt x="0" y="0"/>
                                </a:lnTo>
                                <a:lnTo>
                                  <a:pt x="1"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4" name="Freeform 572"/>
                        <wps:cNvSpPr>
                          <a:spLocks/>
                        </wps:cNvSpPr>
                        <wps:spPr bwMode="auto">
                          <a:xfrm>
                            <a:off x="4647" y="9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5" name="Freeform 573"/>
                        <wps:cNvSpPr>
                          <a:spLocks/>
                        </wps:cNvSpPr>
                        <wps:spPr bwMode="auto">
                          <a:xfrm>
                            <a:off x="4647" y="90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6" name="Freeform 574"/>
                        <wps:cNvSpPr>
                          <a:spLocks/>
                        </wps:cNvSpPr>
                        <wps:spPr bwMode="auto">
                          <a:xfrm>
                            <a:off x="4647" y="90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7" name="Freeform 575"/>
                        <wps:cNvSpPr>
                          <a:spLocks/>
                        </wps:cNvSpPr>
                        <wps:spPr bwMode="auto">
                          <a:xfrm>
                            <a:off x="4647" y="9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8" name="Freeform 576"/>
                        <wps:cNvSpPr>
                          <a:spLocks/>
                        </wps:cNvSpPr>
                        <wps:spPr bwMode="auto">
                          <a:xfrm>
                            <a:off x="4623" y="906"/>
                            <a:ext cx="28" cy="20"/>
                          </a:xfrm>
                          <a:custGeom>
                            <a:avLst/>
                            <a:gdLst>
                              <a:gd name="T0" fmla="*/ 0 w 28"/>
                              <a:gd name="T1" fmla="*/ 0 h 20"/>
                              <a:gd name="T2" fmla="*/ 27 w 28"/>
                              <a:gd name="T3" fmla="*/ 0 h 20"/>
                            </a:gdLst>
                            <a:ahLst/>
                            <a:cxnLst>
                              <a:cxn ang="0">
                                <a:pos x="T0" y="T1"/>
                              </a:cxn>
                              <a:cxn ang="0">
                                <a:pos x="T2" y="T3"/>
                              </a:cxn>
                            </a:cxnLst>
                            <a:rect l="0" t="0" r="r" b="b"/>
                            <a:pathLst>
                              <a:path w="28" h="20">
                                <a:moveTo>
                                  <a:pt x="0" y="0"/>
                                </a:moveTo>
                                <a:lnTo>
                                  <a:pt x="27" y="0"/>
                                </a:lnTo>
                              </a:path>
                            </a:pathLst>
                          </a:custGeom>
                          <a:noFill/>
                          <a:ln w="939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9" name="Freeform 577"/>
                        <wps:cNvSpPr>
                          <a:spLocks/>
                        </wps:cNvSpPr>
                        <wps:spPr bwMode="auto">
                          <a:xfrm>
                            <a:off x="4647" y="9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0" name="Freeform 578"/>
                        <wps:cNvSpPr>
                          <a:spLocks/>
                        </wps:cNvSpPr>
                        <wps:spPr bwMode="auto">
                          <a:xfrm>
                            <a:off x="4647" y="9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1" name="Freeform 579"/>
                        <wps:cNvSpPr>
                          <a:spLocks/>
                        </wps:cNvSpPr>
                        <wps:spPr bwMode="auto">
                          <a:xfrm>
                            <a:off x="4647" y="900"/>
                            <a:ext cx="20" cy="20"/>
                          </a:xfrm>
                          <a:custGeom>
                            <a:avLst/>
                            <a:gdLst>
                              <a:gd name="T0" fmla="*/ 0 w 20"/>
                              <a:gd name="T1" fmla="*/ 0 h 20"/>
                              <a:gd name="T2" fmla="*/ 0 w 20"/>
                              <a:gd name="T3" fmla="*/ 4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4"/>
                                </a:lnTo>
                                <a:lnTo>
                                  <a:pt x="1" y="4"/>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2" name="Freeform 580"/>
                        <wps:cNvSpPr>
                          <a:spLocks/>
                        </wps:cNvSpPr>
                        <wps:spPr bwMode="auto">
                          <a:xfrm>
                            <a:off x="4647" y="900"/>
                            <a:ext cx="20" cy="20"/>
                          </a:xfrm>
                          <a:custGeom>
                            <a:avLst/>
                            <a:gdLst>
                              <a:gd name="T0" fmla="*/ 1 w 20"/>
                              <a:gd name="T1" fmla="*/ 4 h 20"/>
                              <a:gd name="T2" fmla="*/ 0 w 20"/>
                              <a:gd name="T3" fmla="*/ 4 h 20"/>
                              <a:gd name="T4" fmla="*/ 0 w 20"/>
                              <a:gd name="T5" fmla="*/ 0 h 20"/>
                              <a:gd name="T6" fmla="*/ 1 w 20"/>
                              <a:gd name="T7" fmla="*/ 4 h 20"/>
                            </a:gdLst>
                            <a:ahLst/>
                            <a:cxnLst>
                              <a:cxn ang="0">
                                <a:pos x="T0" y="T1"/>
                              </a:cxn>
                              <a:cxn ang="0">
                                <a:pos x="T2" y="T3"/>
                              </a:cxn>
                              <a:cxn ang="0">
                                <a:pos x="T4" y="T5"/>
                              </a:cxn>
                              <a:cxn ang="0">
                                <a:pos x="T6" y="T7"/>
                              </a:cxn>
                            </a:cxnLst>
                            <a:rect l="0" t="0" r="r" b="b"/>
                            <a:pathLst>
                              <a:path w="20" h="20">
                                <a:moveTo>
                                  <a:pt x="1" y="4"/>
                                </a:moveTo>
                                <a:lnTo>
                                  <a:pt x="0" y="4"/>
                                </a:lnTo>
                                <a:lnTo>
                                  <a:pt x="0" y="0"/>
                                </a:lnTo>
                                <a:lnTo>
                                  <a:pt x="1"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3" name="Freeform 581"/>
                        <wps:cNvSpPr>
                          <a:spLocks/>
                        </wps:cNvSpPr>
                        <wps:spPr bwMode="auto">
                          <a:xfrm>
                            <a:off x="4647" y="900"/>
                            <a:ext cx="20" cy="20"/>
                          </a:xfrm>
                          <a:custGeom>
                            <a:avLst/>
                            <a:gdLst>
                              <a:gd name="T0" fmla="*/ 1 w 20"/>
                              <a:gd name="T1" fmla="*/ 0 h 20"/>
                              <a:gd name="T2" fmla="*/ 0 w 20"/>
                              <a:gd name="T3" fmla="*/ 0 h 20"/>
                              <a:gd name="T4" fmla="*/ 1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1"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4" name="Freeform 582"/>
                        <wps:cNvSpPr>
                          <a:spLocks/>
                        </wps:cNvSpPr>
                        <wps:spPr bwMode="auto">
                          <a:xfrm>
                            <a:off x="4647" y="900"/>
                            <a:ext cx="20" cy="20"/>
                          </a:xfrm>
                          <a:custGeom>
                            <a:avLst/>
                            <a:gdLst>
                              <a:gd name="T0" fmla="*/ 1 w 20"/>
                              <a:gd name="T1" fmla="*/ 4 h 20"/>
                              <a:gd name="T2" fmla="*/ 1 w 20"/>
                              <a:gd name="T3" fmla="*/ 0 h 20"/>
                              <a:gd name="T4" fmla="*/ 0 w 20"/>
                              <a:gd name="T5" fmla="*/ 0 h 20"/>
                              <a:gd name="T6" fmla="*/ 1 w 20"/>
                              <a:gd name="T7" fmla="*/ 4 h 20"/>
                            </a:gdLst>
                            <a:ahLst/>
                            <a:cxnLst>
                              <a:cxn ang="0">
                                <a:pos x="T0" y="T1"/>
                              </a:cxn>
                              <a:cxn ang="0">
                                <a:pos x="T2" y="T3"/>
                              </a:cxn>
                              <a:cxn ang="0">
                                <a:pos x="T4" y="T5"/>
                              </a:cxn>
                              <a:cxn ang="0">
                                <a:pos x="T6" y="T7"/>
                              </a:cxn>
                            </a:cxnLst>
                            <a:rect l="0" t="0" r="r" b="b"/>
                            <a:pathLst>
                              <a:path w="20" h="20">
                                <a:moveTo>
                                  <a:pt x="1" y="4"/>
                                </a:moveTo>
                                <a:lnTo>
                                  <a:pt x="1" y="0"/>
                                </a:lnTo>
                                <a:lnTo>
                                  <a:pt x="0" y="0"/>
                                </a:lnTo>
                                <a:lnTo>
                                  <a:pt x="1"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5" name="Freeform 583"/>
                        <wps:cNvSpPr>
                          <a:spLocks/>
                        </wps:cNvSpPr>
                        <wps:spPr bwMode="auto">
                          <a:xfrm>
                            <a:off x="4625" y="900"/>
                            <a:ext cx="22" cy="20"/>
                          </a:xfrm>
                          <a:custGeom>
                            <a:avLst/>
                            <a:gdLst>
                              <a:gd name="T0" fmla="*/ 0 w 22"/>
                              <a:gd name="T1" fmla="*/ 0 h 20"/>
                              <a:gd name="T2" fmla="*/ 0 w 22"/>
                              <a:gd name="T3" fmla="*/ 4 h 20"/>
                              <a:gd name="T4" fmla="*/ 21 w 22"/>
                              <a:gd name="T5" fmla="*/ 4 h 20"/>
                              <a:gd name="T6" fmla="*/ 0 w 22"/>
                              <a:gd name="T7" fmla="*/ 0 h 20"/>
                            </a:gdLst>
                            <a:ahLst/>
                            <a:cxnLst>
                              <a:cxn ang="0">
                                <a:pos x="T0" y="T1"/>
                              </a:cxn>
                              <a:cxn ang="0">
                                <a:pos x="T2" y="T3"/>
                              </a:cxn>
                              <a:cxn ang="0">
                                <a:pos x="T4" y="T5"/>
                              </a:cxn>
                              <a:cxn ang="0">
                                <a:pos x="T6" y="T7"/>
                              </a:cxn>
                            </a:cxnLst>
                            <a:rect l="0" t="0" r="r" b="b"/>
                            <a:pathLst>
                              <a:path w="22" h="20">
                                <a:moveTo>
                                  <a:pt x="0" y="0"/>
                                </a:moveTo>
                                <a:lnTo>
                                  <a:pt x="0" y="4"/>
                                </a:lnTo>
                                <a:lnTo>
                                  <a:pt x="21" y="4"/>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6" name="Freeform 584"/>
                        <wps:cNvSpPr>
                          <a:spLocks/>
                        </wps:cNvSpPr>
                        <wps:spPr bwMode="auto">
                          <a:xfrm>
                            <a:off x="4625" y="900"/>
                            <a:ext cx="22" cy="20"/>
                          </a:xfrm>
                          <a:custGeom>
                            <a:avLst/>
                            <a:gdLst>
                              <a:gd name="T0" fmla="*/ 21 w 22"/>
                              <a:gd name="T1" fmla="*/ 4 h 20"/>
                              <a:gd name="T2" fmla="*/ 0 w 22"/>
                              <a:gd name="T3" fmla="*/ 4 h 20"/>
                              <a:gd name="T4" fmla="*/ 0 w 22"/>
                              <a:gd name="T5" fmla="*/ 0 h 20"/>
                              <a:gd name="T6" fmla="*/ 21 w 22"/>
                              <a:gd name="T7" fmla="*/ 4 h 20"/>
                            </a:gdLst>
                            <a:ahLst/>
                            <a:cxnLst>
                              <a:cxn ang="0">
                                <a:pos x="T0" y="T1"/>
                              </a:cxn>
                              <a:cxn ang="0">
                                <a:pos x="T2" y="T3"/>
                              </a:cxn>
                              <a:cxn ang="0">
                                <a:pos x="T4" y="T5"/>
                              </a:cxn>
                              <a:cxn ang="0">
                                <a:pos x="T6" y="T7"/>
                              </a:cxn>
                            </a:cxnLst>
                            <a:rect l="0" t="0" r="r" b="b"/>
                            <a:pathLst>
                              <a:path w="22" h="20">
                                <a:moveTo>
                                  <a:pt x="21" y="4"/>
                                </a:moveTo>
                                <a:lnTo>
                                  <a:pt x="0" y="4"/>
                                </a:lnTo>
                                <a:lnTo>
                                  <a:pt x="0" y="0"/>
                                </a:lnTo>
                                <a:lnTo>
                                  <a:pt x="21" y="4"/>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7" name="Freeform 585"/>
                        <wps:cNvSpPr>
                          <a:spLocks/>
                        </wps:cNvSpPr>
                        <wps:spPr bwMode="auto">
                          <a:xfrm>
                            <a:off x="4625" y="900"/>
                            <a:ext cx="22" cy="20"/>
                          </a:xfrm>
                          <a:custGeom>
                            <a:avLst/>
                            <a:gdLst>
                              <a:gd name="T0" fmla="*/ 21 w 22"/>
                              <a:gd name="T1" fmla="*/ 0 h 20"/>
                              <a:gd name="T2" fmla="*/ 0 w 22"/>
                              <a:gd name="T3" fmla="*/ 0 h 20"/>
                              <a:gd name="T4" fmla="*/ 21 w 22"/>
                              <a:gd name="T5" fmla="*/ 4 h 20"/>
                              <a:gd name="T6" fmla="*/ 21 w 22"/>
                              <a:gd name="T7" fmla="*/ 0 h 20"/>
                            </a:gdLst>
                            <a:ahLst/>
                            <a:cxnLst>
                              <a:cxn ang="0">
                                <a:pos x="T0" y="T1"/>
                              </a:cxn>
                              <a:cxn ang="0">
                                <a:pos x="T2" y="T3"/>
                              </a:cxn>
                              <a:cxn ang="0">
                                <a:pos x="T4" y="T5"/>
                              </a:cxn>
                              <a:cxn ang="0">
                                <a:pos x="T6" y="T7"/>
                              </a:cxn>
                            </a:cxnLst>
                            <a:rect l="0" t="0" r="r" b="b"/>
                            <a:pathLst>
                              <a:path w="22" h="20">
                                <a:moveTo>
                                  <a:pt x="21" y="0"/>
                                </a:moveTo>
                                <a:lnTo>
                                  <a:pt x="0" y="0"/>
                                </a:lnTo>
                                <a:lnTo>
                                  <a:pt x="21" y="4"/>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8" name="Freeform 586"/>
                        <wps:cNvSpPr>
                          <a:spLocks/>
                        </wps:cNvSpPr>
                        <wps:spPr bwMode="auto">
                          <a:xfrm>
                            <a:off x="4625" y="900"/>
                            <a:ext cx="22" cy="20"/>
                          </a:xfrm>
                          <a:custGeom>
                            <a:avLst/>
                            <a:gdLst>
                              <a:gd name="T0" fmla="*/ 21 w 22"/>
                              <a:gd name="T1" fmla="*/ 4 h 20"/>
                              <a:gd name="T2" fmla="*/ 21 w 22"/>
                              <a:gd name="T3" fmla="*/ 0 h 20"/>
                              <a:gd name="T4" fmla="*/ 0 w 22"/>
                              <a:gd name="T5" fmla="*/ 0 h 20"/>
                              <a:gd name="T6" fmla="*/ 21 w 22"/>
                              <a:gd name="T7" fmla="*/ 4 h 20"/>
                            </a:gdLst>
                            <a:ahLst/>
                            <a:cxnLst>
                              <a:cxn ang="0">
                                <a:pos x="T0" y="T1"/>
                              </a:cxn>
                              <a:cxn ang="0">
                                <a:pos x="T2" y="T3"/>
                              </a:cxn>
                              <a:cxn ang="0">
                                <a:pos x="T4" y="T5"/>
                              </a:cxn>
                              <a:cxn ang="0">
                                <a:pos x="T6" y="T7"/>
                              </a:cxn>
                            </a:cxnLst>
                            <a:rect l="0" t="0" r="r" b="b"/>
                            <a:pathLst>
                              <a:path w="22" h="20">
                                <a:moveTo>
                                  <a:pt x="21" y="4"/>
                                </a:moveTo>
                                <a:lnTo>
                                  <a:pt x="21" y="0"/>
                                </a:lnTo>
                                <a:lnTo>
                                  <a:pt x="0" y="0"/>
                                </a:lnTo>
                                <a:lnTo>
                                  <a:pt x="21" y="4"/>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9" name="Freeform 587"/>
                        <wps:cNvSpPr>
                          <a:spLocks/>
                        </wps:cNvSpPr>
                        <wps:spPr bwMode="auto">
                          <a:xfrm>
                            <a:off x="4624" y="900"/>
                            <a:ext cx="20" cy="20"/>
                          </a:xfrm>
                          <a:custGeom>
                            <a:avLst/>
                            <a:gdLst>
                              <a:gd name="T0" fmla="*/ 0 w 20"/>
                              <a:gd name="T1" fmla="*/ 0 h 20"/>
                              <a:gd name="T2" fmla="*/ 0 w 20"/>
                              <a:gd name="T3" fmla="*/ 4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4"/>
                                </a:lnTo>
                                <a:lnTo>
                                  <a:pt x="1" y="4"/>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0" name="Freeform 588"/>
                        <wps:cNvSpPr>
                          <a:spLocks/>
                        </wps:cNvSpPr>
                        <wps:spPr bwMode="auto">
                          <a:xfrm>
                            <a:off x="4624" y="900"/>
                            <a:ext cx="20" cy="20"/>
                          </a:xfrm>
                          <a:custGeom>
                            <a:avLst/>
                            <a:gdLst>
                              <a:gd name="T0" fmla="*/ 1 w 20"/>
                              <a:gd name="T1" fmla="*/ 4 h 20"/>
                              <a:gd name="T2" fmla="*/ 0 w 20"/>
                              <a:gd name="T3" fmla="*/ 4 h 20"/>
                              <a:gd name="T4" fmla="*/ 0 w 20"/>
                              <a:gd name="T5" fmla="*/ 0 h 20"/>
                              <a:gd name="T6" fmla="*/ 1 w 20"/>
                              <a:gd name="T7" fmla="*/ 4 h 20"/>
                            </a:gdLst>
                            <a:ahLst/>
                            <a:cxnLst>
                              <a:cxn ang="0">
                                <a:pos x="T0" y="T1"/>
                              </a:cxn>
                              <a:cxn ang="0">
                                <a:pos x="T2" y="T3"/>
                              </a:cxn>
                              <a:cxn ang="0">
                                <a:pos x="T4" y="T5"/>
                              </a:cxn>
                              <a:cxn ang="0">
                                <a:pos x="T6" y="T7"/>
                              </a:cxn>
                            </a:cxnLst>
                            <a:rect l="0" t="0" r="r" b="b"/>
                            <a:pathLst>
                              <a:path w="20" h="20">
                                <a:moveTo>
                                  <a:pt x="1" y="4"/>
                                </a:moveTo>
                                <a:lnTo>
                                  <a:pt x="0" y="4"/>
                                </a:lnTo>
                                <a:lnTo>
                                  <a:pt x="0" y="0"/>
                                </a:lnTo>
                                <a:lnTo>
                                  <a:pt x="1"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1" name="Freeform 589"/>
                        <wps:cNvSpPr>
                          <a:spLocks/>
                        </wps:cNvSpPr>
                        <wps:spPr bwMode="auto">
                          <a:xfrm>
                            <a:off x="4624" y="900"/>
                            <a:ext cx="20" cy="20"/>
                          </a:xfrm>
                          <a:custGeom>
                            <a:avLst/>
                            <a:gdLst>
                              <a:gd name="T0" fmla="*/ 1 w 20"/>
                              <a:gd name="T1" fmla="*/ 0 h 20"/>
                              <a:gd name="T2" fmla="*/ 0 w 20"/>
                              <a:gd name="T3" fmla="*/ 0 h 20"/>
                              <a:gd name="T4" fmla="*/ 1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1"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2" name="Freeform 590"/>
                        <wps:cNvSpPr>
                          <a:spLocks/>
                        </wps:cNvSpPr>
                        <wps:spPr bwMode="auto">
                          <a:xfrm>
                            <a:off x="4624" y="900"/>
                            <a:ext cx="20" cy="20"/>
                          </a:xfrm>
                          <a:custGeom>
                            <a:avLst/>
                            <a:gdLst>
                              <a:gd name="T0" fmla="*/ 1 w 20"/>
                              <a:gd name="T1" fmla="*/ 4 h 20"/>
                              <a:gd name="T2" fmla="*/ 1 w 20"/>
                              <a:gd name="T3" fmla="*/ 0 h 20"/>
                              <a:gd name="T4" fmla="*/ 0 w 20"/>
                              <a:gd name="T5" fmla="*/ 0 h 20"/>
                              <a:gd name="T6" fmla="*/ 1 w 20"/>
                              <a:gd name="T7" fmla="*/ 4 h 20"/>
                            </a:gdLst>
                            <a:ahLst/>
                            <a:cxnLst>
                              <a:cxn ang="0">
                                <a:pos x="T0" y="T1"/>
                              </a:cxn>
                              <a:cxn ang="0">
                                <a:pos x="T2" y="T3"/>
                              </a:cxn>
                              <a:cxn ang="0">
                                <a:pos x="T4" y="T5"/>
                              </a:cxn>
                              <a:cxn ang="0">
                                <a:pos x="T6" y="T7"/>
                              </a:cxn>
                            </a:cxnLst>
                            <a:rect l="0" t="0" r="r" b="b"/>
                            <a:pathLst>
                              <a:path w="20" h="20">
                                <a:moveTo>
                                  <a:pt x="1" y="4"/>
                                </a:moveTo>
                                <a:lnTo>
                                  <a:pt x="1" y="0"/>
                                </a:lnTo>
                                <a:lnTo>
                                  <a:pt x="0" y="0"/>
                                </a:lnTo>
                                <a:lnTo>
                                  <a:pt x="1"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3" name="Freeform 591"/>
                        <wps:cNvSpPr>
                          <a:spLocks/>
                        </wps:cNvSpPr>
                        <wps:spPr bwMode="auto">
                          <a:xfrm>
                            <a:off x="4623" y="9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4" name="Freeform 592"/>
                        <wps:cNvSpPr>
                          <a:spLocks/>
                        </wps:cNvSpPr>
                        <wps:spPr bwMode="auto">
                          <a:xfrm>
                            <a:off x="4623" y="9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5" name="Freeform 593"/>
                        <wps:cNvSpPr>
                          <a:spLocks/>
                        </wps:cNvSpPr>
                        <wps:spPr bwMode="auto">
                          <a:xfrm>
                            <a:off x="4623" y="9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6" name="Freeform 594"/>
                        <wps:cNvSpPr>
                          <a:spLocks/>
                        </wps:cNvSpPr>
                        <wps:spPr bwMode="auto">
                          <a:xfrm>
                            <a:off x="4623" y="89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7" name="Freeform 595"/>
                        <wps:cNvSpPr>
                          <a:spLocks/>
                        </wps:cNvSpPr>
                        <wps:spPr bwMode="auto">
                          <a:xfrm>
                            <a:off x="4622" y="901"/>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157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8" name="Freeform 596"/>
                        <wps:cNvSpPr>
                          <a:spLocks/>
                        </wps:cNvSpPr>
                        <wps:spPr bwMode="auto">
                          <a:xfrm>
                            <a:off x="4623" y="90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9" name="Freeform 597"/>
                        <wps:cNvSpPr>
                          <a:spLocks/>
                        </wps:cNvSpPr>
                        <wps:spPr bwMode="auto">
                          <a:xfrm>
                            <a:off x="4623" y="90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0" name="Freeform 598"/>
                        <wps:cNvSpPr>
                          <a:spLocks/>
                        </wps:cNvSpPr>
                        <wps:spPr bwMode="auto">
                          <a:xfrm>
                            <a:off x="4623" y="890"/>
                            <a:ext cx="20" cy="23"/>
                          </a:xfrm>
                          <a:custGeom>
                            <a:avLst/>
                            <a:gdLst>
                              <a:gd name="T0" fmla="*/ 1 w 20"/>
                              <a:gd name="T1" fmla="*/ 22 h 23"/>
                              <a:gd name="T2" fmla="*/ 0 w 20"/>
                              <a:gd name="T3" fmla="*/ 22 h 23"/>
                              <a:gd name="T4" fmla="*/ 0 w 20"/>
                              <a:gd name="T5" fmla="*/ 0 h 23"/>
                              <a:gd name="T6" fmla="*/ 1 w 20"/>
                              <a:gd name="T7" fmla="*/ 22 h 23"/>
                            </a:gdLst>
                            <a:ahLst/>
                            <a:cxnLst>
                              <a:cxn ang="0">
                                <a:pos x="T0" y="T1"/>
                              </a:cxn>
                              <a:cxn ang="0">
                                <a:pos x="T2" y="T3"/>
                              </a:cxn>
                              <a:cxn ang="0">
                                <a:pos x="T4" y="T5"/>
                              </a:cxn>
                              <a:cxn ang="0">
                                <a:pos x="T6" y="T7"/>
                              </a:cxn>
                            </a:cxnLst>
                            <a:rect l="0" t="0" r="r" b="b"/>
                            <a:pathLst>
                              <a:path w="20" h="23">
                                <a:moveTo>
                                  <a:pt x="1" y="22"/>
                                </a:moveTo>
                                <a:lnTo>
                                  <a:pt x="0" y="22"/>
                                </a:lnTo>
                                <a:lnTo>
                                  <a:pt x="0" y="0"/>
                                </a:lnTo>
                                <a:lnTo>
                                  <a:pt x="1"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1" name="Freeform 599"/>
                        <wps:cNvSpPr>
                          <a:spLocks/>
                        </wps:cNvSpPr>
                        <wps:spPr bwMode="auto">
                          <a:xfrm>
                            <a:off x="4623" y="890"/>
                            <a:ext cx="20" cy="23"/>
                          </a:xfrm>
                          <a:custGeom>
                            <a:avLst/>
                            <a:gdLst>
                              <a:gd name="T0" fmla="*/ 1 w 20"/>
                              <a:gd name="T1" fmla="*/ 22 h 23"/>
                              <a:gd name="T2" fmla="*/ 1 w 20"/>
                              <a:gd name="T3" fmla="*/ 0 h 23"/>
                              <a:gd name="T4" fmla="*/ 0 w 20"/>
                              <a:gd name="T5" fmla="*/ 0 h 23"/>
                              <a:gd name="T6" fmla="*/ 1 w 20"/>
                              <a:gd name="T7" fmla="*/ 22 h 23"/>
                            </a:gdLst>
                            <a:ahLst/>
                            <a:cxnLst>
                              <a:cxn ang="0">
                                <a:pos x="T0" y="T1"/>
                              </a:cxn>
                              <a:cxn ang="0">
                                <a:pos x="T2" y="T3"/>
                              </a:cxn>
                              <a:cxn ang="0">
                                <a:pos x="T4" y="T5"/>
                              </a:cxn>
                              <a:cxn ang="0">
                                <a:pos x="T6" y="T7"/>
                              </a:cxn>
                            </a:cxnLst>
                            <a:rect l="0" t="0" r="r" b="b"/>
                            <a:pathLst>
                              <a:path w="20" h="23">
                                <a:moveTo>
                                  <a:pt x="1" y="22"/>
                                </a:moveTo>
                                <a:lnTo>
                                  <a:pt x="1" y="0"/>
                                </a:lnTo>
                                <a:lnTo>
                                  <a:pt x="0" y="0"/>
                                </a:lnTo>
                                <a:lnTo>
                                  <a:pt x="1"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2" name="Freeform 600"/>
                        <wps:cNvSpPr>
                          <a:spLocks/>
                        </wps:cNvSpPr>
                        <wps:spPr bwMode="auto">
                          <a:xfrm>
                            <a:off x="4622" y="890"/>
                            <a:ext cx="20" cy="23"/>
                          </a:xfrm>
                          <a:custGeom>
                            <a:avLst/>
                            <a:gdLst>
                              <a:gd name="T0" fmla="*/ 1 w 20"/>
                              <a:gd name="T1" fmla="*/ 22 h 23"/>
                              <a:gd name="T2" fmla="*/ 0 w 20"/>
                              <a:gd name="T3" fmla="*/ 22 h 23"/>
                              <a:gd name="T4" fmla="*/ 0 w 20"/>
                              <a:gd name="T5" fmla="*/ 0 h 23"/>
                              <a:gd name="T6" fmla="*/ 1 w 20"/>
                              <a:gd name="T7" fmla="*/ 22 h 23"/>
                            </a:gdLst>
                            <a:ahLst/>
                            <a:cxnLst>
                              <a:cxn ang="0">
                                <a:pos x="T0" y="T1"/>
                              </a:cxn>
                              <a:cxn ang="0">
                                <a:pos x="T2" y="T3"/>
                              </a:cxn>
                              <a:cxn ang="0">
                                <a:pos x="T4" y="T5"/>
                              </a:cxn>
                              <a:cxn ang="0">
                                <a:pos x="T6" y="T7"/>
                              </a:cxn>
                            </a:cxnLst>
                            <a:rect l="0" t="0" r="r" b="b"/>
                            <a:pathLst>
                              <a:path w="20" h="23">
                                <a:moveTo>
                                  <a:pt x="1" y="22"/>
                                </a:moveTo>
                                <a:lnTo>
                                  <a:pt x="0" y="22"/>
                                </a:lnTo>
                                <a:lnTo>
                                  <a:pt x="0" y="0"/>
                                </a:lnTo>
                                <a:lnTo>
                                  <a:pt x="1"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3" name="Freeform 601"/>
                        <wps:cNvSpPr>
                          <a:spLocks/>
                        </wps:cNvSpPr>
                        <wps:spPr bwMode="auto">
                          <a:xfrm>
                            <a:off x="4622" y="890"/>
                            <a:ext cx="20" cy="23"/>
                          </a:xfrm>
                          <a:custGeom>
                            <a:avLst/>
                            <a:gdLst>
                              <a:gd name="T0" fmla="*/ 1 w 20"/>
                              <a:gd name="T1" fmla="*/ 22 h 23"/>
                              <a:gd name="T2" fmla="*/ 1 w 20"/>
                              <a:gd name="T3" fmla="*/ 0 h 23"/>
                              <a:gd name="T4" fmla="*/ 0 w 20"/>
                              <a:gd name="T5" fmla="*/ 0 h 23"/>
                              <a:gd name="T6" fmla="*/ 1 w 20"/>
                              <a:gd name="T7" fmla="*/ 22 h 23"/>
                            </a:gdLst>
                            <a:ahLst/>
                            <a:cxnLst>
                              <a:cxn ang="0">
                                <a:pos x="T0" y="T1"/>
                              </a:cxn>
                              <a:cxn ang="0">
                                <a:pos x="T2" y="T3"/>
                              </a:cxn>
                              <a:cxn ang="0">
                                <a:pos x="T4" y="T5"/>
                              </a:cxn>
                              <a:cxn ang="0">
                                <a:pos x="T6" y="T7"/>
                              </a:cxn>
                            </a:cxnLst>
                            <a:rect l="0" t="0" r="r" b="b"/>
                            <a:pathLst>
                              <a:path w="20" h="23">
                                <a:moveTo>
                                  <a:pt x="1" y="22"/>
                                </a:moveTo>
                                <a:lnTo>
                                  <a:pt x="1" y="0"/>
                                </a:lnTo>
                                <a:lnTo>
                                  <a:pt x="0" y="0"/>
                                </a:lnTo>
                                <a:lnTo>
                                  <a:pt x="1"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4" name="Freeform 602"/>
                        <wps:cNvSpPr>
                          <a:spLocks/>
                        </wps:cNvSpPr>
                        <wps:spPr bwMode="auto">
                          <a:xfrm>
                            <a:off x="4648" y="890"/>
                            <a:ext cx="20" cy="20"/>
                          </a:xfrm>
                          <a:custGeom>
                            <a:avLst/>
                            <a:gdLst>
                              <a:gd name="T0" fmla="*/ 0 w 20"/>
                              <a:gd name="T1" fmla="*/ 1 h 20"/>
                              <a:gd name="T2" fmla="*/ 0 w 20"/>
                              <a:gd name="T3" fmla="*/ 0 h 20"/>
                              <a:gd name="T4" fmla="*/ 1 w 20"/>
                              <a:gd name="T5" fmla="*/ 0 h 20"/>
                            </a:gdLst>
                            <a:ahLst/>
                            <a:cxnLst>
                              <a:cxn ang="0">
                                <a:pos x="T0" y="T1"/>
                              </a:cxn>
                              <a:cxn ang="0">
                                <a:pos x="T2" y="T3"/>
                              </a:cxn>
                              <a:cxn ang="0">
                                <a:pos x="T4" y="T5"/>
                              </a:cxn>
                            </a:cxnLst>
                            <a:rect l="0" t="0" r="r" b="b"/>
                            <a:pathLst>
                              <a:path w="20" h="20">
                                <a:moveTo>
                                  <a:pt x="0" y="1"/>
                                </a:moveTo>
                                <a:lnTo>
                                  <a:pt x="0" y="0"/>
                                </a:ln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5" name="Freeform 603"/>
                        <wps:cNvSpPr>
                          <a:spLocks/>
                        </wps:cNvSpPr>
                        <wps:spPr bwMode="auto">
                          <a:xfrm>
                            <a:off x="4622" y="890"/>
                            <a:ext cx="20" cy="20"/>
                          </a:xfrm>
                          <a:custGeom>
                            <a:avLst/>
                            <a:gdLst>
                              <a:gd name="T0" fmla="*/ 0 w 20"/>
                              <a:gd name="T1" fmla="*/ 0 h 20"/>
                              <a:gd name="T2" fmla="*/ 1 w 20"/>
                              <a:gd name="T3" fmla="*/ 0 h 20"/>
                              <a:gd name="T4" fmla="*/ 2 w 20"/>
                              <a:gd name="T5" fmla="*/ 0 h 20"/>
                              <a:gd name="T6" fmla="*/ 2 w 20"/>
                              <a:gd name="T7" fmla="*/ 1 h 20"/>
                            </a:gdLst>
                            <a:ahLst/>
                            <a:cxnLst>
                              <a:cxn ang="0">
                                <a:pos x="T0" y="T1"/>
                              </a:cxn>
                              <a:cxn ang="0">
                                <a:pos x="T2" y="T3"/>
                              </a:cxn>
                              <a:cxn ang="0">
                                <a:pos x="T4" y="T5"/>
                              </a:cxn>
                              <a:cxn ang="0">
                                <a:pos x="T6" y="T7"/>
                              </a:cxn>
                            </a:cxnLst>
                            <a:rect l="0" t="0" r="r" b="b"/>
                            <a:pathLst>
                              <a:path w="20" h="20">
                                <a:moveTo>
                                  <a:pt x="0" y="0"/>
                                </a:moveTo>
                                <a:lnTo>
                                  <a:pt x="1" y="0"/>
                                </a:lnTo>
                                <a:lnTo>
                                  <a:pt x="2" y="0"/>
                                </a:lnTo>
                                <a:lnTo>
                                  <a:pt x="2"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 name="Freeform 604"/>
                        <wps:cNvSpPr>
                          <a:spLocks/>
                        </wps:cNvSpPr>
                        <wps:spPr bwMode="auto">
                          <a:xfrm>
                            <a:off x="4650" y="889"/>
                            <a:ext cx="20" cy="24"/>
                          </a:xfrm>
                          <a:custGeom>
                            <a:avLst/>
                            <a:gdLst>
                              <a:gd name="T0" fmla="*/ 0 w 20"/>
                              <a:gd name="T1" fmla="*/ 0 h 24"/>
                              <a:gd name="T2" fmla="*/ 0 w 20"/>
                              <a:gd name="T3" fmla="*/ 23 h 24"/>
                            </a:gdLst>
                            <a:ahLst/>
                            <a:cxnLst>
                              <a:cxn ang="0">
                                <a:pos x="T0" y="T1"/>
                              </a:cxn>
                              <a:cxn ang="0">
                                <a:pos x="T2" y="T3"/>
                              </a:cxn>
                            </a:cxnLst>
                            <a:rect l="0" t="0" r="r" b="b"/>
                            <a:pathLst>
                              <a:path w="20" h="24">
                                <a:moveTo>
                                  <a:pt x="0" y="0"/>
                                </a:moveTo>
                                <a:lnTo>
                                  <a:pt x="0" y="23"/>
                                </a:lnTo>
                              </a:path>
                            </a:pathLst>
                          </a:custGeom>
                          <a:noFill/>
                          <a:ln w="114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7" name="Freeform 605"/>
                        <wps:cNvSpPr>
                          <a:spLocks/>
                        </wps:cNvSpPr>
                        <wps:spPr bwMode="auto">
                          <a:xfrm>
                            <a:off x="4624" y="909"/>
                            <a:ext cx="27" cy="20"/>
                          </a:xfrm>
                          <a:custGeom>
                            <a:avLst/>
                            <a:gdLst>
                              <a:gd name="T0" fmla="*/ 0 w 27"/>
                              <a:gd name="T1" fmla="*/ 0 h 20"/>
                              <a:gd name="T2" fmla="*/ 26 w 27"/>
                              <a:gd name="T3" fmla="*/ 0 h 20"/>
                            </a:gdLst>
                            <a:ahLst/>
                            <a:cxnLst>
                              <a:cxn ang="0">
                                <a:pos x="T0" y="T1"/>
                              </a:cxn>
                              <a:cxn ang="0">
                                <a:pos x="T2" y="T3"/>
                              </a:cxn>
                            </a:cxnLst>
                            <a:rect l="0" t="0" r="r" b="b"/>
                            <a:pathLst>
                              <a:path w="27" h="20">
                                <a:moveTo>
                                  <a:pt x="0" y="0"/>
                                </a:moveTo>
                                <a:lnTo>
                                  <a:pt x="26"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8" name="Freeform 606"/>
                        <wps:cNvSpPr>
                          <a:spLocks/>
                        </wps:cNvSpPr>
                        <wps:spPr bwMode="auto">
                          <a:xfrm>
                            <a:off x="4648" y="891"/>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9" name="Freeform 607"/>
                        <wps:cNvSpPr>
                          <a:spLocks/>
                        </wps:cNvSpPr>
                        <wps:spPr bwMode="auto">
                          <a:xfrm>
                            <a:off x="4624" y="900"/>
                            <a:ext cx="24" cy="20"/>
                          </a:xfrm>
                          <a:custGeom>
                            <a:avLst/>
                            <a:gdLst>
                              <a:gd name="T0" fmla="*/ 23 w 24"/>
                              <a:gd name="T1" fmla="*/ 0 h 20"/>
                              <a:gd name="T2" fmla="*/ 22 w 24"/>
                              <a:gd name="T3" fmla="*/ 0 h 20"/>
                              <a:gd name="T4" fmla="*/ 1 w 24"/>
                              <a:gd name="T5" fmla="*/ 0 h 20"/>
                              <a:gd name="T6" fmla="*/ 0 w 24"/>
                              <a:gd name="T7" fmla="*/ 0 h 20"/>
                            </a:gdLst>
                            <a:ahLst/>
                            <a:cxnLst>
                              <a:cxn ang="0">
                                <a:pos x="T0" y="T1"/>
                              </a:cxn>
                              <a:cxn ang="0">
                                <a:pos x="T2" y="T3"/>
                              </a:cxn>
                              <a:cxn ang="0">
                                <a:pos x="T4" y="T5"/>
                              </a:cxn>
                              <a:cxn ang="0">
                                <a:pos x="T6" y="T7"/>
                              </a:cxn>
                            </a:cxnLst>
                            <a:rect l="0" t="0" r="r" b="b"/>
                            <a:pathLst>
                              <a:path w="24" h="20">
                                <a:moveTo>
                                  <a:pt x="23" y="0"/>
                                </a:moveTo>
                                <a:lnTo>
                                  <a:pt x="22" y="0"/>
                                </a:lnTo>
                                <a:lnTo>
                                  <a:pt x="1" y="0"/>
                                </a:ln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0" name="Freeform 608"/>
                        <wps:cNvSpPr>
                          <a:spLocks/>
                        </wps:cNvSpPr>
                        <wps:spPr bwMode="auto">
                          <a:xfrm>
                            <a:off x="4630" y="2690"/>
                            <a:ext cx="20" cy="26"/>
                          </a:xfrm>
                          <a:custGeom>
                            <a:avLst/>
                            <a:gdLst>
                              <a:gd name="T0" fmla="*/ 0 w 20"/>
                              <a:gd name="T1" fmla="*/ 12 h 26"/>
                              <a:gd name="T2" fmla="*/ 17 w 20"/>
                              <a:gd name="T3" fmla="*/ 12 h 26"/>
                            </a:gdLst>
                            <a:ahLst/>
                            <a:cxnLst>
                              <a:cxn ang="0">
                                <a:pos x="T0" y="T1"/>
                              </a:cxn>
                              <a:cxn ang="0">
                                <a:pos x="T2" y="T3"/>
                              </a:cxn>
                            </a:cxnLst>
                            <a:rect l="0" t="0" r="r" b="b"/>
                            <a:pathLst>
                              <a:path w="20" h="26">
                                <a:moveTo>
                                  <a:pt x="0" y="12"/>
                                </a:moveTo>
                                <a:lnTo>
                                  <a:pt x="17"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 name="Freeform 609"/>
                        <wps:cNvSpPr>
                          <a:spLocks/>
                        </wps:cNvSpPr>
                        <wps:spPr bwMode="auto">
                          <a:xfrm>
                            <a:off x="4638"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 name="Freeform 610"/>
                        <wps:cNvSpPr>
                          <a:spLocks/>
                        </wps:cNvSpPr>
                        <wps:spPr bwMode="auto">
                          <a:xfrm>
                            <a:off x="4631" y="2712"/>
                            <a:ext cx="20" cy="20"/>
                          </a:xfrm>
                          <a:custGeom>
                            <a:avLst/>
                            <a:gdLst>
                              <a:gd name="T0" fmla="*/ 0 w 20"/>
                              <a:gd name="T1" fmla="*/ 0 h 20"/>
                              <a:gd name="T2" fmla="*/ 14 w 20"/>
                              <a:gd name="T3" fmla="*/ 0 h 20"/>
                            </a:gdLst>
                            <a:ahLst/>
                            <a:cxnLst>
                              <a:cxn ang="0">
                                <a:pos x="T0" y="T1"/>
                              </a:cxn>
                              <a:cxn ang="0">
                                <a:pos x="T2" y="T3"/>
                              </a:cxn>
                            </a:cxnLst>
                            <a:rect l="0" t="0" r="r" b="b"/>
                            <a:pathLst>
                              <a:path w="20" h="20">
                                <a:moveTo>
                                  <a:pt x="0" y="0"/>
                                </a:moveTo>
                                <a:lnTo>
                                  <a:pt x="14"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 name="Freeform 611"/>
                        <wps:cNvSpPr>
                          <a:spLocks/>
                        </wps:cNvSpPr>
                        <wps:spPr bwMode="auto">
                          <a:xfrm>
                            <a:off x="4631" y="2692"/>
                            <a:ext cx="20" cy="20"/>
                          </a:xfrm>
                          <a:custGeom>
                            <a:avLst/>
                            <a:gdLst>
                              <a:gd name="T0" fmla="*/ 0 w 20"/>
                              <a:gd name="T1" fmla="*/ 0 h 20"/>
                              <a:gd name="T2" fmla="*/ 14 w 20"/>
                              <a:gd name="T3" fmla="*/ 0 h 20"/>
                            </a:gdLst>
                            <a:ahLst/>
                            <a:cxnLst>
                              <a:cxn ang="0">
                                <a:pos x="T0" y="T1"/>
                              </a:cxn>
                              <a:cxn ang="0">
                                <a:pos x="T2" y="T3"/>
                              </a:cxn>
                            </a:cxnLst>
                            <a:rect l="0" t="0" r="r" b="b"/>
                            <a:pathLst>
                              <a:path w="20" h="20">
                                <a:moveTo>
                                  <a:pt x="0" y="0"/>
                                </a:moveTo>
                                <a:lnTo>
                                  <a:pt x="14"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 name="Freeform 612"/>
                        <wps:cNvSpPr>
                          <a:spLocks/>
                        </wps:cNvSpPr>
                        <wps:spPr bwMode="auto">
                          <a:xfrm>
                            <a:off x="4638"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5" name="Freeform 613"/>
                        <wps:cNvSpPr>
                          <a:spLocks/>
                        </wps:cNvSpPr>
                        <wps:spPr bwMode="auto">
                          <a:xfrm>
                            <a:off x="4641" y="2708"/>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6" name="Freeform 614"/>
                        <wps:cNvSpPr>
                          <a:spLocks/>
                        </wps:cNvSpPr>
                        <wps:spPr bwMode="auto">
                          <a:xfrm>
                            <a:off x="4642"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7" name="Freeform 615"/>
                        <wps:cNvSpPr>
                          <a:spLocks/>
                        </wps:cNvSpPr>
                        <wps:spPr bwMode="auto">
                          <a:xfrm>
                            <a:off x="4633" y="2708"/>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8" name="Freeform 616"/>
                        <wps:cNvSpPr>
                          <a:spLocks/>
                        </wps:cNvSpPr>
                        <wps:spPr bwMode="auto">
                          <a:xfrm>
                            <a:off x="4635"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9" name="Freeform 617"/>
                        <wps:cNvSpPr>
                          <a:spLocks/>
                        </wps:cNvSpPr>
                        <wps:spPr bwMode="auto">
                          <a:xfrm>
                            <a:off x="4641" y="2701"/>
                            <a:ext cx="20" cy="20"/>
                          </a:xfrm>
                          <a:custGeom>
                            <a:avLst/>
                            <a:gdLst>
                              <a:gd name="T0" fmla="*/ 1 w 20"/>
                              <a:gd name="T1" fmla="*/ 0 h 20"/>
                              <a:gd name="T2" fmla="*/ 2 w 20"/>
                              <a:gd name="T3" fmla="*/ 1 h 20"/>
                              <a:gd name="T4" fmla="*/ 2 w 20"/>
                              <a:gd name="T5" fmla="*/ 2 h 20"/>
                              <a:gd name="T6" fmla="*/ 1 w 20"/>
                              <a:gd name="T7" fmla="*/ 2 h 20"/>
                              <a:gd name="T8" fmla="*/ 0 w 20"/>
                              <a:gd name="T9" fmla="*/ 1 h 20"/>
                              <a:gd name="T10" fmla="*/ 1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2" y="2"/>
                                </a:lnTo>
                                <a:lnTo>
                                  <a:pt x="1" y="2"/>
                                </a:lnTo>
                                <a:lnTo>
                                  <a:pt x="0" y="1"/>
                                </a:lnTo>
                                <a:lnTo>
                                  <a:pt x="1"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 name="Freeform 618"/>
                        <wps:cNvSpPr>
                          <a:spLocks/>
                        </wps:cNvSpPr>
                        <wps:spPr bwMode="auto">
                          <a:xfrm>
                            <a:off x="4633" y="2701"/>
                            <a:ext cx="20" cy="20"/>
                          </a:xfrm>
                          <a:custGeom>
                            <a:avLst/>
                            <a:gdLst>
                              <a:gd name="T0" fmla="*/ 1 w 20"/>
                              <a:gd name="T1" fmla="*/ 0 h 20"/>
                              <a:gd name="T2" fmla="*/ 1 w 20"/>
                              <a:gd name="T3" fmla="*/ 1 h 20"/>
                              <a:gd name="T4" fmla="*/ 2 w 20"/>
                              <a:gd name="T5" fmla="*/ 1 h 20"/>
                              <a:gd name="T6" fmla="*/ 1 w 20"/>
                              <a:gd name="T7" fmla="*/ 2 h 20"/>
                              <a:gd name="T8" fmla="*/ 0 w 20"/>
                              <a:gd name="T9" fmla="*/ 2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1" y="1"/>
                                </a:lnTo>
                                <a:lnTo>
                                  <a:pt x="2" y="1"/>
                                </a:lnTo>
                                <a:lnTo>
                                  <a:pt x="1"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1" name="Freeform 619"/>
                        <wps:cNvSpPr>
                          <a:spLocks/>
                        </wps:cNvSpPr>
                        <wps:spPr bwMode="auto">
                          <a:xfrm>
                            <a:off x="4641" y="2695"/>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 name="Freeform 620"/>
                        <wps:cNvSpPr>
                          <a:spLocks/>
                        </wps:cNvSpPr>
                        <wps:spPr bwMode="auto">
                          <a:xfrm>
                            <a:off x="4633" y="2700"/>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590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3" name="Freeform 621"/>
                        <wps:cNvSpPr>
                          <a:spLocks/>
                        </wps:cNvSpPr>
                        <wps:spPr bwMode="auto">
                          <a:xfrm>
                            <a:off x="4633" y="2695"/>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4" name="Freeform 622"/>
                        <wps:cNvSpPr>
                          <a:spLocks/>
                        </wps:cNvSpPr>
                        <wps:spPr bwMode="auto">
                          <a:xfrm>
                            <a:off x="5002" y="2690"/>
                            <a:ext cx="20" cy="26"/>
                          </a:xfrm>
                          <a:custGeom>
                            <a:avLst/>
                            <a:gdLst>
                              <a:gd name="T0" fmla="*/ 0 w 20"/>
                              <a:gd name="T1" fmla="*/ 12 h 26"/>
                              <a:gd name="T2" fmla="*/ 18 w 20"/>
                              <a:gd name="T3" fmla="*/ 12 h 26"/>
                            </a:gdLst>
                            <a:ahLst/>
                            <a:cxnLst>
                              <a:cxn ang="0">
                                <a:pos x="T0" y="T1"/>
                              </a:cxn>
                              <a:cxn ang="0">
                                <a:pos x="T2" y="T3"/>
                              </a:cxn>
                            </a:cxnLst>
                            <a:rect l="0" t="0" r="r" b="b"/>
                            <a:pathLst>
                              <a:path w="20" h="26">
                                <a:moveTo>
                                  <a:pt x="0" y="12"/>
                                </a:moveTo>
                                <a:lnTo>
                                  <a:pt x="18"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5" name="Freeform 623"/>
                        <wps:cNvSpPr>
                          <a:spLocks/>
                        </wps:cNvSpPr>
                        <wps:spPr bwMode="auto">
                          <a:xfrm>
                            <a:off x="5011"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 name="Freeform 624"/>
                        <wps:cNvSpPr>
                          <a:spLocks/>
                        </wps:cNvSpPr>
                        <wps:spPr bwMode="auto">
                          <a:xfrm>
                            <a:off x="5004" y="2712"/>
                            <a:ext cx="20" cy="20"/>
                          </a:xfrm>
                          <a:custGeom>
                            <a:avLst/>
                            <a:gdLst>
                              <a:gd name="T0" fmla="*/ 0 w 20"/>
                              <a:gd name="T1" fmla="*/ 0 h 20"/>
                              <a:gd name="T2" fmla="*/ 15 w 20"/>
                              <a:gd name="T3" fmla="*/ 0 h 20"/>
                            </a:gdLst>
                            <a:ahLst/>
                            <a:cxnLst>
                              <a:cxn ang="0">
                                <a:pos x="T0" y="T1"/>
                              </a:cxn>
                              <a:cxn ang="0">
                                <a:pos x="T2" y="T3"/>
                              </a:cxn>
                            </a:cxnLst>
                            <a:rect l="0" t="0" r="r" b="b"/>
                            <a:pathLst>
                              <a:path w="20" h="20">
                                <a:moveTo>
                                  <a:pt x="0" y="0"/>
                                </a:moveTo>
                                <a:lnTo>
                                  <a:pt x="15"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 name="Freeform 625"/>
                        <wps:cNvSpPr>
                          <a:spLocks/>
                        </wps:cNvSpPr>
                        <wps:spPr bwMode="auto">
                          <a:xfrm>
                            <a:off x="5004" y="2691"/>
                            <a:ext cx="20" cy="20"/>
                          </a:xfrm>
                          <a:custGeom>
                            <a:avLst/>
                            <a:gdLst>
                              <a:gd name="T0" fmla="*/ 0 w 20"/>
                              <a:gd name="T1" fmla="*/ 0 h 20"/>
                              <a:gd name="T2" fmla="*/ 15 w 20"/>
                              <a:gd name="T3" fmla="*/ 0 h 20"/>
                            </a:gdLst>
                            <a:ahLst/>
                            <a:cxnLst>
                              <a:cxn ang="0">
                                <a:pos x="T0" y="T1"/>
                              </a:cxn>
                              <a:cxn ang="0">
                                <a:pos x="T2" y="T3"/>
                              </a:cxn>
                            </a:cxnLst>
                            <a:rect l="0" t="0" r="r" b="b"/>
                            <a:pathLst>
                              <a:path w="20" h="20">
                                <a:moveTo>
                                  <a:pt x="0" y="0"/>
                                </a:moveTo>
                                <a:lnTo>
                                  <a:pt x="15"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 name="Freeform 626"/>
                        <wps:cNvSpPr>
                          <a:spLocks/>
                        </wps:cNvSpPr>
                        <wps:spPr bwMode="auto">
                          <a:xfrm>
                            <a:off x="5012"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 name="Freeform 627"/>
                        <wps:cNvSpPr>
                          <a:spLocks/>
                        </wps:cNvSpPr>
                        <wps:spPr bwMode="auto">
                          <a:xfrm>
                            <a:off x="5014" y="2708"/>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 name="Freeform 628"/>
                        <wps:cNvSpPr>
                          <a:spLocks/>
                        </wps:cNvSpPr>
                        <wps:spPr bwMode="auto">
                          <a:xfrm>
                            <a:off x="5007" y="2708"/>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1" name="Freeform 629"/>
                        <wps:cNvSpPr>
                          <a:spLocks/>
                        </wps:cNvSpPr>
                        <wps:spPr bwMode="auto">
                          <a:xfrm>
                            <a:off x="5015"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2" name="Freeform 630"/>
                        <wps:cNvSpPr>
                          <a:spLocks/>
                        </wps:cNvSpPr>
                        <wps:spPr bwMode="auto">
                          <a:xfrm>
                            <a:off x="5007"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3" name="Freeform 631"/>
                        <wps:cNvSpPr>
                          <a:spLocks/>
                        </wps:cNvSpPr>
                        <wps:spPr bwMode="auto">
                          <a:xfrm>
                            <a:off x="5008"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4" name="Freeform 632"/>
                        <wps:cNvSpPr>
                          <a:spLocks/>
                        </wps:cNvSpPr>
                        <wps:spPr bwMode="auto">
                          <a:xfrm>
                            <a:off x="5014" y="2701"/>
                            <a:ext cx="20" cy="20"/>
                          </a:xfrm>
                          <a:custGeom>
                            <a:avLst/>
                            <a:gdLst>
                              <a:gd name="T0" fmla="*/ 1 w 20"/>
                              <a:gd name="T1" fmla="*/ 0 h 20"/>
                              <a:gd name="T2" fmla="*/ 1 w 20"/>
                              <a:gd name="T3" fmla="*/ 1 h 20"/>
                              <a:gd name="T4" fmla="*/ 2 w 20"/>
                              <a:gd name="T5" fmla="*/ 1 h 20"/>
                              <a:gd name="T6" fmla="*/ 1 w 20"/>
                              <a:gd name="T7" fmla="*/ 2 h 20"/>
                              <a:gd name="T8" fmla="*/ 0 w 20"/>
                              <a:gd name="T9" fmla="*/ 2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1" y="1"/>
                                </a:lnTo>
                                <a:lnTo>
                                  <a:pt x="2" y="1"/>
                                </a:lnTo>
                                <a:lnTo>
                                  <a:pt x="1"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 name="Freeform 633"/>
                        <wps:cNvSpPr>
                          <a:spLocks/>
                        </wps:cNvSpPr>
                        <wps:spPr bwMode="auto">
                          <a:xfrm>
                            <a:off x="5007" y="2702"/>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 name="Freeform 634"/>
                        <wps:cNvSpPr>
                          <a:spLocks/>
                        </wps:cNvSpPr>
                        <wps:spPr bwMode="auto">
                          <a:xfrm>
                            <a:off x="5007" y="2701"/>
                            <a:ext cx="20" cy="20"/>
                          </a:xfrm>
                          <a:custGeom>
                            <a:avLst/>
                            <a:gdLst>
                              <a:gd name="T0" fmla="*/ 1 w 20"/>
                              <a:gd name="T1" fmla="*/ 0 h 20"/>
                              <a:gd name="T2" fmla="*/ 1 w 20"/>
                              <a:gd name="T3" fmla="*/ 2 h 20"/>
                              <a:gd name="T4" fmla="*/ 0 w 20"/>
                              <a:gd name="T5" fmla="*/ 2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7" name="Freeform 635"/>
                        <wps:cNvSpPr>
                          <a:spLocks/>
                        </wps:cNvSpPr>
                        <wps:spPr bwMode="auto">
                          <a:xfrm>
                            <a:off x="5014" y="2695"/>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 name="Freeform 636"/>
                        <wps:cNvSpPr>
                          <a:spLocks/>
                        </wps:cNvSpPr>
                        <wps:spPr bwMode="auto">
                          <a:xfrm>
                            <a:off x="5007" y="2696"/>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9" name="Freeform 637"/>
                        <wps:cNvSpPr>
                          <a:spLocks/>
                        </wps:cNvSpPr>
                        <wps:spPr bwMode="auto">
                          <a:xfrm>
                            <a:off x="5007" y="2695"/>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0" name="Freeform 638"/>
                        <wps:cNvSpPr>
                          <a:spLocks/>
                        </wps:cNvSpPr>
                        <wps:spPr bwMode="auto">
                          <a:xfrm>
                            <a:off x="5375" y="2690"/>
                            <a:ext cx="20" cy="26"/>
                          </a:xfrm>
                          <a:custGeom>
                            <a:avLst/>
                            <a:gdLst>
                              <a:gd name="T0" fmla="*/ 0 w 20"/>
                              <a:gd name="T1" fmla="*/ 12 h 26"/>
                              <a:gd name="T2" fmla="*/ 18 w 20"/>
                              <a:gd name="T3" fmla="*/ 12 h 26"/>
                            </a:gdLst>
                            <a:ahLst/>
                            <a:cxnLst>
                              <a:cxn ang="0">
                                <a:pos x="T0" y="T1"/>
                              </a:cxn>
                              <a:cxn ang="0">
                                <a:pos x="T2" y="T3"/>
                              </a:cxn>
                            </a:cxnLst>
                            <a:rect l="0" t="0" r="r" b="b"/>
                            <a:pathLst>
                              <a:path w="20" h="26">
                                <a:moveTo>
                                  <a:pt x="0" y="12"/>
                                </a:moveTo>
                                <a:lnTo>
                                  <a:pt x="18"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1" name="Freeform 639"/>
                        <wps:cNvSpPr>
                          <a:spLocks/>
                        </wps:cNvSpPr>
                        <wps:spPr bwMode="auto">
                          <a:xfrm>
                            <a:off x="5384" y="2692"/>
                            <a:ext cx="20" cy="20"/>
                          </a:xfrm>
                          <a:custGeom>
                            <a:avLst/>
                            <a:gdLst>
                              <a:gd name="T0" fmla="*/ 0 w 20"/>
                              <a:gd name="T1" fmla="*/ 9 h 20"/>
                              <a:gd name="T2" fmla="*/ 1 w 20"/>
                              <a:gd name="T3" fmla="*/ 9 h 20"/>
                            </a:gdLst>
                            <a:ahLst/>
                            <a:cxnLst>
                              <a:cxn ang="0">
                                <a:pos x="T0" y="T1"/>
                              </a:cxn>
                              <a:cxn ang="0">
                                <a:pos x="T2" y="T3"/>
                              </a:cxn>
                            </a:cxnLst>
                            <a:rect l="0" t="0" r="r" b="b"/>
                            <a:pathLst>
                              <a:path w="20" h="20">
                                <a:moveTo>
                                  <a:pt x="0" y="9"/>
                                </a:moveTo>
                                <a:lnTo>
                                  <a:pt x="1" y="9"/>
                                </a:lnTo>
                              </a:path>
                            </a:pathLst>
                          </a:custGeom>
                          <a:noFill/>
                          <a:ln w="142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2" name="Freeform 640"/>
                        <wps:cNvSpPr>
                          <a:spLocks/>
                        </wps:cNvSpPr>
                        <wps:spPr bwMode="auto">
                          <a:xfrm>
                            <a:off x="5377" y="2712"/>
                            <a:ext cx="20" cy="20"/>
                          </a:xfrm>
                          <a:custGeom>
                            <a:avLst/>
                            <a:gdLst>
                              <a:gd name="T0" fmla="*/ 0 w 20"/>
                              <a:gd name="T1" fmla="*/ 0 h 20"/>
                              <a:gd name="T2" fmla="*/ 13 w 20"/>
                              <a:gd name="T3" fmla="*/ 0 h 20"/>
                            </a:gdLst>
                            <a:ahLst/>
                            <a:cxnLst>
                              <a:cxn ang="0">
                                <a:pos x="T0" y="T1"/>
                              </a:cxn>
                              <a:cxn ang="0">
                                <a:pos x="T2" y="T3"/>
                              </a:cxn>
                            </a:cxnLst>
                            <a:rect l="0" t="0" r="r" b="b"/>
                            <a:pathLst>
                              <a:path w="20" h="20">
                                <a:moveTo>
                                  <a:pt x="0" y="0"/>
                                </a:moveTo>
                                <a:lnTo>
                                  <a:pt x="13"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3" name="Freeform 641"/>
                        <wps:cNvSpPr>
                          <a:spLocks/>
                        </wps:cNvSpPr>
                        <wps:spPr bwMode="auto">
                          <a:xfrm>
                            <a:off x="5377" y="2691"/>
                            <a:ext cx="20" cy="20"/>
                          </a:xfrm>
                          <a:custGeom>
                            <a:avLst/>
                            <a:gdLst>
                              <a:gd name="T0" fmla="*/ 0 w 20"/>
                              <a:gd name="T1" fmla="*/ 0 h 20"/>
                              <a:gd name="T2" fmla="*/ 13 w 20"/>
                              <a:gd name="T3" fmla="*/ 0 h 20"/>
                            </a:gdLst>
                            <a:ahLst/>
                            <a:cxnLst>
                              <a:cxn ang="0">
                                <a:pos x="T0" y="T1"/>
                              </a:cxn>
                              <a:cxn ang="0">
                                <a:pos x="T2" y="T3"/>
                              </a:cxn>
                            </a:cxnLst>
                            <a:rect l="0" t="0" r="r" b="b"/>
                            <a:pathLst>
                              <a:path w="20" h="20">
                                <a:moveTo>
                                  <a:pt x="0" y="0"/>
                                </a:moveTo>
                                <a:lnTo>
                                  <a:pt x="13"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4" name="Freeform 642"/>
                        <wps:cNvSpPr>
                          <a:spLocks/>
                        </wps:cNvSpPr>
                        <wps:spPr bwMode="auto">
                          <a:xfrm>
                            <a:off x="5385"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5" name="Freeform 643"/>
                        <wps:cNvSpPr>
                          <a:spLocks/>
                        </wps:cNvSpPr>
                        <wps:spPr bwMode="auto">
                          <a:xfrm>
                            <a:off x="5387"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 name="Freeform 644"/>
                        <wps:cNvSpPr>
                          <a:spLocks/>
                        </wps:cNvSpPr>
                        <wps:spPr bwMode="auto">
                          <a:xfrm>
                            <a:off x="5379" y="2708"/>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7" name="Freeform 645"/>
                        <wps:cNvSpPr>
                          <a:spLocks/>
                        </wps:cNvSpPr>
                        <wps:spPr bwMode="auto">
                          <a:xfrm>
                            <a:off x="5388"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8" name="Freeform 646"/>
                        <wps:cNvSpPr>
                          <a:spLocks/>
                        </wps:cNvSpPr>
                        <wps:spPr bwMode="auto">
                          <a:xfrm>
                            <a:off x="5380"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9" name="Freeform 647"/>
                        <wps:cNvSpPr>
                          <a:spLocks/>
                        </wps:cNvSpPr>
                        <wps:spPr bwMode="auto">
                          <a:xfrm>
                            <a:off x="5380"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0" name="Freeform 648"/>
                        <wps:cNvSpPr>
                          <a:spLocks/>
                        </wps:cNvSpPr>
                        <wps:spPr bwMode="auto">
                          <a:xfrm>
                            <a:off x="5387" y="2701"/>
                            <a:ext cx="20" cy="20"/>
                          </a:xfrm>
                          <a:custGeom>
                            <a:avLst/>
                            <a:gdLst>
                              <a:gd name="T0" fmla="*/ 1 w 20"/>
                              <a:gd name="T1" fmla="*/ 0 h 20"/>
                              <a:gd name="T2" fmla="*/ 1 w 20"/>
                              <a:gd name="T3" fmla="*/ 2 h 20"/>
                              <a:gd name="T4" fmla="*/ 0 w 20"/>
                              <a:gd name="T5" fmla="*/ 2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1" name="Freeform 649"/>
                        <wps:cNvSpPr>
                          <a:spLocks/>
                        </wps:cNvSpPr>
                        <wps:spPr bwMode="auto">
                          <a:xfrm>
                            <a:off x="5379" y="2702"/>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 name="Freeform 650"/>
                        <wps:cNvSpPr>
                          <a:spLocks/>
                        </wps:cNvSpPr>
                        <wps:spPr bwMode="auto">
                          <a:xfrm>
                            <a:off x="5380" y="2701"/>
                            <a:ext cx="20" cy="20"/>
                          </a:xfrm>
                          <a:custGeom>
                            <a:avLst/>
                            <a:gdLst>
                              <a:gd name="T0" fmla="*/ 0 w 20"/>
                              <a:gd name="T1" fmla="*/ 0 h 20"/>
                              <a:gd name="T2" fmla="*/ 1 w 20"/>
                              <a:gd name="T3" fmla="*/ 1 h 20"/>
                              <a:gd name="T4" fmla="*/ 1 w 20"/>
                              <a:gd name="T5" fmla="*/ 2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1"/>
                                </a:lnTo>
                                <a:lnTo>
                                  <a:pt x="1" y="2"/>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 name="Freeform 651"/>
                        <wps:cNvSpPr>
                          <a:spLocks/>
                        </wps:cNvSpPr>
                        <wps:spPr bwMode="auto">
                          <a:xfrm>
                            <a:off x="5387" y="2695"/>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 name="Freeform 652"/>
                        <wps:cNvSpPr>
                          <a:spLocks/>
                        </wps:cNvSpPr>
                        <wps:spPr bwMode="auto">
                          <a:xfrm>
                            <a:off x="5379" y="2696"/>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5" name="Freeform 653"/>
                        <wps:cNvSpPr>
                          <a:spLocks/>
                        </wps:cNvSpPr>
                        <wps:spPr bwMode="auto">
                          <a:xfrm>
                            <a:off x="5380" y="2695"/>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6" name="Freeform 654"/>
                        <wps:cNvSpPr>
                          <a:spLocks/>
                        </wps:cNvSpPr>
                        <wps:spPr bwMode="auto">
                          <a:xfrm>
                            <a:off x="5748" y="2690"/>
                            <a:ext cx="20" cy="26"/>
                          </a:xfrm>
                          <a:custGeom>
                            <a:avLst/>
                            <a:gdLst>
                              <a:gd name="T0" fmla="*/ 0 w 20"/>
                              <a:gd name="T1" fmla="*/ 12 h 26"/>
                              <a:gd name="T2" fmla="*/ 17 w 20"/>
                              <a:gd name="T3" fmla="*/ 12 h 26"/>
                            </a:gdLst>
                            <a:ahLst/>
                            <a:cxnLst>
                              <a:cxn ang="0">
                                <a:pos x="T0" y="T1"/>
                              </a:cxn>
                              <a:cxn ang="0">
                                <a:pos x="T2" y="T3"/>
                              </a:cxn>
                            </a:cxnLst>
                            <a:rect l="0" t="0" r="r" b="b"/>
                            <a:pathLst>
                              <a:path w="20" h="26">
                                <a:moveTo>
                                  <a:pt x="0" y="12"/>
                                </a:moveTo>
                                <a:lnTo>
                                  <a:pt x="17"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7" name="Freeform 655"/>
                        <wps:cNvSpPr>
                          <a:spLocks/>
                        </wps:cNvSpPr>
                        <wps:spPr bwMode="auto">
                          <a:xfrm>
                            <a:off x="5756"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8" name="Freeform 656"/>
                        <wps:cNvSpPr>
                          <a:spLocks/>
                        </wps:cNvSpPr>
                        <wps:spPr bwMode="auto">
                          <a:xfrm>
                            <a:off x="5750" y="2712"/>
                            <a:ext cx="20" cy="20"/>
                          </a:xfrm>
                          <a:custGeom>
                            <a:avLst/>
                            <a:gdLst>
                              <a:gd name="T0" fmla="*/ 0 w 20"/>
                              <a:gd name="T1" fmla="*/ 0 h 20"/>
                              <a:gd name="T2" fmla="*/ 15 w 20"/>
                              <a:gd name="T3" fmla="*/ 0 h 20"/>
                            </a:gdLst>
                            <a:ahLst/>
                            <a:cxnLst>
                              <a:cxn ang="0">
                                <a:pos x="T0" y="T1"/>
                              </a:cxn>
                              <a:cxn ang="0">
                                <a:pos x="T2" y="T3"/>
                              </a:cxn>
                            </a:cxnLst>
                            <a:rect l="0" t="0" r="r" b="b"/>
                            <a:pathLst>
                              <a:path w="20" h="20">
                                <a:moveTo>
                                  <a:pt x="0" y="0"/>
                                </a:moveTo>
                                <a:lnTo>
                                  <a:pt x="15"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 name="Freeform 657"/>
                        <wps:cNvSpPr>
                          <a:spLocks/>
                        </wps:cNvSpPr>
                        <wps:spPr bwMode="auto">
                          <a:xfrm>
                            <a:off x="5750" y="2691"/>
                            <a:ext cx="20" cy="20"/>
                          </a:xfrm>
                          <a:custGeom>
                            <a:avLst/>
                            <a:gdLst>
                              <a:gd name="T0" fmla="*/ 0 w 20"/>
                              <a:gd name="T1" fmla="*/ 0 h 20"/>
                              <a:gd name="T2" fmla="*/ 15 w 20"/>
                              <a:gd name="T3" fmla="*/ 0 h 20"/>
                            </a:gdLst>
                            <a:ahLst/>
                            <a:cxnLst>
                              <a:cxn ang="0">
                                <a:pos x="T0" y="T1"/>
                              </a:cxn>
                              <a:cxn ang="0">
                                <a:pos x="T2" y="T3"/>
                              </a:cxn>
                            </a:cxnLst>
                            <a:rect l="0" t="0" r="r" b="b"/>
                            <a:pathLst>
                              <a:path w="20" h="20">
                                <a:moveTo>
                                  <a:pt x="0" y="0"/>
                                </a:moveTo>
                                <a:lnTo>
                                  <a:pt x="15"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 name="Freeform 658"/>
                        <wps:cNvSpPr>
                          <a:spLocks/>
                        </wps:cNvSpPr>
                        <wps:spPr bwMode="auto">
                          <a:xfrm>
                            <a:off x="5757"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1" name="Freeform 659"/>
                        <wps:cNvSpPr>
                          <a:spLocks/>
                        </wps:cNvSpPr>
                        <wps:spPr bwMode="auto">
                          <a:xfrm>
                            <a:off x="5760"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 name="Freeform 660"/>
                        <wps:cNvSpPr>
                          <a:spLocks/>
                        </wps:cNvSpPr>
                        <wps:spPr bwMode="auto">
                          <a:xfrm>
                            <a:off x="5752" y="2708"/>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 name="Freeform 661"/>
                        <wps:cNvSpPr>
                          <a:spLocks/>
                        </wps:cNvSpPr>
                        <wps:spPr bwMode="auto">
                          <a:xfrm>
                            <a:off x="5760"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4" name="Freeform 662"/>
                        <wps:cNvSpPr>
                          <a:spLocks/>
                        </wps:cNvSpPr>
                        <wps:spPr bwMode="auto">
                          <a:xfrm>
                            <a:off x="5752" y="2708"/>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5" name="Freeform 663"/>
                        <wps:cNvSpPr>
                          <a:spLocks/>
                        </wps:cNvSpPr>
                        <wps:spPr bwMode="auto">
                          <a:xfrm>
                            <a:off x="5753"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 name="Freeform 664"/>
                        <wps:cNvSpPr>
                          <a:spLocks/>
                        </wps:cNvSpPr>
                        <wps:spPr bwMode="auto">
                          <a:xfrm>
                            <a:off x="5760" y="2701"/>
                            <a:ext cx="20" cy="20"/>
                          </a:xfrm>
                          <a:custGeom>
                            <a:avLst/>
                            <a:gdLst>
                              <a:gd name="T0" fmla="*/ 0 w 20"/>
                              <a:gd name="T1" fmla="*/ 0 h 20"/>
                              <a:gd name="T2" fmla="*/ 1 w 20"/>
                              <a:gd name="T3" fmla="*/ 1 h 20"/>
                              <a:gd name="T4" fmla="*/ 1 w 20"/>
                              <a:gd name="T5" fmla="*/ 2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1"/>
                                </a:lnTo>
                                <a:lnTo>
                                  <a:pt x="1" y="2"/>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 name="Freeform 665"/>
                        <wps:cNvSpPr>
                          <a:spLocks/>
                        </wps:cNvSpPr>
                        <wps:spPr bwMode="auto">
                          <a:xfrm>
                            <a:off x="5752" y="2702"/>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 name="Freeform 666"/>
                        <wps:cNvSpPr>
                          <a:spLocks/>
                        </wps:cNvSpPr>
                        <wps:spPr bwMode="auto">
                          <a:xfrm>
                            <a:off x="5752" y="2701"/>
                            <a:ext cx="20" cy="20"/>
                          </a:xfrm>
                          <a:custGeom>
                            <a:avLst/>
                            <a:gdLst>
                              <a:gd name="T0" fmla="*/ 1 w 20"/>
                              <a:gd name="T1" fmla="*/ 0 h 20"/>
                              <a:gd name="T2" fmla="*/ 2 w 20"/>
                              <a:gd name="T3" fmla="*/ 1 h 20"/>
                              <a:gd name="T4" fmla="*/ 2 w 20"/>
                              <a:gd name="T5" fmla="*/ 2 h 20"/>
                              <a:gd name="T6" fmla="*/ 1 w 20"/>
                              <a:gd name="T7" fmla="*/ 2 h 20"/>
                              <a:gd name="T8" fmla="*/ 0 w 20"/>
                              <a:gd name="T9" fmla="*/ 1 h 20"/>
                              <a:gd name="T10" fmla="*/ 1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2" y="2"/>
                                </a:lnTo>
                                <a:lnTo>
                                  <a:pt x="1" y="2"/>
                                </a:lnTo>
                                <a:lnTo>
                                  <a:pt x="0" y="1"/>
                                </a:lnTo>
                                <a:lnTo>
                                  <a:pt x="1"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9" name="Freeform 667"/>
                        <wps:cNvSpPr>
                          <a:spLocks/>
                        </wps:cNvSpPr>
                        <wps:spPr bwMode="auto">
                          <a:xfrm>
                            <a:off x="5760" y="2695"/>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 name="Freeform 668"/>
                        <wps:cNvSpPr>
                          <a:spLocks/>
                        </wps:cNvSpPr>
                        <wps:spPr bwMode="auto">
                          <a:xfrm>
                            <a:off x="5752" y="2696"/>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 name="Freeform 669"/>
                        <wps:cNvSpPr>
                          <a:spLocks/>
                        </wps:cNvSpPr>
                        <wps:spPr bwMode="auto">
                          <a:xfrm>
                            <a:off x="5752" y="2695"/>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2" name="Freeform 670"/>
                        <wps:cNvSpPr>
                          <a:spLocks/>
                        </wps:cNvSpPr>
                        <wps:spPr bwMode="auto">
                          <a:xfrm>
                            <a:off x="6122" y="2690"/>
                            <a:ext cx="20" cy="26"/>
                          </a:xfrm>
                          <a:custGeom>
                            <a:avLst/>
                            <a:gdLst>
                              <a:gd name="T0" fmla="*/ 0 w 20"/>
                              <a:gd name="T1" fmla="*/ 12 h 26"/>
                              <a:gd name="T2" fmla="*/ 16 w 20"/>
                              <a:gd name="T3" fmla="*/ 12 h 26"/>
                            </a:gdLst>
                            <a:ahLst/>
                            <a:cxnLst>
                              <a:cxn ang="0">
                                <a:pos x="T0" y="T1"/>
                              </a:cxn>
                              <a:cxn ang="0">
                                <a:pos x="T2" y="T3"/>
                              </a:cxn>
                            </a:cxnLst>
                            <a:rect l="0" t="0" r="r" b="b"/>
                            <a:pathLst>
                              <a:path w="20" h="26">
                                <a:moveTo>
                                  <a:pt x="0" y="12"/>
                                </a:moveTo>
                                <a:lnTo>
                                  <a:pt x="16"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 name="Freeform 671"/>
                        <wps:cNvSpPr>
                          <a:spLocks/>
                        </wps:cNvSpPr>
                        <wps:spPr bwMode="auto">
                          <a:xfrm>
                            <a:off x="6129"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4" name="Freeform 672"/>
                        <wps:cNvSpPr>
                          <a:spLocks/>
                        </wps:cNvSpPr>
                        <wps:spPr bwMode="auto">
                          <a:xfrm>
                            <a:off x="6123" y="2712"/>
                            <a:ext cx="20" cy="20"/>
                          </a:xfrm>
                          <a:custGeom>
                            <a:avLst/>
                            <a:gdLst>
                              <a:gd name="T0" fmla="*/ 0 w 20"/>
                              <a:gd name="T1" fmla="*/ 0 h 20"/>
                              <a:gd name="T2" fmla="*/ 13 w 20"/>
                              <a:gd name="T3" fmla="*/ 0 h 20"/>
                            </a:gdLst>
                            <a:ahLst/>
                            <a:cxnLst>
                              <a:cxn ang="0">
                                <a:pos x="T0" y="T1"/>
                              </a:cxn>
                              <a:cxn ang="0">
                                <a:pos x="T2" y="T3"/>
                              </a:cxn>
                            </a:cxnLst>
                            <a:rect l="0" t="0" r="r" b="b"/>
                            <a:pathLst>
                              <a:path w="20" h="20">
                                <a:moveTo>
                                  <a:pt x="0" y="0"/>
                                </a:moveTo>
                                <a:lnTo>
                                  <a:pt x="13"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 name="Freeform 673"/>
                        <wps:cNvSpPr>
                          <a:spLocks/>
                        </wps:cNvSpPr>
                        <wps:spPr bwMode="auto">
                          <a:xfrm>
                            <a:off x="6123" y="2691"/>
                            <a:ext cx="20" cy="20"/>
                          </a:xfrm>
                          <a:custGeom>
                            <a:avLst/>
                            <a:gdLst>
                              <a:gd name="T0" fmla="*/ 0 w 20"/>
                              <a:gd name="T1" fmla="*/ 0 h 20"/>
                              <a:gd name="T2" fmla="*/ 13 w 20"/>
                              <a:gd name="T3" fmla="*/ 0 h 20"/>
                            </a:gdLst>
                            <a:ahLst/>
                            <a:cxnLst>
                              <a:cxn ang="0">
                                <a:pos x="T0" y="T1"/>
                              </a:cxn>
                              <a:cxn ang="0">
                                <a:pos x="T2" y="T3"/>
                              </a:cxn>
                            </a:cxnLst>
                            <a:rect l="0" t="0" r="r" b="b"/>
                            <a:pathLst>
                              <a:path w="20" h="20">
                                <a:moveTo>
                                  <a:pt x="0" y="0"/>
                                </a:moveTo>
                                <a:lnTo>
                                  <a:pt x="13"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6" name="Freeform 674"/>
                        <wps:cNvSpPr>
                          <a:spLocks/>
                        </wps:cNvSpPr>
                        <wps:spPr bwMode="auto">
                          <a:xfrm>
                            <a:off x="6130"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 name="Freeform 675"/>
                        <wps:cNvSpPr>
                          <a:spLocks/>
                        </wps:cNvSpPr>
                        <wps:spPr bwMode="auto">
                          <a:xfrm>
                            <a:off x="6132" y="2708"/>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 name="Freeform 676"/>
                        <wps:cNvSpPr>
                          <a:spLocks/>
                        </wps:cNvSpPr>
                        <wps:spPr bwMode="auto">
                          <a:xfrm>
                            <a:off x="6125" y="2708"/>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9" name="Freeform 677"/>
                        <wps:cNvSpPr>
                          <a:spLocks/>
                        </wps:cNvSpPr>
                        <wps:spPr bwMode="auto">
                          <a:xfrm>
                            <a:off x="6134"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0" name="Freeform 678"/>
                        <wps:cNvSpPr>
                          <a:spLocks/>
                        </wps:cNvSpPr>
                        <wps:spPr bwMode="auto">
                          <a:xfrm>
                            <a:off x="6125" y="2708"/>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1" name="Freeform 679"/>
                        <wps:cNvSpPr>
                          <a:spLocks/>
                        </wps:cNvSpPr>
                        <wps:spPr bwMode="auto">
                          <a:xfrm>
                            <a:off x="6126"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 name="Freeform 680"/>
                        <wps:cNvSpPr>
                          <a:spLocks/>
                        </wps:cNvSpPr>
                        <wps:spPr bwMode="auto">
                          <a:xfrm>
                            <a:off x="6132" y="2701"/>
                            <a:ext cx="20" cy="20"/>
                          </a:xfrm>
                          <a:custGeom>
                            <a:avLst/>
                            <a:gdLst>
                              <a:gd name="T0" fmla="*/ 1 w 20"/>
                              <a:gd name="T1" fmla="*/ 0 h 20"/>
                              <a:gd name="T2" fmla="*/ 2 w 20"/>
                              <a:gd name="T3" fmla="*/ 1 h 20"/>
                              <a:gd name="T4" fmla="*/ 2 w 20"/>
                              <a:gd name="T5" fmla="*/ 2 h 20"/>
                              <a:gd name="T6" fmla="*/ 1 w 20"/>
                              <a:gd name="T7" fmla="*/ 2 h 20"/>
                              <a:gd name="T8" fmla="*/ 0 w 20"/>
                              <a:gd name="T9" fmla="*/ 1 h 20"/>
                              <a:gd name="T10" fmla="*/ 1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2" y="2"/>
                                </a:lnTo>
                                <a:lnTo>
                                  <a:pt x="1" y="2"/>
                                </a:lnTo>
                                <a:lnTo>
                                  <a:pt x="0" y="1"/>
                                </a:lnTo>
                                <a:lnTo>
                                  <a:pt x="1"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3" name="Freeform 681"/>
                        <wps:cNvSpPr>
                          <a:spLocks/>
                        </wps:cNvSpPr>
                        <wps:spPr bwMode="auto">
                          <a:xfrm>
                            <a:off x="6125" y="2702"/>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4" name="Freeform 682"/>
                        <wps:cNvSpPr>
                          <a:spLocks/>
                        </wps:cNvSpPr>
                        <wps:spPr bwMode="auto">
                          <a:xfrm>
                            <a:off x="6125" y="2701"/>
                            <a:ext cx="20" cy="20"/>
                          </a:xfrm>
                          <a:custGeom>
                            <a:avLst/>
                            <a:gdLst>
                              <a:gd name="T0" fmla="*/ 1 w 20"/>
                              <a:gd name="T1" fmla="*/ 0 h 20"/>
                              <a:gd name="T2" fmla="*/ 1 w 20"/>
                              <a:gd name="T3" fmla="*/ 1 h 20"/>
                              <a:gd name="T4" fmla="*/ 2 w 20"/>
                              <a:gd name="T5" fmla="*/ 1 h 20"/>
                              <a:gd name="T6" fmla="*/ 1 w 20"/>
                              <a:gd name="T7" fmla="*/ 2 h 20"/>
                              <a:gd name="T8" fmla="*/ 0 w 20"/>
                              <a:gd name="T9" fmla="*/ 2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1" y="1"/>
                                </a:lnTo>
                                <a:lnTo>
                                  <a:pt x="2" y="1"/>
                                </a:lnTo>
                                <a:lnTo>
                                  <a:pt x="1"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5" name="Freeform 683"/>
                        <wps:cNvSpPr>
                          <a:spLocks/>
                        </wps:cNvSpPr>
                        <wps:spPr bwMode="auto">
                          <a:xfrm>
                            <a:off x="6132" y="2695"/>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 name="Freeform 684"/>
                        <wps:cNvSpPr>
                          <a:spLocks/>
                        </wps:cNvSpPr>
                        <wps:spPr bwMode="auto">
                          <a:xfrm>
                            <a:off x="6125" y="2696"/>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7" name="Freeform 685"/>
                        <wps:cNvSpPr>
                          <a:spLocks/>
                        </wps:cNvSpPr>
                        <wps:spPr bwMode="auto">
                          <a:xfrm>
                            <a:off x="6125" y="2695"/>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8" name="Freeform 686"/>
                        <wps:cNvSpPr>
                          <a:spLocks/>
                        </wps:cNvSpPr>
                        <wps:spPr bwMode="auto">
                          <a:xfrm>
                            <a:off x="6494" y="2690"/>
                            <a:ext cx="20" cy="26"/>
                          </a:xfrm>
                          <a:custGeom>
                            <a:avLst/>
                            <a:gdLst>
                              <a:gd name="T0" fmla="*/ 0 w 20"/>
                              <a:gd name="T1" fmla="*/ 12 h 26"/>
                              <a:gd name="T2" fmla="*/ 17 w 20"/>
                              <a:gd name="T3" fmla="*/ 12 h 26"/>
                            </a:gdLst>
                            <a:ahLst/>
                            <a:cxnLst>
                              <a:cxn ang="0">
                                <a:pos x="T0" y="T1"/>
                              </a:cxn>
                              <a:cxn ang="0">
                                <a:pos x="T2" y="T3"/>
                              </a:cxn>
                            </a:cxnLst>
                            <a:rect l="0" t="0" r="r" b="b"/>
                            <a:pathLst>
                              <a:path w="20" h="26">
                                <a:moveTo>
                                  <a:pt x="0" y="12"/>
                                </a:moveTo>
                                <a:lnTo>
                                  <a:pt x="17"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9" name="Freeform 687"/>
                        <wps:cNvSpPr>
                          <a:spLocks/>
                        </wps:cNvSpPr>
                        <wps:spPr bwMode="auto">
                          <a:xfrm>
                            <a:off x="6502"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0" name="Freeform 688"/>
                        <wps:cNvSpPr>
                          <a:spLocks/>
                        </wps:cNvSpPr>
                        <wps:spPr bwMode="auto">
                          <a:xfrm>
                            <a:off x="6496" y="2712"/>
                            <a:ext cx="20" cy="20"/>
                          </a:xfrm>
                          <a:custGeom>
                            <a:avLst/>
                            <a:gdLst>
                              <a:gd name="T0" fmla="*/ 0 w 20"/>
                              <a:gd name="T1" fmla="*/ 0 h 20"/>
                              <a:gd name="T2" fmla="*/ 12 w 20"/>
                              <a:gd name="T3" fmla="*/ 0 h 20"/>
                            </a:gdLst>
                            <a:ahLst/>
                            <a:cxnLst>
                              <a:cxn ang="0">
                                <a:pos x="T0" y="T1"/>
                              </a:cxn>
                              <a:cxn ang="0">
                                <a:pos x="T2" y="T3"/>
                              </a:cxn>
                            </a:cxnLst>
                            <a:rect l="0" t="0" r="r" b="b"/>
                            <a:pathLst>
                              <a:path w="20" h="20">
                                <a:moveTo>
                                  <a:pt x="0" y="0"/>
                                </a:moveTo>
                                <a:lnTo>
                                  <a:pt x="12"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 name="Freeform 689"/>
                        <wps:cNvSpPr>
                          <a:spLocks/>
                        </wps:cNvSpPr>
                        <wps:spPr bwMode="auto">
                          <a:xfrm>
                            <a:off x="6496" y="2691"/>
                            <a:ext cx="20" cy="20"/>
                          </a:xfrm>
                          <a:custGeom>
                            <a:avLst/>
                            <a:gdLst>
                              <a:gd name="T0" fmla="*/ 0 w 20"/>
                              <a:gd name="T1" fmla="*/ 0 h 20"/>
                              <a:gd name="T2" fmla="*/ 12 w 20"/>
                              <a:gd name="T3" fmla="*/ 0 h 20"/>
                            </a:gdLst>
                            <a:ahLst/>
                            <a:cxnLst>
                              <a:cxn ang="0">
                                <a:pos x="T0" y="T1"/>
                              </a:cxn>
                              <a:cxn ang="0">
                                <a:pos x="T2" y="T3"/>
                              </a:cxn>
                            </a:cxnLst>
                            <a:rect l="0" t="0" r="r" b="b"/>
                            <a:pathLst>
                              <a:path w="20" h="20">
                                <a:moveTo>
                                  <a:pt x="0" y="0"/>
                                </a:moveTo>
                                <a:lnTo>
                                  <a:pt x="12"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2" name="Freeform 690"/>
                        <wps:cNvSpPr>
                          <a:spLocks/>
                        </wps:cNvSpPr>
                        <wps:spPr bwMode="auto">
                          <a:xfrm>
                            <a:off x="6503"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3" name="Freeform 691"/>
                        <wps:cNvSpPr>
                          <a:spLocks/>
                        </wps:cNvSpPr>
                        <wps:spPr bwMode="auto">
                          <a:xfrm>
                            <a:off x="6505" y="2708"/>
                            <a:ext cx="20" cy="20"/>
                          </a:xfrm>
                          <a:custGeom>
                            <a:avLst/>
                            <a:gdLst>
                              <a:gd name="T0" fmla="*/ 0 w 20"/>
                              <a:gd name="T1" fmla="*/ 0 h 20"/>
                              <a:gd name="T2" fmla="*/ 1 w 20"/>
                              <a:gd name="T3" fmla="*/ 0 h 20"/>
                              <a:gd name="T4" fmla="*/ 0 w 20"/>
                              <a:gd name="T5" fmla="*/ 1 h 20"/>
                              <a:gd name="T6" fmla="*/ 0 w 20"/>
                              <a:gd name="T7" fmla="*/ 0 h 20"/>
                            </a:gdLst>
                            <a:ahLst/>
                            <a:cxnLst>
                              <a:cxn ang="0">
                                <a:pos x="T0" y="T1"/>
                              </a:cxn>
                              <a:cxn ang="0">
                                <a:pos x="T2" y="T3"/>
                              </a:cxn>
                              <a:cxn ang="0">
                                <a:pos x="T4" y="T5"/>
                              </a:cxn>
                              <a:cxn ang="0">
                                <a:pos x="T6" y="T7"/>
                              </a:cxn>
                            </a:cxnLst>
                            <a:rect l="0" t="0" r="r" b="b"/>
                            <a:pathLst>
                              <a:path w="20" h="20">
                                <a:moveTo>
                                  <a:pt x="0" y="0"/>
                                </a:moveTo>
                                <a:lnTo>
                                  <a:pt x="1" y="0"/>
                                </a:lnTo>
                                <a:lnTo>
                                  <a:pt x="0" y="1"/>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4" name="Freeform 692"/>
                        <wps:cNvSpPr>
                          <a:spLocks/>
                        </wps:cNvSpPr>
                        <wps:spPr bwMode="auto">
                          <a:xfrm>
                            <a:off x="6506"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5" name="Freeform 693"/>
                        <wps:cNvSpPr>
                          <a:spLocks/>
                        </wps:cNvSpPr>
                        <wps:spPr bwMode="auto">
                          <a:xfrm>
                            <a:off x="6506"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6" name="Freeform 694"/>
                        <wps:cNvSpPr>
                          <a:spLocks/>
                        </wps:cNvSpPr>
                        <wps:spPr bwMode="auto">
                          <a:xfrm>
                            <a:off x="6498"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7" name="Freeform 695"/>
                        <wps:cNvSpPr>
                          <a:spLocks/>
                        </wps:cNvSpPr>
                        <wps:spPr bwMode="auto">
                          <a:xfrm>
                            <a:off x="6498"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8" name="Freeform 696"/>
                        <wps:cNvSpPr>
                          <a:spLocks/>
                        </wps:cNvSpPr>
                        <wps:spPr bwMode="auto">
                          <a:xfrm>
                            <a:off x="6500"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 name="Freeform 697"/>
                        <wps:cNvSpPr>
                          <a:spLocks/>
                        </wps:cNvSpPr>
                        <wps:spPr bwMode="auto">
                          <a:xfrm>
                            <a:off x="6505" y="2701"/>
                            <a:ext cx="20" cy="20"/>
                          </a:xfrm>
                          <a:custGeom>
                            <a:avLst/>
                            <a:gdLst>
                              <a:gd name="T0" fmla="*/ 0 w 20"/>
                              <a:gd name="T1" fmla="*/ 0 h 20"/>
                              <a:gd name="T2" fmla="*/ 0 w 20"/>
                              <a:gd name="T3" fmla="*/ 1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0" y="1"/>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 name="Freeform 698"/>
                        <wps:cNvSpPr>
                          <a:spLocks/>
                        </wps:cNvSpPr>
                        <wps:spPr bwMode="auto">
                          <a:xfrm>
                            <a:off x="6498" y="2701"/>
                            <a:ext cx="20" cy="20"/>
                          </a:xfrm>
                          <a:custGeom>
                            <a:avLst/>
                            <a:gdLst>
                              <a:gd name="T0" fmla="*/ 1 w 20"/>
                              <a:gd name="T1" fmla="*/ 0 h 20"/>
                              <a:gd name="T2" fmla="*/ 1 w 20"/>
                              <a:gd name="T3" fmla="*/ 2 h 20"/>
                              <a:gd name="T4" fmla="*/ 0 w 20"/>
                              <a:gd name="T5" fmla="*/ 2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1" name="Freeform 699"/>
                        <wps:cNvSpPr>
                          <a:spLocks/>
                        </wps:cNvSpPr>
                        <wps:spPr bwMode="auto">
                          <a:xfrm>
                            <a:off x="6505" y="2695"/>
                            <a:ext cx="20" cy="20"/>
                          </a:xfrm>
                          <a:custGeom>
                            <a:avLst/>
                            <a:gdLst>
                              <a:gd name="T0" fmla="*/ 0 w 20"/>
                              <a:gd name="T1" fmla="*/ 0 h 20"/>
                              <a:gd name="T2" fmla="*/ 1 w 20"/>
                              <a:gd name="T3" fmla="*/ 1 h 20"/>
                              <a:gd name="T4" fmla="*/ 0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1"/>
                                </a:lnTo>
                                <a:lnTo>
                                  <a:pt x="0"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 name="Freeform 700"/>
                        <wps:cNvSpPr>
                          <a:spLocks/>
                        </wps:cNvSpPr>
                        <wps:spPr bwMode="auto">
                          <a:xfrm>
                            <a:off x="6498" y="2695"/>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3" name="Freeform 701"/>
                        <wps:cNvSpPr>
                          <a:spLocks/>
                        </wps:cNvSpPr>
                        <wps:spPr bwMode="auto">
                          <a:xfrm>
                            <a:off x="6867" y="2690"/>
                            <a:ext cx="20" cy="26"/>
                          </a:xfrm>
                          <a:custGeom>
                            <a:avLst/>
                            <a:gdLst>
                              <a:gd name="T0" fmla="*/ 0 w 20"/>
                              <a:gd name="T1" fmla="*/ 12 h 26"/>
                              <a:gd name="T2" fmla="*/ 17 w 20"/>
                              <a:gd name="T3" fmla="*/ 12 h 26"/>
                            </a:gdLst>
                            <a:ahLst/>
                            <a:cxnLst>
                              <a:cxn ang="0">
                                <a:pos x="T0" y="T1"/>
                              </a:cxn>
                              <a:cxn ang="0">
                                <a:pos x="T2" y="T3"/>
                              </a:cxn>
                            </a:cxnLst>
                            <a:rect l="0" t="0" r="r" b="b"/>
                            <a:pathLst>
                              <a:path w="20" h="26">
                                <a:moveTo>
                                  <a:pt x="0" y="12"/>
                                </a:moveTo>
                                <a:lnTo>
                                  <a:pt x="17"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 name="Freeform 702"/>
                        <wps:cNvSpPr>
                          <a:spLocks/>
                        </wps:cNvSpPr>
                        <wps:spPr bwMode="auto">
                          <a:xfrm>
                            <a:off x="6875"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5" name="Freeform 703"/>
                        <wps:cNvSpPr>
                          <a:spLocks/>
                        </wps:cNvSpPr>
                        <wps:spPr bwMode="auto">
                          <a:xfrm>
                            <a:off x="6869" y="2712"/>
                            <a:ext cx="20" cy="20"/>
                          </a:xfrm>
                          <a:custGeom>
                            <a:avLst/>
                            <a:gdLst>
                              <a:gd name="T0" fmla="*/ 0 w 20"/>
                              <a:gd name="T1" fmla="*/ 0 h 20"/>
                              <a:gd name="T2" fmla="*/ 12 w 20"/>
                              <a:gd name="T3" fmla="*/ 0 h 20"/>
                            </a:gdLst>
                            <a:ahLst/>
                            <a:cxnLst>
                              <a:cxn ang="0">
                                <a:pos x="T0" y="T1"/>
                              </a:cxn>
                              <a:cxn ang="0">
                                <a:pos x="T2" y="T3"/>
                              </a:cxn>
                            </a:cxnLst>
                            <a:rect l="0" t="0" r="r" b="b"/>
                            <a:pathLst>
                              <a:path w="20" h="20">
                                <a:moveTo>
                                  <a:pt x="0" y="0"/>
                                </a:moveTo>
                                <a:lnTo>
                                  <a:pt x="12"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6" name="Freeform 704"/>
                        <wps:cNvSpPr>
                          <a:spLocks/>
                        </wps:cNvSpPr>
                        <wps:spPr bwMode="auto">
                          <a:xfrm>
                            <a:off x="6869" y="2691"/>
                            <a:ext cx="20" cy="20"/>
                          </a:xfrm>
                          <a:custGeom>
                            <a:avLst/>
                            <a:gdLst>
                              <a:gd name="T0" fmla="*/ 0 w 20"/>
                              <a:gd name="T1" fmla="*/ 0 h 20"/>
                              <a:gd name="T2" fmla="*/ 12 w 20"/>
                              <a:gd name="T3" fmla="*/ 0 h 20"/>
                            </a:gdLst>
                            <a:ahLst/>
                            <a:cxnLst>
                              <a:cxn ang="0">
                                <a:pos x="T0" y="T1"/>
                              </a:cxn>
                              <a:cxn ang="0">
                                <a:pos x="T2" y="T3"/>
                              </a:cxn>
                            </a:cxnLst>
                            <a:rect l="0" t="0" r="r" b="b"/>
                            <a:pathLst>
                              <a:path w="20" h="20">
                                <a:moveTo>
                                  <a:pt x="0" y="0"/>
                                </a:moveTo>
                                <a:lnTo>
                                  <a:pt x="12"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7" name="Freeform 705"/>
                        <wps:cNvSpPr>
                          <a:spLocks/>
                        </wps:cNvSpPr>
                        <wps:spPr bwMode="auto">
                          <a:xfrm>
                            <a:off x="6875"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8" name="Freeform 706"/>
                        <wps:cNvSpPr>
                          <a:spLocks/>
                        </wps:cNvSpPr>
                        <wps:spPr bwMode="auto">
                          <a:xfrm>
                            <a:off x="6877"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9" name="Freeform 707"/>
                        <wps:cNvSpPr>
                          <a:spLocks/>
                        </wps:cNvSpPr>
                        <wps:spPr bwMode="auto">
                          <a:xfrm>
                            <a:off x="6870" y="2708"/>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0" name="Freeform 708"/>
                        <wps:cNvSpPr>
                          <a:spLocks/>
                        </wps:cNvSpPr>
                        <wps:spPr bwMode="auto">
                          <a:xfrm>
                            <a:off x="6877"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1" name="Freeform 709"/>
                        <wps:cNvSpPr>
                          <a:spLocks/>
                        </wps:cNvSpPr>
                        <wps:spPr bwMode="auto">
                          <a:xfrm>
                            <a:off x="6870" y="2708"/>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2" name="Freeform 710"/>
                        <wps:cNvSpPr>
                          <a:spLocks/>
                        </wps:cNvSpPr>
                        <wps:spPr bwMode="auto">
                          <a:xfrm>
                            <a:off x="6871"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3" name="Freeform 711"/>
                        <wps:cNvSpPr>
                          <a:spLocks/>
                        </wps:cNvSpPr>
                        <wps:spPr bwMode="auto">
                          <a:xfrm>
                            <a:off x="6877" y="2701"/>
                            <a:ext cx="20" cy="20"/>
                          </a:xfrm>
                          <a:custGeom>
                            <a:avLst/>
                            <a:gdLst>
                              <a:gd name="T0" fmla="*/ 0 w 20"/>
                              <a:gd name="T1" fmla="*/ 0 h 20"/>
                              <a:gd name="T2" fmla="*/ 1 w 20"/>
                              <a:gd name="T3" fmla="*/ 1 h 20"/>
                              <a:gd name="T4" fmla="*/ 1 w 20"/>
                              <a:gd name="T5" fmla="*/ 2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1"/>
                                </a:lnTo>
                                <a:lnTo>
                                  <a:pt x="1" y="2"/>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4" name="Freeform 712"/>
                        <wps:cNvSpPr>
                          <a:spLocks/>
                        </wps:cNvSpPr>
                        <wps:spPr bwMode="auto">
                          <a:xfrm>
                            <a:off x="6870" y="2702"/>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5" name="Freeform 713"/>
                        <wps:cNvSpPr>
                          <a:spLocks/>
                        </wps:cNvSpPr>
                        <wps:spPr bwMode="auto">
                          <a:xfrm>
                            <a:off x="6870" y="2701"/>
                            <a:ext cx="20" cy="20"/>
                          </a:xfrm>
                          <a:custGeom>
                            <a:avLst/>
                            <a:gdLst>
                              <a:gd name="T0" fmla="*/ 1 w 20"/>
                              <a:gd name="T1" fmla="*/ 0 h 20"/>
                              <a:gd name="T2" fmla="*/ 2 w 20"/>
                              <a:gd name="T3" fmla="*/ 1 h 20"/>
                              <a:gd name="T4" fmla="*/ 2 w 20"/>
                              <a:gd name="T5" fmla="*/ 2 h 20"/>
                              <a:gd name="T6" fmla="*/ 1 w 20"/>
                              <a:gd name="T7" fmla="*/ 2 h 20"/>
                              <a:gd name="T8" fmla="*/ 0 w 20"/>
                              <a:gd name="T9" fmla="*/ 1 h 20"/>
                              <a:gd name="T10" fmla="*/ 1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2" y="2"/>
                                </a:lnTo>
                                <a:lnTo>
                                  <a:pt x="1" y="2"/>
                                </a:lnTo>
                                <a:lnTo>
                                  <a:pt x="0" y="1"/>
                                </a:lnTo>
                                <a:lnTo>
                                  <a:pt x="1"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6" name="Freeform 714"/>
                        <wps:cNvSpPr>
                          <a:spLocks/>
                        </wps:cNvSpPr>
                        <wps:spPr bwMode="auto">
                          <a:xfrm>
                            <a:off x="6877" y="2695"/>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 name="Freeform 715"/>
                        <wps:cNvSpPr>
                          <a:spLocks/>
                        </wps:cNvSpPr>
                        <wps:spPr bwMode="auto">
                          <a:xfrm>
                            <a:off x="6870" y="2696"/>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8" name="Freeform 716"/>
                        <wps:cNvSpPr>
                          <a:spLocks/>
                        </wps:cNvSpPr>
                        <wps:spPr bwMode="auto">
                          <a:xfrm>
                            <a:off x="6870" y="2695"/>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 name="Freeform 717"/>
                        <wps:cNvSpPr>
                          <a:spLocks/>
                        </wps:cNvSpPr>
                        <wps:spPr bwMode="auto">
                          <a:xfrm>
                            <a:off x="7185" y="2690"/>
                            <a:ext cx="20" cy="26"/>
                          </a:xfrm>
                          <a:custGeom>
                            <a:avLst/>
                            <a:gdLst>
                              <a:gd name="T0" fmla="*/ 0 w 20"/>
                              <a:gd name="T1" fmla="*/ 12 h 26"/>
                              <a:gd name="T2" fmla="*/ 17 w 20"/>
                              <a:gd name="T3" fmla="*/ 12 h 26"/>
                            </a:gdLst>
                            <a:ahLst/>
                            <a:cxnLst>
                              <a:cxn ang="0">
                                <a:pos x="T0" y="T1"/>
                              </a:cxn>
                              <a:cxn ang="0">
                                <a:pos x="T2" y="T3"/>
                              </a:cxn>
                            </a:cxnLst>
                            <a:rect l="0" t="0" r="r" b="b"/>
                            <a:pathLst>
                              <a:path w="20" h="26">
                                <a:moveTo>
                                  <a:pt x="0" y="12"/>
                                </a:moveTo>
                                <a:lnTo>
                                  <a:pt x="17"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0" name="Freeform 718"/>
                        <wps:cNvSpPr>
                          <a:spLocks/>
                        </wps:cNvSpPr>
                        <wps:spPr bwMode="auto">
                          <a:xfrm>
                            <a:off x="7192"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 name="Freeform 719"/>
                        <wps:cNvSpPr>
                          <a:spLocks/>
                        </wps:cNvSpPr>
                        <wps:spPr bwMode="auto">
                          <a:xfrm>
                            <a:off x="7187" y="2712"/>
                            <a:ext cx="20" cy="20"/>
                          </a:xfrm>
                          <a:custGeom>
                            <a:avLst/>
                            <a:gdLst>
                              <a:gd name="T0" fmla="*/ 0 w 20"/>
                              <a:gd name="T1" fmla="*/ 0 h 20"/>
                              <a:gd name="T2" fmla="*/ 12 w 20"/>
                              <a:gd name="T3" fmla="*/ 0 h 20"/>
                            </a:gdLst>
                            <a:ahLst/>
                            <a:cxnLst>
                              <a:cxn ang="0">
                                <a:pos x="T0" y="T1"/>
                              </a:cxn>
                              <a:cxn ang="0">
                                <a:pos x="T2" y="T3"/>
                              </a:cxn>
                            </a:cxnLst>
                            <a:rect l="0" t="0" r="r" b="b"/>
                            <a:pathLst>
                              <a:path w="20" h="20">
                                <a:moveTo>
                                  <a:pt x="0" y="0"/>
                                </a:moveTo>
                                <a:lnTo>
                                  <a:pt x="12"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2" name="Freeform 720"/>
                        <wps:cNvSpPr>
                          <a:spLocks/>
                        </wps:cNvSpPr>
                        <wps:spPr bwMode="auto">
                          <a:xfrm>
                            <a:off x="7187" y="2691"/>
                            <a:ext cx="20" cy="20"/>
                          </a:xfrm>
                          <a:custGeom>
                            <a:avLst/>
                            <a:gdLst>
                              <a:gd name="T0" fmla="*/ 0 w 20"/>
                              <a:gd name="T1" fmla="*/ 0 h 20"/>
                              <a:gd name="T2" fmla="*/ 12 w 20"/>
                              <a:gd name="T3" fmla="*/ 0 h 20"/>
                            </a:gdLst>
                            <a:ahLst/>
                            <a:cxnLst>
                              <a:cxn ang="0">
                                <a:pos x="T0" y="T1"/>
                              </a:cxn>
                              <a:cxn ang="0">
                                <a:pos x="T2" y="T3"/>
                              </a:cxn>
                            </a:cxnLst>
                            <a:rect l="0" t="0" r="r" b="b"/>
                            <a:pathLst>
                              <a:path w="20" h="20">
                                <a:moveTo>
                                  <a:pt x="0" y="0"/>
                                </a:moveTo>
                                <a:lnTo>
                                  <a:pt x="12"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3" name="Freeform 721"/>
                        <wps:cNvSpPr>
                          <a:spLocks/>
                        </wps:cNvSpPr>
                        <wps:spPr bwMode="auto">
                          <a:xfrm>
                            <a:off x="7193"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4" name="Freeform 722"/>
                        <wps:cNvSpPr>
                          <a:spLocks/>
                        </wps:cNvSpPr>
                        <wps:spPr bwMode="auto">
                          <a:xfrm>
                            <a:off x="7195"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5" name="Freeform 723"/>
                        <wps:cNvSpPr>
                          <a:spLocks/>
                        </wps:cNvSpPr>
                        <wps:spPr bwMode="auto">
                          <a:xfrm>
                            <a:off x="7188" y="2708"/>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6" name="Freeform 724"/>
                        <wps:cNvSpPr>
                          <a:spLocks/>
                        </wps:cNvSpPr>
                        <wps:spPr bwMode="auto">
                          <a:xfrm>
                            <a:off x="7197"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7" name="Freeform 725"/>
                        <wps:cNvSpPr>
                          <a:spLocks/>
                        </wps:cNvSpPr>
                        <wps:spPr bwMode="auto">
                          <a:xfrm>
                            <a:off x="7190"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8" name="Freeform 726"/>
                        <wps:cNvSpPr>
                          <a:spLocks/>
                        </wps:cNvSpPr>
                        <wps:spPr bwMode="auto">
                          <a:xfrm>
                            <a:off x="7190"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9" name="Freeform 727"/>
                        <wps:cNvSpPr>
                          <a:spLocks/>
                        </wps:cNvSpPr>
                        <wps:spPr bwMode="auto">
                          <a:xfrm>
                            <a:off x="7195" y="2701"/>
                            <a:ext cx="20" cy="20"/>
                          </a:xfrm>
                          <a:custGeom>
                            <a:avLst/>
                            <a:gdLst>
                              <a:gd name="T0" fmla="*/ 1 w 20"/>
                              <a:gd name="T1" fmla="*/ 0 h 20"/>
                              <a:gd name="T2" fmla="*/ 1 w 20"/>
                              <a:gd name="T3" fmla="*/ 2 h 20"/>
                              <a:gd name="T4" fmla="*/ 0 w 20"/>
                              <a:gd name="T5" fmla="*/ 2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0" name="Freeform 728"/>
                        <wps:cNvSpPr>
                          <a:spLocks/>
                        </wps:cNvSpPr>
                        <wps:spPr bwMode="auto">
                          <a:xfrm>
                            <a:off x="7188" y="2702"/>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1" name="Freeform 729"/>
                        <wps:cNvSpPr>
                          <a:spLocks/>
                        </wps:cNvSpPr>
                        <wps:spPr bwMode="auto">
                          <a:xfrm>
                            <a:off x="7190" y="2701"/>
                            <a:ext cx="20" cy="20"/>
                          </a:xfrm>
                          <a:custGeom>
                            <a:avLst/>
                            <a:gdLst>
                              <a:gd name="T0" fmla="*/ 0 w 20"/>
                              <a:gd name="T1" fmla="*/ 0 h 20"/>
                              <a:gd name="T2" fmla="*/ 1 w 20"/>
                              <a:gd name="T3" fmla="*/ 1 h 20"/>
                              <a:gd name="T4" fmla="*/ 1 w 20"/>
                              <a:gd name="T5" fmla="*/ 2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1"/>
                                </a:lnTo>
                                <a:lnTo>
                                  <a:pt x="1" y="2"/>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2" name="Freeform 730"/>
                        <wps:cNvSpPr>
                          <a:spLocks/>
                        </wps:cNvSpPr>
                        <wps:spPr bwMode="auto">
                          <a:xfrm>
                            <a:off x="7195" y="2695"/>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3" name="Freeform 731"/>
                        <wps:cNvSpPr>
                          <a:spLocks/>
                        </wps:cNvSpPr>
                        <wps:spPr bwMode="auto">
                          <a:xfrm>
                            <a:off x="7188" y="2696"/>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 name="Freeform 732"/>
                        <wps:cNvSpPr>
                          <a:spLocks/>
                        </wps:cNvSpPr>
                        <wps:spPr bwMode="auto">
                          <a:xfrm>
                            <a:off x="7190" y="2695"/>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5" name="Freeform 733"/>
                        <wps:cNvSpPr>
                          <a:spLocks/>
                        </wps:cNvSpPr>
                        <wps:spPr bwMode="auto">
                          <a:xfrm>
                            <a:off x="7503" y="2690"/>
                            <a:ext cx="20" cy="26"/>
                          </a:xfrm>
                          <a:custGeom>
                            <a:avLst/>
                            <a:gdLst>
                              <a:gd name="T0" fmla="*/ 0 w 20"/>
                              <a:gd name="T1" fmla="*/ 12 h 26"/>
                              <a:gd name="T2" fmla="*/ 17 w 20"/>
                              <a:gd name="T3" fmla="*/ 12 h 26"/>
                            </a:gdLst>
                            <a:ahLst/>
                            <a:cxnLst>
                              <a:cxn ang="0">
                                <a:pos x="T0" y="T1"/>
                              </a:cxn>
                              <a:cxn ang="0">
                                <a:pos x="T2" y="T3"/>
                              </a:cxn>
                            </a:cxnLst>
                            <a:rect l="0" t="0" r="r" b="b"/>
                            <a:pathLst>
                              <a:path w="20" h="26">
                                <a:moveTo>
                                  <a:pt x="0" y="12"/>
                                </a:moveTo>
                                <a:lnTo>
                                  <a:pt x="17"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6" name="Freeform 734"/>
                        <wps:cNvSpPr>
                          <a:spLocks/>
                        </wps:cNvSpPr>
                        <wps:spPr bwMode="auto">
                          <a:xfrm>
                            <a:off x="7510"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7" name="Freeform 735"/>
                        <wps:cNvSpPr>
                          <a:spLocks/>
                        </wps:cNvSpPr>
                        <wps:spPr bwMode="auto">
                          <a:xfrm>
                            <a:off x="7505" y="2712"/>
                            <a:ext cx="20" cy="20"/>
                          </a:xfrm>
                          <a:custGeom>
                            <a:avLst/>
                            <a:gdLst>
                              <a:gd name="T0" fmla="*/ 0 w 20"/>
                              <a:gd name="T1" fmla="*/ 0 h 20"/>
                              <a:gd name="T2" fmla="*/ 13 w 20"/>
                              <a:gd name="T3" fmla="*/ 0 h 20"/>
                            </a:gdLst>
                            <a:ahLst/>
                            <a:cxnLst>
                              <a:cxn ang="0">
                                <a:pos x="T0" y="T1"/>
                              </a:cxn>
                              <a:cxn ang="0">
                                <a:pos x="T2" y="T3"/>
                              </a:cxn>
                            </a:cxnLst>
                            <a:rect l="0" t="0" r="r" b="b"/>
                            <a:pathLst>
                              <a:path w="20" h="20">
                                <a:moveTo>
                                  <a:pt x="0" y="0"/>
                                </a:moveTo>
                                <a:lnTo>
                                  <a:pt x="13"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8" name="Freeform 736"/>
                        <wps:cNvSpPr>
                          <a:spLocks/>
                        </wps:cNvSpPr>
                        <wps:spPr bwMode="auto">
                          <a:xfrm>
                            <a:off x="7505" y="2691"/>
                            <a:ext cx="20" cy="20"/>
                          </a:xfrm>
                          <a:custGeom>
                            <a:avLst/>
                            <a:gdLst>
                              <a:gd name="T0" fmla="*/ 0 w 20"/>
                              <a:gd name="T1" fmla="*/ 0 h 20"/>
                              <a:gd name="T2" fmla="*/ 13 w 20"/>
                              <a:gd name="T3" fmla="*/ 0 h 20"/>
                            </a:gdLst>
                            <a:ahLst/>
                            <a:cxnLst>
                              <a:cxn ang="0">
                                <a:pos x="T0" y="T1"/>
                              </a:cxn>
                              <a:cxn ang="0">
                                <a:pos x="T2" y="T3"/>
                              </a:cxn>
                            </a:cxnLst>
                            <a:rect l="0" t="0" r="r" b="b"/>
                            <a:pathLst>
                              <a:path w="20" h="20">
                                <a:moveTo>
                                  <a:pt x="0" y="0"/>
                                </a:moveTo>
                                <a:lnTo>
                                  <a:pt x="13"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 name="Freeform 737"/>
                        <wps:cNvSpPr>
                          <a:spLocks/>
                        </wps:cNvSpPr>
                        <wps:spPr bwMode="auto">
                          <a:xfrm>
                            <a:off x="7511"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0" name="Freeform 738"/>
                        <wps:cNvSpPr>
                          <a:spLocks/>
                        </wps:cNvSpPr>
                        <wps:spPr bwMode="auto">
                          <a:xfrm>
                            <a:off x="7514" y="2708"/>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1" name="Freeform 739"/>
                        <wps:cNvSpPr>
                          <a:spLocks/>
                        </wps:cNvSpPr>
                        <wps:spPr bwMode="auto">
                          <a:xfrm>
                            <a:off x="7508" y="2708"/>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2" name="Freeform 740"/>
                        <wps:cNvSpPr>
                          <a:spLocks/>
                        </wps:cNvSpPr>
                        <wps:spPr bwMode="auto">
                          <a:xfrm>
                            <a:off x="7515"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3" name="Freeform 741"/>
                        <wps:cNvSpPr>
                          <a:spLocks/>
                        </wps:cNvSpPr>
                        <wps:spPr bwMode="auto">
                          <a:xfrm>
                            <a:off x="7507"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4" name="Freeform 742"/>
                        <wps:cNvSpPr>
                          <a:spLocks/>
                        </wps:cNvSpPr>
                        <wps:spPr bwMode="auto">
                          <a:xfrm>
                            <a:off x="7509"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5" name="Freeform 743"/>
                        <wps:cNvSpPr>
                          <a:spLocks/>
                        </wps:cNvSpPr>
                        <wps:spPr bwMode="auto">
                          <a:xfrm>
                            <a:off x="7514" y="2701"/>
                            <a:ext cx="20" cy="20"/>
                          </a:xfrm>
                          <a:custGeom>
                            <a:avLst/>
                            <a:gdLst>
                              <a:gd name="T0" fmla="*/ 1 w 20"/>
                              <a:gd name="T1" fmla="*/ 0 h 20"/>
                              <a:gd name="T2" fmla="*/ 1 w 20"/>
                              <a:gd name="T3" fmla="*/ 1 h 20"/>
                              <a:gd name="T4" fmla="*/ 2 w 20"/>
                              <a:gd name="T5" fmla="*/ 1 h 20"/>
                              <a:gd name="T6" fmla="*/ 1 w 20"/>
                              <a:gd name="T7" fmla="*/ 2 h 20"/>
                              <a:gd name="T8" fmla="*/ 0 w 20"/>
                              <a:gd name="T9" fmla="*/ 2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1" y="1"/>
                                </a:lnTo>
                                <a:lnTo>
                                  <a:pt x="2" y="1"/>
                                </a:lnTo>
                                <a:lnTo>
                                  <a:pt x="1"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6" name="Freeform 744"/>
                        <wps:cNvSpPr>
                          <a:spLocks/>
                        </wps:cNvSpPr>
                        <wps:spPr bwMode="auto">
                          <a:xfrm>
                            <a:off x="7508" y="2702"/>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7" name="Freeform 745"/>
                        <wps:cNvSpPr>
                          <a:spLocks/>
                        </wps:cNvSpPr>
                        <wps:spPr bwMode="auto">
                          <a:xfrm>
                            <a:off x="7507" y="2701"/>
                            <a:ext cx="20" cy="20"/>
                          </a:xfrm>
                          <a:custGeom>
                            <a:avLst/>
                            <a:gdLst>
                              <a:gd name="T0" fmla="*/ 1 w 20"/>
                              <a:gd name="T1" fmla="*/ 0 h 20"/>
                              <a:gd name="T2" fmla="*/ 1 w 20"/>
                              <a:gd name="T3" fmla="*/ 2 h 20"/>
                              <a:gd name="T4" fmla="*/ 0 w 20"/>
                              <a:gd name="T5" fmla="*/ 2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 name="Freeform 746"/>
                        <wps:cNvSpPr>
                          <a:spLocks/>
                        </wps:cNvSpPr>
                        <wps:spPr bwMode="auto">
                          <a:xfrm>
                            <a:off x="7514" y="2695"/>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9" name="Freeform 747"/>
                        <wps:cNvSpPr>
                          <a:spLocks/>
                        </wps:cNvSpPr>
                        <wps:spPr bwMode="auto">
                          <a:xfrm>
                            <a:off x="7508" y="2696"/>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0" name="Freeform 748"/>
                        <wps:cNvSpPr>
                          <a:spLocks/>
                        </wps:cNvSpPr>
                        <wps:spPr bwMode="auto">
                          <a:xfrm>
                            <a:off x="7507" y="2695"/>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1" name="Freeform 749"/>
                        <wps:cNvSpPr>
                          <a:spLocks/>
                        </wps:cNvSpPr>
                        <wps:spPr bwMode="auto">
                          <a:xfrm>
                            <a:off x="7828" y="2690"/>
                            <a:ext cx="20" cy="26"/>
                          </a:xfrm>
                          <a:custGeom>
                            <a:avLst/>
                            <a:gdLst>
                              <a:gd name="T0" fmla="*/ 0 w 20"/>
                              <a:gd name="T1" fmla="*/ 12 h 26"/>
                              <a:gd name="T2" fmla="*/ 18 w 20"/>
                              <a:gd name="T3" fmla="*/ 12 h 26"/>
                            </a:gdLst>
                            <a:ahLst/>
                            <a:cxnLst>
                              <a:cxn ang="0">
                                <a:pos x="T0" y="T1"/>
                              </a:cxn>
                              <a:cxn ang="0">
                                <a:pos x="T2" y="T3"/>
                              </a:cxn>
                            </a:cxnLst>
                            <a:rect l="0" t="0" r="r" b="b"/>
                            <a:pathLst>
                              <a:path w="20" h="26">
                                <a:moveTo>
                                  <a:pt x="0" y="12"/>
                                </a:moveTo>
                                <a:lnTo>
                                  <a:pt x="18"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2" name="Freeform 750"/>
                        <wps:cNvSpPr>
                          <a:spLocks/>
                        </wps:cNvSpPr>
                        <wps:spPr bwMode="auto">
                          <a:xfrm>
                            <a:off x="7836"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3" name="Freeform 751"/>
                        <wps:cNvSpPr>
                          <a:spLocks/>
                        </wps:cNvSpPr>
                        <wps:spPr bwMode="auto">
                          <a:xfrm>
                            <a:off x="7829" y="2712"/>
                            <a:ext cx="20" cy="20"/>
                          </a:xfrm>
                          <a:custGeom>
                            <a:avLst/>
                            <a:gdLst>
                              <a:gd name="T0" fmla="*/ 0 w 20"/>
                              <a:gd name="T1" fmla="*/ 0 h 20"/>
                              <a:gd name="T2" fmla="*/ 15 w 20"/>
                              <a:gd name="T3" fmla="*/ 0 h 20"/>
                            </a:gdLst>
                            <a:ahLst/>
                            <a:cxnLst>
                              <a:cxn ang="0">
                                <a:pos x="T0" y="T1"/>
                              </a:cxn>
                              <a:cxn ang="0">
                                <a:pos x="T2" y="T3"/>
                              </a:cxn>
                            </a:cxnLst>
                            <a:rect l="0" t="0" r="r" b="b"/>
                            <a:pathLst>
                              <a:path w="20" h="20">
                                <a:moveTo>
                                  <a:pt x="0" y="0"/>
                                </a:moveTo>
                                <a:lnTo>
                                  <a:pt x="15"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4" name="Freeform 752"/>
                        <wps:cNvSpPr>
                          <a:spLocks/>
                        </wps:cNvSpPr>
                        <wps:spPr bwMode="auto">
                          <a:xfrm>
                            <a:off x="7829" y="2691"/>
                            <a:ext cx="20" cy="20"/>
                          </a:xfrm>
                          <a:custGeom>
                            <a:avLst/>
                            <a:gdLst>
                              <a:gd name="T0" fmla="*/ 0 w 20"/>
                              <a:gd name="T1" fmla="*/ 0 h 20"/>
                              <a:gd name="T2" fmla="*/ 15 w 20"/>
                              <a:gd name="T3" fmla="*/ 0 h 20"/>
                            </a:gdLst>
                            <a:ahLst/>
                            <a:cxnLst>
                              <a:cxn ang="0">
                                <a:pos x="T0" y="T1"/>
                              </a:cxn>
                              <a:cxn ang="0">
                                <a:pos x="T2" y="T3"/>
                              </a:cxn>
                            </a:cxnLst>
                            <a:rect l="0" t="0" r="r" b="b"/>
                            <a:pathLst>
                              <a:path w="20" h="20">
                                <a:moveTo>
                                  <a:pt x="0" y="0"/>
                                </a:moveTo>
                                <a:lnTo>
                                  <a:pt x="15"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5" name="Freeform 753"/>
                        <wps:cNvSpPr>
                          <a:spLocks/>
                        </wps:cNvSpPr>
                        <wps:spPr bwMode="auto">
                          <a:xfrm>
                            <a:off x="7836"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 name="Freeform 754"/>
                        <wps:cNvSpPr>
                          <a:spLocks/>
                        </wps:cNvSpPr>
                        <wps:spPr bwMode="auto">
                          <a:xfrm>
                            <a:off x="7840"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7" name="Freeform 755"/>
                        <wps:cNvSpPr>
                          <a:spLocks/>
                        </wps:cNvSpPr>
                        <wps:spPr bwMode="auto">
                          <a:xfrm>
                            <a:off x="7832" y="2708"/>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8" name="Freeform 756"/>
                        <wps:cNvSpPr>
                          <a:spLocks/>
                        </wps:cNvSpPr>
                        <wps:spPr bwMode="auto">
                          <a:xfrm>
                            <a:off x="7840"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9" name="Freeform 757"/>
                        <wps:cNvSpPr>
                          <a:spLocks/>
                        </wps:cNvSpPr>
                        <wps:spPr bwMode="auto">
                          <a:xfrm>
                            <a:off x="7832" y="2708"/>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0" name="Freeform 758"/>
                        <wps:cNvSpPr>
                          <a:spLocks/>
                        </wps:cNvSpPr>
                        <wps:spPr bwMode="auto">
                          <a:xfrm>
                            <a:off x="7833"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1" name="Freeform 759"/>
                        <wps:cNvSpPr>
                          <a:spLocks/>
                        </wps:cNvSpPr>
                        <wps:spPr bwMode="auto">
                          <a:xfrm>
                            <a:off x="7840" y="2701"/>
                            <a:ext cx="20" cy="20"/>
                          </a:xfrm>
                          <a:custGeom>
                            <a:avLst/>
                            <a:gdLst>
                              <a:gd name="T0" fmla="*/ 0 w 20"/>
                              <a:gd name="T1" fmla="*/ 0 h 20"/>
                              <a:gd name="T2" fmla="*/ 1 w 20"/>
                              <a:gd name="T3" fmla="*/ 1 h 20"/>
                              <a:gd name="T4" fmla="*/ 1 w 20"/>
                              <a:gd name="T5" fmla="*/ 2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1"/>
                                </a:lnTo>
                                <a:lnTo>
                                  <a:pt x="1" y="2"/>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2" name="Freeform 760"/>
                        <wps:cNvSpPr>
                          <a:spLocks/>
                        </wps:cNvSpPr>
                        <wps:spPr bwMode="auto">
                          <a:xfrm>
                            <a:off x="7832" y="2702"/>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3" name="Freeform 761"/>
                        <wps:cNvSpPr>
                          <a:spLocks/>
                        </wps:cNvSpPr>
                        <wps:spPr bwMode="auto">
                          <a:xfrm>
                            <a:off x="7832" y="2701"/>
                            <a:ext cx="20" cy="20"/>
                          </a:xfrm>
                          <a:custGeom>
                            <a:avLst/>
                            <a:gdLst>
                              <a:gd name="T0" fmla="*/ 1 w 20"/>
                              <a:gd name="T1" fmla="*/ 0 h 20"/>
                              <a:gd name="T2" fmla="*/ 2 w 20"/>
                              <a:gd name="T3" fmla="*/ 1 h 20"/>
                              <a:gd name="T4" fmla="*/ 2 w 20"/>
                              <a:gd name="T5" fmla="*/ 2 h 20"/>
                              <a:gd name="T6" fmla="*/ 1 w 20"/>
                              <a:gd name="T7" fmla="*/ 2 h 20"/>
                              <a:gd name="T8" fmla="*/ 0 w 20"/>
                              <a:gd name="T9" fmla="*/ 1 h 20"/>
                              <a:gd name="T10" fmla="*/ 1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2" y="2"/>
                                </a:lnTo>
                                <a:lnTo>
                                  <a:pt x="1" y="2"/>
                                </a:lnTo>
                                <a:lnTo>
                                  <a:pt x="0" y="1"/>
                                </a:lnTo>
                                <a:lnTo>
                                  <a:pt x="1"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4" name="Freeform 762"/>
                        <wps:cNvSpPr>
                          <a:spLocks/>
                        </wps:cNvSpPr>
                        <wps:spPr bwMode="auto">
                          <a:xfrm>
                            <a:off x="7840" y="2695"/>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5" name="Freeform 763"/>
                        <wps:cNvSpPr>
                          <a:spLocks/>
                        </wps:cNvSpPr>
                        <wps:spPr bwMode="auto">
                          <a:xfrm>
                            <a:off x="7832" y="2696"/>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6" name="Freeform 764"/>
                        <wps:cNvSpPr>
                          <a:spLocks/>
                        </wps:cNvSpPr>
                        <wps:spPr bwMode="auto">
                          <a:xfrm>
                            <a:off x="7832" y="2695"/>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7" name="Freeform 765"/>
                        <wps:cNvSpPr>
                          <a:spLocks/>
                        </wps:cNvSpPr>
                        <wps:spPr bwMode="auto">
                          <a:xfrm>
                            <a:off x="8154" y="2690"/>
                            <a:ext cx="20" cy="26"/>
                          </a:xfrm>
                          <a:custGeom>
                            <a:avLst/>
                            <a:gdLst>
                              <a:gd name="T0" fmla="*/ 0 w 20"/>
                              <a:gd name="T1" fmla="*/ 12 h 26"/>
                              <a:gd name="T2" fmla="*/ 17 w 20"/>
                              <a:gd name="T3" fmla="*/ 12 h 26"/>
                            </a:gdLst>
                            <a:ahLst/>
                            <a:cxnLst>
                              <a:cxn ang="0">
                                <a:pos x="T0" y="T1"/>
                              </a:cxn>
                              <a:cxn ang="0">
                                <a:pos x="T2" y="T3"/>
                              </a:cxn>
                            </a:cxnLst>
                            <a:rect l="0" t="0" r="r" b="b"/>
                            <a:pathLst>
                              <a:path w="20" h="26">
                                <a:moveTo>
                                  <a:pt x="0" y="12"/>
                                </a:moveTo>
                                <a:lnTo>
                                  <a:pt x="17"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8" name="Freeform 766"/>
                        <wps:cNvSpPr>
                          <a:spLocks/>
                        </wps:cNvSpPr>
                        <wps:spPr bwMode="auto">
                          <a:xfrm>
                            <a:off x="8162"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9" name="Freeform 767"/>
                        <wps:cNvSpPr>
                          <a:spLocks/>
                        </wps:cNvSpPr>
                        <wps:spPr bwMode="auto">
                          <a:xfrm>
                            <a:off x="8155" y="2712"/>
                            <a:ext cx="20" cy="20"/>
                          </a:xfrm>
                          <a:custGeom>
                            <a:avLst/>
                            <a:gdLst>
                              <a:gd name="T0" fmla="*/ 0 w 20"/>
                              <a:gd name="T1" fmla="*/ 0 h 20"/>
                              <a:gd name="T2" fmla="*/ 15 w 20"/>
                              <a:gd name="T3" fmla="*/ 0 h 20"/>
                            </a:gdLst>
                            <a:ahLst/>
                            <a:cxnLst>
                              <a:cxn ang="0">
                                <a:pos x="T0" y="T1"/>
                              </a:cxn>
                              <a:cxn ang="0">
                                <a:pos x="T2" y="T3"/>
                              </a:cxn>
                            </a:cxnLst>
                            <a:rect l="0" t="0" r="r" b="b"/>
                            <a:pathLst>
                              <a:path w="20" h="20">
                                <a:moveTo>
                                  <a:pt x="0" y="0"/>
                                </a:moveTo>
                                <a:lnTo>
                                  <a:pt x="15"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0" name="Freeform 768"/>
                        <wps:cNvSpPr>
                          <a:spLocks/>
                        </wps:cNvSpPr>
                        <wps:spPr bwMode="auto">
                          <a:xfrm>
                            <a:off x="8155" y="2691"/>
                            <a:ext cx="20" cy="20"/>
                          </a:xfrm>
                          <a:custGeom>
                            <a:avLst/>
                            <a:gdLst>
                              <a:gd name="T0" fmla="*/ 0 w 20"/>
                              <a:gd name="T1" fmla="*/ 0 h 20"/>
                              <a:gd name="T2" fmla="*/ 15 w 20"/>
                              <a:gd name="T3" fmla="*/ 0 h 20"/>
                            </a:gdLst>
                            <a:ahLst/>
                            <a:cxnLst>
                              <a:cxn ang="0">
                                <a:pos x="T0" y="T1"/>
                              </a:cxn>
                              <a:cxn ang="0">
                                <a:pos x="T2" y="T3"/>
                              </a:cxn>
                            </a:cxnLst>
                            <a:rect l="0" t="0" r="r" b="b"/>
                            <a:pathLst>
                              <a:path w="20" h="20">
                                <a:moveTo>
                                  <a:pt x="0" y="0"/>
                                </a:moveTo>
                                <a:lnTo>
                                  <a:pt x="15"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1" name="Freeform 769"/>
                        <wps:cNvSpPr>
                          <a:spLocks/>
                        </wps:cNvSpPr>
                        <wps:spPr bwMode="auto">
                          <a:xfrm>
                            <a:off x="8163"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2" name="Freeform 770"/>
                        <wps:cNvSpPr>
                          <a:spLocks/>
                        </wps:cNvSpPr>
                        <wps:spPr bwMode="auto">
                          <a:xfrm>
                            <a:off x="8165" y="2708"/>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3" name="Freeform 771"/>
                        <wps:cNvSpPr>
                          <a:spLocks/>
                        </wps:cNvSpPr>
                        <wps:spPr bwMode="auto">
                          <a:xfrm>
                            <a:off x="8158" y="2708"/>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4" name="Freeform 772"/>
                        <wps:cNvSpPr>
                          <a:spLocks/>
                        </wps:cNvSpPr>
                        <wps:spPr bwMode="auto">
                          <a:xfrm>
                            <a:off x="8166"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5" name="Freeform 773"/>
                        <wps:cNvSpPr>
                          <a:spLocks/>
                        </wps:cNvSpPr>
                        <wps:spPr bwMode="auto">
                          <a:xfrm>
                            <a:off x="8158" y="2708"/>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6" name="Freeform 774"/>
                        <wps:cNvSpPr>
                          <a:spLocks/>
                        </wps:cNvSpPr>
                        <wps:spPr bwMode="auto">
                          <a:xfrm>
                            <a:off x="8159"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7" name="Freeform 775"/>
                        <wps:cNvSpPr>
                          <a:spLocks/>
                        </wps:cNvSpPr>
                        <wps:spPr bwMode="auto">
                          <a:xfrm>
                            <a:off x="8165" y="2701"/>
                            <a:ext cx="20" cy="20"/>
                          </a:xfrm>
                          <a:custGeom>
                            <a:avLst/>
                            <a:gdLst>
                              <a:gd name="T0" fmla="*/ 1 w 20"/>
                              <a:gd name="T1" fmla="*/ 0 h 20"/>
                              <a:gd name="T2" fmla="*/ 2 w 20"/>
                              <a:gd name="T3" fmla="*/ 1 h 20"/>
                              <a:gd name="T4" fmla="*/ 2 w 20"/>
                              <a:gd name="T5" fmla="*/ 2 h 20"/>
                              <a:gd name="T6" fmla="*/ 1 w 20"/>
                              <a:gd name="T7" fmla="*/ 2 h 20"/>
                              <a:gd name="T8" fmla="*/ 0 w 20"/>
                              <a:gd name="T9" fmla="*/ 1 h 20"/>
                              <a:gd name="T10" fmla="*/ 1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2" y="2"/>
                                </a:lnTo>
                                <a:lnTo>
                                  <a:pt x="1" y="2"/>
                                </a:lnTo>
                                <a:lnTo>
                                  <a:pt x="0" y="1"/>
                                </a:lnTo>
                                <a:lnTo>
                                  <a:pt x="1"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8" name="Freeform 776"/>
                        <wps:cNvSpPr>
                          <a:spLocks/>
                        </wps:cNvSpPr>
                        <wps:spPr bwMode="auto">
                          <a:xfrm>
                            <a:off x="8158" y="2702"/>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9" name="Freeform 777"/>
                        <wps:cNvSpPr>
                          <a:spLocks/>
                        </wps:cNvSpPr>
                        <wps:spPr bwMode="auto">
                          <a:xfrm>
                            <a:off x="8158" y="2701"/>
                            <a:ext cx="20" cy="20"/>
                          </a:xfrm>
                          <a:custGeom>
                            <a:avLst/>
                            <a:gdLst>
                              <a:gd name="T0" fmla="*/ 1 w 20"/>
                              <a:gd name="T1" fmla="*/ 0 h 20"/>
                              <a:gd name="T2" fmla="*/ 1 w 20"/>
                              <a:gd name="T3" fmla="*/ 1 h 20"/>
                              <a:gd name="T4" fmla="*/ 2 w 20"/>
                              <a:gd name="T5" fmla="*/ 1 h 20"/>
                              <a:gd name="T6" fmla="*/ 1 w 20"/>
                              <a:gd name="T7" fmla="*/ 2 h 20"/>
                              <a:gd name="T8" fmla="*/ 0 w 20"/>
                              <a:gd name="T9" fmla="*/ 2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1" y="1"/>
                                </a:lnTo>
                                <a:lnTo>
                                  <a:pt x="2" y="1"/>
                                </a:lnTo>
                                <a:lnTo>
                                  <a:pt x="1"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0" name="Freeform 778"/>
                        <wps:cNvSpPr>
                          <a:spLocks/>
                        </wps:cNvSpPr>
                        <wps:spPr bwMode="auto">
                          <a:xfrm>
                            <a:off x="8165" y="2695"/>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1" name="Freeform 779"/>
                        <wps:cNvSpPr>
                          <a:spLocks/>
                        </wps:cNvSpPr>
                        <wps:spPr bwMode="auto">
                          <a:xfrm>
                            <a:off x="8158" y="2696"/>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2" name="Freeform 780"/>
                        <wps:cNvSpPr>
                          <a:spLocks/>
                        </wps:cNvSpPr>
                        <wps:spPr bwMode="auto">
                          <a:xfrm>
                            <a:off x="8158" y="2695"/>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3" name="Freeform 781"/>
                        <wps:cNvSpPr>
                          <a:spLocks/>
                        </wps:cNvSpPr>
                        <wps:spPr bwMode="auto">
                          <a:xfrm>
                            <a:off x="8480" y="2690"/>
                            <a:ext cx="20" cy="26"/>
                          </a:xfrm>
                          <a:custGeom>
                            <a:avLst/>
                            <a:gdLst>
                              <a:gd name="T0" fmla="*/ 0 w 20"/>
                              <a:gd name="T1" fmla="*/ 12 h 26"/>
                              <a:gd name="T2" fmla="*/ 17 w 20"/>
                              <a:gd name="T3" fmla="*/ 12 h 26"/>
                            </a:gdLst>
                            <a:ahLst/>
                            <a:cxnLst>
                              <a:cxn ang="0">
                                <a:pos x="T0" y="T1"/>
                              </a:cxn>
                              <a:cxn ang="0">
                                <a:pos x="T2" y="T3"/>
                              </a:cxn>
                            </a:cxnLst>
                            <a:rect l="0" t="0" r="r" b="b"/>
                            <a:pathLst>
                              <a:path w="20" h="26">
                                <a:moveTo>
                                  <a:pt x="0" y="12"/>
                                </a:moveTo>
                                <a:lnTo>
                                  <a:pt x="17"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4" name="Freeform 782"/>
                        <wps:cNvSpPr>
                          <a:spLocks/>
                        </wps:cNvSpPr>
                        <wps:spPr bwMode="auto">
                          <a:xfrm>
                            <a:off x="8488" y="2692"/>
                            <a:ext cx="20" cy="20"/>
                          </a:xfrm>
                          <a:custGeom>
                            <a:avLst/>
                            <a:gdLst>
                              <a:gd name="T0" fmla="*/ 0 w 20"/>
                              <a:gd name="T1" fmla="*/ 9 h 20"/>
                              <a:gd name="T2" fmla="*/ 1 w 20"/>
                              <a:gd name="T3" fmla="*/ 9 h 20"/>
                            </a:gdLst>
                            <a:ahLst/>
                            <a:cxnLst>
                              <a:cxn ang="0">
                                <a:pos x="T0" y="T1"/>
                              </a:cxn>
                              <a:cxn ang="0">
                                <a:pos x="T2" y="T3"/>
                              </a:cxn>
                            </a:cxnLst>
                            <a:rect l="0" t="0" r="r" b="b"/>
                            <a:pathLst>
                              <a:path w="20" h="20">
                                <a:moveTo>
                                  <a:pt x="0" y="9"/>
                                </a:moveTo>
                                <a:lnTo>
                                  <a:pt x="1" y="9"/>
                                </a:lnTo>
                              </a:path>
                            </a:pathLst>
                          </a:custGeom>
                          <a:noFill/>
                          <a:ln w="142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5" name="Freeform 783"/>
                        <wps:cNvSpPr>
                          <a:spLocks/>
                        </wps:cNvSpPr>
                        <wps:spPr bwMode="auto">
                          <a:xfrm>
                            <a:off x="8482" y="2712"/>
                            <a:ext cx="20" cy="20"/>
                          </a:xfrm>
                          <a:custGeom>
                            <a:avLst/>
                            <a:gdLst>
                              <a:gd name="T0" fmla="*/ 0 w 20"/>
                              <a:gd name="T1" fmla="*/ 0 h 20"/>
                              <a:gd name="T2" fmla="*/ 12 w 20"/>
                              <a:gd name="T3" fmla="*/ 0 h 20"/>
                            </a:gdLst>
                            <a:ahLst/>
                            <a:cxnLst>
                              <a:cxn ang="0">
                                <a:pos x="T0" y="T1"/>
                              </a:cxn>
                              <a:cxn ang="0">
                                <a:pos x="T2" y="T3"/>
                              </a:cxn>
                            </a:cxnLst>
                            <a:rect l="0" t="0" r="r" b="b"/>
                            <a:pathLst>
                              <a:path w="20" h="20">
                                <a:moveTo>
                                  <a:pt x="0" y="0"/>
                                </a:moveTo>
                                <a:lnTo>
                                  <a:pt x="12"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6" name="Freeform 784"/>
                        <wps:cNvSpPr>
                          <a:spLocks/>
                        </wps:cNvSpPr>
                        <wps:spPr bwMode="auto">
                          <a:xfrm>
                            <a:off x="8482" y="2691"/>
                            <a:ext cx="20" cy="20"/>
                          </a:xfrm>
                          <a:custGeom>
                            <a:avLst/>
                            <a:gdLst>
                              <a:gd name="T0" fmla="*/ 0 w 20"/>
                              <a:gd name="T1" fmla="*/ 0 h 20"/>
                              <a:gd name="T2" fmla="*/ 12 w 20"/>
                              <a:gd name="T3" fmla="*/ 0 h 20"/>
                            </a:gdLst>
                            <a:ahLst/>
                            <a:cxnLst>
                              <a:cxn ang="0">
                                <a:pos x="T0" y="T1"/>
                              </a:cxn>
                              <a:cxn ang="0">
                                <a:pos x="T2" y="T3"/>
                              </a:cxn>
                            </a:cxnLst>
                            <a:rect l="0" t="0" r="r" b="b"/>
                            <a:pathLst>
                              <a:path w="20" h="20">
                                <a:moveTo>
                                  <a:pt x="0" y="0"/>
                                </a:moveTo>
                                <a:lnTo>
                                  <a:pt x="12"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7" name="Freeform 785"/>
                        <wps:cNvSpPr>
                          <a:spLocks/>
                        </wps:cNvSpPr>
                        <wps:spPr bwMode="auto">
                          <a:xfrm>
                            <a:off x="8489"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8" name="Freeform 786"/>
                        <wps:cNvSpPr>
                          <a:spLocks/>
                        </wps:cNvSpPr>
                        <wps:spPr bwMode="auto">
                          <a:xfrm>
                            <a:off x="8490"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9" name="Freeform 787"/>
                        <wps:cNvSpPr>
                          <a:spLocks/>
                        </wps:cNvSpPr>
                        <wps:spPr bwMode="auto">
                          <a:xfrm>
                            <a:off x="8483" y="2708"/>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0" name="Freeform 788"/>
                        <wps:cNvSpPr>
                          <a:spLocks/>
                        </wps:cNvSpPr>
                        <wps:spPr bwMode="auto">
                          <a:xfrm>
                            <a:off x="8491"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1" name="Freeform 789"/>
                        <wps:cNvSpPr>
                          <a:spLocks/>
                        </wps:cNvSpPr>
                        <wps:spPr bwMode="auto">
                          <a:xfrm>
                            <a:off x="8484"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2" name="Freeform 790"/>
                        <wps:cNvSpPr>
                          <a:spLocks/>
                        </wps:cNvSpPr>
                        <wps:spPr bwMode="auto">
                          <a:xfrm>
                            <a:off x="8484"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3" name="Freeform 791"/>
                        <wps:cNvSpPr>
                          <a:spLocks/>
                        </wps:cNvSpPr>
                        <wps:spPr bwMode="auto">
                          <a:xfrm>
                            <a:off x="8490" y="2701"/>
                            <a:ext cx="20" cy="20"/>
                          </a:xfrm>
                          <a:custGeom>
                            <a:avLst/>
                            <a:gdLst>
                              <a:gd name="T0" fmla="*/ 1 w 20"/>
                              <a:gd name="T1" fmla="*/ 0 h 20"/>
                              <a:gd name="T2" fmla="*/ 1 w 20"/>
                              <a:gd name="T3" fmla="*/ 2 h 20"/>
                              <a:gd name="T4" fmla="*/ 0 w 20"/>
                              <a:gd name="T5" fmla="*/ 2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4" name="Freeform 792"/>
                        <wps:cNvSpPr>
                          <a:spLocks/>
                        </wps:cNvSpPr>
                        <wps:spPr bwMode="auto">
                          <a:xfrm>
                            <a:off x="8483" y="2702"/>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5" name="Freeform 793"/>
                        <wps:cNvSpPr>
                          <a:spLocks/>
                        </wps:cNvSpPr>
                        <wps:spPr bwMode="auto">
                          <a:xfrm>
                            <a:off x="8484" y="2701"/>
                            <a:ext cx="20" cy="20"/>
                          </a:xfrm>
                          <a:custGeom>
                            <a:avLst/>
                            <a:gdLst>
                              <a:gd name="T0" fmla="*/ 0 w 20"/>
                              <a:gd name="T1" fmla="*/ 0 h 20"/>
                              <a:gd name="T2" fmla="*/ 1 w 20"/>
                              <a:gd name="T3" fmla="*/ 1 h 20"/>
                              <a:gd name="T4" fmla="*/ 1 w 20"/>
                              <a:gd name="T5" fmla="*/ 2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1"/>
                                </a:lnTo>
                                <a:lnTo>
                                  <a:pt x="1" y="2"/>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6" name="Freeform 794"/>
                        <wps:cNvSpPr>
                          <a:spLocks/>
                        </wps:cNvSpPr>
                        <wps:spPr bwMode="auto">
                          <a:xfrm>
                            <a:off x="8490" y="2695"/>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7" name="Freeform 795"/>
                        <wps:cNvSpPr>
                          <a:spLocks/>
                        </wps:cNvSpPr>
                        <wps:spPr bwMode="auto">
                          <a:xfrm>
                            <a:off x="8483" y="2696"/>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8" name="Freeform 796"/>
                        <wps:cNvSpPr>
                          <a:spLocks/>
                        </wps:cNvSpPr>
                        <wps:spPr bwMode="auto">
                          <a:xfrm>
                            <a:off x="8484" y="2695"/>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9" name="Freeform 797"/>
                        <wps:cNvSpPr>
                          <a:spLocks/>
                        </wps:cNvSpPr>
                        <wps:spPr bwMode="auto">
                          <a:xfrm>
                            <a:off x="8806" y="2690"/>
                            <a:ext cx="20" cy="26"/>
                          </a:xfrm>
                          <a:custGeom>
                            <a:avLst/>
                            <a:gdLst>
                              <a:gd name="T0" fmla="*/ 0 w 20"/>
                              <a:gd name="T1" fmla="*/ 12 h 26"/>
                              <a:gd name="T2" fmla="*/ 16 w 20"/>
                              <a:gd name="T3" fmla="*/ 12 h 26"/>
                            </a:gdLst>
                            <a:ahLst/>
                            <a:cxnLst>
                              <a:cxn ang="0">
                                <a:pos x="T0" y="T1"/>
                              </a:cxn>
                              <a:cxn ang="0">
                                <a:pos x="T2" y="T3"/>
                              </a:cxn>
                            </a:cxnLst>
                            <a:rect l="0" t="0" r="r" b="b"/>
                            <a:pathLst>
                              <a:path w="20" h="26">
                                <a:moveTo>
                                  <a:pt x="0" y="12"/>
                                </a:moveTo>
                                <a:lnTo>
                                  <a:pt x="16"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0" name="Freeform 798"/>
                        <wps:cNvSpPr>
                          <a:spLocks/>
                        </wps:cNvSpPr>
                        <wps:spPr bwMode="auto">
                          <a:xfrm>
                            <a:off x="8812"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1" name="Freeform 799"/>
                        <wps:cNvSpPr>
                          <a:spLocks/>
                        </wps:cNvSpPr>
                        <wps:spPr bwMode="auto">
                          <a:xfrm>
                            <a:off x="8807" y="2712"/>
                            <a:ext cx="20" cy="20"/>
                          </a:xfrm>
                          <a:custGeom>
                            <a:avLst/>
                            <a:gdLst>
                              <a:gd name="T0" fmla="*/ 0 w 20"/>
                              <a:gd name="T1" fmla="*/ 0 h 20"/>
                              <a:gd name="T2" fmla="*/ 13 w 20"/>
                              <a:gd name="T3" fmla="*/ 0 h 20"/>
                            </a:gdLst>
                            <a:ahLst/>
                            <a:cxnLst>
                              <a:cxn ang="0">
                                <a:pos x="T0" y="T1"/>
                              </a:cxn>
                              <a:cxn ang="0">
                                <a:pos x="T2" y="T3"/>
                              </a:cxn>
                            </a:cxnLst>
                            <a:rect l="0" t="0" r="r" b="b"/>
                            <a:pathLst>
                              <a:path w="20" h="20">
                                <a:moveTo>
                                  <a:pt x="0" y="0"/>
                                </a:moveTo>
                                <a:lnTo>
                                  <a:pt x="13"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2" name="Freeform 800"/>
                        <wps:cNvSpPr>
                          <a:spLocks/>
                        </wps:cNvSpPr>
                        <wps:spPr bwMode="auto">
                          <a:xfrm>
                            <a:off x="8807" y="2691"/>
                            <a:ext cx="20" cy="20"/>
                          </a:xfrm>
                          <a:custGeom>
                            <a:avLst/>
                            <a:gdLst>
                              <a:gd name="T0" fmla="*/ 0 w 20"/>
                              <a:gd name="T1" fmla="*/ 0 h 20"/>
                              <a:gd name="T2" fmla="*/ 13 w 20"/>
                              <a:gd name="T3" fmla="*/ 0 h 20"/>
                            </a:gdLst>
                            <a:ahLst/>
                            <a:cxnLst>
                              <a:cxn ang="0">
                                <a:pos x="T0" y="T1"/>
                              </a:cxn>
                              <a:cxn ang="0">
                                <a:pos x="T2" y="T3"/>
                              </a:cxn>
                            </a:cxnLst>
                            <a:rect l="0" t="0" r="r" b="b"/>
                            <a:pathLst>
                              <a:path w="20" h="20">
                                <a:moveTo>
                                  <a:pt x="0" y="0"/>
                                </a:moveTo>
                                <a:lnTo>
                                  <a:pt x="13"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3" name="Freeform 801"/>
                        <wps:cNvSpPr>
                          <a:spLocks/>
                        </wps:cNvSpPr>
                        <wps:spPr bwMode="auto">
                          <a:xfrm>
                            <a:off x="8813"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4" name="Freeform 802"/>
                        <wps:cNvSpPr>
                          <a:spLocks/>
                        </wps:cNvSpPr>
                        <wps:spPr bwMode="auto">
                          <a:xfrm>
                            <a:off x="8817"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5" name="Freeform 803"/>
                        <wps:cNvSpPr>
                          <a:spLocks/>
                        </wps:cNvSpPr>
                        <wps:spPr bwMode="auto">
                          <a:xfrm>
                            <a:off x="8808" y="2708"/>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6" name="Freeform 804"/>
                        <wps:cNvSpPr>
                          <a:spLocks/>
                        </wps:cNvSpPr>
                        <wps:spPr bwMode="auto">
                          <a:xfrm>
                            <a:off x="8817"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7" name="Freeform 805"/>
                        <wps:cNvSpPr>
                          <a:spLocks/>
                        </wps:cNvSpPr>
                        <wps:spPr bwMode="auto">
                          <a:xfrm>
                            <a:off x="8808" y="2708"/>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8" name="Freeform 806"/>
                        <wps:cNvSpPr>
                          <a:spLocks/>
                        </wps:cNvSpPr>
                        <wps:spPr bwMode="auto">
                          <a:xfrm>
                            <a:off x="8810"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9" name="Freeform 807"/>
                        <wps:cNvSpPr>
                          <a:spLocks/>
                        </wps:cNvSpPr>
                        <wps:spPr bwMode="auto">
                          <a:xfrm>
                            <a:off x="8817" y="2701"/>
                            <a:ext cx="20" cy="20"/>
                          </a:xfrm>
                          <a:custGeom>
                            <a:avLst/>
                            <a:gdLst>
                              <a:gd name="T0" fmla="*/ 0 w 20"/>
                              <a:gd name="T1" fmla="*/ 0 h 20"/>
                              <a:gd name="T2" fmla="*/ 1 w 20"/>
                              <a:gd name="T3" fmla="*/ 1 h 20"/>
                              <a:gd name="T4" fmla="*/ 1 w 20"/>
                              <a:gd name="T5" fmla="*/ 2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1"/>
                                </a:lnTo>
                                <a:lnTo>
                                  <a:pt x="1" y="2"/>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0" name="Freeform 808"/>
                        <wps:cNvSpPr>
                          <a:spLocks/>
                        </wps:cNvSpPr>
                        <wps:spPr bwMode="auto">
                          <a:xfrm>
                            <a:off x="8808" y="2702"/>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1" name="Freeform 809"/>
                        <wps:cNvSpPr>
                          <a:spLocks/>
                        </wps:cNvSpPr>
                        <wps:spPr bwMode="auto">
                          <a:xfrm>
                            <a:off x="8808" y="2701"/>
                            <a:ext cx="20" cy="20"/>
                          </a:xfrm>
                          <a:custGeom>
                            <a:avLst/>
                            <a:gdLst>
                              <a:gd name="T0" fmla="*/ 1 w 20"/>
                              <a:gd name="T1" fmla="*/ 0 h 20"/>
                              <a:gd name="T2" fmla="*/ 2 w 20"/>
                              <a:gd name="T3" fmla="*/ 1 h 20"/>
                              <a:gd name="T4" fmla="*/ 2 w 20"/>
                              <a:gd name="T5" fmla="*/ 2 h 20"/>
                              <a:gd name="T6" fmla="*/ 1 w 20"/>
                              <a:gd name="T7" fmla="*/ 2 h 20"/>
                              <a:gd name="T8" fmla="*/ 0 w 20"/>
                              <a:gd name="T9" fmla="*/ 1 h 20"/>
                              <a:gd name="T10" fmla="*/ 1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2" y="2"/>
                                </a:lnTo>
                                <a:lnTo>
                                  <a:pt x="1" y="2"/>
                                </a:lnTo>
                                <a:lnTo>
                                  <a:pt x="0" y="1"/>
                                </a:lnTo>
                                <a:lnTo>
                                  <a:pt x="1"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2" name="Freeform 810"/>
                        <wps:cNvSpPr>
                          <a:spLocks/>
                        </wps:cNvSpPr>
                        <wps:spPr bwMode="auto">
                          <a:xfrm>
                            <a:off x="8817" y="2695"/>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3" name="Freeform 811"/>
                        <wps:cNvSpPr>
                          <a:spLocks/>
                        </wps:cNvSpPr>
                        <wps:spPr bwMode="auto">
                          <a:xfrm>
                            <a:off x="8808" y="2696"/>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4" name="Freeform 812"/>
                        <wps:cNvSpPr>
                          <a:spLocks/>
                        </wps:cNvSpPr>
                        <wps:spPr bwMode="auto">
                          <a:xfrm>
                            <a:off x="8808" y="2695"/>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5" name="Freeform 813"/>
                        <wps:cNvSpPr>
                          <a:spLocks/>
                        </wps:cNvSpPr>
                        <wps:spPr bwMode="auto">
                          <a:xfrm>
                            <a:off x="9131" y="2690"/>
                            <a:ext cx="20" cy="26"/>
                          </a:xfrm>
                          <a:custGeom>
                            <a:avLst/>
                            <a:gdLst>
                              <a:gd name="T0" fmla="*/ 0 w 20"/>
                              <a:gd name="T1" fmla="*/ 12 h 26"/>
                              <a:gd name="T2" fmla="*/ 17 w 20"/>
                              <a:gd name="T3" fmla="*/ 12 h 26"/>
                            </a:gdLst>
                            <a:ahLst/>
                            <a:cxnLst>
                              <a:cxn ang="0">
                                <a:pos x="T0" y="T1"/>
                              </a:cxn>
                              <a:cxn ang="0">
                                <a:pos x="T2" y="T3"/>
                              </a:cxn>
                            </a:cxnLst>
                            <a:rect l="0" t="0" r="r" b="b"/>
                            <a:pathLst>
                              <a:path w="20" h="26">
                                <a:moveTo>
                                  <a:pt x="0" y="12"/>
                                </a:moveTo>
                                <a:lnTo>
                                  <a:pt x="17"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6" name="Freeform 814"/>
                        <wps:cNvSpPr>
                          <a:spLocks/>
                        </wps:cNvSpPr>
                        <wps:spPr bwMode="auto">
                          <a:xfrm>
                            <a:off x="9139"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7" name="Freeform 815"/>
                        <wps:cNvSpPr>
                          <a:spLocks/>
                        </wps:cNvSpPr>
                        <wps:spPr bwMode="auto">
                          <a:xfrm>
                            <a:off x="9132" y="2712"/>
                            <a:ext cx="20" cy="20"/>
                          </a:xfrm>
                          <a:custGeom>
                            <a:avLst/>
                            <a:gdLst>
                              <a:gd name="T0" fmla="*/ 0 w 20"/>
                              <a:gd name="T1" fmla="*/ 0 h 20"/>
                              <a:gd name="T2" fmla="*/ 15 w 20"/>
                              <a:gd name="T3" fmla="*/ 0 h 20"/>
                            </a:gdLst>
                            <a:ahLst/>
                            <a:cxnLst>
                              <a:cxn ang="0">
                                <a:pos x="T0" y="T1"/>
                              </a:cxn>
                              <a:cxn ang="0">
                                <a:pos x="T2" y="T3"/>
                              </a:cxn>
                            </a:cxnLst>
                            <a:rect l="0" t="0" r="r" b="b"/>
                            <a:pathLst>
                              <a:path w="20" h="20">
                                <a:moveTo>
                                  <a:pt x="0" y="0"/>
                                </a:moveTo>
                                <a:lnTo>
                                  <a:pt x="15"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 name="Freeform 816"/>
                        <wps:cNvSpPr>
                          <a:spLocks/>
                        </wps:cNvSpPr>
                        <wps:spPr bwMode="auto">
                          <a:xfrm>
                            <a:off x="9132" y="2691"/>
                            <a:ext cx="20" cy="20"/>
                          </a:xfrm>
                          <a:custGeom>
                            <a:avLst/>
                            <a:gdLst>
                              <a:gd name="T0" fmla="*/ 0 w 20"/>
                              <a:gd name="T1" fmla="*/ 0 h 20"/>
                              <a:gd name="T2" fmla="*/ 15 w 20"/>
                              <a:gd name="T3" fmla="*/ 0 h 20"/>
                            </a:gdLst>
                            <a:ahLst/>
                            <a:cxnLst>
                              <a:cxn ang="0">
                                <a:pos x="T0" y="T1"/>
                              </a:cxn>
                              <a:cxn ang="0">
                                <a:pos x="T2" y="T3"/>
                              </a:cxn>
                            </a:cxnLst>
                            <a:rect l="0" t="0" r="r" b="b"/>
                            <a:pathLst>
                              <a:path w="20" h="20">
                                <a:moveTo>
                                  <a:pt x="0" y="0"/>
                                </a:moveTo>
                                <a:lnTo>
                                  <a:pt x="15"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9" name="Freeform 817"/>
                        <wps:cNvSpPr>
                          <a:spLocks/>
                        </wps:cNvSpPr>
                        <wps:spPr bwMode="auto">
                          <a:xfrm>
                            <a:off x="9140"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0" name="Freeform 818"/>
                        <wps:cNvSpPr>
                          <a:spLocks/>
                        </wps:cNvSpPr>
                        <wps:spPr bwMode="auto">
                          <a:xfrm>
                            <a:off x="9142" y="2708"/>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1" name="Freeform 819"/>
                        <wps:cNvSpPr>
                          <a:spLocks/>
                        </wps:cNvSpPr>
                        <wps:spPr bwMode="auto">
                          <a:xfrm>
                            <a:off x="9135" y="2708"/>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2" name="Freeform 820"/>
                        <wps:cNvSpPr>
                          <a:spLocks/>
                        </wps:cNvSpPr>
                        <wps:spPr bwMode="auto">
                          <a:xfrm>
                            <a:off x="9143"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3" name="Freeform 821"/>
                        <wps:cNvSpPr>
                          <a:spLocks/>
                        </wps:cNvSpPr>
                        <wps:spPr bwMode="auto">
                          <a:xfrm>
                            <a:off x="9135"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4" name="Freeform 822"/>
                        <wps:cNvSpPr>
                          <a:spLocks/>
                        </wps:cNvSpPr>
                        <wps:spPr bwMode="auto">
                          <a:xfrm>
                            <a:off x="9136"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 name="Freeform 823"/>
                        <wps:cNvSpPr>
                          <a:spLocks/>
                        </wps:cNvSpPr>
                        <wps:spPr bwMode="auto">
                          <a:xfrm>
                            <a:off x="9142" y="2701"/>
                            <a:ext cx="20" cy="20"/>
                          </a:xfrm>
                          <a:custGeom>
                            <a:avLst/>
                            <a:gdLst>
                              <a:gd name="T0" fmla="*/ 1 w 20"/>
                              <a:gd name="T1" fmla="*/ 0 h 20"/>
                              <a:gd name="T2" fmla="*/ 1 w 20"/>
                              <a:gd name="T3" fmla="*/ 1 h 20"/>
                              <a:gd name="T4" fmla="*/ 2 w 20"/>
                              <a:gd name="T5" fmla="*/ 1 h 20"/>
                              <a:gd name="T6" fmla="*/ 1 w 20"/>
                              <a:gd name="T7" fmla="*/ 2 h 20"/>
                              <a:gd name="T8" fmla="*/ 0 w 20"/>
                              <a:gd name="T9" fmla="*/ 2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1" y="1"/>
                                </a:lnTo>
                                <a:lnTo>
                                  <a:pt x="2" y="1"/>
                                </a:lnTo>
                                <a:lnTo>
                                  <a:pt x="1"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6" name="Freeform 824"/>
                        <wps:cNvSpPr>
                          <a:spLocks/>
                        </wps:cNvSpPr>
                        <wps:spPr bwMode="auto">
                          <a:xfrm>
                            <a:off x="9135" y="2702"/>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7" name="Freeform 825"/>
                        <wps:cNvSpPr>
                          <a:spLocks/>
                        </wps:cNvSpPr>
                        <wps:spPr bwMode="auto">
                          <a:xfrm>
                            <a:off x="9135" y="2701"/>
                            <a:ext cx="20" cy="20"/>
                          </a:xfrm>
                          <a:custGeom>
                            <a:avLst/>
                            <a:gdLst>
                              <a:gd name="T0" fmla="*/ 1 w 20"/>
                              <a:gd name="T1" fmla="*/ 0 h 20"/>
                              <a:gd name="T2" fmla="*/ 1 w 20"/>
                              <a:gd name="T3" fmla="*/ 2 h 20"/>
                              <a:gd name="T4" fmla="*/ 0 w 20"/>
                              <a:gd name="T5" fmla="*/ 2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8" name="Freeform 826"/>
                        <wps:cNvSpPr>
                          <a:spLocks/>
                        </wps:cNvSpPr>
                        <wps:spPr bwMode="auto">
                          <a:xfrm>
                            <a:off x="9142" y="2695"/>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 name="Freeform 827"/>
                        <wps:cNvSpPr>
                          <a:spLocks/>
                        </wps:cNvSpPr>
                        <wps:spPr bwMode="auto">
                          <a:xfrm>
                            <a:off x="9135" y="2696"/>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0" name="Freeform 828"/>
                        <wps:cNvSpPr>
                          <a:spLocks/>
                        </wps:cNvSpPr>
                        <wps:spPr bwMode="auto">
                          <a:xfrm>
                            <a:off x="9135" y="2695"/>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1" name="Freeform 829"/>
                        <wps:cNvSpPr>
                          <a:spLocks/>
                        </wps:cNvSpPr>
                        <wps:spPr bwMode="auto">
                          <a:xfrm>
                            <a:off x="4630" y="385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 name="Freeform 830"/>
                        <wps:cNvSpPr>
                          <a:spLocks/>
                        </wps:cNvSpPr>
                        <wps:spPr bwMode="auto">
                          <a:xfrm>
                            <a:off x="4638"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 name="Freeform 831"/>
                        <wps:cNvSpPr>
                          <a:spLocks/>
                        </wps:cNvSpPr>
                        <wps:spPr bwMode="auto">
                          <a:xfrm>
                            <a:off x="4631" y="3877"/>
                            <a:ext cx="20" cy="20"/>
                          </a:xfrm>
                          <a:custGeom>
                            <a:avLst/>
                            <a:gdLst>
                              <a:gd name="T0" fmla="*/ 0 w 20"/>
                              <a:gd name="T1" fmla="*/ 0 h 20"/>
                              <a:gd name="T2" fmla="*/ 14 w 20"/>
                              <a:gd name="T3" fmla="*/ 0 h 20"/>
                            </a:gdLst>
                            <a:ahLst/>
                            <a:cxnLst>
                              <a:cxn ang="0">
                                <a:pos x="T0" y="T1"/>
                              </a:cxn>
                              <a:cxn ang="0">
                                <a:pos x="T2" y="T3"/>
                              </a:cxn>
                            </a:cxnLst>
                            <a:rect l="0" t="0" r="r" b="b"/>
                            <a:pathLst>
                              <a:path w="20" h="20">
                                <a:moveTo>
                                  <a:pt x="0" y="0"/>
                                </a:moveTo>
                                <a:lnTo>
                                  <a:pt x="14"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4" name="Freeform 832"/>
                        <wps:cNvSpPr>
                          <a:spLocks/>
                        </wps:cNvSpPr>
                        <wps:spPr bwMode="auto">
                          <a:xfrm>
                            <a:off x="4631" y="3857"/>
                            <a:ext cx="20" cy="20"/>
                          </a:xfrm>
                          <a:custGeom>
                            <a:avLst/>
                            <a:gdLst>
                              <a:gd name="T0" fmla="*/ 0 w 20"/>
                              <a:gd name="T1" fmla="*/ 0 h 20"/>
                              <a:gd name="T2" fmla="*/ 14 w 20"/>
                              <a:gd name="T3" fmla="*/ 0 h 20"/>
                            </a:gdLst>
                            <a:ahLst/>
                            <a:cxnLst>
                              <a:cxn ang="0">
                                <a:pos x="T0" y="T1"/>
                              </a:cxn>
                              <a:cxn ang="0">
                                <a:pos x="T2" y="T3"/>
                              </a:cxn>
                            </a:cxnLst>
                            <a:rect l="0" t="0" r="r" b="b"/>
                            <a:pathLst>
                              <a:path w="20" h="20">
                                <a:moveTo>
                                  <a:pt x="0" y="0"/>
                                </a:moveTo>
                                <a:lnTo>
                                  <a:pt x="14"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5" name="Freeform 833"/>
                        <wps:cNvSpPr>
                          <a:spLocks/>
                        </wps:cNvSpPr>
                        <wps:spPr bwMode="auto">
                          <a:xfrm>
                            <a:off x="4638" y="3855"/>
                            <a:ext cx="20" cy="24"/>
                          </a:xfrm>
                          <a:custGeom>
                            <a:avLst/>
                            <a:gdLst>
                              <a:gd name="T0" fmla="*/ 0 w 20"/>
                              <a:gd name="T1" fmla="*/ 0 h 24"/>
                              <a:gd name="T2" fmla="*/ 0 w 20"/>
                              <a:gd name="T3" fmla="*/ 23 h 24"/>
                            </a:gdLst>
                            <a:ahLst/>
                            <a:cxnLst>
                              <a:cxn ang="0">
                                <a:pos x="T0" y="T1"/>
                              </a:cxn>
                              <a:cxn ang="0">
                                <a:pos x="T2" y="T3"/>
                              </a:cxn>
                            </a:cxnLst>
                            <a:rect l="0" t="0" r="r" b="b"/>
                            <a:pathLst>
                              <a:path w="20" h="24">
                                <a:moveTo>
                                  <a:pt x="0" y="0"/>
                                </a:moveTo>
                                <a:lnTo>
                                  <a:pt x="0" y="23"/>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6" name="Freeform 834"/>
                        <wps:cNvSpPr>
                          <a:spLocks/>
                        </wps:cNvSpPr>
                        <wps:spPr bwMode="auto">
                          <a:xfrm>
                            <a:off x="4641" y="3872"/>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7" name="Freeform 835"/>
                        <wps:cNvSpPr>
                          <a:spLocks/>
                        </wps:cNvSpPr>
                        <wps:spPr bwMode="auto">
                          <a:xfrm>
                            <a:off x="4642"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8" name="Freeform 836"/>
                        <wps:cNvSpPr>
                          <a:spLocks/>
                        </wps:cNvSpPr>
                        <wps:spPr bwMode="auto">
                          <a:xfrm>
                            <a:off x="4633" y="3872"/>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 name="Freeform 837"/>
                        <wps:cNvSpPr>
                          <a:spLocks/>
                        </wps:cNvSpPr>
                        <wps:spPr bwMode="auto">
                          <a:xfrm>
                            <a:off x="4635"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 name="Freeform 838"/>
                        <wps:cNvSpPr>
                          <a:spLocks/>
                        </wps:cNvSpPr>
                        <wps:spPr bwMode="auto">
                          <a:xfrm>
                            <a:off x="4641" y="3866"/>
                            <a:ext cx="20" cy="20"/>
                          </a:xfrm>
                          <a:custGeom>
                            <a:avLst/>
                            <a:gdLst>
                              <a:gd name="T0" fmla="*/ 1 w 20"/>
                              <a:gd name="T1" fmla="*/ 0 h 20"/>
                              <a:gd name="T2" fmla="*/ 2 w 20"/>
                              <a:gd name="T3" fmla="*/ 0 h 20"/>
                              <a:gd name="T4" fmla="*/ 2 w 20"/>
                              <a:gd name="T5" fmla="*/ 1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0"/>
                                </a:lnTo>
                                <a:lnTo>
                                  <a:pt x="2"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1" name="Freeform 839"/>
                        <wps:cNvSpPr>
                          <a:spLocks/>
                        </wps:cNvSpPr>
                        <wps:spPr bwMode="auto">
                          <a:xfrm>
                            <a:off x="4633" y="3866"/>
                            <a:ext cx="20" cy="20"/>
                          </a:xfrm>
                          <a:custGeom>
                            <a:avLst/>
                            <a:gdLst>
                              <a:gd name="T0" fmla="*/ 1 w 20"/>
                              <a:gd name="T1" fmla="*/ 0 h 20"/>
                              <a:gd name="T2" fmla="*/ 2 w 20"/>
                              <a:gd name="T3" fmla="*/ 1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2" name="Freeform 840"/>
                        <wps:cNvSpPr>
                          <a:spLocks/>
                        </wps:cNvSpPr>
                        <wps:spPr bwMode="auto">
                          <a:xfrm>
                            <a:off x="4641" y="3860"/>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3" name="Freeform 841"/>
                        <wps:cNvSpPr>
                          <a:spLocks/>
                        </wps:cNvSpPr>
                        <wps:spPr bwMode="auto">
                          <a:xfrm>
                            <a:off x="4633" y="3865"/>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66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4" name="Freeform 842"/>
                        <wps:cNvSpPr>
                          <a:spLocks/>
                        </wps:cNvSpPr>
                        <wps:spPr bwMode="auto">
                          <a:xfrm>
                            <a:off x="4633" y="3860"/>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5" name="Freeform 843"/>
                        <wps:cNvSpPr>
                          <a:spLocks/>
                        </wps:cNvSpPr>
                        <wps:spPr bwMode="auto">
                          <a:xfrm>
                            <a:off x="5002" y="3855"/>
                            <a:ext cx="20" cy="24"/>
                          </a:xfrm>
                          <a:custGeom>
                            <a:avLst/>
                            <a:gdLst>
                              <a:gd name="T0" fmla="*/ 0 w 20"/>
                              <a:gd name="T1" fmla="*/ 11 h 24"/>
                              <a:gd name="T2" fmla="*/ 18 w 20"/>
                              <a:gd name="T3" fmla="*/ 11 h 24"/>
                            </a:gdLst>
                            <a:ahLst/>
                            <a:cxnLst>
                              <a:cxn ang="0">
                                <a:pos x="T0" y="T1"/>
                              </a:cxn>
                              <a:cxn ang="0">
                                <a:pos x="T2" y="T3"/>
                              </a:cxn>
                            </a:cxnLst>
                            <a:rect l="0" t="0" r="r" b="b"/>
                            <a:pathLst>
                              <a:path w="20" h="24">
                                <a:moveTo>
                                  <a:pt x="0" y="11"/>
                                </a:moveTo>
                                <a:lnTo>
                                  <a:pt x="18"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6" name="Freeform 844"/>
                        <wps:cNvSpPr>
                          <a:spLocks/>
                        </wps:cNvSpPr>
                        <wps:spPr bwMode="auto">
                          <a:xfrm>
                            <a:off x="5011"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7" name="Freeform 845"/>
                        <wps:cNvSpPr>
                          <a:spLocks/>
                        </wps:cNvSpPr>
                        <wps:spPr bwMode="auto">
                          <a:xfrm>
                            <a:off x="5004" y="3877"/>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8" name="Freeform 846"/>
                        <wps:cNvSpPr>
                          <a:spLocks/>
                        </wps:cNvSpPr>
                        <wps:spPr bwMode="auto">
                          <a:xfrm>
                            <a:off x="5004" y="3857"/>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9" name="Freeform 847"/>
                        <wps:cNvSpPr>
                          <a:spLocks/>
                        </wps:cNvSpPr>
                        <wps:spPr bwMode="auto">
                          <a:xfrm>
                            <a:off x="5012"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0" name="Freeform 848"/>
                        <wps:cNvSpPr>
                          <a:spLocks/>
                        </wps:cNvSpPr>
                        <wps:spPr bwMode="auto">
                          <a:xfrm>
                            <a:off x="5014" y="3872"/>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1" name="Freeform 849"/>
                        <wps:cNvSpPr>
                          <a:spLocks/>
                        </wps:cNvSpPr>
                        <wps:spPr bwMode="auto">
                          <a:xfrm>
                            <a:off x="5007" y="3873"/>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2" name="Freeform 850"/>
                        <wps:cNvSpPr>
                          <a:spLocks/>
                        </wps:cNvSpPr>
                        <wps:spPr bwMode="auto">
                          <a:xfrm>
                            <a:off x="5015"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3" name="Freeform 851"/>
                        <wps:cNvSpPr>
                          <a:spLocks/>
                        </wps:cNvSpPr>
                        <wps:spPr bwMode="auto">
                          <a:xfrm>
                            <a:off x="5007" y="3872"/>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4" name="Freeform 852"/>
                        <wps:cNvSpPr>
                          <a:spLocks/>
                        </wps:cNvSpPr>
                        <wps:spPr bwMode="auto">
                          <a:xfrm>
                            <a:off x="5008"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5" name="Freeform 853"/>
                        <wps:cNvSpPr>
                          <a:spLocks/>
                        </wps:cNvSpPr>
                        <wps:spPr bwMode="auto">
                          <a:xfrm>
                            <a:off x="5014" y="3866"/>
                            <a:ext cx="20" cy="20"/>
                          </a:xfrm>
                          <a:custGeom>
                            <a:avLst/>
                            <a:gdLst>
                              <a:gd name="T0" fmla="*/ 1 w 20"/>
                              <a:gd name="T1" fmla="*/ 0 h 20"/>
                              <a:gd name="T2" fmla="*/ 2 w 20"/>
                              <a:gd name="T3" fmla="*/ 1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6" name="Freeform 854"/>
                        <wps:cNvSpPr>
                          <a:spLocks/>
                        </wps:cNvSpPr>
                        <wps:spPr bwMode="auto">
                          <a:xfrm>
                            <a:off x="5007" y="3867"/>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7" name="Freeform 855"/>
                        <wps:cNvSpPr>
                          <a:spLocks/>
                        </wps:cNvSpPr>
                        <wps:spPr bwMode="auto">
                          <a:xfrm>
                            <a:off x="5007"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8" name="Freeform 856"/>
                        <wps:cNvSpPr>
                          <a:spLocks/>
                        </wps:cNvSpPr>
                        <wps:spPr bwMode="auto">
                          <a:xfrm>
                            <a:off x="5014" y="3860"/>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9" name="Freeform 857"/>
                        <wps:cNvSpPr>
                          <a:spLocks/>
                        </wps:cNvSpPr>
                        <wps:spPr bwMode="auto">
                          <a:xfrm>
                            <a:off x="5007" y="3860"/>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0" name="Freeform 858"/>
                        <wps:cNvSpPr>
                          <a:spLocks/>
                        </wps:cNvSpPr>
                        <wps:spPr bwMode="auto">
                          <a:xfrm>
                            <a:off x="5007"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1" name="Freeform 859"/>
                        <wps:cNvSpPr>
                          <a:spLocks/>
                        </wps:cNvSpPr>
                        <wps:spPr bwMode="auto">
                          <a:xfrm>
                            <a:off x="5375" y="3855"/>
                            <a:ext cx="20" cy="24"/>
                          </a:xfrm>
                          <a:custGeom>
                            <a:avLst/>
                            <a:gdLst>
                              <a:gd name="T0" fmla="*/ 0 w 20"/>
                              <a:gd name="T1" fmla="*/ 11 h 24"/>
                              <a:gd name="T2" fmla="*/ 18 w 20"/>
                              <a:gd name="T3" fmla="*/ 11 h 24"/>
                            </a:gdLst>
                            <a:ahLst/>
                            <a:cxnLst>
                              <a:cxn ang="0">
                                <a:pos x="T0" y="T1"/>
                              </a:cxn>
                              <a:cxn ang="0">
                                <a:pos x="T2" y="T3"/>
                              </a:cxn>
                            </a:cxnLst>
                            <a:rect l="0" t="0" r="r" b="b"/>
                            <a:pathLst>
                              <a:path w="20" h="24">
                                <a:moveTo>
                                  <a:pt x="0" y="11"/>
                                </a:moveTo>
                                <a:lnTo>
                                  <a:pt x="18"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2" name="Freeform 860"/>
                        <wps:cNvSpPr>
                          <a:spLocks/>
                        </wps:cNvSpPr>
                        <wps:spPr bwMode="auto">
                          <a:xfrm>
                            <a:off x="5384" y="3857"/>
                            <a:ext cx="20" cy="20"/>
                          </a:xfrm>
                          <a:custGeom>
                            <a:avLst/>
                            <a:gdLst>
                              <a:gd name="T0" fmla="*/ 0 w 20"/>
                              <a:gd name="T1" fmla="*/ 9 h 20"/>
                              <a:gd name="T2" fmla="*/ 1 w 20"/>
                              <a:gd name="T3" fmla="*/ 9 h 20"/>
                            </a:gdLst>
                            <a:ahLst/>
                            <a:cxnLst>
                              <a:cxn ang="0">
                                <a:pos x="T0" y="T1"/>
                              </a:cxn>
                              <a:cxn ang="0">
                                <a:pos x="T2" y="T3"/>
                              </a:cxn>
                            </a:cxnLst>
                            <a:rect l="0" t="0" r="r" b="b"/>
                            <a:pathLst>
                              <a:path w="20" h="20">
                                <a:moveTo>
                                  <a:pt x="0" y="9"/>
                                </a:moveTo>
                                <a:lnTo>
                                  <a:pt x="1" y="9"/>
                                </a:lnTo>
                              </a:path>
                            </a:pathLst>
                          </a:custGeom>
                          <a:noFill/>
                          <a:ln w="142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3" name="Freeform 861"/>
                        <wps:cNvSpPr>
                          <a:spLocks/>
                        </wps:cNvSpPr>
                        <wps:spPr bwMode="auto">
                          <a:xfrm>
                            <a:off x="5377" y="387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4" name="Freeform 862"/>
                        <wps:cNvSpPr>
                          <a:spLocks/>
                        </wps:cNvSpPr>
                        <wps:spPr bwMode="auto">
                          <a:xfrm>
                            <a:off x="5377" y="385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5" name="Freeform 863"/>
                        <wps:cNvSpPr>
                          <a:spLocks/>
                        </wps:cNvSpPr>
                        <wps:spPr bwMode="auto">
                          <a:xfrm>
                            <a:off x="5385"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6" name="Freeform 864"/>
                        <wps:cNvSpPr>
                          <a:spLocks/>
                        </wps:cNvSpPr>
                        <wps:spPr bwMode="auto">
                          <a:xfrm>
                            <a:off x="5387" y="3872"/>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7" name="Freeform 865"/>
                        <wps:cNvSpPr>
                          <a:spLocks/>
                        </wps:cNvSpPr>
                        <wps:spPr bwMode="auto">
                          <a:xfrm>
                            <a:off x="5379" y="3873"/>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8" name="Freeform 866"/>
                        <wps:cNvSpPr>
                          <a:spLocks/>
                        </wps:cNvSpPr>
                        <wps:spPr bwMode="auto">
                          <a:xfrm>
                            <a:off x="5388"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9" name="Freeform 867"/>
                        <wps:cNvSpPr>
                          <a:spLocks/>
                        </wps:cNvSpPr>
                        <wps:spPr bwMode="auto">
                          <a:xfrm>
                            <a:off x="5380" y="3872"/>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0" name="Freeform 868"/>
                        <wps:cNvSpPr>
                          <a:spLocks/>
                        </wps:cNvSpPr>
                        <wps:spPr bwMode="auto">
                          <a:xfrm>
                            <a:off x="5380"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1" name="Freeform 869"/>
                        <wps:cNvSpPr>
                          <a:spLocks/>
                        </wps:cNvSpPr>
                        <wps:spPr bwMode="auto">
                          <a:xfrm>
                            <a:off x="5387"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2" name="Freeform 870"/>
                        <wps:cNvSpPr>
                          <a:spLocks/>
                        </wps:cNvSpPr>
                        <wps:spPr bwMode="auto">
                          <a:xfrm>
                            <a:off x="5379" y="3867"/>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3" name="Freeform 871"/>
                        <wps:cNvSpPr>
                          <a:spLocks/>
                        </wps:cNvSpPr>
                        <wps:spPr bwMode="auto">
                          <a:xfrm>
                            <a:off x="5380"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4" name="Freeform 872"/>
                        <wps:cNvSpPr>
                          <a:spLocks/>
                        </wps:cNvSpPr>
                        <wps:spPr bwMode="auto">
                          <a:xfrm>
                            <a:off x="5387"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5" name="Freeform 873"/>
                        <wps:cNvSpPr>
                          <a:spLocks/>
                        </wps:cNvSpPr>
                        <wps:spPr bwMode="auto">
                          <a:xfrm>
                            <a:off x="5379" y="3860"/>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6" name="Freeform 874"/>
                        <wps:cNvSpPr>
                          <a:spLocks/>
                        </wps:cNvSpPr>
                        <wps:spPr bwMode="auto">
                          <a:xfrm>
                            <a:off x="5380"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7" name="Freeform 875"/>
                        <wps:cNvSpPr>
                          <a:spLocks/>
                        </wps:cNvSpPr>
                        <wps:spPr bwMode="auto">
                          <a:xfrm>
                            <a:off x="5748" y="385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8" name="Freeform 876"/>
                        <wps:cNvSpPr>
                          <a:spLocks/>
                        </wps:cNvSpPr>
                        <wps:spPr bwMode="auto">
                          <a:xfrm>
                            <a:off x="5756"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9" name="Freeform 877"/>
                        <wps:cNvSpPr>
                          <a:spLocks/>
                        </wps:cNvSpPr>
                        <wps:spPr bwMode="auto">
                          <a:xfrm>
                            <a:off x="5750" y="3877"/>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0" name="Freeform 878"/>
                        <wps:cNvSpPr>
                          <a:spLocks/>
                        </wps:cNvSpPr>
                        <wps:spPr bwMode="auto">
                          <a:xfrm>
                            <a:off x="5750" y="3857"/>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1" name="Freeform 879"/>
                        <wps:cNvSpPr>
                          <a:spLocks/>
                        </wps:cNvSpPr>
                        <wps:spPr bwMode="auto">
                          <a:xfrm>
                            <a:off x="5757"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2" name="Freeform 880"/>
                        <wps:cNvSpPr>
                          <a:spLocks/>
                        </wps:cNvSpPr>
                        <wps:spPr bwMode="auto">
                          <a:xfrm>
                            <a:off x="5760" y="3872"/>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3" name="Freeform 881"/>
                        <wps:cNvSpPr>
                          <a:spLocks/>
                        </wps:cNvSpPr>
                        <wps:spPr bwMode="auto">
                          <a:xfrm>
                            <a:off x="5752" y="3873"/>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4" name="Freeform 882"/>
                        <wps:cNvSpPr>
                          <a:spLocks/>
                        </wps:cNvSpPr>
                        <wps:spPr bwMode="auto">
                          <a:xfrm>
                            <a:off x="5760"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5" name="Freeform 883"/>
                        <wps:cNvSpPr>
                          <a:spLocks/>
                        </wps:cNvSpPr>
                        <wps:spPr bwMode="auto">
                          <a:xfrm>
                            <a:off x="5752" y="3872"/>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6" name="Freeform 884"/>
                        <wps:cNvSpPr>
                          <a:spLocks/>
                        </wps:cNvSpPr>
                        <wps:spPr bwMode="auto">
                          <a:xfrm>
                            <a:off x="5753"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7" name="Freeform 885"/>
                        <wps:cNvSpPr>
                          <a:spLocks/>
                        </wps:cNvSpPr>
                        <wps:spPr bwMode="auto">
                          <a:xfrm>
                            <a:off x="5760"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8" name="Freeform 886"/>
                        <wps:cNvSpPr>
                          <a:spLocks/>
                        </wps:cNvSpPr>
                        <wps:spPr bwMode="auto">
                          <a:xfrm>
                            <a:off x="5752" y="3867"/>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9" name="Freeform 887"/>
                        <wps:cNvSpPr>
                          <a:spLocks/>
                        </wps:cNvSpPr>
                        <wps:spPr bwMode="auto">
                          <a:xfrm>
                            <a:off x="5752" y="3866"/>
                            <a:ext cx="20" cy="20"/>
                          </a:xfrm>
                          <a:custGeom>
                            <a:avLst/>
                            <a:gdLst>
                              <a:gd name="T0" fmla="*/ 1 w 20"/>
                              <a:gd name="T1" fmla="*/ 0 h 20"/>
                              <a:gd name="T2" fmla="*/ 2 w 20"/>
                              <a:gd name="T3" fmla="*/ 0 h 20"/>
                              <a:gd name="T4" fmla="*/ 2 w 20"/>
                              <a:gd name="T5" fmla="*/ 1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0"/>
                                </a:lnTo>
                                <a:lnTo>
                                  <a:pt x="2"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0" name="Freeform 888"/>
                        <wps:cNvSpPr>
                          <a:spLocks/>
                        </wps:cNvSpPr>
                        <wps:spPr bwMode="auto">
                          <a:xfrm>
                            <a:off x="5760"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1" name="Freeform 889"/>
                        <wps:cNvSpPr>
                          <a:spLocks/>
                        </wps:cNvSpPr>
                        <wps:spPr bwMode="auto">
                          <a:xfrm>
                            <a:off x="5752" y="3860"/>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2" name="Freeform 890"/>
                        <wps:cNvSpPr>
                          <a:spLocks/>
                        </wps:cNvSpPr>
                        <wps:spPr bwMode="auto">
                          <a:xfrm>
                            <a:off x="5752" y="3860"/>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3" name="Freeform 891"/>
                        <wps:cNvSpPr>
                          <a:spLocks/>
                        </wps:cNvSpPr>
                        <wps:spPr bwMode="auto">
                          <a:xfrm>
                            <a:off x="6122" y="3855"/>
                            <a:ext cx="20" cy="24"/>
                          </a:xfrm>
                          <a:custGeom>
                            <a:avLst/>
                            <a:gdLst>
                              <a:gd name="T0" fmla="*/ 0 w 20"/>
                              <a:gd name="T1" fmla="*/ 11 h 24"/>
                              <a:gd name="T2" fmla="*/ 16 w 20"/>
                              <a:gd name="T3" fmla="*/ 11 h 24"/>
                            </a:gdLst>
                            <a:ahLst/>
                            <a:cxnLst>
                              <a:cxn ang="0">
                                <a:pos x="T0" y="T1"/>
                              </a:cxn>
                              <a:cxn ang="0">
                                <a:pos x="T2" y="T3"/>
                              </a:cxn>
                            </a:cxnLst>
                            <a:rect l="0" t="0" r="r" b="b"/>
                            <a:pathLst>
                              <a:path w="20" h="24">
                                <a:moveTo>
                                  <a:pt x="0" y="11"/>
                                </a:moveTo>
                                <a:lnTo>
                                  <a:pt x="16"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4" name="Freeform 892"/>
                        <wps:cNvSpPr>
                          <a:spLocks/>
                        </wps:cNvSpPr>
                        <wps:spPr bwMode="auto">
                          <a:xfrm>
                            <a:off x="6129"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5" name="Freeform 893"/>
                        <wps:cNvSpPr>
                          <a:spLocks/>
                        </wps:cNvSpPr>
                        <wps:spPr bwMode="auto">
                          <a:xfrm>
                            <a:off x="6123" y="387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6" name="Freeform 894"/>
                        <wps:cNvSpPr>
                          <a:spLocks/>
                        </wps:cNvSpPr>
                        <wps:spPr bwMode="auto">
                          <a:xfrm>
                            <a:off x="6123" y="385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7" name="Freeform 895"/>
                        <wps:cNvSpPr>
                          <a:spLocks/>
                        </wps:cNvSpPr>
                        <wps:spPr bwMode="auto">
                          <a:xfrm>
                            <a:off x="6130"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 name="Freeform 896"/>
                        <wps:cNvSpPr>
                          <a:spLocks/>
                        </wps:cNvSpPr>
                        <wps:spPr bwMode="auto">
                          <a:xfrm>
                            <a:off x="6132" y="3872"/>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9" name="Freeform 897"/>
                        <wps:cNvSpPr>
                          <a:spLocks/>
                        </wps:cNvSpPr>
                        <wps:spPr bwMode="auto">
                          <a:xfrm>
                            <a:off x="6125" y="3873"/>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0" name="Freeform 898"/>
                        <wps:cNvSpPr>
                          <a:spLocks/>
                        </wps:cNvSpPr>
                        <wps:spPr bwMode="auto">
                          <a:xfrm>
                            <a:off x="6134"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1" name="Freeform 899"/>
                        <wps:cNvSpPr>
                          <a:spLocks/>
                        </wps:cNvSpPr>
                        <wps:spPr bwMode="auto">
                          <a:xfrm>
                            <a:off x="6125" y="3872"/>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2" name="Freeform 900"/>
                        <wps:cNvSpPr>
                          <a:spLocks/>
                        </wps:cNvSpPr>
                        <wps:spPr bwMode="auto">
                          <a:xfrm>
                            <a:off x="6126"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3" name="Freeform 901"/>
                        <wps:cNvSpPr>
                          <a:spLocks/>
                        </wps:cNvSpPr>
                        <wps:spPr bwMode="auto">
                          <a:xfrm>
                            <a:off x="6132" y="3866"/>
                            <a:ext cx="20" cy="20"/>
                          </a:xfrm>
                          <a:custGeom>
                            <a:avLst/>
                            <a:gdLst>
                              <a:gd name="T0" fmla="*/ 1 w 20"/>
                              <a:gd name="T1" fmla="*/ 0 h 20"/>
                              <a:gd name="T2" fmla="*/ 2 w 20"/>
                              <a:gd name="T3" fmla="*/ 0 h 20"/>
                              <a:gd name="T4" fmla="*/ 2 w 20"/>
                              <a:gd name="T5" fmla="*/ 1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0"/>
                                </a:lnTo>
                                <a:lnTo>
                                  <a:pt x="2"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4" name="Freeform 902"/>
                        <wps:cNvSpPr>
                          <a:spLocks/>
                        </wps:cNvSpPr>
                        <wps:spPr bwMode="auto">
                          <a:xfrm>
                            <a:off x="6125" y="3867"/>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5" name="Freeform 903"/>
                        <wps:cNvSpPr>
                          <a:spLocks/>
                        </wps:cNvSpPr>
                        <wps:spPr bwMode="auto">
                          <a:xfrm>
                            <a:off x="6125" y="3866"/>
                            <a:ext cx="20" cy="20"/>
                          </a:xfrm>
                          <a:custGeom>
                            <a:avLst/>
                            <a:gdLst>
                              <a:gd name="T0" fmla="*/ 1 w 20"/>
                              <a:gd name="T1" fmla="*/ 0 h 20"/>
                              <a:gd name="T2" fmla="*/ 2 w 20"/>
                              <a:gd name="T3" fmla="*/ 1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 name="Freeform 904"/>
                        <wps:cNvSpPr>
                          <a:spLocks/>
                        </wps:cNvSpPr>
                        <wps:spPr bwMode="auto">
                          <a:xfrm>
                            <a:off x="6132" y="3860"/>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7" name="Freeform 905"/>
                        <wps:cNvSpPr>
                          <a:spLocks/>
                        </wps:cNvSpPr>
                        <wps:spPr bwMode="auto">
                          <a:xfrm>
                            <a:off x="6125" y="3860"/>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8" name="Freeform 906"/>
                        <wps:cNvSpPr>
                          <a:spLocks/>
                        </wps:cNvSpPr>
                        <wps:spPr bwMode="auto">
                          <a:xfrm>
                            <a:off x="6125" y="3860"/>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9" name="Freeform 907"/>
                        <wps:cNvSpPr>
                          <a:spLocks/>
                        </wps:cNvSpPr>
                        <wps:spPr bwMode="auto">
                          <a:xfrm>
                            <a:off x="6494" y="385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0" name="Freeform 908"/>
                        <wps:cNvSpPr>
                          <a:spLocks/>
                        </wps:cNvSpPr>
                        <wps:spPr bwMode="auto">
                          <a:xfrm>
                            <a:off x="6502"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1" name="Freeform 909"/>
                        <wps:cNvSpPr>
                          <a:spLocks/>
                        </wps:cNvSpPr>
                        <wps:spPr bwMode="auto">
                          <a:xfrm>
                            <a:off x="6496" y="3877"/>
                            <a:ext cx="20" cy="20"/>
                          </a:xfrm>
                          <a:custGeom>
                            <a:avLst/>
                            <a:gdLst>
                              <a:gd name="T0" fmla="*/ 0 w 20"/>
                              <a:gd name="T1" fmla="*/ 0 h 20"/>
                              <a:gd name="T2" fmla="*/ 12 w 20"/>
                              <a:gd name="T3" fmla="*/ 0 h 20"/>
                              <a:gd name="T4" fmla="*/ 0 w 20"/>
                              <a:gd name="T5" fmla="*/ 0 h 20"/>
                            </a:gdLst>
                            <a:ahLst/>
                            <a:cxnLst>
                              <a:cxn ang="0">
                                <a:pos x="T0" y="T1"/>
                              </a:cxn>
                              <a:cxn ang="0">
                                <a:pos x="T2" y="T3"/>
                              </a:cxn>
                              <a:cxn ang="0">
                                <a:pos x="T4" y="T5"/>
                              </a:cxn>
                            </a:cxnLst>
                            <a:rect l="0" t="0" r="r" b="b"/>
                            <a:pathLst>
                              <a:path w="20" h="20">
                                <a:moveTo>
                                  <a:pt x="0" y="0"/>
                                </a:moveTo>
                                <a:lnTo>
                                  <a:pt x="12"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2" name="Freeform 910"/>
                        <wps:cNvSpPr>
                          <a:spLocks/>
                        </wps:cNvSpPr>
                        <wps:spPr bwMode="auto">
                          <a:xfrm>
                            <a:off x="6496" y="3857"/>
                            <a:ext cx="20" cy="20"/>
                          </a:xfrm>
                          <a:custGeom>
                            <a:avLst/>
                            <a:gdLst>
                              <a:gd name="T0" fmla="*/ 0 w 20"/>
                              <a:gd name="T1" fmla="*/ 0 h 20"/>
                              <a:gd name="T2" fmla="*/ 12 w 20"/>
                              <a:gd name="T3" fmla="*/ 0 h 20"/>
                              <a:gd name="T4" fmla="*/ 0 w 20"/>
                              <a:gd name="T5" fmla="*/ 0 h 20"/>
                            </a:gdLst>
                            <a:ahLst/>
                            <a:cxnLst>
                              <a:cxn ang="0">
                                <a:pos x="T0" y="T1"/>
                              </a:cxn>
                              <a:cxn ang="0">
                                <a:pos x="T2" y="T3"/>
                              </a:cxn>
                              <a:cxn ang="0">
                                <a:pos x="T4" y="T5"/>
                              </a:cxn>
                            </a:cxnLst>
                            <a:rect l="0" t="0" r="r" b="b"/>
                            <a:pathLst>
                              <a:path w="20" h="20">
                                <a:moveTo>
                                  <a:pt x="0" y="0"/>
                                </a:moveTo>
                                <a:lnTo>
                                  <a:pt x="12"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3" name="Freeform 911"/>
                        <wps:cNvSpPr>
                          <a:spLocks/>
                        </wps:cNvSpPr>
                        <wps:spPr bwMode="auto">
                          <a:xfrm>
                            <a:off x="6503"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4" name="Freeform 912"/>
                        <wps:cNvSpPr>
                          <a:spLocks/>
                        </wps:cNvSpPr>
                        <wps:spPr bwMode="auto">
                          <a:xfrm>
                            <a:off x="6505" y="3872"/>
                            <a:ext cx="20" cy="20"/>
                          </a:xfrm>
                          <a:custGeom>
                            <a:avLst/>
                            <a:gdLst>
                              <a:gd name="T0" fmla="*/ 0 w 20"/>
                              <a:gd name="T1" fmla="*/ 0 h 20"/>
                              <a:gd name="T2" fmla="*/ 1 w 20"/>
                              <a:gd name="T3" fmla="*/ 1 h 20"/>
                              <a:gd name="T4" fmla="*/ 0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1"/>
                                </a:lnTo>
                                <a:lnTo>
                                  <a:pt x="0"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5" name="Freeform 913"/>
                        <wps:cNvSpPr>
                          <a:spLocks/>
                        </wps:cNvSpPr>
                        <wps:spPr bwMode="auto">
                          <a:xfrm>
                            <a:off x="6506"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6" name="Freeform 914"/>
                        <wps:cNvSpPr>
                          <a:spLocks/>
                        </wps:cNvSpPr>
                        <wps:spPr bwMode="auto">
                          <a:xfrm>
                            <a:off x="6506"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7" name="Freeform 915"/>
                        <wps:cNvSpPr>
                          <a:spLocks/>
                        </wps:cNvSpPr>
                        <wps:spPr bwMode="auto">
                          <a:xfrm>
                            <a:off x="6498" y="3872"/>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8" name="Freeform 916"/>
                        <wps:cNvSpPr>
                          <a:spLocks/>
                        </wps:cNvSpPr>
                        <wps:spPr bwMode="auto">
                          <a:xfrm>
                            <a:off x="6498"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9" name="Freeform 917"/>
                        <wps:cNvSpPr>
                          <a:spLocks/>
                        </wps:cNvSpPr>
                        <wps:spPr bwMode="auto">
                          <a:xfrm>
                            <a:off x="6500"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0" name="Freeform 918"/>
                        <wps:cNvSpPr>
                          <a:spLocks/>
                        </wps:cNvSpPr>
                        <wps:spPr bwMode="auto">
                          <a:xfrm>
                            <a:off x="6505" y="3866"/>
                            <a:ext cx="20" cy="20"/>
                          </a:xfrm>
                          <a:custGeom>
                            <a:avLst/>
                            <a:gdLst>
                              <a:gd name="T0" fmla="*/ 0 w 20"/>
                              <a:gd name="T1" fmla="*/ 0 h 20"/>
                              <a:gd name="T2" fmla="*/ 1 w 20"/>
                              <a:gd name="T3" fmla="*/ 1 h 20"/>
                              <a:gd name="T4" fmla="*/ 0 w 20"/>
                              <a:gd name="T5" fmla="*/ 1 h 20"/>
                              <a:gd name="T6" fmla="*/ 0 w 20"/>
                              <a:gd name="T7" fmla="*/ 0 h 20"/>
                            </a:gdLst>
                            <a:ahLst/>
                            <a:cxnLst>
                              <a:cxn ang="0">
                                <a:pos x="T0" y="T1"/>
                              </a:cxn>
                              <a:cxn ang="0">
                                <a:pos x="T2" y="T3"/>
                              </a:cxn>
                              <a:cxn ang="0">
                                <a:pos x="T4" y="T5"/>
                              </a:cxn>
                              <a:cxn ang="0">
                                <a:pos x="T6" y="T7"/>
                              </a:cxn>
                            </a:cxnLst>
                            <a:rect l="0" t="0" r="r" b="b"/>
                            <a:pathLst>
                              <a:path w="20" h="20">
                                <a:moveTo>
                                  <a:pt x="0" y="0"/>
                                </a:moveTo>
                                <a:lnTo>
                                  <a:pt x="1" y="1"/>
                                </a:lnTo>
                                <a:lnTo>
                                  <a:pt x="0" y="1"/>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 name="Freeform 919"/>
                        <wps:cNvSpPr>
                          <a:spLocks/>
                        </wps:cNvSpPr>
                        <wps:spPr bwMode="auto">
                          <a:xfrm>
                            <a:off x="6498"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2" name="Freeform 920"/>
                        <wps:cNvSpPr>
                          <a:spLocks/>
                        </wps:cNvSpPr>
                        <wps:spPr bwMode="auto">
                          <a:xfrm>
                            <a:off x="6505" y="3860"/>
                            <a:ext cx="20" cy="20"/>
                          </a:xfrm>
                          <a:custGeom>
                            <a:avLst/>
                            <a:gdLst>
                              <a:gd name="T0" fmla="*/ 0 w 20"/>
                              <a:gd name="T1" fmla="*/ 0 h 20"/>
                              <a:gd name="T2" fmla="*/ 1 w 20"/>
                              <a:gd name="T3" fmla="*/ 0 h 20"/>
                              <a:gd name="T4" fmla="*/ 0 w 20"/>
                              <a:gd name="T5" fmla="*/ 1 h 20"/>
                              <a:gd name="T6" fmla="*/ 0 w 20"/>
                              <a:gd name="T7" fmla="*/ 0 h 20"/>
                            </a:gdLst>
                            <a:ahLst/>
                            <a:cxnLst>
                              <a:cxn ang="0">
                                <a:pos x="T0" y="T1"/>
                              </a:cxn>
                              <a:cxn ang="0">
                                <a:pos x="T2" y="T3"/>
                              </a:cxn>
                              <a:cxn ang="0">
                                <a:pos x="T4" y="T5"/>
                              </a:cxn>
                              <a:cxn ang="0">
                                <a:pos x="T6" y="T7"/>
                              </a:cxn>
                            </a:cxnLst>
                            <a:rect l="0" t="0" r="r" b="b"/>
                            <a:pathLst>
                              <a:path w="20" h="20">
                                <a:moveTo>
                                  <a:pt x="0" y="0"/>
                                </a:moveTo>
                                <a:lnTo>
                                  <a:pt x="1" y="0"/>
                                </a:lnTo>
                                <a:lnTo>
                                  <a:pt x="0" y="1"/>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3" name="Freeform 921"/>
                        <wps:cNvSpPr>
                          <a:spLocks/>
                        </wps:cNvSpPr>
                        <wps:spPr bwMode="auto">
                          <a:xfrm>
                            <a:off x="6498"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4" name="Freeform 922"/>
                        <wps:cNvSpPr>
                          <a:spLocks/>
                        </wps:cNvSpPr>
                        <wps:spPr bwMode="auto">
                          <a:xfrm>
                            <a:off x="6867" y="385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5" name="Freeform 923"/>
                        <wps:cNvSpPr>
                          <a:spLocks/>
                        </wps:cNvSpPr>
                        <wps:spPr bwMode="auto">
                          <a:xfrm>
                            <a:off x="6875"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6" name="Freeform 924"/>
                        <wps:cNvSpPr>
                          <a:spLocks/>
                        </wps:cNvSpPr>
                        <wps:spPr bwMode="auto">
                          <a:xfrm>
                            <a:off x="6869" y="3877"/>
                            <a:ext cx="20" cy="20"/>
                          </a:xfrm>
                          <a:custGeom>
                            <a:avLst/>
                            <a:gdLst>
                              <a:gd name="T0" fmla="*/ 0 w 20"/>
                              <a:gd name="T1" fmla="*/ 0 h 20"/>
                              <a:gd name="T2" fmla="*/ 12 w 20"/>
                              <a:gd name="T3" fmla="*/ 0 h 20"/>
                              <a:gd name="T4" fmla="*/ 0 w 20"/>
                              <a:gd name="T5" fmla="*/ 0 h 20"/>
                            </a:gdLst>
                            <a:ahLst/>
                            <a:cxnLst>
                              <a:cxn ang="0">
                                <a:pos x="T0" y="T1"/>
                              </a:cxn>
                              <a:cxn ang="0">
                                <a:pos x="T2" y="T3"/>
                              </a:cxn>
                              <a:cxn ang="0">
                                <a:pos x="T4" y="T5"/>
                              </a:cxn>
                            </a:cxnLst>
                            <a:rect l="0" t="0" r="r" b="b"/>
                            <a:pathLst>
                              <a:path w="20" h="20">
                                <a:moveTo>
                                  <a:pt x="0" y="0"/>
                                </a:moveTo>
                                <a:lnTo>
                                  <a:pt x="12"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7" name="Freeform 925"/>
                        <wps:cNvSpPr>
                          <a:spLocks/>
                        </wps:cNvSpPr>
                        <wps:spPr bwMode="auto">
                          <a:xfrm>
                            <a:off x="6869" y="3857"/>
                            <a:ext cx="20" cy="20"/>
                          </a:xfrm>
                          <a:custGeom>
                            <a:avLst/>
                            <a:gdLst>
                              <a:gd name="T0" fmla="*/ 0 w 20"/>
                              <a:gd name="T1" fmla="*/ 0 h 20"/>
                              <a:gd name="T2" fmla="*/ 12 w 20"/>
                              <a:gd name="T3" fmla="*/ 0 h 20"/>
                              <a:gd name="T4" fmla="*/ 0 w 20"/>
                              <a:gd name="T5" fmla="*/ 0 h 20"/>
                            </a:gdLst>
                            <a:ahLst/>
                            <a:cxnLst>
                              <a:cxn ang="0">
                                <a:pos x="T0" y="T1"/>
                              </a:cxn>
                              <a:cxn ang="0">
                                <a:pos x="T2" y="T3"/>
                              </a:cxn>
                              <a:cxn ang="0">
                                <a:pos x="T4" y="T5"/>
                              </a:cxn>
                            </a:cxnLst>
                            <a:rect l="0" t="0" r="r" b="b"/>
                            <a:pathLst>
                              <a:path w="20" h="20">
                                <a:moveTo>
                                  <a:pt x="0" y="0"/>
                                </a:moveTo>
                                <a:lnTo>
                                  <a:pt x="12"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8" name="Freeform 926"/>
                        <wps:cNvSpPr>
                          <a:spLocks/>
                        </wps:cNvSpPr>
                        <wps:spPr bwMode="auto">
                          <a:xfrm>
                            <a:off x="6875"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9" name="Freeform 927"/>
                        <wps:cNvSpPr>
                          <a:spLocks/>
                        </wps:cNvSpPr>
                        <wps:spPr bwMode="auto">
                          <a:xfrm>
                            <a:off x="6877" y="3872"/>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0" name="Freeform 928"/>
                        <wps:cNvSpPr>
                          <a:spLocks/>
                        </wps:cNvSpPr>
                        <wps:spPr bwMode="auto">
                          <a:xfrm>
                            <a:off x="6870" y="3873"/>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1" name="Freeform 929"/>
                        <wps:cNvSpPr>
                          <a:spLocks/>
                        </wps:cNvSpPr>
                        <wps:spPr bwMode="auto">
                          <a:xfrm>
                            <a:off x="6877"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2" name="Freeform 930"/>
                        <wps:cNvSpPr>
                          <a:spLocks/>
                        </wps:cNvSpPr>
                        <wps:spPr bwMode="auto">
                          <a:xfrm>
                            <a:off x="6870" y="3872"/>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3" name="Freeform 931"/>
                        <wps:cNvSpPr>
                          <a:spLocks/>
                        </wps:cNvSpPr>
                        <wps:spPr bwMode="auto">
                          <a:xfrm>
                            <a:off x="6871"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4" name="Freeform 932"/>
                        <wps:cNvSpPr>
                          <a:spLocks/>
                        </wps:cNvSpPr>
                        <wps:spPr bwMode="auto">
                          <a:xfrm>
                            <a:off x="6877"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5" name="Freeform 933"/>
                        <wps:cNvSpPr>
                          <a:spLocks/>
                        </wps:cNvSpPr>
                        <wps:spPr bwMode="auto">
                          <a:xfrm>
                            <a:off x="6870" y="3867"/>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6" name="Freeform 934"/>
                        <wps:cNvSpPr>
                          <a:spLocks/>
                        </wps:cNvSpPr>
                        <wps:spPr bwMode="auto">
                          <a:xfrm>
                            <a:off x="6870" y="3866"/>
                            <a:ext cx="20" cy="20"/>
                          </a:xfrm>
                          <a:custGeom>
                            <a:avLst/>
                            <a:gdLst>
                              <a:gd name="T0" fmla="*/ 1 w 20"/>
                              <a:gd name="T1" fmla="*/ 0 h 20"/>
                              <a:gd name="T2" fmla="*/ 2 w 20"/>
                              <a:gd name="T3" fmla="*/ 0 h 20"/>
                              <a:gd name="T4" fmla="*/ 2 w 20"/>
                              <a:gd name="T5" fmla="*/ 1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0"/>
                                </a:lnTo>
                                <a:lnTo>
                                  <a:pt x="2"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7" name="Freeform 935"/>
                        <wps:cNvSpPr>
                          <a:spLocks/>
                        </wps:cNvSpPr>
                        <wps:spPr bwMode="auto">
                          <a:xfrm>
                            <a:off x="6877"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8" name="Freeform 936"/>
                        <wps:cNvSpPr>
                          <a:spLocks/>
                        </wps:cNvSpPr>
                        <wps:spPr bwMode="auto">
                          <a:xfrm>
                            <a:off x="6870" y="3860"/>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9" name="Freeform 937"/>
                        <wps:cNvSpPr>
                          <a:spLocks/>
                        </wps:cNvSpPr>
                        <wps:spPr bwMode="auto">
                          <a:xfrm>
                            <a:off x="6870" y="3860"/>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0" name="Freeform 938"/>
                        <wps:cNvSpPr>
                          <a:spLocks/>
                        </wps:cNvSpPr>
                        <wps:spPr bwMode="auto">
                          <a:xfrm>
                            <a:off x="7185" y="385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1" name="Freeform 939"/>
                        <wps:cNvSpPr>
                          <a:spLocks/>
                        </wps:cNvSpPr>
                        <wps:spPr bwMode="auto">
                          <a:xfrm>
                            <a:off x="7192"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2" name="Freeform 940"/>
                        <wps:cNvSpPr>
                          <a:spLocks/>
                        </wps:cNvSpPr>
                        <wps:spPr bwMode="auto">
                          <a:xfrm>
                            <a:off x="7187" y="3877"/>
                            <a:ext cx="20" cy="20"/>
                          </a:xfrm>
                          <a:custGeom>
                            <a:avLst/>
                            <a:gdLst>
                              <a:gd name="T0" fmla="*/ 0 w 20"/>
                              <a:gd name="T1" fmla="*/ 0 h 20"/>
                              <a:gd name="T2" fmla="*/ 12 w 20"/>
                              <a:gd name="T3" fmla="*/ 0 h 20"/>
                              <a:gd name="T4" fmla="*/ 0 w 20"/>
                              <a:gd name="T5" fmla="*/ 0 h 20"/>
                            </a:gdLst>
                            <a:ahLst/>
                            <a:cxnLst>
                              <a:cxn ang="0">
                                <a:pos x="T0" y="T1"/>
                              </a:cxn>
                              <a:cxn ang="0">
                                <a:pos x="T2" y="T3"/>
                              </a:cxn>
                              <a:cxn ang="0">
                                <a:pos x="T4" y="T5"/>
                              </a:cxn>
                            </a:cxnLst>
                            <a:rect l="0" t="0" r="r" b="b"/>
                            <a:pathLst>
                              <a:path w="20" h="20">
                                <a:moveTo>
                                  <a:pt x="0" y="0"/>
                                </a:moveTo>
                                <a:lnTo>
                                  <a:pt x="12"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3" name="Freeform 941"/>
                        <wps:cNvSpPr>
                          <a:spLocks/>
                        </wps:cNvSpPr>
                        <wps:spPr bwMode="auto">
                          <a:xfrm>
                            <a:off x="7187" y="3857"/>
                            <a:ext cx="20" cy="20"/>
                          </a:xfrm>
                          <a:custGeom>
                            <a:avLst/>
                            <a:gdLst>
                              <a:gd name="T0" fmla="*/ 0 w 20"/>
                              <a:gd name="T1" fmla="*/ 0 h 20"/>
                              <a:gd name="T2" fmla="*/ 12 w 20"/>
                              <a:gd name="T3" fmla="*/ 0 h 20"/>
                              <a:gd name="T4" fmla="*/ 0 w 20"/>
                              <a:gd name="T5" fmla="*/ 0 h 20"/>
                            </a:gdLst>
                            <a:ahLst/>
                            <a:cxnLst>
                              <a:cxn ang="0">
                                <a:pos x="T0" y="T1"/>
                              </a:cxn>
                              <a:cxn ang="0">
                                <a:pos x="T2" y="T3"/>
                              </a:cxn>
                              <a:cxn ang="0">
                                <a:pos x="T4" y="T5"/>
                              </a:cxn>
                            </a:cxnLst>
                            <a:rect l="0" t="0" r="r" b="b"/>
                            <a:pathLst>
                              <a:path w="20" h="20">
                                <a:moveTo>
                                  <a:pt x="0" y="0"/>
                                </a:moveTo>
                                <a:lnTo>
                                  <a:pt x="12"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4" name="Freeform 942"/>
                        <wps:cNvSpPr>
                          <a:spLocks/>
                        </wps:cNvSpPr>
                        <wps:spPr bwMode="auto">
                          <a:xfrm>
                            <a:off x="7193"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5" name="Freeform 943"/>
                        <wps:cNvSpPr>
                          <a:spLocks/>
                        </wps:cNvSpPr>
                        <wps:spPr bwMode="auto">
                          <a:xfrm>
                            <a:off x="7195" y="3872"/>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6" name="Freeform 944"/>
                        <wps:cNvSpPr>
                          <a:spLocks/>
                        </wps:cNvSpPr>
                        <wps:spPr bwMode="auto">
                          <a:xfrm>
                            <a:off x="7188" y="3873"/>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7" name="Freeform 945"/>
                        <wps:cNvSpPr>
                          <a:spLocks/>
                        </wps:cNvSpPr>
                        <wps:spPr bwMode="auto">
                          <a:xfrm>
                            <a:off x="7197"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8" name="Freeform 946"/>
                        <wps:cNvSpPr>
                          <a:spLocks/>
                        </wps:cNvSpPr>
                        <wps:spPr bwMode="auto">
                          <a:xfrm>
                            <a:off x="7190" y="3872"/>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9" name="Freeform 947"/>
                        <wps:cNvSpPr>
                          <a:spLocks/>
                        </wps:cNvSpPr>
                        <wps:spPr bwMode="auto">
                          <a:xfrm>
                            <a:off x="7190"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0" name="Freeform 948"/>
                        <wps:cNvSpPr>
                          <a:spLocks/>
                        </wps:cNvSpPr>
                        <wps:spPr bwMode="auto">
                          <a:xfrm>
                            <a:off x="7195"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1" name="Freeform 949"/>
                        <wps:cNvSpPr>
                          <a:spLocks/>
                        </wps:cNvSpPr>
                        <wps:spPr bwMode="auto">
                          <a:xfrm>
                            <a:off x="7188" y="3867"/>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 name="Freeform 950"/>
                        <wps:cNvSpPr>
                          <a:spLocks/>
                        </wps:cNvSpPr>
                        <wps:spPr bwMode="auto">
                          <a:xfrm>
                            <a:off x="7190"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3" name="Freeform 951"/>
                        <wps:cNvSpPr>
                          <a:spLocks/>
                        </wps:cNvSpPr>
                        <wps:spPr bwMode="auto">
                          <a:xfrm>
                            <a:off x="7195"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4" name="Freeform 952"/>
                        <wps:cNvSpPr>
                          <a:spLocks/>
                        </wps:cNvSpPr>
                        <wps:spPr bwMode="auto">
                          <a:xfrm>
                            <a:off x="7188" y="3860"/>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5" name="Freeform 953"/>
                        <wps:cNvSpPr>
                          <a:spLocks/>
                        </wps:cNvSpPr>
                        <wps:spPr bwMode="auto">
                          <a:xfrm>
                            <a:off x="7190"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6" name="Freeform 954"/>
                        <wps:cNvSpPr>
                          <a:spLocks/>
                        </wps:cNvSpPr>
                        <wps:spPr bwMode="auto">
                          <a:xfrm>
                            <a:off x="7503" y="385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7" name="Freeform 955"/>
                        <wps:cNvSpPr>
                          <a:spLocks/>
                        </wps:cNvSpPr>
                        <wps:spPr bwMode="auto">
                          <a:xfrm>
                            <a:off x="7510"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8" name="Freeform 956"/>
                        <wps:cNvSpPr>
                          <a:spLocks/>
                        </wps:cNvSpPr>
                        <wps:spPr bwMode="auto">
                          <a:xfrm>
                            <a:off x="7505" y="387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9" name="Freeform 957"/>
                        <wps:cNvSpPr>
                          <a:spLocks/>
                        </wps:cNvSpPr>
                        <wps:spPr bwMode="auto">
                          <a:xfrm>
                            <a:off x="7505" y="385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 name="Freeform 958"/>
                        <wps:cNvSpPr>
                          <a:spLocks/>
                        </wps:cNvSpPr>
                        <wps:spPr bwMode="auto">
                          <a:xfrm>
                            <a:off x="7511"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1" name="Freeform 959"/>
                        <wps:cNvSpPr>
                          <a:spLocks/>
                        </wps:cNvSpPr>
                        <wps:spPr bwMode="auto">
                          <a:xfrm>
                            <a:off x="7514" y="3872"/>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2" name="Freeform 960"/>
                        <wps:cNvSpPr>
                          <a:spLocks/>
                        </wps:cNvSpPr>
                        <wps:spPr bwMode="auto">
                          <a:xfrm>
                            <a:off x="7508" y="3873"/>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3" name="Freeform 961"/>
                        <wps:cNvSpPr>
                          <a:spLocks/>
                        </wps:cNvSpPr>
                        <wps:spPr bwMode="auto">
                          <a:xfrm>
                            <a:off x="7515"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4" name="Freeform 962"/>
                        <wps:cNvSpPr>
                          <a:spLocks/>
                        </wps:cNvSpPr>
                        <wps:spPr bwMode="auto">
                          <a:xfrm>
                            <a:off x="7507" y="3872"/>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5" name="Freeform 963"/>
                        <wps:cNvSpPr>
                          <a:spLocks/>
                        </wps:cNvSpPr>
                        <wps:spPr bwMode="auto">
                          <a:xfrm>
                            <a:off x="7509"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6" name="Freeform 964"/>
                        <wps:cNvSpPr>
                          <a:spLocks/>
                        </wps:cNvSpPr>
                        <wps:spPr bwMode="auto">
                          <a:xfrm>
                            <a:off x="7514" y="3866"/>
                            <a:ext cx="20" cy="20"/>
                          </a:xfrm>
                          <a:custGeom>
                            <a:avLst/>
                            <a:gdLst>
                              <a:gd name="T0" fmla="*/ 1 w 20"/>
                              <a:gd name="T1" fmla="*/ 0 h 20"/>
                              <a:gd name="T2" fmla="*/ 2 w 20"/>
                              <a:gd name="T3" fmla="*/ 1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7" name="Freeform 965"/>
                        <wps:cNvSpPr>
                          <a:spLocks/>
                        </wps:cNvSpPr>
                        <wps:spPr bwMode="auto">
                          <a:xfrm>
                            <a:off x="7508" y="3867"/>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8" name="Freeform 966"/>
                        <wps:cNvSpPr>
                          <a:spLocks/>
                        </wps:cNvSpPr>
                        <wps:spPr bwMode="auto">
                          <a:xfrm>
                            <a:off x="7507"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9" name="Freeform 967"/>
                        <wps:cNvSpPr>
                          <a:spLocks/>
                        </wps:cNvSpPr>
                        <wps:spPr bwMode="auto">
                          <a:xfrm>
                            <a:off x="7514" y="3860"/>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0" name="Freeform 968"/>
                        <wps:cNvSpPr>
                          <a:spLocks/>
                        </wps:cNvSpPr>
                        <wps:spPr bwMode="auto">
                          <a:xfrm>
                            <a:off x="7508" y="3860"/>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 name="Freeform 969"/>
                        <wps:cNvSpPr>
                          <a:spLocks/>
                        </wps:cNvSpPr>
                        <wps:spPr bwMode="auto">
                          <a:xfrm>
                            <a:off x="7507"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2" name="Freeform 970"/>
                        <wps:cNvSpPr>
                          <a:spLocks/>
                        </wps:cNvSpPr>
                        <wps:spPr bwMode="auto">
                          <a:xfrm>
                            <a:off x="4632" y="4840"/>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3" name="Freeform 971"/>
                        <wps:cNvSpPr>
                          <a:spLocks/>
                        </wps:cNvSpPr>
                        <wps:spPr bwMode="auto">
                          <a:xfrm>
                            <a:off x="4638" y="4840"/>
                            <a:ext cx="20" cy="22"/>
                          </a:xfrm>
                          <a:custGeom>
                            <a:avLst/>
                            <a:gdLst>
                              <a:gd name="T0" fmla="*/ 0 w 20"/>
                              <a:gd name="T1" fmla="*/ 21 h 22"/>
                              <a:gd name="T2" fmla="*/ 0 w 20"/>
                              <a:gd name="T3" fmla="*/ 0 h 22"/>
                            </a:gdLst>
                            <a:ahLst/>
                            <a:cxnLst>
                              <a:cxn ang="0">
                                <a:pos x="T0" y="T1"/>
                              </a:cxn>
                              <a:cxn ang="0">
                                <a:pos x="T2" y="T3"/>
                              </a:cxn>
                            </a:cxnLst>
                            <a:rect l="0" t="0" r="r" b="b"/>
                            <a:pathLst>
                              <a:path w="20" h="22">
                                <a:moveTo>
                                  <a:pt x="0" y="21"/>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4" name="Freeform 972"/>
                        <wps:cNvSpPr>
                          <a:spLocks/>
                        </wps:cNvSpPr>
                        <wps:spPr bwMode="auto">
                          <a:xfrm>
                            <a:off x="4633" y="4862"/>
                            <a:ext cx="20" cy="20"/>
                          </a:xfrm>
                          <a:custGeom>
                            <a:avLst/>
                            <a:gdLst>
                              <a:gd name="T0" fmla="*/ 9 w 20"/>
                              <a:gd name="T1" fmla="*/ 0 h 20"/>
                              <a:gd name="T2" fmla="*/ 0 w 20"/>
                              <a:gd name="T3" fmla="*/ 0 h 20"/>
                              <a:gd name="T4" fmla="*/ 9 w 20"/>
                              <a:gd name="T5" fmla="*/ 0 h 20"/>
                            </a:gdLst>
                            <a:ahLst/>
                            <a:cxnLst>
                              <a:cxn ang="0">
                                <a:pos x="T0" y="T1"/>
                              </a:cxn>
                              <a:cxn ang="0">
                                <a:pos x="T2" y="T3"/>
                              </a:cxn>
                              <a:cxn ang="0">
                                <a:pos x="T4" y="T5"/>
                              </a:cxn>
                            </a:cxnLst>
                            <a:rect l="0" t="0" r="r" b="b"/>
                            <a:pathLst>
                              <a:path w="20" h="20">
                                <a:moveTo>
                                  <a:pt x="9" y="0"/>
                                </a:moveTo>
                                <a:lnTo>
                                  <a:pt x="0" y="0"/>
                                </a:lnTo>
                                <a:lnTo>
                                  <a:pt x="9"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5" name="Freeform 973"/>
                        <wps:cNvSpPr>
                          <a:spLocks/>
                        </wps:cNvSpPr>
                        <wps:spPr bwMode="auto">
                          <a:xfrm>
                            <a:off x="4638"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6" name="Freeform 974"/>
                        <wps:cNvSpPr>
                          <a:spLocks/>
                        </wps:cNvSpPr>
                        <wps:spPr bwMode="auto">
                          <a:xfrm>
                            <a:off x="4633" y="4842"/>
                            <a:ext cx="20" cy="20"/>
                          </a:xfrm>
                          <a:custGeom>
                            <a:avLst/>
                            <a:gdLst>
                              <a:gd name="T0" fmla="*/ 9 w 20"/>
                              <a:gd name="T1" fmla="*/ 0 h 20"/>
                              <a:gd name="T2" fmla="*/ 0 w 20"/>
                              <a:gd name="T3" fmla="*/ 0 h 20"/>
                              <a:gd name="T4" fmla="*/ 9 w 20"/>
                              <a:gd name="T5" fmla="*/ 0 h 20"/>
                            </a:gdLst>
                            <a:ahLst/>
                            <a:cxnLst>
                              <a:cxn ang="0">
                                <a:pos x="T0" y="T1"/>
                              </a:cxn>
                              <a:cxn ang="0">
                                <a:pos x="T2" y="T3"/>
                              </a:cxn>
                              <a:cxn ang="0">
                                <a:pos x="T4" y="T5"/>
                              </a:cxn>
                            </a:cxnLst>
                            <a:rect l="0" t="0" r="r" b="b"/>
                            <a:pathLst>
                              <a:path w="20" h="20">
                                <a:moveTo>
                                  <a:pt x="9" y="0"/>
                                </a:moveTo>
                                <a:lnTo>
                                  <a:pt x="0" y="0"/>
                                </a:lnTo>
                                <a:lnTo>
                                  <a:pt x="9"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7" name="Freeform 975"/>
                        <wps:cNvSpPr>
                          <a:spLocks/>
                        </wps:cNvSpPr>
                        <wps:spPr bwMode="auto">
                          <a:xfrm>
                            <a:off x="4635" y="4856"/>
                            <a:ext cx="20" cy="20"/>
                          </a:xfrm>
                          <a:custGeom>
                            <a:avLst/>
                            <a:gdLst>
                              <a:gd name="T0" fmla="*/ 1 w 20"/>
                              <a:gd name="T1" fmla="*/ 0 h 20"/>
                              <a:gd name="T2" fmla="*/ 0 w 20"/>
                              <a:gd name="T3" fmla="*/ 1 h 20"/>
                              <a:gd name="T4" fmla="*/ 2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1"/>
                                </a:lnTo>
                                <a:lnTo>
                                  <a:pt x="2" y="1"/>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8" name="Freeform 976"/>
                        <wps:cNvSpPr>
                          <a:spLocks/>
                        </wps:cNvSpPr>
                        <wps:spPr bwMode="auto">
                          <a:xfrm>
                            <a:off x="4635" y="4852"/>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9" name="Freeform 977"/>
                        <wps:cNvSpPr>
                          <a:spLocks/>
                        </wps:cNvSpPr>
                        <wps:spPr bwMode="auto">
                          <a:xfrm>
                            <a:off x="4636"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0" name="Freeform 978"/>
                        <wps:cNvSpPr>
                          <a:spLocks/>
                        </wps:cNvSpPr>
                        <wps:spPr bwMode="auto">
                          <a:xfrm>
                            <a:off x="4635" y="4851"/>
                            <a:ext cx="20" cy="20"/>
                          </a:xfrm>
                          <a:custGeom>
                            <a:avLst/>
                            <a:gdLst>
                              <a:gd name="T0" fmla="*/ 1 w 20"/>
                              <a:gd name="T1" fmla="*/ 0 h 20"/>
                              <a:gd name="T2" fmla="*/ 0 w 20"/>
                              <a:gd name="T3" fmla="*/ 1 h 20"/>
                              <a:gd name="T4" fmla="*/ 2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1"/>
                                </a:lnTo>
                                <a:lnTo>
                                  <a:pt x="2" y="1"/>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1" name="Freeform 979"/>
                        <wps:cNvSpPr>
                          <a:spLocks/>
                        </wps:cNvSpPr>
                        <wps:spPr bwMode="auto">
                          <a:xfrm>
                            <a:off x="4635"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2" name="Freeform 980"/>
                        <wps:cNvSpPr>
                          <a:spLocks/>
                        </wps:cNvSpPr>
                        <wps:spPr bwMode="auto">
                          <a:xfrm>
                            <a:off x="4635" y="4846"/>
                            <a:ext cx="20" cy="20"/>
                          </a:xfrm>
                          <a:custGeom>
                            <a:avLst/>
                            <a:gdLst>
                              <a:gd name="T0" fmla="*/ 1 w 20"/>
                              <a:gd name="T1" fmla="*/ 0 h 20"/>
                              <a:gd name="T2" fmla="*/ 0 w 20"/>
                              <a:gd name="T3" fmla="*/ 0 h 20"/>
                              <a:gd name="T4" fmla="*/ 1 w 20"/>
                              <a:gd name="T5" fmla="*/ 1 h 20"/>
                              <a:gd name="T6" fmla="*/ 2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0" y="0"/>
                                </a:lnTo>
                                <a:lnTo>
                                  <a:pt x="1" y="1"/>
                                </a:lnTo>
                                <a:lnTo>
                                  <a:pt x="2" y="0"/>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3" name="Freeform 981"/>
                        <wps:cNvSpPr>
                          <a:spLocks/>
                        </wps:cNvSpPr>
                        <wps:spPr bwMode="auto">
                          <a:xfrm>
                            <a:off x="4635"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4" name="Freeform 982"/>
                        <wps:cNvSpPr>
                          <a:spLocks/>
                        </wps:cNvSpPr>
                        <wps:spPr bwMode="auto">
                          <a:xfrm>
                            <a:off x="4641"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5" name="Freeform 983"/>
                        <wps:cNvSpPr>
                          <a:spLocks/>
                        </wps:cNvSpPr>
                        <wps:spPr bwMode="auto">
                          <a:xfrm>
                            <a:off x="4640" y="4852"/>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6" name="Freeform 984"/>
                        <wps:cNvSpPr>
                          <a:spLocks/>
                        </wps:cNvSpPr>
                        <wps:spPr bwMode="auto">
                          <a:xfrm>
                            <a:off x="4641"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7" name="Freeform 985"/>
                        <wps:cNvSpPr>
                          <a:spLocks/>
                        </wps:cNvSpPr>
                        <wps:spPr bwMode="auto">
                          <a:xfrm>
                            <a:off x="4641"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8" name="Freeform 986"/>
                        <wps:cNvSpPr>
                          <a:spLocks/>
                        </wps:cNvSpPr>
                        <wps:spPr bwMode="auto">
                          <a:xfrm>
                            <a:off x="4640"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9" name="Freeform 987"/>
                        <wps:cNvSpPr>
                          <a:spLocks/>
                        </wps:cNvSpPr>
                        <wps:spPr bwMode="auto">
                          <a:xfrm>
                            <a:off x="4641"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0" name="Freeform 988"/>
                        <wps:cNvSpPr>
                          <a:spLocks/>
                        </wps:cNvSpPr>
                        <wps:spPr bwMode="auto">
                          <a:xfrm>
                            <a:off x="4640"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1" name="Freeform 989"/>
                        <wps:cNvSpPr>
                          <a:spLocks/>
                        </wps:cNvSpPr>
                        <wps:spPr bwMode="auto">
                          <a:xfrm>
                            <a:off x="5006" y="4840"/>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2" name="Freeform 990"/>
                        <wps:cNvSpPr>
                          <a:spLocks/>
                        </wps:cNvSpPr>
                        <wps:spPr bwMode="auto">
                          <a:xfrm>
                            <a:off x="5012" y="4840"/>
                            <a:ext cx="20" cy="22"/>
                          </a:xfrm>
                          <a:custGeom>
                            <a:avLst/>
                            <a:gdLst>
                              <a:gd name="T0" fmla="*/ 0 w 20"/>
                              <a:gd name="T1" fmla="*/ 21 h 22"/>
                              <a:gd name="T2" fmla="*/ 0 w 20"/>
                              <a:gd name="T3" fmla="*/ 0 h 22"/>
                            </a:gdLst>
                            <a:ahLst/>
                            <a:cxnLst>
                              <a:cxn ang="0">
                                <a:pos x="T0" y="T1"/>
                              </a:cxn>
                              <a:cxn ang="0">
                                <a:pos x="T2" y="T3"/>
                              </a:cxn>
                            </a:cxnLst>
                            <a:rect l="0" t="0" r="r" b="b"/>
                            <a:pathLst>
                              <a:path w="20" h="22">
                                <a:moveTo>
                                  <a:pt x="0" y="21"/>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3" name="Freeform 991"/>
                        <wps:cNvSpPr>
                          <a:spLocks/>
                        </wps:cNvSpPr>
                        <wps:spPr bwMode="auto">
                          <a:xfrm>
                            <a:off x="5007" y="4862"/>
                            <a:ext cx="20" cy="20"/>
                          </a:xfrm>
                          <a:custGeom>
                            <a:avLst/>
                            <a:gdLst>
                              <a:gd name="T0" fmla="*/ 9 w 20"/>
                              <a:gd name="T1" fmla="*/ 0 h 20"/>
                              <a:gd name="T2" fmla="*/ 0 w 20"/>
                              <a:gd name="T3" fmla="*/ 0 h 20"/>
                              <a:gd name="T4" fmla="*/ 9 w 20"/>
                              <a:gd name="T5" fmla="*/ 0 h 20"/>
                            </a:gdLst>
                            <a:ahLst/>
                            <a:cxnLst>
                              <a:cxn ang="0">
                                <a:pos x="T0" y="T1"/>
                              </a:cxn>
                              <a:cxn ang="0">
                                <a:pos x="T2" y="T3"/>
                              </a:cxn>
                              <a:cxn ang="0">
                                <a:pos x="T4" y="T5"/>
                              </a:cxn>
                            </a:cxnLst>
                            <a:rect l="0" t="0" r="r" b="b"/>
                            <a:pathLst>
                              <a:path w="20" h="20">
                                <a:moveTo>
                                  <a:pt x="9" y="0"/>
                                </a:moveTo>
                                <a:lnTo>
                                  <a:pt x="0" y="0"/>
                                </a:lnTo>
                                <a:lnTo>
                                  <a:pt x="9"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4" name="Freeform 992"/>
                        <wps:cNvSpPr>
                          <a:spLocks/>
                        </wps:cNvSpPr>
                        <wps:spPr bwMode="auto">
                          <a:xfrm>
                            <a:off x="5011"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5" name="Freeform 993"/>
                        <wps:cNvSpPr>
                          <a:spLocks/>
                        </wps:cNvSpPr>
                        <wps:spPr bwMode="auto">
                          <a:xfrm>
                            <a:off x="5007" y="4842"/>
                            <a:ext cx="20" cy="20"/>
                          </a:xfrm>
                          <a:custGeom>
                            <a:avLst/>
                            <a:gdLst>
                              <a:gd name="T0" fmla="*/ 9 w 20"/>
                              <a:gd name="T1" fmla="*/ 0 h 20"/>
                              <a:gd name="T2" fmla="*/ 0 w 20"/>
                              <a:gd name="T3" fmla="*/ 0 h 20"/>
                              <a:gd name="T4" fmla="*/ 9 w 20"/>
                              <a:gd name="T5" fmla="*/ 0 h 20"/>
                            </a:gdLst>
                            <a:ahLst/>
                            <a:cxnLst>
                              <a:cxn ang="0">
                                <a:pos x="T0" y="T1"/>
                              </a:cxn>
                              <a:cxn ang="0">
                                <a:pos x="T2" y="T3"/>
                              </a:cxn>
                              <a:cxn ang="0">
                                <a:pos x="T4" y="T5"/>
                              </a:cxn>
                            </a:cxnLst>
                            <a:rect l="0" t="0" r="r" b="b"/>
                            <a:pathLst>
                              <a:path w="20" h="20">
                                <a:moveTo>
                                  <a:pt x="9" y="0"/>
                                </a:moveTo>
                                <a:lnTo>
                                  <a:pt x="0" y="0"/>
                                </a:lnTo>
                                <a:lnTo>
                                  <a:pt x="9"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6" name="Freeform 994"/>
                        <wps:cNvSpPr>
                          <a:spLocks/>
                        </wps:cNvSpPr>
                        <wps:spPr bwMode="auto">
                          <a:xfrm>
                            <a:off x="5008"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7" name="Freeform 995"/>
                        <wps:cNvSpPr>
                          <a:spLocks/>
                        </wps:cNvSpPr>
                        <wps:spPr bwMode="auto">
                          <a:xfrm>
                            <a:off x="5008" y="4852"/>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8" name="Freeform 996"/>
                        <wps:cNvSpPr>
                          <a:spLocks/>
                        </wps:cNvSpPr>
                        <wps:spPr bwMode="auto">
                          <a:xfrm>
                            <a:off x="5009"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9" name="Freeform 997"/>
                        <wps:cNvSpPr>
                          <a:spLocks/>
                        </wps:cNvSpPr>
                        <wps:spPr bwMode="auto">
                          <a:xfrm>
                            <a:off x="5008"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0" name="Freeform 998"/>
                        <wps:cNvSpPr>
                          <a:spLocks/>
                        </wps:cNvSpPr>
                        <wps:spPr bwMode="auto">
                          <a:xfrm>
                            <a:off x="5008"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1" name="Freeform 999"/>
                        <wps:cNvSpPr>
                          <a:spLocks/>
                        </wps:cNvSpPr>
                        <wps:spPr bwMode="auto">
                          <a:xfrm>
                            <a:off x="5008"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2" name="Freeform 1000"/>
                        <wps:cNvSpPr>
                          <a:spLocks/>
                        </wps:cNvSpPr>
                        <wps:spPr bwMode="auto">
                          <a:xfrm>
                            <a:off x="5008"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3" name="Freeform 1001"/>
                        <wps:cNvSpPr>
                          <a:spLocks/>
                        </wps:cNvSpPr>
                        <wps:spPr bwMode="auto">
                          <a:xfrm>
                            <a:off x="5013"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4" name="Freeform 1002"/>
                        <wps:cNvSpPr>
                          <a:spLocks/>
                        </wps:cNvSpPr>
                        <wps:spPr bwMode="auto">
                          <a:xfrm>
                            <a:off x="5013" y="4852"/>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5" name="Freeform 1003"/>
                        <wps:cNvSpPr>
                          <a:spLocks/>
                        </wps:cNvSpPr>
                        <wps:spPr bwMode="auto">
                          <a:xfrm>
                            <a:off x="5014"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6" name="Freeform 1004"/>
                        <wps:cNvSpPr>
                          <a:spLocks/>
                        </wps:cNvSpPr>
                        <wps:spPr bwMode="auto">
                          <a:xfrm>
                            <a:off x="5013"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7" name="Freeform 1005"/>
                        <wps:cNvSpPr>
                          <a:spLocks/>
                        </wps:cNvSpPr>
                        <wps:spPr bwMode="auto">
                          <a:xfrm>
                            <a:off x="5013"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8" name="Freeform 1006"/>
                        <wps:cNvSpPr>
                          <a:spLocks/>
                        </wps:cNvSpPr>
                        <wps:spPr bwMode="auto">
                          <a:xfrm>
                            <a:off x="5013"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9" name="Freeform 1007"/>
                        <wps:cNvSpPr>
                          <a:spLocks/>
                        </wps:cNvSpPr>
                        <wps:spPr bwMode="auto">
                          <a:xfrm>
                            <a:off x="5013"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0" name="Freeform 1008"/>
                        <wps:cNvSpPr>
                          <a:spLocks/>
                        </wps:cNvSpPr>
                        <wps:spPr bwMode="auto">
                          <a:xfrm>
                            <a:off x="5377" y="4840"/>
                            <a:ext cx="20" cy="22"/>
                          </a:xfrm>
                          <a:custGeom>
                            <a:avLst/>
                            <a:gdLst>
                              <a:gd name="T0" fmla="*/ 0 w 20"/>
                              <a:gd name="T1" fmla="*/ 10 h 22"/>
                              <a:gd name="T2" fmla="*/ 13 w 20"/>
                              <a:gd name="T3" fmla="*/ 10 h 22"/>
                            </a:gdLst>
                            <a:ahLst/>
                            <a:cxnLst>
                              <a:cxn ang="0">
                                <a:pos x="T0" y="T1"/>
                              </a:cxn>
                              <a:cxn ang="0">
                                <a:pos x="T2" y="T3"/>
                              </a:cxn>
                            </a:cxnLst>
                            <a:rect l="0" t="0" r="r" b="b"/>
                            <a:pathLst>
                              <a:path w="20" h="22">
                                <a:moveTo>
                                  <a:pt x="0" y="10"/>
                                </a:moveTo>
                                <a:lnTo>
                                  <a:pt x="13"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1" name="Freeform 1009"/>
                        <wps:cNvSpPr>
                          <a:spLocks/>
                        </wps:cNvSpPr>
                        <wps:spPr bwMode="auto">
                          <a:xfrm>
                            <a:off x="5385" y="4840"/>
                            <a:ext cx="20" cy="22"/>
                          </a:xfrm>
                          <a:custGeom>
                            <a:avLst/>
                            <a:gdLst>
                              <a:gd name="T0" fmla="*/ 0 w 20"/>
                              <a:gd name="T1" fmla="*/ 21 h 22"/>
                              <a:gd name="T2" fmla="*/ 0 w 20"/>
                              <a:gd name="T3" fmla="*/ 0 h 22"/>
                            </a:gdLst>
                            <a:ahLst/>
                            <a:cxnLst>
                              <a:cxn ang="0">
                                <a:pos x="T0" y="T1"/>
                              </a:cxn>
                              <a:cxn ang="0">
                                <a:pos x="T2" y="T3"/>
                              </a:cxn>
                            </a:cxnLst>
                            <a:rect l="0" t="0" r="r" b="b"/>
                            <a:pathLst>
                              <a:path w="20" h="22">
                                <a:moveTo>
                                  <a:pt x="0" y="21"/>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2" name="Freeform 1010"/>
                        <wps:cNvSpPr>
                          <a:spLocks/>
                        </wps:cNvSpPr>
                        <wps:spPr bwMode="auto">
                          <a:xfrm>
                            <a:off x="5380" y="4862"/>
                            <a:ext cx="20" cy="20"/>
                          </a:xfrm>
                          <a:custGeom>
                            <a:avLst/>
                            <a:gdLst>
                              <a:gd name="T0" fmla="*/ 8 w 20"/>
                              <a:gd name="T1" fmla="*/ 0 h 20"/>
                              <a:gd name="T2" fmla="*/ 0 w 20"/>
                              <a:gd name="T3" fmla="*/ 0 h 20"/>
                              <a:gd name="T4" fmla="*/ 8 w 20"/>
                              <a:gd name="T5" fmla="*/ 0 h 20"/>
                            </a:gdLst>
                            <a:ahLst/>
                            <a:cxnLst>
                              <a:cxn ang="0">
                                <a:pos x="T0" y="T1"/>
                              </a:cxn>
                              <a:cxn ang="0">
                                <a:pos x="T2" y="T3"/>
                              </a:cxn>
                              <a:cxn ang="0">
                                <a:pos x="T4" y="T5"/>
                              </a:cxn>
                            </a:cxnLst>
                            <a:rect l="0" t="0" r="r" b="b"/>
                            <a:pathLst>
                              <a:path w="20" h="20">
                                <a:moveTo>
                                  <a:pt x="8" y="0"/>
                                </a:moveTo>
                                <a:lnTo>
                                  <a:pt x="0" y="0"/>
                                </a:lnTo>
                                <a:lnTo>
                                  <a:pt x="8"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3" name="Freeform 1011"/>
                        <wps:cNvSpPr>
                          <a:spLocks/>
                        </wps:cNvSpPr>
                        <wps:spPr bwMode="auto">
                          <a:xfrm>
                            <a:off x="5384" y="4842"/>
                            <a:ext cx="20" cy="21"/>
                          </a:xfrm>
                          <a:custGeom>
                            <a:avLst/>
                            <a:gdLst>
                              <a:gd name="T0" fmla="*/ 0 w 20"/>
                              <a:gd name="T1" fmla="*/ 10 h 21"/>
                              <a:gd name="T2" fmla="*/ 1 w 20"/>
                              <a:gd name="T3" fmla="*/ 10 h 21"/>
                            </a:gdLst>
                            <a:ahLst/>
                            <a:cxnLst>
                              <a:cxn ang="0">
                                <a:pos x="T0" y="T1"/>
                              </a:cxn>
                              <a:cxn ang="0">
                                <a:pos x="T2" y="T3"/>
                              </a:cxn>
                            </a:cxnLst>
                            <a:rect l="0" t="0" r="r" b="b"/>
                            <a:pathLst>
                              <a:path w="20" h="21">
                                <a:moveTo>
                                  <a:pt x="0" y="10"/>
                                </a:moveTo>
                                <a:lnTo>
                                  <a:pt x="1" y="10"/>
                                </a:lnTo>
                              </a:path>
                            </a:pathLst>
                          </a:custGeom>
                          <a:noFill/>
                          <a:ln w="14985">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4" name="Freeform 1012"/>
                        <wps:cNvSpPr>
                          <a:spLocks/>
                        </wps:cNvSpPr>
                        <wps:spPr bwMode="auto">
                          <a:xfrm>
                            <a:off x="5380" y="4842"/>
                            <a:ext cx="20" cy="20"/>
                          </a:xfrm>
                          <a:custGeom>
                            <a:avLst/>
                            <a:gdLst>
                              <a:gd name="T0" fmla="*/ 8 w 20"/>
                              <a:gd name="T1" fmla="*/ 0 h 20"/>
                              <a:gd name="T2" fmla="*/ 0 w 20"/>
                              <a:gd name="T3" fmla="*/ 0 h 20"/>
                              <a:gd name="T4" fmla="*/ 8 w 20"/>
                              <a:gd name="T5" fmla="*/ 0 h 20"/>
                            </a:gdLst>
                            <a:ahLst/>
                            <a:cxnLst>
                              <a:cxn ang="0">
                                <a:pos x="T0" y="T1"/>
                              </a:cxn>
                              <a:cxn ang="0">
                                <a:pos x="T2" y="T3"/>
                              </a:cxn>
                              <a:cxn ang="0">
                                <a:pos x="T4" y="T5"/>
                              </a:cxn>
                            </a:cxnLst>
                            <a:rect l="0" t="0" r="r" b="b"/>
                            <a:pathLst>
                              <a:path w="20" h="20">
                                <a:moveTo>
                                  <a:pt x="8" y="0"/>
                                </a:moveTo>
                                <a:lnTo>
                                  <a:pt x="0" y="0"/>
                                </a:lnTo>
                                <a:lnTo>
                                  <a:pt x="8"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5" name="Freeform 1013"/>
                        <wps:cNvSpPr>
                          <a:spLocks/>
                        </wps:cNvSpPr>
                        <wps:spPr bwMode="auto">
                          <a:xfrm>
                            <a:off x="5381"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6" name="Freeform 1014"/>
                        <wps:cNvSpPr>
                          <a:spLocks/>
                        </wps:cNvSpPr>
                        <wps:spPr bwMode="auto">
                          <a:xfrm>
                            <a:off x="5381"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7" name="Freeform 1015"/>
                        <wps:cNvSpPr>
                          <a:spLocks/>
                        </wps:cNvSpPr>
                        <wps:spPr bwMode="auto">
                          <a:xfrm>
                            <a:off x="5381"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8" name="Freeform 1016"/>
                        <wps:cNvSpPr>
                          <a:spLocks/>
                        </wps:cNvSpPr>
                        <wps:spPr bwMode="auto">
                          <a:xfrm>
                            <a:off x="5381"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9" name="Freeform 1017"/>
                        <wps:cNvSpPr>
                          <a:spLocks/>
                        </wps:cNvSpPr>
                        <wps:spPr bwMode="auto">
                          <a:xfrm>
                            <a:off x="5380"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0" name="Freeform 1018"/>
                        <wps:cNvSpPr>
                          <a:spLocks/>
                        </wps:cNvSpPr>
                        <wps:spPr bwMode="auto">
                          <a:xfrm>
                            <a:off x="5381"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1" name="Freeform 1019"/>
                        <wps:cNvSpPr>
                          <a:spLocks/>
                        </wps:cNvSpPr>
                        <wps:spPr bwMode="auto">
                          <a:xfrm>
                            <a:off x="5380"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2" name="Freeform 1020"/>
                        <wps:cNvSpPr>
                          <a:spLocks/>
                        </wps:cNvSpPr>
                        <wps:spPr bwMode="auto">
                          <a:xfrm>
                            <a:off x="5386"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3" name="Freeform 1021"/>
                        <wps:cNvSpPr>
                          <a:spLocks/>
                        </wps:cNvSpPr>
                        <wps:spPr bwMode="auto">
                          <a:xfrm>
                            <a:off x="5386"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4" name="Freeform 1022"/>
                        <wps:cNvSpPr>
                          <a:spLocks/>
                        </wps:cNvSpPr>
                        <wps:spPr bwMode="auto">
                          <a:xfrm>
                            <a:off x="5387"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5" name="Freeform 1023"/>
                        <wps:cNvSpPr>
                          <a:spLocks/>
                        </wps:cNvSpPr>
                        <wps:spPr bwMode="auto">
                          <a:xfrm>
                            <a:off x="5386"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6" name="Freeform 1024"/>
                        <wps:cNvSpPr>
                          <a:spLocks/>
                        </wps:cNvSpPr>
                        <wps:spPr bwMode="auto">
                          <a:xfrm>
                            <a:off x="5387"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7" name="Freeform 1025"/>
                        <wps:cNvSpPr>
                          <a:spLocks/>
                        </wps:cNvSpPr>
                        <wps:spPr bwMode="auto">
                          <a:xfrm>
                            <a:off x="5386"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 name="Freeform 1026"/>
                        <wps:cNvSpPr>
                          <a:spLocks/>
                        </wps:cNvSpPr>
                        <wps:spPr bwMode="auto">
                          <a:xfrm>
                            <a:off x="5387"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9" name="Freeform 1027"/>
                        <wps:cNvSpPr>
                          <a:spLocks/>
                        </wps:cNvSpPr>
                        <wps:spPr bwMode="auto">
                          <a:xfrm>
                            <a:off x="5751" y="4840"/>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0" name="Freeform 1028"/>
                        <wps:cNvSpPr>
                          <a:spLocks/>
                        </wps:cNvSpPr>
                        <wps:spPr bwMode="auto">
                          <a:xfrm>
                            <a:off x="5757" y="4840"/>
                            <a:ext cx="20" cy="22"/>
                          </a:xfrm>
                          <a:custGeom>
                            <a:avLst/>
                            <a:gdLst>
                              <a:gd name="T0" fmla="*/ 0 w 20"/>
                              <a:gd name="T1" fmla="*/ 21 h 22"/>
                              <a:gd name="T2" fmla="*/ 0 w 20"/>
                              <a:gd name="T3" fmla="*/ 0 h 22"/>
                            </a:gdLst>
                            <a:ahLst/>
                            <a:cxnLst>
                              <a:cxn ang="0">
                                <a:pos x="T0" y="T1"/>
                              </a:cxn>
                              <a:cxn ang="0">
                                <a:pos x="T2" y="T3"/>
                              </a:cxn>
                            </a:cxnLst>
                            <a:rect l="0" t="0" r="r" b="b"/>
                            <a:pathLst>
                              <a:path w="20" h="22">
                                <a:moveTo>
                                  <a:pt x="0" y="21"/>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 name="Freeform 1029"/>
                        <wps:cNvSpPr>
                          <a:spLocks/>
                        </wps:cNvSpPr>
                        <wps:spPr bwMode="auto">
                          <a:xfrm>
                            <a:off x="5752" y="4862"/>
                            <a:ext cx="20" cy="20"/>
                          </a:xfrm>
                          <a:custGeom>
                            <a:avLst/>
                            <a:gdLst>
                              <a:gd name="T0" fmla="*/ 9 w 20"/>
                              <a:gd name="T1" fmla="*/ 0 h 20"/>
                              <a:gd name="T2" fmla="*/ 0 w 20"/>
                              <a:gd name="T3" fmla="*/ 0 h 20"/>
                              <a:gd name="T4" fmla="*/ 9 w 20"/>
                              <a:gd name="T5" fmla="*/ 0 h 20"/>
                            </a:gdLst>
                            <a:ahLst/>
                            <a:cxnLst>
                              <a:cxn ang="0">
                                <a:pos x="T0" y="T1"/>
                              </a:cxn>
                              <a:cxn ang="0">
                                <a:pos x="T2" y="T3"/>
                              </a:cxn>
                              <a:cxn ang="0">
                                <a:pos x="T4" y="T5"/>
                              </a:cxn>
                            </a:cxnLst>
                            <a:rect l="0" t="0" r="r" b="b"/>
                            <a:pathLst>
                              <a:path w="20" h="20">
                                <a:moveTo>
                                  <a:pt x="9" y="0"/>
                                </a:moveTo>
                                <a:lnTo>
                                  <a:pt x="0" y="0"/>
                                </a:lnTo>
                                <a:lnTo>
                                  <a:pt x="9"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2" name="Freeform 1030"/>
                        <wps:cNvSpPr>
                          <a:spLocks/>
                        </wps:cNvSpPr>
                        <wps:spPr bwMode="auto">
                          <a:xfrm>
                            <a:off x="5756"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3" name="Freeform 1031"/>
                        <wps:cNvSpPr>
                          <a:spLocks/>
                        </wps:cNvSpPr>
                        <wps:spPr bwMode="auto">
                          <a:xfrm>
                            <a:off x="5752" y="4842"/>
                            <a:ext cx="20" cy="20"/>
                          </a:xfrm>
                          <a:custGeom>
                            <a:avLst/>
                            <a:gdLst>
                              <a:gd name="T0" fmla="*/ 9 w 20"/>
                              <a:gd name="T1" fmla="*/ 0 h 20"/>
                              <a:gd name="T2" fmla="*/ 0 w 20"/>
                              <a:gd name="T3" fmla="*/ 0 h 20"/>
                              <a:gd name="T4" fmla="*/ 9 w 20"/>
                              <a:gd name="T5" fmla="*/ 0 h 20"/>
                            </a:gdLst>
                            <a:ahLst/>
                            <a:cxnLst>
                              <a:cxn ang="0">
                                <a:pos x="T0" y="T1"/>
                              </a:cxn>
                              <a:cxn ang="0">
                                <a:pos x="T2" y="T3"/>
                              </a:cxn>
                              <a:cxn ang="0">
                                <a:pos x="T4" y="T5"/>
                              </a:cxn>
                            </a:cxnLst>
                            <a:rect l="0" t="0" r="r" b="b"/>
                            <a:pathLst>
                              <a:path w="20" h="20">
                                <a:moveTo>
                                  <a:pt x="9" y="0"/>
                                </a:moveTo>
                                <a:lnTo>
                                  <a:pt x="0" y="0"/>
                                </a:lnTo>
                                <a:lnTo>
                                  <a:pt x="9"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4" name="Freeform 1032"/>
                        <wps:cNvSpPr>
                          <a:spLocks/>
                        </wps:cNvSpPr>
                        <wps:spPr bwMode="auto">
                          <a:xfrm>
                            <a:off x="5754"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5" name="Freeform 1033"/>
                        <wps:cNvSpPr>
                          <a:spLocks/>
                        </wps:cNvSpPr>
                        <wps:spPr bwMode="auto">
                          <a:xfrm>
                            <a:off x="5753" y="4852"/>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6" name="Freeform 1034"/>
                        <wps:cNvSpPr>
                          <a:spLocks/>
                        </wps:cNvSpPr>
                        <wps:spPr bwMode="auto">
                          <a:xfrm>
                            <a:off x="5754"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7" name="Freeform 1035"/>
                        <wps:cNvSpPr>
                          <a:spLocks/>
                        </wps:cNvSpPr>
                        <wps:spPr bwMode="auto">
                          <a:xfrm>
                            <a:off x="5754"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8" name="Freeform 1036"/>
                        <wps:cNvSpPr>
                          <a:spLocks/>
                        </wps:cNvSpPr>
                        <wps:spPr bwMode="auto">
                          <a:xfrm>
                            <a:off x="5754"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9" name="Freeform 1037"/>
                        <wps:cNvSpPr>
                          <a:spLocks/>
                        </wps:cNvSpPr>
                        <wps:spPr bwMode="auto">
                          <a:xfrm>
                            <a:off x="5754"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0" name="Freeform 1038"/>
                        <wps:cNvSpPr>
                          <a:spLocks/>
                        </wps:cNvSpPr>
                        <wps:spPr bwMode="auto">
                          <a:xfrm>
                            <a:off x="5754"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1" name="Freeform 1039"/>
                        <wps:cNvSpPr>
                          <a:spLocks/>
                        </wps:cNvSpPr>
                        <wps:spPr bwMode="auto">
                          <a:xfrm>
                            <a:off x="5759"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2" name="Freeform 1040"/>
                        <wps:cNvSpPr>
                          <a:spLocks/>
                        </wps:cNvSpPr>
                        <wps:spPr bwMode="auto">
                          <a:xfrm>
                            <a:off x="5758" y="4852"/>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3" name="Freeform 1041"/>
                        <wps:cNvSpPr>
                          <a:spLocks/>
                        </wps:cNvSpPr>
                        <wps:spPr bwMode="auto">
                          <a:xfrm>
                            <a:off x="5759"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4" name="Freeform 1042"/>
                        <wps:cNvSpPr>
                          <a:spLocks/>
                        </wps:cNvSpPr>
                        <wps:spPr bwMode="auto">
                          <a:xfrm>
                            <a:off x="5759"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5" name="Freeform 1043"/>
                        <wps:cNvSpPr>
                          <a:spLocks/>
                        </wps:cNvSpPr>
                        <wps:spPr bwMode="auto">
                          <a:xfrm>
                            <a:off x="5759"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6" name="Freeform 1044"/>
                        <wps:cNvSpPr>
                          <a:spLocks/>
                        </wps:cNvSpPr>
                        <wps:spPr bwMode="auto">
                          <a:xfrm>
                            <a:off x="5759"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7" name="Freeform 1045"/>
                        <wps:cNvSpPr>
                          <a:spLocks/>
                        </wps:cNvSpPr>
                        <wps:spPr bwMode="auto">
                          <a:xfrm>
                            <a:off x="5759"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8" name="Freeform 1046"/>
                        <wps:cNvSpPr>
                          <a:spLocks/>
                        </wps:cNvSpPr>
                        <wps:spPr bwMode="auto">
                          <a:xfrm>
                            <a:off x="6124" y="4840"/>
                            <a:ext cx="20" cy="22"/>
                          </a:xfrm>
                          <a:custGeom>
                            <a:avLst/>
                            <a:gdLst>
                              <a:gd name="T0" fmla="*/ 0 w 20"/>
                              <a:gd name="T1" fmla="*/ 10 h 22"/>
                              <a:gd name="T2" fmla="*/ 11 w 20"/>
                              <a:gd name="T3" fmla="*/ 10 h 22"/>
                            </a:gdLst>
                            <a:ahLst/>
                            <a:cxnLst>
                              <a:cxn ang="0">
                                <a:pos x="T0" y="T1"/>
                              </a:cxn>
                              <a:cxn ang="0">
                                <a:pos x="T2" y="T3"/>
                              </a:cxn>
                            </a:cxnLst>
                            <a:rect l="0" t="0" r="r" b="b"/>
                            <a:pathLst>
                              <a:path w="20" h="22">
                                <a:moveTo>
                                  <a:pt x="0" y="10"/>
                                </a:moveTo>
                                <a:lnTo>
                                  <a:pt x="11"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9" name="Freeform 1047"/>
                        <wps:cNvSpPr>
                          <a:spLocks/>
                        </wps:cNvSpPr>
                        <wps:spPr bwMode="auto">
                          <a:xfrm>
                            <a:off x="6130" y="4840"/>
                            <a:ext cx="20" cy="22"/>
                          </a:xfrm>
                          <a:custGeom>
                            <a:avLst/>
                            <a:gdLst>
                              <a:gd name="T0" fmla="*/ 0 w 20"/>
                              <a:gd name="T1" fmla="*/ 21 h 22"/>
                              <a:gd name="T2" fmla="*/ 0 w 20"/>
                              <a:gd name="T3" fmla="*/ 0 h 22"/>
                            </a:gdLst>
                            <a:ahLst/>
                            <a:cxnLst>
                              <a:cxn ang="0">
                                <a:pos x="T0" y="T1"/>
                              </a:cxn>
                              <a:cxn ang="0">
                                <a:pos x="T2" y="T3"/>
                              </a:cxn>
                            </a:cxnLst>
                            <a:rect l="0" t="0" r="r" b="b"/>
                            <a:pathLst>
                              <a:path w="20" h="22">
                                <a:moveTo>
                                  <a:pt x="0" y="21"/>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0" name="Freeform 1048"/>
                        <wps:cNvSpPr>
                          <a:spLocks/>
                        </wps:cNvSpPr>
                        <wps:spPr bwMode="auto">
                          <a:xfrm>
                            <a:off x="6125" y="4862"/>
                            <a:ext cx="20" cy="20"/>
                          </a:xfrm>
                          <a:custGeom>
                            <a:avLst/>
                            <a:gdLst>
                              <a:gd name="T0" fmla="*/ 9 w 20"/>
                              <a:gd name="T1" fmla="*/ 0 h 20"/>
                              <a:gd name="T2" fmla="*/ 0 w 20"/>
                              <a:gd name="T3" fmla="*/ 0 h 20"/>
                              <a:gd name="T4" fmla="*/ 9 w 20"/>
                              <a:gd name="T5" fmla="*/ 0 h 20"/>
                            </a:gdLst>
                            <a:ahLst/>
                            <a:cxnLst>
                              <a:cxn ang="0">
                                <a:pos x="T0" y="T1"/>
                              </a:cxn>
                              <a:cxn ang="0">
                                <a:pos x="T2" y="T3"/>
                              </a:cxn>
                              <a:cxn ang="0">
                                <a:pos x="T4" y="T5"/>
                              </a:cxn>
                            </a:cxnLst>
                            <a:rect l="0" t="0" r="r" b="b"/>
                            <a:pathLst>
                              <a:path w="20" h="20">
                                <a:moveTo>
                                  <a:pt x="9" y="0"/>
                                </a:moveTo>
                                <a:lnTo>
                                  <a:pt x="0" y="0"/>
                                </a:lnTo>
                                <a:lnTo>
                                  <a:pt x="9"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 name="Freeform 1049"/>
                        <wps:cNvSpPr>
                          <a:spLocks/>
                        </wps:cNvSpPr>
                        <wps:spPr bwMode="auto">
                          <a:xfrm>
                            <a:off x="6129"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2" name="Freeform 1050"/>
                        <wps:cNvSpPr>
                          <a:spLocks/>
                        </wps:cNvSpPr>
                        <wps:spPr bwMode="auto">
                          <a:xfrm>
                            <a:off x="6125" y="4842"/>
                            <a:ext cx="20" cy="20"/>
                          </a:xfrm>
                          <a:custGeom>
                            <a:avLst/>
                            <a:gdLst>
                              <a:gd name="T0" fmla="*/ 9 w 20"/>
                              <a:gd name="T1" fmla="*/ 0 h 20"/>
                              <a:gd name="T2" fmla="*/ 0 w 20"/>
                              <a:gd name="T3" fmla="*/ 0 h 20"/>
                              <a:gd name="T4" fmla="*/ 9 w 20"/>
                              <a:gd name="T5" fmla="*/ 0 h 20"/>
                            </a:gdLst>
                            <a:ahLst/>
                            <a:cxnLst>
                              <a:cxn ang="0">
                                <a:pos x="T0" y="T1"/>
                              </a:cxn>
                              <a:cxn ang="0">
                                <a:pos x="T2" y="T3"/>
                              </a:cxn>
                              <a:cxn ang="0">
                                <a:pos x="T4" y="T5"/>
                              </a:cxn>
                            </a:cxnLst>
                            <a:rect l="0" t="0" r="r" b="b"/>
                            <a:pathLst>
                              <a:path w="20" h="20">
                                <a:moveTo>
                                  <a:pt x="9" y="0"/>
                                </a:moveTo>
                                <a:lnTo>
                                  <a:pt x="0" y="0"/>
                                </a:lnTo>
                                <a:lnTo>
                                  <a:pt x="9"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3" name="Freeform 1051"/>
                        <wps:cNvSpPr>
                          <a:spLocks/>
                        </wps:cNvSpPr>
                        <wps:spPr bwMode="auto">
                          <a:xfrm>
                            <a:off x="6126"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4" name="Freeform 1052"/>
                        <wps:cNvSpPr>
                          <a:spLocks/>
                        </wps:cNvSpPr>
                        <wps:spPr bwMode="auto">
                          <a:xfrm>
                            <a:off x="6126" y="4852"/>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5" name="Freeform 1053"/>
                        <wps:cNvSpPr>
                          <a:spLocks/>
                        </wps:cNvSpPr>
                        <wps:spPr bwMode="auto">
                          <a:xfrm>
                            <a:off x="6127"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6" name="Freeform 1054"/>
                        <wps:cNvSpPr>
                          <a:spLocks/>
                        </wps:cNvSpPr>
                        <wps:spPr bwMode="auto">
                          <a:xfrm>
                            <a:off x="6126"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7" name="Freeform 1055"/>
                        <wps:cNvSpPr>
                          <a:spLocks/>
                        </wps:cNvSpPr>
                        <wps:spPr bwMode="auto">
                          <a:xfrm>
                            <a:off x="6127"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8" name="Freeform 1056"/>
                        <wps:cNvSpPr>
                          <a:spLocks/>
                        </wps:cNvSpPr>
                        <wps:spPr bwMode="auto">
                          <a:xfrm>
                            <a:off x="6126"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9" name="Freeform 1057"/>
                        <wps:cNvSpPr>
                          <a:spLocks/>
                        </wps:cNvSpPr>
                        <wps:spPr bwMode="auto">
                          <a:xfrm>
                            <a:off x="6127"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0" name="Freeform 1058"/>
                        <wps:cNvSpPr>
                          <a:spLocks/>
                        </wps:cNvSpPr>
                        <wps:spPr bwMode="auto">
                          <a:xfrm>
                            <a:off x="6131" y="4856"/>
                            <a:ext cx="20" cy="20"/>
                          </a:xfrm>
                          <a:custGeom>
                            <a:avLst/>
                            <a:gdLst>
                              <a:gd name="T0" fmla="*/ 1 w 20"/>
                              <a:gd name="T1" fmla="*/ 0 h 20"/>
                              <a:gd name="T2" fmla="*/ 2 w 20"/>
                              <a:gd name="T3" fmla="*/ 1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2" y="1"/>
                                </a:lnTo>
                                <a:lnTo>
                                  <a:pt x="0" y="1"/>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1" name="Freeform 1059"/>
                        <wps:cNvSpPr>
                          <a:spLocks/>
                        </wps:cNvSpPr>
                        <wps:spPr bwMode="auto">
                          <a:xfrm>
                            <a:off x="6131" y="4852"/>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2" name="Freeform 1060"/>
                        <wps:cNvSpPr>
                          <a:spLocks/>
                        </wps:cNvSpPr>
                        <wps:spPr bwMode="auto">
                          <a:xfrm>
                            <a:off x="6132"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3" name="Freeform 1061"/>
                        <wps:cNvSpPr>
                          <a:spLocks/>
                        </wps:cNvSpPr>
                        <wps:spPr bwMode="auto">
                          <a:xfrm>
                            <a:off x="6131" y="4851"/>
                            <a:ext cx="20" cy="20"/>
                          </a:xfrm>
                          <a:custGeom>
                            <a:avLst/>
                            <a:gdLst>
                              <a:gd name="T0" fmla="*/ 1 w 20"/>
                              <a:gd name="T1" fmla="*/ 0 h 20"/>
                              <a:gd name="T2" fmla="*/ 2 w 20"/>
                              <a:gd name="T3" fmla="*/ 1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2" y="1"/>
                                </a:lnTo>
                                <a:lnTo>
                                  <a:pt x="0" y="1"/>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4" name="Freeform 1062"/>
                        <wps:cNvSpPr>
                          <a:spLocks/>
                        </wps:cNvSpPr>
                        <wps:spPr bwMode="auto">
                          <a:xfrm>
                            <a:off x="6132"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5" name="Freeform 1063"/>
                        <wps:cNvSpPr>
                          <a:spLocks/>
                        </wps:cNvSpPr>
                        <wps:spPr bwMode="auto">
                          <a:xfrm>
                            <a:off x="6131" y="4846"/>
                            <a:ext cx="20" cy="20"/>
                          </a:xfrm>
                          <a:custGeom>
                            <a:avLst/>
                            <a:gdLst>
                              <a:gd name="T0" fmla="*/ 1 w 20"/>
                              <a:gd name="T1" fmla="*/ 0 h 20"/>
                              <a:gd name="T2" fmla="*/ 2 w 20"/>
                              <a:gd name="T3" fmla="*/ 0 h 20"/>
                              <a:gd name="T4" fmla="*/ 1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0"/>
                                </a:lnTo>
                                <a:lnTo>
                                  <a:pt x="1" y="1"/>
                                </a:lnTo>
                                <a:lnTo>
                                  <a:pt x="0" y="0"/>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6" name="Freeform 1064"/>
                        <wps:cNvSpPr>
                          <a:spLocks/>
                        </wps:cNvSpPr>
                        <wps:spPr bwMode="auto">
                          <a:xfrm>
                            <a:off x="6132"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7" name="Freeform 1065"/>
                        <wps:cNvSpPr>
                          <a:spLocks/>
                        </wps:cNvSpPr>
                        <wps:spPr bwMode="auto">
                          <a:xfrm>
                            <a:off x="6496" y="4840"/>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8" name="Freeform 1066"/>
                        <wps:cNvSpPr>
                          <a:spLocks/>
                        </wps:cNvSpPr>
                        <wps:spPr bwMode="auto">
                          <a:xfrm>
                            <a:off x="6503" y="4840"/>
                            <a:ext cx="20" cy="22"/>
                          </a:xfrm>
                          <a:custGeom>
                            <a:avLst/>
                            <a:gdLst>
                              <a:gd name="T0" fmla="*/ 0 w 20"/>
                              <a:gd name="T1" fmla="*/ 21 h 22"/>
                              <a:gd name="T2" fmla="*/ 0 w 20"/>
                              <a:gd name="T3" fmla="*/ 0 h 22"/>
                            </a:gdLst>
                            <a:ahLst/>
                            <a:cxnLst>
                              <a:cxn ang="0">
                                <a:pos x="T0" y="T1"/>
                              </a:cxn>
                              <a:cxn ang="0">
                                <a:pos x="T2" y="T3"/>
                              </a:cxn>
                            </a:cxnLst>
                            <a:rect l="0" t="0" r="r" b="b"/>
                            <a:pathLst>
                              <a:path w="20" h="22">
                                <a:moveTo>
                                  <a:pt x="0" y="21"/>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9" name="Freeform 1067"/>
                        <wps:cNvSpPr>
                          <a:spLocks/>
                        </wps:cNvSpPr>
                        <wps:spPr bwMode="auto">
                          <a:xfrm>
                            <a:off x="6498" y="4862"/>
                            <a:ext cx="20" cy="20"/>
                          </a:xfrm>
                          <a:custGeom>
                            <a:avLst/>
                            <a:gdLst>
                              <a:gd name="T0" fmla="*/ 7 w 20"/>
                              <a:gd name="T1" fmla="*/ 0 h 20"/>
                              <a:gd name="T2" fmla="*/ 0 w 20"/>
                              <a:gd name="T3" fmla="*/ 0 h 20"/>
                              <a:gd name="T4" fmla="*/ 7 w 20"/>
                              <a:gd name="T5" fmla="*/ 0 h 20"/>
                            </a:gdLst>
                            <a:ahLst/>
                            <a:cxnLst>
                              <a:cxn ang="0">
                                <a:pos x="T0" y="T1"/>
                              </a:cxn>
                              <a:cxn ang="0">
                                <a:pos x="T2" y="T3"/>
                              </a:cxn>
                              <a:cxn ang="0">
                                <a:pos x="T4" y="T5"/>
                              </a:cxn>
                            </a:cxnLst>
                            <a:rect l="0" t="0" r="r" b="b"/>
                            <a:pathLst>
                              <a:path w="20" h="20">
                                <a:moveTo>
                                  <a:pt x="7" y="0"/>
                                </a:moveTo>
                                <a:lnTo>
                                  <a:pt x="0" y="0"/>
                                </a:lnTo>
                                <a:lnTo>
                                  <a:pt x="7"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0" name="Freeform 1068"/>
                        <wps:cNvSpPr>
                          <a:spLocks/>
                        </wps:cNvSpPr>
                        <wps:spPr bwMode="auto">
                          <a:xfrm>
                            <a:off x="6502"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1" name="Freeform 1069"/>
                        <wps:cNvSpPr>
                          <a:spLocks/>
                        </wps:cNvSpPr>
                        <wps:spPr bwMode="auto">
                          <a:xfrm>
                            <a:off x="6498" y="4842"/>
                            <a:ext cx="20" cy="20"/>
                          </a:xfrm>
                          <a:custGeom>
                            <a:avLst/>
                            <a:gdLst>
                              <a:gd name="T0" fmla="*/ 7 w 20"/>
                              <a:gd name="T1" fmla="*/ 0 h 20"/>
                              <a:gd name="T2" fmla="*/ 0 w 20"/>
                              <a:gd name="T3" fmla="*/ 0 h 20"/>
                              <a:gd name="T4" fmla="*/ 7 w 20"/>
                              <a:gd name="T5" fmla="*/ 0 h 20"/>
                            </a:gdLst>
                            <a:ahLst/>
                            <a:cxnLst>
                              <a:cxn ang="0">
                                <a:pos x="T0" y="T1"/>
                              </a:cxn>
                              <a:cxn ang="0">
                                <a:pos x="T2" y="T3"/>
                              </a:cxn>
                              <a:cxn ang="0">
                                <a:pos x="T4" y="T5"/>
                              </a:cxn>
                            </a:cxnLst>
                            <a:rect l="0" t="0" r="r" b="b"/>
                            <a:pathLst>
                              <a:path w="20" h="20">
                                <a:moveTo>
                                  <a:pt x="7" y="0"/>
                                </a:moveTo>
                                <a:lnTo>
                                  <a:pt x="0" y="0"/>
                                </a:lnTo>
                                <a:lnTo>
                                  <a:pt x="7"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2" name="Freeform 1070"/>
                        <wps:cNvSpPr>
                          <a:spLocks/>
                        </wps:cNvSpPr>
                        <wps:spPr bwMode="auto">
                          <a:xfrm>
                            <a:off x="6500"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3" name="Freeform 1071"/>
                        <wps:cNvSpPr>
                          <a:spLocks/>
                        </wps:cNvSpPr>
                        <wps:spPr bwMode="auto">
                          <a:xfrm>
                            <a:off x="6500"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19">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4" name="Freeform 1072"/>
                        <wps:cNvSpPr>
                          <a:spLocks/>
                        </wps:cNvSpPr>
                        <wps:spPr bwMode="auto">
                          <a:xfrm>
                            <a:off x="6501"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5" name="Freeform 1073"/>
                        <wps:cNvSpPr>
                          <a:spLocks/>
                        </wps:cNvSpPr>
                        <wps:spPr bwMode="auto">
                          <a:xfrm>
                            <a:off x="6500"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6" name="Freeform 1074"/>
                        <wps:cNvSpPr>
                          <a:spLocks/>
                        </wps:cNvSpPr>
                        <wps:spPr bwMode="auto">
                          <a:xfrm>
                            <a:off x="6500" y="4851"/>
                            <a:ext cx="20" cy="20"/>
                          </a:xfrm>
                          <a:custGeom>
                            <a:avLst/>
                            <a:gdLst>
                              <a:gd name="T0" fmla="*/ 0 w 20"/>
                              <a:gd name="T1" fmla="*/ 1 h 20"/>
                              <a:gd name="T2" fmla="*/ 1 w 20"/>
                              <a:gd name="T3" fmla="*/ 1 h 20"/>
                              <a:gd name="T4" fmla="*/ 1 w 20"/>
                              <a:gd name="T5" fmla="*/ 0 h 20"/>
                            </a:gdLst>
                            <a:ahLst/>
                            <a:cxnLst>
                              <a:cxn ang="0">
                                <a:pos x="T0" y="T1"/>
                              </a:cxn>
                              <a:cxn ang="0">
                                <a:pos x="T2" y="T3"/>
                              </a:cxn>
                              <a:cxn ang="0">
                                <a:pos x="T4" y="T5"/>
                              </a:cxn>
                            </a:cxnLst>
                            <a:rect l="0" t="0" r="r" b="b"/>
                            <a:pathLst>
                              <a:path w="20" h="20">
                                <a:moveTo>
                                  <a:pt x="0" y="1"/>
                                </a:moveTo>
                                <a:lnTo>
                                  <a:pt x="1" y="1"/>
                                </a:ln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7" name="Freeform 1075"/>
                        <wps:cNvSpPr>
                          <a:spLocks/>
                        </wps:cNvSpPr>
                        <wps:spPr bwMode="auto">
                          <a:xfrm>
                            <a:off x="6500"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8" name="Freeform 1076"/>
                        <wps:cNvSpPr>
                          <a:spLocks/>
                        </wps:cNvSpPr>
                        <wps:spPr bwMode="auto">
                          <a:xfrm>
                            <a:off x="6500"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9" name="Freeform 1077"/>
                        <wps:cNvSpPr>
                          <a:spLocks/>
                        </wps:cNvSpPr>
                        <wps:spPr bwMode="auto">
                          <a:xfrm>
                            <a:off x="6504"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0" name="Freeform 1078"/>
                        <wps:cNvSpPr>
                          <a:spLocks/>
                        </wps:cNvSpPr>
                        <wps:spPr bwMode="auto">
                          <a:xfrm>
                            <a:off x="6504"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1" name="Freeform 1079"/>
                        <wps:cNvSpPr>
                          <a:spLocks/>
                        </wps:cNvSpPr>
                        <wps:spPr bwMode="auto">
                          <a:xfrm>
                            <a:off x="6505"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2" name="Freeform 1080"/>
                        <wps:cNvSpPr>
                          <a:spLocks/>
                        </wps:cNvSpPr>
                        <wps:spPr bwMode="auto">
                          <a:xfrm>
                            <a:off x="6504"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3" name="Freeform 1081"/>
                        <wps:cNvSpPr>
                          <a:spLocks/>
                        </wps:cNvSpPr>
                        <wps:spPr bwMode="auto">
                          <a:xfrm>
                            <a:off x="6505"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4" name="Freeform 1082"/>
                        <wps:cNvSpPr>
                          <a:spLocks/>
                        </wps:cNvSpPr>
                        <wps:spPr bwMode="auto">
                          <a:xfrm>
                            <a:off x="6504"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5" name="Freeform 1083"/>
                        <wps:cNvSpPr>
                          <a:spLocks/>
                        </wps:cNvSpPr>
                        <wps:spPr bwMode="auto">
                          <a:xfrm>
                            <a:off x="6505"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6" name="Freeform 1084"/>
                        <wps:cNvSpPr>
                          <a:spLocks/>
                        </wps:cNvSpPr>
                        <wps:spPr bwMode="auto">
                          <a:xfrm>
                            <a:off x="6869" y="4840"/>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7" name="Freeform 1085"/>
                        <wps:cNvSpPr>
                          <a:spLocks/>
                        </wps:cNvSpPr>
                        <wps:spPr bwMode="auto">
                          <a:xfrm>
                            <a:off x="6875" y="4840"/>
                            <a:ext cx="20" cy="22"/>
                          </a:xfrm>
                          <a:custGeom>
                            <a:avLst/>
                            <a:gdLst>
                              <a:gd name="T0" fmla="*/ 0 w 20"/>
                              <a:gd name="T1" fmla="*/ 21 h 22"/>
                              <a:gd name="T2" fmla="*/ 0 w 20"/>
                              <a:gd name="T3" fmla="*/ 0 h 22"/>
                            </a:gdLst>
                            <a:ahLst/>
                            <a:cxnLst>
                              <a:cxn ang="0">
                                <a:pos x="T0" y="T1"/>
                              </a:cxn>
                              <a:cxn ang="0">
                                <a:pos x="T2" y="T3"/>
                              </a:cxn>
                            </a:cxnLst>
                            <a:rect l="0" t="0" r="r" b="b"/>
                            <a:pathLst>
                              <a:path w="20" h="22">
                                <a:moveTo>
                                  <a:pt x="0" y="21"/>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8" name="Freeform 1086"/>
                        <wps:cNvSpPr>
                          <a:spLocks/>
                        </wps:cNvSpPr>
                        <wps:spPr bwMode="auto">
                          <a:xfrm>
                            <a:off x="6872" y="4862"/>
                            <a:ext cx="20" cy="20"/>
                          </a:xfrm>
                          <a:custGeom>
                            <a:avLst/>
                            <a:gdLst>
                              <a:gd name="T0" fmla="*/ 7 w 20"/>
                              <a:gd name="T1" fmla="*/ 0 h 20"/>
                              <a:gd name="T2" fmla="*/ 0 w 20"/>
                              <a:gd name="T3" fmla="*/ 0 h 20"/>
                              <a:gd name="T4" fmla="*/ 7 w 20"/>
                              <a:gd name="T5" fmla="*/ 0 h 20"/>
                            </a:gdLst>
                            <a:ahLst/>
                            <a:cxnLst>
                              <a:cxn ang="0">
                                <a:pos x="T0" y="T1"/>
                              </a:cxn>
                              <a:cxn ang="0">
                                <a:pos x="T2" y="T3"/>
                              </a:cxn>
                              <a:cxn ang="0">
                                <a:pos x="T4" y="T5"/>
                              </a:cxn>
                            </a:cxnLst>
                            <a:rect l="0" t="0" r="r" b="b"/>
                            <a:pathLst>
                              <a:path w="20" h="20">
                                <a:moveTo>
                                  <a:pt x="7" y="0"/>
                                </a:moveTo>
                                <a:lnTo>
                                  <a:pt x="0" y="0"/>
                                </a:lnTo>
                                <a:lnTo>
                                  <a:pt x="7"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9" name="Freeform 1087"/>
                        <wps:cNvSpPr>
                          <a:spLocks/>
                        </wps:cNvSpPr>
                        <wps:spPr bwMode="auto">
                          <a:xfrm>
                            <a:off x="6875"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0" name="Freeform 1088"/>
                        <wps:cNvSpPr>
                          <a:spLocks/>
                        </wps:cNvSpPr>
                        <wps:spPr bwMode="auto">
                          <a:xfrm>
                            <a:off x="6872" y="4842"/>
                            <a:ext cx="20" cy="20"/>
                          </a:xfrm>
                          <a:custGeom>
                            <a:avLst/>
                            <a:gdLst>
                              <a:gd name="T0" fmla="*/ 7 w 20"/>
                              <a:gd name="T1" fmla="*/ 0 h 20"/>
                              <a:gd name="T2" fmla="*/ 0 w 20"/>
                              <a:gd name="T3" fmla="*/ 0 h 20"/>
                              <a:gd name="T4" fmla="*/ 7 w 20"/>
                              <a:gd name="T5" fmla="*/ 0 h 20"/>
                            </a:gdLst>
                            <a:ahLst/>
                            <a:cxnLst>
                              <a:cxn ang="0">
                                <a:pos x="T0" y="T1"/>
                              </a:cxn>
                              <a:cxn ang="0">
                                <a:pos x="T2" y="T3"/>
                              </a:cxn>
                              <a:cxn ang="0">
                                <a:pos x="T4" y="T5"/>
                              </a:cxn>
                            </a:cxnLst>
                            <a:rect l="0" t="0" r="r" b="b"/>
                            <a:pathLst>
                              <a:path w="20" h="20">
                                <a:moveTo>
                                  <a:pt x="7" y="0"/>
                                </a:moveTo>
                                <a:lnTo>
                                  <a:pt x="0" y="0"/>
                                </a:lnTo>
                                <a:lnTo>
                                  <a:pt x="7"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1" name="Freeform 1089"/>
                        <wps:cNvSpPr>
                          <a:spLocks/>
                        </wps:cNvSpPr>
                        <wps:spPr bwMode="auto">
                          <a:xfrm>
                            <a:off x="6873"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2" name="Freeform 1090"/>
                        <wps:cNvSpPr>
                          <a:spLocks/>
                        </wps:cNvSpPr>
                        <wps:spPr bwMode="auto">
                          <a:xfrm>
                            <a:off x="6871" y="4852"/>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3" name="Freeform 1091"/>
                        <wps:cNvSpPr>
                          <a:spLocks/>
                        </wps:cNvSpPr>
                        <wps:spPr bwMode="auto">
                          <a:xfrm>
                            <a:off x="6873"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4" name="Freeform 1092"/>
                        <wps:cNvSpPr>
                          <a:spLocks/>
                        </wps:cNvSpPr>
                        <wps:spPr bwMode="auto">
                          <a:xfrm>
                            <a:off x="6873"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5" name="Freeform 1093"/>
                        <wps:cNvSpPr>
                          <a:spLocks/>
                        </wps:cNvSpPr>
                        <wps:spPr bwMode="auto">
                          <a:xfrm>
                            <a:off x="6872"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6" name="Freeform 1094"/>
                        <wps:cNvSpPr>
                          <a:spLocks/>
                        </wps:cNvSpPr>
                        <wps:spPr bwMode="auto">
                          <a:xfrm>
                            <a:off x="6873"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7" name="Freeform 1095"/>
                        <wps:cNvSpPr>
                          <a:spLocks/>
                        </wps:cNvSpPr>
                        <wps:spPr bwMode="auto">
                          <a:xfrm>
                            <a:off x="6872"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8" name="Freeform 1096"/>
                        <wps:cNvSpPr>
                          <a:spLocks/>
                        </wps:cNvSpPr>
                        <wps:spPr bwMode="auto">
                          <a:xfrm>
                            <a:off x="6876"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9" name="Freeform 1097"/>
                        <wps:cNvSpPr>
                          <a:spLocks/>
                        </wps:cNvSpPr>
                        <wps:spPr bwMode="auto">
                          <a:xfrm>
                            <a:off x="6876"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19">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0" name="Freeform 1098"/>
                        <wps:cNvSpPr>
                          <a:spLocks/>
                        </wps:cNvSpPr>
                        <wps:spPr bwMode="auto">
                          <a:xfrm>
                            <a:off x="6876"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1" name="Freeform 1099"/>
                        <wps:cNvSpPr>
                          <a:spLocks/>
                        </wps:cNvSpPr>
                        <wps:spPr bwMode="auto">
                          <a:xfrm>
                            <a:off x="6876"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2" name="Freeform 1100"/>
                        <wps:cNvSpPr>
                          <a:spLocks/>
                        </wps:cNvSpPr>
                        <wps:spPr bwMode="auto">
                          <a:xfrm>
                            <a:off x="6876" y="4851"/>
                            <a:ext cx="20" cy="20"/>
                          </a:xfrm>
                          <a:custGeom>
                            <a:avLst/>
                            <a:gdLst>
                              <a:gd name="T0" fmla="*/ 1 w 20"/>
                              <a:gd name="T1" fmla="*/ 1 h 20"/>
                              <a:gd name="T2" fmla="*/ 0 w 20"/>
                              <a:gd name="T3" fmla="*/ 1 h 20"/>
                              <a:gd name="T4" fmla="*/ 0 w 20"/>
                              <a:gd name="T5" fmla="*/ 0 h 20"/>
                            </a:gdLst>
                            <a:ahLst/>
                            <a:cxnLst>
                              <a:cxn ang="0">
                                <a:pos x="T0" y="T1"/>
                              </a:cxn>
                              <a:cxn ang="0">
                                <a:pos x="T2" y="T3"/>
                              </a:cxn>
                              <a:cxn ang="0">
                                <a:pos x="T4" y="T5"/>
                              </a:cxn>
                            </a:cxnLst>
                            <a:rect l="0" t="0" r="r" b="b"/>
                            <a:pathLst>
                              <a:path w="20" h="20">
                                <a:moveTo>
                                  <a:pt x="1" y="1"/>
                                </a:moveTo>
                                <a:lnTo>
                                  <a:pt x="0" y="1"/>
                                </a:ln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3" name="Freeform 1101"/>
                        <wps:cNvSpPr>
                          <a:spLocks/>
                        </wps:cNvSpPr>
                        <wps:spPr bwMode="auto">
                          <a:xfrm>
                            <a:off x="6876"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4" name="Freeform 1102"/>
                        <wps:cNvSpPr>
                          <a:spLocks/>
                        </wps:cNvSpPr>
                        <wps:spPr bwMode="auto">
                          <a:xfrm>
                            <a:off x="6876"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5" name="Freeform 1103"/>
                        <wps:cNvSpPr>
                          <a:spLocks/>
                        </wps:cNvSpPr>
                        <wps:spPr bwMode="auto">
                          <a:xfrm>
                            <a:off x="7187" y="4840"/>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6" name="Freeform 1104"/>
                        <wps:cNvSpPr>
                          <a:spLocks/>
                        </wps:cNvSpPr>
                        <wps:spPr bwMode="auto">
                          <a:xfrm>
                            <a:off x="7193" y="4840"/>
                            <a:ext cx="20" cy="22"/>
                          </a:xfrm>
                          <a:custGeom>
                            <a:avLst/>
                            <a:gdLst>
                              <a:gd name="T0" fmla="*/ 0 w 20"/>
                              <a:gd name="T1" fmla="*/ 21 h 22"/>
                              <a:gd name="T2" fmla="*/ 0 w 20"/>
                              <a:gd name="T3" fmla="*/ 0 h 22"/>
                            </a:gdLst>
                            <a:ahLst/>
                            <a:cxnLst>
                              <a:cxn ang="0">
                                <a:pos x="T0" y="T1"/>
                              </a:cxn>
                              <a:cxn ang="0">
                                <a:pos x="T2" y="T3"/>
                              </a:cxn>
                            </a:cxnLst>
                            <a:rect l="0" t="0" r="r" b="b"/>
                            <a:pathLst>
                              <a:path w="20" h="22">
                                <a:moveTo>
                                  <a:pt x="0" y="21"/>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 name="Freeform 1105"/>
                        <wps:cNvSpPr>
                          <a:spLocks/>
                        </wps:cNvSpPr>
                        <wps:spPr bwMode="auto">
                          <a:xfrm>
                            <a:off x="7190" y="4862"/>
                            <a:ext cx="20" cy="20"/>
                          </a:xfrm>
                          <a:custGeom>
                            <a:avLst/>
                            <a:gdLst>
                              <a:gd name="T0" fmla="*/ 7 w 20"/>
                              <a:gd name="T1" fmla="*/ 0 h 20"/>
                              <a:gd name="T2" fmla="*/ 0 w 20"/>
                              <a:gd name="T3" fmla="*/ 0 h 20"/>
                              <a:gd name="T4" fmla="*/ 7 w 20"/>
                              <a:gd name="T5" fmla="*/ 0 h 20"/>
                            </a:gdLst>
                            <a:ahLst/>
                            <a:cxnLst>
                              <a:cxn ang="0">
                                <a:pos x="T0" y="T1"/>
                              </a:cxn>
                              <a:cxn ang="0">
                                <a:pos x="T2" y="T3"/>
                              </a:cxn>
                              <a:cxn ang="0">
                                <a:pos x="T4" y="T5"/>
                              </a:cxn>
                            </a:cxnLst>
                            <a:rect l="0" t="0" r="r" b="b"/>
                            <a:pathLst>
                              <a:path w="20" h="20">
                                <a:moveTo>
                                  <a:pt x="7" y="0"/>
                                </a:moveTo>
                                <a:lnTo>
                                  <a:pt x="0" y="0"/>
                                </a:lnTo>
                                <a:lnTo>
                                  <a:pt x="7"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8" name="Freeform 1106"/>
                        <wps:cNvSpPr>
                          <a:spLocks/>
                        </wps:cNvSpPr>
                        <wps:spPr bwMode="auto">
                          <a:xfrm>
                            <a:off x="7192"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9" name="Freeform 1107"/>
                        <wps:cNvSpPr>
                          <a:spLocks/>
                        </wps:cNvSpPr>
                        <wps:spPr bwMode="auto">
                          <a:xfrm>
                            <a:off x="7190" y="4842"/>
                            <a:ext cx="20" cy="20"/>
                          </a:xfrm>
                          <a:custGeom>
                            <a:avLst/>
                            <a:gdLst>
                              <a:gd name="T0" fmla="*/ 7 w 20"/>
                              <a:gd name="T1" fmla="*/ 0 h 20"/>
                              <a:gd name="T2" fmla="*/ 0 w 20"/>
                              <a:gd name="T3" fmla="*/ 0 h 20"/>
                              <a:gd name="T4" fmla="*/ 7 w 20"/>
                              <a:gd name="T5" fmla="*/ 0 h 20"/>
                            </a:gdLst>
                            <a:ahLst/>
                            <a:cxnLst>
                              <a:cxn ang="0">
                                <a:pos x="T0" y="T1"/>
                              </a:cxn>
                              <a:cxn ang="0">
                                <a:pos x="T2" y="T3"/>
                              </a:cxn>
                              <a:cxn ang="0">
                                <a:pos x="T4" y="T5"/>
                              </a:cxn>
                            </a:cxnLst>
                            <a:rect l="0" t="0" r="r" b="b"/>
                            <a:pathLst>
                              <a:path w="20" h="20">
                                <a:moveTo>
                                  <a:pt x="7" y="0"/>
                                </a:moveTo>
                                <a:lnTo>
                                  <a:pt x="0" y="0"/>
                                </a:lnTo>
                                <a:lnTo>
                                  <a:pt x="7"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0" name="Freeform 1108"/>
                        <wps:cNvSpPr>
                          <a:spLocks/>
                        </wps:cNvSpPr>
                        <wps:spPr bwMode="auto">
                          <a:xfrm>
                            <a:off x="7191"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1" name="Freeform 1109"/>
                        <wps:cNvSpPr>
                          <a:spLocks/>
                        </wps:cNvSpPr>
                        <wps:spPr bwMode="auto">
                          <a:xfrm>
                            <a:off x="7191" y="485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09">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2" name="Freeform 1110"/>
                        <wps:cNvSpPr>
                          <a:spLocks/>
                        </wps:cNvSpPr>
                        <wps:spPr bwMode="auto">
                          <a:xfrm>
                            <a:off x="7193" y="4846"/>
                            <a:ext cx="20" cy="20"/>
                          </a:xfrm>
                          <a:custGeom>
                            <a:avLst/>
                            <a:gdLst>
                              <a:gd name="T0" fmla="*/ 0 w 20"/>
                              <a:gd name="T1" fmla="*/ 0 h 20"/>
                              <a:gd name="T2" fmla="*/ 0 w 20"/>
                              <a:gd name="T3" fmla="*/ 12 h 20"/>
                            </a:gdLst>
                            <a:ahLst/>
                            <a:cxnLst>
                              <a:cxn ang="0">
                                <a:pos x="T0" y="T1"/>
                              </a:cxn>
                              <a:cxn ang="0">
                                <a:pos x="T2" y="T3"/>
                              </a:cxn>
                            </a:cxnLst>
                            <a:rect l="0" t="0" r="r" b="b"/>
                            <a:pathLst>
                              <a:path w="20" h="20">
                                <a:moveTo>
                                  <a:pt x="0" y="0"/>
                                </a:moveTo>
                                <a:lnTo>
                                  <a:pt x="0" y="12"/>
                                </a:lnTo>
                              </a:path>
                            </a:pathLst>
                          </a:custGeom>
                          <a:noFill/>
                          <a:ln w="3429">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3" name="Freeform 1111"/>
                        <wps:cNvSpPr>
                          <a:spLocks/>
                        </wps:cNvSpPr>
                        <wps:spPr bwMode="auto">
                          <a:xfrm>
                            <a:off x="7191"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4" name="Freeform 1112"/>
                        <wps:cNvSpPr>
                          <a:spLocks/>
                        </wps:cNvSpPr>
                        <wps:spPr bwMode="auto">
                          <a:xfrm>
                            <a:off x="7190"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5" name="Freeform 1113"/>
                        <wps:cNvSpPr>
                          <a:spLocks/>
                        </wps:cNvSpPr>
                        <wps:spPr bwMode="auto">
                          <a:xfrm>
                            <a:off x="7191"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6" name="Freeform 1114"/>
                        <wps:cNvSpPr>
                          <a:spLocks/>
                        </wps:cNvSpPr>
                        <wps:spPr bwMode="auto">
                          <a:xfrm>
                            <a:off x="7190"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7" name="Freeform 1115"/>
                        <wps:cNvSpPr>
                          <a:spLocks/>
                        </wps:cNvSpPr>
                        <wps:spPr bwMode="auto">
                          <a:xfrm>
                            <a:off x="7194"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8" name="Freeform 1116"/>
                        <wps:cNvSpPr>
                          <a:spLocks/>
                        </wps:cNvSpPr>
                        <wps:spPr bwMode="auto">
                          <a:xfrm>
                            <a:off x="7194" y="485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09">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9" name="Freeform 1117"/>
                        <wps:cNvSpPr>
                          <a:spLocks/>
                        </wps:cNvSpPr>
                        <wps:spPr bwMode="auto">
                          <a:xfrm>
                            <a:off x="7195"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0" name="Freeform 1118"/>
                        <wps:cNvSpPr>
                          <a:spLocks/>
                        </wps:cNvSpPr>
                        <wps:spPr bwMode="auto">
                          <a:xfrm>
                            <a:off x="7194"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1" name="Freeform 1119"/>
                        <wps:cNvSpPr>
                          <a:spLocks/>
                        </wps:cNvSpPr>
                        <wps:spPr bwMode="auto">
                          <a:xfrm>
                            <a:off x="7195"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2" name="Freeform 1120"/>
                        <wps:cNvSpPr>
                          <a:spLocks/>
                        </wps:cNvSpPr>
                        <wps:spPr bwMode="auto">
                          <a:xfrm>
                            <a:off x="7194"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3" name="Freeform 1121"/>
                        <wps:cNvSpPr>
                          <a:spLocks/>
                        </wps:cNvSpPr>
                        <wps:spPr bwMode="auto">
                          <a:xfrm>
                            <a:off x="7195"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4" name="Freeform 1122"/>
                        <wps:cNvSpPr>
                          <a:spLocks/>
                        </wps:cNvSpPr>
                        <wps:spPr bwMode="auto">
                          <a:xfrm>
                            <a:off x="7505" y="4840"/>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5" name="Freeform 1123"/>
                        <wps:cNvSpPr>
                          <a:spLocks/>
                        </wps:cNvSpPr>
                        <wps:spPr bwMode="auto">
                          <a:xfrm>
                            <a:off x="7511" y="4840"/>
                            <a:ext cx="20" cy="22"/>
                          </a:xfrm>
                          <a:custGeom>
                            <a:avLst/>
                            <a:gdLst>
                              <a:gd name="T0" fmla="*/ 0 w 20"/>
                              <a:gd name="T1" fmla="*/ 21 h 22"/>
                              <a:gd name="T2" fmla="*/ 0 w 20"/>
                              <a:gd name="T3" fmla="*/ 0 h 22"/>
                            </a:gdLst>
                            <a:ahLst/>
                            <a:cxnLst>
                              <a:cxn ang="0">
                                <a:pos x="T0" y="T1"/>
                              </a:cxn>
                              <a:cxn ang="0">
                                <a:pos x="T2" y="T3"/>
                              </a:cxn>
                            </a:cxnLst>
                            <a:rect l="0" t="0" r="r" b="b"/>
                            <a:pathLst>
                              <a:path w="20" h="22">
                                <a:moveTo>
                                  <a:pt x="0" y="21"/>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6" name="Freeform 1124"/>
                        <wps:cNvSpPr>
                          <a:spLocks/>
                        </wps:cNvSpPr>
                        <wps:spPr bwMode="auto">
                          <a:xfrm>
                            <a:off x="7507" y="4862"/>
                            <a:ext cx="20" cy="20"/>
                          </a:xfrm>
                          <a:custGeom>
                            <a:avLst/>
                            <a:gdLst>
                              <a:gd name="T0" fmla="*/ 7 w 20"/>
                              <a:gd name="T1" fmla="*/ 0 h 20"/>
                              <a:gd name="T2" fmla="*/ 0 w 20"/>
                              <a:gd name="T3" fmla="*/ 0 h 20"/>
                              <a:gd name="T4" fmla="*/ 7 w 20"/>
                              <a:gd name="T5" fmla="*/ 0 h 20"/>
                            </a:gdLst>
                            <a:ahLst/>
                            <a:cxnLst>
                              <a:cxn ang="0">
                                <a:pos x="T0" y="T1"/>
                              </a:cxn>
                              <a:cxn ang="0">
                                <a:pos x="T2" y="T3"/>
                              </a:cxn>
                              <a:cxn ang="0">
                                <a:pos x="T4" y="T5"/>
                              </a:cxn>
                            </a:cxnLst>
                            <a:rect l="0" t="0" r="r" b="b"/>
                            <a:pathLst>
                              <a:path w="20" h="20">
                                <a:moveTo>
                                  <a:pt x="7" y="0"/>
                                </a:moveTo>
                                <a:lnTo>
                                  <a:pt x="0" y="0"/>
                                </a:lnTo>
                                <a:lnTo>
                                  <a:pt x="7"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7" name="Freeform 1125"/>
                        <wps:cNvSpPr>
                          <a:spLocks/>
                        </wps:cNvSpPr>
                        <wps:spPr bwMode="auto">
                          <a:xfrm>
                            <a:off x="7510"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8" name="Freeform 1126"/>
                        <wps:cNvSpPr>
                          <a:spLocks/>
                        </wps:cNvSpPr>
                        <wps:spPr bwMode="auto">
                          <a:xfrm>
                            <a:off x="7507" y="4842"/>
                            <a:ext cx="20" cy="20"/>
                          </a:xfrm>
                          <a:custGeom>
                            <a:avLst/>
                            <a:gdLst>
                              <a:gd name="T0" fmla="*/ 7 w 20"/>
                              <a:gd name="T1" fmla="*/ 0 h 20"/>
                              <a:gd name="T2" fmla="*/ 0 w 20"/>
                              <a:gd name="T3" fmla="*/ 0 h 20"/>
                              <a:gd name="T4" fmla="*/ 7 w 20"/>
                              <a:gd name="T5" fmla="*/ 0 h 20"/>
                            </a:gdLst>
                            <a:ahLst/>
                            <a:cxnLst>
                              <a:cxn ang="0">
                                <a:pos x="T0" y="T1"/>
                              </a:cxn>
                              <a:cxn ang="0">
                                <a:pos x="T2" y="T3"/>
                              </a:cxn>
                              <a:cxn ang="0">
                                <a:pos x="T4" y="T5"/>
                              </a:cxn>
                            </a:cxnLst>
                            <a:rect l="0" t="0" r="r" b="b"/>
                            <a:pathLst>
                              <a:path w="20" h="20">
                                <a:moveTo>
                                  <a:pt x="7" y="0"/>
                                </a:moveTo>
                                <a:lnTo>
                                  <a:pt x="0" y="0"/>
                                </a:lnTo>
                                <a:lnTo>
                                  <a:pt x="7"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9" name="Freeform 1127"/>
                        <wps:cNvSpPr>
                          <a:spLocks/>
                        </wps:cNvSpPr>
                        <wps:spPr bwMode="auto">
                          <a:xfrm>
                            <a:off x="7509"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 name="Freeform 1128"/>
                        <wps:cNvSpPr>
                          <a:spLocks/>
                        </wps:cNvSpPr>
                        <wps:spPr bwMode="auto">
                          <a:xfrm>
                            <a:off x="7509"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19">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1" name="Freeform 1129"/>
                        <wps:cNvSpPr>
                          <a:spLocks/>
                        </wps:cNvSpPr>
                        <wps:spPr bwMode="auto">
                          <a:xfrm>
                            <a:off x="7510"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2" name="Freeform 1130"/>
                        <wps:cNvSpPr>
                          <a:spLocks/>
                        </wps:cNvSpPr>
                        <wps:spPr bwMode="auto">
                          <a:xfrm>
                            <a:off x="7509"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3" name="Freeform 1131"/>
                        <wps:cNvSpPr>
                          <a:spLocks/>
                        </wps:cNvSpPr>
                        <wps:spPr bwMode="auto">
                          <a:xfrm>
                            <a:off x="7509" y="4851"/>
                            <a:ext cx="20" cy="20"/>
                          </a:xfrm>
                          <a:custGeom>
                            <a:avLst/>
                            <a:gdLst>
                              <a:gd name="T0" fmla="*/ 0 w 20"/>
                              <a:gd name="T1" fmla="*/ 1 h 20"/>
                              <a:gd name="T2" fmla="*/ 1 w 20"/>
                              <a:gd name="T3" fmla="*/ 1 h 20"/>
                              <a:gd name="T4" fmla="*/ 1 w 20"/>
                              <a:gd name="T5" fmla="*/ 0 h 20"/>
                            </a:gdLst>
                            <a:ahLst/>
                            <a:cxnLst>
                              <a:cxn ang="0">
                                <a:pos x="T0" y="T1"/>
                              </a:cxn>
                              <a:cxn ang="0">
                                <a:pos x="T2" y="T3"/>
                              </a:cxn>
                              <a:cxn ang="0">
                                <a:pos x="T4" y="T5"/>
                              </a:cxn>
                            </a:cxnLst>
                            <a:rect l="0" t="0" r="r" b="b"/>
                            <a:pathLst>
                              <a:path w="20" h="20">
                                <a:moveTo>
                                  <a:pt x="0" y="1"/>
                                </a:moveTo>
                                <a:lnTo>
                                  <a:pt x="1" y="1"/>
                                </a:ln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4" name="Freeform 1132"/>
                        <wps:cNvSpPr>
                          <a:spLocks/>
                        </wps:cNvSpPr>
                        <wps:spPr bwMode="auto">
                          <a:xfrm>
                            <a:off x="7509"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5" name="Freeform 1133"/>
                        <wps:cNvSpPr>
                          <a:spLocks/>
                        </wps:cNvSpPr>
                        <wps:spPr bwMode="auto">
                          <a:xfrm>
                            <a:off x="7509"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6" name="Freeform 1134"/>
                        <wps:cNvSpPr>
                          <a:spLocks/>
                        </wps:cNvSpPr>
                        <wps:spPr bwMode="auto">
                          <a:xfrm>
                            <a:off x="7512"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7" name="Freeform 1135"/>
                        <wps:cNvSpPr>
                          <a:spLocks/>
                        </wps:cNvSpPr>
                        <wps:spPr bwMode="auto">
                          <a:xfrm>
                            <a:off x="7512" y="4852"/>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8" name="Freeform 1136"/>
                        <wps:cNvSpPr>
                          <a:spLocks/>
                        </wps:cNvSpPr>
                        <wps:spPr bwMode="auto">
                          <a:xfrm>
                            <a:off x="7514"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9" name="Freeform 1137"/>
                        <wps:cNvSpPr>
                          <a:spLocks/>
                        </wps:cNvSpPr>
                        <wps:spPr bwMode="auto">
                          <a:xfrm>
                            <a:off x="7512"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0" name="Freeform 1138"/>
                        <wps:cNvSpPr>
                          <a:spLocks/>
                        </wps:cNvSpPr>
                        <wps:spPr bwMode="auto">
                          <a:xfrm>
                            <a:off x="7513"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1" name="Freeform 1139"/>
                        <wps:cNvSpPr>
                          <a:spLocks/>
                        </wps:cNvSpPr>
                        <wps:spPr bwMode="auto">
                          <a:xfrm>
                            <a:off x="7512"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2" name="Freeform 1140"/>
                        <wps:cNvSpPr>
                          <a:spLocks/>
                        </wps:cNvSpPr>
                        <wps:spPr bwMode="auto">
                          <a:xfrm>
                            <a:off x="7513"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3" name="Freeform 1141"/>
                        <wps:cNvSpPr>
                          <a:spLocks/>
                        </wps:cNvSpPr>
                        <wps:spPr bwMode="auto">
                          <a:xfrm>
                            <a:off x="4630" y="152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4" name="Freeform 1142"/>
                        <wps:cNvSpPr>
                          <a:spLocks/>
                        </wps:cNvSpPr>
                        <wps:spPr bwMode="auto">
                          <a:xfrm>
                            <a:off x="4638"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5" name="Freeform 1143"/>
                        <wps:cNvSpPr>
                          <a:spLocks/>
                        </wps:cNvSpPr>
                        <wps:spPr bwMode="auto">
                          <a:xfrm>
                            <a:off x="4631" y="1546"/>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6" name="Freeform 1144"/>
                        <wps:cNvSpPr>
                          <a:spLocks/>
                        </wps:cNvSpPr>
                        <wps:spPr bwMode="auto">
                          <a:xfrm>
                            <a:off x="155" y="1527"/>
                            <a:ext cx="4492" cy="20"/>
                          </a:xfrm>
                          <a:custGeom>
                            <a:avLst/>
                            <a:gdLst>
                              <a:gd name="T0" fmla="*/ 0 w 4492"/>
                              <a:gd name="T1" fmla="*/ 0 h 20"/>
                              <a:gd name="T2" fmla="*/ 4491 w 4492"/>
                              <a:gd name="T3" fmla="*/ 0 h 20"/>
                            </a:gdLst>
                            <a:ahLst/>
                            <a:cxnLst>
                              <a:cxn ang="0">
                                <a:pos x="T0" y="T1"/>
                              </a:cxn>
                              <a:cxn ang="0">
                                <a:pos x="T2" y="T3"/>
                              </a:cxn>
                            </a:cxnLst>
                            <a:rect l="0" t="0" r="r" b="b"/>
                            <a:pathLst>
                              <a:path w="4492" h="20">
                                <a:moveTo>
                                  <a:pt x="0" y="0"/>
                                </a:moveTo>
                                <a:lnTo>
                                  <a:pt x="4491" y="0"/>
                                </a:lnTo>
                              </a:path>
                            </a:pathLst>
                          </a:custGeom>
                          <a:noFill/>
                          <a:ln w="7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7" name="Freeform 1145"/>
                        <wps:cNvSpPr>
                          <a:spLocks/>
                        </wps:cNvSpPr>
                        <wps:spPr bwMode="auto">
                          <a:xfrm>
                            <a:off x="4638" y="152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8" name="Freeform 1146"/>
                        <wps:cNvSpPr>
                          <a:spLocks/>
                        </wps:cNvSpPr>
                        <wps:spPr bwMode="auto">
                          <a:xfrm>
                            <a:off x="4641" y="1543"/>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9" name="Freeform 1147"/>
                        <wps:cNvSpPr>
                          <a:spLocks/>
                        </wps:cNvSpPr>
                        <wps:spPr bwMode="auto">
                          <a:xfrm>
                            <a:off x="4633" y="1544"/>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0" name="Freeform 1148"/>
                        <wps:cNvSpPr>
                          <a:spLocks/>
                        </wps:cNvSpPr>
                        <wps:spPr bwMode="auto">
                          <a:xfrm>
                            <a:off x="4642"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1" name="Freeform 1149"/>
                        <wps:cNvSpPr>
                          <a:spLocks/>
                        </wps:cNvSpPr>
                        <wps:spPr bwMode="auto">
                          <a:xfrm>
                            <a:off x="4633" y="1543"/>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2" name="Freeform 1150"/>
                        <wps:cNvSpPr>
                          <a:spLocks/>
                        </wps:cNvSpPr>
                        <wps:spPr bwMode="auto">
                          <a:xfrm>
                            <a:off x="4635"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3" name="Freeform 1151"/>
                        <wps:cNvSpPr>
                          <a:spLocks/>
                        </wps:cNvSpPr>
                        <wps:spPr bwMode="auto">
                          <a:xfrm>
                            <a:off x="4641" y="1537"/>
                            <a:ext cx="20" cy="20"/>
                          </a:xfrm>
                          <a:custGeom>
                            <a:avLst/>
                            <a:gdLst>
                              <a:gd name="T0" fmla="*/ 1 w 20"/>
                              <a:gd name="T1" fmla="*/ 0 h 20"/>
                              <a:gd name="T2" fmla="*/ 2 w 20"/>
                              <a:gd name="T3" fmla="*/ 0 h 20"/>
                              <a:gd name="T4" fmla="*/ 2 w 20"/>
                              <a:gd name="T5" fmla="*/ 1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0"/>
                                </a:lnTo>
                                <a:lnTo>
                                  <a:pt x="2"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4" name="Freeform 1152"/>
                        <wps:cNvSpPr>
                          <a:spLocks/>
                        </wps:cNvSpPr>
                        <wps:spPr bwMode="auto">
                          <a:xfrm>
                            <a:off x="4633" y="1538"/>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5" name="Freeform 1153"/>
                        <wps:cNvSpPr>
                          <a:spLocks/>
                        </wps:cNvSpPr>
                        <wps:spPr bwMode="auto">
                          <a:xfrm>
                            <a:off x="4633" y="1537"/>
                            <a:ext cx="20" cy="20"/>
                          </a:xfrm>
                          <a:custGeom>
                            <a:avLst/>
                            <a:gdLst>
                              <a:gd name="T0" fmla="*/ 1 w 20"/>
                              <a:gd name="T1" fmla="*/ 0 h 20"/>
                              <a:gd name="T2" fmla="*/ 2 w 20"/>
                              <a:gd name="T3" fmla="*/ 1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6" name="Freeform 1154"/>
                        <wps:cNvSpPr>
                          <a:spLocks/>
                        </wps:cNvSpPr>
                        <wps:spPr bwMode="auto">
                          <a:xfrm>
                            <a:off x="4641" y="1531"/>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7" name="Freeform 1155"/>
                        <wps:cNvSpPr>
                          <a:spLocks/>
                        </wps:cNvSpPr>
                        <wps:spPr bwMode="auto">
                          <a:xfrm>
                            <a:off x="4633" y="1531"/>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8" name="Freeform 1156"/>
                        <wps:cNvSpPr>
                          <a:spLocks/>
                        </wps:cNvSpPr>
                        <wps:spPr bwMode="auto">
                          <a:xfrm>
                            <a:off x="4633" y="1531"/>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9" name="Freeform 1157"/>
                        <wps:cNvSpPr>
                          <a:spLocks/>
                        </wps:cNvSpPr>
                        <wps:spPr bwMode="auto">
                          <a:xfrm>
                            <a:off x="5002" y="1525"/>
                            <a:ext cx="20" cy="24"/>
                          </a:xfrm>
                          <a:custGeom>
                            <a:avLst/>
                            <a:gdLst>
                              <a:gd name="T0" fmla="*/ 0 w 20"/>
                              <a:gd name="T1" fmla="*/ 11 h 24"/>
                              <a:gd name="T2" fmla="*/ 18 w 20"/>
                              <a:gd name="T3" fmla="*/ 11 h 24"/>
                            </a:gdLst>
                            <a:ahLst/>
                            <a:cxnLst>
                              <a:cxn ang="0">
                                <a:pos x="T0" y="T1"/>
                              </a:cxn>
                              <a:cxn ang="0">
                                <a:pos x="T2" y="T3"/>
                              </a:cxn>
                            </a:cxnLst>
                            <a:rect l="0" t="0" r="r" b="b"/>
                            <a:pathLst>
                              <a:path w="20" h="24">
                                <a:moveTo>
                                  <a:pt x="0" y="11"/>
                                </a:moveTo>
                                <a:lnTo>
                                  <a:pt x="18"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0" name="Freeform 1158"/>
                        <wps:cNvSpPr>
                          <a:spLocks/>
                        </wps:cNvSpPr>
                        <wps:spPr bwMode="auto">
                          <a:xfrm>
                            <a:off x="5011"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1" name="Freeform 1159"/>
                        <wps:cNvSpPr>
                          <a:spLocks/>
                        </wps:cNvSpPr>
                        <wps:spPr bwMode="auto">
                          <a:xfrm>
                            <a:off x="5004" y="1546"/>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2" name="Freeform 1160"/>
                        <wps:cNvSpPr>
                          <a:spLocks/>
                        </wps:cNvSpPr>
                        <wps:spPr bwMode="auto">
                          <a:xfrm>
                            <a:off x="5004" y="1527"/>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3" name="Freeform 1161"/>
                        <wps:cNvSpPr>
                          <a:spLocks/>
                        </wps:cNvSpPr>
                        <wps:spPr bwMode="auto">
                          <a:xfrm>
                            <a:off x="5012" y="152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4" name="Freeform 1162"/>
                        <wps:cNvSpPr>
                          <a:spLocks/>
                        </wps:cNvSpPr>
                        <wps:spPr bwMode="auto">
                          <a:xfrm>
                            <a:off x="5014" y="1543"/>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5" name="Freeform 1163"/>
                        <wps:cNvSpPr>
                          <a:spLocks/>
                        </wps:cNvSpPr>
                        <wps:spPr bwMode="auto">
                          <a:xfrm>
                            <a:off x="5007" y="1544"/>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6" name="Freeform 1164"/>
                        <wps:cNvSpPr>
                          <a:spLocks/>
                        </wps:cNvSpPr>
                        <wps:spPr bwMode="auto">
                          <a:xfrm>
                            <a:off x="5015"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7" name="Freeform 1165"/>
                        <wps:cNvSpPr>
                          <a:spLocks/>
                        </wps:cNvSpPr>
                        <wps:spPr bwMode="auto">
                          <a:xfrm>
                            <a:off x="5007" y="1543"/>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8" name="Freeform 1166"/>
                        <wps:cNvSpPr>
                          <a:spLocks/>
                        </wps:cNvSpPr>
                        <wps:spPr bwMode="auto">
                          <a:xfrm>
                            <a:off x="5008"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9" name="Freeform 1167"/>
                        <wps:cNvSpPr>
                          <a:spLocks/>
                        </wps:cNvSpPr>
                        <wps:spPr bwMode="auto">
                          <a:xfrm>
                            <a:off x="5014" y="1537"/>
                            <a:ext cx="20" cy="20"/>
                          </a:xfrm>
                          <a:custGeom>
                            <a:avLst/>
                            <a:gdLst>
                              <a:gd name="T0" fmla="*/ 1 w 20"/>
                              <a:gd name="T1" fmla="*/ 0 h 20"/>
                              <a:gd name="T2" fmla="*/ 2 w 20"/>
                              <a:gd name="T3" fmla="*/ 1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0" name="Freeform 1168"/>
                        <wps:cNvSpPr>
                          <a:spLocks/>
                        </wps:cNvSpPr>
                        <wps:spPr bwMode="auto">
                          <a:xfrm>
                            <a:off x="5007" y="1538"/>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1" name="Freeform 1169"/>
                        <wps:cNvSpPr>
                          <a:spLocks/>
                        </wps:cNvSpPr>
                        <wps:spPr bwMode="auto">
                          <a:xfrm>
                            <a:off x="5007"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2" name="Freeform 1170"/>
                        <wps:cNvSpPr>
                          <a:spLocks/>
                        </wps:cNvSpPr>
                        <wps:spPr bwMode="auto">
                          <a:xfrm>
                            <a:off x="5014" y="1531"/>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3" name="Freeform 1171"/>
                        <wps:cNvSpPr>
                          <a:spLocks/>
                        </wps:cNvSpPr>
                        <wps:spPr bwMode="auto">
                          <a:xfrm>
                            <a:off x="5007" y="1531"/>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4" name="Freeform 1172"/>
                        <wps:cNvSpPr>
                          <a:spLocks/>
                        </wps:cNvSpPr>
                        <wps:spPr bwMode="auto">
                          <a:xfrm>
                            <a:off x="5007" y="153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5" name="Freeform 1173"/>
                        <wps:cNvSpPr>
                          <a:spLocks/>
                        </wps:cNvSpPr>
                        <wps:spPr bwMode="auto">
                          <a:xfrm>
                            <a:off x="5375" y="1525"/>
                            <a:ext cx="20" cy="24"/>
                          </a:xfrm>
                          <a:custGeom>
                            <a:avLst/>
                            <a:gdLst>
                              <a:gd name="T0" fmla="*/ 0 w 20"/>
                              <a:gd name="T1" fmla="*/ 11 h 24"/>
                              <a:gd name="T2" fmla="*/ 18 w 20"/>
                              <a:gd name="T3" fmla="*/ 11 h 24"/>
                            </a:gdLst>
                            <a:ahLst/>
                            <a:cxnLst>
                              <a:cxn ang="0">
                                <a:pos x="T0" y="T1"/>
                              </a:cxn>
                              <a:cxn ang="0">
                                <a:pos x="T2" y="T3"/>
                              </a:cxn>
                            </a:cxnLst>
                            <a:rect l="0" t="0" r="r" b="b"/>
                            <a:pathLst>
                              <a:path w="20" h="24">
                                <a:moveTo>
                                  <a:pt x="0" y="11"/>
                                </a:moveTo>
                                <a:lnTo>
                                  <a:pt x="18"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6" name="Freeform 1174"/>
                        <wps:cNvSpPr>
                          <a:spLocks/>
                        </wps:cNvSpPr>
                        <wps:spPr bwMode="auto">
                          <a:xfrm>
                            <a:off x="5384" y="1527"/>
                            <a:ext cx="20" cy="20"/>
                          </a:xfrm>
                          <a:custGeom>
                            <a:avLst/>
                            <a:gdLst>
                              <a:gd name="T0" fmla="*/ 0 w 20"/>
                              <a:gd name="T1" fmla="*/ 9 h 20"/>
                              <a:gd name="T2" fmla="*/ 1 w 20"/>
                              <a:gd name="T3" fmla="*/ 9 h 20"/>
                            </a:gdLst>
                            <a:ahLst/>
                            <a:cxnLst>
                              <a:cxn ang="0">
                                <a:pos x="T0" y="T1"/>
                              </a:cxn>
                              <a:cxn ang="0">
                                <a:pos x="T2" y="T3"/>
                              </a:cxn>
                            </a:cxnLst>
                            <a:rect l="0" t="0" r="r" b="b"/>
                            <a:pathLst>
                              <a:path w="20" h="20">
                                <a:moveTo>
                                  <a:pt x="0" y="9"/>
                                </a:moveTo>
                                <a:lnTo>
                                  <a:pt x="1" y="9"/>
                                </a:lnTo>
                              </a:path>
                            </a:pathLst>
                          </a:custGeom>
                          <a:noFill/>
                          <a:ln w="142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 name="Freeform 1175"/>
                        <wps:cNvSpPr>
                          <a:spLocks/>
                        </wps:cNvSpPr>
                        <wps:spPr bwMode="auto">
                          <a:xfrm>
                            <a:off x="5377" y="1546"/>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8" name="Freeform 1176"/>
                        <wps:cNvSpPr>
                          <a:spLocks/>
                        </wps:cNvSpPr>
                        <wps:spPr bwMode="auto">
                          <a:xfrm>
                            <a:off x="5377" y="152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9" name="Freeform 1177"/>
                        <wps:cNvSpPr>
                          <a:spLocks/>
                        </wps:cNvSpPr>
                        <wps:spPr bwMode="auto">
                          <a:xfrm>
                            <a:off x="5385" y="152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0" name="Freeform 1178"/>
                        <wps:cNvSpPr>
                          <a:spLocks/>
                        </wps:cNvSpPr>
                        <wps:spPr bwMode="auto">
                          <a:xfrm>
                            <a:off x="5387" y="1543"/>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1" name="Freeform 1179"/>
                        <wps:cNvSpPr>
                          <a:spLocks/>
                        </wps:cNvSpPr>
                        <wps:spPr bwMode="auto">
                          <a:xfrm>
                            <a:off x="5379" y="1544"/>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2" name="Freeform 1180"/>
                        <wps:cNvSpPr>
                          <a:spLocks/>
                        </wps:cNvSpPr>
                        <wps:spPr bwMode="auto">
                          <a:xfrm>
                            <a:off x="5388"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3" name="Freeform 1181"/>
                        <wps:cNvSpPr>
                          <a:spLocks/>
                        </wps:cNvSpPr>
                        <wps:spPr bwMode="auto">
                          <a:xfrm>
                            <a:off x="5380" y="1543"/>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4" name="Freeform 1182"/>
                        <wps:cNvSpPr>
                          <a:spLocks/>
                        </wps:cNvSpPr>
                        <wps:spPr bwMode="auto">
                          <a:xfrm>
                            <a:off x="5380"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5" name="Freeform 1183"/>
                        <wps:cNvSpPr>
                          <a:spLocks/>
                        </wps:cNvSpPr>
                        <wps:spPr bwMode="auto">
                          <a:xfrm>
                            <a:off x="5387"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 name="Freeform 1184"/>
                        <wps:cNvSpPr>
                          <a:spLocks/>
                        </wps:cNvSpPr>
                        <wps:spPr bwMode="auto">
                          <a:xfrm>
                            <a:off x="5379" y="1538"/>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7" name="Freeform 1185"/>
                        <wps:cNvSpPr>
                          <a:spLocks/>
                        </wps:cNvSpPr>
                        <wps:spPr bwMode="auto">
                          <a:xfrm>
                            <a:off x="5380"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 name="Freeform 1186"/>
                        <wps:cNvSpPr>
                          <a:spLocks/>
                        </wps:cNvSpPr>
                        <wps:spPr bwMode="auto">
                          <a:xfrm>
                            <a:off x="5387" y="153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9" name="Freeform 1187"/>
                        <wps:cNvSpPr>
                          <a:spLocks/>
                        </wps:cNvSpPr>
                        <wps:spPr bwMode="auto">
                          <a:xfrm>
                            <a:off x="5379" y="1531"/>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0" name="Freeform 1188"/>
                        <wps:cNvSpPr>
                          <a:spLocks/>
                        </wps:cNvSpPr>
                        <wps:spPr bwMode="auto">
                          <a:xfrm>
                            <a:off x="5380" y="153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1" name="Freeform 1189"/>
                        <wps:cNvSpPr>
                          <a:spLocks/>
                        </wps:cNvSpPr>
                        <wps:spPr bwMode="auto">
                          <a:xfrm>
                            <a:off x="5748" y="152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2" name="Freeform 1190"/>
                        <wps:cNvSpPr>
                          <a:spLocks/>
                        </wps:cNvSpPr>
                        <wps:spPr bwMode="auto">
                          <a:xfrm>
                            <a:off x="5756"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3" name="Freeform 1191"/>
                        <wps:cNvSpPr>
                          <a:spLocks/>
                        </wps:cNvSpPr>
                        <wps:spPr bwMode="auto">
                          <a:xfrm>
                            <a:off x="5750" y="1546"/>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4" name="Freeform 1192"/>
                        <wps:cNvSpPr>
                          <a:spLocks/>
                        </wps:cNvSpPr>
                        <wps:spPr bwMode="auto">
                          <a:xfrm>
                            <a:off x="5750" y="1527"/>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5" name="Freeform 1193"/>
                        <wps:cNvSpPr>
                          <a:spLocks/>
                        </wps:cNvSpPr>
                        <wps:spPr bwMode="auto">
                          <a:xfrm>
                            <a:off x="5757" y="152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 name="Freeform 1194"/>
                        <wps:cNvSpPr>
                          <a:spLocks/>
                        </wps:cNvSpPr>
                        <wps:spPr bwMode="auto">
                          <a:xfrm>
                            <a:off x="5760" y="1543"/>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7" name="Freeform 1195"/>
                        <wps:cNvSpPr>
                          <a:spLocks/>
                        </wps:cNvSpPr>
                        <wps:spPr bwMode="auto">
                          <a:xfrm>
                            <a:off x="5752" y="1544"/>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8" name="Freeform 1196"/>
                        <wps:cNvSpPr>
                          <a:spLocks/>
                        </wps:cNvSpPr>
                        <wps:spPr bwMode="auto">
                          <a:xfrm>
                            <a:off x="5760"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9" name="Freeform 1197"/>
                        <wps:cNvSpPr>
                          <a:spLocks/>
                        </wps:cNvSpPr>
                        <wps:spPr bwMode="auto">
                          <a:xfrm>
                            <a:off x="5752" y="1543"/>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0" name="Freeform 1198"/>
                        <wps:cNvSpPr>
                          <a:spLocks/>
                        </wps:cNvSpPr>
                        <wps:spPr bwMode="auto">
                          <a:xfrm>
                            <a:off x="5753"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1" name="Freeform 1199"/>
                        <wps:cNvSpPr>
                          <a:spLocks/>
                        </wps:cNvSpPr>
                        <wps:spPr bwMode="auto">
                          <a:xfrm>
                            <a:off x="5760"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2" name="Freeform 1200"/>
                        <wps:cNvSpPr>
                          <a:spLocks/>
                        </wps:cNvSpPr>
                        <wps:spPr bwMode="auto">
                          <a:xfrm>
                            <a:off x="5752" y="1538"/>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3" name="Freeform 1201"/>
                        <wps:cNvSpPr>
                          <a:spLocks/>
                        </wps:cNvSpPr>
                        <wps:spPr bwMode="auto">
                          <a:xfrm>
                            <a:off x="5752" y="1537"/>
                            <a:ext cx="20" cy="20"/>
                          </a:xfrm>
                          <a:custGeom>
                            <a:avLst/>
                            <a:gdLst>
                              <a:gd name="T0" fmla="*/ 1 w 20"/>
                              <a:gd name="T1" fmla="*/ 0 h 20"/>
                              <a:gd name="T2" fmla="*/ 2 w 20"/>
                              <a:gd name="T3" fmla="*/ 0 h 20"/>
                              <a:gd name="T4" fmla="*/ 2 w 20"/>
                              <a:gd name="T5" fmla="*/ 1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0"/>
                                </a:lnTo>
                                <a:lnTo>
                                  <a:pt x="2"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4" name="Freeform 1202"/>
                        <wps:cNvSpPr>
                          <a:spLocks/>
                        </wps:cNvSpPr>
                        <wps:spPr bwMode="auto">
                          <a:xfrm>
                            <a:off x="5760" y="153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5" name="Freeform 1203"/>
                        <wps:cNvSpPr>
                          <a:spLocks/>
                        </wps:cNvSpPr>
                        <wps:spPr bwMode="auto">
                          <a:xfrm>
                            <a:off x="5752" y="1531"/>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6" name="Freeform 1204"/>
                        <wps:cNvSpPr>
                          <a:spLocks/>
                        </wps:cNvSpPr>
                        <wps:spPr bwMode="auto">
                          <a:xfrm>
                            <a:off x="5752" y="1531"/>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 name="Freeform 1205"/>
                        <wps:cNvSpPr>
                          <a:spLocks/>
                        </wps:cNvSpPr>
                        <wps:spPr bwMode="auto">
                          <a:xfrm>
                            <a:off x="6122" y="1525"/>
                            <a:ext cx="20" cy="24"/>
                          </a:xfrm>
                          <a:custGeom>
                            <a:avLst/>
                            <a:gdLst>
                              <a:gd name="T0" fmla="*/ 0 w 20"/>
                              <a:gd name="T1" fmla="*/ 11 h 24"/>
                              <a:gd name="T2" fmla="*/ 16 w 20"/>
                              <a:gd name="T3" fmla="*/ 11 h 24"/>
                            </a:gdLst>
                            <a:ahLst/>
                            <a:cxnLst>
                              <a:cxn ang="0">
                                <a:pos x="T0" y="T1"/>
                              </a:cxn>
                              <a:cxn ang="0">
                                <a:pos x="T2" y="T3"/>
                              </a:cxn>
                            </a:cxnLst>
                            <a:rect l="0" t="0" r="r" b="b"/>
                            <a:pathLst>
                              <a:path w="20" h="24">
                                <a:moveTo>
                                  <a:pt x="0" y="11"/>
                                </a:moveTo>
                                <a:lnTo>
                                  <a:pt x="16"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8" name="Freeform 1206"/>
                        <wps:cNvSpPr>
                          <a:spLocks/>
                        </wps:cNvSpPr>
                        <wps:spPr bwMode="auto">
                          <a:xfrm>
                            <a:off x="6129"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9" name="Freeform 1207"/>
                        <wps:cNvSpPr>
                          <a:spLocks/>
                        </wps:cNvSpPr>
                        <wps:spPr bwMode="auto">
                          <a:xfrm>
                            <a:off x="6123" y="1546"/>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0" name="Freeform 1208"/>
                        <wps:cNvSpPr>
                          <a:spLocks/>
                        </wps:cNvSpPr>
                        <wps:spPr bwMode="auto">
                          <a:xfrm>
                            <a:off x="6123" y="152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1" name="Freeform 1209"/>
                        <wps:cNvSpPr>
                          <a:spLocks/>
                        </wps:cNvSpPr>
                        <wps:spPr bwMode="auto">
                          <a:xfrm>
                            <a:off x="6130" y="152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2" name="Freeform 1210"/>
                        <wps:cNvSpPr>
                          <a:spLocks/>
                        </wps:cNvSpPr>
                        <wps:spPr bwMode="auto">
                          <a:xfrm>
                            <a:off x="6132" y="1543"/>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3" name="Freeform 1211"/>
                        <wps:cNvSpPr>
                          <a:spLocks/>
                        </wps:cNvSpPr>
                        <wps:spPr bwMode="auto">
                          <a:xfrm>
                            <a:off x="6125" y="1544"/>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4" name="Freeform 1212"/>
                        <wps:cNvSpPr>
                          <a:spLocks/>
                        </wps:cNvSpPr>
                        <wps:spPr bwMode="auto">
                          <a:xfrm>
                            <a:off x="6134"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5" name="Freeform 1213"/>
                        <wps:cNvSpPr>
                          <a:spLocks/>
                        </wps:cNvSpPr>
                        <wps:spPr bwMode="auto">
                          <a:xfrm>
                            <a:off x="6125" y="1543"/>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6" name="Freeform 1214"/>
                        <wps:cNvSpPr>
                          <a:spLocks/>
                        </wps:cNvSpPr>
                        <wps:spPr bwMode="auto">
                          <a:xfrm>
                            <a:off x="6126"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7" name="Freeform 1215"/>
                        <wps:cNvSpPr>
                          <a:spLocks/>
                        </wps:cNvSpPr>
                        <wps:spPr bwMode="auto">
                          <a:xfrm>
                            <a:off x="6132" y="1537"/>
                            <a:ext cx="20" cy="20"/>
                          </a:xfrm>
                          <a:custGeom>
                            <a:avLst/>
                            <a:gdLst>
                              <a:gd name="T0" fmla="*/ 1 w 20"/>
                              <a:gd name="T1" fmla="*/ 0 h 20"/>
                              <a:gd name="T2" fmla="*/ 2 w 20"/>
                              <a:gd name="T3" fmla="*/ 0 h 20"/>
                              <a:gd name="T4" fmla="*/ 2 w 20"/>
                              <a:gd name="T5" fmla="*/ 1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0"/>
                                </a:lnTo>
                                <a:lnTo>
                                  <a:pt x="2"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8" name="Freeform 1216"/>
                        <wps:cNvSpPr>
                          <a:spLocks/>
                        </wps:cNvSpPr>
                        <wps:spPr bwMode="auto">
                          <a:xfrm>
                            <a:off x="6125" y="1538"/>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9" name="Freeform 1217"/>
                        <wps:cNvSpPr>
                          <a:spLocks/>
                        </wps:cNvSpPr>
                        <wps:spPr bwMode="auto">
                          <a:xfrm>
                            <a:off x="6125" y="1537"/>
                            <a:ext cx="20" cy="20"/>
                          </a:xfrm>
                          <a:custGeom>
                            <a:avLst/>
                            <a:gdLst>
                              <a:gd name="T0" fmla="*/ 1 w 20"/>
                              <a:gd name="T1" fmla="*/ 0 h 20"/>
                              <a:gd name="T2" fmla="*/ 2 w 20"/>
                              <a:gd name="T3" fmla="*/ 1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0" name="Freeform 1218"/>
                        <wps:cNvSpPr>
                          <a:spLocks/>
                        </wps:cNvSpPr>
                        <wps:spPr bwMode="auto">
                          <a:xfrm>
                            <a:off x="6132" y="1531"/>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1" name="Freeform 1219"/>
                        <wps:cNvSpPr>
                          <a:spLocks/>
                        </wps:cNvSpPr>
                        <wps:spPr bwMode="auto">
                          <a:xfrm>
                            <a:off x="6125" y="1531"/>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2" name="Freeform 1220"/>
                        <wps:cNvSpPr>
                          <a:spLocks/>
                        </wps:cNvSpPr>
                        <wps:spPr bwMode="auto">
                          <a:xfrm>
                            <a:off x="6125" y="1531"/>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3" name="Freeform 1221"/>
                        <wps:cNvSpPr>
                          <a:spLocks/>
                        </wps:cNvSpPr>
                        <wps:spPr bwMode="auto">
                          <a:xfrm>
                            <a:off x="6494" y="152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4" name="Freeform 1222"/>
                        <wps:cNvSpPr>
                          <a:spLocks/>
                        </wps:cNvSpPr>
                        <wps:spPr bwMode="auto">
                          <a:xfrm>
                            <a:off x="6502"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5" name="Freeform 1223"/>
                        <wps:cNvSpPr>
                          <a:spLocks/>
                        </wps:cNvSpPr>
                        <wps:spPr bwMode="auto">
                          <a:xfrm>
                            <a:off x="6496" y="1546"/>
                            <a:ext cx="20" cy="20"/>
                          </a:xfrm>
                          <a:custGeom>
                            <a:avLst/>
                            <a:gdLst>
                              <a:gd name="T0" fmla="*/ 0 w 20"/>
                              <a:gd name="T1" fmla="*/ 0 h 20"/>
                              <a:gd name="T2" fmla="*/ 12 w 20"/>
                              <a:gd name="T3" fmla="*/ 0 h 20"/>
                              <a:gd name="T4" fmla="*/ 0 w 20"/>
                              <a:gd name="T5" fmla="*/ 0 h 20"/>
                            </a:gdLst>
                            <a:ahLst/>
                            <a:cxnLst>
                              <a:cxn ang="0">
                                <a:pos x="T0" y="T1"/>
                              </a:cxn>
                              <a:cxn ang="0">
                                <a:pos x="T2" y="T3"/>
                              </a:cxn>
                              <a:cxn ang="0">
                                <a:pos x="T4" y="T5"/>
                              </a:cxn>
                            </a:cxnLst>
                            <a:rect l="0" t="0" r="r" b="b"/>
                            <a:pathLst>
                              <a:path w="20" h="20">
                                <a:moveTo>
                                  <a:pt x="0" y="0"/>
                                </a:moveTo>
                                <a:lnTo>
                                  <a:pt x="12"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6" name="Freeform 1224"/>
                        <wps:cNvSpPr>
                          <a:spLocks/>
                        </wps:cNvSpPr>
                        <wps:spPr bwMode="auto">
                          <a:xfrm>
                            <a:off x="6496" y="1527"/>
                            <a:ext cx="20" cy="20"/>
                          </a:xfrm>
                          <a:custGeom>
                            <a:avLst/>
                            <a:gdLst>
                              <a:gd name="T0" fmla="*/ 0 w 20"/>
                              <a:gd name="T1" fmla="*/ 0 h 20"/>
                              <a:gd name="T2" fmla="*/ 12 w 20"/>
                              <a:gd name="T3" fmla="*/ 0 h 20"/>
                              <a:gd name="T4" fmla="*/ 0 w 20"/>
                              <a:gd name="T5" fmla="*/ 0 h 20"/>
                            </a:gdLst>
                            <a:ahLst/>
                            <a:cxnLst>
                              <a:cxn ang="0">
                                <a:pos x="T0" y="T1"/>
                              </a:cxn>
                              <a:cxn ang="0">
                                <a:pos x="T2" y="T3"/>
                              </a:cxn>
                              <a:cxn ang="0">
                                <a:pos x="T4" y="T5"/>
                              </a:cxn>
                            </a:cxnLst>
                            <a:rect l="0" t="0" r="r" b="b"/>
                            <a:pathLst>
                              <a:path w="20" h="20">
                                <a:moveTo>
                                  <a:pt x="0" y="0"/>
                                </a:moveTo>
                                <a:lnTo>
                                  <a:pt x="12"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7" name="Freeform 1225"/>
                        <wps:cNvSpPr>
                          <a:spLocks/>
                        </wps:cNvSpPr>
                        <wps:spPr bwMode="auto">
                          <a:xfrm>
                            <a:off x="6503" y="152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8" name="Freeform 1226"/>
                        <wps:cNvSpPr>
                          <a:spLocks/>
                        </wps:cNvSpPr>
                        <wps:spPr bwMode="auto">
                          <a:xfrm>
                            <a:off x="6505" y="1543"/>
                            <a:ext cx="20" cy="20"/>
                          </a:xfrm>
                          <a:custGeom>
                            <a:avLst/>
                            <a:gdLst>
                              <a:gd name="T0" fmla="*/ 0 w 20"/>
                              <a:gd name="T1" fmla="*/ 0 h 20"/>
                              <a:gd name="T2" fmla="*/ 1 w 20"/>
                              <a:gd name="T3" fmla="*/ 1 h 20"/>
                              <a:gd name="T4" fmla="*/ 0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1"/>
                                </a:lnTo>
                                <a:lnTo>
                                  <a:pt x="0"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9" name="Freeform 1227"/>
                        <wps:cNvSpPr>
                          <a:spLocks/>
                        </wps:cNvSpPr>
                        <wps:spPr bwMode="auto">
                          <a:xfrm>
                            <a:off x="6506"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0" name="Freeform 1228"/>
                        <wps:cNvSpPr>
                          <a:spLocks/>
                        </wps:cNvSpPr>
                        <wps:spPr bwMode="auto">
                          <a:xfrm>
                            <a:off x="6506"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1" name="Freeform 1229"/>
                        <wps:cNvSpPr>
                          <a:spLocks/>
                        </wps:cNvSpPr>
                        <wps:spPr bwMode="auto">
                          <a:xfrm>
                            <a:off x="6498" y="1543"/>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2" name="Freeform 1230"/>
                        <wps:cNvSpPr>
                          <a:spLocks/>
                        </wps:cNvSpPr>
                        <wps:spPr bwMode="auto">
                          <a:xfrm>
                            <a:off x="6498"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3" name="Freeform 1231"/>
                        <wps:cNvSpPr>
                          <a:spLocks/>
                        </wps:cNvSpPr>
                        <wps:spPr bwMode="auto">
                          <a:xfrm>
                            <a:off x="6500"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4" name="Freeform 1232"/>
                        <wps:cNvSpPr>
                          <a:spLocks/>
                        </wps:cNvSpPr>
                        <wps:spPr bwMode="auto">
                          <a:xfrm>
                            <a:off x="6505" y="1537"/>
                            <a:ext cx="20" cy="20"/>
                          </a:xfrm>
                          <a:custGeom>
                            <a:avLst/>
                            <a:gdLst>
                              <a:gd name="T0" fmla="*/ 0 w 20"/>
                              <a:gd name="T1" fmla="*/ 0 h 20"/>
                              <a:gd name="T2" fmla="*/ 1 w 20"/>
                              <a:gd name="T3" fmla="*/ 1 h 20"/>
                              <a:gd name="T4" fmla="*/ 0 w 20"/>
                              <a:gd name="T5" fmla="*/ 1 h 20"/>
                              <a:gd name="T6" fmla="*/ 0 w 20"/>
                              <a:gd name="T7" fmla="*/ 0 h 20"/>
                            </a:gdLst>
                            <a:ahLst/>
                            <a:cxnLst>
                              <a:cxn ang="0">
                                <a:pos x="T0" y="T1"/>
                              </a:cxn>
                              <a:cxn ang="0">
                                <a:pos x="T2" y="T3"/>
                              </a:cxn>
                              <a:cxn ang="0">
                                <a:pos x="T4" y="T5"/>
                              </a:cxn>
                              <a:cxn ang="0">
                                <a:pos x="T6" y="T7"/>
                              </a:cxn>
                            </a:cxnLst>
                            <a:rect l="0" t="0" r="r" b="b"/>
                            <a:pathLst>
                              <a:path w="20" h="20">
                                <a:moveTo>
                                  <a:pt x="0" y="0"/>
                                </a:moveTo>
                                <a:lnTo>
                                  <a:pt x="1" y="1"/>
                                </a:lnTo>
                                <a:lnTo>
                                  <a:pt x="0" y="1"/>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5" name="Freeform 1233"/>
                        <wps:cNvSpPr>
                          <a:spLocks/>
                        </wps:cNvSpPr>
                        <wps:spPr bwMode="auto">
                          <a:xfrm>
                            <a:off x="6498"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6" name="Freeform 1234"/>
                        <wps:cNvSpPr>
                          <a:spLocks/>
                        </wps:cNvSpPr>
                        <wps:spPr bwMode="auto">
                          <a:xfrm>
                            <a:off x="6505" y="1531"/>
                            <a:ext cx="20" cy="20"/>
                          </a:xfrm>
                          <a:custGeom>
                            <a:avLst/>
                            <a:gdLst>
                              <a:gd name="T0" fmla="*/ 0 w 20"/>
                              <a:gd name="T1" fmla="*/ 0 h 20"/>
                              <a:gd name="T2" fmla="*/ 1 w 20"/>
                              <a:gd name="T3" fmla="*/ 0 h 20"/>
                              <a:gd name="T4" fmla="*/ 0 w 20"/>
                              <a:gd name="T5" fmla="*/ 1 h 20"/>
                              <a:gd name="T6" fmla="*/ 0 w 20"/>
                              <a:gd name="T7" fmla="*/ 0 h 20"/>
                            </a:gdLst>
                            <a:ahLst/>
                            <a:cxnLst>
                              <a:cxn ang="0">
                                <a:pos x="T0" y="T1"/>
                              </a:cxn>
                              <a:cxn ang="0">
                                <a:pos x="T2" y="T3"/>
                              </a:cxn>
                              <a:cxn ang="0">
                                <a:pos x="T4" y="T5"/>
                              </a:cxn>
                              <a:cxn ang="0">
                                <a:pos x="T6" y="T7"/>
                              </a:cxn>
                            </a:cxnLst>
                            <a:rect l="0" t="0" r="r" b="b"/>
                            <a:pathLst>
                              <a:path w="20" h="20">
                                <a:moveTo>
                                  <a:pt x="0" y="0"/>
                                </a:moveTo>
                                <a:lnTo>
                                  <a:pt x="1" y="0"/>
                                </a:lnTo>
                                <a:lnTo>
                                  <a:pt x="0" y="1"/>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7" name="Freeform 1235"/>
                        <wps:cNvSpPr>
                          <a:spLocks/>
                        </wps:cNvSpPr>
                        <wps:spPr bwMode="auto">
                          <a:xfrm>
                            <a:off x="6498" y="153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8" name="Freeform 1236"/>
                        <wps:cNvSpPr>
                          <a:spLocks/>
                        </wps:cNvSpPr>
                        <wps:spPr bwMode="auto">
                          <a:xfrm>
                            <a:off x="6867" y="152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9" name="Freeform 1237"/>
                        <wps:cNvSpPr>
                          <a:spLocks/>
                        </wps:cNvSpPr>
                        <wps:spPr bwMode="auto">
                          <a:xfrm>
                            <a:off x="6875"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0" name="Freeform 1238"/>
                        <wps:cNvSpPr>
                          <a:spLocks/>
                        </wps:cNvSpPr>
                        <wps:spPr bwMode="auto">
                          <a:xfrm>
                            <a:off x="6869" y="1546"/>
                            <a:ext cx="20" cy="20"/>
                          </a:xfrm>
                          <a:custGeom>
                            <a:avLst/>
                            <a:gdLst>
                              <a:gd name="T0" fmla="*/ 0 w 20"/>
                              <a:gd name="T1" fmla="*/ 0 h 20"/>
                              <a:gd name="T2" fmla="*/ 12 w 20"/>
                              <a:gd name="T3" fmla="*/ 0 h 20"/>
                              <a:gd name="T4" fmla="*/ 0 w 20"/>
                              <a:gd name="T5" fmla="*/ 0 h 20"/>
                            </a:gdLst>
                            <a:ahLst/>
                            <a:cxnLst>
                              <a:cxn ang="0">
                                <a:pos x="T0" y="T1"/>
                              </a:cxn>
                              <a:cxn ang="0">
                                <a:pos x="T2" y="T3"/>
                              </a:cxn>
                              <a:cxn ang="0">
                                <a:pos x="T4" y="T5"/>
                              </a:cxn>
                            </a:cxnLst>
                            <a:rect l="0" t="0" r="r" b="b"/>
                            <a:pathLst>
                              <a:path w="20" h="20">
                                <a:moveTo>
                                  <a:pt x="0" y="0"/>
                                </a:moveTo>
                                <a:lnTo>
                                  <a:pt x="12"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1" name="Freeform 1239"/>
                        <wps:cNvSpPr>
                          <a:spLocks/>
                        </wps:cNvSpPr>
                        <wps:spPr bwMode="auto">
                          <a:xfrm>
                            <a:off x="6869" y="1527"/>
                            <a:ext cx="20" cy="20"/>
                          </a:xfrm>
                          <a:custGeom>
                            <a:avLst/>
                            <a:gdLst>
                              <a:gd name="T0" fmla="*/ 0 w 20"/>
                              <a:gd name="T1" fmla="*/ 0 h 20"/>
                              <a:gd name="T2" fmla="*/ 12 w 20"/>
                              <a:gd name="T3" fmla="*/ 0 h 20"/>
                              <a:gd name="T4" fmla="*/ 0 w 20"/>
                              <a:gd name="T5" fmla="*/ 0 h 20"/>
                            </a:gdLst>
                            <a:ahLst/>
                            <a:cxnLst>
                              <a:cxn ang="0">
                                <a:pos x="T0" y="T1"/>
                              </a:cxn>
                              <a:cxn ang="0">
                                <a:pos x="T2" y="T3"/>
                              </a:cxn>
                              <a:cxn ang="0">
                                <a:pos x="T4" y="T5"/>
                              </a:cxn>
                            </a:cxnLst>
                            <a:rect l="0" t="0" r="r" b="b"/>
                            <a:pathLst>
                              <a:path w="20" h="20">
                                <a:moveTo>
                                  <a:pt x="0" y="0"/>
                                </a:moveTo>
                                <a:lnTo>
                                  <a:pt x="12"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2" name="Freeform 1240"/>
                        <wps:cNvSpPr>
                          <a:spLocks/>
                        </wps:cNvSpPr>
                        <wps:spPr bwMode="auto">
                          <a:xfrm>
                            <a:off x="6875" y="152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3" name="Freeform 1241"/>
                        <wps:cNvSpPr>
                          <a:spLocks/>
                        </wps:cNvSpPr>
                        <wps:spPr bwMode="auto">
                          <a:xfrm>
                            <a:off x="6877" y="1543"/>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4" name="Freeform 1242"/>
                        <wps:cNvSpPr>
                          <a:spLocks/>
                        </wps:cNvSpPr>
                        <wps:spPr bwMode="auto">
                          <a:xfrm>
                            <a:off x="6870" y="1544"/>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5" name="Freeform 1243"/>
                        <wps:cNvSpPr>
                          <a:spLocks/>
                        </wps:cNvSpPr>
                        <wps:spPr bwMode="auto">
                          <a:xfrm>
                            <a:off x="6877"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 name="Freeform 1244"/>
                        <wps:cNvSpPr>
                          <a:spLocks/>
                        </wps:cNvSpPr>
                        <wps:spPr bwMode="auto">
                          <a:xfrm>
                            <a:off x="6870" y="1543"/>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7" name="Freeform 1245"/>
                        <wps:cNvSpPr>
                          <a:spLocks/>
                        </wps:cNvSpPr>
                        <wps:spPr bwMode="auto">
                          <a:xfrm>
                            <a:off x="6871"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8" name="Freeform 1246"/>
                        <wps:cNvSpPr>
                          <a:spLocks/>
                        </wps:cNvSpPr>
                        <wps:spPr bwMode="auto">
                          <a:xfrm>
                            <a:off x="6877"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9" name="Freeform 1247"/>
                        <wps:cNvSpPr>
                          <a:spLocks/>
                        </wps:cNvSpPr>
                        <wps:spPr bwMode="auto">
                          <a:xfrm>
                            <a:off x="6870" y="1538"/>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0" name="Freeform 1248"/>
                        <wps:cNvSpPr>
                          <a:spLocks/>
                        </wps:cNvSpPr>
                        <wps:spPr bwMode="auto">
                          <a:xfrm>
                            <a:off x="6870" y="1537"/>
                            <a:ext cx="20" cy="20"/>
                          </a:xfrm>
                          <a:custGeom>
                            <a:avLst/>
                            <a:gdLst>
                              <a:gd name="T0" fmla="*/ 1 w 20"/>
                              <a:gd name="T1" fmla="*/ 0 h 20"/>
                              <a:gd name="T2" fmla="*/ 2 w 20"/>
                              <a:gd name="T3" fmla="*/ 0 h 20"/>
                              <a:gd name="T4" fmla="*/ 2 w 20"/>
                              <a:gd name="T5" fmla="*/ 1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0"/>
                                </a:lnTo>
                                <a:lnTo>
                                  <a:pt x="2"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1" name="Freeform 1249"/>
                        <wps:cNvSpPr>
                          <a:spLocks/>
                        </wps:cNvSpPr>
                        <wps:spPr bwMode="auto">
                          <a:xfrm>
                            <a:off x="6877" y="153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2" name="Freeform 1250"/>
                        <wps:cNvSpPr>
                          <a:spLocks/>
                        </wps:cNvSpPr>
                        <wps:spPr bwMode="auto">
                          <a:xfrm>
                            <a:off x="6870" y="1531"/>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3" name="Freeform 1251"/>
                        <wps:cNvSpPr>
                          <a:spLocks/>
                        </wps:cNvSpPr>
                        <wps:spPr bwMode="auto">
                          <a:xfrm>
                            <a:off x="6870" y="1531"/>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4" name="Freeform 1252"/>
                        <wps:cNvSpPr>
                          <a:spLocks/>
                        </wps:cNvSpPr>
                        <wps:spPr bwMode="auto">
                          <a:xfrm>
                            <a:off x="7185" y="152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5" name="Freeform 1253"/>
                        <wps:cNvSpPr>
                          <a:spLocks/>
                        </wps:cNvSpPr>
                        <wps:spPr bwMode="auto">
                          <a:xfrm>
                            <a:off x="7192"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6" name="Freeform 1254"/>
                        <wps:cNvSpPr>
                          <a:spLocks/>
                        </wps:cNvSpPr>
                        <wps:spPr bwMode="auto">
                          <a:xfrm>
                            <a:off x="7187" y="1546"/>
                            <a:ext cx="20" cy="20"/>
                          </a:xfrm>
                          <a:custGeom>
                            <a:avLst/>
                            <a:gdLst>
                              <a:gd name="T0" fmla="*/ 0 w 20"/>
                              <a:gd name="T1" fmla="*/ 0 h 20"/>
                              <a:gd name="T2" fmla="*/ 12 w 20"/>
                              <a:gd name="T3" fmla="*/ 0 h 20"/>
                              <a:gd name="T4" fmla="*/ 0 w 20"/>
                              <a:gd name="T5" fmla="*/ 0 h 20"/>
                            </a:gdLst>
                            <a:ahLst/>
                            <a:cxnLst>
                              <a:cxn ang="0">
                                <a:pos x="T0" y="T1"/>
                              </a:cxn>
                              <a:cxn ang="0">
                                <a:pos x="T2" y="T3"/>
                              </a:cxn>
                              <a:cxn ang="0">
                                <a:pos x="T4" y="T5"/>
                              </a:cxn>
                            </a:cxnLst>
                            <a:rect l="0" t="0" r="r" b="b"/>
                            <a:pathLst>
                              <a:path w="20" h="20">
                                <a:moveTo>
                                  <a:pt x="0" y="0"/>
                                </a:moveTo>
                                <a:lnTo>
                                  <a:pt x="12"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7" name="Freeform 1255"/>
                        <wps:cNvSpPr>
                          <a:spLocks/>
                        </wps:cNvSpPr>
                        <wps:spPr bwMode="auto">
                          <a:xfrm>
                            <a:off x="7187" y="1527"/>
                            <a:ext cx="20" cy="20"/>
                          </a:xfrm>
                          <a:custGeom>
                            <a:avLst/>
                            <a:gdLst>
                              <a:gd name="T0" fmla="*/ 0 w 20"/>
                              <a:gd name="T1" fmla="*/ 0 h 20"/>
                              <a:gd name="T2" fmla="*/ 12 w 20"/>
                              <a:gd name="T3" fmla="*/ 0 h 20"/>
                              <a:gd name="T4" fmla="*/ 0 w 20"/>
                              <a:gd name="T5" fmla="*/ 0 h 20"/>
                            </a:gdLst>
                            <a:ahLst/>
                            <a:cxnLst>
                              <a:cxn ang="0">
                                <a:pos x="T0" y="T1"/>
                              </a:cxn>
                              <a:cxn ang="0">
                                <a:pos x="T2" y="T3"/>
                              </a:cxn>
                              <a:cxn ang="0">
                                <a:pos x="T4" y="T5"/>
                              </a:cxn>
                            </a:cxnLst>
                            <a:rect l="0" t="0" r="r" b="b"/>
                            <a:pathLst>
                              <a:path w="20" h="20">
                                <a:moveTo>
                                  <a:pt x="0" y="0"/>
                                </a:moveTo>
                                <a:lnTo>
                                  <a:pt x="12"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8" name="Freeform 1256"/>
                        <wps:cNvSpPr>
                          <a:spLocks/>
                        </wps:cNvSpPr>
                        <wps:spPr bwMode="auto">
                          <a:xfrm>
                            <a:off x="7193" y="152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9" name="Freeform 1257"/>
                        <wps:cNvSpPr>
                          <a:spLocks/>
                        </wps:cNvSpPr>
                        <wps:spPr bwMode="auto">
                          <a:xfrm>
                            <a:off x="7195" y="1543"/>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0" name="Freeform 1258"/>
                        <wps:cNvSpPr>
                          <a:spLocks/>
                        </wps:cNvSpPr>
                        <wps:spPr bwMode="auto">
                          <a:xfrm>
                            <a:off x="7188" y="1544"/>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1" name="Freeform 1259"/>
                        <wps:cNvSpPr>
                          <a:spLocks/>
                        </wps:cNvSpPr>
                        <wps:spPr bwMode="auto">
                          <a:xfrm>
                            <a:off x="7197"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2" name="Freeform 1260"/>
                        <wps:cNvSpPr>
                          <a:spLocks/>
                        </wps:cNvSpPr>
                        <wps:spPr bwMode="auto">
                          <a:xfrm>
                            <a:off x="7190" y="1543"/>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3" name="Freeform 1261"/>
                        <wps:cNvSpPr>
                          <a:spLocks/>
                        </wps:cNvSpPr>
                        <wps:spPr bwMode="auto">
                          <a:xfrm>
                            <a:off x="7190"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4" name="Freeform 1262"/>
                        <wps:cNvSpPr>
                          <a:spLocks/>
                        </wps:cNvSpPr>
                        <wps:spPr bwMode="auto">
                          <a:xfrm>
                            <a:off x="7195"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5" name="Freeform 1263"/>
                        <wps:cNvSpPr>
                          <a:spLocks/>
                        </wps:cNvSpPr>
                        <wps:spPr bwMode="auto">
                          <a:xfrm>
                            <a:off x="7188" y="1538"/>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6" name="Freeform 1264"/>
                        <wps:cNvSpPr>
                          <a:spLocks/>
                        </wps:cNvSpPr>
                        <wps:spPr bwMode="auto">
                          <a:xfrm>
                            <a:off x="7190"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 name="Freeform 1265"/>
                        <wps:cNvSpPr>
                          <a:spLocks/>
                        </wps:cNvSpPr>
                        <wps:spPr bwMode="auto">
                          <a:xfrm>
                            <a:off x="7195" y="153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8" name="Freeform 1266"/>
                        <wps:cNvSpPr>
                          <a:spLocks/>
                        </wps:cNvSpPr>
                        <wps:spPr bwMode="auto">
                          <a:xfrm>
                            <a:off x="7188" y="1531"/>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9" name="Freeform 1267"/>
                        <wps:cNvSpPr>
                          <a:spLocks/>
                        </wps:cNvSpPr>
                        <wps:spPr bwMode="auto">
                          <a:xfrm>
                            <a:off x="7190" y="153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0" name="Freeform 1268"/>
                        <wps:cNvSpPr>
                          <a:spLocks/>
                        </wps:cNvSpPr>
                        <wps:spPr bwMode="auto">
                          <a:xfrm>
                            <a:off x="7503" y="152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1" name="Freeform 1269"/>
                        <wps:cNvSpPr>
                          <a:spLocks/>
                        </wps:cNvSpPr>
                        <wps:spPr bwMode="auto">
                          <a:xfrm>
                            <a:off x="7510"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2" name="Freeform 1270"/>
                        <wps:cNvSpPr>
                          <a:spLocks/>
                        </wps:cNvSpPr>
                        <wps:spPr bwMode="auto">
                          <a:xfrm>
                            <a:off x="7505" y="1546"/>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3" name="Freeform 1271"/>
                        <wps:cNvSpPr>
                          <a:spLocks/>
                        </wps:cNvSpPr>
                        <wps:spPr bwMode="auto">
                          <a:xfrm>
                            <a:off x="7505" y="152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 name="Freeform 1272"/>
                        <wps:cNvSpPr>
                          <a:spLocks/>
                        </wps:cNvSpPr>
                        <wps:spPr bwMode="auto">
                          <a:xfrm>
                            <a:off x="7511" y="152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5" name="Freeform 1273"/>
                        <wps:cNvSpPr>
                          <a:spLocks/>
                        </wps:cNvSpPr>
                        <wps:spPr bwMode="auto">
                          <a:xfrm>
                            <a:off x="7514" y="1543"/>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6" name="Freeform 1274"/>
                        <wps:cNvSpPr>
                          <a:spLocks/>
                        </wps:cNvSpPr>
                        <wps:spPr bwMode="auto">
                          <a:xfrm>
                            <a:off x="7508" y="1544"/>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7" name="Freeform 1275"/>
                        <wps:cNvSpPr>
                          <a:spLocks/>
                        </wps:cNvSpPr>
                        <wps:spPr bwMode="auto">
                          <a:xfrm>
                            <a:off x="7515"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8" name="Freeform 1276"/>
                        <wps:cNvSpPr>
                          <a:spLocks/>
                        </wps:cNvSpPr>
                        <wps:spPr bwMode="auto">
                          <a:xfrm>
                            <a:off x="7507" y="1543"/>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9" name="Freeform 1277"/>
                        <wps:cNvSpPr>
                          <a:spLocks/>
                        </wps:cNvSpPr>
                        <wps:spPr bwMode="auto">
                          <a:xfrm>
                            <a:off x="7509"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0" name="Freeform 1278"/>
                        <wps:cNvSpPr>
                          <a:spLocks/>
                        </wps:cNvSpPr>
                        <wps:spPr bwMode="auto">
                          <a:xfrm>
                            <a:off x="7514" y="1537"/>
                            <a:ext cx="20" cy="20"/>
                          </a:xfrm>
                          <a:custGeom>
                            <a:avLst/>
                            <a:gdLst>
                              <a:gd name="T0" fmla="*/ 1 w 20"/>
                              <a:gd name="T1" fmla="*/ 0 h 20"/>
                              <a:gd name="T2" fmla="*/ 2 w 20"/>
                              <a:gd name="T3" fmla="*/ 1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1" name="Freeform 1279"/>
                        <wps:cNvSpPr>
                          <a:spLocks/>
                        </wps:cNvSpPr>
                        <wps:spPr bwMode="auto">
                          <a:xfrm>
                            <a:off x="7508" y="1538"/>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2" name="Freeform 1280"/>
                        <wps:cNvSpPr>
                          <a:spLocks/>
                        </wps:cNvSpPr>
                        <wps:spPr bwMode="auto">
                          <a:xfrm>
                            <a:off x="7507"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3" name="Freeform 1281"/>
                        <wps:cNvSpPr>
                          <a:spLocks/>
                        </wps:cNvSpPr>
                        <wps:spPr bwMode="auto">
                          <a:xfrm>
                            <a:off x="7514" y="1531"/>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4" name="Freeform 1282"/>
                        <wps:cNvSpPr>
                          <a:spLocks/>
                        </wps:cNvSpPr>
                        <wps:spPr bwMode="auto">
                          <a:xfrm>
                            <a:off x="7508" y="1531"/>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5" name="Freeform 1283"/>
                        <wps:cNvSpPr>
                          <a:spLocks/>
                        </wps:cNvSpPr>
                        <wps:spPr bwMode="auto">
                          <a:xfrm>
                            <a:off x="7507" y="153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6" name="Freeform 1284"/>
                        <wps:cNvSpPr>
                          <a:spLocks/>
                        </wps:cNvSpPr>
                        <wps:spPr bwMode="auto">
                          <a:xfrm>
                            <a:off x="7828" y="1525"/>
                            <a:ext cx="20" cy="24"/>
                          </a:xfrm>
                          <a:custGeom>
                            <a:avLst/>
                            <a:gdLst>
                              <a:gd name="T0" fmla="*/ 0 w 20"/>
                              <a:gd name="T1" fmla="*/ 11 h 24"/>
                              <a:gd name="T2" fmla="*/ 18 w 20"/>
                              <a:gd name="T3" fmla="*/ 11 h 24"/>
                            </a:gdLst>
                            <a:ahLst/>
                            <a:cxnLst>
                              <a:cxn ang="0">
                                <a:pos x="T0" y="T1"/>
                              </a:cxn>
                              <a:cxn ang="0">
                                <a:pos x="T2" y="T3"/>
                              </a:cxn>
                            </a:cxnLst>
                            <a:rect l="0" t="0" r="r" b="b"/>
                            <a:pathLst>
                              <a:path w="20" h="24">
                                <a:moveTo>
                                  <a:pt x="0" y="11"/>
                                </a:moveTo>
                                <a:lnTo>
                                  <a:pt x="18"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7" name="Freeform 1285"/>
                        <wps:cNvSpPr>
                          <a:spLocks/>
                        </wps:cNvSpPr>
                        <wps:spPr bwMode="auto">
                          <a:xfrm>
                            <a:off x="7836"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8" name="Freeform 1286"/>
                        <wps:cNvSpPr>
                          <a:spLocks/>
                        </wps:cNvSpPr>
                        <wps:spPr bwMode="auto">
                          <a:xfrm>
                            <a:off x="7829" y="1546"/>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9" name="Freeform 1287"/>
                        <wps:cNvSpPr>
                          <a:spLocks/>
                        </wps:cNvSpPr>
                        <wps:spPr bwMode="auto">
                          <a:xfrm>
                            <a:off x="7829" y="1527"/>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0" name="Freeform 1288"/>
                        <wps:cNvSpPr>
                          <a:spLocks/>
                        </wps:cNvSpPr>
                        <wps:spPr bwMode="auto">
                          <a:xfrm>
                            <a:off x="7836" y="152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1" name="Freeform 1289"/>
                        <wps:cNvSpPr>
                          <a:spLocks/>
                        </wps:cNvSpPr>
                        <wps:spPr bwMode="auto">
                          <a:xfrm>
                            <a:off x="7840" y="1543"/>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2" name="Freeform 1290"/>
                        <wps:cNvSpPr>
                          <a:spLocks/>
                        </wps:cNvSpPr>
                        <wps:spPr bwMode="auto">
                          <a:xfrm>
                            <a:off x="7832" y="1544"/>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3" name="Freeform 1291"/>
                        <wps:cNvSpPr>
                          <a:spLocks/>
                        </wps:cNvSpPr>
                        <wps:spPr bwMode="auto">
                          <a:xfrm>
                            <a:off x="7840"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4" name="Freeform 1292"/>
                        <wps:cNvSpPr>
                          <a:spLocks/>
                        </wps:cNvSpPr>
                        <wps:spPr bwMode="auto">
                          <a:xfrm>
                            <a:off x="7832" y="1543"/>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5" name="Freeform 1293"/>
                        <wps:cNvSpPr>
                          <a:spLocks/>
                        </wps:cNvSpPr>
                        <wps:spPr bwMode="auto">
                          <a:xfrm>
                            <a:off x="7833"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6" name="Freeform 1294"/>
                        <wps:cNvSpPr>
                          <a:spLocks/>
                        </wps:cNvSpPr>
                        <wps:spPr bwMode="auto">
                          <a:xfrm>
                            <a:off x="7840"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7" name="Freeform 1295"/>
                        <wps:cNvSpPr>
                          <a:spLocks/>
                        </wps:cNvSpPr>
                        <wps:spPr bwMode="auto">
                          <a:xfrm>
                            <a:off x="7832" y="1538"/>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8" name="Freeform 1296"/>
                        <wps:cNvSpPr>
                          <a:spLocks/>
                        </wps:cNvSpPr>
                        <wps:spPr bwMode="auto">
                          <a:xfrm>
                            <a:off x="7832" y="1537"/>
                            <a:ext cx="20" cy="20"/>
                          </a:xfrm>
                          <a:custGeom>
                            <a:avLst/>
                            <a:gdLst>
                              <a:gd name="T0" fmla="*/ 1 w 20"/>
                              <a:gd name="T1" fmla="*/ 0 h 20"/>
                              <a:gd name="T2" fmla="*/ 2 w 20"/>
                              <a:gd name="T3" fmla="*/ 0 h 20"/>
                              <a:gd name="T4" fmla="*/ 2 w 20"/>
                              <a:gd name="T5" fmla="*/ 1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0"/>
                                </a:lnTo>
                                <a:lnTo>
                                  <a:pt x="2"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9" name="Freeform 1297"/>
                        <wps:cNvSpPr>
                          <a:spLocks/>
                        </wps:cNvSpPr>
                        <wps:spPr bwMode="auto">
                          <a:xfrm>
                            <a:off x="7840" y="153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0" name="Freeform 1298"/>
                        <wps:cNvSpPr>
                          <a:spLocks/>
                        </wps:cNvSpPr>
                        <wps:spPr bwMode="auto">
                          <a:xfrm>
                            <a:off x="7832" y="1531"/>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1" name="Freeform 1299"/>
                        <wps:cNvSpPr>
                          <a:spLocks/>
                        </wps:cNvSpPr>
                        <wps:spPr bwMode="auto">
                          <a:xfrm>
                            <a:off x="7832" y="1531"/>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2" name="Freeform 1300"/>
                        <wps:cNvSpPr>
                          <a:spLocks/>
                        </wps:cNvSpPr>
                        <wps:spPr bwMode="auto">
                          <a:xfrm>
                            <a:off x="8154" y="152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3" name="Freeform 1301"/>
                        <wps:cNvSpPr>
                          <a:spLocks/>
                        </wps:cNvSpPr>
                        <wps:spPr bwMode="auto">
                          <a:xfrm>
                            <a:off x="8162"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4" name="Freeform 1302"/>
                        <wps:cNvSpPr>
                          <a:spLocks/>
                        </wps:cNvSpPr>
                        <wps:spPr bwMode="auto">
                          <a:xfrm>
                            <a:off x="8155" y="1546"/>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5" name="Freeform 1303"/>
                        <wps:cNvSpPr>
                          <a:spLocks/>
                        </wps:cNvSpPr>
                        <wps:spPr bwMode="auto">
                          <a:xfrm>
                            <a:off x="8155" y="1527"/>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6" name="Freeform 1304"/>
                        <wps:cNvSpPr>
                          <a:spLocks/>
                        </wps:cNvSpPr>
                        <wps:spPr bwMode="auto">
                          <a:xfrm>
                            <a:off x="8163" y="152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7" name="Freeform 1305"/>
                        <wps:cNvSpPr>
                          <a:spLocks/>
                        </wps:cNvSpPr>
                        <wps:spPr bwMode="auto">
                          <a:xfrm>
                            <a:off x="8165" y="1543"/>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8" name="Freeform 1306"/>
                        <wps:cNvSpPr>
                          <a:spLocks/>
                        </wps:cNvSpPr>
                        <wps:spPr bwMode="auto">
                          <a:xfrm>
                            <a:off x="8158" y="1544"/>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9" name="Freeform 1307"/>
                        <wps:cNvSpPr>
                          <a:spLocks/>
                        </wps:cNvSpPr>
                        <wps:spPr bwMode="auto">
                          <a:xfrm>
                            <a:off x="8166"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0" name="Freeform 1308"/>
                        <wps:cNvSpPr>
                          <a:spLocks/>
                        </wps:cNvSpPr>
                        <wps:spPr bwMode="auto">
                          <a:xfrm>
                            <a:off x="8158" y="1543"/>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1" name="Freeform 1309"/>
                        <wps:cNvSpPr>
                          <a:spLocks/>
                        </wps:cNvSpPr>
                        <wps:spPr bwMode="auto">
                          <a:xfrm>
                            <a:off x="8159"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2" name="Freeform 1310"/>
                        <wps:cNvSpPr>
                          <a:spLocks/>
                        </wps:cNvSpPr>
                        <wps:spPr bwMode="auto">
                          <a:xfrm>
                            <a:off x="8165" y="1537"/>
                            <a:ext cx="20" cy="20"/>
                          </a:xfrm>
                          <a:custGeom>
                            <a:avLst/>
                            <a:gdLst>
                              <a:gd name="T0" fmla="*/ 1 w 20"/>
                              <a:gd name="T1" fmla="*/ 0 h 20"/>
                              <a:gd name="T2" fmla="*/ 2 w 20"/>
                              <a:gd name="T3" fmla="*/ 0 h 20"/>
                              <a:gd name="T4" fmla="*/ 2 w 20"/>
                              <a:gd name="T5" fmla="*/ 1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0"/>
                                </a:lnTo>
                                <a:lnTo>
                                  <a:pt x="2"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3" name="Freeform 1311"/>
                        <wps:cNvSpPr>
                          <a:spLocks/>
                        </wps:cNvSpPr>
                        <wps:spPr bwMode="auto">
                          <a:xfrm>
                            <a:off x="8158" y="1538"/>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4" name="Freeform 1312"/>
                        <wps:cNvSpPr>
                          <a:spLocks/>
                        </wps:cNvSpPr>
                        <wps:spPr bwMode="auto">
                          <a:xfrm>
                            <a:off x="8158" y="1537"/>
                            <a:ext cx="20" cy="20"/>
                          </a:xfrm>
                          <a:custGeom>
                            <a:avLst/>
                            <a:gdLst>
                              <a:gd name="T0" fmla="*/ 1 w 20"/>
                              <a:gd name="T1" fmla="*/ 0 h 20"/>
                              <a:gd name="T2" fmla="*/ 2 w 20"/>
                              <a:gd name="T3" fmla="*/ 1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5" name="Freeform 1313"/>
                        <wps:cNvSpPr>
                          <a:spLocks/>
                        </wps:cNvSpPr>
                        <wps:spPr bwMode="auto">
                          <a:xfrm>
                            <a:off x="8165" y="1531"/>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6" name="Freeform 1314"/>
                        <wps:cNvSpPr>
                          <a:spLocks/>
                        </wps:cNvSpPr>
                        <wps:spPr bwMode="auto">
                          <a:xfrm>
                            <a:off x="8158" y="1531"/>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7" name="Freeform 1315"/>
                        <wps:cNvSpPr>
                          <a:spLocks/>
                        </wps:cNvSpPr>
                        <wps:spPr bwMode="auto">
                          <a:xfrm>
                            <a:off x="8158" y="1531"/>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8" name="Freeform 1316"/>
                        <wps:cNvSpPr>
                          <a:spLocks/>
                        </wps:cNvSpPr>
                        <wps:spPr bwMode="auto">
                          <a:xfrm>
                            <a:off x="8480" y="152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9" name="Freeform 1317"/>
                        <wps:cNvSpPr>
                          <a:spLocks/>
                        </wps:cNvSpPr>
                        <wps:spPr bwMode="auto">
                          <a:xfrm>
                            <a:off x="8488" y="1527"/>
                            <a:ext cx="20" cy="20"/>
                          </a:xfrm>
                          <a:custGeom>
                            <a:avLst/>
                            <a:gdLst>
                              <a:gd name="T0" fmla="*/ 0 w 20"/>
                              <a:gd name="T1" fmla="*/ 9 h 20"/>
                              <a:gd name="T2" fmla="*/ 1 w 20"/>
                              <a:gd name="T3" fmla="*/ 9 h 20"/>
                            </a:gdLst>
                            <a:ahLst/>
                            <a:cxnLst>
                              <a:cxn ang="0">
                                <a:pos x="T0" y="T1"/>
                              </a:cxn>
                              <a:cxn ang="0">
                                <a:pos x="T2" y="T3"/>
                              </a:cxn>
                            </a:cxnLst>
                            <a:rect l="0" t="0" r="r" b="b"/>
                            <a:pathLst>
                              <a:path w="20" h="20">
                                <a:moveTo>
                                  <a:pt x="0" y="9"/>
                                </a:moveTo>
                                <a:lnTo>
                                  <a:pt x="1" y="9"/>
                                </a:lnTo>
                              </a:path>
                            </a:pathLst>
                          </a:custGeom>
                          <a:noFill/>
                          <a:ln w="142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0" name="Freeform 1318"/>
                        <wps:cNvSpPr>
                          <a:spLocks/>
                        </wps:cNvSpPr>
                        <wps:spPr bwMode="auto">
                          <a:xfrm>
                            <a:off x="8482" y="1546"/>
                            <a:ext cx="20" cy="20"/>
                          </a:xfrm>
                          <a:custGeom>
                            <a:avLst/>
                            <a:gdLst>
                              <a:gd name="T0" fmla="*/ 0 w 20"/>
                              <a:gd name="T1" fmla="*/ 0 h 20"/>
                              <a:gd name="T2" fmla="*/ 12 w 20"/>
                              <a:gd name="T3" fmla="*/ 0 h 20"/>
                              <a:gd name="T4" fmla="*/ 0 w 20"/>
                              <a:gd name="T5" fmla="*/ 0 h 20"/>
                            </a:gdLst>
                            <a:ahLst/>
                            <a:cxnLst>
                              <a:cxn ang="0">
                                <a:pos x="T0" y="T1"/>
                              </a:cxn>
                              <a:cxn ang="0">
                                <a:pos x="T2" y="T3"/>
                              </a:cxn>
                              <a:cxn ang="0">
                                <a:pos x="T4" y="T5"/>
                              </a:cxn>
                            </a:cxnLst>
                            <a:rect l="0" t="0" r="r" b="b"/>
                            <a:pathLst>
                              <a:path w="20" h="20">
                                <a:moveTo>
                                  <a:pt x="0" y="0"/>
                                </a:moveTo>
                                <a:lnTo>
                                  <a:pt x="12"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1" name="Freeform 1319"/>
                        <wps:cNvSpPr>
                          <a:spLocks/>
                        </wps:cNvSpPr>
                        <wps:spPr bwMode="auto">
                          <a:xfrm>
                            <a:off x="8482" y="1527"/>
                            <a:ext cx="20" cy="20"/>
                          </a:xfrm>
                          <a:custGeom>
                            <a:avLst/>
                            <a:gdLst>
                              <a:gd name="T0" fmla="*/ 0 w 20"/>
                              <a:gd name="T1" fmla="*/ 0 h 20"/>
                              <a:gd name="T2" fmla="*/ 12 w 20"/>
                              <a:gd name="T3" fmla="*/ 0 h 20"/>
                              <a:gd name="T4" fmla="*/ 0 w 20"/>
                              <a:gd name="T5" fmla="*/ 0 h 20"/>
                            </a:gdLst>
                            <a:ahLst/>
                            <a:cxnLst>
                              <a:cxn ang="0">
                                <a:pos x="T0" y="T1"/>
                              </a:cxn>
                              <a:cxn ang="0">
                                <a:pos x="T2" y="T3"/>
                              </a:cxn>
                              <a:cxn ang="0">
                                <a:pos x="T4" y="T5"/>
                              </a:cxn>
                            </a:cxnLst>
                            <a:rect l="0" t="0" r="r" b="b"/>
                            <a:pathLst>
                              <a:path w="20" h="20">
                                <a:moveTo>
                                  <a:pt x="0" y="0"/>
                                </a:moveTo>
                                <a:lnTo>
                                  <a:pt x="12"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2" name="Freeform 1320"/>
                        <wps:cNvSpPr>
                          <a:spLocks/>
                        </wps:cNvSpPr>
                        <wps:spPr bwMode="auto">
                          <a:xfrm>
                            <a:off x="8489" y="152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3" name="Freeform 1321"/>
                        <wps:cNvSpPr>
                          <a:spLocks/>
                        </wps:cNvSpPr>
                        <wps:spPr bwMode="auto">
                          <a:xfrm>
                            <a:off x="8490" y="1543"/>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4" name="Freeform 1322"/>
                        <wps:cNvSpPr>
                          <a:spLocks/>
                        </wps:cNvSpPr>
                        <wps:spPr bwMode="auto">
                          <a:xfrm>
                            <a:off x="8483" y="1544"/>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5" name="Freeform 1323"/>
                        <wps:cNvSpPr>
                          <a:spLocks/>
                        </wps:cNvSpPr>
                        <wps:spPr bwMode="auto">
                          <a:xfrm>
                            <a:off x="8491"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6" name="Freeform 1324"/>
                        <wps:cNvSpPr>
                          <a:spLocks/>
                        </wps:cNvSpPr>
                        <wps:spPr bwMode="auto">
                          <a:xfrm>
                            <a:off x="8484" y="1543"/>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7" name="Freeform 1325"/>
                        <wps:cNvSpPr>
                          <a:spLocks/>
                        </wps:cNvSpPr>
                        <wps:spPr bwMode="auto">
                          <a:xfrm>
                            <a:off x="8484"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8" name="Freeform 1326"/>
                        <wps:cNvSpPr>
                          <a:spLocks/>
                        </wps:cNvSpPr>
                        <wps:spPr bwMode="auto">
                          <a:xfrm>
                            <a:off x="8490"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9" name="Freeform 1327"/>
                        <wps:cNvSpPr>
                          <a:spLocks/>
                        </wps:cNvSpPr>
                        <wps:spPr bwMode="auto">
                          <a:xfrm>
                            <a:off x="8483" y="1538"/>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0" name="Freeform 1328"/>
                        <wps:cNvSpPr>
                          <a:spLocks/>
                        </wps:cNvSpPr>
                        <wps:spPr bwMode="auto">
                          <a:xfrm>
                            <a:off x="8484"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1" name="Freeform 1329"/>
                        <wps:cNvSpPr>
                          <a:spLocks/>
                        </wps:cNvSpPr>
                        <wps:spPr bwMode="auto">
                          <a:xfrm>
                            <a:off x="8490" y="153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2" name="Freeform 1330"/>
                        <wps:cNvSpPr>
                          <a:spLocks/>
                        </wps:cNvSpPr>
                        <wps:spPr bwMode="auto">
                          <a:xfrm>
                            <a:off x="8483" y="1531"/>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3" name="Freeform 1331"/>
                        <wps:cNvSpPr>
                          <a:spLocks/>
                        </wps:cNvSpPr>
                        <wps:spPr bwMode="auto">
                          <a:xfrm>
                            <a:off x="8484" y="153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4" name="Freeform 1332"/>
                        <wps:cNvSpPr>
                          <a:spLocks/>
                        </wps:cNvSpPr>
                        <wps:spPr bwMode="auto">
                          <a:xfrm>
                            <a:off x="8806" y="1525"/>
                            <a:ext cx="20" cy="24"/>
                          </a:xfrm>
                          <a:custGeom>
                            <a:avLst/>
                            <a:gdLst>
                              <a:gd name="T0" fmla="*/ 0 w 20"/>
                              <a:gd name="T1" fmla="*/ 11 h 24"/>
                              <a:gd name="T2" fmla="*/ 16 w 20"/>
                              <a:gd name="T3" fmla="*/ 11 h 24"/>
                            </a:gdLst>
                            <a:ahLst/>
                            <a:cxnLst>
                              <a:cxn ang="0">
                                <a:pos x="T0" y="T1"/>
                              </a:cxn>
                              <a:cxn ang="0">
                                <a:pos x="T2" y="T3"/>
                              </a:cxn>
                            </a:cxnLst>
                            <a:rect l="0" t="0" r="r" b="b"/>
                            <a:pathLst>
                              <a:path w="20" h="24">
                                <a:moveTo>
                                  <a:pt x="0" y="11"/>
                                </a:moveTo>
                                <a:lnTo>
                                  <a:pt x="16"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5" name="Freeform 1333"/>
                        <wps:cNvSpPr>
                          <a:spLocks/>
                        </wps:cNvSpPr>
                        <wps:spPr bwMode="auto">
                          <a:xfrm>
                            <a:off x="8812"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6" name="Freeform 1334"/>
                        <wps:cNvSpPr>
                          <a:spLocks/>
                        </wps:cNvSpPr>
                        <wps:spPr bwMode="auto">
                          <a:xfrm>
                            <a:off x="8807" y="1546"/>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7" name="Freeform 1335"/>
                        <wps:cNvSpPr>
                          <a:spLocks/>
                        </wps:cNvSpPr>
                        <wps:spPr bwMode="auto">
                          <a:xfrm>
                            <a:off x="8807" y="152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8" name="Freeform 1336"/>
                        <wps:cNvSpPr>
                          <a:spLocks/>
                        </wps:cNvSpPr>
                        <wps:spPr bwMode="auto">
                          <a:xfrm>
                            <a:off x="8813" y="152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9" name="Freeform 1337"/>
                        <wps:cNvSpPr>
                          <a:spLocks/>
                        </wps:cNvSpPr>
                        <wps:spPr bwMode="auto">
                          <a:xfrm>
                            <a:off x="8817" y="1543"/>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0" name="Freeform 1338"/>
                        <wps:cNvSpPr>
                          <a:spLocks/>
                        </wps:cNvSpPr>
                        <wps:spPr bwMode="auto">
                          <a:xfrm>
                            <a:off x="8808" y="1544"/>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1" name="Freeform 1339"/>
                        <wps:cNvSpPr>
                          <a:spLocks/>
                        </wps:cNvSpPr>
                        <wps:spPr bwMode="auto">
                          <a:xfrm>
                            <a:off x="8817"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2" name="Freeform 1340"/>
                        <wps:cNvSpPr>
                          <a:spLocks/>
                        </wps:cNvSpPr>
                        <wps:spPr bwMode="auto">
                          <a:xfrm>
                            <a:off x="8808" y="1543"/>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3" name="Freeform 1341"/>
                        <wps:cNvSpPr>
                          <a:spLocks/>
                        </wps:cNvSpPr>
                        <wps:spPr bwMode="auto">
                          <a:xfrm>
                            <a:off x="8810"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4" name="Freeform 1342"/>
                        <wps:cNvSpPr>
                          <a:spLocks/>
                        </wps:cNvSpPr>
                        <wps:spPr bwMode="auto">
                          <a:xfrm>
                            <a:off x="8817"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5" name="Freeform 1343"/>
                        <wps:cNvSpPr>
                          <a:spLocks/>
                        </wps:cNvSpPr>
                        <wps:spPr bwMode="auto">
                          <a:xfrm>
                            <a:off x="8808" y="1538"/>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6" name="Freeform 1344"/>
                        <wps:cNvSpPr>
                          <a:spLocks/>
                        </wps:cNvSpPr>
                        <wps:spPr bwMode="auto">
                          <a:xfrm>
                            <a:off x="8808" y="1537"/>
                            <a:ext cx="20" cy="20"/>
                          </a:xfrm>
                          <a:custGeom>
                            <a:avLst/>
                            <a:gdLst>
                              <a:gd name="T0" fmla="*/ 1 w 20"/>
                              <a:gd name="T1" fmla="*/ 0 h 20"/>
                              <a:gd name="T2" fmla="*/ 2 w 20"/>
                              <a:gd name="T3" fmla="*/ 0 h 20"/>
                              <a:gd name="T4" fmla="*/ 2 w 20"/>
                              <a:gd name="T5" fmla="*/ 1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0"/>
                                </a:lnTo>
                                <a:lnTo>
                                  <a:pt x="2"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7" name="Freeform 1345"/>
                        <wps:cNvSpPr>
                          <a:spLocks/>
                        </wps:cNvSpPr>
                        <wps:spPr bwMode="auto">
                          <a:xfrm>
                            <a:off x="8817" y="153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8" name="Freeform 1346"/>
                        <wps:cNvSpPr>
                          <a:spLocks/>
                        </wps:cNvSpPr>
                        <wps:spPr bwMode="auto">
                          <a:xfrm>
                            <a:off x="8808" y="1531"/>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9" name="Freeform 1347"/>
                        <wps:cNvSpPr>
                          <a:spLocks/>
                        </wps:cNvSpPr>
                        <wps:spPr bwMode="auto">
                          <a:xfrm>
                            <a:off x="8808" y="1531"/>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0" name="Freeform 1348"/>
                        <wps:cNvSpPr>
                          <a:spLocks/>
                        </wps:cNvSpPr>
                        <wps:spPr bwMode="auto">
                          <a:xfrm>
                            <a:off x="9131" y="152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1" name="Freeform 1349"/>
                        <wps:cNvSpPr>
                          <a:spLocks/>
                        </wps:cNvSpPr>
                        <wps:spPr bwMode="auto">
                          <a:xfrm>
                            <a:off x="9139"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2" name="Freeform 1350"/>
                        <wps:cNvSpPr>
                          <a:spLocks/>
                        </wps:cNvSpPr>
                        <wps:spPr bwMode="auto">
                          <a:xfrm>
                            <a:off x="9132" y="1546"/>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3" name="Freeform 1351"/>
                        <wps:cNvSpPr>
                          <a:spLocks/>
                        </wps:cNvSpPr>
                        <wps:spPr bwMode="auto">
                          <a:xfrm>
                            <a:off x="9132" y="1527"/>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4" name="Freeform 1352"/>
                        <wps:cNvSpPr>
                          <a:spLocks/>
                        </wps:cNvSpPr>
                        <wps:spPr bwMode="auto">
                          <a:xfrm>
                            <a:off x="9140" y="152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5" name="Freeform 1353"/>
                        <wps:cNvSpPr>
                          <a:spLocks/>
                        </wps:cNvSpPr>
                        <wps:spPr bwMode="auto">
                          <a:xfrm>
                            <a:off x="9142" y="1543"/>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6" name="Freeform 1354"/>
                        <wps:cNvSpPr>
                          <a:spLocks/>
                        </wps:cNvSpPr>
                        <wps:spPr bwMode="auto">
                          <a:xfrm>
                            <a:off x="9135" y="1544"/>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7" name="Freeform 1355"/>
                        <wps:cNvSpPr>
                          <a:spLocks/>
                        </wps:cNvSpPr>
                        <wps:spPr bwMode="auto">
                          <a:xfrm>
                            <a:off x="9143"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8" name="Freeform 1356"/>
                        <wps:cNvSpPr>
                          <a:spLocks/>
                        </wps:cNvSpPr>
                        <wps:spPr bwMode="auto">
                          <a:xfrm>
                            <a:off x="9135" y="1543"/>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9" name="Freeform 1357"/>
                        <wps:cNvSpPr>
                          <a:spLocks/>
                        </wps:cNvSpPr>
                        <wps:spPr bwMode="auto">
                          <a:xfrm>
                            <a:off x="9136" y="1530"/>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0" name="Freeform 1358"/>
                        <wps:cNvSpPr>
                          <a:spLocks/>
                        </wps:cNvSpPr>
                        <wps:spPr bwMode="auto">
                          <a:xfrm>
                            <a:off x="9142" y="1537"/>
                            <a:ext cx="20" cy="20"/>
                          </a:xfrm>
                          <a:custGeom>
                            <a:avLst/>
                            <a:gdLst>
                              <a:gd name="T0" fmla="*/ 1 w 20"/>
                              <a:gd name="T1" fmla="*/ 0 h 20"/>
                              <a:gd name="T2" fmla="*/ 2 w 20"/>
                              <a:gd name="T3" fmla="*/ 1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1" name="Freeform 1359"/>
                        <wps:cNvSpPr>
                          <a:spLocks/>
                        </wps:cNvSpPr>
                        <wps:spPr bwMode="auto">
                          <a:xfrm>
                            <a:off x="9135" y="1538"/>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2" name="Freeform 1360"/>
                        <wps:cNvSpPr>
                          <a:spLocks/>
                        </wps:cNvSpPr>
                        <wps:spPr bwMode="auto">
                          <a:xfrm>
                            <a:off x="9135"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3" name="Freeform 1361"/>
                        <wps:cNvSpPr>
                          <a:spLocks/>
                        </wps:cNvSpPr>
                        <wps:spPr bwMode="auto">
                          <a:xfrm>
                            <a:off x="9142" y="1531"/>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4" name="Freeform 1362"/>
                        <wps:cNvSpPr>
                          <a:spLocks/>
                        </wps:cNvSpPr>
                        <wps:spPr bwMode="auto">
                          <a:xfrm>
                            <a:off x="9135" y="1531"/>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5" name="Freeform 1363"/>
                        <wps:cNvSpPr>
                          <a:spLocks/>
                        </wps:cNvSpPr>
                        <wps:spPr bwMode="auto">
                          <a:xfrm>
                            <a:off x="9135" y="153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6" name="Freeform 1364"/>
                        <wps:cNvSpPr>
                          <a:spLocks/>
                        </wps:cNvSpPr>
                        <wps:spPr bwMode="auto">
                          <a:xfrm>
                            <a:off x="4632" y="573"/>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7" name="Freeform 1365"/>
                        <wps:cNvSpPr>
                          <a:spLocks/>
                        </wps:cNvSpPr>
                        <wps:spPr bwMode="auto">
                          <a:xfrm>
                            <a:off x="4638" y="573"/>
                            <a:ext cx="20" cy="22"/>
                          </a:xfrm>
                          <a:custGeom>
                            <a:avLst/>
                            <a:gdLst>
                              <a:gd name="T0" fmla="*/ 0 w 20"/>
                              <a:gd name="T1" fmla="*/ 21 h 22"/>
                              <a:gd name="T2" fmla="*/ 0 w 20"/>
                              <a:gd name="T3" fmla="*/ 0 h 22"/>
                            </a:gdLst>
                            <a:ahLst/>
                            <a:cxnLst>
                              <a:cxn ang="0">
                                <a:pos x="T0" y="T1"/>
                              </a:cxn>
                              <a:cxn ang="0">
                                <a:pos x="T2" y="T3"/>
                              </a:cxn>
                            </a:cxnLst>
                            <a:rect l="0" t="0" r="r" b="b"/>
                            <a:pathLst>
                              <a:path w="20" h="22">
                                <a:moveTo>
                                  <a:pt x="0" y="21"/>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8" name="Freeform 1366"/>
                        <wps:cNvSpPr>
                          <a:spLocks/>
                        </wps:cNvSpPr>
                        <wps:spPr bwMode="auto">
                          <a:xfrm>
                            <a:off x="4638"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9" name="Freeform 1367"/>
                        <wps:cNvSpPr>
                          <a:spLocks/>
                        </wps:cNvSpPr>
                        <wps:spPr bwMode="auto">
                          <a:xfrm>
                            <a:off x="4635" y="589"/>
                            <a:ext cx="20" cy="20"/>
                          </a:xfrm>
                          <a:custGeom>
                            <a:avLst/>
                            <a:gdLst>
                              <a:gd name="T0" fmla="*/ 1 w 20"/>
                              <a:gd name="T1" fmla="*/ 0 h 20"/>
                              <a:gd name="T2" fmla="*/ 0 w 20"/>
                              <a:gd name="T3" fmla="*/ 0 h 20"/>
                              <a:gd name="T4" fmla="*/ 1 w 20"/>
                              <a:gd name="T5" fmla="*/ 1 h 20"/>
                              <a:gd name="T6" fmla="*/ 2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0" y="0"/>
                                </a:lnTo>
                                <a:lnTo>
                                  <a:pt x="1" y="1"/>
                                </a:lnTo>
                                <a:lnTo>
                                  <a:pt x="2" y="0"/>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0" name="Freeform 1368"/>
                        <wps:cNvSpPr>
                          <a:spLocks/>
                        </wps:cNvSpPr>
                        <wps:spPr bwMode="auto">
                          <a:xfrm>
                            <a:off x="4635" y="584"/>
                            <a:ext cx="20" cy="20"/>
                          </a:xfrm>
                          <a:custGeom>
                            <a:avLst/>
                            <a:gdLst>
                              <a:gd name="T0" fmla="*/ 0 w 20"/>
                              <a:gd name="T1" fmla="*/ 0 h 20"/>
                              <a:gd name="T2" fmla="*/ 7 w 20"/>
                              <a:gd name="T3" fmla="*/ 0 h 20"/>
                            </a:gdLst>
                            <a:ahLst/>
                            <a:cxnLst>
                              <a:cxn ang="0">
                                <a:pos x="T0" y="T1"/>
                              </a:cxn>
                              <a:cxn ang="0">
                                <a:pos x="T2" y="T3"/>
                              </a:cxn>
                            </a:cxnLst>
                            <a:rect l="0" t="0" r="r" b="b"/>
                            <a:pathLst>
                              <a:path w="20" h="20">
                                <a:moveTo>
                                  <a:pt x="0" y="0"/>
                                </a:moveTo>
                                <a:lnTo>
                                  <a:pt x="7" y="0"/>
                                </a:lnTo>
                              </a:path>
                            </a:pathLst>
                          </a:custGeom>
                          <a:noFill/>
                          <a:ln w="685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1" name="Freeform 1369"/>
                        <wps:cNvSpPr>
                          <a:spLocks/>
                        </wps:cNvSpPr>
                        <wps:spPr bwMode="auto">
                          <a:xfrm>
                            <a:off x="4636"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2" name="Freeform 1370"/>
                        <wps:cNvSpPr>
                          <a:spLocks/>
                        </wps:cNvSpPr>
                        <wps:spPr bwMode="auto">
                          <a:xfrm>
                            <a:off x="4635" y="583"/>
                            <a:ext cx="20" cy="20"/>
                          </a:xfrm>
                          <a:custGeom>
                            <a:avLst/>
                            <a:gdLst>
                              <a:gd name="T0" fmla="*/ 1 w 20"/>
                              <a:gd name="T1" fmla="*/ 0 h 20"/>
                              <a:gd name="T2" fmla="*/ 1 w 20"/>
                              <a:gd name="T3" fmla="*/ 1 h 20"/>
                              <a:gd name="T4" fmla="*/ 0 w 20"/>
                              <a:gd name="T5" fmla="*/ 1 h 20"/>
                              <a:gd name="T6" fmla="*/ 1 w 20"/>
                              <a:gd name="T7" fmla="*/ 1 h 20"/>
                              <a:gd name="T8" fmla="*/ 1 w 20"/>
                              <a:gd name="T9" fmla="*/ 2 h 20"/>
                              <a:gd name="T10" fmla="*/ 1 w 20"/>
                              <a:gd name="T11" fmla="*/ 1 h 20"/>
                              <a:gd name="T12" fmla="*/ 2 w 20"/>
                              <a:gd name="T13" fmla="*/ 1 h 20"/>
                              <a:gd name="T14" fmla="*/ 1 w 20"/>
                              <a:gd name="T15" fmla="*/ 1 h 20"/>
                              <a:gd name="T16" fmla="*/ 1 w 20"/>
                              <a:gd name="T17"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0">
                                <a:moveTo>
                                  <a:pt x="1" y="0"/>
                                </a:moveTo>
                                <a:lnTo>
                                  <a:pt x="1" y="1"/>
                                </a:lnTo>
                                <a:lnTo>
                                  <a:pt x="0" y="1"/>
                                </a:lnTo>
                                <a:lnTo>
                                  <a:pt x="1" y="1"/>
                                </a:lnTo>
                                <a:lnTo>
                                  <a:pt x="1" y="2"/>
                                </a:lnTo>
                                <a:lnTo>
                                  <a:pt x="1" y="1"/>
                                </a:lnTo>
                                <a:lnTo>
                                  <a:pt x="2" y="1"/>
                                </a:lnTo>
                                <a:lnTo>
                                  <a:pt x="1" y="1"/>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3" name="Freeform 1371"/>
                        <wps:cNvSpPr>
                          <a:spLocks/>
                        </wps:cNvSpPr>
                        <wps:spPr bwMode="auto">
                          <a:xfrm>
                            <a:off x="4635" y="578"/>
                            <a:ext cx="20" cy="20"/>
                          </a:xfrm>
                          <a:custGeom>
                            <a:avLst/>
                            <a:gdLst>
                              <a:gd name="T0" fmla="*/ 1 w 20"/>
                              <a:gd name="T1" fmla="*/ 0 h 20"/>
                              <a:gd name="T2" fmla="*/ 0 w 20"/>
                              <a:gd name="T3" fmla="*/ 1 h 20"/>
                              <a:gd name="T4" fmla="*/ 2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1"/>
                                </a:lnTo>
                                <a:lnTo>
                                  <a:pt x="2" y="1"/>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4" name="Freeform 1372"/>
                        <wps:cNvSpPr>
                          <a:spLocks/>
                        </wps:cNvSpPr>
                        <wps:spPr bwMode="auto">
                          <a:xfrm>
                            <a:off x="4641"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5" name="Freeform 1373"/>
                        <wps:cNvSpPr>
                          <a:spLocks/>
                        </wps:cNvSpPr>
                        <wps:spPr bwMode="auto">
                          <a:xfrm>
                            <a:off x="4640" y="584"/>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685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6" name="Freeform 1374"/>
                        <wps:cNvSpPr>
                          <a:spLocks/>
                        </wps:cNvSpPr>
                        <wps:spPr bwMode="auto">
                          <a:xfrm>
                            <a:off x="4641"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7" name="Freeform 1375"/>
                        <wps:cNvSpPr>
                          <a:spLocks/>
                        </wps:cNvSpPr>
                        <wps:spPr bwMode="auto">
                          <a:xfrm>
                            <a:off x="4641" y="583"/>
                            <a:ext cx="20" cy="20"/>
                          </a:xfrm>
                          <a:custGeom>
                            <a:avLst/>
                            <a:gdLst>
                              <a:gd name="T0" fmla="*/ 0 w 20"/>
                              <a:gd name="T1" fmla="*/ 0 h 20"/>
                              <a:gd name="T2" fmla="*/ 1 w 20"/>
                              <a:gd name="T3" fmla="*/ 1 h 20"/>
                              <a:gd name="T4" fmla="*/ 0 w 20"/>
                              <a:gd name="T5" fmla="*/ 2 h 20"/>
                              <a:gd name="T6" fmla="*/ 0 w 20"/>
                              <a:gd name="T7" fmla="*/ 0 h 20"/>
                            </a:gdLst>
                            <a:ahLst/>
                            <a:cxnLst>
                              <a:cxn ang="0">
                                <a:pos x="T0" y="T1"/>
                              </a:cxn>
                              <a:cxn ang="0">
                                <a:pos x="T2" y="T3"/>
                              </a:cxn>
                              <a:cxn ang="0">
                                <a:pos x="T4" y="T5"/>
                              </a:cxn>
                              <a:cxn ang="0">
                                <a:pos x="T6" y="T7"/>
                              </a:cxn>
                            </a:cxnLst>
                            <a:rect l="0" t="0" r="r" b="b"/>
                            <a:pathLst>
                              <a:path w="20" h="20">
                                <a:moveTo>
                                  <a:pt x="0" y="0"/>
                                </a:move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8" name="Freeform 1376"/>
                        <wps:cNvSpPr>
                          <a:spLocks/>
                        </wps:cNvSpPr>
                        <wps:spPr bwMode="auto">
                          <a:xfrm>
                            <a:off x="4641" y="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9" name="Freeform 1377"/>
                        <wps:cNvSpPr>
                          <a:spLocks/>
                        </wps:cNvSpPr>
                        <wps:spPr bwMode="auto">
                          <a:xfrm>
                            <a:off x="5006" y="573"/>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0" name="Freeform 1378"/>
                        <wps:cNvSpPr>
                          <a:spLocks/>
                        </wps:cNvSpPr>
                        <wps:spPr bwMode="auto">
                          <a:xfrm>
                            <a:off x="5011" y="568"/>
                            <a:ext cx="20" cy="32"/>
                          </a:xfrm>
                          <a:custGeom>
                            <a:avLst/>
                            <a:gdLst>
                              <a:gd name="T0" fmla="*/ 0 w 20"/>
                              <a:gd name="T1" fmla="*/ 0 h 32"/>
                              <a:gd name="T2" fmla="*/ 0 w 20"/>
                              <a:gd name="T3" fmla="*/ 31 h 32"/>
                            </a:gdLst>
                            <a:ahLst/>
                            <a:cxnLst>
                              <a:cxn ang="0">
                                <a:pos x="T0" y="T1"/>
                              </a:cxn>
                              <a:cxn ang="0">
                                <a:pos x="T2" y="T3"/>
                              </a:cxn>
                            </a:cxnLst>
                            <a:rect l="0" t="0" r="r" b="b"/>
                            <a:pathLst>
                              <a:path w="20" h="32">
                                <a:moveTo>
                                  <a:pt x="0" y="0"/>
                                </a:moveTo>
                                <a:lnTo>
                                  <a:pt x="0" y="31"/>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1" name="Freeform 1379"/>
                        <wps:cNvSpPr>
                          <a:spLocks/>
                        </wps:cNvSpPr>
                        <wps:spPr bwMode="auto">
                          <a:xfrm>
                            <a:off x="5011"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2" name="Freeform 1380"/>
                        <wps:cNvSpPr>
                          <a:spLocks/>
                        </wps:cNvSpPr>
                        <wps:spPr bwMode="auto">
                          <a:xfrm>
                            <a:off x="5008"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3" name="Freeform 1381"/>
                        <wps:cNvSpPr>
                          <a:spLocks/>
                        </wps:cNvSpPr>
                        <wps:spPr bwMode="auto">
                          <a:xfrm>
                            <a:off x="5008" y="584"/>
                            <a:ext cx="20" cy="20"/>
                          </a:xfrm>
                          <a:custGeom>
                            <a:avLst/>
                            <a:gdLst>
                              <a:gd name="T0" fmla="*/ 0 w 20"/>
                              <a:gd name="T1" fmla="*/ 0 h 20"/>
                              <a:gd name="T2" fmla="*/ 7 w 20"/>
                              <a:gd name="T3" fmla="*/ 0 h 20"/>
                            </a:gdLst>
                            <a:ahLst/>
                            <a:cxnLst>
                              <a:cxn ang="0">
                                <a:pos x="T0" y="T1"/>
                              </a:cxn>
                              <a:cxn ang="0">
                                <a:pos x="T2" y="T3"/>
                              </a:cxn>
                            </a:cxnLst>
                            <a:rect l="0" t="0" r="r" b="b"/>
                            <a:pathLst>
                              <a:path w="20" h="20">
                                <a:moveTo>
                                  <a:pt x="0" y="0"/>
                                </a:moveTo>
                                <a:lnTo>
                                  <a:pt x="7" y="0"/>
                                </a:lnTo>
                              </a:path>
                            </a:pathLst>
                          </a:custGeom>
                          <a:noFill/>
                          <a:ln w="685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4" name="Freeform 1382"/>
                        <wps:cNvSpPr>
                          <a:spLocks/>
                        </wps:cNvSpPr>
                        <wps:spPr bwMode="auto">
                          <a:xfrm>
                            <a:off x="5009"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5" name="Freeform 1383"/>
                        <wps:cNvSpPr>
                          <a:spLocks/>
                        </wps:cNvSpPr>
                        <wps:spPr bwMode="auto">
                          <a:xfrm>
                            <a:off x="5008" y="583"/>
                            <a:ext cx="20" cy="20"/>
                          </a:xfrm>
                          <a:custGeom>
                            <a:avLst/>
                            <a:gdLst>
                              <a:gd name="T0" fmla="*/ 1 w 20"/>
                              <a:gd name="T1" fmla="*/ 0 h 20"/>
                              <a:gd name="T2" fmla="*/ 0 w 20"/>
                              <a:gd name="T3" fmla="*/ 1 h 20"/>
                              <a:gd name="T4" fmla="*/ 1 w 20"/>
                              <a:gd name="T5" fmla="*/ 2 h 20"/>
                              <a:gd name="T6" fmla="*/ 1 w 20"/>
                              <a:gd name="T7" fmla="*/ 0 h 20"/>
                            </a:gdLst>
                            <a:ahLst/>
                            <a:cxnLst>
                              <a:cxn ang="0">
                                <a:pos x="T0" y="T1"/>
                              </a:cxn>
                              <a:cxn ang="0">
                                <a:pos x="T2" y="T3"/>
                              </a:cxn>
                              <a:cxn ang="0">
                                <a:pos x="T4" y="T5"/>
                              </a:cxn>
                              <a:cxn ang="0">
                                <a:pos x="T6" y="T7"/>
                              </a:cxn>
                            </a:cxnLst>
                            <a:rect l="0" t="0" r="r" b="b"/>
                            <a:pathLst>
                              <a:path w="20" h="20">
                                <a:moveTo>
                                  <a:pt x="1" y="0"/>
                                </a:moveTo>
                                <a:lnTo>
                                  <a:pt x="0" y="1"/>
                                </a:lnTo>
                                <a:lnTo>
                                  <a:pt x="1" y="2"/>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6" name="Freeform 1384"/>
                        <wps:cNvSpPr>
                          <a:spLocks/>
                        </wps:cNvSpPr>
                        <wps:spPr bwMode="auto">
                          <a:xfrm>
                            <a:off x="5008" y="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7" name="Freeform 1385"/>
                        <wps:cNvSpPr>
                          <a:spLocks/>
                        </wps:cNvSpPr>
                        <wps:spPr bwMode="auto">
                          <a:xfrm>
                            <a:off x="5013"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8" name="Freeform 1386"/>
                        <wps:cNvSpPr>
                          <a:spLocks/>
                        </wps:cNvSpPr>
                        <wps:spPr bwMode="auto">
                          <a:xfrm>
                            <a:off x="5013" y="584"/>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685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9" name="Freeform 1387"/>
                        <wps:cNvSpPr>
                          <a:spLocks/>
                        </wps:cNvSpPr>
                        <wps:spPr bwMode="auto">
                          <a:xfrm>
                            <a:off x="5014"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 name="Freeform 1388"/>
                        <wps:cNvSpPr>
                          <a:spLocks/>
                        </wps:cNvSpPr>
                        <wps:spPr bwMode="auto">
                          <a:xfrm>
                            <a:off x="5013" y="583"/>
                            <a:ext cx="20" cy="20"/>
                          </a:xfrm>
                          <a:custGeom>
                            <a:avLst/>
                            <a:gdLst>
                              <a:gd name="T0" fmla="*/ 1 w 20"/>
                              <a:gd name="T1" fmla="*/ 0 h 20"/>
                              <a:gd name="T2" fmla="*/ 1 w 20"/>
                              <a:gd name="T3" fmla="*/ 2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1"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 name="Freeform 1389"/>
                        <wps:cNvSpPr>
                          <a:spLocks/>
                        </wps:cNvSpPr>
                        <wps:spPr bwMode="auto">
                          <a:xfrm>
                            <a:off x="5013" y="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2" name="Freeform 1390"/>
                        <wps:cNvSpPr>
                          <a:spLocks/>
                        </wps:cNvSpPr>
                        <wps:spPr bwMode="auto">
                          <a:xfrm>
                            <a:off x="5377" y="573"/>
                            <a:ext cx="20" cy="22"/>
                          </a:xfrm>
                          <a:custGeom>
                            <a:avLst/>
                            <a:gdLst>
                              <a:gd name="T0" fmla="*/ 0 w 20"/>
                              <a:gd name="T1" fmla="*/ 10 h 22"/>
                              <a:gd name="T2" fmla="*/ 13 w 20"/>
                              <a:gd name="T3" fmla="*/ 10 h 22"/>
                            </a:gdLst>
                            <a:ahLst/>
                            <a:cxnLst>
                              <a:cxn ang="0">
                                <a:pos x="T0" y="T1"/>
                              </a:cxn>
                              <a:cxn ang="0">
                                <a:pos x="T2" y="T3"/>
                              </a:cxn>
                            </a:cxnLst>
                            <a:rect l="0" t="0" r="r" b="b"/>
                            <a:pathLst>
                              <a:path w="20" h="22">
                                <a:moveTo>
                                  <a:pt x="0" y="10"/>
                                </a:moveTo>
                                <a:lnTo>
                                  <a:pt x="13"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3" name="Freeform 1391"/>
                        <wps:cNvSpPr>
                          <a:spLocks/>
                        </wps:cNvSpPr>
                        <wps:spPr bwMode="auto">
                          <a:xfrm>
                            <a:off x="5384" y="569"/>
                            <a:ext cx="20" cy="30"/>
                          </a:xfrm>
                          <a:custGeom>
                            <a:avLst/>
                            <a:gdLst>
                              <a:gd name="T0" fmla="*/ 0 w 20"/>
                              <a:gd name="T1" fmla="*/ 0 h 30"/>
                              <a:gd name="T2" fmla="*/ 0 w 20"/>
                              <a:gd name="T3" fmla="*/ 30 h 30"/>
                            </a:gdLst>
                            <a:ahLst/>
                            <a:cxnLst>
                              <a:cxn ang="0">
                                <a:pos x="T0" y="T1"/>
                              </a:cxn>
                              <a:cxn ang="0">
                                <a:pos x="T2" y="T3"/>
                              </a:cxn>
                            </a:cxnLst>
                            <a:rect l="0" t="0" r="r" b="b"/>
                            <a:pathLst>
                              <a:path w="20" h="30">
                                <a:moveTo>
                                  <a:pt x="0" y="0"/>
                                </a:moveTo>
                                <a:lnTo>
                                  <a:pt x="0" y="30"/>
                                </a:lnTo>
                              </a:path>
                            </a:pathLst>
                          </a:custGeom>
                          <a:noFill/>
                          <a:ln w="53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4" name="Freeform 1392"/>
                        <wps:cNvSpPr>
                          <a:spLocks/>
                        </wps:cNvSpPr>
                        <wps:spPr bwMode="auto">
                          <a:xfrm>
                            <a:off x="5384" y="574"/>
                            <a:ext cx="20" cy="20"/>
                          </a:xfrm>
                          <a:custGeom>
                            <a:avLst/>
                            <a:gdLst>
                              <a:gd name="T0" fmla="*/ 0 w 20"/>
                              <a:gd name="T1" fmla="*/ 9 h 20"/>
                              <a:gd name="T2" fmla="*/ 1 w 20"/>
                              <a:gd name="T3" fmla="*/ 9 h 20"/>
                            </a:gdLst>
                            <a:ahLst/>
                            <a:cxnLst>
                              <a:cxn ang="0">
                                <a:pos x="T0" y="T1"/>
                              </a:cxn>
                              <a:cxn ang="0">
                                <a:pos x="T2" y="T3"/>
                              </a:cxn>
                            </a:cxnLst>
                            <a:rect l="0" t="0" r="r" b="b"/>
                            <a:pathLst>
                              <a:path w="20" h="20">
                                <a:moveTo>
                                  <a:pt x="0" y="9"/>
                                </a:moveTo>
                                <a:lnTo>
                                  <a:pt x="1" y="9"/>
                                </a:lnTo>
                              </a:path>
                            </a:pathLst>
                          </a:custGeom>
                          <a:noFill/>
                          <a:ln w="142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5" name="Freeform 1393"/>
                        <wps:cNvSpPr>
                          <a:spLocks/>
                        </wps:cNvSpPr>
                        <wps:spPr bwMode="auto">
                          <a:xfrm>
                            <a:off x="5381"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6" name="Freeform 1394"/>
                        <wps:cNvSpPr>
                          <a:spLocks/>
                        </wps:cNvSpPr>
                        <wps:spPr bwMode="auto">
                          <a:xfrm>
                            <a:off x="5381"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685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7" name="Freeform 1395"/>
                        <wps:cNvSpPr>
                          <a:spLocks/>
                        </wps:cNvSpPr>
                        <wps:spPr bwMode="auto">
                          <a:xfrm>
                            <a:off x="5381"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8" name="Freeform 1396"/>
                        <wps:cNvSpPr>
                          <a:spLocks/>
                        </wps:cNvSpPr>
                        <wps:spPr bwMode="auto">
                          <a:xfrm>
                            <a:off x="5381" y="583"/>
                            <a:ext cx="20" cy="20"/>
                          </a:xfrm>
                          <a:custGeom>
                            <a:avLst/>
                            <a:gdLst>
                              <a:gd name="T0" fmla="*/ 0 w 20"/>
                              <a:gd name="T1" fmla="*/ 0 h 20"/>
                              <a:gd name="T2" fmla="*/ 0 w 20"/>
                              <a:gd name="T3" fmla="*/ 2 h 20"/>
                              <a:gd name="T4" fmla="*/ 1 w 20"/>
                              <a:gd name="T5" fmla="*/ 1 h 20"/>
                              <a:gd name="T6" fmla="*/ 0 w 20"/>
                              <a:gd name="T7" fmla="*/ 0 h 20"/>
                            </a:gdLst>
                            <a:ahLst/>
                            <a:cxnLst>
                              <a:cxn ang="0">
                                <a:pos x="T0" y="T1"/>
                              </a:cxn>
                              <a:cxn ang="0">
                                <a:pos x="T2" y="T3"/>
                              </a:cxn>
                              <a:cxn ang="0">
                                <a:pos x="T4" y="T5"/>
                              </a:cxn>
                              <a:cxn ang="0">
                                <a:pos x="T6" y="T7"/>
                              </a:cxn>
                            </a:cxnLst>
                            <a:rect l="0" t="0" r="r" b="b"/>
                            <a:pathLst>
                              <a:path w="20" h="20">
                                <a:moveTo>
                                  <a:pt x="0" y="0"/>
                                </a:moveTo>
                                <a:lnTo>
                                  <a:pt x="0" y="2"/>
                                </a:lnTo>
                                <a:lnTo>
                                  <a:pt x="1" y="1"/>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9" name="Freeform 1397"/>
                        <wps:cNvSpPr>
                          <a:spLocks/>
                        </wps:cNvSpPr>
                        <wps:spPr bwMode="auto">
                          <a:xfrm>
                            <a:off x="5381" y="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0" name="Freeform 1398"/>
                        <wps:cNvSpPr>
                          <a:spLocks/>
                        </wps:cNvSpPr>
                        <wps:spPr bwMode="auto">
                          <a:xfrm>
                            <a:off x="5386"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1" name="Freeform 1399"/>
                        <wps:cNvSpPr>
                          <a:spLocks/>
                        </wps:cNvSpPr>
                        <wps:spPr bwMode="auto">
                          <a:xfrm>
                            <a:off x="5386"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685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 name="Freeform 1400"/>
                        <wps:cNvSpPr>
                          <a:spLocks/>
                        </wps:cNvSpPr>
                        <wps:spPr bwMode="auto">
                          <a:xfrm>
                            <a:off x="5387"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3" name="Freeform 1401"/>
                        <wps:cNvSpPr>
                          <a:spLocks/>
                        </wps:cNvSpPr>
                        <wps:spPr bwMode="auto">
                          <a:xfrm>
                            <a:off x="5386" y="583"/>
                            <a:ext cx="20" cy="20"/>
                          </a:xfrm>
                          <a:custGeom>
                            <a:avLst/>
                            <a:gdLst>
                              <a:gd name="T0" fmla="*/ 1 w 20"/>
                              <a:gd name="T1" fmla="*/ 0 h 20"/>
                              <a:gd name="T2" fmla="*/ 1 w 20"/>
                              <a:gd name="T3" fmla="*/ 2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1"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4" name="Freeform 1402"/>
                        <wps:cNvSpPr>
                          <a:spLocks/>
                        </wps:cNvSpPr>
                        <wps:spPr bwMode="auto">
                          <a:xfrm>
                            <a:off x="5386" y="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5" name="Freeform 1403"/>
                        <wps:cNvSpPr>
                          <a:spLocks/>
                        </wps:cNvSpPr>
                        <wps:spPr bwMode="auto">
                          <a:xfrm>
                            <a:off x="5751" y="573"/>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6" name="Freeform 1404"/>
                        <wps:cNvSpPr>
                          <a:spLocks/>
                        </wps:cNvSpPr>
                        <wps:spPr bwMode="auto">
                          <a:xfrm>
                            <a:off x="5757" y="568"/>
                            <a:ext cx="20" cy="32"/>
                          </a:xfrm>
                          <a:custGeom>
                            <a:avLst/>
                            <a:gdLst>
                              <a:gd name="T0" fmla="*/ 0 w 20"/>
                              <a:gd name="T1" fmla="*/ 0 h 32"/>
                              <a:gd name="T2" fmla="*/ 0 w 20"/>
                              <a:gd name="T3" fmla="*/ 31 h 32"/>
                            </a:gdLst>
                            <a:ahLst/>
                            <a:cxnLst>
                              <a:cxn ang="0">
                                <a:pos x="T0" y="T1"/>
                              </a:cxn>
                              <a:cxn ang="0">
                                <a:pos x="T2" y="T3"/>
                              </a:cxn>
                            </a:cxnLst>
                            <a:rect l="0" t="0" r="r" b="b"/>
                            <a:pathLst>
                              <a:path w="20" h="32">
                                <a:moveTo>
                                  <a:pt x="0" y="0"/>
                                </a:moveTo>
                                <a:lnTo>
                                  <a:pt x="0" y="31"/>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7" name="Freeform 1405"/>
                        <wps:cNvSpPr>
                          <a:spLocks/>
                        </wps:cNvSpPr>
                        <wps:spPr bwMode="auto">
                          <a:xfrm>
                            <a:off x="5756"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8" name="Freeform 1406"/>
                        <wps:cNvSpPr>
                          <a:spLocks/>
                        </wps:cNvSpPr>
                        <wps:spPr bwMode="auto">
                          <a:xfrm>
                            <a:off x="5754"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9" name="Freeform 1407"/>
                        <wps:cNvSpPr>
                          <a:spLocks/>
                        </wps:cNvSpPr>
                        <wps:spPr bwMode="auto">
                          <a:xfrm>
                            <a:off x="5753" y="584"/>
                            <a:ext cx="20" cy="20"/>
                          </a:xfrm>
                          <a:custGeom>
                            <a:avLst/>
                            <a:gdLst>
                              <a:gd name="T0" fmla="*/ 0 w 20"/>
                              <a:gd name="T1" fmla="*/ 0 h 20"/>
                              <a:gd name="T2" fmla="*/ 7 w 20"/>
                              <a:gd name="T3" fmla="*/ 0 h 20"/>
                            </a:gdLst>
                            <a:ahLst/>
                            <a:cxnLst>
                              <a:cxn ang="0">
                                <a:pos x="T0" y="T1"/>
                              </a:cxn>
                              <a:cxn ang="0">
                                <a:pos x="T2" y="T3"/>
                              </a:cxn>
                            </a:cxnLst>
                            <a:rect l="0" t="0" r="r" b="b"/>
                            <a:pathLst>
                              <a:path w="20" h="20">
                                <a:moveTo>
                                  <a:pt x="0" y="0"/>
                                </a:moveTo>
                                <a:lnTo>
                                  <a:pt x="7" y="0"/>
                                </a:lnTo>
                              </a:path>
                            </a:pathLst>
                          </a:custGeom>
                          <a:noFill/>
                          <a:ln w="685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0" name="Freeform 1408"/>
                        <wps:cNvSpPr>
                          <a:spLocks/>
                        </wps:cNvSpPr>
                        <wps:spPr bwMode="auto">
                          <a:xfrm>
                            <a:off x="5754"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1" name="Freeform 1409"/>
                        <wps:cNvSpPr>
                          <a:spLocks/>
                        </wps:cNvSpPr>
                        <wps:spPr bwMode="auto">
                          <a:xfrm>
                            <a:off x="5754" y="583"/>
                            <a:ext cx="20" cy="20"/>
                          </a:xfrm>
                          <a:custGeom>
                            <a:avLst/>
                            <a:gdLst>
                              <a:gd name="T0" fmla="*/ 0 w 20"/>
                              <a:gd name="T1" fmla="*/ 0 h 20"/>
                              <a:gd name="T2" fmla="*/ 0 w 20"/>
                              <a:gd name="T3" fmla="*/ 2 h 20"/>
                              <a:gd name="T4" fmla="*/ 1 w 20"/>
                              <a:gd name="T5" fmla="*/ 1 h 20"/>
                              <a:gd name="T6" fmla="*/ 0 w 20"/>
                              <a:gd name="T7" fmla="*/ 0 h 20"/>
                            </a:gdLst>
                            <a:ahLst/>
                            <a:cxnLst>
                              <a:cxn ang="0">
                                <a:pos x="T0" y="T1"/>
                              </a:cxn>
                              <a:cxn ang="0">
                                <a:pos x="T2" y="T3"/>
                              </a:cxn>
                              <a:cxn ang="0">
                                <a:pos x="T4" y="T5"/>
                              </a:cxn>
                              <a:cxn ang="0">
                                <a:pos x="T6" y="T7"/>
                              </a:cxn>
                            </a:cxnLst>
                            <a:rect l="0" t="0" r="r" b="b"/>
                            <a:pathLst>
                              <a:path w="20" h="20">
                                <a:moveTo>
                                  <a:pt x="0" y="0"/>
                                </a:moveTo>
                                <a:lnTo>
                                  <a:pt x="0" y="2"/>
                                </a:lnTo>
                                <a:lnTo>
                                  <a:pt x="1" y="1"/>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2" name="Freeform 1410"/>
                        <wps:cNvSpPr>
                          <a:spLocks/>
                        </wps:cNvSpPr>
                        <wps:spPr bwMode="auto">
                          <a:xfrm>
                            <a:off x="5754" y="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3" name="Freeform 1411"/>
                        <wps:cNvSpPr>
                          <a:spLocks/>
                        </wps:cNvSpPr>
                        <wps:spPr bwMode="auto">
                          <a:xfrm>
                            <a:off x="5759"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4" name="Freeform 1412"/>
                        <wps:cNvSpPr>
                          <a:spLocks/>
                        </wps:cNvSpPr>
                        <wps:spPr bwMode="auto">
                          <a:xfrm>
                            <a:off x="5758" y="584"/>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685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5" name="Freeform 1413"/>
                        <wps:cNvSpPr>
                          <a:spLocks/>
                        </wps:cNvSpPr>
                        <wps:spPr bwMode="auto">
                          <a:xfrm>
                            <a:off x="5759"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6" name="Freeform 1414"/>
                        <wps:cNvSpPr>
                          <a:spLocks/>
                        </wps:cNvSpPr>
                        <wps:spPr bwMode="auto">
                          <a:xfrm>
                            <a:off x="5759" y="583"/>
                            <a:ext cx="20" cy="20"/>
                          </a:xfrm>
                          <a:custGeom>
                            <a:avLst/>
                            <a:gdLst>
                              <a:gd name="T0" fmla="*/ 0 w 20"/>
                              <a:gd name="T1" fmla="*/ 0 h 20"/>
                              <a:gd name="T2" fmla="*/ 1 w 20"/>
                              <a:gd name="T3" fmla="*/ 1 h 20"/>
                              <a:gd name="T4" fmla="*/ 0 w 20"/>
                              <a:gd name="T5" fmla="*/ 2 h 20"/>
                              <a:gd name="T6" fmla="*/ 0 w 20"/>
                              <a:gd name="T7" fmla="*/ 0 h 20"/>
                            </a:gdLst>
                            <a:ahLst/>
                            <a:cxnLst>
                              <a:cxn ang="0">
                                <a:pos x="T0" y="T1"/>
                              </a:cxn>
                              <a:cxn ang="0">
                                <a:pos x="T2" y="T3"/>
                              </a:cxn>
                              <a:cxn ang="0">
                                <a:pos x="T4" y="T5"/>
                              </a:cxn>
                              <a:cxn ang="0">
                                <a:pos x="T6" y="T7"/>
                              </a:cxn>
                            </a:cxnLst>
                            <a:rect l="0" t="0" r="r" b="b"/>
                            <a:pathLst>
                              <a:path w="20" h="20">
                                <a:moveTo>
                                  <a:pt x="0" y="0"/>
                                </a:move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7" name="Freeform 1415"/>
                        <wps:cNvSpPr>
                          <a:spLocks/>
                        </wps:cNvSpPr>
                        <wps:spPr bwMode="auto">
                          <a:xfrm>
                            <a:off x="5759" y="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8" name="Freeform 1416"/>
                        <wps:cNvSpPr>
                          <a:spLocks/>
                        </wps:cNvSpPr>
                        <wps:spPr bwMode="auto">
                          <a:xfrm>
                            <a:off x="6124" y="573"/>
                            <a:ext cx="20" cy="22"/>
                          </a:xfrm>
                          <a:custGeom>
                            <a:avLst/>
                            <a:gdLst>
                              <a:gd name="T0" fmla="*/ 0 w 20"/>
                              <a:gd name="T1" fmla="*/ 10 h 22"/>
                              <a:gd name="T2" fmla="*/ 11 w 20"/>
                              <a:gd name="T3" fmla="*/ 10 h 22"/>
                            </a:gdLst>
                            <a:ahLst/>
                            <a:cxnLst>
                              <a:cxn ang="0">
                                <a:pos x="T0" y="T1"/>
                              </a:cxn>
                              <a:cxn ang="0">
                                <a:pos x="T2" y="T3"/>
                              </a:cxn>
                            </a:cxnLst>
                            <a:rect l="0" t="0" r="r" b="b"/>
                            <a:pathLst>
                              <a:path w="20" h="22">
                                <a:moveTo>
                                  <a:pt x="0" y="10"/>
                                </a:moveTo>
                                <a:lnTo>
                                  <a:pt x="11"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9" name="Freeform 1417"/>
                        <wps:cNvSpPr>
                          <a:spLocks/>
                        </wps:cNvSpPr>
                        <wps:spPr bwMode="auto">
                          <a:xfrm>
                            <a:off x="6130" y="568"/>
                            <a:ext cx="20" cy="32"/>
                          </a:xfrm>
                          <a:custGeom>
                            <a:avLst/>
                            <a:gdLst>
                              <a:gd name="T0" fmla="*/ 0 w 20"/>
                              <a:gd name="T1" fmla="*/ 0 h 32"/>
                              <a:gd name="T2" fmla="*/ 0 w 20"/>
                              <a:gd name="T3" fmla="*/ 31 h 32"/>
                            </a:gdLst>
                            <a:ahLst/>
                            <a:cxnLst>
                              <a:cxn ang="0">
                                <a:pos x="T0" y="T1"/>
                              </a:cxn>
                              <a:cxn ang="0">
                                <a:pos x="T2" y="T3"/>
                              </a:cxn>
                            </a:cxnLst>
                            <a:rect l="0" t="0" r="r" b="b"/>
                            <a:pathLst>
                              <a:path w="20" h="32">
                                <a:moveTo>
                                  <a:pt x="0" y="0"/>
                                </a:moveTo>
                                <a:lnTo>
                                  <a:pt x="0" y="31"/>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0" name="Freeform 1418"/>
                        <wps:cNvSpPr>
                          <a:spLocks/>
                        </wps:cNvSpPr>
                        <wps:spPr bwMode="auto">
                          <a:xfrm>
                            <a:off x="6129"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1" name="Freeform 1419"/>
                        <wps:cNvSpPr>
                          <a:spLocks/>
                        </wps:cNvSpPr>
                        <wps:spPr bwMode="auto">
                          <a:xfrm>
                            <a:off x="6126"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2" name="Freeform 1420"/>
                        <wps:cNvSpPr>
                          <a:spLocks/>
                        </wps:cNvSpPr>
                        <wps:spPr bwMode="auto">
                          <a:xfrm>
                            <a:off x="6126" y="584"/>
                            <a:ext cx="20" cy="20"/>
                          </a:xfrm>
                          <a:custGeom>
                            <a:avLst/>
                            <a:gdLst>
                              <a:gd name="T0" fmla="*/ 0 w 20"/>
                              <a:gd name="T1" fmla="*/ 0 h 20"/>
                              <a:gd name="T2" fmla="*/ 7 w 20"/>
                              <a:gd name="T3" fmla="*/ 0 h 20"/>
                            </a:gdLst>
                            <a:ahLst/>
                            <a:cxnLst>
                              <a:cxn ang="0">
                                <a:pos x="T0" y="T1"/>
                              </a:cxn>
                              <a:cxn ang="0">
                                <a:pos x="T2" y="T3"/>
                              </a:cxn>
                            </a:cxnLst>
                            <a:rect l="0" t="0" r="r" b="b"/>
                            <a:pathLst>
                              <a:path w="20" h="20">
                                <a:moveTo>
                                  <a:pt x="0" y="0"/>
                                </a:moveTo>
                                <a:lnTo>
                                  <a:pt x="7" y="0"/>
                                </a:lnTo>
                              </a:path>
                            </a:pathLst>
                          </a:custGeom>
                          <a:noFill/>
                          <a:ln w="685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3" name="Freeform 1421"/>
                        <wps:cNvSpPr>
                          <a:spLocks/>
                        </wps:cNvSpPr>
                        <wps:spPr bwMode="auto">
                          <a:xfrm>
                            <a:off x="6127"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1">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4" name="Freeform 1422"/>
                        <wps:cNvSpPr>
                          <a:spLocks/>
                        </wps:cNvSpPr>
                        <wps:spPr bwMode="auto">
                          <a:xfrm>
                            <a:off x="6126" y="583"/>
                            <a:ext cx="20" cy="20"/>
                          </a:xfrm>
                          <a:custGeom>
                            <a:avLst/>
                            <a:gdLst>
                              <a:gd name="T0" fmla="*/ 1 w 20"/>
                              <a:gd name="T1" fmla="*/ 0 h 20"/>
                              <a:gd name="T2" fmla="*/ 0 w 20"/>
                              <a:gd name="T3" fmla="*/ 1 h 20"/>
                              <a:gd name="T4" fmla="*/ 1 w 20"/>
                              <a:gd name="T5" fmla="*/ 2 h 20"/>
                              <a:gd name="T6" fmla="*/ 1 w 20"/>
                              <a:gd name="T7" fmla="*/ 0 h 20"/>
                            </a:gdLst>
                            <a:ahLst/>
                            <a:cxnLst>
                              <a:cxn ang="0">
                                <a:pos x="T0" y="T1"/>
                              </a:cxn>
                              <a:cxn ang="0">
                                <a:pos x="T2" y="T3"/>
                              </a:cxn>
                              <a:cxn ang="0">
                                <a:pos x="T4" y="T5"/>
                              </a:cxn>
                              <a:cxn ang="0">
                                <a:pos x="T6" y="T7"/>
                              </a:cxn>
                            </a:cxnLst>
                            <a:rect l="0" t="0" r="r" b="b"/>
                            <a:pathLst>
                              <a:path w="20" h="20">
                                <a:moveTo>
                                  <a:pt x="1" y="0"/>
                                </a:moveTo>
                                <a:lnTo>
                                  <a:pt x="0" y="1"/>
                                </a:lnTo>
                                <a:lnTo>
                                  <a:pt x="1" y="2"/>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5" name="Freeform 1423"/>
                        <wps:cNvSpPr>
                          <a:spLocks/>
                        </wps:cNvSpPr>
                        <wps:spPr bwMode="auto">
                          <a:xfrm>
                            <a:off x="6126" y="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6" name="Freeform 1424"/>
                        <wps:cNvSpPr>
                          <a:spLocks/>
                        </wps:cNvSpPr>
                        <wps:spPr bwMode="auto">
                          <a:xfrm>
                            <a:off x="6131" y="589"/>
                            <a:ext cx="20" cy="20"/>
                          </a:xfrm>
                          <a:custGeom>
                            <a:avLst/>
                            <a:gdLst>
                              <a:gd name="T0" fmla="*/ 1 w 20"/>
                              <a:gd name="T1" fmla="*/ 0 h 20"/>
                              <a:gd name="T2" fmla="*/ 2 w 20"/>
                              <a:gd name="T3" fmla="*/ 0 h 20"/>
                              <a:gd name="T4" fmla="*/ 1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0"/>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7" name="Freeform 1425"/>
                        <wps:cNvSpPr>
                          <a:spLocks/>
                        </wps:cNvSpPr>
                        <wps:spPr bwMode="auto">
                          <a:xfrm>
                            <a:off x="6131" y="584"/>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685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8" name="Freeform 1426"/>
                        <wps:cNvSpPr>
                          <a:spLocks/>
                        </wps:cNvSpPr>
                        <wps:spPr bwMode="auto">
                          <a:xfrm>
                            <a:off x="6132"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9" name="Freeform 1427"/>
                        <wps:cNvSpPr>
                          <a:spLocks/>
                        </wps:cNvSpPr>
                        <wps:spPr bwMode="auto">
                          <a:xfrm>
                            <a:off x="6131" y="583"/>
                            <a:ext cx="20" cy="20"/>
                          </a:xfrm>
                          <a:custGeom>
                            <a:avLst/>
                            <a:gdLst>
                              <a:gd name="T0" fmla="*/ 1 w 20"/>
                              <a:gd name="T1" fmla="*/ 0 h 20"/>
                              <a:gd name="T2" fmla="*/ 1 w 20"/>
                              <a:gd name="T3" fmla="*/ 1 h 20"/>
                              <a:gd name="T4" fmla="*/ 2 w 20"/>
                              <a:gd name="T5" fmla="*/ 1 h 20"/>
                              <a:gd name="T6" fmla="*/ 1 w 20"/>
                              <a:gd name="T7" fmla="*/ 1 h 20"/>
                              <a:gd name="T8" fmla="*/ 1 w 20"/>
                              <a:gd name="T9" fmla="*/ 2 h 20"/>
                              <a:gd name="T10" fmla="*/ 1 w 20"/>
                              <a:gd name="T11" fmla="*/ 1 h 20"/>
                              <a:gd name="T12" fmla="*/ 0 w 20"/>
                              <a:gd name="T13" fmla="*/ 1 h 20"/>
                              <a:gd name="T14" fmla="*/ 1 w 20"/>
                              <a:gd name="T15" fmla="*/ 1 h 20"/>
                              <a:gd name="T16" fmla="*/ 1 w 20"/>
                              <a:gd name="T17"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0">
                                <a:moveTo>
                                  <a:pt x="1" y="0"/>
                                </a:moveTo>
                                <a:lnTo>
                                  <a:pt x="1" y="1"/>
                                </a:lnTo>
                                <a:lnTo>
                                  <a:pt x="2" y="1"/>
                                </a:lnTo>
                                <a:lnTo>
                                  <a:pt x="1" y="1"/>
                                </a:lnTo>
                                <a:lnTo>
                                  <a:pt x="1" y="2"/>
                                </a:lnTo>
                                <a:lnTo>
                                  <a:pt x="1" y="1"/>
                                </a:lnTo>
                                <a:lnTo>
                                  <a:pt x="0" y="1"/>
                                </a:lnTo>
                                <a:lnTo>
                                  <a:pt x="1"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0" name="Freeform 1428"/>
                        <wps:cNvSpPr>
                          <a:spLocks/>
                        </wps:cNvSpPr>
                        <wps:spPr bwMode="auto">
                          <a:xfrm>
                            <a:off x="6131" y="578"/>
                            <a:ext cx="20" cy="20"/>
                          </a:xfrm>
                          <a:custGeom>
                            <a:avLst/>
                            <a:gdLst>
                              <a:gd name="T0" fmla="*/ 1 w 20"/>
                              <a:gd name="T1" fmla="*/ 0 h 20"/>
                              <a:gd name="T2" fmla="*/ 2 w 20"/>
                              <a:gd name="T3" fmla="*/ 1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2"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1" name="Freeform 1429"/>
                        <wps:cNvSpPr>
                          <a:spLocks/>
                        </wps:cNvSpPr>
                        <wps:spPr bwMode="auto">
                          <a:xfrm>
                            <a:off x="6496" y="573"/>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2" name="Freeform 1430"/>
                        <wps:cNvSpPr>
                          <a:spLocks/>
                        </wps:cNvSpPr>
                        <wps:spPr bwMode="auto">
                          <a:xfrm>
                            <a:off x="6502" y="570"/>
                            <a:ext cx="20" cy="29"/>
                          </a:xfrm>
                          <a:custGeom>
                            <a:avLst/>
                            <a:gdLst>
                              <a:gd name="T0" fmla="*/ 0 w 20"/>
                              <a:gd name="T1" fmla="*/ 0 h 29"/>
                              <a:gd name="T2" fmla="*/ 0 w 20"/>
                              <a:gd name="T3" fmla="*/ 28 h 29"/>
                            </a:gdLst>
                            <a:ahLst/>
                            <a:cxnLst>
                              <a:cxn ang="0">
                                <a:pos x="T0" y="T1"/>
                              </a:cxn>
                              <a:cxn ang="0">
                                <a:pos x="T2" y="T3"/>
                              </a:cxn>
                            </a:cxnLst>
                            <a:rect l="0" t="0" r="r" b="b"/>
                            <a:pathLst>
                              <a:path w="20" h="29">
                                <a:moveTo>
                                  <a:pt x="0" y="0"/>
                                </a:moveTo>
                                <a:lnTo>
                                  <a:pt x="0" y="28"/>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3" name="Freeform 1431"/>
                        <wps:cNvSpPr>
                          <a:spLocks/>
                        </wps:cNvSpPr>
                        <wps:spPr bwMode="auto">
                          <a:xfrm>
                            <a:off x="6502"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4" name="Freeform 1432"/>
                        <wps:cNvSpPr>
                          <a:spLocks/>
                        </wps:cNvSpPr>
                        <wps:spPr bwMode="auto">
                          <a:xfrm>
                            <a:off x="6500"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5" name="Freeform 1433"/>
                        <wps:cNvSpPr>
                          <a:spLocks/>
                        </wps:cNvSpPr>
                        <wps:spPr bwMode="auto">
                          <a:xfrm>
                            <a:off x="6500"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685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6" name="Freeform 1434"/>
                        <wps:cNvSpPr>
                          <a:spLocks/>
                        </wps:cNvSpPr>
                        <wps:spPr bwMode="auto">
                          <a:xfrm>
                            <a:off x="6501"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7" name="Freeform 1435"/>
                        <wps:cNvSpPr>
                          <a:spLocks/>
                        </wps:cNvSpPr>
                        <wps:spPr bwMode="auto">
                          <a:xfrm>
                            <a:off x="6500" y="583"/>
                            <a:ext cx="20" cy="20"/>
                          </a:xfrm>
                          <a:custGeom>
                            <a:avLst/>
                            <a:gdLst>
                              <a:gd name="T0" fmla="*/ 1 w 20"/>
                              <a:gd name="T1" fmla="*/ 0 h 20"/>
                              <a:gd name="T2" fmla="*/ 0 w 20"/>
                              <a:gd name="T3" fmla="*/ 1 h 20"/>
                              <a:gd name="T4" fmla="*/ 1 w 20"/>
                              <a:gd name="T5" fmla="*/ 2 h 20"/>
                              <a:gd name="T6" fmla="*/ 1 w 20"/>
                              <a:gd name="T7" fmla="*/ 0 h 20"/>
                            </a:gdLst>
                            <a:ahLst/>
                            <a:cxnLst>
                              <a:cxn ang="0">
                                <a:pos x="T0" y="T1"/>
                              </a:cxn>
                              <a:cxn ang="0">
                                <a:pos x="T2" y="T3"/>
                              </a:cxn>
                              <a:cxn ang="0">
                                <a:pos x="T4" y="T5"/>
                              </a:cxn>
                              <a:cxn ang="0">
                                <a:pos x="T6" y="T7"/>
                              </a:cxn>
                            </a:cxnLst>
                            <a:rect l="0" t="0" r="r" b="b"/>
                            <a:pathLst>
                              <a:path w="20" h="20">
                                <a:moveTo>
                                  <a:pt x="1" y="0"/>
                                </a:moveTo>
                                <a:lnTo>
                                  <a:pt x="0" y="1"/>
                                </a:lnTo>
                                <a:lnTo>
                                  <a:pt x="1" y="2"/>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8" name="Freeform 1436"/>
                        <wps:cNvSpPr>
                          <a:spLocks/>
                        </wps:cNvSpPr>
                        <wps:spPr bwMode="auto">
                          <a:xfrm>
                            <a:off x="6500" y="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9" name="Freeform 1437"/>
                        <wps:cNvSpPr>
                          <a:spLocks/>
                        </wps:cNvSpPr>
                        <wps:spPr bwMode="auto">
                          <a:xfrm>
                            <a:off x="6504"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 name="Freeform 1438"/>
                        <wps:cNvSpPr>
                          <a:spLocks/>
                        </wps:cNvSpPr>
                        <wps:spPr bwMode="auto">
                          <a:xfrm>
                            <a:off x="6504"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685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 name="Freeform 1439"/>
                        <wps:cNvSpPr>
                          <a:spLocks/>
                        </wps:cNvSpPr>
                        <wps:spPr bwMode="auto">
                          <a:xfrm>
                            <a:off x="6506"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2" name="Freeform 1440"/>
                        <wps:cNvSpPr>
                          <a:spLocks/>
                        </wps:cNvSpPr>
                        <wps:spPr bwMode="auto">
                          <a:xfrm>
                            <a:off x="6504" y="583"/>
                            <a:ext cx="20" cy="20"/>
                          </a:xfrm>
                          <a:custGeom>
                            <a:avLst/>
                            <a:gdLst>
                              <a:gd name="T0" fmla="*/ 1 w 20"/>
                              <a:gd name="T1" fmla="*/ 0 h 20"/>
                              <a:gd name="T2" fmla="*/ 1 w 20"/>
                              <a:gd name="T3" fmla="*/ 2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1"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3" name="Freeform 1441"/>
                        <wps:cNvSpPr>
                          <a:spLocks/>
                        </wps:cNvSpPr>
                        <wps:spPr bwMode="auto">
                          <a:xfrm>
                            <a:off x="6504" y="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4" name="Freeform 1442"/>
                        <wps:cNvSpPr>
                          <a:spLocks/>
                        </wps:cNvSpPr>
                        <wps:spPr bwMode="auto">
                          <a:xfrm>
                            <a:off x="6869" y="573"/>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5" name="Freeform 1443"/>
                        <wps:cNvSpPr>
                          <a:spLocks/>
                        </wps:cNvSpPr>
                        <wps:spPr bwMode="auto">
                          <a:xfrm>
                            <a:off x="6875" y="570"/>
                            <a:ext cx="20" cy="29"/>
                          </a:xfrm>
                          <a:custGeom>
                            <a:avLst/>
                            <a:gdLst>
                              <a:gd name="T0" fmla="*/ 0 w 20"/>
                              <a:gd name="T1" fmla="*/ 0 h 29"/>
                              <a:gd name="T2" fmla="*/ 0 w 20"/>
                              <a:gd name="T3" fmla="*/ 28 h 29"/>
                            </a:gdLst>
                            <a:ahLst/>
                            <a:cxnLst>
                              <a:cxn ang="0">
                                <a:pos x="T0" y="T1"/>
                              </a:cxn>
                              <a:cxn ang="0">
                                <a:pos x="T2" y="T3"/>
                              </a:cxn>
                            </a:cxnLst>
                            <a:rect l="0" t="0" r="r" b="b"/>
                            <a:pathLst>
                              <a:path w="20" h="29">
                                <a:moveTo>
                                  <a:pt x="0" y="0"/>
                                </a:moveTo>
                                <a:lnTo>
                                  <a:pt x="0" y="28"/>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6" name="Freeform 1444"/>
                        <wps:cNvSpPr>
                          <a:spLocks/>
                        </wps:cNvSpPr>
                        <wps:spPr bwMode="auto">
                          <a:xfrm>
                            <a:off x="6875"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7" name="Freeform 1445"/>
                        <wps:cNvSpPr>
                          <a:spLocks/>
                        </wps:cNvSpPr>
                        <wps:spPr bwMode="auto">
                          <a:xfrm>
                            <a:off x="6873"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8" name="Freeform 1446"/>
                        <wps:cNvSpPr>
                          <a:spLocks/>
                        </wps:cNvSpPr>
                        <wps:spPr bwMode="auto">
                          <a:xfrm>
                            <a:off x="6871" y="584"/>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685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9" name="Freeform 1447"/>
                        <wps:cNvSpPr>
                          <a:spLocks/>
                        </wps:cNvSpPr>
                        <wps:spPr bwMode="auto">
                          <a:xfrm>
                            <a:off x="6873"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0" name="Freeform 1448"/>
                        <wps:cNvSpPr>
                          <a:spLocks/>
                        </wps:cNvSpPr>
                        <wps:spPr bwMode="auto">
                          <a:xfrm>
                            <a:off x="6873" y="583"/>
                            <a:ext cx="20" cy="20"/>
                          </a:xfrm>
                          <a:custGeom>
                            <a:avLst/>
                            <a:gdLst>
                              <a:gd name="T0" fmla="*/ 0 w 20"/>
                              <a:gd name="T1" fmla="*/ 0 h 20"/>
                              <a:gd name="T2" fmla="*/ 0 w 20"/>
                              <a:gd name="T3" fmla="*/ 2 h 20"/>
                              <a:gd name="T4" fmla="*/ 1 w 20"/>
                              <a:gd name="T5" fmla="*/ 1 h 20"/>
                              <a:gd name="T6" fmla="*/ 0 w 20"/>
                              <a:gd name="T7" fmla="*/ 0 h 20"/>
                            </a:gdLst>
                            <a:ahLst/>
                            <a:cxnLst>
                              <a:cxn ang="0">
                                <a:pos x="T0" y="T1"/>
                              </a:cxn>
                              <a:cxn ang="0">
                                <a:pos x="T2" y="T3"/>
                              </a:cxn>
                              <a:cxn ang="0">
                                <a:pos x="T4" y="T5"/>
                              </a:cxn>
                              <a:cxn ang="0">
                                <a:pos x="T6" y="T7"/>
                              </a:cxn>
                            </a:cxnLst>
                            <a:rect l="0" t="0" r="r" b="b"/>
                            <a:pathLst>
                              <a:path w="20" h="20">
                                <a:moveTo>
                                  <a:pt x="0" y="0"/>
                                </a:moveTo>
                                <a:lnTo>
                                  <a:pt x="0" y="2"/>
                                </a:lnTo>
                                <a:lnTo>
                                  <a:pt x="1" y="1"/>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 name="Freeform 1449"/>
                        <wps:cNvSpPr>
                          <a:spLocks/>
                        </wps:cNvSpPr>
                        <wps:spPr bwMode="auto">
                          <a:xfrm>
                            <a:off x="6873" y="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2" name="Freeform 1450"/>
                        <wps:cNvSpPr>
                          <a:spLocks/>
                        </wps:cNvSpPr>
                        <wps:spPr bwMode="auto">
                          <a:xfrm>
                            <a:off x="6876"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3" name="Freeform 1451"/>
                        <wps:cNvSpPr>
                          <a:spLocks/>
                        </wps:cNvSpPr>
                        <wps:spPr bwMode="auto">
                          <a:xfrm>
                            <a:off x="6876"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685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4" name="Freeform 1452"/>
                        <wps:cNvSpPr>
                          <a:spLocks/>
                        </wps:cNvSpPr>
                        <wps:spPr bwMode="auto">
                          <a:xfrm>
                            <a:off x="6876"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5" name="Freeform 1453"/>
                        <wps:cNvSpPr>
                          <a:spLocks/>
                        </wps:cNvSpPr>
                        <wps:spPr bwMode="auto">
                          <a:xfrm>
                            <a:off x="6876" y="583"/>
                            <a:ext cx="20" cy="20"/>
                          </a:xfrm>
                          <a:custGeom>
                            <a:avLst/>
                            <a:gdLst>
                              <a:gd name="T0" fmla="*/ 0 w 20"/>
                              <a:gd name="T1" fmla="*/ 0 h 20"/>
                              <a:gd name="T2" fmla="*/ 1 w 20"/>
                              <a:gd name="T3" fmla="*/ 1 h 20"/>
                              <a:gd name="T4" fmla="*/ 0 w 20"/>
                              <a:gd name="T5" fmla="*/ 2 h 20"/>
                              <a:gd name="T6" fmla="*/ 0 w 20"/>
                              <a:gd name="T7" fmla="*/ 0 h 20"/>
                            </a:gdLst>
                            <a:ahLst/>
                            <a:cxnLst>
                              <a:cxn ang="0">
                                <a:pos x="T0" y="T1"/>
                              </a:cxn>
                              <a:cxn ang="0">
                                <a:pos x="T2" y="T3"/>
                              </a:cxn>
                              <a:cxn ang="0">
                                <a:pos x="T4" y="T5"/>
                              </a:cxn>
                              <a:cxn ang="0">
                                <a:pos x="T6" y="T7"/>
                              </a:cxn>
                            </a:cxnLst>
                            <a:rect l="0" t="0" r="r" b="b"/>
                            <a:pathLst>
                              <a:path w="20" h="20">
                                <a:moveTo>
                                  <a:pt x="0" y="0"/>
                                </a:move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6" name="Freeform 1454"/>
                        <wps:cNvSpPr>
                          <a:spLocks/>
                        </wps:cNvSpPr>
                        <wps:spPr bwMode="auto">
                          <a:xfrm>
                            <a:off x="6876" y="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7" name="Freeform 1455"/>
                        <wps:cNvSpPr>
                          <a:spLocks/>
                        </wps:cNvSpPr>
                        <wps:spPr bwMode="auto">
                          <a:xfrm>
                            <a:off x="7187" y="573"/>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8" name="Freeform 1456"/>
                        <wps:cNvSpPr>
                          <a:spLocks/>
                        </wps:cNvSpPr>
                        <wps:spPr bwMode="auto">
                          <a:xfrm>
                            <a:off x="7193" y="570"/>
                            <a:ext cx="20" cy="29"/>
                          </a:xfrm>
                          <a:custGeom>
                            <a:avLst/>
                            <a:gdLst>
                              <a:gd name="T0" fmla="*/ 0 w 20"/>
                              <a:gd name="T1" fmla="*/ 0 h 29"/>
                              <a:gd name="T2" fmla="*/ 0 w 20"/>
                              <a:gd name="T3" fmla="*/ 28 h 29"/>
                            </a:gdLst>
                            <a:ahLst/>
                            <a:cxnLst>
                              <a:cxn ang="0">
                                <a:pos x="T0" y="T1"/>
                              </a:cxn>
                              <a:cxn ang="0">
                                <a:pos x="T2" y="T3"/>
                              </a:cxn>
                            </a:cxnLst>
                            <a:rect l="0" t="0" r="r" b="b"/>
                            <a:pathLst>
                              <a:path w="20" h="29">
                                <a:moveTo>
                                  <a:pt x="0" y="0"/>
                                </a:moveTo>
                                <a:lnTo>
                                  <a:pt x="0" y="28"/>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9" name="Freeform 1457"/>
                        <wps:cNvSpPr>
                          <a:spLocks/>
                        </wps:cNvSpPr>
                        <wps:spPr bwMode="auto">
                          <a:xfrm>
                            <a:off x="7192"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0" name="Freeform 1458"/>
                        <wps:cNvSpPr>
                          <a:spLocks/>
                        </wps:cNvSpPr>
                        <wps:spPr bwMode="auto">
                          <a:xfrm>
                            <a:off x="7191"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1" name="Freeform 1459"/>
                        <wps:cNvSpPr>
                          <a:spLocks/>
                        </wps:cNvSpPr>
                        <wps:spPr bwMode="auto">
                          <a:xfrm>
                            <a:off x="7191"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685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2" name="Freeform 1460"/>
                        <wps:cNvSpPr>
                          <a:spLocks/>
                        </wps:cNvSpPr>
                        <wps:spPr bwMode="auto">
                          <a:xfrm>
                            <a:off x="7191"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3" name="Freeform 1461"/>
                        <wps:cNvSpPr>
                          <a:spLocks/>
                        </wps:cNvSpPr>
                        <wps:spPr bwMode="auto">
                          <a:xfrm>
                            <a:off x="7191" y="583"/>
                            <a:ext cx="20" cy="20"/>
                          </a:xfrm>
                          <a:custGeom>
                            <a:avLst/>
                            <a:gdLst>
                              <a:gd name="T0" fmla="*/ 0 w 20"/>
                              <a:gd name="T1" fmla="*/ 0 h 20"/>
                              <a:gd name="T2" fmla="*/ 0 w 20"/>
                              <a:gd name="T3" fmla="*/ 2 h 20"/>
                              <a:gd name="T4" fmla="*/ 1 w 20"/>
                              <a:gd name="T5" fmla="*/ 1 h 20"/>
                              <a:gd name="T6" fmla="*/ 0 w 20"/>
                              <a:gd name="T7" fmla="*/ 0 h 20"/>
                            </a:gdLst>
                            <a:ahLst/>
                            <a:cxnLst>
                              <a:cxn ang="0">
                                <a:pos x="T0" y="T1"/>
                              </a:cxn>
                              <a:cxn ang="0">
                                <a:pos x="T2" y="T3"/>
                              </a:cxn>
                              <a:cxn ang="0">
                                <a:pos x="T4" y="T5"/>
                              </a:cxn>
                              <a:cxn ang="0">
                                <a:pos x="T6" y="T7"/>
                              </a:cxn>
                            </a:cxnLst>
                            <a:rect l="0" t="0" r="r" b="b"/>
                            <a:pathLst>
                              <a:path w="20" h="20">
                                <a:moveTo>
                                  <a:pt x="0" y="0"/>
                                </a:moveTo>
                                <a:lnTo>
                                  <a:pt x="0" y="2"/>
                                </a:lnTo>
                                <a:lnTo>
                                  <a:pt x="1" y="1"/>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4" name="Freeform 1462"/>
                        <wps:cNvSpPr>
                          <a:spLocks/>
                        </wps:cNvSpPr>
                        <wps:spPr bwMode="auto">
                          <a:xfrm>
                            <a:off x="7191" y="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 name="Freeform 1463"/>
                        <wps:cNvSpPr>
                          <a:spLocks/>
                        </wps:cNvSpPr>
                        <wps:spPr bwMode="auto">
                          <a:xfrm>
                            <a:off x="7194"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6" name="Freeform 1464"/>
                        <wps:cNvSpPr>
                          <a:spLocks/>
                        </wps:cNvSpPr>
                        <wps:spPr bwMode="auto">
                          <a:xfrm>
                            <a:off x="7194" y="58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09">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7" name="Freeform 1465"/>
                        <wps:cNvSpPr>
                          <a:spLocks/>
                        </wps:cNvSpPr>
                        <wps:spPr bwMode="auto">
                          <a:xfrm>
                            <a:off x="7195"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1143">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8" name="Freeform 1466"/>
                        <wps:cNvSpPr>
                          <a:spLocks/>
                        </wps:cNvSpPr>
                        <wps:spPr bwMode="auto">
                          <a:xfrm>
                            <a:off x="7194" y="583"/>
                            <a:ext cx="20" cy="20"/>
                          </a:xfrm>
                          <a:custGeom>
                            <a:avLst/>
                            <a:gdLst>
                              <a:gd name="T0" fmla="*/ 1 w 20"/>
                              <a:gd name="T1" fmla="*/ 0 h 20"/>
                              <a:gd name="T2" fmla="*/ 1 w 20"/>
                              <a:gd name="T3" fmla="*/ 2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1"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9" name="Freeform 1467"/>
                        <wps:cNvSpPr>
                          <a:spLocks/>
                        </wps:cNvSpPr>
                        <wps:spPr bwMode="auto">
                          <a:xfrm>
                            <a:off x="7194" y="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0" name="Freeform 1468"/>
                        <wps:cNvSpPr>
                          <a:spLocks/>
                        </wps:cNvSpPr>
                        <wps:spPr bwMode="auto">
                          <a:xfrm>
                            <a:off x="7505" y="573"/>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1" name="Freeform 1469"/>
                        <wps:cNvSpPr>
                          <a:spLocks/>
                        </wps:cNvSpPr>
                        <wps:spPr bwMode="auto">
                          <a:xfrm>
                            <a:off x="7511" y="570"/>
                            <a:ext cx="20" cy="29"/>
                          </a:xfrm>
                          <a:custGeom>
                            <a:avLst/>
                            <a:gdLst>
                              <a:gd name="T0" fmla="*/ 0 w 20"/>
                              <a:gd name="T1" fmla="*/ 0 h 29"/>
                              <a:gd name="T2" fmla="*/ 0 w 20"/>
                              <a:gd name="T3" fmla="*/ 28 h 29"/>
                            </a:gdLst>
                            <a:ahLst/>
                            <a:cxnLst>
                              <a:cxn ang="0">
                                <a:pos x="T0" y="T1"/>
                              </a:cxn>
                              <a:cxn ang="0">
                                <a:pos x="T2" y="T3"/>
                              </a:cxn>
                            </a:cxnLst>
                            <a:rect l="0" t="0" r="r" b="b"/>
                            <a:pathLst>
                              <a:path w="20" h="29">
                                <a:moveTo>
                                  <a:pt x="0" y="0"/>
                                </a:moveTo>
                                <a:lnTo>
                                  <a:pt x="0" y="28"/>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2" name="Freeform 1470"/>
                        <wps:cNvSpPr>
                          <a:spLocks/>
                        </wps:cNvSpPr>
                        <wps:spPr bwMode="auto">
                          <a:xfrm>
                            <a:off x="7510"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3" name="Freeform 1471"/>
                        <wps:cNvSpPr>
                          <a:spLocks/>
                        </wps:cNvSpPr>
                        <wps:spPr bwMode="auto">
                          <a:xfrm>
                            <a:off x="7509"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4" name="Freeform 1472"/>
                        <wps:cNvSpPr>
                          <a:spLocks/>
                        </wps:cNvSpPr>
                        <wps:spPr bwMode="auto">
                          <a:xfrm>
                            <a:off x="7509" y="58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09">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5" name="Freeform 1473"/>
                        <wps:cNvSpPr>
                          <a:spLocks/>
                        </wps:cNvSpPr>
                        <wps:spPr bwMode="auto">
                          <a:xfrm>
                            <a:off x="7510"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6" name="Freeform 1474"/>
                        <wps:cNvSpPr>
                          <a:spLocks/>
                        </wps:cNvSpPr>
                        <wps:spPr bwMode="auto">
                          <a:xfrm>
                            <a:off x="7509" y="583"/>
                            <a:ext cx="20" cy="20"/>
                          </a:xfrm>
                          <a:custGeom>
                            <a:avLst/>
                            <a:gdLst>
                              <a:gd name="T0" fmla="*/ 1 w 20"/>
                              <a:gd name="T1" fmla="*/ 0 h 20"/>
                              <a:gd name="T2" fmla="*/ 0 w 20"/>
                              <a:gd name="T3" fmla="*/ 1 h 20"/>
                              <a:gd name="T4" fmla="*/ 1 w 20"/>
                              <a:gd name="T5" fmla="*/ 2 h 20"/>
                              <a:gd name="T6" fmla="*/ 1 w 20"/>
                              <a:gd name="T7" fmla="*/ 0 h 20"/>
                            </a:gdLst>
                            <a:ahLst/>
                            <a:cxnLst>
                              <a:cxn ang="0">
                                <a:pos x="T0" y="T1"/>
                              </a:cxn>
                              <a:cxn ang="0">
                                <a:pos x="T2" y="T3"/>
                              </a:cxn>
                              <a:cxn ang="0">
                                <a:pos x="T4" y="T5"/>
                              </a:cxn>
                              <a:cxn ang="0">
                                <a:pos x="T6" y="T7"/>
                              </a:cxn>
                            </a:cxnLst>
                            <a:rect l="0" t="0" r="r" b="b"/>
                            <a:pathLst>
                              <a:path w="20" h="20">
                                <a:moveTo>
                                  <a:pt x="1" y="0"/>
                                </a:moveTo>
                                <a:lnTo>
                                  <a:pt x="0" y="1"/>
                                </a:lnTo>
                                <a:lnTo>
                                  <a:pt x="1" y="2"/>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7" name="Freeform 1475"/>
                        <wps:cNvSpPr>
                          <a:spLocks/>
                        </wps:cNvSpPr>
                        <wps:spPr bwMode="auto">
                          <a:xfrm>
                            <a:off x="135" y="3399"/>
                            <a:ext cx="20" cy="71"/>
                          </a:xfrm>
                          <a:custGeom>
                            <a:avLst/>
                            <a:gdLst>
                              <a:gd name="T0" fmla="*/ 0 w 20"/>
                              <a:gd name="T1" fmla="*/ 35 h 71"/>
                              <a:gd name="T2" fmla="*/ 12 w 20"/>
                              <a:gd name="T3" fmla="*/ 35 h 71"/>
                            </a:gdLst>
                            <a:ahLst/>
                            <a:cxnLst>
                              <a:cxn ang="0">
                                <a:pos x="T0" y="T1"/>
                              </a:cxn>
                              <a:cxn ang="0">
                                <a:pos x="T2" y="T3"/>
                              </a:cxn>
                            </a:cxnLst>
                            <a:rect l="0" t="0" r="r" b="b"/>
                            <a:pathLst>
                              <a:path w="20" h="71">
                                <a:moveTo>
                                  <a:pt x="0" y="35"/>
                                </a:moveTo>
                                <a:lnTo>
                                  <a:pt x="12" y="35"/>
                                </a:lnTo>
                              </a:path>
                            </a:pathLst>
                          </a:custGeom>
                          <a:noFill/>
                          <a:ln w="469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8" name="Freeform 1476"/>
                        <wps:cNvSpPr>
                          <a:spLocks/>
                        </wps:cNvSpPr>
                        <wps:spPr bwMode="auto">
                          <a:xfrm>
                            <a:off x="135" y="3399"/>
                            <a:ext cx="20" cy="71"/>
                          </a:xfrm>
                          <a:custGeom>
                            <a:avLst/>
                            <a:gdLst>
                              <a:gd name="T0" fmla="*/ 0 w 20"/>
                              <a:gd name="T1" fmla="*/ 70 h 71"/>
                              <a:gd name="T2" fmla="*/ 12 w 20"/>
                              <a:gd name="T3" fmla="*/ 0 h 71"/>
                            </a:gdLst>
                            <a:ahLst/>
                            <a:cxnLst>
                              <a:cxn ang="0">
                                <a:pos x="T0" y="T1"/>
                              </a:cxn>
                              <a:cxn ang="0">
                                <a:pos x="T2" y="T3"/>
                              </a:cxn>
                            </a:cxnLst>
                            <a:rect l="0" t="0" r="r" b="b"/>
                            <a:pathLst>
                              <a:path w="20" h="71">
                                <a:moveTo>
                                  <a:pt x="0" y="70"/>
                                </a:moveTo>
                                <a:lnTo>
                                  <a:pt x="12"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9" name="Freeform 1477"/>
                        <wps:cNvSpPr>
                          <a:spLocks/>
                        </wps:cNvSpPr>
                        <wps:spPr bwMode="auto">
                          <a:xfrm>
                            <a:off x="135" y="3399"/>
                            <a:ext cx="20" cy="71"/>
                          </a:xfrm>
                          <a:custGeom>
                            <a:avLst/>
                            <a:gdLst>
                              <a:gd name="T0" fmla="*/ 0 w 20"/>
                              <a:gd name="T1" fmla="*/ 0 h 71"/>
                              <a:gd name="T2" fmla="*/ 12 w 20"/>
                              <a:gd name="T3" fmla="*/ 70 h 71"/>
                            </a:gdLst>
                            <a:ahLst/>
                            <a:cxnLst>
                              <a:cxn ang="0">
                                <a:pos x="T0" y="T1"/>
                              </a:cxn>
                              <a:cxn ang="0">
                                <a:pos x="T2" y="T3"/>
                              </a:cxn>
                            </a:cxnLst>
                            <a:rect l="0" t="0" r="r" b="b"/>
                            <a:pathLst>
                              <a:path w="20" h="71">
                                <a:moveTo>
                                  <a:pt x="0" y="0"/>
                                </a:moveTo>
                                <a:lnTo>
                                  <a:pt x="12" y="7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0" name="Freeform 1478"/>
                        <wps:cNvSpPr>
                          <a:spLocks/>
                        </wps:cNvSpPr>
                        <wps:spPr bwMode="auto">
                          <a:xfrm>
                            <a:off x="147" y="1230"/>
                            <a:ext cx="20" cy="3927"/>
                          </a:xfrm>
                          <a:custGeom>
                            <a:avLst/>
                            <a:gdLst>
                              <a:gd name="T0" fmla="*/ 0 w 20"/>
                              <a:gd name="T1" fmla="*/ 0 h 3927"/>
                              <a:gd name="T2" fmla="*/ 0 w 20"/>
                              <a:gd name="T3" fmla="*/ 3926 h 3927"/>
                            </a:gdLst>
                            <a:ahLst/>
                            <a:cxnLst>
                              <a:cxn ang="0">
                                <a:pos x="T0" y="T1"/>
                              </a:cxn>
                              <a:cxn ang="0">
                                <a:pos x="T2" y="T3"/>
                              </a:cxn>
                            </a:cxnLst>
                            <a:rect l="0" t="0" r="r" b="b"/>
                            <a:pathLst>
                              <a:path w="20" h="3927">
                                <a:moveTo>
                                  <a:pt x="0" y="0"/>
                                </a:moveTo>
                                <a:lnTo>
                                  <a:pt x="0" y="3926"/>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1" name="Freeform 1479"/>
                        <wps:cNvSpPr>
                          <a:spLocks/>
                        </wps:cNvSpPr>
                        <wps:spPr bwMode="auto">
                          <a:xfrm>
                            <a:off x="2" y="4872"/>
                            <a:ext cx="20" cy="285"/>
                          </a:xfrm>
                          <a:custGeom>
                            <a:avLst/>
                            <a:gdLst>
                              <a:gd name="T0" fmla="*/ 0 w 20"/>
                              <a:gd name="T1" fmla="*/ 0 h 285"/>
                              <a:gd name="T2" fmla="*/ 0 w 20"/>
                              <a:gd name="T3" fmla="*/ 284 h 285"/>
                            </a:gdLst>
                            <a:ahLst/>
                            <a:cxnLst>
                              <a:cxn ang="0">
                                <a:pos x="T0" y="T1"/>
                              </a:cxn>
                              <a:cxn ang="0">
                                <a:pos x="T2" y="T3"/>
                              </a:cxn>
                            </a:cxnLst>
                            <a:rect l="0" t="0" r="r" b="b"/>
                            <a:pathLst>
                              <a:path w="20" h="285">
                                <a:moveTo>
                                  <a:pt x="0" y="0"/>
                                </a:moveTo>
                                <a:lnTo>
                                  <a:pt x="0" y="284"/>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2" name="Freeform 1480"/>
                        <wps:cNvSpPr>
                          <a:spLocks/>
                        </wps:cNvSpPr>
                        <wps:spPr bwMode="auto">
                          <a:xfrm>
                            <a:off x="155" y="4862"/>
                            <a:ext cx="9002" cy="20"/>
                          </a:xfrm>
                          <a:custGeom>
                            <a:avLst/>
                            <a:gdLst>
                              <a:gd name="T0" fmla="*/ 0 w 9002"/>
                              <a:gd name="T1" fmla="*/ 0 h 20"/>
                              <a:gd name="T2" fmla="*/ 9001 w 9002"/>
                              <a:gd name="T3" fmla="*/ 0 h 20"/>
                            </a:gdLst>
                            <a:ahLst/>
                            <a:cxnLst>
                              <a:cxn ang="0">
                                <a:pos x="T0" y="T1"/>
                              </a:cxn>
                              <a:cxn ang="0">
                                <a:pos x="T2" y="T3"/>
                              </a:cxn>
                            </a:cxnLst>
                            <a:rect l="0" t="0" r="r" b="b"/>
                            <a:pathLst>
                              <a:path w="9002" h="20">
                                <a:moveTo>
                                  <a:pt x="0" y="0"/>
                                </a:moveTo>
                                <a:lnTo>
                                  <a:pt x="900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3" name="Freeform 1481"/>
                        <wps:cNvSpPr>
                          <a:spLocks/>
                        </wps:cNvSpPr>
                        <wps:spPr bwMode="auto">
                          <a:xfrm>
                            <a:off x="147" y="1230"/>
                            <a:ext cx="4450" cy="20"/>
                          </a:xfrm>
                          <a:custGeom>
                            <a:avLst/>
                            <a:gdLst>
                              <a:gd name="T0" fmla="*/ 0 w 4450"/>
                              <a:gd name="T1" fmla="*/ 0 h 20"/>
                              <a:gd name="T2" fmla="*/ 4449 w 4450"/>
                              <a:gd name="T3" fmla="*/ 0 h 20"/>
                            </a:gdLst>
                            <a:ahLst/>
                            <a:cxnLst>
                              <a:cxn ang="0">
                                <a:pos x="T0" y="T1"/>
                              </a:cxn>
                              <a:cxn ang="0">
                                <a:pos x="T2" y="T3"/>
                              </a:cxn>
                            </a:cxnLst>
                            <a:rect l="0" t="0" r="r" b="b"/>
                            <a:pathLst>
                              <a:path w="4450" h="20">
                                <a:moveTo>
                                  <a:pt x="0" y="0"/>
                                </a:moveTo>
                                <a:lnTo>
                                  <a:pt x="4449" y="0"/>
                                </a:lnTo>
                              </a:path>
                            </a:pathLst>
                          </a:custGeom>
                          <a:noFill/>
                          <a:ln w="203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4" name="Freeform 1482"/>
                        <wps:cNvSpPr>
                          <a:spLocks/>
                        </wps:cNvSpPr>
                        <wps:spPr bwMode="auto">
                          <a:xfrm>
                            <a:off x="535" y="1230"/>
                            <a:ext cx="20" cy="309"/>
                          </a:xfrm>
                          <a:custGeom>
                            <a:avLst/>
                            <a:gdLst>
                              <a:gd name="T0" fmla="*/ 0 w 20"/>
                              <a:gd name="T1" fmla="*/ 308 h 309"/>
                              <a:gd name="T2" fmla="*/ 0 w 20"/>
                              <a:gd name="T3" fmla="*/ 0 h 309"/>
                            </a:gdLst>
                            <a:ahLst/>
                            <a:cxnLst>
                              <a:cxn ang="0">
                                <a:pos x="T0" y="T1"/>
                              </a:cxn>
                              <a:cxn ang="0">
                                <a:pos x="T2" y="T3"/>
                              </a:cxn>
                            </a:cxnLst>
                            <a:rect l="0" t="0" r="r" b="b"/>
                            <a:pathLst>
                              <a:path w="20" h="309">
                                <a:moveTo>
                                  <a:pt x="0" y="308"/>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5" name="Freeform 1483"/>
                        <wps:cNvSpPr>
                          <a:spLocks/>
                        </wps:cNvSpPr>
                        <wps:spPr bwMode="auto">
                          <a:xfrm>
                            <a:off x="909" y="1230"/>
                            <a:ext cx="20" cy="891"/>
                          </a:xfrm>
                          <a:custGeom>
                            <a:avLst/>
                            <a:gdLst>
                              <a:gd name="T0" fmla="*/ 0 w 20"/>
                              <a:gd name="T1" fmla="*/ 0 h 891"/>
                              <a:gd name="T2" fmla="*/ 0 w 20"/>
                              <a:gd name="T3" fmla="*/ 890 h 891"/>
                            </a:gdLst>
                            <a:ahLst/>
                            <a:cxnLst>
                              <a:cxn ang="0">
                                <a:pos x="T0" y="T1"/>
                              </a:cxn>
                              <a:cxn ang="0">
                                <a:pos x="T2" y="T3"/>
                              </a:cxn>
                            </a:cxnLst>
                            <a:rect l="0" t="0" r="r" b="b"/>
                            <a:pathLst>
                              <a:path w="20" h="891">
                                <a:moveTo>
                                  <a:pt x="0" y="0"/>
                                </a:moveTo>
                                <a:lnTo>
                                  <a:pt x="0" y="89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6" name="Freeform 1484"/>
                        <wps:cNvSpPr>
                          <a:spLocks/>
                        </wps:cNvSpPr>
                        <wps:spPr bwMode="auto">
                          <a:xfrm>
                            <a:off x="155" y="1527"/>
                            <a:ext cx="20" cy="3620"/>
                          </a:xfrm>
                          <a:custGeom>
                            <a:avLst/>
                            <a:gdLst>
                              <a:gd name="T0" fmla="*/ 0 w 20"/>
                              <a:gd name="T1" fmla="*/ 3619 h 3620"/>
                              <a:gd name="T2" fmla="*/ 0 w 20"/>
                              <a:gd name="T3" fmla="*/ 0 h 3620"/>
                            </a:gdLst>
                            <a:ahLst/>
                            <a:cxnLst>
                              <a:cxn ang="0">
                                <a:pos x="T0" y="T1"/>
                              </a:cxn>
                              <a:cxn ang="0">
                                <a:pos x="T2" y="T3"/>
                              </a:cxn>
                            </a:cxnLst>
                            <a:rect l="0" t="0" r="r" b="b"/>
                            <a:pathLst>
                              <a:path w="20" h="3620">
                                <a:moveTo>
                                  <a:pt x="0" y="3619"/>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7" name="Freeform 1485"/>
                        <wps:cNvSpPr>
                          <a:spLocks/>
                        </wps:cNvSpPr>
                        <wps:spPr bwMode="auto">
                          <a:xfrm>
                            <a:off x="1672" y="4872"/>
                            <a:ext cx="20" cy="285"/>
                          </a:xfrm>
                          <a:custGeom>
                            <a:avLst/>
                            <a:gdLst>
                              <a:gd name="T0" fmla="*/ 0 w 20"/>
                              <a:gd name="T1" fmla="*/ 284 h 285"/>
                              <a:gd name="T2" fmla="*/ 0 w 20"/>
                              <a:gd name="T3" fmla="*/ 0 h 285"/>
                            </a:gdLst>
                            <a:ahLst/>
                            <a:cxnLst>
                              <a:cxn ang="0">
                                <a:pos x="T0" y="T1"/>
                              </a:cxn>
                              <a:cxn ang="0">
                                <a:pos x="T2" y="T3"/>
                              </a:cxn>
                            </a:cxnLst>
                            <a:rect l="0" t="0" r="r" b="b"/>
                            <a:pathLst>
                              <a:path w="20" h="285">
                                <a:moveTo>
                                  <a:pt x="0" y="284"/>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8" name="Freeform 1486"/>
                        <wps:cNvSpPr>
                          <a:spLocks/>
                        </wps:cNvSpPr>
                        <wps:spPr bwMode="auto">
                          <a:xfrm>
                            <a:off x="1661" y="4872"/>
                            <a:ext cx="20" cy="275"/>
                          </a:xfrm>
                          <a:custGeom>
                            <a:avLst/>
                            <a:gdLst>
                              <a:gd name="T0" fmla="*/ 0 w 20"/>
                              <a:gd name="T1" fmla="*/ 274 h 275"/>
                              <a:gd name="T2" fmla="*/ 0 w 20"/>
                              <a:gd name="T3" fmla="*/ 0 h 275"/>
                            </a:gdLst>
                            <a:ahLst/>
                            <a:cxnLst>
                              <a:cxn ang="0">
                                <a:pos x="T0" y="T1"/>
                              </a:cxn>
                              <a:cxn ang="0">
                                <a:pos x="T2" y="T3"/>
                              </a:cxn>
                            </a:cxnLst>
                            <a:rect l="0" t="0" r="r" b="b"/>
                            <a:pathLst>
                              <a:path w="20" h="275">
                                <a:moveTo>
                                  <a:pt x="0" y="274"/>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9" name="Freeform 1487"/>
                        <wps:cNvSpPr>
                          <a:spLocks/>
                        </wps:cNvSpPr>
                        <wps:spPr bwMode="auto">
                          <a:xfrm>
                            <a:off x="147" y="1517"/>
                            <a:ext cx="4450" cy="20"/>
                          </a:xfrm>
                          <a:custGeom>
                            <a:avLst/>
                            <a:gdLst>
                              <a:gd name="T0" fmla="*/ 0 w 4450"/>
                              <a:gd name="T1" fmla="*/ 0 h 20"/>
                              <a:gd name="T2" fmla="*/ 4449 w 4450"/>
                              <a:gd name="T3" fmla="*/ 0 h 20"/>
                            </a:gdLst>
                            <a:ahLst/>
                            <a:cxnLst>
                              <a:cxn ang="0">
                                <a:pos x="T0" y="T1"/>
                              </a:cxn>
                              <a:cxn ang="0">
                                <a:pos x="T2" y="T3"/>
                              </a:cxn>
                            </a:cxnLst>
                            <a:rect l="0" t="0" r="r" b="b"/>
                            <a:pathLst>
                              <a:path w="4450" h="20">
                                <a:moveTo>
                                  <a:pt x="0" y="0"/>
                                </a:moveTo>
                                <a:lnTo>
                                  <a:pt x="444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0" name="Freeform 1488"/>
                        <wps:cNvSpPr>
                          <a:spLocks/>
                        </wps:cNvSpPr>
                        <wps:spPr bwMode="auto">
                          <a:xfrm>
                            <a:off x="618" y="2120"/>
                            <a:ext cx="291" cy="20"/>
                          </a:xfrm>
                          <a:custGeom>
                            <a:avLst/>
                            <a:gdLst>
                              <a:gd name="T0" fmla="*/ 0 w 291"/>
                              <a:gd name="T1" fmla="*/ 0 h 20"/>
                              <a:gd name="T2" fmla="*/ 290 w 291"/>
                              <a:gd name="T3" fmla="*/ 0 h 20"/>
                            </a:gdLst>
                            <a:ahLst/>
                            <a:cxnLst>
                              <a:cxn ang="0">
                                <a:pos x="T0" y="T1"/>
                              </a:cxn>
                              <a:cxn ang="0">
                                <a:pos x="T2" y="T3"/>
                              </a:cxn>
                            </a:cxnLst>
                            <a:rect l="0" t="0" r="r" b="b"/>
                            <a:pathLst>
                              <a:path w="291" h="20">
                                <a:moveTo>
                                  <a:pt x="0" y="0"/>
                                </a:moveTo>
                                <a:lnTo>
                                  <a:pt x="290" y="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1" name="Freeform 1489"/>
                        <wps:cNvSpPr>
                          <a:spLocks/>
                        </wps:cNvSpPr>
                        <wps:spPr bwMode="auto">
                          <a:xfrm>
                            <a:off x="496" y="2120"/>
                            <a:ext cx="62" cy="20"/>
                          </a:xfrm>
                          <a:custGeom>
                            <a:avLst/>
                            <a:gdLst>
                              <a:gd name="T0" fmla="*/ 0 w 62"/>
                              <a:gd name="T1" fmla="*/ 0 h 20"/>
                              <a:gd name="T2" fmla="*/ 61 w 62"/>
                              <a:gd name="T3" fmla="*/ 0 h 20"/>
                            </a:gdLst>
                            <a:ahLst/>
                            <a:cxnLst>
                              <a:cxn ang="0">
                                <a:pos x="T0" y="T1"/>
                              </a:cxn>
                              <a:cxn ang="0">
                                <a:pos x="T2" y="T3"/>
                              </a:cxn>
                            </a:cxnLst>
                            <a:rect l="0" t="0" r="r" b="b"/>
                            <a:pathLst>
                              <a:path w="62" h="20">
                                <a:moveTo>
                                  <a:pt x="0" y="0"/>
                                </a:moveTo>
                                <a:lnTo>
                                  <a:pt x="61" y="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2" name="Freeform 1490"/>
                        <wps:cNvSpPr>
                          <a:spLocks/>
                        </wps:cNvSpPr>
                        <wps:spPr bwMode="auto">
                          <a:xfrm>
                            <a:off x="147" y="2120"/>
                            <a:ext cx="290" cy="20"/>
                          </a:xfrm>
                          <a:custGeom>
                            <a:avLst/>
                            <a:gdLst>
                              <a:gd name="T0" fmla="*/ 0 w 290"/>
                              <a:gd name="T1" fmla="*/ 0 h 20"/>
                              <a:gd name="T2" fmla="*/ 289 w 290"/>
                              <a:gd name="T3" fmla="*/ 0 h 20"/>
                            </a:gdLst>
                            <a:ahLst/>
                            <a:cxnLst>
                              <a:cxn ang="0">
                                <a:pos x="T0" y="T1"/>
                              </a:cxn>
                              <a:cxn ang="0">
                                <a:pos x="T2" y="T3"/>
                              </a:cxn>
                            </a:cxnLst>
                            <a:rect l="0" t="0" r="r" b="b"/>
                            <a:pathLst>
                              <a:path w="290" h="20">
                                <a:moveTo>
                                  <a:pt x="0" y="0"/>
                                </a:moveTo>
                                <a:lnTo>
                                  <a:pt x="289" y="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3" name="Freeform 1491"/>
                        <wps:cNvSpPr>
                          <a:spLocks/>
                        </wps:cNvSpPr>
                        <wps:spPr bwMode="auto">
                          <a:xfrm>
                            <a:off x="1" y="5156"/>
                            <a:ext cx="1671" cy="20"/>
                          </a:xfrm>
                          <a:custGeom>
                            <a:avLst/>
                            <a:gdLst>
                              <a:gd name="T0" fmla="*/ 0 w 1671"/>
                              <a:gd name="T1" fmla="*/ 0 h 20"/>
                              <a:gd name="T2" fmla="*/ 1670 w 1671"/>
                              <a:gd name="T3" fmla="*/ 0 h 20"/>
                            </a:gdLst>
                            <a:ahLst/>
                            <a:cxnLst>
                              <a:cxn ang="0">
                                <a:pos x="T0" y="T1"/>
                              </a:cxn>
                              <a:cxn ang="0">
                                <a:pos x="T2" y="T3"/>
                              </a:cxn>
                            </a:cxnLst>
                            <a:rect l="0" t="0" r="r" b="b"/>
                            <a:pathLst>
                              <a:path w="1671" h="20">
                                <a:moveTo>
                                  <a:pt x="0" y="0"/>
                                </a:moveTo>
                                <a:lnTo>
                                  <a:pt x="167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4" name="Freeform 1492"/>
                        <wps:cNvSpPr>
                          <a:spLocks/>
                        </wps:cNvSpPr>
                        <wps:spPr bwMode="auto">
                          <a:xfrm>
                            <a:off x="155" y="5146"/>
                            <a:ext cx="1506" cy="20"/>
                          </a:xfrm>
                          <a:custGeom>
                            <a:avLst/>
                            <a:gdLst>
                              <a:gd name="T0" fmla="*/ 1506 w 1506"/>
                              <a:gd name="T1" fmla="*/ 0 h 20"/>
                              <a:gd name="T2" fmla="*/ 0 w 1506"/>
                              <a:gd name="T3" fmla="*/ 0 h 20"/>
                            </a:gdLst>
                            <a:ahLst/>
                            <a:cxnLst>
                              <a:cxn ang="0">
                                <a:pos x="T0" y="T1"/>
                              </a:cxn>
                              <a:cxn ang="0">
                                <a:pos x="T2" y="T3"/>
                              </a:cxn>
                            </a:cxnLst>
                            <a:rect l="0" t="0" r="r" b="b"/>
                            <a:pathLst>
                              <a:path w="1506" h="20">
                                <a:moveTo>
                                  <a:pt x="1506"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5" name="Freeform 1493"/>
                        <wps:cNvSpPr>
                          <a:spLocks/>
                        </wps:cNvSpPr>
                        <wps:spPr bwMode="auto">
                          <a:xfrm>
                            <a:off x="1085" y="1518"/>
                            <a:ext cx="20" cy="20"/>
                          </a:xfrm>
                          <a:custGeom>
                            <a:avLst/>
                            <a:gdLst>
                              <a:gd name="T0" fmla="*/ 6 w 20"/>
                              <a:gd name="T1" fmla="*/ 9 h 20"/>
                              <a:gd name="T2" fmla="*/ 0 w 20"/>
                              <a:gd name="T3" fmla="*/ 9 h 20"/>
                              <a:gd name="T4" fmla="*/ 0 w 20"/>
                              <a:gd name="T5" fmla="*/ 0 h 20"/>
                              <a:gd name="T6" fmla="*/ 6 w 20"/>
                              <a:gd name="T7" fmla="*/ 0 h 20"/>
                            </a:gdLst>
                            <a:ahLst/>
                            <a:cxnLst>
                              <a:cxn ang="0">
                                <a:pos x="T0" y="T1"/>
                              </a:cxn>
                              <a:cxn ang="0">
                                <a:pos x="T2" y="T3"/>
                              </a:cxn>
                              <a:cxn ang="0">
                                <a:pos x="T4" y="T5"/>
                              </a:cxn>
                              <a:cxn ang="0">
                                <a:pos x="T6" y="T7"/>
                              </a:cxn>
                            </a:cxnLst>
                            <a:rect l="0" t="0" r="r" b="b"/>
                            <a:pathLst>
                              <a:path w="20" h="20">
                                <a:moveTo>
                                  <a:pt x="6" y="9"/>
                                </a:moveTo>
                                <a:lnTo>
                                  <a:pt x="0" y="9"/>
                                </a:lnTo>
                                <a:lnTo>
                                  <a:pt x="0" y="0"/>
                                </a:lnTo>
                                <a:lnTo>
                                  <a:pt x="6"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6" name="Freeform 1494"/>
                        <wps:cNvSpPr>
                          <a:spLocks/>
                        </wps:cNvSpPr>
                        <wps:spPr bwMode="auto">
                          <a:xfrm>
                            <a:off x="1092" y="152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12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7" name="Freeform 1495"/>
                        <wps:cNvSpPr>
                          <a:spLocks/>
                        </wps:cNvSpPr>
                        <wps:spPr bwMode="auto">
                          <a:xfrm>
                            <a:off x="1086" y="1518"/>
                            <a:ext cx="20" cy="20"/>
                          </a:xfrm>
                          <a:custGeom>
                            <a:avLst/>
                            <a:gdLst>
                              <a:gd name="T0" fmla="*/ 4 w 20"/>
                              <a:gd name="T1" fmla="*/ 9 h 20"/>
                              <a:gd name="T2" fmla="*/ 0 w 20"/>
                              <a:gd name="T3" fmla="*/ 9 h 20"/>
                              <a:gd name="T4" fmla="*/ 0 w 20"/>
                              <a:gd name="T5" fmla="*/ 0 h 20"/>
                              <a:gd name="T6" fmla="*/ 4 w 20"/>
                              <a:gd name="T7" fmla="*/ 0 h 20"/>
                            </a:gdLst>
                            <a:ahLst/>
                            <a:cxnLst>
                              <a:cxn ang="0">
                                <a:pos x="T0" y="T1"/>
                              </a:cxn>
                              <a:cxn ang="0">
                                <a:pos x="T2" y="T3"/>
                              </a:cxn>
                              <a:cxn ang="0">
                                <a:pos x="T4" y="T5"/>
                              </a:cxn>
                              <a:cxn ang="0">
                                <a:pos x="T6" y="T7"/>
                              </a:cxn>
                            </a:cxnLst>
                            <a:rect l="0" t="0" r="r" b="b"/>
                            <a:pathLst>
                              <a:path w="20" h="20">
                                <a:moveTo>
                                  <a:pt x="4" y="9"/>
                                </a:moveTo>
                                <a:lnTo>
                                  <a:pt x="0" y="9"/>
                                </a:lnTo>
                                <a:lnTo>
                                  <a:pt x="0" y="0"/>
                                </a:lnTo>
                                <a:lnTo>
                                  <a:pt x="4"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8" name="Freeform 1496"/>
                        <wps:cNvSpPr>
                          <a:spLocks/>
                        </wps:cNvSpPr>
                        <wps:spPr bwMode="auto">
                          <a:xfrm>
                            <a:off x="938" y="1518"/>
                            <a:ext cx="20" cy="20"/>
                          </a:xfrm>
                          <a:custGeom>
                            <a:avLst/>
                            <a:gdLst>
                              <a:gd name="T0" fmla="*/ 0 w 20"/>
                              <a:gd name="T1" fmla="*/ 9 h 20"/>
                              <a:gd name="T2" fmla="*/ 4 w 20"/>
                              <a:gd name="T3" fmla="*/ 9 h 20"/>
                              <a:gd name="T4" fmla="*/ 4 w 20"/>
                              <a:gd name="T5" fmla="*/ 0 h 20"/>
                              <a:gd name="T6" fmla="*/ 0 w 20"/>
                              <a:gd name="T7" fmla="*/ 0 h 20"/>
                            </a:gdLst>
                            <a:ahLst/>
                            <a:cxnLst>
                              <a:cxn ang="0">
                                <a:pos x="T0" y="T1"/>
                              </a:cxn>
                              <a:cxn ang="0">
                                <a:pos x="T2" y="T3"/>
                              </a:cxn>
                              <a:cxn ang="0">
                                <a:pos x="T4" y="T5"/>
                              </a:cxn>
                              <a:cxn ang="0">
                                <a:pos x="T6" y="T7"/>
                              </a:cxn>
                            </a:cxnLst>
                            <a:rect l="0" t="0" r="r" b="b"/>
                            <a:pathLst>
                              <a:path w="20" h="20">
                                <a:moveTo>
                                  <a:pt x="0" y="9"/>
                                </a:moveTo>
                                <a:lnTo>
                                  <a:pt x="4" y="9"/>
                                </a:lnTo>
                                <a:lnTo>
                                  <a:pt x="4" y="0"/>
                                </a:ln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9" name="Freeform 1497"/>
                        <wps:cNvSpPr>
                          <a:spLocks/>
                        </wps:cNvSpPr>
                        <wps:spPr bwMode="auto">
                          <a:xfrm>
                            <a:off x="938" y="152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12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0" name="Freeform 1498"/>
                        <wps:cNvSpPr>
                          <a:spLocks/>
                        </wps:cNvSpPr>
                        <wps:spPr bwMode="auto">
                          <a:xfrm>
                            <a:off x="938" y="1518"/>
                            <a:ext cx="20" cy="20"/>
                          </a:xfrm>
                          <a:custGeom>
                            <a:avLst/>
                            <a:gdLst>
                              <a:gd name="T0" fmla="*/ 0 w 20"/>
                              <a:gd name="T1" fmla="*/ 9 h 20"/>
                              <a:gd name="T2" fmla="*/ 4 w 20"/>
                              <a:gd name="T3" fmla="*/ 9 h 20"/>
                              <a:gd name="T4" fmla="*/ 4 w 20"/>
                              <a:gd name="T5" fmla="*/ 0 h 20"/>
                              <a:gd name="T6" fmla="*/ 0 w 20"/>
                              <a:gd name="T7" fmla="*/ 0 h 20"/>
                            </a:gdLst>
                            <a:ahLst/>
                            <a:cxnLst>
                              <a:cxn ang="0">
                                <a:pos x="T0" y="T1"/>
                              </a:cxn>
                              <a:cxn ang="0">
                                <a:pos x="T2" y="T3"/>
                              </a:cxn>
                              <a:cxn ang="0">
                                <a:pos x="T4" y="T5"/>
                              </a:cxn>
                              <a:cxn ang="0">
                                <a:pos x="T6" y="T7"/>
                              </a:cxn>
                            </a:cxnLst>
                            <a:rect l="0" t="0" r="r" b="b"/>
                            <a:pathLst>
                              <a:path w="20" h="20">
                                <a:moveTo>
                                  <a:pt x="0" y="9"/>
                                </a:moveTo>
                                <a:lnTo>
                                  <a:pt x="4" y="9"/>
                                </a:lnTo>
                                <a:lnTo>
                                  <a:pt x="4" y="0"/>
                                </a:ln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1" name="Freeform 1499"/>
                        <wps:cNvSpPr>
                          <a:spLocks/>
                        </wps:cNvSpPr>
                        <wps:spPr bwMode="auto">
                          <a:xfrm>
                            <a:off x="316" y="4862"/>
                            <a:ext cx="20" cy="20"/>
                          </a:xfrm>
                          <a:custGeom>
                            <a:avLst/>
                            <a:gdLst>
                              <a:gd name="T0" fmla="*/ 4 w 20"/>
                              <a:gd name="T1" fmla="*/ 0 h 20"/>
                              <a:gd name="T2" fmla="*/ 0 w 20"/>
                              <a:gd name="T3" fmla="*/ 0 h 20"/>
                              <a:gd name="T4" fmla="*/ 0 w 20"/>
                              <a:gd name="T5" fmla="*/ 9 h 20"/>
                              <a:gd name="T6" fmla="*/ 4 w 20"/>
                              <a:gd name="T7" fmla="*/ 9 h 20"/>
                            </a:gdLst>
                            <a:ahLst/>
                            <a:cxnLst>
                              <a:cxn ang="0">
                                <a:pos x="T0" y="T1"/>
                              </a:cxn>
                              <a:cxn ang="0">
                                <a:pos x="T2" y="T3"/>
                              </a:cxn>
                              <a:cxn ang="0">
                                <a:pos x="T4" y="T5"/>
                              </a:cxn>
                              <a:cxn ang="0">
                                <a:pos x="T6" y="T7"/>
                              </a:cxn>
                            </a:cxnLst>
                            <a:rect l="0" t="0" r="r" b="b"/>
                            <a:pathLst>
                              <a:path w="20" h="20">
                                <a:moveTo>
                                  <a:pt x="4" y="0"/>
                                </a:moveTo>
                                <a:lnTo>
                                  <a:pt x="0" y="0"/>
                                </a:lnTo>
                                <a:lnTo>
                                  <a:pt x="0" y="9"/>
                                </a:lnTo>
                                <a:lnTo>
                                  <a:pt x="4" y="9"/>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2" name="Freeform 1500"/>
                        <wps:cNvSpPr>
                          <a:spLocks/>
                        </wps:cNvSpPr>
                        <wps:spPr bwMode="auto">
                          <a:xfrm>
                            <a:off x="316" y="4862"/>
                            <a:ext cx="20" cy="20"/>
                          </a:xfrm>
                          <a:custGeom>
                            <a:avLst/>
                            <a:gdLst>
                              <a:gd name="T0" fmla="*/ 4 w 20"/>
                              <a:gd name="T1" fmla="*/ 0 h 20"/>
                              <a:gd name="T2" fmla="*/ 0 w 20"/>
                              <a:gd name="T3" fmla="*/ 0 h 20"/>
                              <a:gd name="T4" fmla="*/ 0 w 20"/>
                              <a:gd name="T5" fmla="*/ 8 h 20"/>
                              <a:gd name="T6" fmla="*/ 4 w 20"/>
                              <a:gd name="T7" fmla="*/ 8 h 20"/>
                            </a:gdLst>
                            <a:ahLst/>
                            <a:cxnLst>
                              <a:cxn ang="0">
                                <a:pos x="T0" y="T1"/>
                              </a:cxn>
                              <a:cxn ang="0">
                                <a:pos x="T2" y="T3"/>
                              </a:cxn>
                              <a:cxn ang="0">
                                <a:pos x="T4" y="T5"/>
                              </a:cxn>
                              <a:cxn ang="0">
                                <a:pos x="T6" y="T7"/>
                              </a:cxn>
                            </a:cxnLst>
                            <a:rect l="0" t="0" r="r" b="b"/>
                            <a:pathLst>
                              <a:path w="20" h="20">
                                <a:moveTo>
                                  <a:pt x="4" y="0"/>
                                </a:moveTo>
                                <a:lnTo>
                                  <a:pt x="0" y="0"/>
                                </a:lnTo>
                                <a:lnTo>
                                  <a:pt x="0" y="8"/>
                                </a:lnTo>
                                <a:lnTo>
                                  <a:pt x="4" y="8"/>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 name="Freeform 1501"/>
                        <wps:cNvSpPr>
                          <a:spLocks/>
                        </wps:cNvSpPr>
                        <wps:spPr bwMode="auto">
                          <a:xfrm>
                            <a:off x="321" y="4862"/>
                            <a:ext cx="20" cy="20"/>
                          </a:xfrm>
                          <a:custGeom>
                            <a:avLst/>
                            <a:gdLst>
                              <a:gd name="T0" fmla="*/ 0 w 20"/>
                              <a:gd name="T1" fmla="*/ 0 h 20"/>
                              <a:gd name="T2" fmla="*/ 0 w 20"/>
                              <a:gd name="T3" fmla="*/ 0 h 20"/>
                            </a:gdLst>
                            <a:ahLst/>
                            <a:cxnLst>
                              <a:cxn ang="0">
                                <a:pos x="T0" y="T1"/>
                              </a:cxn>
                              <a:cxn ang="0">
                                <a:pos x="T2" y="T3"/>
                              </a:cxn>
                            </a:cxnLst>
                            <a:rect l="0" t="0" r="r" b="b"/>
                            <a:pathLst>
                              <a:path w="20" h="20">
                                <a:moveTo>
                                  <a:pt x="0" y="0"/>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4" name="Freeform 1502"/>
                        <wps:cNvSpPr>
                          <a:spLocks/>
                        </wps:cNvSpPr>
                        <wps:spPr bwMode="auto">
                          <a:xfrm>
                            <a:off x="320" y="487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5" name="Freeform 1503"/>
                        <wps:cNvSpPr>
                          <a:spLocks/>
                        </wps:cNvSpPr>
                        <wps:spPr bwMode="auto">
                          <a:xfrm>
                            <a:off x="191" y="4862"/>
                            <a:ext cx="20" cy="20"/>
                          </a:xfrm>
                          <a:custGeom>
                            <a:avLst/>
                            <a:gdLst>
                              <a:gd name="T0" fmla="*/ 0 w 20"/>
                              <a:gd name="T1" fmla="*/ 0 h 20"/>
                              <a:gd name="T2" fmla="*/ 6 w 20"/>
                              <a:gd name="T3" fmla="*/ 0 h 20"/>
                              <a:gd name="T4" fmla="*/ 6 w 20"/>
                              <a:gd name="T5" fmla="*/ 9 h 20"/>
                              <a:gd name="T6" fmla="*/ 0 w 20"/>
                              <a:gd name="T7" fmla="*/ 9 h 20"/>
                            </a:gdLst>
                            <a:ahLst/>
                            <a:cxnLst>
                              <a:cxn ang="0">
                                <a:pos x="T0" y="T1"/>
                              </a:cxn>
                              <a:cxn ang="0">
                                <a:pos x="T2" y="T3"/>
                              </a:cxn>
                              <a:cxn ang="0">
                                <a:pos x="T4" y="T5"/>
                              </a:cxn>
                              <a:cxn ang="0">
                                <a:pos x="T6" y="T7"/>
                              </a:cxn>
                            </a:cxnLst>
                            <a:rect l="0" t="0" r="r" b="b"/>
                            <a:pathLst>
                              <a:path w="20" h="20">
                                <a:moveTo>
                                  <a:pt x="0" y="0"/>
                                </a:moveTo>
                                <a:lnTo>
                                  <a:pt x="6" y="0"/>
                                </a:lnTo>
                                <a:lnTo>
                                  <a:pt x="6" y="9"/>
                                </a:lnTo>
                                <a:lnTo>
                                  <a:pt x="0" y="9"/>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6" name="Freeform 1504"/>
                        <wps:cNvSpPr>
                          <a:spLocks/>
                        </wps:cNvSpPr>
                        <wps:spPr bwMode="auto">
                          <a:xfrm>
                            <a:off x="191" y="4862"/>
                            <a:ext cx="20" cy="20"/>
                          </a:xfrm>
                          <a:custGeom>
                            <a:avLst/>
                            <a:gdLst>
                              <a:gd name="T0" fmla="*/ 0 w 20"/>
                              <a:gd name="T1" fmla="*/ 0 h 20"/>
                              <a:gd name="T2" fmla="*/ 4 w 20"/>
                              <a:gd name="T3" fmla="*/ 0 h 20"/>
                              <a:gd name="T4" fmla="*/ 4 w 20"/>
                              <a:gd name="T5" fmla="*/ 8 h 20"/>
                              <a:gd name="T6" fmla="*/ 0 w 20"/>
                              <a:gd name="T7" fmla="*/ 8 h 20"/>
                            </a:gdLst>
                            <a:ahLst/>
                            <a:cxnLst>
                              <a:cxn ang="0">
                                <a:pos x="T0" y="T1"/>
                              </a:cxn>
                              <a:cxn ang="0">
                                <a:pos x="T2" y="T3"/>
                              </a:cxn>
                              <a:cxn ang="0">
                                <a:pos x="T4" y="T5"/>
                              </a:cxn>
                              <a:cxn ang="0">
                                <a:pos x="T6" y="T7"/>
                              </a:cxn>
                            </a:cxnLst>
                            <a:rect l="0" t="0" r="r" b="b"/>
                            <a:pathLst>
                              <a:path w="20" h="20">
                                <a:moveTo>
                                  <a:pt x="0" y="0"/>
                                </a:moveTo>
                                <a:lnTo>
                                  <a:pt x="4" y="0"/>
                                </a:lnTo>
                                <a:lnTo>
                                  <a:pt x="4" y="8"/>
                                </a:lnTo>
                                <a:lnTo>
                                  <a:pt x="0" y="8"/>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7" name="Freeform 1505"/>
                        <wps:cNvSpPr>
                          <a:spLocks/>
                        </wps:cNvSpPr>
                        <wps:spPr bwMode="auto">
                          <a:xfrm>
                            <a:off x="191" y="4862"/>
                            <a:ext cx="20" cy="20"/>
                          </a:xfrm>
                          <a:custGeom>
                            <a:avLst/>
                            <a:gdLst>
                              <a:gd name="T0" fmla="*/ 0 w 20"/>
                              <a:gd name="T1" fmla="*/ 0 h 20"/>
                              <a:gd name="T2" fmla="*/ 0 w 20"/>
                              <a:gd name="T3" fmla="*/ 0 h 20"/>
                            </a:gdLst>
                            <a:ahLst/>
                            <a:cxnLst>
                              <a:cxn ang="0">
                                <a:pos x="T0" y="T1"/>
                              </a:cxn>
                              <a:cxn ang="0">
                                <a:pos x="T2" y="T3"/>
                              </a:cxn>
                            </a:cxnLst>
                            <a:rect l="0" t="0" r="r" b="b"/>
                            <a:pathLst>
                              <a:path w="20" h="20">
                                <a:moveTo>
                                  <a:pt x="0" y="0"/>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8" name="Freeform 1506"/>
                        <wps:cNvSpPr>
                          <a:spLocks/>
                        </wps:cNvSpPr>
                        <wps:spPr bwMode="auto">
                          <a:xfrm>
                            <a:off x="191" y="487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9" name="Freeform 1507"/>
                        <wps:cNvSpPr>
                          <a:spLocks/>
                        </wps:cNvSpPr>
                        <wps:spPr bwMode="auto">
                          <a:xfrm>
                            <a:off x="162" y="1553"/>
                            <a:ext cx="66" cy="117"/>
                          </a:xfrm>
                          <a:custGeom>
                            <a:avLst/>
                            <a:gdLst>
                              <a:gd name="T0" fmla="*/ 0 w 66"/>
                              <a:gd name="T1" fmla="*/ 0 h 117"/>
                              <a:gd name="T2" fmla="*/ 66 w 66"/>
                              <a:gd name="T3" fmla="*/ 0 h 117"/>
                              <a:gd name="T4" fmla="*/ 66 w 66"/>
                              <a:gd name="T5" fmla="*/ 116 h 117"/>
                              <a:gd name="T6" fmla="*/ 0 w 66"/>
                              <a:gd name="T7" fmla="*/ 116 h 117"/>
                              <a:gd name="T8" fmla="*/ 0 w 66"/>
                              <a:gd name="T9" fmla="*/ 0 h 117"/>
                            </a:gdLst>
                            <a:ahLst/>
                            <a:cxnLst>
                              <a:cxn ang="0">
                                <a:pos x="T0" y="T1"/>
                              </a:cxn>
                              <a:cxn ang="0">
                                <a:pos x="T2" y="T3"/>
                              </a:cxn>
                              <a:cxn ang="0">
                                <a:pos x="T4" y="T5"/>
                              </a:cxn>
                              <a:cxn ang="0">
                                <a:pos x="T6" y="T7"/>
                              </a:cxn>
                              <a:cxn ang="0">
                                <a:pos x="T8" y="T9"/>
                              </a:cxn>
                            </a:cxnLst>
                            <a:rect l="0" t="0" r="r" b="b"/>
                            <a:pathLst>
                              <a:path w="66" h="117">
                                <a:moveTo>
                                  <a:pt x="0" y="0"/>
                                </a:moveTo>
                                <a:lnTo>
                                  <a:pt x="66" y="0"/>
                                </a:lnTo>
                                <a:lnTo>
                                  <a:pt x="66" y="116"/>
                                </a:lnTo>
                                <a:lnTo>
                                  <a:pt x="0" y="116"/>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0" name="Freeform 1508"/>
                        <wps:cNvSpPr>
                          <a:spLocks/>
                        </wps:cNvSpPr>
                        <wps:spPr bwMode="auto">
                          <a:xfrm>
                            <a:off x="196" y="1554"/>
                            <a:ext cx="20" cy="117"/>
                          </a:xfrm>
                          <a:custGeom>
                            <a:avLst/>
                            <a:gdLst>
                              <a:gd name="T0" fmla="*/ 0 w 20"/>
                              <a:gd name="T1" fmla="*/ 0 h 117"/>
                              <a:gd name="T2" fmla="*/ 0 w 20"/>
                              <a:gd name="T3" fmla="*/ 116 h 117"/>
                            </a:gdLst>
                            <a:ahLst/>
                            <a:cxnLst>
                              <a:cxn ang="0">
                                <a:pos x="T0" y="T1"/>
                              </a:cxn>
                              <a:cxn ang="0">
                                <a:pos x="T2" y="T3"/>
                              </a:cxn>
                            </a:cxnLst>
                            <a:rect l="0" t="0" r="r" b="b"/>
                            <a:pathLst>
                              <a:path w="20" h="117">
                                <a:moveTo>
                                  <a:pt x="0" y="0"/>
                                </a:moveTo>
                                <a:lnTo>
                                  <a:pt x="0" y="116"/>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1" name="Freeform 1509"/>
                        <wps:cNvSpPr>
                          <a:spLocks/>
                        </wps:cNvSpPr>
                        <wps:spPr bwMode="auto">
                          <a:xfrm>
                            <a:off x="162" y="1571"/>
                            <a:ext cx="66" cy="20"/>
                          </a:xfrm>
                          <a:custGeom>
                            <a:avLst/>
                            <a:gdLst>
                              <a:gd name="T0" fmla="*/ 0 w 66"/>
                              <a:gd name="T1" fmla="*/ 0 h 20"/>
                              <a:gd name="T2" fmla="*/ 66 w 66"/>
                              <a:gd name="T3" fmla="*/ 0 h 20"/>
                            </a:gdLst>
                            <a:ahLst/>
                            <a:cxnLst>
                              <a:cxn ang="0">
                                <a:pos x="T0" y="T1"/>
                              </a:cxn>
                              <a:cxn ang="0">
                                <a:pos x="T2" y="T3"/>
                              </a:cxn>
                            </a:cxnLst>
                            <a:rect l="0" t="0" r="r" b="b"/>
                            <a:pathLst>
                              <a:path w="66" h="20">
                                <a:moveTo>
                                  <a:pt x="0" y="0"/>
                                </a:moveTo>
                                <a:lnTo>
                                  <a:pt x="66" y="0"/>
                                </a:lnTo>
                              </a:path>
                            </a:pathLst>
                          </a:custGeom>
                          <a:noFill/>
                          <a:ln w="457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2" name="Freeform 1510"/>
                        <wps:cNvSpPr>
                          <a:spLocks/>
                        </wps:cNvSpPr>
                        <wps:spPr bwMode="auto">
                          <a:xfrm>
                            <a:off x="162" y="1586"/>
                            <a:ext cx="66" cy="20"/>
                          </a:xfrm>
                          <a:custGeom>
                            <a:avLst/>
                            <a:gdLst>
                              <a:gd name="T0" fmla="*/ 0 w 66"/>
                              <a:gd name="T1" fmla="*/ 0 h 20"/>
                              <a:gd name="T2" fmla="*/ 66 w 66"/>
                              <a:gd name="T3" fmla="*/ 0 h 20"/>
                            </a:gdLst>
                            <a:ahLst/>
                            <a:cxnLst>
                              <a:cxn ang="0">
                                <a:pos x="T0" y="T1"/>
                              </a:cxn>
                              <a:cxn ang="0">
                                <a:pos x="T2" y="T3"/>
                              </a:cxn>
                            </a:cxnLst>
                            <a:rect l="0" t="0" r="r" b="b"/>
                            <a:pathLst>
                              <a:path w="66" h="20">
                                <a:moveTo>
                                  <a:pt x="0" y="0"/>
                                </a:moveTo>
                                <a:lnTo>
                                  <a:pt x="66" y="0"/>
                                </a:lnTo>
                              </a:path>
                            </a:pathLst>
                          </a:custGeom>
                          <a:noFill/>
                          <a:ln w="5334">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3" name="Freeform 1511"/>
                        <wps:cNvSpPr>
                          <a:spLocks/>
                        </wps:cNvSpPr>
                        <wps:spPr bwMode="auto">
                          <a:xfrm>
                            <a:off x="162" y="1605"/>
                            <a:ext cx="66" cy="20"/>
                          </a:xfrm>
                          <a:custGeom>
                            <a:avLst/>
                            <a:gdLst>
                              <a:gd name="T0" fmla="*/ 0 w 66"/>
                              <a:gd name="T1" fmla="*/ 0 h 20"/>
                              <a:gd name="T2" fmla="*/ 66 w 66"/>
                              <a:gd name="T3" fmla="*/ 0 h 20"/>
                            </a:gdLst>
                            <a:ahLst/>
                            <a:cxnLst>
                              <a:cxn ang="0">
                                <a:pos x="T0" y="T1"/>
                              </a:cxn>
                              <a:cxn ang="0">
                                <a:pos x="T2" y="T3"/>
                              </a:cxn>
                            </a:cxnLst>
                            <a:rect l="0" t="0" r="r" b="b"/>
                            <a:pathLst>
                              <a:path w="66" h="20">
                                <a:moveTo>
                                  <a:pt x="0" y="0"/>
                                </a:moveTo>
                                <a:lnTo>
                                  <a:pt x="66" y="0"/>
                                </a:lnTo>
                              </a:path>
                            </a:pathLst>
                          </a:custGeom>
                          <a:noFill/>
                          <a:ln w="914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4" name="Freeform 1512"/>
                        <wps:cNvSpPr>
                          <a:spLocks/>
                        </wps:cNvSpPr>
                        <wps:spPr bwMode="auto">
                          <a:xfrm>
                            <a:off x="162" y="1627"/>
                            <a:ext cx="66" cy="20"/>
                          </a:xfrm>
                          <a:custGeom>
                            <a:avLst/>
                            <a:gdLst>
                              <a:gd name="T0" fmla="*/ 0 w 66"/>
                              <a:gd name="T1" fmla="*/ 0 h 20"/>
                              <a:gd name="T2" fmla="*/ 66 w 66"/>
                              <a:gd name="T3" fmla="*/ 0 h 20"/>
                            </a:gdLst>
                            <a:ahLst/>
                            <a:cxnLst>
                              <a:cxn ang="0">
                                <a:pos x="T0" y="T1"/>
                              </a:cxn>
                              <a:cxn ang="0">
                                <a:pos x="T2" y="T3"/>
                              </a:cxn>
                            </a:cxnLst>
                            <a:rect l="0" t="0" r="r" b="b"/>
                            <a:pathLst>
                              <a:path w="66" h="20">
                                <a:moveTo>
                                  <a:pt x="0" y="0"/>
                                </a:moveTo>
                                <a:lnTo>
                                  <a:pt x="66" y="0"/>
                                </a:lnTo>
                              </a:path>
                            </a:pathLst>
                          </a:custGeom>
                          <a:noFill/>
                          <a:ln w="9906">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5" name="Freeform 1513"/>
                        <wps:cNvSpPr>
                          <a:spLocks/>
                        </wps:cNvSpPr>
                        <wps:spPr bwMode="auto">
                          <a:xfrm>
                            <a:off x="162" y="1645"/>
                            <a:ext cx="66" cy="20"/>
                          </a:xfrm>
                          <a:custGeom>
                            <a:avLst/>
                            <a:gdLst>
                              <a:gd name="T0" fmla="*/ 0 w 66"/>
                              <a:gd name="T1" fmla="*/ 0 h 20"/>
                              <a:gd name="T2" fmla="*/ 66 w 66"/>
                              <a:gd name="T3" fmla="*/ 0 h 20"/>
                            </a:gdLst>
                            <a:ahLst/>
                            <a:cxnLst>
                              <a:cxn ang="0">
                                <a:pos x="T0" y="T1"/>
                              </a:cxn>
                              <a:cxn ang="0">
                                <a:pos x="T2" y="T3"/>
                              </a:cxn>
                            </a:cxnLst>
                            <a:rect l="0" t="0" r="r" b="b"/>
                            <a:pathLst>
                              <a:path w="66" h="20">
                                <a:moveTo>
                                  <a:pt x="0" y="0"/>
                                </a:moveTo>
                                <a:lnTo>
                                  <a:pt x="66" y="0"/>
                                </a:lnTo>
                              </a:path>
                            </a:pathLst>
                          </a:custGeom>
                          <a:noFill/>
                          <a:ln w="6096">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6" name="Freeform 1514"/>
                        <wps:cNvSpPr>
                          <a:spLocks/>
                        </wps:cNvSpPr>
                        <wps:spPr bwMode="auto">
                          <a:xfrm>
                            <a:off x="162" y="1657"/>
                            <a:ext cx="66" cy="20"/>
                          </a:xfrm>
                          <a:custGeom>
                            <a:avLst/>
                            <a:gdLst>
                              <a:gd name="T0" fmla="*/ 0 w 66"/>
                              <a:gd name="T1" fmla="*/ 0 h 20"/>
                              <a:gd name="T2" fmla="*/ 66 w 66"/>
                              <a:gd name="T3" fmla="*/ 0 h 20"/>
                            </a:gdLst>
                            <a:ahLst/>
                            <a:cxnLst>
                              <a:cxn ang="0">
                                <a:pos x="T0" y="T1"/>
                              </a:cxn>
                              <a:cxn ang="0">
                                <a:pos x="T2" y="T3"/>
                              </a:cxn>
                            </a:cxnLst>
                            <a:rect l="0" t="0" r="r" b="b"/>
                            <a:pathLst>
                              <a:path w="66" h="20">
                                <a:moveTo>
                                  <a:pt x="0" y="0"/>
                                </a:moveTo>
                                <a:lnTo>
                                  <a:pt x="66" y="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 name="Freeform 1515"/>
                        <wps:cNvSpPr>
                          <a:spLocks/>
                        </wps:cNvSpPr>
                        <wps:spPr bwMode="auto">
                          <a:xfrm>
                            <a:off x="147" y="4900"/>
                            <a:ext cx="20" cy="20"/>
                          </a:xfrm>
                          <a:custGeom>
                            <a:avLst/>
                            <a:gdLst>
                              <a:gd name="T0" fmla="*/ 0 w 20"/>
                              <a:gd name="T1" fmla="*/ 0 h 20"/>
                              <a:gd name="T2" fmla="*/ 0 w 20"/>
                              <a:gd name="T3" fmla="*/ 4 h 20"/>
                              <a:gd name="T4" fmla="*/ 8 w 20"/>
                              <a:gd name="T5" fmla="*/ 4 h 20"/>
                              <a:gd name="T6" fmla="*/ 8 w 20"/>
                              <a:gd name="T7" fmla="*/ 0 h 20"/>
                            </a:gdLst>
                            <a:ahLst/>
                            <a:cxnLst>
                              <a:cxn ang="0">
                                <a:pos x="T0" y="T1"/>
                              </a:cxn>
                              <a:cxn ang="0">
                                <a:pos x="T2" y="T3"/>
                              </a:cxn>
                              <a:cxn ang="0">
                                <a:pos x="T4" y="T5"/>
                              </a:cxn>
                              <a:cxn ang="0">
                                <a:pos x="T6" y="T7"/>
                              </a:cxn>
                            </a:cxnLst>
                            <a:rect l="0" t="0" r="r" b="b"/>
                            <a:pathLst>
                              <a:path w="20" h="20">
                                <a:moveTo>
                                  <a:pt x="0" y="0"/>
                                </a:moveTo>
                                <a:lnTo>
                                  <a:pt x="0" y="4"/>
                                </a:lnTo>
                                <a:lnTo>
                                  <a:pt x="8" y="4"/>
                                </a:lnTo>
                                <a:lnTo>
                                  <a:pt x="8"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8" name="Freeform 1516"/>
                        <wps:cNvSpPr>
                          <a:spLocks/>
                        </wps:cNvSpPr>
                        <wps:spPr bwMode="auto">
                          <a:xfrm>
                            <a:off x="147" y="49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03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9" name="Freeform 1517"/>
                        <wps:cNvSpPr>
                          <a:spLocks/>
                        </wps:cNvSpPr>
                        <wps:spPr bwMode="auto">
                          <a:xfrm>
                            <a:off x="156" y="49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03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0" name="Freeform 1518"/>
                        <wps:cNvSpPr>
                          <a:spLocks/>
                        </wps:cNvSpPr>
                        <wps:spPr bwMode="auto">
                          <a:xfrm>
                            <a:off x="147" y="4900"/>
                            <a:ext cx="20" cy="20"/>
                          </a:xfrm>
                          <a:custGeom>
                            <a:avLst/>
                            <a:gdLst>
                              <a:gd name="T0" fmla="*/ 0 w 20"/>
                              <a:gd name="T1" fmla="*/ 0 h 20"/>
                              <a:gd name="T2" fmla="*/ 0 w 20"/>
                              <a:gd name="T3" fmla="*/ 3 h 20"/>
                              <a:gd name="T4" fmla="*/ 8 w 20"/>
                              <a:gd name="T5" fmla="*/ 3 h 20"/>
                              <a:gd name="T6" fmla="*/ 8 w 20"/>
                              <a:gd name="T7" fmla="*/ 0 h 20"/>
                            </a:gdLst>
                            <a:ahLst/>
                            <a:cxnLst>
                              <a:cxn ang="0">
                                <a:pos x="T0" y="T1"/>
                              </a:cxn>
                              <a:cxn ang="0">
                                <a:pos x="T2" y="T3"/>
                              </a:cxn>
                              <a:cxn ang="0">
                                <a:pos x="T4" y="T5"/>
                              </a:cxn>
                              <a:cxn ang="0">
                                <a:pos x="T6" y="T7"/>
                              </a:cxn>
                            </a:cxnLst>
                            <a:rect l="0" t="0" r="r" b="b"/>
                            <a:pathLst>
                              <a:path w="20" h="20">
                                <a:moveTo>
                                  <a:pt x="0" y="0"/>
                                </a:moveTo>
                                <a:lnTo>
                                  <a:pt x="0" y="3"/>
                                </a:lnTo>
                                <a:lnTo>
                                  <a:pt x="8" y="3"/>
                                </a:lnTo>
                                <a:lnTo>
                                  <a:pt x="8" y="0"/>
                                </a:lnTo>
                              </a:path>
                            </a:pathLst>
                          </a:custGeom>
                          <a:noFill/>
                          <a:ln w="761">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1" name="Freeform 1519"/>
                        <wps:cNvSpPr>
                          <a:spLocks/>
                        </wps:cNvSpPr>
                        <wps:spPr bwMode="auto">
                          <a:xfrm>
                            <a:off x="147" y="5025"/>
                            <a:ext cx="20" cy="20"/>
                          </a:xfrm>
                          <a:custGeom>
                            <a:avLst/>
                            <a:gdLst>
                              <a:gd name="T0" fmla="*/ 0 w 20"/>
                              <a:gd name="T1" fmla="*/ 3 h 20"/>
                              <a:gd name="T2" fmla="*/ 0 w 20"/>
                              <a:gd name="T3" fmla="*/ 0 h 20"/>
                              <a:gd name="T4" fmla="*/ 8 w 20"/>
                              <a:gd name="T5" fmla="*/ 0 h 20"/>
                              <a:gd name="T6" fmla="*/ 8 w 20"/>
                              <a:gd name="T7" fmla="*/ 3 h 20"/>
                            </a:gdLst>
                            <a:ahLst/>
                            <a:cxnLst>
                              <a:cxn ang="0">
                                <a:pos x="T0" y="T1"/>
                              </a:cxn>
                              <a:cxn ang="0">
                                <a:pos x="T2" y="T3"/>
                              </a:cxn>
                              <a:cxn ang="0">
                                <a:pos x="T4" y="T5"/>
                              </a:cxn>
                              <a:cxn ang="0">
                                <a:pos x="T6" y="T7"/>
                              </a:cxn>
                            </a:cxnLst>
                            <a:rect l="0" t="0" r="r" b="b"/>
                            <a:pathLst>
                              <a:path w="20" h="20">
                                <a:moveTo>
                                  <a:pt x="0" y="3"/>
                                </a:moveTo>
                                <a:lnTo>
                                  <a:pt x="0" y="0"/>
                                </a:lnTo>
                                <a:lnTo>
                                  <a:pt x="8" y="0"/>
                                </a:lnTo>
                                <a:lnTo>
                                  <a:pt x="8" y="3"/>
                                </a:lnTo>
                              </a:path>
                            </a:pathLst>
                          </a:custGeom>
                          <a:noFill/>
                          <a:ln w="761">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2" name="Freeform 1520"/>
                        <wps:cNvSpPr>
                          <a:spLocks/>
                        </wps:cNvSpPr>
                        <wps:spPr bwMode="auto">
                          <a:xfrm>
                            <a:off x="147" y="5031"/>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2031">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3" name="Freeform 1521"/>
                        <wps:cNvSpPr>
                          <a:spLocks/>
                        </wps:cNvSpPr>
                        <wps:spPr bwMode="auto">
                          <a:xfrm>
                            <a:off x="147" y="5026"/>
                            <a:ext cx="20" cy="20"/>
                          </a:xfrm>
                          <a:custGeom>
                            <a:avLst/>
                            <a:gdLst>
                              <a:gd name="T0" fmla="*/ 0 w 20"/>
                              <a:gd name="T1" fmla="*/ 2 h 20"/>
                              <a:gd name="T2" fmla="*/ 0 w 20"/>
                              <a:gd name="T3" fmla="*/ 0 h 20"/>
                              <a:gd name="T4" fmla="*/ 8 w 20"/>
                              <a:gd name="T5" fmla="*/ 0 h 20"/>
                              <a:gd name="T6" fmla="*/ 8 w 20"/>
                              <a:gd name="T7" fmla="*/ 2 h 20"/>
                            </a:gdLst>
                            <a:ahLst/>
                            <a:cxnLst>
                              <a:cxn ang="0">
                                <a:pos x="T0" y="T1"/>
                              </a:cxn>
                              <a:cxn ang="0">
                                <a:pos x="T2" y="T3"/>
                              </a:cxn>
                              <a:cxn ang="0">
                                <a:pos x="T4" y="T5"/>
                              </a:cxn>
                              <a:cxn ang="0">
                                <a:pos x="T6" y="T7"/>
                              </a:cxn>
                            </a:cxnLst>
                            <a:rect l="0" t="0" r="r" b="b"/>
                            <a:pathLst>
                              <a:path w="20" h="20">
                                <a:moveTo>
                                  <a:pt x="0" y="2"/>
                                </a:moveTo>
                                <a:lnTo>
                                  <a:pt x="0" y="0"/>
                                </a:lnTo>
                                <a:lnTo>
                                  <a:pt x="8" y="0"/>
                                </a:lnTo>
                                <a:lnTo>
                                  <a:pt x="8"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4" name="Freeform 1522"/>
                        <wps:cNvSpPr>
                          <a:spLocks/>
                        </wps:cNvSpPr>
                        <wps:spPr bwMode="auto">
                          <a:xfrm>
                            <a:off x="1407" y="1512"/>
                            <a:ext cx="122" cy="20"/>
                          </a:xfrm>
                          <a:custGeom>
                            <a:avLst/>
                            <a:gdLst>
                              <a:gd name="T0" fmla="*/ 0 w 122"/>
                              <a:gd name="T1" fmla="*/ 0 h 20"/>
                              <a:gd name="T2" fmla="*/ 121 w 122"/>
                              <a:gd name="T3" fmla="*/ 0 h 20"/>
                            </a:gdLst>
                            <a:ahLst/>
                            <a:cxnLst>
                              <a:cxn ang="0">
                                <a:pos x="T0" y="T1"/>
                              </a:cxn>
                              <a:cxn ang="0">
                                <a:pos x="T2" y="T3"/>
                              </a:cxn>
                            </a:cxnLst>
                            <a:rect l="0" t="0" r="r" b="b"/>
                            <a:pathLst>
                              <a:path w="122" h="20">
                                <a:moveTo>
                                  <a:pt x="0" y="0"/>
                                </a:moveTo>
                                <a:lnTo>
                                  <a:pt x="121" y="0"/>
                                </a:lnTo>
                              </a:path>
                            </a:pathLst>
                          </a:custGeom>
                          <a:noFill/>
                          <a:ln w="88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5" name="Freeform 1523"/>
                        <wps:cNvSpPr>
                          <a:spLocks/>
                        </wps:cNvSpPr>
                        <wps:spPr bwMode="auto">
                          <a:xfrm>
                            <a:off x="1408" y="1507"/>
                            <a:ext cx="120" cy="20"/>
                          </a:xfrm>
                          <a:custGeom>
                            <a:avLst/>
                            <a:gdLst>
                              <a:gd name="T0" fmla="*/ 120 w 120"/>
                              <a:gd name="T1" fmla="*/ 0 h 20"/>
                              <a:gd name="T2" fmla="*/ 0 w 120"/>
                              <a:gd name="T3" fmla="*/ 10 h 20"/>
                            </a:gdLst>
                            <a:ahLst/>
                            <a:cxnLst>
                              <a:cxn ang="0">
                                <a:pos x="T0" y="T1"/>
                              </a:cxn>
                              <a:cxn ang="0">
                                <a:pos x="T2" y="T3"/>
                              </a:cxn>
                            </a:cxnLst>
                            <a:rect l="0" t="0" r="r" b="b"/>
                            <a:pathLst>
                              <a:path w="120" h="20">
                                <a:moveTo>
                                  <a:pt x="120"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6" name="Freeform 1524"/>
                        <wps:cNvSpPr>
                          <a:spLocks/>
                        </wps:cNvSpPr>
                        <wps:spPr bwMode="auto">
                          <a:xfrm>
                            <a:off x="1034" y="1512"/>
                            <a:ext cx="123" cy="20"/>
                          </a:xfrm>
                          <a:custGeom>
                            <a:avLst/>
                            <a:gdLst>
                              <a:gd name="T0" fmla="*/ 0 w 123"/>
                              <a:gd name="T1" fmla="*/ 0 h 20"/>
                              <a:gd name="T2" fmla="*/ 122 w 123"/>
                              <a:gd name="T3" fmla="*/ 0 h 20"/>
                            </a:gdLst>
                            <a:ahLst/>
                            <a:cxnLst>
                              <a:cxn ang="0">
                                <a:pos x="T0" y="T1"/>
                              </a:cxn>
                              <a:cxn ang="0">
                                <a:pos x="T2" y="T3"/>
                              </a:cxn>
                            </a:cxnLst>
                            <a:rect l="0" t="0" r="r" b="b"/>
                            <a:pathLst>
                              <a:path w="123" h="20">
                                <a:moveTo>
                                  <a:pt x="0" y="0"/>
                                </a:moveTo>
                                <a:lnTo>
                                  <a:pt x="122" y="0"/>
                                </a:lnTo>
                              </a:path>
                            </a:pathLst>
                          </a:custGeom>
                          <a:noFill/>
                          <a:ln w="88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7" name="Freeform 1525"/>
                        <wps:cNvSpPr>
                          <a:spLocks/>
                        </wps:cNvSpPr>
                        <wps:spPr bwMode="auto">
                          <a:xfrm>
                            <a:off x="1035" y="1507"/>
                            <a:ext cx="122" cy="20"/>
                          </a:xfrm>
                          <a:custGeom>
                            <a:avLst/>
                            <a:gdLst>
                              <a:gd name="T0" fmla="*/ 121 w 122"/>
                              <a:gd name="T1" fmla="*/ 0 h 20"/>
                              <a:gd name="T2" fmla="*/ 0 w 122"/>
                              <a:gd name="T3" fmla="*/ 10 h 20"/>
                            </a:gdLst>
                            <a:ahLst/>
                            <a:cxnLst>
                              <a:cxn ang="0">
                                <a:pos x="T0" y="T1"/>
                              </a:cxn>
                              <a:cxn ang="0">
                                <a:pos x="T2" y="T3"/>
                              </a:cxn>
                            </a:cxnLst>
                            <a:rect l="0" t="0" r="r" b="b"/>
                            <a:pathLst>
                              <a:path w="122" h="20">
                                <a:moveTo>
                                  <a:pt x="121" y="0"/>
                                </a:moveTo>
                                <a:lnTo>
                                  <a:pt x="0" y="1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8" name="Freeform 1526"/>
                        <wps:cNvSpPr>
                          <a:spLocks/>
                        </wps:cNvSpPr>
                        <wps:spPr bwMode="auto">
                          <a:xfrm>
                            <a:off x="1781" y="1512"/>
                            <a:ext cx="122" cy="20"/>
                          </a:xfrm>
                          <a:custGeom>
                            <a:avLst/>
                            <a:gdLst>
                              <a:gd name="T0" fmla="*/ 0 w 122"/>
                              <a:gd name="T1" fmla="*/ 0 h 20"/>
                              <a:gd name="T2" fmla="*/ 121 w 122"/>
                              <a:gd name="T3" fmla="*/ 0 h 20"/>
                            </a:gdLst>
                            <a:ahLst/>
                            <a:cxnLst>
                              <a:cxn ang="0">
                                <a:pos x="T0" y="T1"/>
                              </a:cxn>
                              <a:cxn ang="0">
                                <a:pos x="T2" y="T3"/>
                              </a:cxn>
                            </a:cxnLst>
                            <a:rect l="0" t="0" r="r" b="b"/>
                            <a:pathLst>
                              <a:path w="122" h="20">
                                <a:moveTo>
                                  <a:pt x="0" y="0"/>
                                </a:moveTo>
                                <a:lnTo>
                                  <a:pt x="121" y="0"/>
                                </a:lnTo>
                              </a:path>
                            </a:pathLst>
                          </a:custGeom>
                          <a:noFill/>
                          <a:ln w="88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9" name="Freeform 1527"/>
                        <wps:cNvSpPr>
                          <a:spLocks/>
                        </wps:cNvSpPr>
                        <wps:spPr bwMode="auto">
                          <a:xfrm>
                            <a:off x="1781" y="1507"/>
                            <a:ext cx="120" cy="20"/>
                          </a:xfrm>
                          <a:custGeom>
                            <a:avLst/>
                            <a:gdLst>
                              <a:gd name="T0" fmla="*/ 120 w 120"/>
                              <a:gd name="T1" fmla="*/ 0 h 20"/>
                              <a:gd name="T2" fmla="*/ 0 w 120"/>
                              <a:gd name="T3" fmla="*/ 10 h 20"/>
                            </a:gdLst>
                            <a:ahLst/>
                            <a:cxnLst>
                              <a:cxn ang="0">
                                <a:pos x="T0" y="T1"/>
                              </a:cxn>
                              <a:cxn ang="0">
                                <a:pos x="T2" y="T3"/>
                              </a:cxn>
                            </a:cxnLst>
                            <a:rect l="0" t="0" r="r" b="b"/>
                            <a:pathLst>
                              <a:path w="120" h="20">
                                <a:moveTo>
                                  <a:pt x="120"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0" name="Freeform 1528"/>
                        <wps:cNvSpPr>
                          <a:spLocks/>
                        </wps:cNvSpPr>
                        <wps:spPr bwMode="auto">
                          <a:xfrm>
                            <a:off x="2154" y="1512"/>
                            <a:ext cx="120" cy="20"/>
                          </a:xfrm>
                          <a:custGeom>
                            <a:avLst/>
                            <a:gdLst>
                              <a:gd name="T0" fmla="*/ 0 w 120"/>
                              <a:gd name="T1" fmla="*/ 0 h 20"/>
                              <a:gd name="T2" fmla="*/ 120 w 120"/>
                              <a:gd name="T3" fmla="*/ 0 h 20"/>
                            </a:gdLst>
                            <a:ahLst/>
                            <a:cxnLst>
                              <a:cxn ang="0">
                                <a:pos x="T0" y="T1"/>
                              </a:cxn>
                              <a:cxn ang="0">
                                <a:pos x="T2" y="T3"/>
                              </a:cxn>
                            </a:cxnLst>
                            <a:rect l="0" t="0" r="r" b="b"/>
                            <a:pathLst>
                              <a:path w="120" h="20">
                                <a:moveTo>
                                  <a:pt x="0" y="0"/>
                                </a:moveTo>
                                <a:lnTo>
                                  <a:pt x="120" y="0"/>
                                </a:lnTo>
                              </a:path>
                            </a:pathLst>
                          </a:custGeom>
                          <a:noFill/>
                          <a:ln w="88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1" name="Freeform 1529"/>
                        <wps:cNvSpPr>
                          <a:spLocks/>
                        </wps:cNvSpPr>
                        <wps:spPr bwMode="auto">
                          <a:xfrm>
                            <a:off x="2154" y="1507"/>
                            <a:ext cx="119" cy="20"/>
                          </a:xfrm>
                          <a:custGeom>
                            <a:avLst/>
                            <a:gdLst>
                              <a:gd name="T0" fmla="*/ 118 w 119"/>
                              <a:gd name="T1" fmla="*/ 0 h 20"/>
                              <a:gd name="T2" fmla="*/ 0 w 119"/>
                              <a:gd name="T3" fmla="*/ 10 h 20"/>
                            </a:gdLst>
                            <a:ahLst/>
                            <a:cxnLst>
                              <a:cxn ang="0">
                                <a:pos x="T0" y="T1"/>
                              </a:cxn>
                              <a:cxn ang="0">
                                <a:pos x="T2" y="T3"/>
                              </a:cxn>
                            </a:cxnLst>
                            <a:rect l="0" t="0" r="r" b="b"/>
                            <a:pathLst>
                              <a:path w="119" h="20">
                                <a:moveTo>
                                  <a:pt x="118"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2" name="Freeform 1530"/>
                        <wps:cNvSpPr>
                          <a:spLocks/>
                        </wps:cNvSpPr>
                        <wps:spPr bwMode="auto">
                          <a:xfrm>
                            <a:off x="2527" y="1512"/>
                            <a:ext cx="120" cy="20"/>
                          </a:xfrm>
                          <a:custGeom>
                            <a:avLst/>
                            <a:gdLst>
                              <a:gd name="T0" fmla="*/ 0 w 120"/>
                              <a:gd name="T1" fmla="*/ 0 h 20"/>
                              <a:gd name="T2" fmla="*/ 119 w 120"/>
                              <a:gd name="T3" fmla="*/ 0 h 20"/>
                            </a:gdLst>
                            <a:ahLst/>
                            <a:cxnLst>
                              <a:cxn ang="0">
                                <a:pos x="T0" y="T1"/>
                              </a:cxn>
                              <a:cxn ang="0">
                                <a:pos x="T2" y="T3"/>
                              </a:cxn>
                            </a:cxnLst>
                            <a:rect l="0" t="0" r="r" b="b"/>
                            <a:pathLst>
                              <a:path w="120" h="20">
                                <a:moveTo>
                                  <a:pt x="0" y="0"/>
                                </a:moveTo>
                                <a:lnTo>
                                  <a:pt x="119" y="0"/>
                                </a:lnTo>
                              </a:path>
                            </a:pathLst>
                          </a:custGeom>
                          <a:noFill/>
                          <a:ln w="88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3" name="Freeform 1531"/>
                        <wps:cNvSpPr>
                          <a:spLocks/>
                        </wps:cNvSpPr>
                        <wps:spPr bwMode="auto">
                          <a:xfrm>
                            <a:off x="2528" y="1507"/>
                            <a:ext cx="119" cy="20"/>
                          </a:xfrm>
                          <a:custGeom>
                            <a:avLst/>
                            <a:gdLst>
                              <a:gd name="T0" fmla="*/ 118 w 119"/>
                              <a:gd name="T1" fmla="*/ 0 h 20"/>
                              <a:gd name="T2" fmla="*/ 0 w 119"/>
                              <a:gd name="T3" fmla="*/ 10 h 20"/>
                            </a:gdLst>
                            <a:ahLst/>
                            <a:cxnLst>
                              <a:cxn ang="0">
                                <a:pos x="T0" y="T1"/>
                              </a:cxn>
                              <a:cxn ang="0">
                                <a:pos x="T2" y="T3"/>
                              </a:cxn>
                            </a:cxnLst>
                            <a:rect l="0" t="0" r="r" b="b"/>
                            <a:pathLst>
                              <a:path w="119" h="20">
                                <a:moveTo>
                                  <a:pt x="118"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4" name="Freeform 1532"/>
                        <wps:cNvSpPr>
                          <a:spLocks/>
                        </wps:cNvSpPr>
                        <wps:spPr bwMode="auto">
                          <a:xfrm>
                            <a:off x="2900" y="1512"/>
                            <a:ext cx="120" cy="20"/>
                          </a:xfrm>
                          <a:custGeom>
                            <a:avLst/>
                            <a:gdLst>
                              <a:gd name="T0" fmla="*/ 0 w 120"/>
                              <a:gd name="T1" fmla="*/ 0 h 20"/>
                              <a:gd name="T2" fmla="*/ 119 w 120"/>
                              <a:gd name="T3" fmla="*/ 0 h 20"/>
                            </a:gdLst>
                            <a:ahLst/>
                            <a:cxnLst>
                              <a:cxn ang="0">
                                <a:pos x="T0" y="T1"/>
                              </a:cxn>
                              <a:cxn ang="0">
                                <a:pos x="T2" y="T3"/>
                              </a:cxn>
                            </a:cxnLst>
                            <a:rect l="0" t="0" r="r" b="b"/>
                            <a:pathLst>
                              <a:path w="120" h="20">
                                <a:moveTo>
                                  <a:pt x="0" y="0"/>
                                </a:moveTo>
                                <a:lnTo>
                                  <a:pt x="119" y="0"/>
                                </a:lnTo>
                              </a:path>
                            </a:pathLst>
                          </a:custGeom>
                          <a:noFill/>
                          <a:ln w="88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5" name="Freeform 1533"/>
                        <wps:cNvSpPr>
                          <a:spLocks/>
                        </wps:cNvSpPr>
                        <wps:spPr bwMode="auto">
                          <a:xfrm>
                            <a:off x="2901" y="1507"/>
                            <a:ext cx="119" cy="20"/>
                          </a:xfrm>
                          <a:custGeom>
                            <a:avLst/>
                            <a:gdLst>
                              <a:gd name="T0" fmla="*/ 118 w 119"/>
                              <a:gd name="T1" fmla="*/ 0 h 20"/>
                              <a:gd name="T2" fmla="*/ 0 w 119"/>
                              <a:gd name="T3" fmla="*/ 10 h 20"/>
                            </a:gdLst>
                            <a:ahLst/>
                            <a:cxnLst>
                              <a:cxn ang="0">
                                <a:pos x="T0" y="T1"/>
                              </a:cxn>
                              <a:cxn ang="0">
                                <a:pos x="T2" y="T3"/>
                              </a:cxn>
                            </a:cxnLst>
                            <a:rect l="0" t="0" r="r" b="b"/>
                            <a:pathLst>
                              <a:path w="119" h="20">
                                <a:moveTo>
                                  <a:pt x="118"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6" name="Freeform 1534"/>
                        <wps:cNvSpPr>
                          <a:spLocks/>
                        </wps:cNvSpPr>
                        <wps:spPr bwMode="auto">
                          <a:xfrm>
                            <a:off x="3273" y="1512"/>
                            <a:ext cx="120" cy="20"/>
                          </a:xfrm>
                          <a:custGeom>
                            <a:avLst/>
                            <a:gdLst>
                              <a:gd name="T0" fmla="*/ 0 w 120"/>
                              <a:gd name="T1" fmla="*/ 0 h 20"/>
                              <a:gd name="T2" fmla="*/ 119 w 120"/>
                              <a:gd name="T3" fmla="*/ 0 h 20"/>
                            </a:gdLst>
                            <a:ahLst/>
                            <a:cxnLst>
                              <a:cxn ang="0">
                                <a:pos x="T0" y="T1"/>
                              </a:cxn>
                              <a:cxn ang="0">
                                <a:pos x="T2" y="T3"/>
                              </a:cxn>
                            </a:cxnLst>
                            <a:rect l="0" t="0" r="r" b="b"/>
                            <a:pathLst>
                              <a:path w="120" h="20">
                                <a:moveTo>
                                  <a:pt x="0" y="0"/>
                                </a:moveTo>
                                <a:lnTo>
                                  <a:pt x="119" y="0"/>
                                </a:lnTo>
                              </a:path>
                            </a:pathLst>
                          </a:custGeom>
                          <a:noFill/>
                          <a:ln w="88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7" name="Freeform 1535"/>
                        <wps:cNvSpPr>
                          <a:spLocks/>
                        </wps:cNvSpPr>
                        <wps:spPr bwMode="auto">
                          <a:xfrm>
                            <a:off x="3274" y="1507"/>
                            <a:ext cx="119" cy="20"/>
                          </a:xfrm>
                          <a:custGeom>
                            <a:avLst/>
                            <a:gdLst>
                              <a:gd name="T0" fmla="*/ 118 w 119"/>
                              <a:gd name="T1" fmla="*/ 0 h 20"/>
                              <a:gd name="T2" fmla="*/ 0 w 119"/>
                              <a:gd name="T3" fmla="*/ 10 h 20"/>
                            </a:gdLst>
                            <a:ahLst/>
                            <a:cxnLst>
                              <a:cxn ang="0">
                                <a:pos x="T0" y="T1"/>
                              </a:cxn>
                              <a:cxn ang="0">
                                <a:pos x="T2" y="T3"/>
                              </a:cxn>
                            </a:cxnLst>
                            <a:rect l="0" t="0" r="r" b="b"/>
                            <a:pathLst>
                              <a:path w="119" h="20">
                                <a:moveTo>
                                  <a:pt x="118"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8" name="Freeform 1536"/>
                        <wps:cNvSpPr>
                          <a:spLocks/>
                        </wps:cNvSpPr>
                        <wps:spPr bwMode="auto">
                          <a:xfrm>
                            <a:off x="3645" y="1512"/>
                            <a:ext cx="122" cy="20"/>
                          </a:xfrm>
                          <a:custGeom>
                            <a:avLst/>
                            <a:gdLst>
                              <a:gd name="T0" fmla="*/ 0 w 122"/>
                              <a:gd name="T1" fmla="*/ 0 h 20"/>
                              <a:gd name="T2" fmla="*/ 121 w 122"/>
                              <a:gd name="T3" fmla="*/ 0 h 20"/>
                            </a:gdLst>
                            <a:ahLst/>
                            <a:cxnLst>
                              <a:cxn ang="0">
                                <a:pos x="T0" y="T1"/>
                              </a:cxn>
                              <a:cxn ang="0">
                                <a:pos x="T2" y="T3"/>
                              </a:cxn>
                            </a:cxnLst>
                            <a:rect l="0" t="0" r="r" b="b"/>
                            <a:pathLst>
                              <a:path w="122" h="20">
                                <a:moveTo>
                                  <a:pt x="0" y="0"/>
                                </a:moveTo>
                                <a:lnTo>
                                  <a:pt x="121" y="0"/>
                                </a:lnTo>
                              </a:path>
                            </a:pathLst>
                          </a:custGeom>
                          <a:noFill/>
                          <a:ln w="88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9" name="Freeform 1537"/>
                        <wps:cNvSpPr>
                          <a:spLocks/>
                        </wps:cNvSpPr>
                        <wps:spPr bwMode="auto">
                          <a:xfrm>
                            <a:off x="3646" y="1507"/>
                            <a:ext cx="120" cy="20"/>
                          </a:xfrm>
                          <a:custGeom>
                            <a:avLst/>
                            <a:gdLst>
                              <a:gd name="T0" fmla="*/ 120 w 120"/>
                              <a:gd name="T1" fmla="*/ 0 h 20"/>
                              <a:gd name="T2" fmla="*/ 0 w 120"/>
                              <a:gd name="T3" fmla="*/ 10 h 20"/>
                            </a:gdLst>
                            <a:ahLst/>
                            <a:cxnLst>
                              <a:cxn ang="0">
                                <a:pos x="T0" y="T1"/>
                              </a:cxn>
                              <a:cxn ang="0">
                                <a:pos x="T2" y="T3"/>
                              </a:cxn>
                            </a:cxnLst>
                            <a:rect l="0" t="0" r="r" b="b"/>
                            <a:pathLst>
                              <a:path w="120" h="20">
                                <a:moveTo>
                                  <a:pt x="120"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0" name="Freeform 1538"/>
                        <wps:cNvSpPr>
                          <a:spLocks/>
                        </wps:cNvSpPr>
                        <wps:spPr bwMode="auto">
                          <a:xfrm>
                            <a:off x="4018" y="1512"/>
                            <a:ext cx="122" cy="20"/>
                          </a:xfrm>
                          <a:custGeom>
                            <a:avLst/>
                            <a:gdLst>
                              <a:gd name="T0" fmla="*/ 0 w 122"/>
                              <a:gd name="T1" fmla="*/ 0 h 20"/>
                              <a:gd name="T2" fmla="*/ 121 w 122"/>
                              <a:gd name="T3" fmla="*/ 0 h 20"/>
                            </a:gdLst>
                            <a:ahLst/>
                            <a:cxnLst>
                              <a:cxn ang="0">
                                <a:pos x="T0" y="T1"/>
                              </a:cxn>
                              <a:cxn ang="0">
                                <a:pos x="T2" y="T3"/>
                              </a:cxn>
                            </a:cxnLst>
                            <a:rect l="0" t="0" r="r" b="b"/>
                            <a:pathLst>
                              <a:path w="122" h="20">
                                <a:moveTo>
                                  <a:pt x="0" y="0"/>
                                </a:moveTo>
                                <a:lnTo>
                                  <a:pt x="121" y="0"/>
                                </a:lnTo>
                              </a:path>
                            </a:pathLst>
                          </a:custGeom>
                          <a:noFill/>
                          <a:ln w="88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1" name="Freeform 1539"/>
                        <wps:cNvSpPr>
                          <a:spLocks/>
                        </wps:cNvSpPr>
                        <wps:spPr bwMode="auto">
                          <a:xfrm>
                            <a:off x="4019" y="1507"/>
                            <a:ext cx="120" cy="20"/>
                          </a:xfrm>
                          <a:custGeom>
                            <a:avLst/>
                            <a:gdLst>
                              <a:gd name="T0" fmla="*/ 120 w 120"/>
                              <a:gd name="T1" fmla="*/ 0 h 20"/>
                              <a:gd name="T2" fmla="*/ 0 w 120"/>
                              <a:gd name="T3" fmla="*/ 10 h 20"/>
                            </a:gdLst>
                            <a:ahLst/>
                            <a:cxnLst>
                              <a:cxn ang="0">
                                <a:pos x="T0" y="T1"/>
                              </a:cxn>
                              <a:cxn ang="0">
                                <a:pos x="T2" y="T3"/>
                              </a:cxn>
                            </a:cxnLst>
                            <a:rect l="0" t="0" r="r" b="b"/>
                            <a:pathLst>
                              <a:path w="120" h="20">
                                <a:moveTo>
                                  <a:pt x="120"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2" name="Freeform 1540"/>
                        <wps:cNvSpPr>
                          <a:spLocks/>
                        </wps:cNvSpPr>
                        <wps:spPr bwMode="auto">
                          <a:xfrm>
                            <a:off x="4398" y="1507"/>
                            <a:ext cx="120" cy="20"/>
                          </a:xfrm>
                          <a:custGeom>
                            <a:avLst/>
                            <a:gdLst>
                              <a:gd name="T0" fmla="*/ 120 w 120"/>
                              <a:gd name="T1" fmla="*/ 0 h 20"/>
                              <a:gd name="T2" fmla="*/ 0 w 120"/>
                              <a:gd name="T3" fmla="*/ 10 h 20"/>
                            </a:gdLst>
                            <a:ahLst/>
                            <a:cxnLst>
                              <a:cxn ang="0">
                                <a:pos x="T0" y="T1"/>
                              </a:cxn>
                              <a:cxn ang="0">
                                <a:pos x="T2" y="T3"/>
                              </a:cxn>
                            </a:cxnLst>
                            <a:rect l="0" t="0" r="r" b="b"/>
                            <a:pathLst>
                              <a:path w="120" h="20">
                                <a:moveTo>
                                  <a:pt x="120"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3" name="Freeform 1541"/>
                        <wps:cNvSpPr>
                          <a:spLocks/>
                        </wps:cNvSpPr>
                        <wps:spPr bwMode="auto">
                          <a:xfrm>
                            <a:off x="1556" y="4872"/>
                            <a:ext cx="74" cy="20"/>
                          </a:xfrm>
                          <a:custGeom>
                            <a:avLst/>
                            <a:gdLst>
                              <a:gd name="T0" fmla="*/ 0 w 74"/>
                              <a:gd name="T1" fmla="*/ 5 h 20"/>
                              <a:gd name="T2" fmla="*/ 73 w 74"/>
                              <a:gd name="T3" fmla="*/ 5 h 20"/>
                            </a:gdLst>
                            <a:ahLst/>
                            <a:cxnLst>
                              <a:cxn ang="0">
                                <a:pos x="T0" y="T1"/>
                              </a:cxn>
                              <a:cxn ang="0">
                                <a:pos x="T2" y="T3"/>
                              </a:cxn>
                            </a:cxnLst>
                            <a:rect l="0" t="0" r="r" b="b"/>
                            <a:pathLst>
                              <a:path w="74" h="20">
                                <a:moveTo>
                                  <a:pt x="0" y="5"/>
                                </a:moveTo>
                                <a:lnTo>
                                  <a:pt x="73" y="5"/>
                                </a:lnTo>
                              </a:path>
                            </a:pathLst>
                          </a:custGeom>
                          <a:noFill/>
                          <a:ln w="88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4" name="Freeform 1542"/>
                        <wps:cNvSpPr>
                          <a:spLocks/>
                        </wps:cNvSpPr>
                        <wps:spPr bwMode="auto">
                          <a:xfrm>
                            <a:off x="1556" y="4872"/>
                            <a:ext cx="74" cy="20"/>
                          </a:xfrm>
                          <a:custGeom>
                            <a:avLst/>
                            <a:gdLst>
                              <a:gd name="T0" fmla="*/ 0 w 74"/>
                              <a:gd name="T1" fmla="*/ 0 h 20"/>
                              <a:gd name="T2" fmla="*/ 73 w 74"/>
                              <a:gd name="T3" fmla="*/ 10 h 20"/>
                            </a:gdLst>
                            <a:ahLst/>
                            <a:cxnLst>
                              <a:cxn ang="0">
                                <a:pos x="T0" y="T1"/>
                              </a:cxn>
                              <a:cxn ang="0">
                                <a:pos x="T2" y="T3"/>
                              </a:cxn>
                            </a:cxnLst>
                            <a:rect l="0" t="0" r="r" b="b"/>
                            <a:pathLst>
                              <a:path w="74" h="20">
                                <a:moveTo>
                                  <a:pt x="0" y="0"/>
                                </a:moveTo>
                                <a:lnTo>
                                  <a:pt x="73" y="1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5" name="Freeform 1543"/>
                        <wps:cNvSpPr>
                          <a:spLocks/>
                        </wps:cNvSpPr>
                        <wps:spPr bwMode="auto">
                          <a:xfrm>
                            <a:off x="1556" y="4872"/>
                            <a:ext cx="74" cy="20"/>
                          </a:xfrm>
                          <a:custGeom>
                            <a:avLst/>
                            <a:gdLst>
                              <a:gd name="T0" fmla="*/ 73 w 74"/>
                              <a:gd name="T1" fmla="*/ 0 h 20"/>
                              <a:gd name="T2" fmla="*/ 0 w 74"/>
                              <a:gd name="T3" fmla="*/ 10 h 20"/>
                            </a:gdLst>
                            <a:ahLst/>
                            <a:cxnLst>
                              <a:cxn ang="0">
                                <a:pos x="T0" y="T1"/>
                              </a:cxn>
                              <a:cxn ang="0">
                                <a:pos x="T2" y="T3"/>
                              </a:cxn>
                            </a:cxnLst>
                            <a:rect l="0" t="0" r="r" b="b"/>
                            <a:pathLst>
                              <a:path w="74" h="20">
                                <a:moveTo>
                                  <a:pt x="73" y="0"/>
                                </a:moveTo>
                                <a:lnTo>
                                  <a:pt x="0" y="1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6" name="Freeform 1544"/>
                        <wps:cNvSpPr>
                          <a:spLocks/>
                        </wps:cNvSpPr>
                        <wps:spPr bwMode="auto">
                          <a:xfrm>
                            <a:off x="3253" y="4872"/>
                            <a:ext cx="74" cy="20"/>
                          </a:xfrm>
                          <a:custGeom>
                            <a:avLst/>
                            <a:gdLst>
                              <a:gd name="T0" fmla="*/ 0 w 74"/>
                              <a:gd name="T1" fmla="*/ 0 h 20"/>
                              <a:gd name="T2" fmla="*/ 73 w 74"/>
                              <a:gd name="T3" fmla="*/ 10 h 20"/>
                            </a:gdLst>
                            <a:ahLst/>
                            <a:cxnLst>
                              <a:cxn ang="0">
                                <a:pos x="T0" y="T1"/>
                              </a:cxn>
                              <a:cxn ang="0">
                                <a:pos x="T2" y="T3"/>
                              </a:cxn>
                            </a:cxnLst>
                            <a:rect l="0" t="0" r="r" b="b"/>
                            <a:pathLst>
                              <a:path w="74" h="20">
                                <a:moveTo>
                                  <a:pt x="0" y="0"/>
                                </a:moveTo>
                                <a:lnTo>
                                  <a:pt x="73" y="1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7" name="Freeform 1545"/>
                        <wps:cNvSpPr>
                          <a:spLocks/>
                        </wps:cNvSpPr>
                        <wps:spPr bwMode="auto">
                          <a:xfrm>
                            <a:off x="3253" y="4872"/>
                            <a:ext cx="74" cy="20"/>
                          </a:xfrm>
                          <a:custGeom>
                            <a:avLst/>
                            <a:gdLst>
                              <a:gd name="T0" fmla="*/ 73 w 74"/>
                              <a:gd name="T1" fmla="*/ 0 h 20"/>
                              <a:gd name="T2" fmla="*/ 0 w 74"/>
                              <a:gd name="T3" fmla="*/ 10 h 20"/>
                            </a:gdLst>
                            <a:ahLst/>
                            <a:cxnLst>
                              <a:cxn ang="0">
                                <a:pos x="T0" y="T1"/>
                              </a:cxn>
                              <a:cxn ang="0">
                                <a:pos x="T2" y="T3"/>
                              </a:cxn>
                            </a:cxnLst>
                            <a:rect l="0" t="0" r="r" b="b"/>
                            <a:pathLst>
                              <a:path w="74" h="20">
                                <a:moveTo>
                                  <a:pt x="73" y="0"/>
                                </a:moveTo>
                                <a:lnTo>
                                  <a:pt x="0" y="1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8" name="Freeform 1546"/>
                        <wps:cNvSpPr>
                          <a:spLocks/>
                        </wps:cNvSpPr>
                        <wps:spPr bwMode="auto">
                          <a:xfrm>
                            <a:off x="135" y="4773"/>
                            <a:ext cx="20" cy="72"/>
                          </a:xfrm>
                          <a:custGeom>
                            <a:avLst/>
                            <a:gdLst>
                              <a:gd name="T0" fmla="*/ 0 w 20"/>
                              <a:gd name="T1" fmla="*/ 36 h 72"/>
                              <a:gd name="T2" fmla="*/ 12 w 20"/>
                              <a:gd name="T3" fmla="*/ 36 h 72"/>
                            </a:gdLst>
                            <a:ahLst/>
                            <a:cxnLst>
                              <a:cxn ang="0">
                                <a:pos x="T0" y="T1"/>
                              </a:cxn>
                              <a:cxn ang="0">
                                <a:pos x="T2" y="T3"/>
                              </a:cxn>
                            </a:cxnLst>
                            <a:rect l="0" t="0" r="r" b="b"/>
                            <a:pathLst>
                              <a:path w="20" h="72">
                                <a:moveTo>
                                  <a:pt x="0" y="36"/>
                                </a:moveTo>
                                <a:lnTo>
                                  <a:pt x="12" y="36"/>
                                </a:lnTo>
                              </a:path>
                            </a:pathLst>
                          </a:custGeom>
                          <a:noFill/>
                          <a:ln w="4775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9" name="Freeform 1547"/>
                        <wps:cNvSpPr>
                          <a:spLocks/>
                        </wps:cNvSpPr>
                        <wps:spPr bwMode="auto">
                          <a:xfrm>
                            <a:off x="135" y="4757"/>
                            <a:ext cx="20" cy="74"/>
                          </a:xfrm>
                          <a:custGeom>
                            <a:avLst/>
                            <a:gdLst>
                              <a:gd name="T0" fmla="*/ 0 w 20"/>
                              <a:gd name="T1" fmla="*/ 36 h 74"/>
                              <a:gd name="T2" fmla="*/ 12 w 20"/>
                              <a:gd name="T3" fmla="*/ 36 h 74"/>
                            </a:gdLst>
                            <a:ahLst/>
                            <a:cxnLst>
                              <a:cxn ang="0">
                                <a:pos x="T0" y="T1"/>
                              </a:cxn>
                              <a:cxn ang="0">
                                <a:pos x="T2" y="T3"/>
                              </a:cxn>
                            </a:cxnLst>
                            <a:rect l="0" t="0" r="r" b="b"/>
                            <a:pathLst>
                              <a:path w="20" h="74">
                                <a:moveTo>
                                  <a:pt x="0" y="36"/>
                                </a:moveTo>
                                <a:lnTo>
                                  <a:pt x="12" y="36"/>
                                </a:lnTo>
                              </a:path>
                            </a:pathLst>
                          </a:custGeom>
                          <a:noFill/>
                          <a:ln w="4851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0" name="Freeform 1548"/>
                        <wps:cNvSpPr>
                          <a:spLocks/>
                        </wps:cNvSpPr>
                        <wps:spPr bwMode="auto">
                          <a:xfrm>
                            <a:off x="135" y="3399"/>
                            <a:ext cx="20" cy="71"/>
                          </a:xfrm>
                          <a:custGeom>
                            <a:avLst/>
                            <a:gdLst>
                              <a:gd name="T0" fmla="*/ 0 w 20"/>
                              <a:gd name="T1" fmla="*/ 35 h 71"/>
                              <a:gd name="T2" fmla="*/ 12 w 20"/>
                              <a:gd name="T3" fmla="*/ 35 h 71"/>
                            </a:gdLst>
                            <a:ahLst/>
                            <a:cxnLst>
                              <a:cxn ang="0">
                                <a:pos x="T0" y="T1"/>
                              </a:cxn>
                              <a:cxn ang="0">
                                <a:pos x="T2" y="T3"/>
                              </a:cxn>
                            </a:cxnLst>
                            <a:rect l="0" t="0" r="r" b="b"/>
                            <a:pathLst>
                              <a:path w="20" h="71">
                                <a:moveTo>
                                  <a:pt x="0" y="35"/>
                                </a:moveTo>
                                <a:lnTo>
                                  <a:pt x="12" y="35"/>
                                </a:lnTo>
                              </a:path>
                            </a:pathLst>
                          </a:custGeom>
                          <a:noFill/>
                          <a:ln w="469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1" name="Freeform 1549"/>
                        <wps:cNvSpPr>
                          <a:spLocks/>
                        </wps:cNvSpPr>
                        <wps:spPr bwMode="auto">
                          <a:xfrm>
                            <a:off x="135" y="4773"/>
                            <a:ext cx="20" cy="72"/>
                          </a:xfrm>
                          <a:custGeom>
                            <a:avLst/>
                            <a:gdLst>
                              <a:gd name="T0" fmla="*/ 0 w 20"/>
                              <a:gd name="T1" fmla="*/ 72 h 72"/>
                              <a:gd name="T2" fmla="*/ 12 w 20"/>
                              <a:gd name="T3" fmla="*/ 0 h 72"/>
                            </a:gdLst>
                            <a:ahLst/>
                            <a:cxnLst>
                              <a:cxn ang="0">
                                <a:pos x="T0" y="T1"/>
                              </a:cxn>
                              <a:cxn ang="0">
                                <a:pos x="T2" y="T3"/>
                              </a:cxn>
                            </a:cxnLst>
                            <a:rect l="0" t="0" r="r" b="b"/>
                            <a:pathLst>
                              <a:path w="20" h="72">
                                <a:moveTo>
                                  <a:pt x="0" y="72"/>
                                </a:moveTo>
                                <a:lnTo>
                                  <a:pt x="12"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2" name="Freeform 1550"/>
                        <wps:cNvSpPr>
                          <a:spLocks/>
                        </wps:cNvSpPr>
                        <wps:spPr bwMode="auto">
                          <a:xfrm>
                            <a:off x="135" y="4773"/>
                            <a:ext cx="20" cy="72"/>
                          </a:xfrm>
                          <a:custGeom>
                            <a:avLst/>
                            <a:gdLst>
                              <a:gd name="T0" fmla="*/ 0 w 20"/>
                              <a:gd name="T1" fmla="*/ 0 h 72"/>
                              <a:gd name="T2" fmla="*/ 12 w 20"/>
                              <a:gd name="T3" fmla="*/ 72 h 72"/>
                            </a:gdLst>
                            <a:ahLst/>
                            <a:cxnLst>
                              <a:cxn ang="0">
                                <a:pos x="T0" y="T1"/>
                              </a:cxn>
                              <a:cxn ang="0">
                                <a:pos x="T2" y="T3"/>
                              </a:cxn>
                            </a:cxnLst>
                            <a:rect l="0" t="0" r="r" b="b"/>
                            <a:pathLst>
                              <a:path w="20" h="72">
                                <a:moveTo>
                                  <a:pt x="0" y="0"/>
                                </a:moveTo>
                                <a:lnTo>
                                  <a:pt x="12" y="72"/>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3" name="Freeform 1551"/>
                        <wps:cNvSpPr>
                          <a:spLocks/>
                        </wps:cNvSpPr>
                        <wps:spPr bwMode="auto">
                          <a:xfrm>
                            <a:off x="135" y="4757"/>
                            <a:ext cx="20" cy="74"/>
                          </a:xfrm>
                          <a:custGeom>
                            <a:avLst/>
                            <a:gdLst>
                              <a:gd name="T0" fmla="*/ 0 w 20"/>
                              <a:gd name="T1" fmla="*/ 73 h 74"/>
                              <a:gd name="T2" fmla="*/ 12 w 20"/>
                              <a:gd name="T3" fmla="*/ 0 h 74"/>
                            </a:gdLst>
                            <a:ahLst/>
                            <a:cxnLst>
                              <a:cxn ang="0">
                                <a:pos x="T0" y="T1"/>
                              </a:cxn>
                              <a:cxn ang="0">
                                <a:pos x="T2" y="T3"/>
                              </a:cxn>
                            </a:cxnLst>
                            <a:rect l="0" t="0" r="r" b="b"/>
                            <a:pathLst>
                              <a:path w="20" h="74">
                                <a:moveTo>
                                  <a:pt x="0" y="73"/>
                                </a:moveTo>
                                <a:lnTo>
                                  <a:pt x="12"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4" name="Freeform 1552"/>
                        <wps:cNvSpPr>
                          <a:spLocks/>
                        </wps:cNvSpPr>
                        <wps:spPr bwMode="auto">
                          <a:xfrm>
                            <a:off x="135" y="4757"/>
                            <a:ext cx="20" cy="74"/>
                          </a:xfrm>
                          <a:custGeom>
                            <a:avLst/>
                            <a:gdLst>
                              <a:gd name="T0" fmla="*/ 0 w 20"/>
                              <a:gd name="T1" fmla="*/ 0 h 74"/>
                              <a:gd name="T2" fmla="*/ 12 w 20"/>
                              <a:gd name="T3" fmla="*/ 73 h 74"/>
                            </a:gdLst>
                            <a:ahLst/>
                            <a:cxnLst>
                              <a:cxn ang="0">
                                <a:pos x="T0" y="T1"/>
                              </a:cxn>
                              <a:cxn ang="0">
                                <a:pos x="T2" y="T3"/>
                              </a:cxn>
                            </a:cxnLst>
                            <a:rect l="0" t="0" r="r" b="b"/>
                            <a:pathLst>
                              <a:path w="20" h="74">
                                <a:moveTo>
                                  <a:pt x="0" y="0"/>
                                </a:moveTo>
                                <a:lnTo>
                                  <a:pt x="12" y="73"/>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5" name="Freeform 1553"/>
                        <wps:cNvSpPr>
                          <a:spLocks/>
                        </wps:cNvSpPr>
                        <wps:spPr bwMode="auto">
                          <a:xfrm>
                            <a:off x="135" y="3399"/>
                            <a:ext cx="20" cy="71"/>
                          </a:xfrm>
                          <a:custGeom>
                            <a:avLst/>
                            <a:gdLst>
                              <a:gd name="T0" fmla="*/ 0 w 20"/>
                              <a:gd name="T1" fmla="*/ 70 h 71"/>
                              <a:gd name="T2" fmla="*/ 12 w 20"/>
                              <a:gd name="T3" fmla="*/ 0 h 71"/>
                            </a:gdLst>
                            <a:ahLst/>
                            <a:cxnLst>
                              <a:cxn ang="0">
                                <a:pos x="T0" y="T1"/>
                              </a:cxn>
                              <a:cxn ang="0">
                                <a:pos x="T2" y="T3"/>
                              </a:cxn>
                            </a:cxnLst>
                            <a:rect l="0" t="0" r="r" b="b"/>
                            <a:pathLst>
                              <a:path w="20" h="71">
                                <a:moveTo>
                                  <a:pt x="0" y="70"/>
                                </a:moveTo>
                                <a:lnTo>
                                  <a:pt x="12"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6" name="Freeform 1554"/>
                        <wps:cNvSpPr>
                          <a:spLocks/>
                        </wps:cNvSpPr>
                        <wps:spPr bwMode="auto">
                          <a:xfrm>
                            <a:off x="135" y="3399"/>
                            <a:ext cx="20" cy="71"/>
                          </a:xfrm>
                          <a:custGeom>
                            <a:avLst/>
                            <a:gdLst>
                              <a:gd name="T0" fmla="*/ 0 w 20"/>
                              <a:gd name="T1" fmla="*/ 0 h 71"/>
                              <a:gd name="T2" fmla="*/ 12 w 20"/>
                              <a:gd name="T3" fmla="*/ 70 h 71"/>
                            </a:gdLst>
                            <a:ahLst/>
                            <a:cxnLst>
                              <a:cxn ang="0">
                                <a:pos x="T0" y="T1"/>
                              </a:cxn>
                              <a:cxn ang="0">
                                <a:pos x="T2" y="T3"/>
                              </a:cxn>
                            </a:cxnLst>
                            <a:rect l="0" t="0" r="r" b="b"/>
                            <a:pathLst>
                              <a:path w="20" h="71">
                                <a:moveTo>
                                  <a:pt x="0" y="0"/>
                                </a:moveTo>
                                <a:lnTo>
                                  <a:pt x="12" y="7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7" name="Freeform 1555"/>
                        <wps:cNvSpPr>
                          <a:spLocks/>
                        </wps:cNvSpPr>
                        <wps:spPr bwMode="auto">
                          <a:xfrm>
                            <a:off x="9183" y="527"/>
                            <a:ext cx="20" cy="4344"/>
                          </a:xfrm>
                          <a:custGeom>
                            <a:avLst/>
                            <a:gdLst>
                              <a:gd name="T0" fmla="*/ 0 w 20"/>
                              <a:gd name="T1" fmla="*/ 4344 h 4344"/>
                              <a:gd name="T2" fmla="*/ 0 w 20"/>
                              <a:gd name="T3" fmla="*/ 0 h 4344"/>
                            </a:gdLst>
                            <a:ahLst/>
                            <a:cxnLst>
                              <a:cxn ang="0">
                                <a:pos x="T0" y="T1"/>
                              </a:cxn>
                              <a:cxn ang="0">
                                <a:pos x="T2" y="T3"/>
                              </a:cxn>
                            </a:cxnLst>
                            <a:rect l="0" t="0" r="r" b="b"/>
                            <a:pathLst>
                              <a:path w="20" h="4344">
                                <a:moveTo>
                                  <a:pt x="0" y="4344"/>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8" name="Freeform 1556"/>
                        <wps:cNvSpPr>
                          <a:spLocks/>
                        </wps:cNvSpPr>
                        <wps:spPr bwMode="auto">
                          <a:xfrm>
                            <a:off x="4596" y="240"/>
                            <a:ext cx="4587" cy="288"/>
                          </a:xfrm>
                          <a:custGeom>
                            <a:avLst/>
                            <a:gdLst>
                              <a:gd name="T0" fmla="*/ 0 w 4587"/>
                              <a:gd name="T1" fmla="*/ 287 h 288"/>
                              <a:gd name="T2" fmla="*/ 0 w 4587"/>
                              <a:gd name="T3" fmla="*/ 0 h 288"/>
                              <a:gd name="T4" fmla="*/ 4586 w 4587"/>
                              <a:gd name="T5" fmla="*/ 0 h 288"/>
                              <a:gd name="T6" fmla="*/ 4586 w 4587"/>
                              <a:gd name="T7" fmla="*/ 287 h 288"/>
                            </a:gdLst>
                            <a:ahLst/>
                            <a:cxnLst>
                              <a:cxn ang="0">
                                <a:pos x="T0" y="T1"/>
                              </a:cxn>
                              <a:cxn ang="0">
                                <a:pos x="T2" y="T3"/>
                              </a:cxn>
                              <a:cxn ang="0">
                                <a:pos x="T4" y="T5"/>
                              </a:cxn>
                              <a:cxn ang="0">
                                <a:pos x="T6" y="T7"/>
                              </a:cxn>
                            </a:cxnLst>
                            <a:rect l="0" t="0" r="r" b="b"/>
                            <a:pathLst>
                              <a:path w="4587" h="288">
                                <a:moveTo>
                                  <a:pt x="0" y="287"/>
                                </a:moveTo>
                                <a:lnTo>
                                  <a:pt x="0" y="0"/>
                                </a:lnTo>
                                <a:lnTo>
                                  <a:pt x="4586" y="0"/>
                                </a:lnTo>
                                <a:lnTo>
                                  <a:pt x="4586" y="287"/>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9" name="Freeform 1557"/>
                        <wps:cNvSpPr>
                          <a:spLocks/>
                        </wps:cNvSpPr>
                        <wps:spPr bwMode="auto">
                          <a:xfrm>
                            <a:off x="5137" y="522"/>
                            <a:ext cx="122" cy="20"/>
                          </a:xfrm>
                          <a:custGeom>
                            <a:avLst/>
                            <a:gdLst>
                              <a:gd name="T0" fmla="*/ 0 w 122"/>
                              <a:gd name="T1" fmla="*/ 0 h 20"/>
                              <a:gd name="T2" fmla="*/ 121 w 122"/>
                              <a:gd name="T3" fmla="*/ 0 h 20"/>
                            </a:gdLst>
                            <a:ahLst/>
                            <a:cxnLst>
                              <a:cxn ang="0">
                                <a:pos x="T0" y="T1"/>
                              </a:cxn>
                              <a:cxn ang="0">
                                <a:pos x="T2" y="T3"/>
                              </a:cxn>
                            </a:cxnLst>
                            <a:rect l="0" t="0" r="r" b="b"/>
                            <a:pathLst>
                              <a:path w="122" h="20">
                                <a:moveTo>
                                  <a:pt x="0" y="0"/>
                                </a:moveTo>
                                <a:lnTo>
                                  <a:pt x="121" y="0"/>
                                </a:lnTo>
                              </a:path>
                            </a:pathLst>
                          </a:custGeom>
                          <a:noFill/>
                          <a:ln w="88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0" name="Freeform 1558"/>
                        <wps:cNvSpPr>
                          <a:spLocks/>
                        </wps:cNvSpPr>
                        <wps:spPr bwMode="auto">
                          <a:xfrm>
                            <a:off x="5137" y="517"/>
                            <a:ext cx="120" cy="20"/>
                          </a:xfrm>
                          <a:custGeom>
                            <a:avLst/>
                            <a:gdLst>
                              <a:gd name="T0" fmla="*/ 120 w 120"/>
                              <a:gd name="T1" fmla="*/ 0 h 20"/>
                              <a:gd name="T2" fmla="*/ 0 w 120"/>
                              <a:gd name="T3" fmla="*/ 10 h 20"/>
                            </a:gdLst>
                            <a:ahLst/>
                            <a:cxnLst>
                              <a:cxn ang="0">
                                <a:pos x="T0" y="T1"/>
                              </a:cxn>
                              <a:cxn ang="0">
                                <a:pos x="T2" y="T3"/>
                              </a:cxn>
                            </a:cxnLst>
                            <a:rect l="0" t="0" r="r" b="b"/>
                            <a:pathLst>
                              <a:path w="120" h="20">
                                <a:moveTo>
                                  <a:pt x="120"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1" name="Freeform 1559"/>
                        <wps:cNvSpPr>
                          <a:spLocks/>
                        </wps:cNvSpPr>
                        <wps:spPr bwMode="auto">
                          <a:xfrm>
                            <a:off x="5510" y="522"/>
                            <a:ext cx="122" cy="20"/>
                          </a:xfrm>
                          <a:custGeom>
                            <a:avLst/>
                            <a:gdLst>
                              <a:gd name="T0" fmla="*/ 0 w 122"/>
                              <a:gd name="T1" fmla="*/ 0 h 20"/>
                              <a:gd name="T2" fmla="*/ 121 w 122"/>
                              <a:gd name="T3" fmla="*/ 0 h 20"/>
                            </a:gdLst>
                            <a:ahLst/>
                            <a:cxnLst>
                              <a:cxn ang="0">
                                <a:pos x="T0" y="T1"/>
                              </a:cxn>
                              <a:cxn ang="0">
                                <a:pos x="T2" y="T3"/>
                              </a:cxn>
                            </a:cxnLst>
                            <a:rect l="0" t="0" r="r" b="b"/>
                            <a:pathLst>
                              <a:path w="122" h="20">
                                <a:moveTo>
                                  <a:pt x="0" y="0"/>
                                </a:moveTo>
                                <a:lnTo>
                                  <a:pt x="121" y="0"/>
                                </a:lnTo>
                              </a:path>
                            </a:pathLst>
                          </a:custGeom>
                          <a:noFill/>
                          <a:ln w="88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2" name="Freeform 1560"/>
                        <wps:cNvSpPr>
                          <a:spLocks/>
                        </wps:cNvSpPr>
                        <wps:spPr bwMode="auto">
                          <a:xfrm>
                            <a:off x="5511" y="517"/>
                            <a:ext cx="120" cy="20"/>
                          </a:xfrm>
                          <a:custGeom>
                            <a:avLst/>
                            <a:gdLst>
                              <a:gd name="T0" fmla="*/ 120 w 120"/>
                              <a:gd name="T1" fmla="*/ 0 h 20"/>
                              <a:gd name="T2" fmla="*/ 0 w 120"/>
                              <a:gd name="T3" fmla="*/ 10 h 20"/>
                            </a:gdLst>
                            <a:ahLst/>
                            <a:cxnLst>
                              <a:cxn ang="0">
                                <a:pos x="T0" y="T1"/>
                              </a:cxn>
                              <a:cxn ang="0">
                                <a:pos x="T2" y="T3"/>
                              </a:cxn>
                            </a:cxnLst>
                            <a:rect l="0" t="0" r="r" b="b"/>
                            <a:pathLst>
                              <a:path w="120" h="20">
                                <a:moveTo>
                                  <a:pt x="120"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3" name="Freeform 1561"/>
                        <wps:cNvSpPr>
                          <a:spLocks/>
                        </wps:cNvSpPr>
                        <wps:spPr bwMode="auto">
                          <a:xfrm>
                            <a:off x="5882" y="522"/>
                            <a:ext cx="122" cy="20"/>
                          </a:xfrm>
                          <a:custGeom>
                            <a:avLst/>
                            <a:gdLst>
                              <a:gd name="T0" fmla="*/ 0 w 122"/>
                              <a:gd name="T1" fmla="*/ 0 h 20"/>
                              <a:gd name="T2" fmla="*/ 121 w 122"/>
                              <a:gd name="T3" fmla="*/ 0 h 20"/>
                            </a:gdLst>
                            <a:ahLst/>
                            <a:cxnLst>
                              <a:cxn ang="0">
                                <a:pos x="T0" y="T1"/>
                              </a:cxn>
                              <a:cxn ang="0">
                                <a:pos x="T2" y="T3"/>
                              </a:cxn>
                            </a:cxnLst>
                            <a:rect l="0" t="0" r="r" b="b"/>
                            <a:pathLst>
                              <a:path w="122" h="20">
                                <a:moveTo>
                                  <a:pt x="0" y="0"/>
                                </a:moveTo>
                                <a:lnTo>
                                  <a:pt x="121" y="0"/>
                                </a:lnTo>
                              </a:path>
                            </a:pathLst>
                          </a:custGeom>
                          <a:noFill/>
                          <a:ln w="88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4" name="Freeform 1562"/>
                        <wps:cNvSpPr>
                          <a:spLocks/>
                        </wps:cNvSpPr>
                        <wps:spPr bwMode="auto">
                          <a:xfrm>
                            <a:off x="5883" y="517"/>
                            <a:ext cx="120" cy="20"/>
                          </a:xfrm>
                          <a:custGeom>
                            <a:avLst/>
                            <a:gdLst>
                              <a:gd name="T0" fmla="*/ 120 w 120"/>
                              <a:gd name="T1" fmla="*/ 0 h 20"/>
                              <a:gd name="T2" fmla="*/ 0 w 120"/>
                              <a:gd name="T3" fmla="*/ 10 h 20"/>
                            </a:gdLst>
                            <a:ahLst/>
                            <a:cxnLst>
                              <a:cxn ang="0">
                                <a:pos x="T0" y="T1"/>
                              </a:cxn>
                              <a:cxn ang="0">
                                <a:pos x="T2" y="T3"/>
                              </a:cxn>
                            </a:cxnLst>
                            <a:rect l="0" t="0" r="r" b="b"/>
                            <a:pathLst>
                              <a:path w="120" h="20">
                                <a:moveTo>
                                  <a:pt x="120"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5" name="Freeform 1563"/>
                        <wps:cNvSpPr>
                          <a:spLocks/>
                        </wps:cNvSpPr>
                        <wps:spPr bwMode="auto">
                          <a:xfrm>
                            <a:off x="6255" y="522"/>
                            <a:ext cx="120" cy="20"/>
                          </a:xfrm>
                          <a:custGeom>
                            <a:avLst/>
                            <a:gdLst>
                              <a:gd name="T0" fmla="*/ 0 w 120"/>
                              <a:gd name="T1" fmla="*/ 0 h 20"/>
                              <a:gd name="T2" fmla="*/ 119 w 120"/>
                              <a:gd name="T3" fmla="*/ 0 h 20"/>
                            </a:gdLst>
                            <a:ahLst/>
                            <a:cxnLst>
                              <a:cxn ang="0">
                                <a:pos x="T0" y="T1"/>
                              </a:cxn>
                              <a:cxn ang="0">
                                <a:pos x="T2" y="T3"/>
                              </a:cxn>
                            </a:cxnLst>
                            <a:rect l="0" t="0" r="r" b="b"/>
                            <a:pathLst>
                              <a:path w="120" h="20">
                                <a:moveTo>
                                  <a:pt x="0" y="0"/>
                                </a:moveTo>
                                <a:lnTo>
                                  <a:pt x="119" y="0"/>
                                </a:lnTo>
                              </a:path>
                            </a:pathLst>
                          </a:custGeom>
                          <a:noFill/>
                          <a:ln w="88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6" name="Freeform 1564"/>
                        <wps:cNvSpPr>
                          <a:spLocks/>
                        </wps:cNvSpPr>
                        <wps:spPr bwMode="auto">
                          <a:xfrm>
                            <a:off x="6256" y="517"/>
                            <a:ext cx="119" cy="20"/>
                          </a:xfrm>
                          <a:custGeom>
                            <a:avLst/>
                            <a:gdLst>
                              <a:gd name="T0" fmla="*/ 118 w 119"/>
                              <a:gd name="T1" fmla="*/ 0 h 20"/>
                              <a:gd name="T2" fmla="*/ 0 w 119"/>
                              <a:gd name="T3" fmla="*/ 10 h 20"/>
                            </a:gdLst>
                            <a:ahLst/>
                            <a:cxnLst>
                              <a:cxn ang="0">
                                <a:pos x="T0" y="T1"/>
                              </a:cxn>
                              <a:cxn ang="0">
                                <a:pos x="T2" y="T3"/>
                              </a:cxn>
                            </a:cxnLst>
                            <a:rect l="0" t="0" r="r" b="b"/>
                            <a:pathLst>
                              <a:path w="119" h="20">
                                <a:moveTo>
                                  <a:pt x="118"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7" name="Freeform 1565"/>
                        <wps:cNvSpPr>
                          <a:spLocks/>
                        </wps:cNvSpPr>
                        <wps:spPr bwMode="auto">
                          <a:xfrm>
                            <a:off x="6629" y="522"/>
                            <a:ext cx="120" cy="20"/>
                          </a:xfrm>
                          <a:custGeom>
                            <a:avLst/>
                            <a:gdLst>
                              <a:gd name="T0" fmla="*/ 0 w 120"/>
                              <a:gd name="T1" fmla="*/ 0 h 20"/>
                              <a:gd name="T2" fmla="*/ 119 w 120"/>
                              <a:gd name="T3" fmla="*/ 0 h 20"/>
                            </a:gdLst>
                            <a:ahLst/>
                            <a:cxnLst>
                              <a:cxn ang="0">
                                <a:pos x="T0" y="T1"/>
                              </a:cxn>
                              <a:cxn ang="0">
                                <a:pos x="T2" y="T3"/>
                              </a:cxn>
                            </a:cxnLst>
                            <a:rect l="0" t="0" r="r" b="b"/>
                            <a:pathLst>
                              <a:path w="120" h="20">
                                <a:moveTo>
                                  <a:pt x="0" y="0"/>
                                </a:moveTo>
                                <a:lnTo>
                                  <a:pt x="119" y="0"/>
                                </a:lnTo>
                              </a:path>
                            </a:pathLst>
                          </a:custGeom>
                          <a:noFill/>
                          <a:ln w="88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8" name="Freeform 1566"/>
                        <wps:cNvSpPr>
                          <a:spLocks/>
                        </wps:cNvSpPr>
                        <wps:spPr bwMode="auto">
                          <a:xfrm>
                            <a:off x="6629" y="517"/>
                            <a:ext cx="119" cy="20"/>
                          </a:xfrm>
                          <a:custGeom>
                            <a:avLst/>
                            <a:gdLst>
                              <a:gd name="T0" fmla="*/ 118 w 119"/>
                              <a:gd name="T1" fmla="*/ 0 h 20"/>
                              <a:gd name="T2" fmla="*/ 0 w 119"/>
                              <a:gd name="T3" fmla="*/ 10 h 20"/>
                            </a:gdLst>
                            <a:ahLst/>
                            <a:cxnLst>
                              <a:cxn ang="0">
                                <a:pos x="T0" y="T1"/>
                              </a:cxn>
                              <a:cxn ang="0">
                                <a:pos x="T2" y="T3"/>
                              </a:cxn>
                            </a:cxnLst>
                            <a:rect l="0" t="0" r="r" b="b"/>
                            <a:pathLst>
                              <a:path w="119" h="20">
                                <a:moveTo>
                                  <a:pt x="118"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9" name="Freeform 1567"/>
                        <wps:cNvSpPr>
                          <a:spLocks/>
                        </wps:cNvSpPr>
                        <wps:spPr bwMode="auto">
                          <a:xfrm>
                            <a:off x="6974" y="522"/>
                            <a:ext cx="120" cy="20"/>
                          </a:xfrm>
                          <a:custGeom>
                            <a:avLst/>
                            <a:gdLst>
                              <a:gd name="T0" fmla="*/ 0 w 120"/>
                              <a:gd name="T1" fmla="*/ 0 h 20"/>
                              <a:gd name="T2" fmla="*/ 119 w 120"/>
                              <a:gd name="T3" fmla="*/ 0 h 20"/>
                            </a:gdLst>
                            <a:ahLst/>
                            <a:cxnLst>
                              <a:cxn ang="0">
                                <a:pos x="T0" y="T1"/>
                              </a:cxn>
                              <a:cxn ang="0">
                                <a:pos x="T2" y="T3"/>
                              </a:cxn>
                            </a:cxnLst>
                            <a:rect l="0" t="0" r="r" b="b"/>
                            <a:pathLst>
                              <a:path w="120" h="20">
                                <a:moveTo>
                                  <a:pt x="0" y="0"/>
                                </a:moveTo>
                                <a:lnTo>
                                  <a:pt x="119" y="0"/>
                                </a:lnTo>
                              </a:path>
                            </a:pathLst>
                          </a:custGeom>
                          <a:noFill/>
                          <a:ln w="88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0" name="Freeform 1568"/>
                        <wps:cNvSpPr>
                          <a:spLocks/>
                        </wps:cNvSpPr>
                        <wps:spPr bwMode="auto">
                          <a:xfrm>
                            <a:off x="6975" y="517"/>
                            <a:ext cx="119" cy="20"/>
                          </a:xfrm>
                          <a:custGeom>
                            <a:avLst/>
                            <a:gdLst>
                              <a:gd name="T0" fmla="*/ 118 w 119"/>
                              <a:gd name="T1" fmla="*/ 0 h 20"/>
                              <a:gd name="T2" fmla="*/ 0 w 119"/>
                              <a:gd name="T3" fmla="*/ 10 h 20"/>
                            </a:gdLst>
                            <a:ahLst/>
                            <a:cxnLst>
                              <a:cxn ang="0">
                                <a:pos x="T0" y="T1"/>
                              </a:cxn>
                              <a:cxn ang="0">
                                <a:pos x="T2" y="T3"/>
                              </a:cxn>
                            </a:cxnLst>
                            <a:rect l="0" t="0" r="r" b="b"/>
                            <a:pathLst>
                              <a:path w="119" h="20">
                                <a:moveTo>
                                  <a:pt x="118"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1" name="Freeform 1569"/>
                        <wps:cNvSpPr>
                          <a:spLocks/>
                        </wps:cNvSpPr>
                        <wps:spPr bwMode="auto">
                          <a:xfrm>
                            <a:off x="7292" y="522"/>
                            <a:ext cx="120" cy="20"/>
                          </a:xfrm>
                          <a:custGeom>
                            <a:avLst/>
                            <a:gdLst>
                              <a:gd name="T0" fmla="*/ 0 w 120"/>
                              <a:gd name="T1" fmla="*/ 0 h 20"/>
                              <a:gd name="T2" fmla="*/ 119 w 120"/>
                              <a:gd name="T3" fmla="*/ 0 h 20"/>
                            </a:gdLst>
                            <a:ahLst/>
                            <a:cxnLst>
                              <a:cxn ang="0">
                                <a:pos x="T0" y="T1"/>
                              </a:cxn>
                              <a:cxn ang="0">
                                <a:pos x="T2" y="T3"/>
                              </a:cxn>
                            </a:cxnLst>
                            <a:rect l="0" t="0" r="r" b="b"/>
                            <a:pathLst>
                              <a:path w="120" h="20">
                                <a:moveTo>
                                  <a:pt x="0" y="0"/>
                                </a:moveTo>
                                <a:lnTo>
                                  <a:pt x="119" y="0"/>
                                </a:lnTo>
                              </a:path>
                            </a:pathLst>
                          </a:custGeom>
                          <a:noFill/>
                          <a:ln w="88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2" name="Freeform 1570"/>
                        <wps:cNvSpPr>
                          <a:spLocks/>
                        </wps:cNvSpPr>
                        <wps:spPr bwMode="auto">
                          <a:xfrm>
                            <a:off x="7293" y="517"/>
                            <a:ext cx="119" cy="20"/>
                          </a:xfrm>
                          <a:custGeom>
                            <a:avLst/>
                            <a:gdLst>
                              <a:gd name="T0" fmla="*/ 118 w 119"/>
                              <a:gd name="T1" fmla="*/ 0 h 20"/>
                              <a:gd name="T2" fmla="*/ 0 w 119"/>
                              <a:gd name="T3" fmla="*/ 10 h 20"/>
                            </a:gdLst>
                            <a:ahLst/>
                            <a:cxnLst>
                              <a:cxn ang="0">
                                <a:pos x="T0" y="T1"/>
                              </a:cxn>
                              <a:cxn ang="0">
                                <a:pos x="T2" y="T3"/>
                              </a:cxn>
                            </a:cxnLst>
                            <a:rect l="0" t="0" r="r" b="b"/>
                            <a:pathLst>
                              <a:path w="119" h="20">
                                <a:moveTo>
                                  <a:pt x="118"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3" name="Freeform 1571"/>
                        <wps:cNvSpPr>
                          <a:spLocks/>
                        </wps:cNvSpPr>
                        <wps:spPr bwMode="auto">
                          <a:xfrm>
                            <a:off x="7614" y="522"/>
                            <a:ext cx="122" cy="20"/>
                          </a:xfrm>
                          <a:custGeom>
                            <a:avLst/>
                            <a:gdLst>
                              <a:gd name="T0" fmla="*/ 0 w 122"/>
                              <a:gd name="T1" fmla="*/ 0 h 20"/>
                              <a:gd name="T2" fmla="*/ 121 w 122"/>
                              <a:gd name="T3" fmla="*/ 0 h 20"/>
                            </a:gdLst>
                            <a:ahLst/>
                            <a:cxnLst>
                              <a:cxn ang="0">
                                <a:pos x="T0" y="T1"/>
                              </a:cxn>
                              <a:cxn ang="0">
                                <a:pos x="T2" y="T3"/>
                              </a:cxn>
                            </a:cxnLst>
                            <a:rect l="0" t="0" r="r" b="b"/>
                            <a:pathLst>
                              <a:path w="122" h="20">
                                <a:moveTo>
                                  <a:pt x="0" y="0"/>
                                </a:moveTo>
                                <a:lnTo>
                                  <a:pt x="121" y="0"/>
                                </a:lnTo>
                              </a:path>
                            </a:pathLst>
                          </a:custGeom>
                          <a:noFill/>
                          <a:ln w="88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4" name="Freeform 1572"/>
                        <wps:cNvSpPr>
                          <a:spLocks/>
                        </wps:cNvSpPr>
                        <wps:spPr bwMode="auto">
                          <a:xfrm>
                            <a:off x="7614" y="517"/>
                            <a:ext cx="120" cy="20"/>
                          </a:xfrm>
                          <a:custGeom>
                            <a:avLst/>
                            <a:gdLst>
                              <a:gd name="T0" fmla="*/ 120 w 120"/>
                              <a:gd name="T1" fmla="*/ 0 h 20"/>
                              <a:gd name="T2" fmla="*/ 0 w 120"/>
                              <a:gd name="T3" fmla="*/ 10 h 20"/>
                            </a:gdLst>
                            <a:ahLst/>
                            <a:cxnLst>
                              <a:cxn ang="0">
                                <a:pos x="T0" y="T1"/>
                              </a:cxn>
                              <a:cxn ang="0">
                                <a:pos x="T2" y="T3"/>
                              </a:cxn>
                            </a:cxnLst>
                            <a:rect l="0" t="0" r="r" b="b"/>
                            <a:pathLst>
                              <a:path w="120" h="20">
                                <a:moveTo>
                                  <a:pt x="120"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5" name="Freeform 1573"/>
                        <wps:cNvSpPr>
                          <a:spLocks/>
                        </wps:cNvSpPr>
                        <wps:spPr bwMode="auto">
                          <a:xfrm>
                            <a:off x="7939" y="522"/>
                            <a:ext cx="122" cy="20"/>
                          </a:xfrm>
                          <a:custGeom>
                            <a:avLst/>
                            <a:gdLst>
                              <a:gd name="T0" fmla="*/ 0 w 122"/>
                              <a:gd name="T1" fmla="*/ 0 h 20"/>
                              <a:gd name="T2" fmla="*/ 121 w 122"/>
                              <a:gd name="T3" fmla="*/ 0 h 20"/>
                            </a:gdLst>
                            <a:ahLst/>
                            <a:cxnLst>
                              <a:cxn ang="0">
                                <a:pos x="T0" y="T1"/>
                              </a:cxn>
                              <a:cxn ang="0">
                                <a:pos x="T2" y="T3"/>
                              </a:cxn>
                            </a:cxnLst>
                            <a:rect l="0" t="0" r="r" b="b"/>
                            <a:pathLst>
                              <a:path w="122" h="20">
                                <a:moveTo>
                                  <a:pt x="0" y="0"/>
                                </a:moveTo>
                                <a:lnTo>
                                  <a:pt x="121" y="0"/>
                                </a:lnTo>
                              </a:path>
                            </a:pathLst>
                          </a:custGeom>
                          <a:noFill/>
                          <a:ln w="88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6" name="Freeform 1574"/>
                        <wps:cNvSpPr>
                          <a:spLocks/>
                        </wps:cNvSpPr>
                        <wps:spPr bwMode="auto">
                          <a:xfrm>
                            <a:off x="7940" y="517"/>
                            <a:ext cx="120" cy="20"/>
                          </a:xfrm>
                          <a:custGeom>
                            <a:avLst/>
                            <a:gdLst>
                              <a:gd name="T0" fmla="*/ 120 w 120"/>
                              <a:gd name="T1" fmla="*/ 0 h 20"/>
                              <a:gd name="T2" fmla="*/ 0 w 120"/>
                              <a:gd name="T3" fmla="*/ 10 h 20"/>
                            </a:gdLst>
                            <a:ahLst/>
                            <a:cxnLst>
                              <a:cxn ang="0">
                                <a:pos x="T0" y="T1"/>
                              </a:cxn>
                              <a:cxn ang="0">
                                <a:pos x="T2" y="T3"/>
                              </a:cxn>
                            </a:cxnLst>
                            <a:rect l="0" t="0" r="r" b="b"/>
                            <a:pathLst>
                              <a:path w="120" h="20">
                                <a:moveTo>
                                  <a:pt x="120"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7" name="Freeform 1575"/>
                        <wps:cNvSpPr>
                          <a:spLocks/>
                        </wps:cNvSpPr>
                        <wps:spPr bwMode="auto">
                          <a:xfrm>
                            <a:off x="8265" y="522"/>
                            <a:ext cx="120" cy="20"/>
                          </a:xfrm>
                          <a:custGeom>
                            <a:avLst/>
                            <a:gdLst>
                              <a:gd name="T0" fmla="*/ 0 w 120"/>
                              <a:gd name="T1" fmla="*/ 0 h 20"/>
                              <a:gd name="T2" fmla="*/ 120 w 120"/>
                              <a:gd name="T3" fmla="*/ 0 h 20"/>
                            </a:gdLst>
                            <a:ahLst/>
                            <a:cxnLst>
                              <a:cxn ang="0">
                                <a:pos x="T0" y="T1"/>
                              </a:cxn>
                              <a:cxn ang="0">
                                <a:pos x="T2" y="T3"/>
                              </a:cxn>
                            </a:cxnLst>
                            <a:rect l="0" t="0" r="r" b="b"/>
                            <a:pathLst>
                              <a:path w="120" h="20">
                                <a:moveTo>
                                  <a:pt x="0" y="0"/>
                                </a:moveTo>
                                <a:lnTo>
                                  <a:pt x="120" y="0"/>
                                </a:lnTo>
                              </a:path>
                            </a:pathLst>
                          </a:custGeom>
                          <a:noFill/>
                          <a:ln w="88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8" name="Freeform 1576"/>
                        <wps:cNvSpPr>
                          <a:spLocks/>
                        </wps:cNvSpPr>
                        <wps:spPr bwMode="auto">
                          <a:xfrm>
                            <a:off x="8266" y="517"/>
                            <a:ext cx="119" cy="20"/>
                          </a:xfrm>
                          <a:custGeom>
                            <a:avLst/>
                            <a:gdLst>
                              <a:gd name="T0" fmla="*/ 118 w 119"/>
                              <a:gd name="T1" fmla="*/ 0 h 20"/>
                              <a:gd name="T2" fmla="*/ 0 w 119"/>
                              <a:gd name="T3" fmla="*/ 10 h 20"/>
                            </a:gdLst>
                            <a:ahLst/>
                            <a:cxnLst>
                              <a:cxn ang="0">
                                <a:pos x="T0" y="T1"/>
                              </a:cxn>
                              <a:cxn ang="0">
                                <a:pos x="T2" y="T3"/>
                              </a:cxn>
                            </a:cxnLst>
                            <a:rect l="0" t="0" r="r" b="b"/>
                            <a:pathLst>
                              <a:path w="119" h="20">
                                <a:moveTo>
                                  <a:pt x="118"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9" name="Freeform 1577"/>
                        <wps:cNvSpPr>
                          <a:spLocks/>
                        </wps:cNvSpPr>
                        <wps:spPr bwMode="auto">
                          <a:xfrm>
                            <a:off x="8590" y="522"/>
                            <a:ext cx="122" cy="20"/>
                          </a:xfrm>
                          <a:custGeom>
                            <a:avLst/>
                            <a:gdLst>
                              <a:gd name="T0" fmla="*/ 0 w 122"/>
                              <a:gd name="T1" fmla="*/ 0 h 20"/>
                              <a:gd name="T2" fmla="*/ 121 w 122"/>
                              <a:gd name="T3" fmla="*/ 0 h 20"/>
                            </a:gdLst>
                            <a:ahLst/>
                            <a:cxnLst>
                              <a:cxn ang="0">
                                <a:pos x="T0" y="T1"/>
                              </a:cxn>
                              <a:cxn ang="0">
                                <a:pos x="T2" y="T3"/>
                              </a:cxn>
                            </a:cxnLst>
                            <a:rect l="0" t="0" r="r" b="b"/>
                            <a:pathLst>
                              <a:path w="122" h="20">
                                <a:moveTo>
                                  <a:pt x="0" y="0"/>
                                </a:moveTo>
                                <a:lnTo>
                                  <a:pt x="121" y="0"/>
                                </a:lnTo>
                              </a:path>
                            </a:pathLst>
                          </a:custGeom>
                          <a:noFill/>
                          <a:ln w="88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0" name="Freeform 1578"/>
                        <wps:cNvSpPr>
                          <a:spLocks/>
                        </wps:cNvSpPr>
                        <wps:spPr bwMode="auto">
                          <a:xfrm>
                            <a:off x="8591" y="517"/>
                            <a:ext cx="120" cy="20"/>
                          </a:xfrm>
                          <a:custGeom>
                            <a:avLst/>
                            <a:gdLst>
                              <a:gd name="T0" fmla="*/ 120 w 120"/>
                              <a:gd name="T1" fmla="*/ 0 h 20"/>
                              <a:gd name="T2" fmla="*/ 0 w 120"/>
                              <a:gd name="T3" fmla="*/ 10 h 20"/>
                            </a:gdLst>
                            <a:ahLst/>
                            <a:cxnLst>
                              <a:cxn ang="0">
                                <a:pos x="T0" y="T1"/>
                              </a:cxn>
                              <a:cxn ang="0">
                                <a:pos x="T2" y="T3"/>
                              </a:cxn>
                            </a:cxnLst>
                            <a:rect l="0" t="0" r="r" b="b"/>
                            <a:pathLst>
                              <a:path w="120" h="20">
                                <a:moveTo>
                                  <a:pt x="120"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1" name="Freeform 1579"/>
                        <wps:cNvSpPr>
                          <a:spLocks/>
                        </wps:cNvSpPr>
                        <wps:spPr bwMode="auto">
                          <a:xfrm>
                            <a:off x="162" y="4993"/>
                            <a:ext cx="20" cy="164"/>
                          </a:xfrm>
                          <a:custGeom>
                            <a:avLst/>
                            <a:gdLst>
                              <a:gd name="T0" fmla="*/ 0 w 20"/>
                              <a:gd name="T1" fmla="*/ 163 h 164"/>
                              <a:gd name="T2" fmla="*/ 0 w 20"/>
                              <a:gd name="T3" fmla="*/ 0 h 164"/>
                            </a:gdLst>
                            <a:ahLst/>
                            <a:cxnLst>
                              <a:cxn ang="0">
                                <a:pos x="T0" y="T1"/>
                              </a:cxn>
                              <a:cxn ang="0">
                                <a:pos x="T2" y="T3"/>
                              </a:cxn>
                            </a:cxnLst>
                            <a:rect l="0" t="0" r="r" b="b"/>
                            <a:pathLst>
                              <a:path w="20" h="164">
                                <a:moveTo>
                                  <a:pt x="0" y="163"/>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2" name="Freeform 1580"/>
                        <wps:cNvSpPr>
                          <a:spLocks/>
                        </wps:cNvSpPr>
                        <wps:spPr bwMode="auto">
                          <a:xfrm>
                            <a:off x="162" y="4870"/>
                            <a:ext cx="20" cy="62"/>
                          </a:xfrm>
                          <a:custGeom>
                            <a:avLst/>
                            <a:gdLst>
                              <a:gd name="T0" fmla="*/ 0 w 20"/>
                              <a:gd name="T1" fmla="*/ 61 h 62"/>
                              <a:gd name="T2" fmla="*/ 0 w 20"/>
                              <a:gd name="T3" fmla="*/ 0 h 62"/>
                            </a:gdLst>
                            <a:ahLst/>
                            <a:cxnLst>
                              <a:cxn ang="0">
                                <a:pos x="T0" y="T1"/>
                              </a:cxn>
                              <a:cxn ang="0">
                                <a:pos x="T2" y="T3"/>
                              </a:cxn>
                            </a:cxnLst>
                            <a:rect l="0" t="0" r="r" b="b"/>
                            <a:pathLst>
                              <a:path w="20" h="62">
                                <a:moveTo>
                                  <a:pt x="0" y="61"/>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3" name="Freeform 1581"/>
                        <wps:cNvSpPr>
                          <a:spLocks/>
                        </wps:cNvSpPr>
                        <wps:spPr bwMode="auto">
                          <a:xfrm>
                            <a:off x="162" y="4503"/>
                            <a:ext cx="20" cy="306"/>
                          </a:xfrm>
                          <a:custGeom>
                            <a:avLst/>
                            <a:gdLst>
                              <a:gd name="T0" fmla="*/ 0 w 20"/>
                              <a:gd name="T1" fmla="*/ 306 h 306"/>
                              <a:gd name="T2" fmla="*/ 0 w 20"/>
                              <a:gd name="T3" fmla="*/ 0 h 306"/>
                            </a:gdLst>
                            <a:ahLst/>
                            <a:cxnLst>
                              <a:cxn ang="0">
                                <a:pos x="T0" y="T1"/>
                              </a:cxn>
                              <a:cxn ang="0">
                                <a:pos x="T2" y="T3"/>
                              </a:cxn>
                            </a:cxnLst>
                            <a:rect l="0" t="0" r="r" b="b"/>
                            <a:pathLst>
                              <a:path w="20" h="306">
                                <a:moveTo>
                                  <a:pt x="0" y="306"/>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4" name="Freeform 1582"/>
                        <wps:cNvSpPr>
                          <a:spLocks/>
                        </wps:cNvSpPr>
                        <wps:spPr bwMode="auto">
                          <a:xfrm>
                            <a:off x="162" y="4382"/>
                            <a:ext cx="20" cy="62"/>
                          </a:xfrm>
                          <a:custGeom>
                            <a:avLst/>
                            <a:gdLst>
                              <a:gd name="T0" fmla="*/ 0 w 20"/>
                              <a:gd name="T1" fmla="*/ 61 h 62"/>
                              <a:gd name="T2" fmla="*/ 0 w 20"/>
                              <a:gd name="T3" fmla="*/ 0 h 62"/>
                            </a:gdLst>
                            <a:ahLst/>
                            <a:cxnLst>
                              <a:cxn ang="0">
                                <a:pos x="T0" y="T1"/>
                              </a:cxn>
                              <a:cxn ang="0">
                                <a:pos x="T2" y="T3"/>
                              </a:cxn>
                            </a:cxnLst>
                            <a:rect l="0" t="0" r="r" b="b"/>
                            <a:pathLst>
                              <a:path w="20" h="62">
                                <a:moveTo>
                                  <a:pt x="0" y="61"/>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5" name="Freeform 1583"/>
                        <wps:cNvSpPr>
                          <a:spLocks/>
                        </wps:cNvSpPr>
                        <wps:spPr bwMode="auto">
                          <a:xfrm>
                            <a:off x="162" y="4016"/>
                            <a:ext cx="20" cy="305"/>
                          </a:xfrm>
                          <a:custGeom>
                            <a:avLst/>
                            <a:gdLst>
                              <a:gd name="T0" fmla="*/ 0 w 20"/>
                              <a:gd name="T1" fmla="*/ 304 h 305"/>
                              <a:gd name="T2" fmla="*/ 0 w 20"/>
                              <a:gd name="T3" fmla="*/ 0 h 305"/>
                            </a:gdLst>
                            <a:ahLst/>
                            <a:cxnLst>
                              <a:cxn ang="0">
                                <a:pos x="T0" y="T1"/>
                              </a:cxn>
                              <a:cxn ang="0">
                                <a:pos x="T2" y="T3"/>
                              </a:cxn>
                            </a:cxnLst>
                            <a:rect l="0" t="0" r="r" b="b"/>
                            <a:pathLst>
                              <a:path w="20" h="305">
                                <a:moveTo>
                                  <a:pt x="0" y="304"/>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6" name="Freeform 1584"/>
                        <wps:cNvSpPr>
                          <a:spLocks/>
                        </wps:cNvSpPr>
                        <wps:spPr bwMode="auto">
                          <a:xfrm>
                            <a:off x="162" y="3893"/>
                            <a:ext cx="20" cy="62"/>
                          </a:xfrm>
                          <a:custGeom>
                            <a:avLst/>
                            <a:gdLst>
                              <a:gd name="T0" fmla="*/ 0 w 20"/>
                              <a:gd name="T1" fmla="*/ 61 h 62"/>
                              <a:gd name="T2" fmla="*/ 0 w 20"/>
                              <a:gd name="T3" fmla="*/ 0 h 62"/>
                            </a:gdLst>
                            <a:ahLst/>
                            <a:cxnLst>
                              <a:cxn ang="0">
                                <a:pos x="T0" y="T1"/>
                              </a:cxn>
                              <a:cxn ang="0">
                                <a:pos x="T2" y="T3"/>
                              </a:cxn>
                            </a:cxnLst>
                            <a:rect l="0" t="0" r="r" b="b"/>
                            <a:pathLst>
                              <a:path w="20" h="62">
                                <a:moveTo>
                                  <a:pt x="0" y="61"/>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7" name="Freeform 1585"/>
                        <wps:cNvSpPr>
                          <a:spLocks/>
                        </wps:cNvSpPr>
                        <wps:spPr bwMode="auto">
                          <a:xfrm>
                            <a:off x="162" y="3527"/>
                            <a:ext cx="20" cy="305"/>
                          </a:xfrm>
                          <a:custGeom>
                            <a:avLst/>
                            <a:gdLst>
                              <a:gd name="T0" fmla="*/ 0 w 20"/>
                              <a:gd name="T1" fmla="*/ 304 h 305"/>
                              <a:gd name="T2" fmla="*/ 0 w 20"/>
                              <a:gd name="T3" fmla="*/ 0 h 305"/>
                            </a:gdLst>
                            <a:ahLst/>
                            <a:cxnLst>
                              <a:cxn ang="0">
                                <a:pos x="T0" y="T1"/>
                              </a:cxn>
                              <a:cxn ang="0">
                                <a:pos x="T2" y="T3"/>
                              </a:cxn>
                            </a:cxnLst>
                            <a:rect l="0" t="0" r="r" b="b"/>
                            <a:pathLst>
                              <a:path w="20" h="305">
                                <a:moveTo>
                                  <a:pt x="0" y="304"/>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8" name="Freeform 1586"/>
                        <wps:cNvSpPr>
                          <a:spLocks/>
                        </wps:cNvSpPr>
                        <wps:spPr bwMode="auto">
                          <a:xfrm>
                            <a:off x="162" y="3406"/>
                            <a:ext cx="20" cy="62"/>
                          </a:xfrm>
                          <a:custGeom>
                            <a:avLst/>
                            <a:gdLst>
                              <a:gd name="T0" fmla="*/ 0 w 20"/>
                              <a:gd name="T1" fmla="*/ 61 h 62"/>
                              <a:gd name="T2" fmla="*/ 0 w 20"/>
                              <a:gd name="T3" fmla="*/ 0 h 62"/>
                            </a:gdLst>
                            <a:ahLst/>
                            <a:cxnLst>
                              <a:cxn ang="0">
                                <a:pos x="T0" y="T1"/>
                              </a:cxn>
                              <a:cxn ang="0">
                                <a:pos x="T2" y="T3"/>
                              </a:cxn>
                            </a:cxnLst>
                            <a:rect l="0" t="0" r="r" b="b"/>
                            <a:pathLst>
                              <a:path w="20" h="62">
                                <a:moveTo>
                                  <a:pt x="0" y="61"/>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9" name="Freeform 1587"/>
                        <wps:cNvSpPr>
                          <a:spLocks/>
                        </wps:cNvSpPr>
                        <wps:spPr bwMode="auto">
                          <a:xfrm>
                            <a:off x="162" y="3040"/>
                            <a:ext cx="20" cy="305"/>
                          </a:xfrm>
                          <a:custGeom>
                            <a:avLst/>
                            <a:gdLst>
                              <a:gd name="T0" fmla="*/ 0 w 20"/>
                              <a:gd name="T1" fmla="*/ 304 h 305"/>
                              <a:gd name="T2" fmla="*/ 0 w 20"/>
                              <a:gd name="T3" fmla="*/ 0 h 305"/>
                            </a:gdLst>
                            <a:ahLst/>
                            <a:cxnLst>
                              <a:cxn ang="0">
                                <a:pos x="T0" y="T1"/>
                              </a:cxn>
                              <a:cxn ang="0">
                                <a:pos x="T2" y="T3"/>
                              </a:cxn>
                            </a:cxnLst>
                            <a:rect l="0" t="0" r="r" b="b"/>
                            <a:pathLst>
                              <a:path w="20" h="305">
                                <a:moveTo>
                                  <a:pt x="0" y="304"/>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0" name="Freeform 1588"/>
                        <wps:cNvSpPr>
                          <a:spLocks/>
                        </wps:cNvSpPr>
                        <wps:spPr bwMode="auto">
                          <a:xfrm>
                            <a:off x="162" y="2918"/>
                            <a:ext cx="20" cy="62"/>
                          </a:xfrm>
                          <a:custGeom>
                            <a:avLst/>
                            <a:gdLst>
                              <a:gd name="T0" fmla="*/ 0 w 20"/>
                              <a:gd name="T1" fmla="*/ 61 h 62"/>
                              <a:gd name="T2" fmla="*/ 0 w 20"/>
                              <a:gd name="T3" fmla="*/ 0 h 62"/>
                            </a:gdLst>
                            <a:ahLst/>
                            <a:cxnLst>
                              <a:cxn ang="0">
                                <a:pos x="T0" y="T1"/>
                              </a:cxn>
                              <a:cxn ang="0">
                                <a:pos x="T2" y="T3"/>
                              </a:cxn>
                            </a:cxnLst>
                            <a:rect l="0" t="0" r="r" b="b"/>
                            <a:pathLst>
                              <a:path w="20" h="62">
                                <a:moveTo>
                                  <a:pt x="0" y="61"/>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1" name="Freeform 1589"/>
                        <wps:cNvSpPr>
                          <a:spLocks/>
                        </wps:cNvSpPr>
                        <wps:spPr bwMode="auto">
                          <a:xfrm>
                            <a:off x="162" y="2552"/>
                            <a:ext cx="20" cy="305"/>
                          </a:xfrm>
                          <a:custGeom>
                            <a:avLst/>
                            <a:gdLst>
                              <a:gd name="T0" fmla="*/ 0 w 20"/>
                              <a:gd name="T1" fmla="*/ 304 h 305"/>
                              <a:gd name="T2" fmla="*/ 0 w 20"/>
                              <a:gd name="T3" fmla="*/ 0 h 305"/>
                            </a:gdLst>
                            <a:ahLst/>
                            <a:cxnLst>
                              <a:cxn ang="0">
                                <a:pos x="T0" y="T1"/>
                              </a:cxn>
                              <a:cxn ang="0">
                                <a:pos x="T2" y="T3"/>
                              </a:cxn>
                            </a:cxnLst>
                            <a:rect l="0" t="0" r="r" b="b"/>
                            <a:pathLst>
                              <a:path w="20" h="305">
                                <a:moveTo>
                                  <a:pt x="0" y="304"/>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2" name="Freeform 1590"/>
                        <wps:cNvSpPr>
                          <a:spLocks/>
                        </wps:cNvSpPr>
                        <wps:spPr bwMode="auto">
                          <a:xfrm>
                            <a:off x="162" y="2431"/>
                            <a:ext cx="20" cy="62"/>
                          </a:xfrm>
                          <a:custGeom>
                            <a:avLst/>
                            <a:gdLst>
                              <a:gd name="T0" fmla="*/ 0 w 20"/>
                              <a:gd name="T1" fmla="*/ 61 h 62"/>
                              <a:gd name="T2" fmla="*/ 0 w 20"/>
                              <a:gd name="T3" fmla="*/ 0 h 62"/>
                            </a:gdLst>
                            <a:ahLst/>
                            <a:cxnLst>
                              <a:cxn ang="0">
                                <a:pos x="T0" y="T1"/>
                              </a:cxn>
                              <a:cxn ang="0">
                                <a:pos x="T2" y="T3"/>
                              </a:cxn>
                            </a:cxnLst>
                            <a:rect l="0" t="0" r="r" b="b"/>
                            <a:pathLst>
                              <a:path w="20" h="62">
                                <a:moveTo>
                                  <a:pt x="0" y="61"/>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3" name="Freeform 1591"/>
                        <wps:cNvSpPr>
                          <a:spLocks/>
                        </wps:cNvSpPr>
                        <wps:spPr bwMode="auto">
                          <a:xfrm>
                            <a:off x="162" y="2065"/>
                            <a:ext cx="20" cy="305"/>
                          </a:xfrm>
                          <a:custGeom>
                            <a:avLst/>
                            <a:gdLst>
                              <a:gd name="T0" fmla="*/ 0 w 20"/>
                              <a:gd name="T1" fmla="*/ 304 h 305"/>
                              <a:gd name="T2" fmla="*/ 0 w 20"/>
                              <a:gd name="T3" fmla="*/ 0 h 305"/>
                            </a:gdLst>
                            <a:ahLst/>
                            <a:cxnLst>
                              <a:cxn ang="0">
                                <a:pos x="T0" y="T1"/>
                              </a:cxn>
                              <a:cxn ang="0">
                                <a:pos x="T2" y="T3"/>
                              </a:cxn>
                            </a:cxnLst>
                            <a:rect l="0" t="0" r="r" b="b"/>
                            <a:pathLst>
                              <a:path w="20" h="305">
                                <a:moveTo>
                                  <a:pt x="0" y="304"/>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4" name="Freeform 1592"/>
                        <wps:cNvSpPr>
                          <a:spLocks/>
                        </wps:cNvSpPr>
                        <wps:spPr bwMode="auto">
                          <a:xfrm>
                            <a:off x="162" y="1942"/>
                            <a:ext cx="20" cy="62"/>
                          </a:xfrm>
                          <a:custGeom>
                            <a:avLst/>
                            <a:gdLst>
                              <a:gd name="T0" fmla="*/ 0 w 20"/>
                              <a:gd name="T1" fmla="*/ 61 h 62"/>
                              <a:gd name="T2" fmla="*/ 0 w 20"/>
                              <a:gd name="T3" fmla="*/ 0 h 62"/>
                            </a:gdLst>
                            <a:ahLst/>
                            <a:cxnLst>
                              <a:cxn ang="0">
                                <a:pos x="T0" y="T1"/>
                              </a:cxn>
                              <a:cxn ang="0">
                                <a:pos x="T2" y="T3"/>
                              </a:cxn>
                            </a:cxnLst>
                            <a:rect l="0" t="0" r="r" b="b"/>
                            <a:pathLst>
                              <a:path w="20" h="62">
                                <a:moveTo>
                                  <a:pt x="0" y="61"/>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5" name="Freeform 1593"/>
                        <wps:cNvSpPr>
                          <a:spLocks/>
                        </wps:cNvSpPr>
                        <wps:spPr bwMode="auto">
                          <a:xfrm>
                            <a:off x="163" y="1454"/>
                            <a:ext cx="20" cy="426"/>
                          </a:xfrm>
                          <a:custGeom>
                            <a:avLst/>
                            <a:gdLst>
                              <a:gd name="T0" fmla="*/ 0 w 20"/>
                              <a:gd name="T1" fmla="*/ 0 h 426"/>
                              <a:gd name="T2" fmla="*/ 0 w 20"/>
                              <a:gd name="T3" fmla="*/ 426 h 426"/>
                            </a:gdLst>
                            <a:ahLst/>
                            <a:cxnLst>
                              <a:cxn ang="0">
                                <a:pos x="T0" y="T1"/>
                              </a:cxn>
                              <a:cxn ang="0">
                                <a:pos x="T2" y="T3"/>
                              </a:cxn>
                            </a:cxnLst>
                            <a:rect l="0" t="0" r="r" b="b"/>
                            <a:pathLst>
                              <a:path w="20" h="426">
                                <a:moveTo>
                                  <a:pt x="0" y="0"/>
                                </a:moveTo>
                                <a:lnTo>
                                  <a:pt x="0" y="426"/>
                                </a:lnTo>
                              </a:path>
                            </a:pathLst>
                          </a:custGeom>
                          <a:noFill/>
                          <a:ln w="533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6" name="Freeform 1594"/>
                        <wps:cNvSpPr>
                          <a:spLocks/>
                        </wps:cNvSpPr>
                        <wps:spPr bwMode="auto">
                          <a:xfrm>
                            <a:off x="162" y="1230"/>
                            <a:ext cx="20" cy="164"/>
                          </a:xfrm>
                          <a:custGeom>
                            <a:avLst/>
                            <a:gdLst>
                              <a:gd name="T0" fmla="*/ 0 w 20"/>
                              <a:gd name="T1" fmla="*/ 163 h 164"/>
                              <a:gd name="T2" fmla="*/ 0 w 20"/>
                              <a:gd name="T3" fmla="*/ 0 h 164"/>
                            </a:gdLst>
                            <a:ahLst/>
                            <a:cxnLst>
                              <a:cxn ang="0">
                                <a:pos x="T0" y="T1"/>
                              </a:cxn>
                              <a:cxn ang="0">
                                <a:pos x="T2" y="T3"/>
                              </a:cxn>
                            </a:cxnLst>
                            <a:rect l="0" t="0" r="r" b="b"/>
                            <a:pathLst>
                              <a:path w="20" h="164">
                                <a:moveTo>
                                  <a:pt x="0" y="163"/>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7" name="Freeform 1595"/>
                        <wps:cNvSpPr>
                          <a:spLocks/>
                        </wps:cNvSpPr>
                        <wps:spPr bwMode="auto">
                          <a:xfrm>
                            <a:off x="156" y="4840"/>
                            <a:ext cx="20" cy="22"/>
                          </a:xfrm>
                          <a:custGeom>
                            <a:avLst/>
                            <a:gdLst>
                              <a:gd name="T0" fmla="*/ 0 w 20"/>
                              <a:gd name="T1" fmla="*/ 10 h 22"/>
                              <a:gd name="T2" fmla="*/ 13 w 20"/>
                              <a:gd name="T3" fmla="*/ 10 h 22"/>
                            </a:gdLst>
                            <a:ahLst/>
                            <a:cxnLst>
                              <a:cxn ang="0">
                                <a:pos x="T0" y="T1"/>
                              </a:cxn>
                              <a:cxn ang="0">
                                <a:pos x="T2" y="T3"/>
                              </a:cxn>
                            </a:cxnLst>
                            <a:rect l="0" t="0" r="r" b="b"/>
                            <a:pathLst>
                              <a:path w="20" h="22">
                                <a:moveTo>
                                  <a:pt x="0" y="10"/>
                                </a:moveTo>
                                <a:lnTo>
                                  <a:pt x="13"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8" name="Freeform 1596"/>
                        <wps:cNvSpPr>
                          <a:spLocks/>
                        </wps:cNvSpPr>
                        <wps:spPr bwMode="auto">
                          <a:xfrm>
                            <a:off x="163" y="4837"/>
                            <a:ext cx="20" cy="25"/>
                          </a:xfrm>
                          <a:custGeom>
                            <a:avLst/>
                            <a:gdLst>
                              <a:gd name="T0" fmla="*/ 0 w 20"/>
                              <a:gd name="T1" fmla="*/ 0 h 25"/>
                              <a:gd name="T2" fmla="*/ 0 w 20"/>
                              <a:gd name="T3" fmla="*/ 24 h 25"/>
                            </a:gdLst>
                            <a:ahLst/>
                            <a:cxnLst>
                              <a:cxn ang="0">
                                <a:pos x="T0" y="T1"/>
                              </a:cxn>
                              <a:cxn ang="0">
                                <a:pos x="T2" y="T3"/>
                              </a:cxn>
                            </a:cxnLst>
                            <a:rect l="0" t="0" r="r" b="b"/>
                            <a:pathLst>
                              <a:path w="20" h="25">
                                <a:moveTo>
                                  <a:pt x="0" y="0"/>
                                </a:moveTo>
                                <a:lnTo>
                                  <a:pt x="0" y="24"/>
                                </a:lnTo>
                              </a:path>
                            </a:pathLst>
                          </a:custGeom>
                          <a:noFill/>
                          <a:ln w="53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9" name="Freeform 1597"/>
                        <wps:cNvSpPr>
                          <a:spLocks/>
                        </wps:cNvSpPr>
                        <wps:spPr bwMode="auto">
                          <a:xfrm>
                            <a:off x="162" y="4842"/>
                            <a:ext cx="20" cy="21"/>
                          </a:xfrm>
                          <a:custGeom>
                            <a:avLst/>
                            <a:gdLst>
                              <a:gd name="T0" fmla="*/ 0 w 20"/>
                              <a:gd name="T1" fmla="*/ 10 h 21"/>
                              <a:gd name="T2" fmla="*/ 1 w 20"/>
                              <a:gd name="T3" fmla="*/ 10 h 21"/>
                            </a:gdLst>
                            <a:ahLst/>
                            <a:cxnLst>
                              <a:cxn ang="0">
                                <a:pos x="T0" y="T1"/>
                              </a:cxn>
                              <a:cxn ang="0">
                                <a:pos x="T2" y="T3"/>
                              </a:cxn>
                            </a:cxnLst>
                            <a:rect l="0" t="0" r="r" b="b"/>
                            <a:pathLst>
                              <a:path w="20" h="21">
                                <a:moveTo>
                                  <a:pt x="0" y="10"/>
                                </a:moveTo>
                                <a:lnTo>
                                  <a:pt x="1" y="10"/>
                                </a:lnTo>
                              </a:path>
                            </a:pathLst>
                          </a:custGeom>
                          <a:noFill/>
                          <a:ln w="1498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0" name="Freeform 1598"/>
                        <wps:cNvSpPr>
                          <a:spLocks/>
                        </wps:cNvSpPr>
                        <wps:spPr bwMode="auto">
                          <a:xfrm>
                            <a:off x="165"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1" name="Freeform 1599"/>
                        <wps:cNvSpPr>
                          <a:spLocks/>
                        </wps:cNvSpPr>
                        <wps:spPr bwMode="auto">
                          <a:xfrm>
                            <a:off x="160" y="4846"/>
                            <a:ext cx="20" cy="20"/>
                          </a:xfrm>
                          <a:custGeom>
                            <a:avLst/>
                            <a:gdLst>
                              <a:gd name="T0" fmla="*/ 0 w 20"/>
                              <a:gd name="T1" fmla="*/ 0 h 20"/>
                              <a:gd name="T2" fmla="*/ 5 w 20"/>
                              <a:gd name="T3" fmla="*/ 0 h 20"/>
                            </a:gdLst>
                            <a:ahLst/>
                            <a:cxnLst>
                              <a:cxn ang="0">
                                <a:pos x="T0" y="T1"/>
                              </a:cxn>
                              <a:cxn ang="0">
                                <a:pos x="T2" y="T3"/>
                              </a:cxn>
                            </a:cxnLst>
                            <a:rect l="0" t="0" r="r" b="b"/>
                            <a:pathLst>
                              <a:path w="20" h="20">
                                <a:moveTo>
                                  <a:pt x="0" y="0"/>
                                </a:moveTo>
                                <a:lnTo>
                                  <a:pt x="5" y="0"/>
                                </a:lnTo>
                              </a:path>
                            </a:pathLst>
                          </a:custGeom>
                          <a:noFill/>
                          <a:ln w="761">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2" name="Freeform 1600"/>
                        <wps:cNvSpPr>
                          <a:spLocks/>
                        </wps:cNvSpPr>
                        <wps:spPr bwMode="auto">
                          <a:xfrm>
                            <a:off x="165"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3" name="Freeform 1601"/>
                        <wps:cNvSpPr>
                          <a:spLocks/>
                        </wps:cNvSpPr>
                        <wps:spPr bwMode="auto">
                          <a:xfrm>
                            <a:off x="160"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4" name="Freeform 1602"/>
                        <wps:cNvSpPr>
                          <a:spLocks/>
                        </wps:cNvSpPr>
                        <wps:spPr bwMode="auto">
                          <a:xfrm>
                            <a:off x="159"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5" name="Freeform 1603"/>
                        <wps:cNvSpPr>
                          <a:spLocks/>
                        </wps:cNvSpPr>
                        <wps:spPr bwMode="auto">
                          <a:xfrm>
                            <a:off x="1282" y="1518"/>
                            <a:ext cx="20" cy="34"/>
                          </a:xfrm>
                          <a:custGeom>
                            <a:avLst/>
                            <a:gdLst>
                              <a:gd name="T0" fmla="*/ 0 w 20"/>
                              <a:gd name="T1" fmla="*/ 0 h 34"/>
                              <a:gd name="T2" fmla="*/ 0 w 20"/>
                              <a:gd name="T3" fmla="*/ 33 h 34"/>
                            </a:gdLst>
                            <a:ahLst/>
                            <a:cxnLst>
                              <a:cxn ang="0">
                                <a:pos x="T0" y="T1"/>
                              </a:cxn>
                              <a:cxn ang="0">
                                <a:pos x="T2" y="T3"/>
                              </a:cxn>
                            </a:cxnLst>
                            <a:rect l="0" t="0" r="r" b="b"/>
                            <a:pathLst>
                              <a:path w="20" h="34">
                                <a:moveTo>
                                  <a:pt x="0" y="0"/>
                                </a:moveTo>
                                <a:lnTo>
                                  <a:pt x="0" y="33"/>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6" name="Freeform 1604"/>
                        <wps:cNvSpPr>
                          <a:spLocks/>
                        </wps:cNvSpPr>
                        <wps:spPr bwMode="auto">
                          <a:xfrm>
                            <a:off x="1655" y="1518"/>
                            <a:ext cx="20" cy="34"/>
                          </a:xfrm>
                          <a:custGeom>
                            <a:avLst/>
                            <a:gdLst>
                              <a:gd name="T0" fmla="*/ 0 w 20"/>
                              <a:gd name="T1" fmla="*/ 0 h 34"/>
                              <a:gd name="T2" fmla="*/ 0 w 20"/>
                              <a:gd name="T3" fmla="*/ 33 h 34"/>
                            </a:gdLst>
                            <a:ahLst/>
                            <a:cxnLst>
                              <a:cxn ang="0">
                                <a:pos x="T0" y="T1"/>
                              </a:cxn>
                              <a:cxn ang="0">
                                <a:pos x="T2" y="T3"/>
                              </a:cxn>
                            </a:cxnLst>
                            <a:rect l="0" t="0" r="r" b="b"/>
                            <a:pathLst>
                              <a:path w="20" h="34">
                                <a:moveTo>
                                  <a:pt x="0" y="0"/>
                                </a:moveTo>
                                <a:lnTo>
                                  <a:pt x="0" y="33"/>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7" name="Freeform 1605"/>
                        <wps:cNvSpPr>
                          <a:spLocks/>
                        </wps:cNvSpPr>
                        <wps:spPr bwMode="auto">
                          <a:xfrm>
                            <a:off x="2028" y="4840"/>
                            <a:ext cx="20" cy="32"/>
                          </a:xfrm>
                          <a:custGeom>
                            <a:avLst/>
                            <a:gdLst>
                              <a:gd name="T0" fmla="*/ 0 w 20"/>
                              <a:gd name="T1" fmla="*/ 0 h 32"/>
                              <a:gd name="T2" fmla="*/ 0 w 20"/>
                              <a:gd name="T3" fmla="*/ 31 h 32"/>
                            </a:gdLst>
                            <a:ahLst/>
                            <a:cxnLst>
                              <a:cxn ang="0">
                                <a:pos x="T0" y="T1"/>
                              </a:cxn>
                              <a:cxn ang="0">
                                <a:pos x="T2" y="T3"/>
                              </a:cxn>
                            </a:cxnLst>
                            <a:rect l="0" t="0" r="r" b="b"/>
                            <a:pathLst>
                              <a:path w="20" h="32">
                                <a:moveTo>
                                  <a:pt x="0" y="0"/>
                                </a:moveTo>
                                <a:lnTo>
                                  <a:pt x="0" y="3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8" name="Freeform 1606"/>
                        <wps:cNvSpPr>
                          <a:spLocks/>
                        </wps:cNvSpPr>
                        <wps:spPr bwMode="auto">
                          <a:xfrm>
                            <a:off x="2401" y="4837"/>
                            <a:ext cx="20" cy="35"/>
                          </a:xfrm>
                          <a:custGeom>
                            <a:avLst/>
                            <a:gdLst>
                              <a:gd name="T0" fmla="*/ 0 w 20"/>
                              <a:gd name="T1" fmla="*/ 0 h 35"/>
                              <a:gd name="T2" fmla="*/ 0 w 20"/>
                              <a:gd name="T3" fmla="*/ 34 h 35"/>
                            </a:gdLst>
                            <a:ahLst/>
                            <a:cxnLst>
                              <a:cxn ang="0">
                                <a:pos x="T0" y="T1"/>
                              </a:cxn>
                              <a:cxn ang="0">
                                <a:pos x="T2" y="T3"/>
                              </a:cxn>
                            </a:cxnLst>
                            <a:rect l="0" t="0" r="r" b="b"/>
                            <a:pathLst>
                              <a:path w="20" h="35">
                                <a:moveTo>
                                  <a:pt x="0" y="0"/>
                                </a:moveTo>
                                <a:lnTo>
                                  <a:pt x="0" y="34"/>
                                </a:lnTo>
                              </a:path>
                            </a:pathLst>
                          </a:custGeom>
                          <a:noFill/>
                          <a:ln w="5334">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9" name="Freeform 1607"/>
                        <wps:cNvSpPr>
                          <a:spLocks/>
                        </wps:cNvSpPr>
                        <wps:spPr bwMode="auto">
                          <a:xfrm>
                            <a:off x="2774" y="4840"/>
                            <a:ext cx="20" cy="32"/>
                          </a:xfrm>
                          <a:custGeom>
                            <a:avLst/>
                            <a:gdLst>
                              <a:gd name="T0" fmla="*/ 0 w 20"/>
                              <a:gd name="T1" fmla="*/ 0 h 32"/>
                              <a:gd name="T2" fmla="*/ 0 w 20"/>
                              <a:gd name="T3" fmla="*/ 31 h 32"/>
                            </a:gdLst>
                            <a:ahLst/>
                            <a:cxnLst>
                              <a:cxn ang="0">
                                <a:pos x="T0" y="T1"/>
                              </a:cxn>
                              <a:cxn ang="0">
                                <a:pos x="T2" y="T3"/>
                              </a:cxn>
                            </a:cxnLst>
                            <a:rect l="0" t="0" r="r" b="b"/>
                            <a:pathLst>
                              <a:path w="20" h="32">
                                <a:moveTo>
                                  <a:pt x="0" y="0"/>
                                </a:moveTo>
                                <a:lnTo>
                                  <a:pt x="0" y="31"/>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0" name="Freeform 1608"/>
                        <wps:cNvSpPr>
                          <a:spLocks/>
                        </wps:cNvSpPr>
                        <wps:spPr bwMode="auto">
                          <a:xfrm>
                            <a:off x="3147" y="4840"/>
                            <a:ext cx="20" cy="32"/>
                          </a:xfrm>
                          <a:custGeom>
                            <a:avLst/>
                            <a:gdLst>
                              <a:gd name="T0" fmla="*/ 0 w 20"/>
                              <a:gd name="T1" fmla="*/ 0 h 32"/>
                              <a:gd name="T2" fmla="*/ 0 w 20"/>
                              <a:gd name="T3" fmla="*/ 31 h 32"/>
                            </a:gdLst>
                            <a:ahLst/>
                            <a:cxnLst>
                              <a:cxn ang="0">
                                <a:pos x="T0" y="T1"/>
                              </a:cxn>
                              <a:cxn ang="0">
                                <a:pos x="T2" y="T3"/>
                              </a:cxn>
                            </a:cxnLst>
                            <a:rect l="0" t="0" r="r" b="b"/>
                            <a:pathLst>
                              <a:path w="20" h="32">
                                <a:moveTo>
                                  <a:pt x="0" y="0"/>
                                </a:moveTo>
                                <a:lnTo>
                                  <a:pt x="0" y="31"/>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1" name="Freeform 1609"/>
                        <wps:cNvSpPr>
                          <a:spLocks/>
                        </wps:cNvSpPr>
                        <wps:spPr bwMode="auto">
                          <a:xfrm>
                            <a:off x="3519" y="4837"/>
                            <a:ext cx="20" cy="35"/>
                          </a:xfrm>
                          <a:custGeom>
                            <a:avLst/>
                            <a:gdLst>
                              <a:gd name="T0" fmla="*/ 0 w 20"/>
                              <a:gd name="T1" fmla="*/ 0 h 35"/>
                              <a:gd name="T2" fmla="*/ 0 w 20"/>
                              <a:gd name="T3" fmla="*/ 34 h 35"/>
                            </a:gdLst>
                            <a:ahLst/>
                            <a:cxnLst>
                              <a:cxn ang="0">
                                <a:pos x="T0" y="T1"/>
                              </a:cxn>
                              <a:cxn ang="0">
                                <a:pos x="T2" y="T3"/>
                              </a:cxn>
                            </a:cxnLst>
                            <a:rect l="0" t="0" r="r" b="b"/>
                            <a:pathLst>
                              <a:path w="20" h="35">
                                <a:moveTo>
                                  <a:pt x="0" y="0"/>
                                </a:moveTo>
                                <a:lnTo>
                                  <a:pt x="0" y="34"/>
                                </a:lnTo>
                              </a:path>
                            </a:pathLst>
                          </a:custGeom>
                          <a:noFill/>
                          <a:ln w="5334">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2" name="Freeform 1610"/>
                        <wps:cNvSpPr>
                          <a:spLocks/>
                        </wps:cNvSpPr>
                        <wps:spPr bwMode="auto">
                          <a:xfrm>
                            <a:off x="3892" y="4840"/>
                            <a:ext cx="20" cy="32"/>
                          </a:xfrm>
                          <a:custGeom>
                            <a:avLst/>
                            <a:gdLst>
                              <a:gd name="T0" fmla="*/ 0 w 20"/>
                              <a:gd name="T1" fmla="*/ 0 h 32"/>
                              <a:gd name="T2" fmla="*/ 0 w 20"/>
                              <a:gd name="T3" fmla="*/ 31 h 32"/>
                            </a:gdLst>
                            <a:ahLst/>
                            <a:cxnLst>
                              <a:cxn ang="0">
                                <a:pos x="T0" y="T1"/>
                              </a:cxn>
                              <a:cxn ang="0">
                                <a:pos x="T2" y="T3"/>
                              </a:cxn>
                            </a:cxnLst>
                            <a:rect l="0" t="0" r="r" b="b"/>
                            <a:pathLst>
                              <a:path w="20" h="32">
                                <a:moveTo>
                                  <a:pt x="0" y="0"/>
                                </a:moveTo>
                                <a:lnTo>
                                  <a:pt x="0" y="31"/>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3" name="Freeform 1611"/>
                        <wps:cNvSpPr>
                          <a:spLocks/>
                        </wps:cNvSpPr>
                        <wps:spPr bwMode="auto">
                          <a:xfrm>
                            <a:off x="4265" y="4840"/>
                            <a:ext cx="20" cy="32"/>
                          </a:xfrm>
                          <a:custGeom>
                            <a:avLst/>
                            <a:gdLst>
                              <a:gd name="T0" fmla="*/ 0 w 20"/>
                              <a:gd name="T1" fmla="*/ 0 h 32"/>
                              <a:gd name="T2" fmla="*/ 0 w 20"/>
                              <a:gd name="T3" fmla="*/ 31 h 32"/>
                            </a:gdLst>
                            <a:ahLst/>
                            <a:cxnLst>
                              <a:cxn ang="0">
                                <a:pos x="T0" y="T1"/>
                              </a:cxn>
                              <a:cxn ang="0">
                                <a:pos x="T2" y="T3"/>
                              </a:cxn>
                            </a:cxnLst>
                            <a:rect l="0" t="0" r="r" b="b"/>
                            <a:pathLst>
                              <a:path w="20" h="32">
                                <a:moveTo>
                                  <a:pt x="0" y="0"/>
                                </a:moveTo>
                                <a:lnTo>
                                  <a:pt x="0" y="31"/>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4" name="Freeform 1612"/>
                        <wps:cNvSpPr>
                          <a:spLocks/>
                        </wps:cNvSpPr>
                        <wps:spPr bwMode="auto">
                          <a:xfrm>
                            <a:off x="147" y="4741"/>
                            <a:ext cx="34" cy="20"/>
                          </a:xfrm>
                          <a:custGeom>
                            <a:avLst/>
                            <a:gdLst>
                              <a:gd name="T0" fmla="*/ 0 w 34"/>
                              <a:gd name="T1" fmla="*/ 0 h 20"/>
                              <a:gd name="T2" fmla="*/ 33 w 34"/>
                              <a:gd name="T3" fmla="*/ 0 h 20"/>
                            </a:gdLst>
                            <a:ahLst/>
                            <a:cxnLst>
                              <a:cxn ang="0">
                                <a:pos x="T0" y="T1"/>
                              </a:cxn>
                              <a:cxn ang="0">
                                <a:pos x="T2" y="T3"/>
                              </a:cxn>
                            </a:cxnLst>
                            <a:rect l="0" t="0" r="r" b="b"/>
                            <a:pathLst>
                              <a:path w="34" h="20">
                                <a:moveTo>
                                  <a:pt x="0" y="0"/>
                                </a:moveTo>
                                <a:lnTo>
                                  <a:pt x="33"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5" name="Freeform 1613"/>
                        <wps:cNvSpPr>
                          <a:spLocks/>
                        </wps:cNvSpPr>
                        <wps:spPr bwMode="auto">
                          <a:xfrm>
                            <a:off x="147" y="4449"/>
                            <a:ext cx="34" cy="20"/>
                          </a:xfrm>
                          <a:custGeom>
                            <a:avLst/>
                            <a:gdLst>
                              <a:gd name="T0" fmla="*/ 0 w 34"/>
                              <a:gd name="T1" fmla="*/ 0 h 20"/>
                              <a:gd name="T2" fmla="*/ 33 w 34"/>
                              <a:gd name="T3" fmla="*/ 0 h 20"/>
                            </a:gdLst>
                            <a:ahLst/>
                            <a:cxnLst>
                              <a:cxn ang="0">
                                <a:pos x="T0" y="T1"/>
                              </a:cxn>
                              <a:cxn ang="0">
                                <a:pos x="T2" y="T3"/>
                              </a:cxn>
                            </a:cxnLst>
                            <a:rect l="0" t="0" r="r" b="b"/>
                            <a:pathLst>
                              <a:path w="34" h="20">
                                <a:moveTo>
                                  <a:pt x="0" y="0"/>
                                </a:moveTo>
                                <a:lnTo>
                                  <a:pt x="33"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 name="Freeform 1614"/>
                        <wps:cNvSpPr>
                          <a:spLocks/>
                        </wps:cNvSpPr>
                        <wps:spPr bwMode="auto">
                          <a:xfrm>
                            <a:off x="147" y="4159"/>
                            <a:ext cx="34" cy="20"/>
                          </a:xfrm>
                          <a:custGeom>
                            <a:avLst/>
                            <a:gdLst>
                              <a:gd name="T0" fmla="*/ 0 w 34"/>
                              <a:gd name="T1" fmla="*/ 0 h 20"/>
                              <a:gd name="T2" fmla="*/ 33 w 34"/>
                              <a:gd name="T3" fmla="*/ 0 h 20"/>
                            </a:gdLst>
                            <a:ahLst/>
                            <a:cxnLst>
                              <a:cxn ang="0">
                                <a:pos x="T0" y="T1"/>
                              </a:cxn>
                              <a:cxn ang="0">
                                <a:pos x="T2" y="T3"/>
                              </a:cxn>
                            </a:cxnLst>
                            <a:rect l="0" t="0" r="r" b="b"/>
                            <a:pathLst>
                              <a:path w="34" h="20">
                                <a:moveTo>
                                  <a:pt x="0" y="0"/>
                                </a:moveTo>
                                <a:lnTo>
                                  <a:pt x="33"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7" name="Freeform 1615"/>
                        <wps:cNvSpPr>
                          <a:spLocks/>
                        </wps:cNvSpPr>
                        <wps:spPr bwMode="auto">
                          <a:xfrm>
                            <a:off x="147" y="3867"/>
                            <a:ext cx="22" cy="20"/>
                          </a:xfrm>
                          <a:custGeom>
                            <a:avLst/>
                            <a:gdLst>
                              <a:gd name="T0" fmla="*/ 0 w 22"/>
                              <a:gd name="T1" fmla="*/ 0 h 20"/>
                              <a:gd name="T2" fmla="*/ 21 w 22"/>
                              <a:gd name="T3" fmla="*/ 0 h 20"/>
                            </a:gdLst>
                            <a:ahLst/>
                            <a:cxnLst>
                              <a:cxn ang="0">
                                <a:pos x="T0" y="T1"/>
                              </a:cxn>
                              <a:cxn ang="0">
                                <a:pos x="T2" y="T3"/>
                              </a:cxn>
                            </a:cxnLst>
                            <a:rect l="0" t="0" r="r" b="b"/>
                            <a:pathLst>
                              <a:path w="22" h="20">
                                <a:moveTo>
                                  <a:pt x="0" y="0"/>
                                </a:moveTo>
                                <a:lnTo>
                                  <a:pt x="2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8" name="Freeform 1616"/>
                        <wps:cNvSpPr>
                          <a:spLocks/>
                        </wps:cNvSpPr>
                        <wps:spPr bwMode="auto">
                          <a:xfrm>
                            <a:off x="156" y="1526"/>
                            <a:ext cx="20" cy="22"/>
                          </a:xfrm>
                          <a:custGeom>
                            <a:avLst/>
                            <a:gdLst>
                              <a:gd name="T0" fmla="*/ 0 w 20"/>
                              <a:gd name="T1" fmla="*/ 10 h 22"/>
                              <a:gd name="T2" fmla="*/ 13 w 20"/>
                              <a:gd name="T3" fmla="*/ 10 h 22"/>
                            </a:gdLst>
                            <a:ahLst/>
                            <a:cxnLst>
                              <a:cxn ang="0">
                                <a:pos x="T0" y="T1"/>
                              </a:cxn>
                              <a:cxn ang="0">
                                <a:pos x="T2" y="T3"/>
                              </a:cxn>
                            </a:cxnLst>
                            <a:rect l="0" t="0" r="r" b="b"/>
                            <a:pathLst>
                              <a:path w="20" h="22">
                                <a:moveTo>
                                  <a:pt x="0" y="10"/>
                                </a:moveTo>
                                <a:lnTo>
                                  <a:pt x="13"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9" name="Freeform 1617"/>
                        <wps:cNvSpPr>
                          <a:spLocks/>
                        </wps:cNvSpPr>
                        <wps:spPr bwMode="auto">
                          <a:xfrm>
                            <a:off x="162" y="1526"/>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 name="Freeform 1618"/>
                        <wps:cNvSpPr>
                          <a:spLocks/>
                        </wps:cNvSpPr>
                        <wps:spPr bwMode="auto">
                          <a:xfrm>
                            <a:off x="162" y="1527"/>
                            <a:ext cx="20" cy="20"/>
                          </a:xfrm>
                          <a:custGeom>
                            <a:avLst/>
                            <a:gdLst>
                              <a:gd name="T0" fmla="*/ 0 w 20"/>
                              <a:gd name="T1" fmla="*/ 9 h 20"/>
                              <a:gd name="T2" fmla="*/ 1 w 20"/>
                              <a:gd name="T3" fmla="*/ 9 h 20"/>
                            </a:gdLst>
                            <a:ahLst/>
                            <a:cxnLst>
                              <a:cxn ang="0">
                                <a:pos x="T0" y="T1"/>
                              </a:cxn>
                              <a:cxn ang="0">
                                <a:pos x="T2" y="T3"/>
                              </a:cxn>
                            </a:cxnLst>
                            <a:rect l="0" t="0" r="r" b="b"/>
                            <a:pathLst>
                              <a:path w="20" h="20">
                                <a:moveTo>
                                  <a:pt x="0" y="9"/>
                                </a:moveTo>
                                <a:lnTo>
                                  <a:pt x="1" y="9"/>
                                </a:lnTo>
                              </a:path>
                            </a:pathLst>
                          </a:custGeom>
                          <a:noFill/>
                          <a:ln w="142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 name="Freeform 1619"/>
                        <wps:cNvSpPr>
                          <a:spLocks/>
                        </wps:cNvSpPr>
                        <wps:spPr bwMode="auto">
                          <a:xfrm>
                            <a:off x="165" y="153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2" name="Freeform 1620"/>
                        <wps:cNvSpPr>
                          <a:spLocks/>
                        </wps:cNvSpPr>
                        <wps:spPr bwMode="auto">
                          <a:xfrm>
                            <a:off x="160" y="1538"/>
                            <a:ext cx="20" cy="20"/>
                          </a:xfrm>
                          <a:custGeom>
                            <a:avLst/>
                            <a:gdLst>
                              <a:gd name="T0" fmla="*/ 0 w 20"/>
                              <a:gd name="T1" fmla="*/ 0 h 20"/>
                              <a:gd name="T2" fmla="*/ 5 w 20"/>
                              <a:gd name="T3" fmla="*/ 0 h 20"/>
                            </a:gdLst>
                            <a:ahLst/>
                            <a:cxnLst>
                              <a:cxn ang="0">
                                <a:pos x="T0" y="T1"/>
                              </a:cxn>
                              <a:cxn ang="0">
                                <a:pos x="T2" y="T3"/>
                              </a:cxn>
                            </a:cxnLst>
                            <a:rect l="0" t="0" r="r" b="b"/>
                            <a:pathLst>
                              <a:path w="20" h="20">
                                <a:moveTo>
                                  <a:pt x="0" y="0"/>
                                </a:moveTo>
                                <a:lnTo>
                                  <a:pt x="5" y="0"/>
                                </a:lnTo>
                              </a:path>
                            </a:pathLst>
                          </a:custGeom>
                          <a:noFill/>
                          <a:ln w="6858">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3" name="Freeform 1621"/>
                        <wps:cNvSpPr>
                          <a:spLocks/>
                        </wps:cNvSpPr>
                        <wps:spPr bwMode="auto">
                          <a:xfrm>
                            <a:off x="165" y="153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4" name="Freeform 1622"/>
                        <wps:cNvSpPr>
                          <a:spLocks/>
                        </wps:cNvSpPr>
                        <wps:spPr bwMode="auto">
                          <a:xfrm>
                            <a:off x="165"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5" name="Freeform 1623"/>
                        <wps:cNvSpPr>
                          <a:spLocks/>
                        </wps:cNvSpPr>
                        <wps:spPr bwMode="auto">
                          <a:xfrm>
                            <a:off x="165"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6" name="Freeform 1624"/>
                        <wps:cNvSpPr>
                          <a:spLocks/>
                        </wps:cNvSpPr>
                        <wps:spPr bwMode="auto">
                          <a:xfrm>
                            <a:off x="165" y="15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 name="Freeform 1625"/>
                        <wps:cNvSpPr>
                          <a:spLocks/>
                        </wps:cNvSpPr>
                        <wps:spPr bwMode="auto">
                          <a:xfrm>
                            <a:off x="166" y="1541"/>
                            <a:ext cx="20" cy="20"/>
                          </a:xfrm>
                          <a:custGeom>
                            <a:avLst/>
                            <a:gdLst>
                              <a:gd name="T0" fmla="*/ 0 w 20"/>
                              <a:gd name="T1" fmla="*/ 0 h 20"/>
                              <a:gd name="T2" fmla="*/ 0 w 20"/>
                              <a:gd name="T3" fmla="*/ 2 h 20"/>
                            </a:gdLst>
                            <a:ahLst/>
                            <a:cxnLst>
                              <a:cxn ang="0">
                                <a:pos x="T0" y="T1"/>
                              </a:cxn>
                              <a:cxn ang="0">
                                <a:pos x="T2" y="T3"/>
                              </a:cxn>
                            </a:cxnLst>
                            <a:rect l="0" t="0" r="r" b="b"/>
                            <a:pathLst>
                              <a:path w="20" h="20">
                                <a:moveTo>
                                  <a:pt x="0" y="0"/>
                                </a:moveTo>
                                <a:lnTo>
                                  <a:pt x="0"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8" name="Freeform 1626"/>
                        <wps:cNvSpPr>
                          <a:spLocks/>
                        </wps:cNvSpPr>
                        <wps:spPr bwMode="auto">
                          <a:xfrm>
                            <a:off x="160" y="153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9" name="Freeform 1627"/>
                        <wps:cNvSpPr>
                          <a:spLocks/>
                        </wps:cNvSpPr>
                        <wps:spPr bwMode="auto">
                          <a:xfrm>
                            <a:off x="159" y="153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0" name="Freeform 1628"/>
                        <wps:cNvSpPr>
                          <a:spLocks/>
                        </wps:cNvSpPr>
                        <wps:spPr bwMode="auto">
                          <a:xfrm>
                            <a:off x="160"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1" name="Freeform 1629"/>
                        <wps:cNvSpPr>
                          <a:spLocks/>
                        </wps:cNvSpPr>
                        <wps:spPr bwMode="auto">
                          <a:xfrm>
                            <a:off x="159"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2" name="Freeform 1630"/>
                        <wps:cNvSpPr>
                          <a:spLocks/>
                        </wps:cNvSpPr>
                        <wps:spPr bwMode="auto">
                          <a:xfrm>
                            <a:off x="160" y="15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3" name="Freeform 1631"/>
                        <wps:cNvSpPr>
                          <a:spLocks/>
                        </wps:cNvSpPr>
                        <wps:spPr bwMode="auto">
                          <a:xfrm>
                            <a:off x="160" y="1541"/>
                            <a:ext cx="20" cy="20"/>
                          </a:xfrm>
                          <a:custGeom>
                            <a:avLst/>
                            <a:gdLst>
                              <a:gd name="T0" fmla="*/ 0 w 20"/>
                              <a:gd name="T1" fmla="*/ 0 h 20"/>
                              <a:gd name="T2" fmla="*/ 0 w 20"/>
                              <a:gd name="T3" fmla="*/ 2 h 20"/>
                            </a:gdLst>
                            <a:ahLst/>
                            <a:cxnLst>
                              <a:cxn ang="0">
                                <a:pos x="T0" y="T1"/>
                              </a:cxn>
                              <a:cxn ang="0">
                                <a:pos x="T2" y="T3"/>
                              </a:cxn>
                            </a:cxnLst>
                            <a:rect l="0" t="0" r="r" b="b"/>
                            <a:pathLst>
                              <a:path w="20" h="20">
                                <a:moveTo>
                                  <a:pt x="0" y="0"/>
                                </a:moveTo>
                                <a:lnTo>
                                  <a:pt x="0"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4" name="Freeform 1632"/>
                        <wps:cNvSpPr>
                          <a:spLocks/>
                        </wps:cNvSpPr>
                        <wps:spPr bwMode="auto">
                          <a:xfrm>
                            <a:off x="147" y="1828"/>
                            <a:ext cx="34" cy="20"/>
                          </a:xfrm>
                          <a:custGeom>
                            <a:avLst/>
                            <a:gdLst>
                              <a:gd name="T0" fmla="*/ 0 w 34"/>
                              <a:gd name="T1" fmla="*/ 0 h 20"/>
                              <a:gd name="T2" fmla="*/ 33 w 34"/>
                              <a:gd name="T3" fmla="*/ 0 h 20"/>
                            </a:gdLst>
                            <a:ahLst/>
                            <a:cxnLst>
                              <a:cxn ang="0">
                                <a:pos x="T0" y="T1"/>
                              </a:cxn>
                              <a:cxn ang="0">
                                <a:pos x="T2" y="T3"/>
                              </a:cxn>
                            </a:cxnLst>
                            <a:rect l="0" t="0" r="r" b="b"/>
                            <a:pathLst>
                              <a:path w="34" h="20">
                                <a:moveTo>
                                  <a:pt x="0" y="0"/>
                                </a:moveTo>
                                <a:lnTo>
                                  <a:pt x="33"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5" name="Freeform 1633"/>
                        <wps:cNvSpPr>
                          <a:spLocks/>
                        </wps:cNvSpPr>
                        <wps:spPr bwMode="auto">
                          <a:xfrm>
                            <a:off x="147" y="2410"/>
                            <a:ext cx="34" cy="20"/>
                          </a:xfrm>
                          <a:custGeom>
                            <a:avLst/>
                            <a:gdLst>
                              <a:gd name="T0" fmla="*/ 0 w 34"/>
                              <a:gd name="T1" fmla="*/ 0 h 20"/>
                              <a:gd name="T2" fmla="*/ 33 w 34"/>
                              <a:gd name="T3" fmla="*/ 0 h 20"/>
                            </a:gdLst>
                            <a:ahLst/>
                            <a:cxnLst>
                              <a:cxn ang="0">
                                <a:pos x="T0" y="T1"/>
                              </a:cxn>
                              <a:cxn ang="0">
                                <a:pos x="T2" y="T3"/>
                              </a:cxn>
                            </a:cxnLst>
                            <a:rect l="0" t="0" r="r" b="b"/>
                            <a:pathLst>
                              <a:path w="34" h="20">
                                <a:moveTo>
                                  <a:pt x="0" y="0"/>
                                </a:moveTo>
                                <a:lnTo>
                                  <a:pt x="33"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6" name="Freeform 1634"/>
                        <wps:cNvSpPr>
                          <a:spLocks/>
                        </wps:cNvSpPr>
                        <wps:spPr bwMode="auto">
                          <a:xfrm>
                            <a:off x="147" y="2702"/>
                            <a:ext cx="22" cy="20"/>
                          </a:xfrm>
                          <a:custGeom>
                            <a:avLst/>
                            <a:gdLst>
                              <a:gd name="T0" fmla="*/ 0 w 22"/>
                              <a:gd name="T1" fmla="*/ 0 h 20"/>
                              <a:gd name="T2" fmla="*/ 21 w 22"/>
                              <a:gd name="T3" fmla="*/ 0 h 20"/>
                            </a:gdLst>
                            <a:ahLst/>
                            <a:cxnLst>
                              <a:cxn ang="0">
                                <a:pos x="T0" y="T1"/>
                              </a:cxn>
                              <a:cxn ang="0">
                                <a:pos x="T2" y="T3"/>
                              </a:cxn>
                            </a:cxnLst>
                            <a:rect l="0" t="0" r="r" b="b"/>
                            <a:pathLst>
                              <a:path w="22" h="20">
                                <a:moveTo>
                                  <a:pt x="0" y="0"/>
                                </a:moveTo>
                                <a:lnTo>
                                  <a:pt x="2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7" name="Freeform 1635"/>
                        <wps:cNvSpPr>
                          <a:spLocks/>
                        </wps:cNvSpPr>
                        <wps:spPr bwMode="auto">
                          <a:xfrm>
                            <a:off x="147" y="2994"/>
                            <a:ext cx="34" cy="20"/>
                          </a:xfrm>
                          <a:custGeom>
                            <a:avLst/>
                            <a:gdLst>
                              <a:gd name="T0" fmla="*/ 0 w 34"/>
                              <a:gd name="T1" fmla="*/ 0 h 20"/>
                              <a:gd name="T2" fmla="*/ 33 w 34"/>
                              <a:gd name="T3" fmla="*/ 0 h 20"/>
                            </a:gdLst>
                            <a:ahLst/>
                            <a:cxnLst>
                              <a:cxn ang="0">
                                <a:pos x="T0" y="T1"/>
                              </a:cxn>
                              <a:cxn ang="0">
                                <a:pos x="T2" y="T3"/>
                              </a:cxn>
                            </a:cxnLst>
                            <a:rect l="0" t="0" r="r" b="b"/>
                            <a:pathLst>
                              <a:path w="34" h="20">
                                <a:moveTo>
                                  <a:pt x="0" y="0"/>
                                </a:moveTo>
                                <a:lnTo>
                                  <a:pt x="33" y="0"/>
                                </a:lnTo>
                              </a:path>
                            </a:pathLst>
                          </a:custGeom>
                          <a:noFill/>
                          <a:ln w="152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8" name="Freeform 1636"/>
                        <wps:cNvSpPr>
                          <a:spLocks/>
                        </wps:cNvSpPr>
                        <wps:spPr bwMode="auto">
                          <a:xfrm>
                            <a:off x="147" y="3284"/>
                            <a:ext cx="34" cy="20"/>
                          </a:xfrm>
                          <a:custGeom>
                            <a:avLst/>
                            <a:gdLst>
                              <a:gd name="T0" fmla="*/ 0 w 34"/>
                              <a:gd name="T1" fmla="*/ 0 h 20"/>
                              <a:gd name="T2" fmla="*/ 33 w 34"/>
                              <a:gd name="T3" fmla="*/ 0 h 20"/>
                            </a:gdLst>
                            <a:ahLst/>
                            <a:cxnLst>
                              <a:cxn ang="0">
                                <a:pos x="T0" y="T1"/>
                              </a:cxn>
                              <a:cxn ang="0">
                                <a:pos x="T2" y="T3"/>
                              </a:cxn>
                            </a:cxnLst>
                            <a:rect l="0" t="0" r="r" b="b"/>
                            <a:pathLst>
                              <a:path w="34" h="20">
                                <a:moveTo>
                                  <a:pt x="0" y="0"/>
                                </a:moveTo>
                                <a:lnTo>
                                  <a:pt x="33"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9" name="Freeform 1637"/>
                        <wps:cNvSpPr>
                          <a:spLocks/>
                        </wps:cNvSpPr>
                        <wps:spPr bwMode="auto">
                          <a:xfrm>
                            <a:off x="147" y="3576"/>
                            <a:ext cx="34" cy="20"/>
                          </a:xfrm>
                          <a:custGeom>
                            <a:avLst/>
                            <a:gdLst>
                              <a:gd name="T0" fmla="*/ 0 w 34"/>
                              <a:gd name="T1" fmla="*/ 0 h 20"/>
                              <a:gd name="T2" fmla="*/ 33 w 34"/>
                              <a:gd name="T3" fmla="*/ 0 h 20"/>
                            </a:gdLst>
                            <a:ahLst/>
                            <a:cxnLst>
                              <a:cxn ang="0">
                                <a:pos x="T0" y="T1"/>
                              </a:cxn>
                              <a:cxn ang="0">
                                <a:pos x="T2" y="T3"/>
                              </a:cxn>
                            </a:cxnLst>
                            <a:rect l="0" t="0" r="r" b="b"/>
                            <a:pathLst>
                              <a:path w="34" h="20">
                                <a:moveTo>
                                  <a:pt x="0" y="0"/>
                                </a:moveTo>
                                <a:lnTo>
                                  <a:pt x="33"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0" name="Freeform 1638"/>
                        <wps:cNvSpPr>
                          <a:spLocks/>
                        </wps:cNvSpPr>
                        <wps:spPr bwMode="auto">
                          <a:xfrm>
                            <a:off x="530" y="4840"/>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1" name="Freeform 1639"/>
                        <wps:cNvSpPr>
                          <a:spLocks/>
                        </wps:cNvSpPr>
                        <wps:spPr bwMode="auto">
                          <a:xfrm>
                            <a:off x="535" y="4840"/>
                            <a:ext cx="20" cy="22"/>
                          </a:xfrm>
                          <a:custGeom>
                            <a:avLst/>
                            <a:gdLst>
                              <a:gd name="T0" fmla="*/ 0 w 20"/>
                              <a:gd name="T1" fmla="*/ 21 h 22"/>
                              <a:gd name="T2" fmla="*/ 0 w 20"/>
                              <a:gd name="T3" fmla="*/ 0 h 22"/>
                            </a:gdLst>
                            <a:ahLst/>
                            <a:cxnLst>
                              <a:cxn ang="0">
                                <a:pos x="T0" y="T1"/>
                              </a:cxn>
                              <a:cxn ang="0">
                                <a:pos x="T2" y="T3"/>
                              </a:cxn>
                            </a:cxnLst>
                            <a:rect l="0" t="0" r="r" b="b"/>
                            <a:pathLst>
                              <a:path w="20" h="22">
                                <a:moveTo>
                                  <a:pt x="0" y="21"/>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2" name="Freeform 1640"/>
                        <wps:cNvSpPr>
                          <a:spLocks/>
                        </wps:cNvSpPr>
                        <wps:spPr bwMode="auto">
                          <a:xfrm>
                            <a:off x="535"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3" name="Freeform 1641"/>
                        <wps:cNvSpPr>
                          <a:spLocks/>
                        </wps:cNvSpPr>
                        <wps:spPr bwMode="auto">
                          <a:xfrm>
                            <a:off x="531" y="4843"/>
                            <a:ext cx="60" cy="20"/>
                          </a:xfrm>
                          <a:custGeom>
                            <a:avLst/>
                            <a:gdLst>
                              <a:gd name="T0" fmla="*/ 0 w 60"/>
                              <a:gd name="T1" fmla="*/ 0 h 20"/>
                              <a:gd name="T2" fmla="*/ 60 w 60"/>
                              <a:gd name="T3" fmla="*/ 0 h 20"/>
                            </a:gdLst>
                            <a:ahLst/>
                            <a:cxnLst>
                              <a:cxn ang="0">
                                <a:pos x="T0" y="T1"/>
                              </a:cxn>
                              <a:cxn ang="0">
                                <a:pos x="T2" y="T3"/>
                              </a:cxn>
                            </a:cxnLst>
                            <a:rect l="0" t="0" r="r" b="b"/>
                            <a:pathLst>
                              <a:path w="60" h="20">
                                <a:moveTo>
                                  <a:pt x="0" y="0"/>
                                </a:moveTo>
                                <a:lnTo>
                                  <a:pt x="60" y="0"/>
                                </a:lnTo>
                              </a:path>
                            </a:pathLst>
                          </a:custGeom>
                          <a:noFill/>
                          <a:ln w="2285">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4" name="Freeform 1642"/>
                        <wps:cNvSpPr>
                          <a:spLocks/>
                        </wps:cNvSpPr>
                        <wps:spPr bwMode="auto">
                          <a:xfrm>
                            <a:off x="538"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5" name="Freeform 1643"/>
                        <wps:cNvSpPr>
                          <a:spLocks/>
                        </wps:cNvSpPr>
                        <wps:spPr bwMode="auto">
                          <a:xfrm>
                            <a:off x="532" y="4846"/>
                            <a:ext cx="20" cy="20"/>
                          </a:xfrm>
                          <a:custGeom>
                            <a:avLst/>
                            <a:gdLst>
                              <a:gd name="T0" fmla="*/ 0 w 20"/>
                              <a:gd name="T1" fmla="*/ 0 h 20"/>
                              <a:gd name="T2" fmla="*/ 7 w 20"/>
                              <a:gd name="T3" fmla="*/ 0 h 20"/>
                            </a:gdLst>
                            <a:ahLst/>
                            <a:cxnLst>
                              <a:cxn ang="0">
                                <a:pos x="T0" y="T1"/>
                              </a:cxn>
                              <a:cxn ang="0">
                                <a:pos x="T2" y="T3"/>
                              </a:cxn>
                            </a:cxnLst>
                            <a:rect l="0" t="0" r="r" b="b"/>
                            <a:pathLst>
                              <a:path w="20" h="20">
                                <a:moveTo>
                                  <a:pt x="0" y="0"/>
                                </a:moveTo>
                                <a:lnTo>
                                  <a:pt x="7" y="0"/>
                                </a:lnTo>
                              </a:path>
                            </a:pathLst>
                          </a:custGeom>
                          <a:noFill/>
                          <a:ln w="761">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6" name="Freeform 1644"/>
                        <wps:cNvSpPr>
                          <a:spLocks/>
                        </wps:cNvSpPr>
                        <wps:spPr bwMode="auto">
                          <a:xfrm>
                            <a:off x="537"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7" name="Freeform 1645"/>
                        <wps:cNvSpPr>
                          <a:spLocks/>
                        </wps:cNvSpPr>
                        <wps:spPr bwMode="auto">
                          <a:xfrm>
                            <a:off x="532" y="4846"/>
                            <a:ext cx="20" cy="20"/>
                          </a:xfrm>
                          <a:custGeom>
                            <a:avLst/>
                            <a:gdLst>
                              <a:gd name="T0" fmla="*/ 1 w 20"/>
                              <a:gd name="T1" fmla="*/ 0 h 20"/>
                              <a:gd name="T2" fmla="*/ 0 w 20"/>
                              <a:gd name="T3" fmla="*/ 0 h 20"/>
                              <a:gd name="T4" fmla="*/ 1 w 20"/>
                              <a:gd name="T5" fmla="*/ 1 h 20"/>
                              <a:gd name="T6" fmla="*/ 2 w 20"/>
                              <a:gd name="T7" fmla="*/ 1 h 20"/>
                              <a:gd name="T8" fmla="*/ 2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0" y="0"/>
                                </a:lnTo>
                                <a:lnTo>
                                  <a:pt x="1" y="1"/>
                                </a:lnTo>
                                <a:lnTo>
                                  <a:pt x="2" y="1"/>
                                </a:lnTo>
                                <a:lnTo>
                                  <a:pt x="2" y="0"/>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8" name="Freeform 1646"/>
                        <wps:cNvSpPr>
                          <a:spLocks/>
                        </wps:cNvSpPr>
                        <wps:spPr bwMode="auto">
                          <a:xfrm>
                            <a:off x="532"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9" name="Freeform 1647"/>
                        <wps:cNvSpPr>
                          <a:spLocks/>
                        </wps:cNvSpPr>
                        <wps:spPr bwMode="auto">
                          <a:xfrm>
                            <a:off x="1649" y="4840"/>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0" name="Freeform 1648"/>
                        <wps:cNvSpPr>
                          <a:spLocks/>
                        </wps:cNvSpPr>
                        <wps:spPr bwMode="auto">
                          <a:xfrm>
                            <a:off x="1655" y="4840"/>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1" name="Freeform 1649"/>
                        <wps:cNvSpPr>
                          <a:spLocks/>
                        </wps:cNvSpPr>
                        <wps:spPr bwMode="auto">
                          <a:xfrm>
                            <a:off x="1655"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2" name="Freeform 1650"/>
                        <wps:cNvSpPr>
                          <a:spLocks/>
                        </wps:cNvSpPr>
                        <wps:spPr bwMode="auto">
                          <a:xfrm>
                            <a:off x="1650" y="4843"/>
                            <a:ext cx="60" cy="20"/>
                          </a:xfrm>
                          <a:custGeom>
                            <a:avLst/>
                            <a:gdLst>
                              <a:gd name="T0" fmla="*/ 0 w 60"/>
                              <a:gd name="T1" fmla="*/ 0 h 20"/>
                              <a:gd name="T2" fmla="*/ 59 w 60"/>
                              <a:gd name="T3" fmla="*/ 0 h 20"/>
                            </a:gdLst>
                            <a:ahLst/>
                            <a:cxnLst>
                              <a:cxn ang="0">
                                <a:pos x="T0" y="T1"/>
                              </a:cxn>
                              <a:cxn ang="0">
                                <a:pos x="T2" y="T3"/>
                              </a:cxn>
                            </a:cxnLst>
                            <a:rect l="0" t="0" r="r" b="b"/>
                            <a:pathLst>
                              <a:path w="60" h="20">
                                <a:moveTo>
                                  <a:pt x="0" y="0"/>
                                </a:moveTo>
                                <a:lnTo>
                                  <a:pt x="59" y="0"/>
                                </a:lnTo>
                              </a:path>
                            </a:pathLst>
                          </a:custGeom>
                          <a:noFill/>
                          <a:ln w="2285">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3" name="Freeform 1651"/>
                        <wps:cNvSpPr>
                          <a:spLocks/>
                        </wps:cNvSpPr>
                        <wps:spPr bwMode="auto">
                          <a:xfrm>
                            <a:off x="1656" y="4846"/>
                            <a:ext cx="20" cy="20"/>
                          </a:xfrm>
                          <a:custGeom>
                            <a:avLst/>
                            <a:gdLst>
                              <a:gd name="T0" fmla="*/ 1 w 20"/>
                              <a:gd name="T1" fmla="*/ 0 h 20"/>
                              <a:gd name="T2" fmla="*/ 2 w 20"/>
                              <a:gd name="T3" fmla="*/ 0 h 20"/>
                              <a:gd name="T4" fmla="*/ 1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0"/>
                                </a:lnTo>
                                <a:lnTo>
                                  <a:pt x="1" y="1"/>
                                </a:lnTo>
                                <a:lnTo>
                                  <a:pt x="0" y="0"/>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4" name="Freeform 1652"/>
                        <wps:cNvSpPr>
                          <a:spLocks/>
                        </wps:cNvSpPr>
                        <wps:spPr bwMode="auto">
                          <a:xfrm>
                            <a:off x="1652" y="4846"/>
                            <a:ext cx="20" cy="20"/>
                          </a:xfrm>
                          <a:custGeom>
                            <a:avLst/>
                            <a:gdLst>
                              <a:gd name="T0" fmla="*/ 0 w 20"/>
                              <a:gd name="T1" fmla="*/ 0 h 20"/>
                              <a:gd name="T2" fmla="*/ 7 w 20"/>
                              <a:gd name="T3" fmla="*/ 0 h 20"/>
                            </a:gdLst>
                            <a:ahLst/>
                            <a:cxnLst>
                              <a:cxn ang="0">
                                <a:pos x="T0" y="T1"/>
                              </a:cxn>
                              <a:cxn ang="0">
                                <a:pos x="T2" y="T3"/>
                              </a:cxn>
                            </a:cxnLst>
                            <a:rect l="0" t="0" r="r" b="b"/>
                            <a:pathLst>
                              <a:path w="20" h="20">
                                <a:moveTo>
                                  <a:pt x="0" y="0"/>
                                </a:moveTo>
                                <a:lnTo>
                                  <a:pt x="7"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5" name="Freeform 1653"/>
                        <wps:cNvSpPr>
                          <a:spLocks/>
                        </wps:cNvSpPr>
                        <wps:spPr bwMode="auto">
                          <a:xfrm>
                            <a:off x="1657"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6" name="Freeform 1654"/>
                        <wps:cNvSpPr>
                          <a:spLocks/>
                        </wps:cNvSpPr>
                        <wps:spPr bwMode="auto">
                          <a:xfrm>
                            <a:off x="1651"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7" name="Freeform 1655"/>
                        <wps:cNvSpPr>
                          <a:spLocks/>
                        </wps:cNvSpPr>
                        <wps:spPr bwMode="auto">
                          <a:xfrm>
                            <a:off x="1652"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8" name="Freeform 1656"/>
                        <wps:cNvSpPr>
                          <a:spLocks/>
                        </wps:cNvSpPr>
                        <wps:spPr bwMode="auto">
                          <a:xfrm>
                            <a:off x="903" y="4840"/>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9" name="Freeform 1657"/>
                        <wps:cNvSpPr>
                          <a:spLocks/>
                        </wps:cNvSpPr>
                        <wps:spPr bwMode="auto">
                          <a:xfrm>
                            <a:off x="909" y="4840"/>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0" name="Freeform 1658"/>
                        <wps:cNvSpPr>
                          <a:spLocks/>
                        </wps:cNvSpPr>
                        <wps:spPr bwMode="auto">
                          <a:xfrm>
                            <a:off x="789" y="4861"/>
                            <a:ext cx="125" cy="20"/>
                          </a:xfrm>
                          <a:custGeom>
                            <a:avLst/>
                            <a:gdLst>
                              <a:gd name="T0" fmla="*/ 0 w 125"/>
                              <a:gd name="T1" fmla="*/ 0 h 20"/>
                              <a:gd name="T2" fmla="*/ 124 w 125"/>
                              <a:gd name="T3" fmla="*/ 0 h 20"/>
                            </a:gdLst>
                            <a:ahLst/>
                            <a:cxnLst>
                              <a:cxn ang="0">
                                <a:pos x="T0" y="T1"/>
                              </a:cxn>
                              <a:cxn ang="0">
                                <a:pos x="T2" y="T3"/>
                              </a:cxn>
                            </a:cxnLst>
                            <a:rect l="0" t="0" r="r" b="b"/>
                            <a:pathLst>
                              <a:path w="125" h="20">
                                <a:moveTo>
                                  <a:pt x="0" y="0"/>
                                </a:moveTo>
                                <a:lnTo>
                                  <a:pt x="124" y="0"/>
                                </a:lnTo>
                              </a:path>
                            </a:pathLst>
                          </a:custGeom>
                          <a:noFill/>
                          <a:ln w="2284">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1" name="Freeform 1659"/>
                        <wps:cNvSpPr>
                          <a:spLocks/>
                        </wps:cNvSpPr>
                        <wps:spPr bwMode="auto">
                          <a:xfrm>
                            <a:off x="908"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2" name="Freeform 1660"/>
                        <wps:cNvSpPr>
                          <a:spLocks/>
                        </wps:cNvSpPr>
                        <wps:spPr bwMode="auto">
                          <a:xfrm>
                            <a:off x="853" y="4843"/>
                            <a:ext cx="60" cy="20"/>
                          </a:xfrm>
                          <a:custGeom>
                            <a:avLst/>
                            <a:gdLst>
                              <a:gd name="T0" fmla="*/ 0 w 60"/>
                              <a:gd name="T1" fmla="*/ 0 h 20"/>
                              <a:gd name="T2" fmla="*/ 59 w 60"/>
                              <a:gd name="T3" fmla="*/ 0 h 20"/>
                            </a:gdLst>
                            <a:ahLst/>
                            <a:cxnLst>
                              <a:cxn ang="0">
                                <a:pos x="T0" y="T1"/>
                              </a:cxn>
                              <a:cxn ang="0">
                                <a:pos x="T2" y="T3"/>
                              </a:cxn>
                            </a:cxnLst>
                            <a:rect l="0" t="0" r="r" b="b"/>
                            <a:pathLst>
                              <a:path w="60" h="20">
                                <a:moveTo>
                                  <a:pt x="0" y="0"/>
                                </a:moveTo>
                                <a:lnTo>
                                  <a:pt x="59" y="0"/>
                                </a:lnTo>
                              </a:path>
                            </a:pathLst>
                          </a:custGeom>
                          <a:noFill/>
                          <a:ln w="2285">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3" name="Freeform 1661"/>
                        <wps:cNvSpPr>
                          <a:spLocks/>
                        </wps:cNvSpPr>
                        <wps:spPr bwMode="auto">
                          <a:xfrm>
                            <a:off x="911"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4" name="Freeform 1662"/>
                        <wps:cNvSpPr>
                          <a:spLocks/>
                        </wps:cNvSpPr>
                        <wps:spPr bwMode="auto">
                          <a:xfrm>
                            <a:off x="905" y="4846"/>
                            <a:ext cx="20" cy="20"/>
                          </a:xfrm>
                          <a:custGeom>
                            <a:avLst/>
                            <a:gdLst>
                              <a:gd name="T0" fmla="*/ 0 w 20"/>
                              <a:gd name="T1" fmla="*/ 0 h 20"/>
                              <a:gd name="T2" fmla="*/ 7 w 20"/>
                              <a:gd name="T3" fmla="*/ 0 h 20"/>
                            </a:gdLst>
                            <a:ahLst/>
                            <a:cxnLst>
                              <a:cxn ang="0">
                                <a:pos x="T0" y="T1"/>
                              </a:cxn>
                              <a:cxn ang="0">
                                <a:pos x="T2" y="T3"/>
                              </a:cxn>
                            </a:cxnLst>
                            <a:rect l="0" t="0" r="r" b="b"/>
                            <a:pathLst>
                              <a:path w="20" h="20">
                                <a:moveTo>
                                  <a:pt x="0" y="0"/>
                                </a:moveTo>
                                <a:lnTo>
                                  <a:pt x="7"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5" name="Freeform 1663"/>
                        <wps:cNvSpPr>
                          <a:spLocks/>
                        </wps:cNvSpPr>
                        <wps:spPr bwMode="auto">
                          <a:xfrm>
                            <a:off x="910"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6" name="Freeform 1664"/>
                        <wps:cNvSpPr>
                          <a:spLocks/>
                        </wps:cNvSpPr>
                        <wps:spPr bwMode="auto">
                          <a:xfrm>
                            <a:off x="905" y="4846"/>
                            <a:ext cx="20" cy="20"/>
                          </a:xfrm>
                          <a:custGeom>
                            <a:avLst/>
                            <a:gdLst>
                              <a:gd name="T0" fmla="*/ 1 w 20"/>
                              <a:gd name="T1" fmla="*/ 0 h 20"/>
                              <a:gd name="T2" fmla="*/ 0 w 20"/>
                              <a:gd name="T3" fmla="*/ 0 h 20"/>
                              <a:gd name="T4" fmla="*/ 1 w 20"/>
                              <a:gd name="T5" fmla="*/ 1 h 20"/>
                              <a:gd name="T6" fmla="*/ 2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0" y="0"/>
                                </a:lnTo>
                                <a:lnTo>
                                  <a:pt x="1" y="1"/>
                                </a:lnTo>
                                <a:lnTo>
                                  <a:pt x="2" y="0"/>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7" name="Freeform 1665"/>
                        <wps:cNvSpPr>
                          <a:spLocks/>
                        </wps:cNvSpPr>
                        <wps:spPr bwMode="auto">
                          <a:xfrm>
                            <a:off x="906"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8" name="Freeform 1666"/>
                        <wps:cNvSpPr>
                          <a:spLocks/>
                        </wps:cNvSpPr>
                        <wps:spPr bwMode="auto">
                          <a:xfrm>
                            <a:off x="1276" y="4840"/>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9" name="Freeform 1667"/>
                        <wps:cNvSpPr>
                          <a:spLocks/>
                        </wps:cNvSpPr>
                        <wps:spPr bwMode="auto">
                          <a:xfrm>
                            <a:off x="1282" y="4840"/>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0" name="Freeform 1668"/>
                        <wps:cNvSpPr>
                          <a:spLocks/>
                        </wps:cNvSpPr>
                        <wps:spPr bwMode="auto">
                          <a:xfrm>
                            <a:off x="1277" y="4862"/>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1" name="Freeform 1669"/>
                        <wps:cNvSpPr>
                          <a:spLocks/>
                        </wps:cNvSpPr>
                        <wps:spPr bwMode="auto">
                          <a:xfrm>
                            <a:off x="1281"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2" name="Freeform 1670"/>
                        <wps:cNvSpPr>
                          <a:spLocks/>
                        </wps:cNvSpPr>
                        <wps:spPr bwMode="auto">
                          <a:xfrm>
                            <a:off x="1277" y="4842"/>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 name="Freeform 1671"/>
                        <wps:cNvSpPr>
                          <a:spLocks/>
                        </wps:cNvSpPr>
                        <wps:spPr bwMode="auto">
                          <a:xfrm>
                            <a:off x="1283" y="4846"/>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4" name="Freeform 1672"/>
                        <wps:cNvSpPr>
                          <a:spLocks/>
                        </wps:cNvSpPr>
                        <wps:spPr bwMode="auto">
                          <a:xfrm>
                            <a:off x="1278" y="4846"/>
                            <a:ext cx="20" cy="20"/>
                          </a:xfrm>
                          <a:custGeom>
                            <a:avLst/>
                            <a:gdLst>
                              <a:gd name="T0" fmla="*/ 0 w 20"/>
                              <a:gd name="T1" fmla="*/ 0 h 20"/>
                              <a:gd name="T2" fmla="*/ 7 w 20"/>
                              <a:gd name="T3" fmla="*/ 0 h 20"/>
                            </a:gdLst>
                            <a:ahLst/>
                            <a:cxnLst>
                              <a:cxn ang="0">
                                <a:pos x="T0" y="T1"/>
                              </a:cxn>
                              <a:cxn ang="0">
                                <a:pos x="T2" y="T3"/>
                              </a:cxn>
                            </a:cxnLst>
                            <a:rect l="0" t="0" r="r" b="b"/>
                            <a:pathLst>
                              <a:path w="20" h="20">
                                <a:moveTo>
                                  <a:pt x="0" y="0"/>
                                </a:moveTo>
                                <a:lnTo>
                                  <a:pt x="7"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5" name="Freeform 1673"/>
                        <wps:cNvSpPr>
                          <a:spLocks/>
                        </wps:cNvSpPr>
                        <wps:spPr bwMode="auto">
                          <a:xfrm>
                            <a:off x="1284"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6" name="Freeform 1674"/>
                        <wps:cNvSpPr>
                          <a:spLocks/>
                        </wps:cNvSpPr>
                        <wps:spPr bwMode="auto">
                          <a:xfrm>
                            <a:off x="1278" y="4846"/>
                            <a:ext cx="20" cy="20"/>
                          </a:xfrm>
                          <a:custGeom>
                            <a:avLst/>
                            <a:gdLst>
                              <a:gd name="T0" fmla="*/ 1 w 20"/>
                              <a:gd name="T1" fmla="*/ 0 h 20"/>
                              <a:gd name="T2" fmla="*/ 0 w 20"/>
                              <a:gd name="T3" fmla="*/ 0 h 20"/>
                              <a:gd name="T4" fmla="*/ 1 w 20"/>
                              <a:gd name="T5" fmla="*/ 1 h 20"/>
                              <a:gd name="T6" fmla="*/ 2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0" y="0"/>
                                </a:lnTo>
                                <a:lnTo>
                                  <a:pt x="1" y="1"/>
                                </a:lnTo>
                                <a:lnTo>
                                  <a:pt x="2" y="0"/>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 name="Freeform 1675"/>
                        <wps:cNvSpPr>
                          <a:spLocks/>
                        </wps:cNvSpPr>
                        <wps:spPr bwMode="auto">
                          <a:xfrm>
                            <a:off x="1279"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8" name="Freeform 1676"/>
                        <wps:cNvSpPr>
                          <a:spLocks/>
                        </wps:cNvSpPr>
                        <wps:spPr bwMode="auto">
                          <a:xfrm>
                            <a:off x="154" y="3855"/>
                            <a:ext cx="20" cy="24"/>
                          </a:xfrm>
                          <a:custGeom>
                            <a:avLst/>
                            <a:gdLst>
                              <a:gd name="T0" fmla="*/ 0 w 20"/>
                              <a:gd name="T1" fmla="*/ 11 h 24"/>
                              <a:gd name="T2" fmla="*/ 18 w 20"/>
                              <a:gd name="T3" fmla="*/ 11 h 24"/>
                            </a:gdLst>
                            <a:ahLst/>
                            <a:cxnLst>
                              <a:cxn ang="0">
                                <a:pos x="T0" y="T1"/>
                              </a:cxn>
                              <a:cxn ang="0">
                                <a:pos x="T2" y="T3"/>
                              </a:cxn>
                            </a:cxnLst>
                            <a:rect l="0" t="0" r="r" b="b"/>
                            <a:pathLst>
                              <a:path w="20" h="24">
                                <a:moveTo>
                                  <a:pt x="0" y="11"/>
                                </a:moveTo>
                                <a:lnTo>
                                  <a:pt x="18"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9" name="Freeform 1677"/>
                        <wps:cNvSpPr>
                          <a:spLocks/>
                        </wps:cNvSpPr>
                        <wps:spPr bwMode="auto">
                          <a:xfrm>
                            <a:off x="162" y="3857"/>
                            <a:ext cx="20" cy="20"/>
                          </a:xfrm>
                          <a:custGeom>
                            <a:avLst/>
                            <a:gdLst>
                              <a:gd name="T0" fmla="*/ 0 w 20"/>
                              <a:gd name="T1" fmla="*/ 9 h 20"/>
                              <a:gd name="T2" fmla="*/ 1 w 20"/>
                              <a:gd name="T3" fmla="*/ 9 h 20"/>
                            </a:gdLst>
                            <a:ahLst/>
                            <a:cxnLst>
                              <a:cxn ang="0">
                                <a:pos x="T0" y="T1"/>
                              </a:cxn>
                              <a:cxn ang="0">
                                <a:pos x="T2" y="T3"/>
                              </a:cxn>
                            </a:cxnLst>
                            <a:rect l="0" t="0" r="r" b="b"/>
                            <a:pathLst>
                              <a:path w="20" h="20">
                                <a:moveTo>
                                  <a:pt x="0" y="9"/>
                                </a:moveTo>
                                <a:lnTo>
                                  <a:pt x="1" y="9"/>
                                </a:lnTo>
                              </a:path>
                            </a:pathLst>
                          </a:custGeom>
                          <a:noFill/>
                          <a:ln w="142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0" name="Freeform 1678"/>
                        <wps:cNvSpPr>
                          <a:spLocks/>
                        </wps:cNvSpPr>
                        <wps:spPr bwMode="auto">
                          <a:xfrm>
                            <a:off x="156" y="387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1" name="Freeform 1679"/>
                        <wps:cNvSpPr>
                          <a:spLocks/>
                        </wps:cNvSpPr>
                        <wps:spPr bwMode="auto">
                          <a:xfrm>
                            <a:off x="156" y="385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2" name="Freeform 1680"/>
                        <wps:cNvSpPr>
                          <a:spLocks/>
                        </wps:cNvSpPr>
                        <wps:spPr bwMode="auto">
                          <a:xfrm>
                            <a:off x="162"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3" name="Freeform 1681"/>
                        <wps:cNvSpPr>
                          <a:spLocks/>
                        </wps:cNvSpPr>
                        <wps:spPr bwMode="auto">
                          <a:xfrm>
                            <a:off x="166" y="3872"/>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4" name="Freeform 1682"/>
                        <wps:cNvSpPr>
                          <a:spLocks/>
                        </wps:cNvSpPr>
                        <wps:spPr bwMode="auto">
                          <a:xfrm>
                            <a:off x="158" y="3873"/>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5" name="Freeform 1683"/>
                        <wps:cNvSpPr>
                          <a:spLocks/>
                        </wps:cNvSpPr>
                        <wps:spPr bwMode="auto">
                          <a:xfrm>
                            <a:off x="167"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6" name="Freeform 1684"/>
                        <wps:cNvSpPr>
                          <a:spLocks/>
                        </wps:cNvSpPr>
                        <wps:spPr bwMode="auto">
                          <a:xfrm>
                            <a:off x="159" y="3872"/>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7" name="Freeform 1685"/>
                        <wps:cNvSpPr>
                          <a:spLocks/>
                        </wps:cNvSpPr>
                        <wps:spPr bwMode="auto">
                          <a:xfrm>
                            <a:off x="159"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8" name="Freeform 1686"/>
                        <wps:cNvSpPr>
                          <a:spLocks/>
                        </wps:cNvSpPr>
                        <wps:spPr bwMode="auto">
                          <a:xfrm>
                            <a:off x="166"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9" name="Freeform 1687"/>
                        <wps:cNvSpPr>
                          <a:spLocks/>
                        </wps:cNvSpPr>
                        <wps:spPr bwMode="auto">
                          <a:xfrm>
                            <a:off x="159"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0" name="Freeform 1688"/>
                        <wps:cNvSpPr>
                          <a:spLocks/>
                        </wps:cNvSpPr>
                        <wps:spPr bwMode="auto">
                          <a:xfrm>
                            <a:off x="166"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1" name="Freeform 1689"/>
                        <wps:cNvSpPr>
                          <a:spLocks/>
                        </wps:cNvSpPr>
                        <wps:spPr bwMode="auto">
                          <a:xfrm>
                            <a:off x="158" y="3860"/>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2" name="Freeform 1690"/>
                        <wps:cNvSpPr>
                          <a:spLocks/>
                        </wps:cNvSpPr>
                        <wps:spPr bwMode="auto">
                          <a:xfrm>
                            <a:off x="159"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3" name="Freeform 1691"/>
                        <wps:cNvSpPr>
                          <a:spLocks/>
                        </wps:cNvSpPr>
                        <wps:spPr bwMode="auto">
                          <a:xfrm>
                            <a:off x="154" y="2690"/>
                            <a:ext cx="20" cy="26"/>
                          </a:xfrm>
                          <a:custGeom>
                            <a:avLst/>
                            <a:gdLst>
                              <a:gd name="T0" fmla="*/ 0 w 20"/>
                              <a:gd name="T1" fmla="*/ 12 h 26"/>
                              <a:gd name="T2" fmla="*/ 18 w 20"/>
                              <a:gd name="T3" fmla="*/ 12 h 26"/>
                            </a:gdLst>
                            <a:ahLst/>
                            <a:cxnLst>
                              <a:cxn ang="0">
                                <a:pos x="T0" y="T1"/>
                              </a:cxn>
                              <a:cxn ang="0">
                                <a:pos x="T2" y="T3"/>
                              </a:cxn>
                            </a:cxnLst>
                            <a:rect l="0" t="0" r="r" b="b"/>
                            <a:pathLst>
                              <a:path w="20" h="26">
                                <a:moveTo>
                                  <a:pt x="0" y="12"/>
                                </a:moveTo>
                                <a:lnTo>
                                  <a:pt x="18"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4" name="Freeform 1692"/>
                        <wps:cNvSpPr>
                          <a:spLocks/>
                        </wps:cNvSpPr>
                        <wps:spPr bwMode="auto">
                          <a:xfrm>
                            <a:off x="162" y="2692"/>
                            <a:ext cx="20" cy="20"/>
                          </a:xfrm>
                          <a:custGeom>
                            <a:avLst/>
                            <a:gdLst>
                              <a:gd name="T0" fmla="*/ 0 w 20"/>
                              <a:gd name="T1" fmla="*/ 9 h 20"/>
                              <a:gd name="T2" fmla="*/ 1 w 20"/>
                              <a:gd name="T3" fmla="*/ 9 h 20"/>
                            </a:gdLst>
                            <a:ahLst/>
                            <a:cxnLst>
                              <a:cxn ang="0">
                                <a:pos x="T0" y="T1"/>
                              </a:cxn>
                              <a:cxn ang="0">
                                <a:pos x="T2" y="T3"/>
                              </a:cxn>
                            </a:cxnLst>
                            <a:rect l="0" t="0" r="r" b="b"/>
                            <a:pathLst>
                              <a:path w="20" h="20">
                                <a:moveTo>
                                  <a:pt x="0" y="9"/>
                                </a:moveTo>
                                <a:lnTo>
                                  <a:pt x="1" y="9"/>
                                </a:lnTo>
                              </a:path>
                            </a:pathLst>
                          </a:custGeom>
                          <a:noFill/>
                          <a:ln w="142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5" name="Freeform 1693"/>
                        <wps:cNvSpPr>
                          <a:spLocks/>
                        </wps:cNvSpPr>
                        <wps:spPr bwMode="auto">
                          <a:xfrm>
                            <a:off x="156" y="2712"/>
                            <a:ext cx="20" cy="20"/>
                          </a:xfrm>
                          <a:custGeom>
                            <a:avLst/>
                            <a:gdLst>
                              <a:gd name="T0" fmla="*/ 0 w 20"/>
                              <a:gd name="T1" fmla="*/ 0 h 20"/>
                              <a:gd name="T2" fmla="*/ 13 w 20"/>
                              <a:gd name="T3" fmla="*/ 0 h 20"/>
                            </a:gdLst>
                            <a:ahLst/>
                            <a:cxnLst>
                              <a:cxn ang="0">
                                <a:pos x="T0" y="T1"/>
                              </a:cxn>
                              <a:cxn ang="0">
                                <a:pos x="T2" y="T3"/>
                              </a:cxn>
                            </a:cxnLst>
                            <a:rect l="0" t="0" r="r" b="b"/>
                            <a:pathLst>
                              <a:path w="20" h="20">
                                <a:moveTo>
                                  <a:pt x="0" y="0"/>
                                </a:moveTo>
                                <a:lnTo>
                                  <a:pt x="13"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6" name="Freeform 1694"/>
                        <wps:cNvSpPr>
                          <a:spLocks/>
                        </wps:cNvSpPr>
                        <wps:spPr bwMode="auto">
                          <a:xfrm>
                            <a:off x="156" y="2691"/>
                            <a:ext cx="20" cy="20"/>
                          </a:xfrm>
                          <a:custGeom>
                            <a:avLst/>
                            <a:gdLst>
                              <a:gd name="T0" fmla="*/ 0 w 20"/>
                              <a:gd name="T1" fmla="*/ 0 h 20"/>
                              <a:gd name="T2" fmla="*/ 13 w 20"/>
                              <a:gd name="T3" fmla="*/ 0 h 20"/>
                            </a:gdLst>
                            <a:ahLst/>
                            <a:cxnLst>
                              <a:cxn ang="0">
                                <a:pos x="T0" y="T1"/>
                              </a:cxn>
                              <a:cxn ang="0">
                                <a:pos x="T2" y="T3"/>
                              </a:cxn>
                            </a:cxnLst>
                            <a:rect l="0" t="0" r="r" b="b"/>
                            <a:pathLst>
                              <a:path w="20" h="20">
                                <a:moveTo>
                                  <a:pt x="0" y="0"/>
                                </a:moveTo>
                                <a:lnTo>
                                  <a:pt x="13"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7" name="Freeform 1695"/>
                        <wps:cNvSpPr>
                          <a:spLocks/>
                        </wps:cNvSpPr>
                        <wps:spPr bwMode="auto">
                          <a:xfrm>
                            <a:off x="162"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8" name="Freeform 1696"/>
                        <wps:cNvSpPr>
                          <a:spLocks/>
                        </wps:cNvSpPr>
                        <wps:spPr bwMode="auto">
                          <a:xfrm>
                            <a:off x="166"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9" name="Freeform 1697"/>
                        <wps:cNvSpPr>
                          <a:spLocks/>
                        </wps:cNvSpPr>
                        <wps:spPr bwMode="auto">
                          <a:xfrm>
                            <a:off x="158" y="2708"/>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0" name="Freeform 1698"/>
                        <wps:cNvSpPr>
                          <a:spLocks/>
                        </wps:cNvSpPr>
                        <wps:spPr bwMode="auto">
                          <a:xfrm>
                            <a:off x="167"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1" name="Freeform 1699"/>
                        <wps:cNvSpPr>
                          <a:spLocks/>
                        </wps:cNvSpPr>
                        <wps:spPr bwMode="auto">
                          <a:xfrm>
                            <a:off x="159"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2" name="Freeform 1700"/>
                        <wps:cNvSpPr>
                          <a:spLocks/>
                        </wps:cNvSpPr>
                        <wps:spPr bwMode="auto">
                          <a:xfrm>
                            <a:off x="159"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3" name="Freeform 1701"/>
                        <wps:cNvSpPr>
                          <a:spLocks/>
                        </wps:cNvSpPr>
                        <wps:spPr bwMode="auto">
                          <a:xfrm>
                            <a:off x="166" y="2701"/>
                            <a:ext cx="20" cy="20"/>
                          </a:xfrm>
                          <a:custGeom>
                            <a:avLst/>
                            <a:gdLst>
                              <a:gd name="T0" fmla="*/ 1 w 20"/>
                              <a:gd name="T1" fmla="*/ 0 h 20"/>
                              <a:gd name="T2" fmla="*/ 1 w 20"/>
                              <a:gd name="T3" fmla="*/ 2 h 20"/>
                              <a:gd name="T4" fmla="*/ 0 w 20"/>
                              <a:gd name="T5" fmla="*/ 2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4" name="Freeform 1702"/>
                        <wps:cNvSpPr>
                          <a:spLocks/>
                        </wps:cNvSpPr>
                        <wps:spPr bwMode="auto">
                          <a:xfrm>
                            <a:off x="159" y="2701"/>
                            <a:ext cx="20" cy="20"/>
                          </a:xfrm>
                          <a:custGeom>
                            <a:avLst/>
                            <a:gdLst>
                              <a:gd name="T0" fmla="*/ 0 w 20"/>
                              <a:gd name="T1" fmla="*/ 0 h 20"/>
                              <a:gd name="T2" fmla="*/ 1 w 20"/>
                              <a:gd name="T3" fmla="*/ 1 h 20"/>
                              <a:gd name="T4" fmla="*/ 1 w 20"/>
                              <a:gd name="T5" fmla="*/ 2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1"/>
                                </a:lnTo>
                                <a:lnTo>
                                  <a:pt x="1" y="2"/>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5" name="Freeform 1703"/>
                        <wps:cNvSpPr>
                          <a:spLocks/>
                        </wps:cNvSpPr>
                        <wps:spPr bwMode="auto">
                          <a:xfrm>
                            <a:off x="166" y="2695"/>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6" name="Freeform 1704"/>
                        <wps:cNvSpPr>
                          <a:spLocks/>
                        </wps:cNvSpPr>
                        <wps:spPr bwMode="auto">
                          <a:xfrm>
                            <a:off x="158" y="2696"/>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7" name="Freeform 1705"/>
                        <wps:cNvSpPr>
                          <a:spLocks/>
                        </wps:cNvSpPr>
                        <wps:spPr bwMode="auto">
                          <a:xfrm>
                            <a:off x="159" y="2695"/>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8" name="Freeform 1706"/>
                        <wps:cNvSpPr>
                          <a:spLocks/>
                        </wps:cNvSpPr>
                        <wps:spPr bwMode="auto">
                          <a:xfrm>
                            <a:off x="155" y="4735"/>
                            <a:ext cx="26" cy="20"/>
                          </a:xfrm>
                          <a:custGeom>
                            <a:avLst/>
                            <a:gdLst>
                              <a:gd name="T0" fmla="*/ 0 w 26"/>
                              <a:gd name="T1" fmla="*/ 6 h 20"/>
                              <a:gd name="T2" fmla="*/ 25 w 26"/>
                              <a:gd name="T3" fmla="*/ 6 h 20"/>
                            </a:gdLst>
                            <a:ahLst/>
                            <a:cxnLst>
                              <a:cxn ang="0">
                                <a:pos x="T0" y="T1"/>
                              </a:cxn>
                              <a:cxn ang="0">
                                <a:pos x="T2" y="T3"/>
                              </a:cxn>
                            </a:cxnLst>
                            <a:rect l="0" t="0" r="r" b="b"/>
                            <a:pathLst>
                              <a:path w="26" h="20">
                                <a:moveTo>
                                  <a:pt x="0" y="6"/>
                                </a:moveTo>
                                <a:lnTo>
                                  <a:pt x="25" y="6"/>
                                </a:lnTo>
                              </a:path>
                            </a:pathLst>
                          </a:custGeom>
                          <a:noFill/>
                          <a:ln w="96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9" name="Freeform 1707"/>
                        <wps:cNvSpPr>
                          <a:spLocks/>
                        </wps:cNvSpPr>
                        <wps:spPr bwMode="auto">
                          <a:xfrm>
                            <a:off x="155" y="47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0" name="Freeform 1708"/>
                        <wps:cNvSpPr>
                          <a:spLocks/>
                        </wps:cNvSpPr>
                        <wps:spPr bwMode="auto">
                          <a:xfrm>
                            <a:off x="178" y="47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1" name="Freeform 1709"/>
                        <wps:cNvSpPr>
                          <a:spLocks/>
                        </wps:cNvSpPr>
                        <wps:spPr bwMode="auto">
                          <a:xfrm>
                            <a:off x="169" y="4735"/>
                            <a:ext cx="20" cy="20"/>
                          </a:xfrm>
                          <a:custGeom>
                            <a:avLst/>
                            <a:gdLst>
                              <a:gd name="T0" fmla="*/ 0 w 20"/>
                              <a:gd name="T1" fmla="*/ 0 h 20"/>
                              <a:gd name="T2" fmla="*/ 0 w 20"/>
                              <a:gd name="T3" fmla="*/ 12 h 20"/>
                            </a:gdLst>
                            <a:ahLst/>
                            <a:cxnLst>
                              <a:cxn ang="0">
                                <a:pos x="T0" y="T1"/>
                              </a:cxn>
                              <a:cxn ang="0">
                                <a:pos x="T2" y="T3"/>
                              </a:cxn>
                            </a:cxnLst>
                            <a:rect l="0" t="0" r="r" b="b"/>
                            <a:pathLst>
                              <a:path w="20" h="20">
                                <a:moveTo>
                                  <a:pt x="0" y="0"/>
                                </a:moveTo>
                                <a:lnTo>
                                  <a:pt x="0" y="12"/>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2" name="Freeform 1710"/>
                        <wps:cNvSpPr>
                          <a:spLocks/>
                        </wps:cNvSpPr>
                        <wps:spPr bwMode="auto">
                          <a:xfrm>
                            <a:off x="160" y="4737"/>
                            <a:ext cx="20" cy="20"/>
                          </a:xfrm>
                          <a:custGeom>
                            <a:avLst/>
                            <a:gdLst>
                              <a:gd name="T0" fmla="*/ 1 w 20"/>
                              <a:gd name="T1" fmla="*/ 1 h 20"/>
                              <a:gd name="T2" fmla="*/ 0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3" name="Freeform 1711"/>
                        <wps:cNvSpPr>
                          <a:spLocks/>
                        </wps:cNvSpPr>
                        <wps:spPr bwMode="auto">
                          <a:xfrm>
                            <a:off x="160" y="4737"/>
                            <a:ext cx="20" cy="20"/>
                          </a:xfrm>
                          <a:custGeom>
                            <a:avLst/>
                            <a:gdLst>
                              <a:gd name="T0" fmla="*/ 0 w 20"/>
                              <a:gd name="T1" fmla="*/ 0 h 20"/>
                              <a:gd name="T2" fmla="*/ 0 w 20"/>
                              <a:gd name="T3" fmla="*/ 7 h 20"/>
                            </a:gdLst>
                            <a:ahLst/>
                            <a:cxnLst>
                              <a:cxn ang="0">
                                <a:pos x="T0" y="T1"/>
                              </a:cxn>
                              <a:cxn ang="0">
                                <a:pos x="T2" y="T3"/>
                              </a:cxn>
                            </a:cxnLst>
                            <a:rect l="0" t="0" r="r" b="b"/>
                            <a:pathLst>
                              <a:path w="20" h="20">
                                <a:moveTo>
                                  <a:pt x="0" y="0"/>
                                </a:moveTo>
                                <a:lnTo>
                                  <a:pt x="0" y="7"/>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4" name="Freeform 1712"/>
                        <wps:cNvSpPr>
                          <a:spLocks/>
                        </wps:cNvSpPr>
                        <wps:spPr bwMode="auto">
                          <a:xfrm>
                            <a:off x="159" y="4741"/>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38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5" name="Freeform 1713"/>
                        <wps:cNvSpPr>
                          <a:spLocks/>
                        </wps:cNvSpPr>
                        <wps:spPr bwMode="auto">
                          <a:xfrm>
                            <a:off x="160" y="4742"/>
                            <a:ext cx="20" cy="20"/>
                          </a:xfrm>
                          <a:custGeom>
                            <a:avLst/>
                            <a:gdLst>
                              <a:gd name="T0" fmla="*/ 1 w 20"/>
                              <a:gd name="T1" fmla="*/ 1 h 20"/>
                              <a:gd name="T2" fmla="*/ 0 w 20"/>
                              <a:gd name="T3" fmla="*/ 1 h 20"/>
                              <a:gd name="T4" fmla="*/ 0 w 20"/>
                              <a:gd name="T5" fmla="*/ 0 h 20"/>
                              <a:gd name="T6" fmla="*/ 0 w 20"/>
                              <a:gd name="T7" fmla="*/ 2 h 20"/>
                              <a:gd name="T8" fmla="*/ 0 w 20"/>
                              <a:gd name="T9" fmla="*/ 1 h 20"/>
                              <a:gd name="T10" fmla="*/ 1 w 20"/>
                              <a:gd name="T11" fmla="*/ 1 h 20"/>
                            </a:gdLst>
                            <a:ahLst/>
                            <a:cxnLst>
                              <a:cxn ang="0">
                                <a:pos x="T0" y="T1"/>
                              </a:cxn>
                              <a:cxn ang="0">
                                <a:pos x="T2" y="T3"/>
                              </a:cxn>
                              <a:cxn ang="0">
                                <a:pos x="T4" y="T5"/>
                              </a:cxn>
                              <a:cxn ang="0">
                                <a:pos x="T6" y="T7"/>
                              </a:cxn>
                              <a:cxn ang="0">
                                <a:pos x="T8" y="T9"/>
                              </a:cxn>
                              <a:cxn ang="0">
                                <a:pos x="T10" y="T11"/>
                              </a:cxn>
                            </a:cxnLst>
                            <a:rect l="0" t="0" r="r" b="b"/>
                            <a:pathLst>
                              <a:path w="20" h="20">
                                <a:moveTo>
                                  <a:pt x="1" y="1"/>
                                </a:moveTo>
                                <a:lnTo>
                                  <a:pt x="0" y="1"/>
                                </a:lnTo>
                                <a:lnTo>
                                  <a:pt x="0" y="0"/>
                                </a:lnTo>
                                <a:lnTo>
                                  <a:pt x="0" y="2"/>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6" name="Freeform 1714"/>
                        <wps:cNvSpPr>
                          <a:spLocks/>
                        </wps:cNvSpPr>
                        <wps:spPr bwMode="auto">
                          <a:xfrm>
                            <a:off x="165" y="47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7" name="Freeform 1715"/>
                        <wps:cNvSpPr>
                          <a:spLocks/>
                        </wps:cNvSpPr>
                        <wps:spPr bwMode="auto">
                          <a:xfrm>
                            <a:off x="165" y="4737"/>
                            <a:ext cx="20" cy="20"/>
                          </a:xfrm>
                          <a:custGeom>
                            <a:avLst/>
                            <a:gdLst>
                              <a:gd name="T0" fmla="*/ 0 w 20"/>
                              <a:gd name="T1" fmla="*/ 0 h 20"/>
                              <a:gd name="T2" fmla="*/ 0 w 20"/>
                              <a:gd name="T3" fmla="*/ 7 h 20"/>
                            </a:gdLst>
                            <a:ahLst/>
                            <a:cxnLst>
                              <a:cxn ang="0">
                                <a:pos x="T0" y="T1"/>
                              </a:cxn>
                              <a:cxn ang="0">
                                <a:pos x="T2" y="T3"/>
                              </a:cxn>
                            </a:cxnLst>
                            <a:rect l="0" t="0" r="r" b="b"/>
                            <a:pathLst>
                              <a:path w="20" h="20">
                                <a:moveTo>
                                  <a:pt x="0" y="0"/>
                                </a:moveTo>
                                <a:lnTo>
                                  <a:pt x="0" y="7"/>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8" name="Freeform 1716"/>
                        <wps:cNvSpPr>
                          <a:spLocks/>
                        </wps:cNvSpPr>
                        <wps:spPr bwMode="auto">
                          <a:xfrm>
                            <a:off x="165" y="47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9" name="Freeform 1717"/>
                        <wps:cNvSpPr>
                          <a:spLocks/>
                        </wps:cNvSpPr>
                        <wps:spPr bwMode="auto">
                          <a:xfrm>
                            <a:off x="165" y="4742"/>
                            <a:ext cx="20" cy="20"/>
                          </a:xfrm>
                          <a:custGeom>
                            <a:avLst/>
                            <a:gdLst>
                              <a:gd name="T0" fmla="*/ 1 w 20"/>
                              <a:gd name="T1" fmla="*/ 1 h 20"/>
                              <a:gd name="T2" fmla="*/ 0 w 20"/>
                              <a:gd name="T3" fmla="*/ 0 h 20"/>
                              <a:gd name="T4" fmla="*/ 0 w 20"/>
                              <a:gd name="T5" fmla="*/ 2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2"/>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0" name="Freeform 1718"/>
                        <wps:cNvSpPr>
                          <a:spLocks/>
                        </wps:cNvSpPr>
                        <wps:spPr bwMode="auto">
                          <a:xfrm>
                            <a:off x="170" y="47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1" name="Freeform 1719"/>
                        <wps:cNvSpPr>
                          <a:spLocks/>
                        </wps:cNvSpPr>
                        <wps:spPr bwMode="auto">
                          <a:xfrm>
                            <a:off x="169" y="47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2" name="Freeform 1720"/>
                        <wps:cNvSpPr>
                          <a:spLocks/>
                        </wps:cNvSpPr>
                        <wps:spPr bwMode="auto">
                          <a:xfrm>
                            <a:off x="170" y="4742"/>
                            <a:ext cx="20" cy="20"/>
                          </a:xfrm>
                          <a:custGeom>
                            <a:avLst/>
                            <a:gdLst>
                              <a:gd name="T0" fmla="*/ 1 w 20"/>
                              <a:gd name="T1" fmla="*/ 1 h 20"/>
                              <a:gd name="T2" fmla="*/ 0 w 20"/>
                              <a:gd name="T3" fmla="*/ 0 h 20"/>
                              <a:gd name="T4" fmla="*/ 0 w 20"/>
                              <a:gd name="T5" fmla="*/ 2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2"/>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3" name="Freeform 1721"/>
                        <wps:cNvSpPr>
                          <a:spLocks/>
                        </wps:cNvSpPr>
                        <wps:spPr bwMode="auto">
                          <a:xfrm>
                            <a:off x="155" y="4443"/>
                            <a:ext cx="26" cy="20"/>
                          </a:xfrm>
                          <a:custGeom>
                            <a:avLst/>
                            <a:gdLst>
                              <a:gd name="T0" fmla="*/ 0 w 26"/>
                              <a:gd name="T1" fmla="*/ 6 h 20"/>
                              <a:gd name="T2" fmla="*/ 25 w 26"/>
                              <a:gd name="T3" fmla="*/ 6 h 20"/>
                            </a:gdLst>
                            <a:ahLst/>
                            <a:cxnLst>
                              <a:cxn ang="0">
                                <a:pos x="T0" y="T1"/>
                              </a:cxn>
                              <a:cxn ang="0">
                                <a:pos x="T2" y="T3"/>
                              </a:cxn>
                            </a:cxnLst>
                            <a:rect l="0" t="0" r="r" b="b"/>
                            <a:pathLst>
                              <a:path w="26" h="20">
                                <a:moveTo>
                                  <a:pt x="0" y="6"/>
                                </a:moveTo>
                                <a:lnTo>
                                  <a:pt x="25" y="6"/>
                                </a:lnTo>
                              </a:path>
                            </a:pathLst>
                          </a:custGeom>
                          <a:noFill/>
                          <a:ln w="96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4" name="Freeform 1722"/>
                        <wps:cNvSpPr>
                          <a:spLocks/>
                        </wps:cNvSpPr>
                        <wps:spPr bwMode="auto">
                          <a:xfrm>
                            <a:off x="155" y="444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5" name="Freeform 1723"/>
                        <wps:cNvSpPr>
                          <a:spLocks/>
                        </wps:cNvSpPr>
                        <wps:spPr bwMode="auto">
                          <a:xfrm>
                            <a:off x="178" y="444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6" name="Freeform 1724"/>
                        <wps:cNvSpPr>
                          <a:spLocks/>
                        </wps:cNvSpPr>
                        <wps:spPr bwMode="auto">
                          <a:xfrm>
                            <a:off x="169" y="4443"/>
                            <a:ext cx="20" cy="20"/>
                          </a:xfrm>
                          <a:custGeom>
                            <a:avLst/>
                            <a:gdLst>
                              <a:gd name="T0" fmla="*/ 0 w 20"/>
                              <a:gd name="T1" fmla="*/ 0 h 20"/>
                              <a:gd name="T2" fmla="*/ 0 w 20"/>
                              <a:gd name="T3" fmla="*/ 12 h 20"/>
                            </a:gdLst>
                            <a:ahLst/>
                            <a:cxnLst>
                              <a:cxn ang="0">
                                <a:pos x="T0" y="T1"/>
                              </a:cxn>
                              <a:cxn ang="0">
                                <a:pos x="T2" y="T3"/>
                              </a:cxn>
                            </a:cxnLst>
                            <a:rect l="0" t="0" r="r" b="b"/>
                            <a:pathLst>
                              <a:path w="20" h="20">
                                <a:moveTo>
                                  <a:pt x="0" y="0"/>
                                </a:moveTo>
                                <a:lnTo>
                                  <a:pt x="0" y="12"/>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7" name="Freeform 1725"/>
                        <wps:cNvSpPr>
                          <a:spLocks/>
                        </wps:cNvSpPr>
                        <wps:spPr bwMode="auto">
                          <a:xfrm>
                            <a:off x="160" y="4446"/>
                            <a:ext cx="20" cy="20"/>
                          </a:xfrm>
                          <a:custGeom>
                            <a:avLst/>
                            <a:gdLst>
                              <a:gd name="T0" fmla="*/ 1 w 20"/>
                              <a:gd name="T1" fmla="*/ 1 h 20"/>
                              <a:gd name="T2" fmla="*/ 0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8" name="Freeform 1726"/>
                        <wps:cNvSpPr>
                          <a:spLocks/>
                        </wps:cNvSpPr>
                        <wps:spPr bwMode="auto">
                          <a:xfrm>
                            <a:off x="159" y="44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9" name="Freeform 1727"/>
                        <wps:cNvSpPr>
                          <a:spLocks/>
                        </wps:cNvSpPr>
                        <wps:spPr bwMode="auto">
                          <a:xfrm>
                            <a:off x="159" y="4449"/>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38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0" name="Freeform 1728"/>
                        <wps:cNvSpPr>
                          <a:spLocks/>
                        </wps:cNvSpPr>
                        <wps:spPr bwMode="auto">
                          <a:xfrm>
                            <a:off x="160" y="4450"/>
                            <a:ext cx="20" cy="20"/>
                          </a:xfrm>
                          <a:custGeom>
                            <a:avLst/>
                            <a:gdLst>
                              <a:gd name="T0" fmla="*/ 1 w 20"/>
                              <a:gd name="T1" fmla="*/ 1 h 20"/>
                              <a:gd name="T2" fmla="*/ 0 w 20"/>
                              <a:gd name="T3" fmla="*/ 1 h 20"/>
                              <a:gd name="T4" fmla="*/ 0 w 20"/>
                              <a:gd name="T5" fmla="*/ 0 h 20"/>
                              <a:gd name="T6" fmla="*/ 0 w 20"/>
                              <a:gd name="T7" fmla="*/ 1 h 20"/>
                              <a:gd name="T8" fmla="*/ 1 w 20"/>
                              <a:gd name="T9" fmla="*/ 1 h 20"/>
                            </a:gdLst>
                            <a:ahLst/>
                            <a:cxnLst>
                              <a:cxn ang="0">
                                <a:pos x="T0" y="T1"/>
                              </a:cxn>
                              <a:cxn ang="0">
                                <a:pos x="T2" y="T3"/>
                              </a:cxn>
                              <a:cxn ang="0">
                                <a:pos x="T4" y="T5"/>
                              </a:cxn>
                              <a:cxn ang="0">
                                <a:pos x="T6" y="T7"/>
                              </a:cxn>
                              <a:cxn ang="0">
                                <a:pos x="T8" y="T9"/>
                              </a:cxn>
                            </a:cxnLst>
                            <a:rect l="0" t="0" r="r" b="b"/>
                            <a:pathLst>
                              <a:path w="20" h="20">
                                <a:moveTo>
                                  <a:pt x="1" y="1"/>
                                </a:moveTo>
                                <a:lnTo>
                                  <a:pt x="0" y="1"/>
                                </a:ln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1" name="Freeform 1729"/>
                        <wps:cNvSpPr>
                          <a:spLocks/>
                        </wps:cNvSpPr>
                        <wps:spPr bwMode="auto">
                          <a:xfrm>
                            <a:off x="160" y="4450"/>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2" name="Freeform 1730"/>
                        <wps:cNvSpPr>
                          <a:spLocks/>
                        </wps:cNvSpPr>
                        <wps:spPr bwMode="auto">
                          <a:xfrm>
                            <a:off x="165" y="44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3" name="Freeform 1731"/>
                        <wps:cNvSpPr>
                          <a:spLocks/>
                        </wps:cNvSpPr>
                        <wps:spPr bwMode="auto">
                          <a:xfrm>
                            <a:off x="164" y="44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 name="Freeform 1732"/>
                        <wps:cNvSpPr>
                          <a:spLocks/>
                        </wps:cNvSpPr>
                        <wps:spPr bwMode="auto">
                          <a:xfrm>
                            <a:off x="165" y="444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5" name="Freeform 1733"/>
                        <wps:cNvSpPr>
                          <a:spLocks/>
                        </wps:cNvSpPr>
                        <wps:spPr bwMode="auto">
                          <a:xfrm>
                            <a:off x="165" y="4450"/>
                            <a:ext cx="20" cy="20"/>
                          </a:xfrm>
                          <a:custGeom>
                            <a:avLst/>
                            <a:gdLst>
                              <a:gd name="T0" fmla="*/ 1 w 20"/>
                              <a:gd name="T1" fmla="*/ 1 h 20"/>
                              <a:gd name="T2" fmla="*/ 0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 name="Freeform 1734"/>
                        <wps:cNvSpPr>
                          <a:spLocks/>
                        </wps:cNvSpPr>
                        <wps:spPr bwMode="auto">
                          <a:xfrm>
                            <a:off x="165" y="4450"/>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7" name="Freeform 1735"/>
                        <wps:cNvSpPr>
                          <a:spLocks/>
                        </wps:cNvSpPr>
                        <wps:spPr bwMode="auto">
                          <a:xfrm>
                            <a:off x="170" y="44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8" name="Freeform 1736"/>
                        <wps:cNvSpPr>
                          <a:spLocks/>
                        </wps:cNvSpPr>
                        <wps:spPr bwMode="auto">
                          <a:xfrm>
                            <a:off x="169" y="44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9" name="Freeform 1737"/>
                        <wps:cNvSpPr>
                          <a:spLocks/>
                        </wps:cNvSpPr>
                        <wps:spPr bwMode="auto">
                          <a:xfrm>
                            <a:off x="169" y="444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0" name="Freeform 1738"/>
                        <wps:cNvSpPr>
                          <a:spLocks/>
                        </wps:cNvSpPr>
                        <wps:spPr bwMode="auto">
                          <a:xfrm>
                            <a:off x="170" y="4450"/>
                            <a:ext cx="20" cy="20"/>
                          </a:xfrm>
                          <a:custGeom>
                            <a:avLst/>
                            <a:gdLst>
                              <a:gd name="T0" fmla="*/ 1 w 20"/>
                              <a:gd name="T1" fmla="*/ 1 h 20"/>
                              <a:gd name="T2" fmla="*/ 0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1" name="Freeform 1739"/>
                        <wps:cNvSpPr>
                          <a:spLocks/>
                        </wps:cNvSpPr>
                        <wps:spPr bwMode="auto">
                          <a:xfrm>
                            <a:off x="155" y="4153"/>
                            <a:ext cx="26" cy="20"/>
                          </a:xfrm>
                          <a:custGeom>
                            <a:avLst/>
                            <a:gdLst>
                              <a:gd name="T0" fmla="*/ 0 w 26"/>
                              <a:gd name="T1" fmla="*/ 6 h 20"/>
                              <a:gd name="T2" fmla="*/ 25 w 26"/>
                              <a:gd name="T3" fmla="*/ 6 h 20"/>
                            </a:gdLst>
                            <a:ahLst/>
                            <a:cxnLst>
                              <a:cxn ang="0">
                                <a:pos x="T0" y="T1"/>
                              </a:cxn>
                              <a:cxn ang="0">
                                <a:pos x="T2" y="T3"/>
                              </a:cxn>
                            </a:cxnLst>
                            <a:rect l="0" t="0" r="r" b="b"/>
                            <a:pathLst>
                              <a:path w="26" h="20">
                                <a:moveTo>
                                  <a:pt x="0" y="6"/>
                                </a:moveTo>
                                <a:lnTo>
                                  <a:pt x="25" y="6"/>
                                </a:lnTo>
                              </a:path>
                            </a:pathLst>
                          </a:custGeom>
                          <a:noFill/>
                          <a:ln w="96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2" name="Freeform 1740"/>
                        <wps:cNvSpPr>
                          <a:spLocks/>
                        </wps:cNvSpPr>
                        <wps:spPr bwMode="auto">
                          <a:xfrm>
                            <a:off x="155" y="415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53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3" name="Freeform 1741"/>
                        <wps:cNvSpPr>
                          <a:spLocks/>
                        </wps:cNvSpPr>
                        <wps:spPr bwMode="auto">
                          <a:xfrm>
                            <a:off x="178" y="415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53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4" name="Freeform 1742"/>
                        <wps:cNvSpPr>
                          <a:spLocks/>
                        </wps:cNvSpPr>
                        <wps:spPr bwMode="auto">
                          <a:xfrm>
                            <a:off x="169" y="4153"/>
                            <a:ext cx="20" cy="20"/>
                          </a:xfrm>
                          <a:custGeom>
                            <a:avLst/>
                            <a:gdLst>
                              <a:gd name="T0" fmla="*/ 0 w 20"/>
                              <a:gd name="T1" fmla="*/ 0 h 20"/>
                              <a:gd name="T2" fmla="*/ 0 w 20"/>
                              <a:gd name="T3" fmla="*/ 12 h 20"/>
                            </a:gdLst>
                            <a:ahLst/>
                            <a:cxnLst>
                              <a:cxn ang="0">
                                <a:pos x="T0" y="T1"/>
                              </a:cxn>
                              <a:cxn ang="0">
                                <a:pos x="T2" y="T3"/>
                              </a:cxn>
                            </a:cxnLst>
                            <a:rect l="0" t="0" r="r" b="b"/>
                            <a:pathLst>
                              <a:path w="20" h="20">
                                <a:moveTo>
                                  <a:pt x="0" y="0"/>
                                </a:moveTo>
                                <a:lnTo>
                                  <a:pt x="0" y="12"/>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5" name="Freeform 1743"/>
                        <wps:cNvSpPr>
                          <a:spLocks/>
                        </wps:cNvSpPr>
                        <wps:spPr bwMode="auto">
                          <a:xfrm>
                            <a:off x="160" y="4155"/>
                            <a:ext cx="20" cy="20"/>
                          </a:xfrm>
                          <a:custGeom>
                            <a:avLst/>
                            <a:gdLst>
                              <a:gd name="T0" fmla="*/ 1 w 20"/>
                              <a:gd name="T1" fmla="*/ 1 h 20"/>
                              <a:gd name="T2" fmla="*/ 0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6" name="Freeform 1744"/>
                        <wps:cNvSpPr>
                          <a:spLocks/>
                        </wps:cNvSpPr>
                        <wps:spPr bwMode="auto">
                          <a:xfrm>
                            <a:off x="159" y="41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7" name="Freeform 1745"/>
                        <wps:cNvSpPr>
                          <a:spLocks/>
                        </wps:cNvSpPr>
                        <wps:spPr bwMode="auto">
                          <a:xfrm>
                            <a:off x="159" y="4159"/>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38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8" name="Freeform 1746"/>
                        <wps:cNvSpPr>
                          <a:spLocks/>
                        </wps:cNvSpPr>
                        <wps:spPr bwMode="auto">
                          <a:xfrm>
                            <a:off x="160" y="4160"/>
                            <a:ext cx="20" cy="20"/>
                          </a:xfrm>
                          <a:custGeom>
                            <a:avLst/>
                            <a:gdLst>
                              <a:gd name="T0" fmla="*/ 1 w 20"/>
                              <a:gd name="T1" fmla="*/ 1 h 20"/>
                              <a:gd name="T2" fmla="*/ 0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9" name="Freeform 1747"/>
                        <wps:cNvSpPr>
                          <a:spLocks/>
                        </wps:cNvSpPr>
                        <wps:spPr bwMode="auto">
                          <a:xfrm>
                            <a:off x="160" y="4160"/>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0" name="Freeform 1748"/>
                        <wps:cNvSpPr>
                          <a:spLocks/>
                        </wps:cNvSpPr>
                        <wps:spPr bwMode="auto">
                          <a:xfrm>
                            <a:off x="165" y="415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1" name="Freeform 1749"/>
                        <wps:cNvSpPr>
                          <a:spLocks/>
                        </wps:cNvSpPr>
                        <wps:spPr bwMode="auto">
                          <a:xfrm>
                            <a:off x="164" y="41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 name="Freeform 1750"/>
                        <wps:cNvSpPr>
                          <a:spLocks/>
                        </wps:cNvSpPr>
                        <wps:spPr bwMode="auto">
                          <a:xfrm>
                            <a:off x="165" y="415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3" name="Freeform 1751"/>
                        <wps:cNvSpPr>
                          <a:spLocks/>
                        </wps:cNvSpPr>
                        <wps:spPr bwMode="auto">
                          <a:xfrm>
                            <a:off x="165" y="41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4" name="Freeform 1752"/>
                        <wps:cNvSpPr>
                          <a:spLocks/>
                        </wps:cNvSpPr>
                        <wps:spPr bwMode="auto">
                          <a:xfrm>
                            <a:off x="165" y="4160"/>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5" name="Freeform 1753"/>
                        <wps:cNvSpPr>
                          <a:spLocks/>
                        </wps:cNvSpPr>
                        <wps:spPr bwMode="auto">
                          <a:xfrm>
                            <a:off x="170" y="415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6" name="Freeform 1754"/>
                        <wps:cNvSpPr>
                          <a:spLocks/>
                        </wps:cNvSpPr>
                        <wps:spPr bwMode="auto">
                          <a:xfrm>
                            <a:off x="169" y="41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7" name="Freeform 1755"/>
                        <wps:cNvSpPr>
                          <a:spLocks/>
                        </wps:cNvSpPr>
                        <wps:spPr bwMode="auto">
                          <a:xfrm>
                            <a:off x="169" y="415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8" name="Freeform 1756"/>
                        <wps:cNvSpPr>
                          <a:spLocks/>
                        </wps:cNvSpPr>
                        <wps:spPr bwMode="auto">
                          <a:xfrm>
                            <a:off x="170" y="41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9" name="Freeform 1757"/>
                        <wps:cNvSpPr>
                          <a:spLocks/>
                        </wps:cNvSpPr>
                        <wps:spPr bwMode="auto">
                          <a:xfrm>
                            <a:off x="155" y="3570"/>
                            <a:ext cx="26" cy="20"/>
                          </a:xfrm>
                          <a:custGeom>
                            <a:avLst/>
                            <a:gdLst>
                              <a:gd name="T0" fmla="*/ 0 w 26"/>
                              <a:gd name="T1" fmla="*/ 6 h 20"/>
                              <a:gd name="T2" fmla="*/ 25 w 26"/>
                              <a:gd name="T3" fmla="*/ 6 h 20"/>
                            </a:gdLst>
                            <a:ahLst/>
                            <a:cxnLst>
                              <a:cxn ang="0">
                                <a:pos x="T0" y="T1"/>
                              </a:cxn>
                              <a:cxn ang="0">
                                <a:pos x="T2" y="T3"/>
                              </a:cxn>
                            </a:cxnLst>
                            <a:rect l="0" t="0" r="r" b="b"/>
                            <a:pathLst>
                              <a:path w="26" h="20">
                                <a:moveTo>
                                  <a:pt x="0" y="6"/>
                                </a:moveTo>
                                <a:lnTo>
                                  <a:pt x="25" y="6"/>
                                </a:lnTo>
                              </a:path>
                            </a:pathLst>
                          </a:custGeom>
                          <a:noFill/>
                          <a:ln w="96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0" name="Freeform 1758"/>
                        <wps:cNvSpPr>
                          <a:spLocks/>
                        </wps:cNvSpPr>
                        <wps:spPr bwMode="auto">
                          <a:xfrm>
                            <a:off x="155" y="357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53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1" name="Freeform 1759"/>
                        <wps:cNvSpPr>
                          <a:spLocks/>
                        </wps:cNvSpPr>
                        <wps:spPr bwMode="auto">
                          <a:xfrm>
                            <a:off x="178" y="357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53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2" name="Freeform 1760"/>
                        <wps:cNvSpPr>
                          <a:spLocks/>
                        </wps:cNvSpPr>
                        <wps:spPr bwMode="auto">
                          <a:xfrm>
                            <a:off x="168" y="3570"/>
                            <a:ext cx="20" cy="20"/>
                          </a:xfrm>
                          <a:custGeom>
                            <a:avLst/>
                            <a:gdLst>
                              <a:gd name="T0" fmla="*/ 0 w 20"/>
                              <a:gd name="T1" fmla="*/ 12 h 20"/>
                              <a:gd name="T2" fmla="*/ 0 w 20"/>
                              <a:gd name="T3" fmla="*/ 0 h 20"/>
                            </a:gdLst>
                            <a:ahLst/>
                            <a:cxnLst>
                              <a:cxn ang="0">
                                <a:pos x="T0" y="T1"/>
                              </a:cxn>
                              <a:cxn ang="0">
                                <a:pos x="T2" y="T3"/>
                              </a:cxn>
                            </a:cxnLst>
                            <a:rect l="0" t="0" r="r" b="b"/>
                            <a:pathLst>
                              <a:path w="20" h="20">
                                <a:moveTo>
                                  <a:pt x="0" y="1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3" name="Freeform 1761"/>
                        <wps:cNvSpPr>
                          <a:spLocks/>
                        </wps:cNvSpPr>
                        <wps:spPr bwMode="auto">
                          <a:xfrm>
                            <a:off x="160" y="3573"/>
                            <a:ext cx="20" cy="20"/>
                          </a:xfrm>
                          <a:custGeom>
                            <a:avLst/>
                            <a:gdLst>
                              <a:gd name="T0" fmla="*/ 1 w 20"/>
                              <a:gd name="T1" fmla="*/ 0 h 20"/>
                              <a:gd name="T2" fmla="*/ 0 w 20"/>
                              <a:gd name="T3" fmla="*/ 0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4" name="Freeform 1762"/>
                        <wps:cNvSpPr>
                          <a:spLocks/>
                        </wps:cNvSpPr>
                        <wps:spPr bwMode="auto">
                          <a:xfrm>
                            <a:off x="159" y="357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5" name="Freeform 1763"/>
                        <wps:cNvSpPr>
                          <a:spLocks/>
                        </wps:cNvSpPr>
                        <wps:spPr bwMode="auto">
                          <a:xfrm>
                            <a:off x="159" y="3575"/>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38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6" name="Freeform 1764"/>
                        <wps:cNvSpPr>
                          <a:spLocks/>
                        </wps:cNvSpPr>
                        <wps:spPr bwMode="auto">
                          <a:xfrm>
                            <a:off x="160" y="3578"/>
                            <a:ext cx="20" cy="20"/>
                          </a:xfrm>
                          <a:custGeom>
                            <a:avLst/>
                            <a:gdLst>
                              <a:gd name="T0" fmla="*/ 1 w 20"/>
                              <a:gd name="T1" fmla="*/ 0 h 20"/>
                              <a:gd name="T2" fmla="*/ 0 w 20"/>
                              <a:gd name="T3" fmla="*/ 0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7" name="Freeform 1765"/>
                        <wps:cNvSpPr>
                          <a:spLocks/>
                        </wps:cNvSpPr>
                        <wps:spPr bwMode="auto">
                          <a:xfrm>
                            <a:off x="159" y="3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8" name="Freeform 1766"/>
                        <wps:cNvSpPr>
                          <a:spLocks/>
                        </wps:cNvSpPr>
                        <wps:spPr bwMode="auto">
                          <a:xfrm>
                            <a:off x="165" y="357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9" name="Freeform 1767"/>
                        <wps:cNvSpPr>
                          <a:spLocks/>
                        </wps:cNvSpPr>
                        <wps:spPr bwMode="auto">
                          <a:xfrm>
                            <a:off x="165" y="3573"/>
                            <a:ext cx="20" cy="20"/>
                          </a:xfrm>
                          <a:custGeom>
                            <a:avLst/>
                            <a:gdLst>
                              <a:gd name="T0" fmla="*/ 0 w 20"/>
                              <a:gd name="T1" fmla="*/ 1 h 20"/>
                              <a:gd name="T2" fmla="*/ 0 w 20"/>
                              <a:gd name="T3" fmla="*/ 0 h 20"/>
                              <a:gd name="T4" fmla="*/ 1 w 20"/>
                              <a:gd name="T5" fmla="*/ 0 h 20"/>
                            </a:gdLst>
                            <a:ahLst/>
                            <a:cxnLst>
                              <a:cxn ang="0">
                                <a:pos x="T0" y="T1"/>
                              </a:cxn>
                              <a:cxn ang="0">
                                <a:pos x="T2" y="T3"/>
                              </a:cxn>
                              <a:cxn ang="0">
                                <a:pos x="T4" y="T5"/>
                              </a:cxn>
                            </a:cxnLst>
                            <a:rect l="0" t="0" r="r" b="b"/>
                            <a:pathLst>
                              <a:path w="20" h="20">
                                <a:moveTo>
                                  <a:pt x="0" y="1"/>
                                </a:moveTo>
                                <a:lnTo>
                                  <a:pt x="0" y="0"/>
                                </a:ln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0" name="Freeform 1768"/>
                        <wps:cNvSpPr>
                          <a:spLocks/>
                        </wps:cNvSpPr>
                        <wps:spPr bwMode="auto">
                          <a:xfrm>
                            <a:off x="165" y="3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1" name="Freeform 1769"/>
                        <wps:cNvSpPr>
                          <a:spLocks/>
                        </wps:cNvSpPr>
                        <wps:spPr bwMode="auto">
                          <a:xfrm>
                            <a:off x="165" y="3578"/>
                            <a:ext cx="20" cy="20"/>
                          </a:xfrm>
                          <a:custGeom>
                            <a:avLst/>
                            <a:gdLst>
                              <a:gd name="T0" fmla="*/ 0 w 20"/>
                              <a:gd name="T1" fmla="*/ 1 h 20"/>
                              <a:gd name="T2" fmla="*/ 0 w 20"/>
                              <a:gd name="T3" fmla="*/ 0 h 20"/>
                              <a:gd name="T4" fmla="*/ 1 w 20"/>
                              <a:gd name="T5" fmla="*/ 0 h 20"/>
                            </a:gdLst>
                            <a:ahLst/>
                            <a:cxnLst>
                              <a:cxn ang="0">
                                <a:pos x="T0" y="T1"/>
                              </a:cxn>
                              <a:cxn ang="0">
                                <a:pos x="T2" y="T3"/>
                              </a:cxn>
                              <a:cxn ang="0">
                                <a:pos x="T4" y="T5"/>
                              </a:cxn>
                            </a:cxnLst>
                            <a:rect l="0" t="0" r="r" b="b"/>
                            <a:pathLst>
                              <a:path w="20" h="20">
                                <a:moveTo>
                                  <a:pt x="0" y="1"/>
                                </a:moveTo>
                                <a:lnTo>
                                  <a:pt x="0" y="0"/>
                                </a:ln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2" name="Freeform 1770"/>
                        <wps:cNvSpPr>
                          <a:spLocks/>
                        </wps:cNvSpPr>
                        <wps:spPr bwMode="auto">
                          <a:xfrm>
                            <a:off x="170" y="357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3" name="Freeform 1771"/>
                        <wps:cNvSpPr>
                          <a:spLocks/>
                        </wps:cNvSpPr>
                        <wps:spPr bwMode="auto">
                          <a:xfrm>
                            <a:off x="170" y="3573"/>
                            <a:ext cx="20" cy="20"/>
                          </a:xfrm>
                          <a:custGeom>
                            <a:avLst/>
                            <a:gdLst>
                              <a:gd name="T0" fmla="*/ 0 w 20"/>
                              <a:gd name="T1" fmla="*/ 1 h 20"/>
                              <a:gd name="T2" fmla="*/ 0 w 20"/>
                              <a:gd name="T3" fmla="*/ 0 h 20"/>
                              <a:gd name="T4" fmla="*/ 1 w 20"/>
                              <a:gd name="T5" fmla="*/ 0 h 20"/>
                            </a:gdLst>
                            <a:ahLst/>
                            <a:cxnLst>
                              <a:cxn ang="0">
                                <a:pos x="T0" y="T1"/>
                              </a:cxn>
                              <a:cxn ang="0">
                                <a:pos x="T2" y="T3"/>
                              </a:cxn>
                              <a:cxn ang="0">
                                <a:pos x="T4" y="T5"/>
                              </a:cxn>
                            </a:cxnLst>
                            <a:rect l="0" t="0" r="r" b="b"/>
                            <a:pathLst>
                              <a:path w="20" h="20">
                                <a:moveTo>
                                  <a:pt x="0" y="1"/>
                                </a:moveTo>
                                <a:lnTo>
                                  <a:pt x="0" y="0"/>
                                </a:ln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4" name="Freeform 1772"/>
                        <wps:cNvSpPr>
                          <a:spLocks/>
                        </wps:cNvSpPr>
                        <wps:spPr bwMode="auto">
                          <a:xfrm>
                            <a:off x="170" y="3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5" name="Freeform 1773"/>
                        <wps:cNvSpPr>
                          <a:spLocks/>
                        </wps:cNvSpPr>
                        <wps:spPr bwMode="auto">
                          <a:xfrm>
                            <a:off x="170" y="3578"/>
                            <a:ext cx="20" cy="20"/>
                          </a:xfrm>
                          <a:custGeom>
                            <a:avLst/>
                            <a:gdLst>
                              <a:gd name="T0" fmla="*/ 0 w 20"/>
                              <a:gd name="T1" fmla="*/ 1 h 20"/>
                              <a:gd name="T2" fmla="*/ 0 w 20"/>
                              <a:gd name="T3" fmla="*/ 0 h 20"/>
                              <a:gd name="T4" fmla="*/ 1 w 20"/>
                              <a:gd name="T5" fmla="*/ 0 h 20"/>
                            </a:gdLst>
                            <a:ahLst/>
                            <a:cxnLst>
                              <a:cxn ang="0">
                                <a:pos x="T0" y="T1"/>
                              </a:cxn>
                              <a:cxn ang="0">
                                <a:pos x="T2" y="T3"/>
                              </a:cxn>
                              <a:cxn ang="0">
                                <a:pos x="T4" y="T5"/>
                              </a:cxn>
                            </a:cxnLst>
                            <a:rect l="0" t="0" r="r" b="b"/>
                            <a:pathLst>
                              <a:path w="20" h="20">
                                <a:moveTo>
                                  <a:pt x="0" y="1"/>
                                </a:moveTo>
                                <a:lnTo>
                                  <a:pt x="0" y="0"/>
                                </a:ln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6" name="Freeform 1774"/>
                        <wps:cNvSpPr>
                          <a:spLocks/>
                        </wps:cNvSpPr>
                        <wps:spPr bwMode="auto">
                          <a:xfrm>
                            <a:off x="155" y="3278"/>
                            <a:ext cx="26" cy="20"/>
                          </a:xfrm>
                          <a:custGeom>
                            <a:avLst/>
                            <a:gdLst>
                              <a:gd name="T0" fmla="*/ 0 w 26"/>
                              <a:gd name="T1" fmla="*/ 6 h 20"/>
                              <a:gd name="T2" fmla="*/ 25 w 26"/>
                              <a:gd name="T3" fmla="*/ 6 h 20"/>
                            </a:gdLst>
                            <a:ahLst/>
                            <a:cxnLst>
                              <a:cxn ang="0">
                                <a:pos x="T0" y="T1"/>
                              </a:cxn>
                              <a:cxn ang="0">
                                <a:pos x="T2" y="T3"/>
                              </a:cxn>
                            </a:cxnLst>
                            <a:rect l="0" t="0" r="r" b="b"/>
                            <a:pathLst>
                              <a:path w="26" h="20">
                                <a:moveTo>
                                  <a:pt x="0" y="6"/>
                                </a:moveTo>
                                <a:lnTo>
                                  <a:pt x="25" y="6"/>
                                </a:lnTo>
                              </a:path>
                            </a:pathLst>
                          </a:custGeom>
                          <a:noFill/>
                          <a:ln w="1041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7" name="Freeform 1775"/>
                        <wps:cNvSpPr>
                          <a:spLocks/>
                        </wps:cNvSpPr>
                        <wps:spPr bwMode="auto">
                          <a:xfrm>
                            <a:off x="155" y="328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53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8" name="Freeform 1776"/>
                        <wps:cNvSpPr>
                          <a:spLocks/>
                        </wps:cNvSpPr>
                        <wps:spPr bwMode="auto">
                          <a:xfrm>
                            <a:off x="178" y="328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53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9" name="Freeform 1777"/>
                        <wps:cNvSpPr>
                          <a:spLocks/>
                        </wps:cNvSpPr>
                        <wps:spPr bwMode="auto">
                          <a:xfrm>
                            <a:off x="169" y="3278"/>
                            <a:ext cx="20" cy="20"/>
                          </a:xfrm>
                          <a:custGeom>
                            <a:avLst/>
                            <a:gdLst>
                              <a:gd name="T0" fmla="*/ 0 w 20"/>
                              <a:gd name="T1" fmla="*/ 0 h 20"/>
                              <a:gd name="T2" fmla="*/ 0 w 20"/>
                              <a:gd name="T3" fmla="*/ 13 h 20"/>
                            </a:gdLst>
                            <a:ahLst/>
                            <a:cxnLst>
                              <a:cxn ang="0">
                                <a:pos x="T0" y="T1"/>
                              </a:cxn>
                              <a:cxn ang="0">
                                <a:pos x="T2" y="T3"/>
                              </a:cxn>
                            </a:cxnLst>
                            <a:rect l="0" t="0" r="r" b="b"/>
                            <a:pathLst>
                              <a:path w="20" h="20">
                                <a:moveTo>
                                  <a:pt x="0" y="0"/>
                                </a:moveTo>
                                <a:lnTo>
                                  <a:pt x="0" y="13"/>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0" name="Freeform 1778"/>
                        <wps:cNvSpPr>
                          <a:spLocks/>
                        </wps:cNvSpPr>
                        <wps:spPr bwMode="auto">
                          <a:xfrm>
                            <a:off x="160" y="3282"/>
                            <a:ext cx="20" cy="20"/>
                          </a:xfrm>
                          <a:custGeom>
                            <a:avLst/>
                            <a:gdLst>
                              <a:gd name="T0" fmla="*/ 1 w 20"/>
                              <a:gd name="T1" fmla="*/ 0 h 20"/>
                              <a:gd name="T2" fmla="*/ 0 w 20"/>
                              <a:gd name="T3" fmla="*/ 0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1" name="Freeform 1779"/>
                        <wps:cNvSpPr>
                          <a:spLocks/>
                        </wps:cNvSpPr>
                        <wps:spPr bwMode="auto">
                          <a:xfrm>
                            <a:off x="160" y="3280"/>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2" name="Freeform 1780"/>
                        <wps:cNvSpPr>
                          <a:spLocks/>
                        </wps:cNvSpPr>
                        <wps:spPr bwMode="auto">
                          <a:xfrm>
                            <a:off x="159" y="3284"/>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38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3" name="Freeform 1781"/>
                        <wps:cNvSpPr>
                          <a:spLocks/>
                        </wps:cNvSpPr>
                        <wps:spPr bwMode="auto">
                          <a:xfrm>
                            <a:off x="160" y="3286"/>
                            <a:ext cx="20" cy="20"/>
                          </a:xfrm>
                          <a:custGeom>
                            <a:avLst/>
                            <a:gdLst>
                              <a:gd name="T0" fmla="*/ 1 w 20"/>
                              <a:gd name="T1" fmla="*/ 0 h 20"/>
                              <a:gd name="T2" fmla="*/ 0 w 20"/>
                              <a:gd name="T3" fmla="*/ 0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4" name="Freeform 1782"/>
                        <wps:cNvSpPr>
                          <a:spLocks/>
                        </wps:cNvSpPr>
                        <wps:spPr bwMode="auto">
                          <a:xfrm>
                            <a:off x="159" y="328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5" name="Freeform 1783"/>
                        <wps:cNvSpPr>
                          <a:spLocks/>
                        </wps:cNvSpPr>
                        <wps:spPr bwMode="auto">
                          <a:xfrm>
                            <a:off x="165" y="328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6" name="Freeform 1784"/>
                        <wps:cNvSpPr>
                          <a:spLocks/>
                        </wps:cNvSpPr>
                        <wps:spPr bwMode="auto">
                          <a:xfrm>
                            <a:off x="165" y="3280"/>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7" name="Freeform 1785"/>
                        <wps:cNvSpPr>
                          <a:spLocks/>
                        </wps:cNvSpPr>
                        <wps:spPr bwMode="auto">
                          <a:xfrm>
                            <a:off x="165" y="3282"/>
                            <a:ext cx="20" cy="20"/>
                          </a:xfrm>
                          <a:custGeom>
                            <a:avLst/>
                            <a:gdLst>
                              <a:gd name="T0" fmla="*/ 0 w 20"/>
                              <a:gd name="T1" fmla="*/ 0 h 20"/>
                              <a:gd name="T2" fmla="*/ 5 w 20"/>
                              <a:gd name="T3" fmla="*/ 0 h 20"/>
                            </a:gdLst>
                            <a:ahLst/>
                            <a:cxnLst>
                              <a:cxn ang="0">
                                <a:pos x="T0" y="T1"/>
                              </a:cxn>
                              <a:cxn ang="0">
                                <a:pos x="T2" y="T3"/>
                              </a:cxn>
                            </a:cxnLst>
                            <a:rect l="0" t="0" r="r" b="b"/>
                            <a:pathLst>
                              <a:path w="20" h="20">
                                <a:moveTo>
                                  <a:pt x="0" y="0"/>
                                </a:moveTo>
                                <a:lnTo>
                                  <a:pt x="5"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8" name="Freeform 1786"/>
                        <wps:cNvSpPr>
                          <a:spLocks/>
                        </wps:cNvSpPr>
                        <wps:spPr bwMode="auto">
                          <a:xfrm>
                            <a:off x="165" y="328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9" name="Freeform 1787"/>
                        <wps:cNvSpPr>
                          <a:spLocks/>
                        </wps:cNvSpPr>
                        <wps:spPr bwMode="auto">
                          <a:xfrm>
                            <a:off x="165" y="3286"/>
                            <a:ext cx="20" cy="20"/>
                          </a:xfrm>
                          <a:custGeom>
                            <a:avLst/>
                            <a:gdLst>
                              <a:gd name="T0" fmla="*/ 0 w 20"/>
                              <a:gd name="T1" fmla="*/ 1 h 20"/>
                              <a:gd name="T2" fmla="*/ 0 w 20"/>
                              <a:gd name="T3" fmla="*/ 0 h 20"/>
                              <a:gd name="T4" fmla="*/ 1 w 20"/>
                              <a:gd name="T5" fmla="*/ 0 h 20"/>
                            </a:gdLst>
                            <a:ahLst/>
                            <a:cxnLst>
                              <a:cxn ang="0">
                                <a:pos x="T0" y="T1"/>
                              </a:cxn>
                              <a:cxn ang="0">
                                <a:pos x="T2" y="T3"/>
                              </a:cxn>
                              <a:cxn ang="0">
                                <a:pos x="T4" y="T5"/>
                              </a:cxn>
                            </a:cxnLst>
                            <a:rect l="0" t="0" r="r" b="b"/>
                            <a:pathLst>
                              <a:path w="20" h="20">
                                <a:moveTo>
                                  <a:pt x="0" y="1"/>
                                </a:moveTo>
                                <a:lnTo>
                                  <a:pt x="0" y="0"/>
                                </a:ln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0" name="Freeform 1788"/>
                        <wps:cNvSpPr>
                          <a:spLocks/>
                        </wps:cNvSpPr>
                        <wps:spPr bwMode="auto">
                          <a:xfrm>
                            <a:off x="170" y="328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1" name="Freeform 1789"/>
                        <wps:cNvSpPr>
                          <a:spLocks/>
                        </wps:cNvSpPr>
                        <wps:spPr bwMode="auto">
                          <a:xfrm>
                            <a:off x="170" y="328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2" name="Freeform 1790"/>
                        <wps:cNvSpPr>
                          <a:spLocks/>
                        </wps:cNvSpPr>
                        <wps:spPr bwMode="auto">
                          <a:xfrm>
                            <a:off x="170" y="3286"/>
                            <a:ext cx="20" cy="20"/>
                          </a:xfrm>
                          <a:custGeom>
                            <a:avLst/>
                            <a:gdLst>
                              <a:gd name="T0" fmla="*/ 0 w 20"/>
                              <a:gd name="T1" fmla="*/ 1 h 20"/>
                              <a:gd name="T2" fmla="*/ 0 w 20"/>
                              <a:gd name="T3" fmla="*/ 0 h 20"/>
                              <a:gd name="T4" fmla="*/ 1 w 20"/>
                              <a:gd name="T5" fmla="*/ 0 h 20"/>
                            </a:gdLst>
                            <a:ahLst/>
                            <a:cxnLst>
                              <a:cxn ang="0">
                                <a:pos x="T0" y="T1"/>
                              </a:cxn>
                              <a:cxn ang="0">
                                <a:pos x="T2" y="T3"/>
                              </a:cxn>
                              <a:cxn ang="0">
                                <a:pos x="T4" y="T5"/>
                              </a:cxn>
                            </a:cxnLst>
                            <a:rect l="0" t="0" r="r" b="b"/>
                            <a:pathLst>
                              <a:path w="20" h="20">
                                <a:moveTo>
                                  <a:pt x="0" y="1"/>
                                </a:moveTo>
                                <a:lnTo>
                                  <a:pt x="0" y="0"/>
                                </a:ln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3" name="Freeform 1791"/>
                        <wps:cNvSpPr>
                          <a:spLocks/>
                        </wps:cNvSpPr>
                        <wps:spPr bwMode="auto">
                          <a:xfrm>
                            <a:off x="155" y="2987"/>
                            <a:ext cx="26" cy="20"/>
                          </a:xfrm>
                          <a:custGeom>
                            <a:avLst/>
                            <a:gdLst>
                              <a:gd name="T0" fmla="*/ 0 w 26"/>
                              <a:gd name="T1" fmla="*/ 5 h 20"/>
                              <a:gd name="T2" fmla="*/ 25 w 26"/>
                              <a:gd name="T3" fmla="*/ 5 h 20"/>
                            </a:gdLst>
                            <a:ahLst/>
                            <a:cxnLst>
                              <a:cxn ang="0">
                                <a:pos x="T0" y="T1"/>
                              </a:cxn>
                              <a:cxn ang="0">
                                <a:pos x="T2" y="T3"/>
                              </a:cxn>
                            </a:cxnLst>
                            <a:rect l="0" t="0" r="r" b="b"/>
                            <a:pathLst>
                              <a:path w="26" h="20">
                                <a:moveTo>
                                  <a:pt x="0" y="5"/>
                                </a:moveTo>
                                <a:lnTo>
                                  <a:pt x="25" y="5"/>
                                </a:lnTo>
                              </a:path>
                            </a:pathLst>
                          </a:custGeom>
                          <a:noFill/>
                          <a:ln w="8889">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4" name="Freeform 1792"/>
                        <wps:cNvSpPr>
                          <a:spLocks/>
                        </wps:cNvSpPr>
                        <wps:spPr bwMode="auto">
                          <a:xfrm>
                            <a:off x="155" y="299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5334">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5" name="Freeform 1793"/>
                        <wps:cNvSpPr>
                          <a:spLocks/>
                        </wps:cNvSpPr>
                        <wps:spPr bwMode="auto">
                          <a:xfrm>
                            <a:off x="178" y="299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5334">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6" name="Freeform 1794"/>
                        <wps:cNvSpPr>
                          <a:spLocks/>
                        </wps:cNvSpPr>
                        <wps:spPr bwMode="auto">
                          <a:xfrm>
                            <a:off x="169" y="2988"/>
                            <a:ext cx="20" cy="20"/>
                          </a:xfrm>
                          <a:custGeom>
                            <a:avLst/>
                            <a:gdLst>
                              <a:gd name="T0" fmla="*/ 0 w 20"/>
                              <a:gd name="T1" fmla="*/ 0 h 20"/>
                              <a:gd name="T2" fmla="*/ 0 w 20"/>
                              <a:gd name="T3" fmla="*/ 10 h 20"/>
                            </a:gdLst>
                            <a:ahLst/>
                            <a:cxnLst>
                              <a:cxn ang="0">
                                <a:pos x="T0" y="T1"/>
                              </a:cxn>
                              <a:cxn ang="0">
                                <a:pos x="T2" y="T3"/>
                              </a:cxn>
                            </a:cxnLst>
                            <a:rect l="0" t="0" r="r" b="b"/>
                            <a:pathLst>
                              <a:path w="20" h="20">
                                <a:moveTo>
                                  <a:pt x="0" y="0"/>
                                </a:moveTo>
                                <a:lnTo>
                                  <a:pt x="0" y="10"/>
                                </a:lnTo>
                              </a:path>
                            </a:pathLst>
                          </a:custGeom>
                          <a:noFill/>
                          <a:ln w="1524">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7" name="Freeform 1795"/>
                        <wps:cNvSpPr>
                          <a:spLocks/>
                        </wps:cNvSpPr>
                        <wps:spPr bwMode="auto">
                          <a:xfrm>
                            <a:off x="160" y="2991"/>
                            <a:ext cx="20" cy="20"/>
                          </a:xfrm>
                          <a:custGeom>
                            <a:avLst/>
                            <a:gdLst>
                              <a:gd name="T0" fmla="*/ 1 w 20"/>
                              <a:gd name="T1" fmla="*/ 0 h 20"/>
                              <a:gd name="T2" fmla="*/ 0 w 20"/>
                              <a:gd name="T3" fmla="*/ 0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0" y="0"/>
                                </a:lnTo>
                                <a:lnTo>
                                  <a:pt x="0" y="1"/>
                                </a:lnTo>
                                <a:lnTo>
                                  <a:pt x="0" y="0"/>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8" name="Freeform 1796"/>
                        <wps:cNvSpPr>
                          <a:spLocks/>
                        </wps:cNvSpPr>
                        <wps:spPr bwMode="auto">
                          <a:xfrm>
                            <a:off x="160" y="2990"/>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9" name="Freeform 1797"/>
                        <wps:cNvSpPr>
                          <a:spLocks/>
                        </wps:cNvSpPr>
                        <wps:spPr bwMode="auto">
                          <a:xfrm>
                            <a:off x="159" y="2991"/>
                            <a:ext cx="20" cy="20"/>
                          </a:xfrm>
                          <a:custGeom>
                            <a:avLst/>
                            <a:gdLst>
                              <a:gd name="T0" fmla="*/ 0 w 20"/>
                              <a:gd name="T1" fmla="*/ 0 h 20"/>
                              <a:gd name="T2" fmla="*/ 11 w 20"/>
                              <a:gd name="T3" fmla="*/ 0 h 20"/>
                            </a:gdLst>
                            <a:ahLst/>
                            <a:cxnLst>
                              <a:cxn ang="0">
                                <a:pos x="T0" y="T1"/>
                              </a:cxn>
                              <a:cxn ang="0">
                                <a:pos x="T2" y="T3"/>
                              </a:cxn>
                            </a:cxnLst>
                            <a:rect l="0" t="0" r="r" b="b"/>
                            <a:pathLst>
                              <a:path w="20" h="20">
                                <a:moveTo>
                                  <a:pt x="0" y="0"/>
                                </a:moveTo>
                                <a:lnTo>
                                  <a:pt x="11"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0" name="Freeform 1798"/>
                        <wps:cNvSpPr>
                          <a:spLocks/>
                        </wps:cNvSpPr>
                        <wps:spPr bwMode="auto">
                          <a:xfrm>
                            <a:off x="160" y="2995"/>
                            <a:ext cx="20" cy="20"/>
                          </a:xfrm>
                          <a:custGeom>
                            <a:avLst/>
                            <a:gdLst>
                              <a:gd name="T0" fmla="*/ 1 w 20"/>
                              <a:gd name="T1" fmla="*/ 0 h 20"/>
                              <a:gd name="T2" fmla="*/ 0 w 20"/>
                              <a:gd name="T3" fmla="*/ 0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1"/>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1" name="Freeform 1799"/>
                        <wps:cNvSpPr>
                          <a:spLocks/>
                        </wps:cNvSpPr>
                        <wps:spPr bwMode="auto">
                          <a:xfrm>
                            <a:off x="159" y="299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2" name="Freeform 1800"/>
                        <wps:cNvSpPr>
                          <a:spLocks/>
                        </wps:cNvSpPr>
                        <wps:spPr bwMode="auto">
                          <a:xfrm>
                            <a:off x="165" y="2991"/>
                            <a:ext cx="20" cy="20"/>
                          </a:xfrm>
                          <a:custGeom>
                            <a:avLst/>
                            <a:gdLst>
                              <a:gd name="T0" fmla="*/ 1 w 20"/>
                              <a:gd name="T1" fmla="*/ 0 h 20"/>
                              <a:gd name="T2" fmla="*/ 0 w 20"/>
                              <a:gd name="T3" fmla="*/ 0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1"/>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3" name="Freeform 1801"/>
                        <wps:cNvSpPr>
                          <a:spLocks/>
                        </wps:cNvSpPr>
                        <wps:spPr bwMode="auto">
                          <a:xfrm>
                            <a:off x="165" y="2990"/>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4" name="Freeform 1802"/>
                        <wps:cNvSpPr>
                          <a:spLocks/>
                        </wps:cNvSpPr>
                        <wps:spPr bwMode="auto">
                          <a:xfrm>
                            <a:off x="165" y="299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5" name="Freeform 1803"/>
                        <wps:cNvSpPr>
                          <a:spLocks/>
                        </wps:cNvSpPr>
                        <wps:spPr bwMode="auto">
                          <a:xfrm>
                            <a:off x="165" y="2995"/>
                            <a:ext cx="20" cy="20"/>
                          </a:xfrm>
                          <a:custGeom>
                            <a:avLst/>
                            <a:gdLst>
                              <a:gd name="T0" fmla="*/ 0 w 20"/>
                              <a:gd name="T1" fmla="*/ 1 h 20"/>
                              <a:gd name="T2" fmla="*/ 0 w 20"/>
                              <a:gd name="T3" fmla="*/ 0 h 20"/>
                              <a:gd name="T4" fmla="*/ 1 w 20"/>
                              <a:gd name="T5" fmla="*/ 0 h 20"/>
                            </a:gdLst>
                            <a:ahLst/>
                            <a:cxnLst>
                              <a:cxn ang="0">
                                <a:pos x="T0" y="T1"/>
                              </a:cxn>
                              <a:cxn ang="0">
                                <a:pos x="T2" y="T3"/>
                              </a:cxn>
                              <a:cxn ang="0">
                                <a:pos x="T4" y="T5"/>
                              </a:cxn>
                            </a:cxnLst>
                            <a:rect l="0" t="0" r="r" b="b"/>
                            <a:pathLst>
                              <a:path w="20" h="20">
                                <a:moveTo>
                                  <a:pt x="0" y="1"/>
                                </a:moveTo>
                                <a:lnTo>
                                  <a:pt x="0" y="0"/>
                                </a:lnTo>
                                <a:lnTo>
                                  <a:pt x="1"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6" name="Freeform 1804"/>
                        <wps:cNvSpPr>
                          <a:spLocks/>
                        </wps:cNvSpPr>
                        <wps:spPr bwMode="auto">
                          <a:xfrm>
                            <a:off x="170" y="2991"/>
                            <a:ext cx="20" cy="20"/>
                          </a:xfrm>
                          <a:custGeom>
                            <a:avLst/>
                            <a:gdLst>
                              <a:gd name="T0" fmla="*/ 1 w 20"/>
                              <a:gd name="T1" fmla="*/ 0 h 20"/>
                              <a:gd name="T2" fmla="*/ 0 w 20"/>
                              <a:gd name="T3" fmla="*/ 0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1"/>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7" name="Freeform 1805"/>
                        <wps:cNvSpPr>
                          <a:spLocks/>
                        </wps:cNvSpPr>
                        <wps:spPr bwMode="auto">
                          <a:xfrm>
                            <a:off x="170" y="299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8" name="Freeform 1806"/>
                        <wps:cNvSpPr>
                          <a:spLocks/>
                        </wps:cNvSpPr>
                        <wps:spPr bwMode="auto">
                          <a:xfrm>
                            <a:off x="170" y="2995"/>
                            <a:ext cx="20" cy="20"/>
                          </a:xfrm>
                          <a:custGeom>
                            <a:avLst/>
                            <a:gdLst>
                              <a:gd name="T0" fmla="*/ 0 w 20"/>
                              <a:gd name="T1" fmla="*/ 1 h 20"/>
                              <a:gd name="T2" fmla="*/ 0 w 20"/>
                              <a:gd name="T3" fmla="*/ 0 h 20"/>
                              <a:gd name="T4" fmla="*/ 1 w 20"/>
                              <a:gd name="T5" fmla="*/ 0 h 20"/>
                            </a:gdLst>
                            <a:ahLst/>
                            <a:cxnLst>
                              <a:cxn ang="0">
                                <a:pos x="T0" y="T1"/>
                              </a:cxn>
                              <a:cxn ang="0">
                                <a:pos x="T2" y="T3"/>
                              </a:cxn>
                              <a:cxn ang="0">
                                <a:pos x="T4" y="T5"/>
                              </a:cxn>
                            </a:cxnLst>
                            <a:rect l="0" t="0" r="r" b="b"/>
                            <a:pathLst>
                              <a:path w="20" h="20">
                                <a:moveTo>
                                  <a:pt x="0" y="1"/>
                                </a:moveTo>
                                <a:lnTo>
                                  <a:pt x="0" y="0"/>
                                </a:lnTo>
                                <a:lnTo>
                                  <a:pt x="1"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9" name="Freeform 1807"/>
                        <wps:cNvSpPr>
                          <a:spLocks/>
                        </wps:cNvSpPr>
                        <wps:spPr bwMode="auto">
                          <a:xfrm>
                            <a:off x="155" y="2406"/>
                            <a:ext cx="26" cy="20"/>
                          </a:xfrm>
                          <a:custGeom>
                            <a:avLst/>
                            <a:gdLst>
                              <a:gd name="T0" fmla="*/ 0 w 26"/>
                              <a:gd name="T1" fmla="*/ 5 h 20"/>
                              <a:gd name="T2" fmla="*/ 25 w 26"/>
                              <a:gd name="T3" fmla="*/ 5 h 20"/>
                            </a:gdLst>
                            <a:ahLst/>
                            <a:cxnLst>
                              <a:cxn ang="0">
                                <a:pos x="T0" y="T1"/>
                              </a:cxn>
                              <a:cxn ang="0">
                                <a:pos x="T2" y="T3"/>
                              </a:cxn>
                            </a:cxnLst>
                            <a:rect l="0" t="0" r="r" b="b"/>
                            <a:pathLst>
                              <a:path w="26" h="20">
                                <a:moveTo>
                                  <a:pt x="0" y="5"/>
                                </a:moveTo>
                                <a:lnTo>
                                  <a:pt x="25" y="5"/>
                                </a:lnTo>
                              </a:path>
                            </a:pathLst>
                          </a:custGeom>
                          <a:noFill/>
                          <a:ln w="88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0" name="Freeform 1808"/>
                        <wps:cNvSpPr>
                          <a:spLocks/>
                        </wps:cNvSpPr>
                        <wps:spPr bwMode="auto">
                          <a:xfrm>
                            <a:off x="155" y="241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53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1" name="Freeform 1809"/>
                        <wps:cNvSpPr>
                          <a:spLocks/>
                        </wps:cNvSpPr>
                        <wps:spPr bwMode="auto">
                          <a:xfrm>
                            <a:off x="178" y="241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53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2" name="Freeform 1810"/>
                        <wps:cNvSpPr>
                          <a:spLocks/>
                        </wps:cNvSpPr>
                        <wps:spPr bwMode="auto">
                          <a:xfrm>
                            <a:off x="169" y="2405"/>
                            <a:ext cx="20" cy="20"/>
                          </a:xfrm>
                          <a:custGeom>
                            <a:avLst/>
                            <a:gdLst>
                              <a:gd name="T0" fmla="*/ 0 w 20"/>
                              <a:gd name="T1" fmla="*/ 0 h 20"/>
                              <a:gd name="T2" fmla="*/ 0 w 20"/>
                              <a:gd name="T3" fmla="*/ 10 h 20"/>
                            </a:gdLst>
                            <a:ahLst/>
                            <a:cxnLst>
                              <a:cxn ang="0">
                                <a:pos x="T0" y="T1"/>
                              </a:cxn>
                              <a:cxn ang="0">
                                <a:pos x="T2" y="T3"/>
                              </a:cxn>
                            </a:cxnLst>
                            <a:rect l="0" t="0" r="r" b="b"/>
                            <a:pathLst>
                              <a:path w="20" h="20">
                                <a:moveTo>
                                  <a:pt x="0" y="0"/>
                                </a:moveTo>
                                <a:lnTo>
                                  <a:pt x="0" y="1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3" name="Freeform 1811"/>
                        <wps:cNvSpPr>
                          <a:spLocks/>
                        </wps:cNvSpPr>
                        <wps:spPr bwMode="auto">
                          <a:xfrm>
                            <a:off x="160" y="2408"/>
                            <a:ext cx="20" cy="20"/>
                          </a:xfrm>
                          <a:custGeom>
                            <a:avLst/>
                            <a:gdLst>
                              <a:gd name="T0" fmla="*/ 1 w 20"/>
                              <a:gd name="T1" fmla="*/ 1 h 20"/>
                              <a:gd name="T2" fmla="*/ 0 w 20"/>
                              <a:gd name="T3" fmla="*/ 1 h 20"/>
                              <a:gd name="T4" fmla="*/ 0 w 20"/>
                              <a:gd name="T5" fmla="*/ 0 h 20"/>
                              <a:gd name="T6" fmla="*/ 0 w 20"/>
                              <a:gd name="T7" fmla="*/ 1 h 20"/>
                              <a:gd name="T8" fmla="*/ 1 w 20"/>
                              <a:gd name="T9" fmla="*/ 1 h 20"/>
                            </a:gdLst>
                            <a:ahLst/>
                            <a:cxnLst>
                              <a:cxn ang="0">
                                <a:pos x="T0" y="T1"/>
                              </a:cxn>
                              <a:cxn ang="0">
                                <a:pos x="T2" y="T3"/>
                              </a:cxn>
                              <a:cxn ang="0">
                                <a:pos x="T4" y="T5"/>
                              </a:cxn>
                              <a:cxn ang="0">
                                <a:pos x="T6" y="T7"/>
                              </a:cxn>
                              <a:cxn ang="0">
                                <a:pos x="T8" y="T9"/>
                              </a:cxn>
                            </a:cxnLst>
                            <a:rect l="0" t="0" r="r" b="b"/>
                            <a:pathLst>
                              <a:path w="20" h="20">
                                <a:moveTo>
                                  <a:pt x="1" y="1"/>
                                </a:moveTo>
                                <a:lnTo>
                                  <a:pt x="0" y="1"/>
                                </a:ln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4" name="Freeform 1812"/>
                        <wps:cNvSpPr>
                          <a:spLocks/>
                        </wps:cNvSpPr>
                        <wps:spPr bwMode="auto">
                          <a:xfrm>
                            <a:off x="159" y="24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5" name="Freeform 1813"/>
                        <wps:cNvSpPr>
                          <a:spLocks/>
                        </wps:cNvSpPr>
                        <wps:spPr bwMode="auto">
                          <a:xfrm>
                            <a:off x="160" y="2413"/>
                            <a:ext cx="20" cy="20"/>
                          </a:xfrm>
                          <a:custGeom>
                            <a:avLst/>
                            <a:gdLst>
                              <a:gd name="T0" fmla="*/ 1 w 20"/>
                              <a:gd name="T1" fmla="*/ 0 h 20"/>
                              <a:gd name="T2" fmla="*/ 0 w 20"/>
                              <a:gd name="T3" fmla="*/ 0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0" y="0"/>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6" name="Freeform 1814"/>
                        <wps:cNvSpPr>
                          <a:spLocks/>
                        </wps:cNvSpPr>
                        <wps:spPr bwMode="auto">
                          <a:xfrm>
                            <a:off x="160" y="2411"/>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7" name="Freeform 1815"/>
                        <wps:cNvSpPr>
                          <a:spLocks/>
                        </wps:cNvSpPr>
                        <wps:spPr bwMode="auto">
                          <a:xfrm>
                            <a:off x="159" y="2413"/>
                            <a:ext cx="20" cy="20"/>
                          </a:xfrm>
                          <a:custGeom>
                            <a:avLst/>
                            <a:gdLst>
                              <a:gd name="T0" fmla="*/ 0 w 20"/>
                              <a:gd name="T1" fmla="*/ 0 h 20"/>
                              <a:gd name="T2" fmla="*/ 11 w 20"/>
                              <a:gd name="T3" fmla="*/ 0 h 20"/>
                            </a:gdLst>
                            <a:ahLst/>
                            <a:cxnLst>
                              <a:cxn ang="0">
                                <a:pos x="T0" y="T1"/>
                              </a:cxn>
                              <a:cxn ang="0">
                                <a:pos x="T2" y="T3"/>
                              </a:cxn>
                            </a:cxnLst>
                            <a:rect l="0" t="0" r="r" b="b"/>
                            <a:pathLst>
                              <a:path w="20" h="20">
                                <a:moveTo>
                                  <a:pt x="0" y="0"/>
                                </a:moveTo>
                                <a:lnTo>
                                  <a:pt x="1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8" name="Freeform 1816"/>
                        <wps:cNvSpPr>
                          <a:spLocks/>
                        </wps:cNvSpPr>
                        <wps:spPr bwMode="auto">
                          <a:xfrm>
                            <a:off x="165" y="2408"/>
                            <a:ext cx="20" cy="20"/>
                          </a:xfrm>
                          <a:custGeom>
                            <a:avLst/>
                            <a:gdLst>
                              <a:gd name="T0" fmla="*/ 1 w 20"/>
                              <a:gd name="T1" fmla="*/ 1 h 20"/>
                              <a:gd name="T2" fmla="*/ 0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9" name="Freeform 1817"/>
                        <wps:cNvSpPr>
                          <a:spLocks/>
                        </wps:cNvSpPr>
                        <wps:spPr bwMode="auto">
                          <a:xfrm>
                            <a:off x="164" y="24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0" name="Freeform 1818"/>
                        <wps:cNvSpPr>
                          <a:spLocks/>
                        </wps:cNvSpPr>
                        <wps:spPr bwMode="auto">
                          <a:xfrm>
                            <a:off x="165" y="2413"/>
                            <a:ext cx="20" cy="20"/>
                          </a:xfrm>
                          <a:custGeom>
                            <a:avLst/>
                            <a:gdLst>
                              <a:gd name="T0" fmla="*/ 1 w 20"/>
                              <a:gd name="T1" fmla="*/ 0 h 20"/>
                              <a:gd name="T2" fmla="*/ 0 w 20"/>
                              <a:gd name="T3" fmla="*/ 0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1" name="Freeform 1819"/>
                        <wps:cNvSpPr>
                          <a:spLocks/>
                        </wps:cNvSpPr>
                        <wps:spPr bwMode="auto">
                          <a:xfrm>
                            <a:off x="165" y="2411"/>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2" name="Freeform 1820"/>
                        <wps:cNvSpPr>
                          <a:spLocks/>
                        </wps:cNvSpPr>
                        <wps:spPr bwMode="auto">
                          <a:xfrm>
                            <a:off x="170" y="2408"/>
                            <a:ext cx="20" cy="20"/>
                          </a:xfrm>
                          <a:custGeom>
                            <a:avLst/>
                            <a:gdLst>
                              <a:gd name="T0" fmla="*/ 1 w 20"/>
                              <a:gd name="T1" fmla="*/ 1 h 20"/>
                              <a:gd name="T2" fmla="*/ 0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3" name="Freeform 1821"/>
                        <wps:cNvSpPr>
                          <a:spLocks/>
                        </wps:cNvSpPr>
                        <wps:spPr bwMode="auto">
                          <a:xfrm>
                            <a:off x="169" y="24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4" name="Freeform 1822"/>
                        <wps:cNvSpPr>
                          <a:spLocks/>
                        </wps:cNvSpPr>
                        <wps:spPr bwMode="auto">
                          <a:xfrm>
                            <a:off x="170" y="2413"/>
                            <a:ext cx="20" cy="20"/>
                          </a:xfrm>
                          <a:custGeom>
                            <a:avLst/>
                            <a:gdLst>
                              <a:gd name="T0" fmla="*/ 1 w 20"/>
                              <a:gd name="T1" fmla="*/ 0 h 20"/>
                              <a:gd name="T2" fmla="*/ 0 w 20"/>
                              <a:gd name="T3" fmla="*/ 0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5" name="Freeform 1823"/>
                        <wps:cNvSpPr>
                          <a:spLocks/>
                        </wps:cNvSpPr>
                        <wps:spPr bwMode="auto">
                          <a:xfrm>
                            <a:off x="155" y="2114"/>
                            <a:ext cx="26" cy="20"/>
                          </a:xfrm>
                          <a:custGeom>
                            <a:avLst/>
                            <a:gdLst>
                              <a:gd name="T0" fmla="*/ 0 w 26"/>
                              <a:gd name="T1" fmla="*/ 6 h 20"/>
                              <a:gd name="T2" fmla="*/ 25 w 26"/>
                              <a:gd name="T3" fmla="*/ 6 h 20"/>
                            </a:gdLst>
                            <a:ahLst/>
                            <a:cxnLst>
                              <a:cxn ang="0">
                                <a:pos x="T0" y="T1"/>
                              </a:cxn>
                              <a:cxn ang="0">
                                <a:pos x="T2" y="T3"/>
                              </a:cxn>
                            </a:cxnLst>
                            <a:rect l="0" t="0" r="r" b="b"/>
                            <a:pathLst>
                              <a:path w="26" h="20">
                                <a:moveTo>
                                  <a:pt x="0" y="6"/>
                                </a:moveTo>
                                <a:lnTo>
                                  <a:pt x="25" y="6"/>
                                </a:lnTo>
                              </a:path>
                            </a:pathLst>
                          </a:custGeom>
                          <a:noFill/>
                          <a:ln w="96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6" name="Freeform 1824"/>
                        <wps:cNvSpPr>
                          <a:spLocks/>
                        </wps:cNvSpPr>
                        <wps:spPr bwMode="auto">
                          <a:xfrm>
                            <a:off x="155" y="2120"/>
                            <a:ext cx="26" cy="20"/>
                          </a:xfrm>
                          <a:custGeom>
                            <a:avLst/>
                            <a:gdLst>
                              <a:gd name="T0" fmla="*/ 0 w 26"/>
                              <a:gd name="T1" fmla="*/ 0 h 20"/>
                              <a:gd name="T2" fmla="*/ 25 w 26"/>
                              <a:gd name="T3" fmla="*/ 0 h 20"/>
                            </a:gdLst>
                            <a:ahLst/>
                            <a:cxnLst>
                              <a:cxn ang="0">
                                <a:pos x="T0" y="T1"/>
                              </a:cxn>
                              <a:cxn ang="0">
                                <a:pos x="T2" y="T3"/>
                              </a:cxn>
                            </a:cxnLst>
                            <a:rect l="0" t="0" r="r" b="b"/>
                            <a:pathLst>
                              <a:path w="26" h="20">
                                <a:moveTo>
                                  <a:pt x="0" y="0"/>
                                </a:moveTo>
                                <a:lnTo>
                                  <a:pt x="25"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7" name="Freeform 1825"/>
                        <wps:cNvSpPr>
                          <a:spLocks/>
                        </wps:cNvSpPr>
                        <wps:spPr bwMode="auto">
                          <a:xfrm>
                            <a:off x="155" y="212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8" name="Freeform 1826"/>
                        <wps:cNvSpPr>
                          <a:spLocks/>
                        </wps:cNvSpPr>
                        <wps:spPr bwMode="auto">
                          <a:xfrm>
                            <a:off x="178" y="212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9" name="Freeform 1827"/>
                        <wps:cNvSpPr>
                          <a:spLocks/>
                        </wps:cNvSpPr>
                        <wps:spPr bwMode="auto">
                          <a:xfrm>
                            <a:off x="169" y="2114"/>
                            <a:ext cx="20" cy="20"/>
                          </a:xfrm>
                          <a:custGeom>
                            <a:avLst/>
                            <a:gdLst>
                              <a:gd name="T0" fmla="*/ 0 w 20"/>
                              <a:gd name="T1" fmla="*/ 0 h 20"/>
                              <a:gd name="T2" fmla="*/ 0 w 20"/>
                              <a:gd name="T3" fmla="*/ 12 h 20"/>
                            </a:gdLst>
                            <a:ahLst/>
                            <a:cxnLst>
                              <a:cxn ang="0">
                                <a:pos x="T0" y="T1"/>
                              </a:cxn>
                              <a:cxn ang="0">
                                <a:pos x="T2" y="T3"/>
                              </a:cxn>
                            </a:cxnLst>
                            <a:rect l="0" t="0" r="r" b="b"/>
                            <a:pathLst>
                              <a:path w="20" h="20">
                                <a:moveTo>
                                  <a:pt x="0" y="0"/>
                                </a:moveTo>
                                <a:lnTo>
                                  <a:pt x="0" y="12"/>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0" name="Freeform 1828"/>
                        <wps:cNvSpPr>
                          <a:spLocks/>
                        </wps:cNvSpPr>
                        <wps:spPr bwMode="auto">
                          <a:xfrm>
                            <a:off x="160" y="2116"/>
                            <a:ext cx="20" cy="20"/>
                          </a:xfrm>
                          <a:custGeom>
                            <a:avLst/>
                            <a:gdLst>
                              <a:gd name="T0" fmla="*/ 1 w 20"/>
                              <a:gd name="T1" fmla="*/ 1 h 20"/>
                              <a:gd name="T2" fmla="*/ 0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1" name="Freeform 1829"/>
                        <wps:cNvSpPr>
                          <a:spLocks/>
                        </wps:cNvSpPr>
                        <wps:spPr bwMode="auto">
                          <a:xfrm>
                            <a:off x="160" y="2116"/>
                            <a:ext cx="20" cy="20"/>
                          </a:xfrm>
                          <a:custGeom>
                            <a:avLst/>
                            <a:gdLst>
                              <a:gd name="T0" fmla="*/ 0 w 20"/>
                              <a:gd name="T1" fmla="*/ 0 h 20"/>
                              <a:gd name="T2" fmla="*/ 0 w 20"/>
                              <a:gd name="T3" fmla="*/ 7 h 20"/>
                            </a:gdLst>
                            <a:ahLst/>
                            <a:cxnLst>
                              <a:cxn ang="0">
                                <a:pos x="T0" y="T1"/>
                              </a:cxn>
                              <a:cxn ang="0">
                                <a:pos x="T2" y="T3"/>
                              </a:cxn>
                            </a:cxnLst>
                            <a:rect l="0" t="0" r="r" b="b"/>
                            <a:pathLst>
                              <a:path w="20" h="20">
                                <a:moveTo>
                                  <a:pt x="0" y="0"/>
                                </a:moveTo>
                                <a:lnTo>
                                  <a:pt x="0" y="7"/>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2" name="Freeform 1830"/>
                        <wps:cNvSpPr>
                          <a:spLocks/>
                        </wps:cNvSpPr>
                        <wps:spPr bwMode="auto">
                          <a:xfrm>
                            <a:off x="159" y="2120"/>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38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3" name="Freeform 1831"/>
                        <wps:cNvSpPr>
                          <a:spLocks/>
                        </wps:cNvSpPr>
                        <wps:spPr bwMode="auto">
                          <a:xfrm>
                            <a:off x="160" y="2122"/>
                            <a:ext cx="20" cy="20"/>
                          </a:xfrm>
                          <a:custGeom>
                            <a:avLst/>
                            <a:gdLst>
                              <a:gd name="T0" fmla="*/ 1 w 20"/>
                              <a:gd name="T1" fmla="*/ 0 h 20"/>
                              <a:gd name="T2" fmla="*/ 0 w 20"/>
                              <a:gd name="T3" fmla="*/ 0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0" y="0"/>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4" name="Freeform 1832"/>
                        <wps:cNvSpPr>
                          <a:spLocks/>
                        </wps:cNvSpPr>
                        <wps:spPr bwMode="auto">
                          <a:xfrm>
                            <a:off x="165" y="211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5" name="Freeform 1833"/>
                        <wps:cNvSpPr>
                          <a:spLocks/>
                        </wps:cNvSpPr>
                        <wps:spPr bwMode="auto">
                          <a:xfrm>
                            <a:off x="165" y="2116"/>
                            <a:ext cx="20" cy="20"/>
                          </a:xfrm>
                          <a:custGeom>
                            <a:avLst/>
                            <a:gdLst>
                              <a:gd name="T0" fmla="*/ 0 w 20"/>
                              <a:gd name="T1" fmla="*/ 0 h 20"/>
                              <a:gd name="T2" fmla="*/ 0 w 20"/>
                              <a:gd name="T3" fmla="*/ 7 h 20"/>
                            </a:gdLst>
                            <a:ahLst/>
                            <a:cxnLst>
                              <a:cxn ang="0">
                                <a:pos x="T0" y="T1"/>
                              </a:cxn>
                              <a:cxn ang="0">
                                <a:pos x="T2" y="T3"/>
                              </a:cxn>
                            </a:cxnLst>
                            <a:rect l="0" t="0" r="r" b="b"/>
                            <a:pathLst>
                              <a:path w="20" h="20">
                                <a:moveTo>
                                  <a:pt x="0" y="0"/>
                                </a:moveTo>
                                <a:lnTo>
                                  <a:pt x="0" y="7"/>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6" name="Freeform 1834"/>
                        <wps:cNvSpPr>
                          <a:spLocks/>
                        </wps:cNvSpPr>
                        <wps:spPr bwMode="auto">
                          <a:xfrm>
                            <a:off x="165" y="212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7" name="Freeform 1835"/>
                        <wps:cNvSpPr>
                          <a:spLocks/>
                        </wps:cNvSpPr>
                        <wps:spPr bwMode="auto">
                          <a:xfrm>
                            <a:off x="165" y="2122"/>
                            <a:ext cx="20" cy="20"/>
                          </a:xfrm>
                          <a:custGeom>
                            <a:avLst/>
                            <a:gdLst>
                              <a:gd name="T0" fmla="*/ 1 w 20"/>
                              <a:gd name="T1" fmla="*/ 0 h 20"/>
                              <a:gd name="T2" fmla="*/ 0 w 20"/>
                              <a:gd name="T3" fmla="*/ 0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8" name="Freeform 1836"/>
                        <wps:cNvSpPr>
                          <a:spLocks/>
                        </wps:cNvSpPr>
                        <wps:spPr bwMode="auto">
                          <a:xfrm>
                            <a:off x="170" y="211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9" name="Freeform 1837"/>
                        <wps:cNvSpPr>
                          <a:spLocks/>
                        </wps:cNvSpPr>
                        <wps:spPr bwMode="auto">
                          <a:xfrm>
                            <a:off x="169" y="212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0" name="Freeform 1838"/>
                        <wps:cNvSpPr>
                          <a:spLocks/>
                        </wps:cNvSpPr>
                        <wps:spPr bwMode="auto">
                          <a:xfrm>
                            <a:off x="170" y="2122"/>
                            <a:ext cx="20" cy="20"/>
                          </a:xfrm>
                          <a:custGeom>
                            <a:avLst/>
                            <a:gdLst>
                              <a:gd name="T0" fmla="*/ 1 w 20"/>
                              <a:gd name="T1" fmla="*/ 0 h 20"/>
                              <a:gd name="T2" fmla="*/ 0 w 20"/>
                              <a:gd name="T3" fmla="*/ 0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1" name="Freeform 1839"/>
                        <wps:cNvSpPr>
                          <a:spLocks/>
                        </wps:cNvSpPr>
                        <wps:spPr bwMode="auto">
                          <a:xfrm>
                            <a:off x="155" y="1823"/>
                            <a:ext cx="26" cy="20"/>
                          </a:xfrm>
                          <a:custGeom>
                            <a:avLst/>
                            <a:gdLst>
                              <a:gd name="T0" fmla="*/ 0 w 26"/>
                              <a:gd name="T1" fmla="*/ 5 h 20"/>
                              <a:gd name="T2" fmla="*/ 25 w 26"/>
                              <a:gd name="T3" fmla="*/ 5 h 20"/>
                            </a:gdLst>
                            <a:ahLst/>
                            <a:cxnLst>
                              <a:cxn ang="0">
                                <a:pos x="T0" y="T1"/>
                              </a:cxn>
                              <a:cxn ang="0">
                                <a:pos x="T2" y="T3"/>
                              </a:cxn>
                            </a:cxnLst>
                            <a:rect l="0" t="0" r="r" b="b"/>
                            <a:pathLst>
                              <a:path w="26" h="20">
                                <a:moveTo>
                                  <a:pt x="0" y="5"/>
                                </a:moveTo>
                                <a:lnTo>
                                  <a:pt x="25" y="5"/>
                                </a:lnTo>
                              </a:path>
                            </a:pathLst>
                          </a:custGeom>
                          <a:noFill/>
                          <a:ln w="88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2" name="Freeform 1840"/>
                        <wps:cNvSpPr>
                          <a:spLocks/>
                        </wps:cNvSpPr>
                        <wps:spPr bwMode="auto">
                          <a:xfrm>
                            <a:off x="155" y="182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53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3" name="Freeform 1841"/>
                        <wps:cNvSpPr>
                          <a:spLocks/>
                        </wps:cNvSpPr>
                        <wps:spPr bwMode="auto">
                          <a:xfrm>
                            <a:off x="178" y="182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53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4" name="Freeform 1842"/>
                        <wps:cNvSpPr>
                          <a:spLocks/>
                        </wps:cNvSpPr>
                        <wps:spPr bwMode="auto">
                          <a:xfrm>
                            <a:off x="169" y="1823"/>
                            <a:ext cx="20" cy="20"/>
                          </a:xfrm>
                          <a:custGeom>
                            <a:avLst/>
                            <a:gdLst>
                              <a:gd name="T0" fmla="*/ 0 w 20"/>
                              <a:gd name="T1" fmla="*/ 0 h 20"/>
                              <a:gd name="T2" fmla="*/ 0 w 20"/>
                              <a:gd name="T3" fmla="*/ 10 h 20"/>
                            </a:gdLst>
                            <a:ahLst/>
                            <a:cxnLst>
                              <a:cxn ang="0">
                                <a:pos x="T0" y="T1"/>
                              </a:cxn>
                              <a:cxn ang="0">
                                <a:pos x="T2" y="T3"/>
                              </a:cxn>
                            </a:cxnLst>
                            <a:rect l="0" t="0" r="r" b="b"/>
                            <a:pathLst>
                              <a:path w="20" h="20">
                                <a:moveTo>
                                  <a:pt x="0" y="0"/>
                                </a:moveTo>
                                <a:lnTo>
                                  <a:pt x="0" y="1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5" name="Freeform 1843"/>
                        <wps:cNvSpPr>
                          <a:spLocks/>
                        </wps:cNvSpPr>
                        <wps:spPr bwMode="auto">
                          <a:xfrm>
                            <a:off x="160" y="1825"/>
                            <a:ext cx="20" cy="20"/>
                          </a:xfrm>
                          <a:custGeom>
                            <a:avLst/>
                            <a:gdLst>
                              <a:gd name="T0" fmla="*/ 1 w 20"/>
                              <a:gd name="T1" fmla="*/ 1 h 20"/>
                              <a:gd name="T2" fmla="*/ 0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6" name="Freeform 1844"/>
                        <wps:cNvSpPr>
                          <a:spLocks/>
                        </wps:cNvSpPr>
                        <wps:spPr bwMode="auto">
                          <a:xfrm>
                            <a:off x="160" y="1825"/>
                            <a:ext cx="20" cy="20"/>
                          </a:xfrm>
                          <a:custGeom>
                            <a:avLst/>
                            <a:gdLst>
                              <a:gd name="T0" fmla="*/ 0 w 20"/>
                              <a:gd name="T1" fmla="*/ 0 h 20"/>
                              <a:gd name="T2" fmla="*/ 0 w 20"/>
                              <a:gd name="T3" fmla="*/ 7 h 20"/>
                            </a:gdLst>
                            <a:ahLst/>
                            <a:cxnLst>
                              <a:cxn ang="0">
                                <a:pos x="T0" y="T1"/>
                              </a:cxn>
                              <a:cxn ang="0">
                                <a:pos x="T2" y="T3"/>
                              </a:cxn>
                            </a:cxnLst>
                            <a:rect l="0" t="0" r="r" b="b"/>
                            <a:pathLst>
                              <a:path w="20" h="20">
                                <a:moveTo>
                                  <a:pt x="0" y="0"/>
                                </a:moveTo>
                                <a:lnTo>
                                  <a:pt x="0" y="7"/>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7" name="Freeform 1845"/>
                        <wps:cNvSpPr>
                          <a:spLocks/>
                        </wps:cNvSpPr>
                        <wps:spPr bwMode="auto">
                          <a:xfrm>
                            <a:off x="159" y="1828"/>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38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8" name="Freeform 1846"/>
                        <wps:cNvSpPr>
                          <a:spLocks/>
                        </wps:cNvSpPr>
                        <wps:spPr bwMode="auto">
                          <a:xfrm>
                            <a:off x="160" y="1830"/>
                            <a:ext cx="20" cy="20"/>
                          </a:xfrm>
                          <a:custGeom>
                            <a:avLst/>
                            <a:gdLst>
                              <a:gd name="T0" fmla="*/ 1 w 20"/>
                              <a:gd name="T1" fmla="*/ 1 h 20"/>
                              <a:gd name="T2" fmla="*/ 0 w 20"/>
                              <a:gd name="T3" fmla="*/ 1 h 20"/>
                              <a:gd name="T4" fmla="*/ 0 w 20"/>
                              <a:gd name="T5" fmla="*/ 0 h 20"/>
                              <a:gd name="T6" fmla="*/ 0 w 20"/>
                              <a:gd name="T7" fmla="*/ 1 h 20"/>
                              <a:gd name="T8" fmla="*/ 1 w 20"/>
                              <a:gd name="T9" fmla="*/ 1 h 20"/>
                            </a:gdLst>
                            <a:ahLst/>
                            <a:cxnLst>
                              <a:cxn ang="0">
                                <a:pos x="T0" y="T1"/>
                              </a:cxn>
                              <a:cxn ang="0">
                                <a:pos x="T2" y="T3"/>
                              </a:cxn>
                              <a:cxn ang="0">
                                <a:pos x="T4" y="T5"/>
                              </a:cxn>
                              <a:cxn ang="0">
                                <a:pos x="T6" y="T7"/>
                              </a:cxn>
                              <a:cxn ang="0">
                                <a:pos x="T8" y="T9"/>
                              </a:cxn>
                            </a:cxnLst>
                            <a:rect l="0" t="0" r="r" b="b"/>
                            <a:pathLst>
                              <a:path w="20" h="20">
                                <a:moveTo>
                                  <a:pt x="1" y="1"/>
                                </a:moveTo>
                                <a:lnTo>
                                  <a:pt x="0" y="1"/>
                                </a:ln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9" name="Freeform 1847"/>
                        <wps:cNvSpPr>
                          <a:spLocks/>
                        </wps:cNvSpPr>
                        <wps:spPr bwMode="auto">
                          <a:xfrm>
                            <a:off x="165" y="182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0" name="Freeform 1848"/>
                        <wps:cNvSpPr>
                          <a:spLocks/>
                        </wps:cNvSpPr>
                        <wps:spPr bwMode="auto">
                          <a:xfrm>
                            <a:off x="165" y="1825"/>
                            <a:ext cx="20" cy="20"/>
                          </a:xfrm>
                          <a:custGeom>
                            <a:avLst/>
                            <a:gdLst>
                              <a:gd name="T0" fmla="*/ 0 w 20"/>
                              <a:gd name="T1" fmla="*/ 0 h 20"/>
                              <a:gd name="T2" fmla="*/ 0 w 20"/>
                              <a:gd name="T3" fmla="*/ 7 h 20"/>
                            </a:gdLst>
                            <a:ahLst/>
                            <a:cxnLst>
                              <a:cxn ang="0">
                                <a:pos x="T0" y="T1"/>
                              </a:cxn>
                              <a:cxn ang="0">
                                <a:pos x="T2" y="T3"/>
                              </a:cxn>
                            </a:cxnLst>
                            <a:rect l="0" t="0" r="r" b="b"/>
                            <a:pathLst>
                              <a:path w="20" h="20">
                                <a:moveTo>
                                  <a:pt x="0" y="0"/>
                                </a:moveTo>
                                <a:lnTo>
                                  <a:pt x="0" y="7"/>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1" name="Freeform 1849"/>
                        <wps:cNvSpPr>
                          <a:spLocks/>
                        </wps:cNvSpPr>
                        <wps:spPr bwMode="auto">
                          <a:xfrm>
                            <a:off x="165" y="182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2" name="Freeform 1850"/>
                        <wps:cNvSpPr>
                          <a:spLocks/>
                        </wps:cNvSpPr>
                        <wps:spPr bwMode="auto">
                          <a:xfrm>
                            <a:off x="165" y="1830"/>
                            <a:ext cx="20" cy="20"/>
                          </a:xfrm>
                          <a:custGeom>
                            <a:avLst/>
                            <a:gdLst>
                              <a:gd name="T0" fmla="*/ 1 w 20"/>
                              <a:gd name="T1" fmla="*/ 1 h 20"/>
                              <a:gd name="T2" fmla="*/ 0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3" name="Freeform 1851"/>
                        <wps:cNvSpPr>
                          <a:spLocks/>
                        </wps:cNvSpPr>
                        <wps:spPr bwMode="auto">
                          <a:xfrm>
                            <a:off x="170" y="182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4" name="Freeform 1852"/>
                        <wps:cNvSpPr>
                          <a:spLocks/>
                        </wps:cNvSpPr>
                        <wps:spPr bwMode="auto">
                          <a:xfrm>
                            <a:off x="169" y="182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5" name="Freeform 1853"/>
                        <wps:cNvSpPr>
                          <a:spLocks/>
                        </wps:cNvSpPr>
                        <wps:spPr bwMode="auto">
                          <a:xfrm>
                            <a:off x="170" y="1830"/>
                            <a:ext cx="20" cy="20"/>
                          </a:xfrm>
                          <a:custGeom>
                            <a:avLst/>
                            <a:gdLst>
                              <a:gd name="T0" fmla="*/ 1 w 20"/>
                              <a:gd name="T1" fmla="*/ 1 h 20"/>
                              <a:gd name="T2" fmla="*/ 0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6" name="Freeform 1854"/>
                        <wps:cNvSpPr>
                          <a:spLocks/>
                        </wps:cNvSpPr>
                        <wps:spPr bwMode="auto">
                          <a:xfrm>
                            <a:off x="530" y="1526"/>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7" name="Freeform 1855"/>
                        <wps:cNvSpPr>
                          <a:spLocks/>
                        </wps:cNvSpPr>
                        <wps:spPr bwMode="auto">
                          <a:xfrm>
                            <a:off x="536" y="1526"/>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 name="Freeform 1856"/>
                        <wps:cNvSpPr>
                          <a:spLocks/>
                        </wps:cNvSpPr>
                        <wps:spPr bwMode="auto">
                          <a:xfrm>
                            <a:off x="535"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9" name="Freeform 1857"/>
                        <wps:cNvSpPr>
                          <a:spLocks/>
                        </wps:cNvSpPr>
                        <wps:spPr bwMode="auto">
                          <a:xfrm>
                            <a:off x="538" y="153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0" name="Freeform 1858"/>
                        <wps:cNvSpPr>
                          <a:spLocks/>
                        </wps:cNvSpPr>
                        <wps:spPr bwMode="auto">
                          <a:xfrm>
                            <a:off x="532" y="1538"/>
                            <a:ext cx="20" cy="20"/>
                          </a:xfrm>
                          <a:custGeom>
                            <a:avLst/>
                            <a:gdLst>
                              <a:gd name="T0" fmla="*/ 0 w 20"/>
                              <a:gd name="T1" fmla="*/ 0 h 20"/>
                              <a:gd name="T2" fmla="*/ 7 w 20"/>
                              <a:gd name="T3" fmla="*/ 0 h 20"/>
                            </a:gdLst>
                            <a:ahLst/>
                            <a:cxnLst>
                              <a:cxn ang="0">
                                <a:pos x="T0" y="T1"/>
                              </a:cxn>
                              <a:cxn ang="0">
                                <a:pos x="T2" y="T3"/>
                              </a:cxn>
                            </a:cxnLst>
                            <a:rect l="0" t="0" r="r" b="b"/>
                            <a:pathLst>
                              <a:path w="20" h="20">
                                <a:moveTo>
                                  <a:pt x="0" y="0"/>
                                </a:moveTo>
                                <a:lnTo>
                                  <a:pt x="7" y="0"/>
                                </a:lnTo>
                              </a:path>
                            </a:pathLst>
                          </a:custGeom>
                          <a:noFill/>
                          <a:ln w="6858">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 name="Freeform 1859"/>
                        <wps:cNvSpPr>
                          <a:spLocks/>
                        </wps:cNvSpPr>
                        <wps:spPr bwMode="auto">
                          <a:xfrm>
                            <a:off x="537" y="153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2" name="Freeform 1860"/>
                        <wps:cNvSpPr>
                          <a:spLocks/>
                        </wps:cNvSpPr>
                        <wps:spPr bwMode="auto">
                          <a:xfrm>
                            <a:off x="538"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3" name="Freeform 1861"/>
                        <wps:cNvSpPr>
                          <a:spLocks/>
                        </wps:cNvSpPr>
                        <wps:spPr bwMode="auto">
                          <a:xfrm>
                            <a:off x="537"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4" name="Freeform 1862"/>
                        <wps:cNvSpPr>
                          <a:spLocks/>
                        </wps:cNvSpPr>
                        <wps:spPr bwMode="auto">
                          <a:xfrm>
                            <a:off x="538" y="15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5" name="Freeform 1863"/>
                        <wps:cNvSpPr>
                          <a:spLocks/>
                        </wps:cNvSpPr>
                        <wps:spPr bwMode="auto">
                          <a:xfrm>
                            <a:off x="538" y="1541"/>
                            <a:ext cx="20" cy="20"/>
                          </a:xfrm>
                          <a:custGeom>
                            <a:avLst/>
                            <a:gdLst>
                              <a:gd name="T0" fmla="*/ 0 w 20"/>
                              <a:gd name="T1" fmla="*/ 0 h 20"/>
                              <a:gd name="T2" fmla="*/ 0 w 20"/>
                              <a:gd name="T3" fmla="*/ 2 h 20"/>
                            </a:gdLst>
                            <a:ahLst/>
                            <a:cxnLst>
                              <a:cxn ang="0">
                                <a:pos x="T0" y="T1"/>
                              </a:cxn>
                              <a:cxn ang="0">
                                <a:pos x="T2" y="T3"/>
                              </a:cxn>
                            </a:cxnLst>
                            <a:rect l="0" t="0" r="r" b="b"/>
                            <a:pathLst>
                              <a:path w="20" h="20">
                                <a:moveTo>
                                  <a:pt x="0" y="0"/>
                                </a:moveTo>
                                <a:lnTo>
                                  <a:pt x="0"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6" name="Freeform 1864"/>
                        <wps:cNvSpPr>
                          <a:spLocks/>
                        </wps:cNvSpPr>
                        <wps:spPr bwMode="auto">
                          <a:xfrm>
                            <a:off x="532" y="1532"/>
                            <a:ext cx="20" cy="20"/>
                          </a:xfrm>
                          <a:custGeom>
                            <a:avLst/>
                            <a:gdLst>
                              <a:gd name="T0" fmla="*/ 1 w 20"/>
                              <a:gd name="T1" fmla="*/ 1 h 20"/>
                              <a:gd name="T2" fmla="*/ 0 w 20"/>
                              <a:gd name="T3" fmla="*/ 1 h 20"/>
                              <a:gd name="T4" fmla="*/ 1 w 20"/>
                              <a:gd name="T5" fmla="*/ 0 h 20"/>
                              <a:gd name="T6" fmla="*/ 2 w 20"/>
                              <a:gd name="T7" fmla="*/ 0 h 20"/>
                              <a:gd name="T8" fmla="*/ 2 w 20"/>
                              <a:gd name="T9" fmla="*/ 1 h 20"/>
                              <a:gd name="T10" fmla="*/ 1 w 20"/>
                              <a:gd name="T11" fmla="*/ 1 h 20"/>
                            </a:gdLst>
                            <a:ahLst/>
                            <a:cxnLst>
                              <a:cxn ang="0">
                                <a:pos x="T0" y="T1"/>
                              </a:cxn>
                              <a:cxn ang="0">
                                <a:pos x="T2" y="T3"/>
                              </a:cxn>
                              <a:cxn ang="0">
                                <a:pos x="T4" y="T5"/>
                              </a:cxn>
                              <a:cxn ang="0">
                                <a:pos x="T6" y="T7"/>
                              </a:cxn>
                              <a:cxn ang="0">
                                <a:pos x="T8" y="T9"/>
                              </a:cxn>
                              <a:cxn ang="0">
                                <a:pos x="T10" y="T11"/>
                              </a:cxn>
                            </a:cxnLst>
                            <a:rect l="0" t="0" r="r" b="b"/>
                            <a:pathLst>
                              <a:path w="20" h="20">
                                <a:moveTo>
                                  <a:pt x="1" y="1"/>
                                </a:moveTo>
                                <a:lnTo>
                                  <a:pt x="0" y="1"/>
                                </a:lnTo>
                                <a:lnTo>
                                  <a:pt x="1" y="0"/>
                                </a:lnTo>
                                <a:lnTo>
                                  <a:pt x="2" y="0"/>
                                </a:lnTo>
                                <a:lnTo>
                                  <a:pt x="2"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7" name="Freeform 1865"/>
                        <wps:cNvSpPr>
                          <a:spLocks/>
                        </wps:cNvSpPr>
                        <wps:spPr bwMode="auto">
                          <a:xfrm>
                            <a:off x="532" y="153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8" name="Freeform 1866"/>
                        <wps:cNvSpPr>
                          <a:spLocks/>
                        </wps:cNvSpPr>
                        <wps:spPr bwMode="auto">
                          <a:xfrm>
                            <a:off x="532" y="1537"/>
                            <a:ext cx="20" cy="20"/>
                          </a:xfrm>
                          <a:custGeom>
                            <a:avLst/>
                            <a:gdLst>
                              <a:gd name="T0" fmla="*/ 1 w 20"/>
                              <a:gd name="T1" fmla="*/ 1 h 20"/>
                              <a:gd name="T2" fmla="*/ 0 w 20"/>
                              <a:gd name="T3" fmla="*/ 1 h 20"/>
                              <a:gd name="T4" fmla="*/ 1 w 20"/>
                              <a:gd name="T5" fmla="*/ 0 h 20"/>
                              <a:gd name="T6" fmla="*/ 2 w 20"/>
                              <a:gd name="T7" fmla="*/ 0 h 20"/>
                              <a:gd name="T8" fmla="*/ 2 w 20"/>
                              <a:gd name="T9" fmla="*/ 1 h 20"/>
                              <a:gd name="T10" fmla="*/ 1 w 20"/>
                              <a:gd name="T11" fmla="*/ 1 h 20"/>
                            </a:gdLst>
                            <a:ahLst/>
                            <a:cxnLst>
                              <a:cxn ang="0">
                                <a:pos x="T0" y="T1"/>
                              </a:cxn>
                              <a:cxn ang="0">
                                <a:pos x="T2" y="T3"/>
                              </a:cxn>
                              <a:cxn ang="0">
                                <a:pos x="T4" y="T5"/>
                              </a:cxn>
                              <a:cxn ang="0">
                                <a:pos x="T6" y="T7"/>
                              </a:cxn>
                              <a:cxn ang="0">
                                <a:pos x="T8" y="T9"/>
                              </a:cxn>
                              <a:cxn ang="0">
                                <a:pos x="T10" y="T11"/>
                              </a:cxn>
                            </a:cxnLst>
                            <a:rect l="0" t="0" r="r" b="b"/>
                            <a:pathLst>
                              <a:path w="20" h="20">
                                <a:moveTo>
                                  <a:pt x="1" y="1"/>
                                </a:moveTo>
                                <a:lnTo>
                                  <a:pt x="0" y="1"/>
                                </a:lnTo>
                                <a:lnTo>
                                  <a:pt x="1" y="0"/>
                                </a:lnTo>
                                <a:lnTo>
                                  <a:pt x="2" y="0"/>
                                </a:lnTo>
                                <a:lnTo>
                                  <a:pt x="2"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9" name="Freeform 1867"/>
                        <wps:cNvSpPr>
                          <a:spLocks/>
                        </wps:cNvSpPr>
                        <wps:spPr bwMode="auto">
                          <a:xfrm>
                            <a:off x="532"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0" name="Freeform 1868"/>
                        <wps:cNvSpPr>
                          <a:spLocks/>
                        </wps:cNvSpPr>
                        <wps:spPr bwMode="auto">
                          <a:xfrm>
                            <a:off x="532" y="1541"/>
                            <a:ext cx="20" cy="20"/>
                          </a:xfrm>
                          <a:custGeom>
                            <a:avLst/>
                            <a:gdLst>
                              <a:gd name="T0" fmla="*/ 1 w 20"/>
                              <a:gd name="T1" fmla="*/ 1 h 20"/>
                              <a:gd name="T2" fmla="*/ 0 w 20"/>
                              <a:gd name="T3" fmla="*/ 1 h 20"/>
                              <a:gd name="T4" fmla="*/ 1 w 20"/>
                              <a:gd name="T5" fmla="*/ 0 h 20"/>
                              <a:gd name="T6" fmla="*/ 2 w 20"/>
                              <a:gd name="T7" fmla="*/ 0 h 20"/>
                              <a:gd name="T8" fmla="*/ 2 w 20"/>
                              <a:gd name="T9" fmla="*/ 1 h 20"/>
                              <a:gd name="T10" fmla="*/ 1 w 20"/>
                              <a:gd name="T11" fmla="*/ 1 h 20"/>
                            </a:gdLst>
                            <a:ahLst/>
                            <a:cxnLst>
                              <a:cxn ang="0">
                                <a:pos x="T0" y="T1"/>
                              </a:cxn>
                              <a:cxn ang="0">
                                <a:pos x="T2" y="T3"/>
                              </a:cxn>
                              <a:cxn ang="0">
                                <a:pos x="T4" y="T5"/>
                              </a:cxn>
                              <a:cxn ang="0">
                                <a:pos x="T6" y="T7"/>
                              </a:cxn>
                              <a:cxn ang="0">
                                <a:pos x="T8" y="T9"/>
                              </a:cxn>
                              <a:cxn ang="0">
                                <a:pos x="T10" y="T11"/>
                              </a:cxn>
                            </a:cxnLst>
                            <a:rect l="0" t="0" r="r" b="b"/>
                            <a:pathLst>
                              <a:path w="20" h="20">
                                <a:moveTo>
                                  <a:pt x="1" y="1"/>
                                </a:moveTo>
                                <a:lnTo>
                                  <a:pt x="0" y="1"/>
                                </a:lnTo>
                                <a:lnTo>
                                  <a:pt x="1" y="0"/>
                                </a:lnTo>
                                <a:lnTo>
                                  <a:pt x="2" y="0"/>
                                </a:lnTo>
                                <a:lnTo>
                                  <a:pt x="2"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1" name="Freeform 1869"/>
                        <wps:cNvSpPr>
                          <a:spLocks/>
                        </wps:cNvSpPr>
                        <wps:spPr bwMode="auto">
                          <a:xfrm>
                            <a:off x="533" y="1541"/>
                            <a:ext cx="20" cy="20"/>
                          </a:xfrm>
                          <a:custGeom>
                            <a:avLst/>
                            <a:gdLst>
                              <a:gd name="T0" fmla="*/ 0 w 20"/>
                              <a:gd name="T1" fmla="*/ 0 h 20"/>
                              <a:gd name="T2" fmla="*/ 0 w 20"/>
                              <a:gd name="T3" fmla="*/ 2 h 20"/>
                            </a:gdLst>
                            <a:ahLst/>
                            <a:cxnLst>
                              <a:cxn ang="0">
                                <a:pos x="T0" y="T1"/>
                              </a:cxn>
                              <a:cxn ang="0">
                                <a:pos x="T2" y="T3"/>
                              </a:cxn>
                            </a:cxnLst>
                            <a:rect l="0" t="0" r="r" b="b"/>
                            <a:pathLst>
                              <a:path w="20" h="20">
                                <a:moveTo>
                                  <a:pt x="0" y="0"/>
                                </a:moveTo>
                                <a:lnTo>
                                  <a:pt x="0"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2" name="Freeform 1870"/>
                        <wps:cNvSpPr>
                          <a:spLocks/>
                        </wps:cNvSpPr>
                        <wps:spPr bwMode="auto">
                          <a:xfrm>
                            <a:off x="903" y="4840"/>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3" name="Freeform 1871"/>
                        <wps:cNvSpPr>
                          <a:spLocks/>
                        </wps:cNvSpPr>
                        <wps:spPr bwMode="auto">
                          <a:xfrm>
                            <a:off x="908"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4" name="Freeform 1872"/>
                        <wps:cNvSpPr>
                          <a:spLocks/>
                        </wps:cNvSpPr>
                        <wps:spPr bwMode="auto">
                          <a:xfrm>
                            <a:off x="911"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5" name="Freeform 1873"/>
                        <wps:cNvSpPr>
                          <a:spLocks/>
                        </wps:cNvSpPr>
                        <wps:spPr bwMode="auto">
                          <a:xfrm>
                            <a:off x="910"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6" name="Freeform 1874"/>
                        <wps:cNvSpPr>
                          <a:spLocks/>
                        </wps:cNvSpPr>
                        <wps:spPr bwMode="auto">
                          <a:xfrm>
                            <a:off x="905" y="4846"/>
                            <a:ext cx="20" cy="20"/>
                          </a:xfrm>
                          <a:custGeom>
                            <a:avLst/>
                            <a:gdLst>
                              <a:gd name="T0" fmla="*/ 1 w 20"/>
                              <a:gd name="T1" fmla="*/ 0 h 20"/>
                              <a:gd name="T2" fmla="*/ 0 w 20"/>
                              <a:gd name="T3" fmla="*/ 0 h 20"/>
                              <a:gd name="T4" fmla="*/ 1 w 20"/>
                              <a:gd name="T5" fmla="*/ 1 h 20"/>
                              <a:gd name="T6" fmla="*/ 2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0" y="0"/>
                                </a:lnTo>
                                <a:lnTo>
                                  <a:pt x="1" y="1"/>
                                </a:lnTo>
                                <a:lnTo>
                                  <a:pt x="2" y="0"/>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7" name="Freeform 1875"/>
                        <wps:cNvSpPr>
                          <a:spLocks/>
                        </wps:cNvSpPr>
                        <wps:spPr bwMode="auto">
                          <a:xfrm>
                            <a:off x="906"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8" name="Freeform 1876"/>
                        <wps:cNvSpPr>
                          <a:spLocks/>
                        </wps:cNvSpPr>
                        <wps:spPr bwMode="auto">
                          <a:xfrm>
                            <a:off x="903" y="1526"/>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9" name="Freeform 1877"/>
                        <wps:cNvSpPr>
                          <a:spLocks/>
                        </wps:cNvSpPr>
                        <wps:spPr bwMode="auto">
                          <a:xfrm>
                            <a:off x="909" y="1526"/>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0" name="Freeform 1878"/>
                        <wps:cNvSpPr>
                          <a:spLocks/>
                        </wps:cNvSpPr>
                        <wps:spPr bwMode="auto">
                          <a:xfrm>
                            <a:off x="908"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1" name="Freeform 1879"/>
                        <wps:cNvSpPr>
                          <a:spLocks/>
                        </wps:cNvSpPr>
                        <wps:spPr bwMode="auto">
                          <a:xfrm>
                            <a:off x="911" y="153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2" name="Freeform 1880"/>
                        <wps:cNvSpPr>
                          <a:spLocks/>
                        </wps:cNvSpPr>
                        <wps:spPr bwMode="auto">
                          <a:xfrm>
                            <a:off x="905" y="1538"/>
                            <a:ext cx="20" cy="20"/>
                          </a:xfrm>
                          <a:custGeom>
                            <a:avLst/>
                            <a:gdLst>
                              <a:gd name="T0" fmla="*/ 0 w 20"/>
                              <a:gd name="T1" fmla="*/ 0 h 20"/>
                              <a:gd name="T2" fmla="*/ 7 w 20"/>
                              <a:gd name="T3" fmla="*/ 0 h 20"/>
                            </a:gdLst>
                            <a:ahLst/>
                            <a:cxnLst>
                              <a:cxn ang="0">
                                <a:pos x="T0" y="T1"/>
                              </a:cxn>
                              <a:cxn ang="0">
                                <a:pos x="T2" y="T3"/>
                              </a:cxn>
                            </a:cxnLst>
                            <a:rect l="0" t="0" r="r" b="b"/>
                            <a:pathLst>
                              <a:path w="20" h="20">
                                <a:moveTo>
                                  <a:pt x="0" y="0"/>
                                </a:moveTo>
                                <a:lnTo>
                                  <a:pt x="7" y="0"/>
                                </a:lnTo>
                              </a:path>
                            </a:pathLst>
                          </a:custGeom>
                          <a:noFill/>
                          <a:ln w="6858">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3" name="Freeform 1881"/>
                        <wps:cNvSpPr>
                          <a:spLocks/>
                        </wps:cNvSpPr>
                        <wps:spPr bwMode="auto">
                          <a:xfrm>
                            <a:off x="910" y="153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4" name="Freeform 1882"/>
                        <wps:cNvSpPr>
                          <a:spLocks/>
                        </wps:cNvSpPr>
                        <wps:spPr bwMode="auto">
                          <a:xfrm>
                            <a:off x="911"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5" name="Freeform 1883"/>
                        <wps:cNvSpPr>
                          <a:spLocks/>
                        </wps:cNvSpPr>
                        <wps:spPr bwMode="auto">
                          <a:xfrm>
                            <a:off x="910"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6" name="Freeform 1884"/>
                        <wps:cNvSpPr>
                          <a:spLocks/>
                        </wps:cNvSpPr>
                        <wps:spPr bwMode="auto">
                          <a:xfrm>
                            <a:off x="911" y="15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7" name="Freeform 1885"/>
                        <wps:cNvSpPr>
                          <a:spLocks/>
                        </wps:cNvSpPr>
                        <wps:spPr bwMode="auto">
                          <a:xfrm>
                            <a:off x="911" y="1541"/>
                            <a:ext cx="20" cy="20"/>
                          </a:xfrm>
                          <a:custGeom>
                            <a:avLst/>
                            <a:gdLst>
                              <a:gd name="T0" fmla="*/ 0 w 20"/>
                              <a:gd name="T1" fmla="*/ 0 h 20"/>
                              <a:gd name="T2" fmla="*/ 0 w 20"/>
                              <a:gd name="T3" fmla="*/ 2 h 20"/>
                            </a:gdLst>
                            <a:ahLst/>
                            <a:cxnLst>
                              <a:cxn ang="0">
                                <a:pos x="T0" y="T1"/>
                              </a:cxn>
                              <a:cxn ang="0">
                                <a:pos x="T2" y="T3"/>
                              </a:cxn>
                            </a:cxnLst>
                            <a:rect l="0" t="0" r="r" b="b"/>
                            <a:pathLst>
                              <a:path w="20" h="20">
                                <a:moveTo>
                                  <a:pt x="0" y="0"/>
                                </a:moveTo>
                                <a:lnTo>
                                  <a:pt x="0"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8" name="Freeform 1886"/>
                        <wps:cNvSpPr>
                          <a:spLocks/>
                        </wps:cNvSpPr>
                        <wps:spPr bwMode="auto">
                          <a:xfrm>
                            <a:off x="905" y="1532"/>
                            <a:ext cx="20" cy="20"/>
                          </a:xfrm>
                          <a:custGeom>
                            <a:avLst/>
                            <a:gdLst>
                              <a:gd name="T0" fmla="*/ 1 w 20"/>
                              <a:gd name="T1" fmla="*/ 1 h 20"/>
                              <a:gd name="T2" fmla="*/ 0 w 20"/>
                              <a:gd name="T3" fmla="*/ 1 h 20"/>
                              <a:gd name="T4" fmla="*/ 1 w 20"/>
                              <a:gd name="T5" fmla="*/ 0 h 20"/>
                              <a:gd name="T6" fmla="*/ 2 w 20"/>
                              <a:gd name="T7" fmla="*/ 1 h 20"/>
                              <a:gd name="T8" fmla="*/ 1 w 20"/>
                              <a:gd name="T9" fmla="*/ 1 h 20"/>
                            </a:gdLst>
                            <a:ahLst/>
                            <a:cxnLst>
                              <a:cxn ang="0">
                                <a:pos x="T0" y="T1"/>
                              </a:cxn>
                              <a:cxn ang="0">
                                <a:pos x="T2" y="T3"/>
                              </a:cxn>
                              <a:cxn ang="0">
                                <a:pos x="T4" y="T5"/>
                              </a:cxn>
                              <a:cxn ang="0">
                                <a:pos x="T6" y="T7"/>
                              </a:cxn>
                              <a:cxn ang="0">
                                <a:pos x="T8" y="T9"/>
                              </a:cxn>
                            </a:cxnLst>
                            <a:rect l="0" t="0" r="r" b="b"/>
                            <a:pathLst>
                              <a:path w="20" h="20">
                                <a:moveTo>
                                  <a:pt x="1" y="1"/>
                                </a:moveTo>
                                <a:lnTo>
                                  <a:pt x="0" y="1"/>
                                </a:lnTo>
                                <a:lnTo>
                                  <a:pt x="1" y="0"/>
                                </a:lnTo>
                                <a:lnTo>
                                  <a:pt x="2"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9" name="Freeform 1887"/>
                        <wps:cNvSpPr>
                          <a:spLocks/>
                        </wps:cNvSpPr>
                        <wps:spPr bwMode="auto">
                          <a:xfrm>
                            <a:off x="906" y="153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0" name="Freeform 1888"/>
                        <wps:cNvSpPr>
                          <a:spLocks/>
                        </wps:cNvSpPr>
                        <wps:spPr bwMode="auto">
                          <a:xfrm>
                            <a:off x="905" y="1537"/>
                            <a:ext cx="20" cy="20"/>
                          </a:xfrm>
                          <a:custGeom>
                            <a:avLst/>
                            <a:gdLst>
                              <a:gd name="T0" fmla="*/ 1 w 20"/>
                              <a:gd name="T1" fmla="*/ 1 h 20"/>
                              <a:gd name="T2" fmla="*/ 0 w 20"/>
                              <a:gd name="T3" fmla="*/ 1 h 20"/>
                              <a:gd name="T4" fmla="*/ 1 w 20"/>
                              <a:gd name="T5" fmla="*/ 0 h 20"/>
                              <a:gd name="T6" fmla="*/ 2 w 20"/>
                              <a:gd name="T7" fmla="*/ 1 h 20"/>
                              <a:gd name="T8" fmla="*/ 1 w 20"/>
                              <a:gd name="T9" fmla="*/ 1 h 20"/>
                            </a:gdLst>
                            <a:ahLst/>
                            <a:cxnLst>
                              <a:cxn ang="0">
                                <a:pos x="T0" y="T1"/>
                              </a:cxn>
                              <a:cxn ang="0">
                                <a:pos x="T2" y="T3"/>
                              </a:cxn>
                              <a:cxn ang="0">
                                <a:pos x="T4" y="T5"/>
                              </a:cxn>
                              <a:cxn ang="0">
                                <a:pos x="T6" y="T7"/>
                              </a:cxn>
                              <a:cxn ang="0">
                                <a:pos x="T8" y="T9"/>
                              </a:cxn>
                            </a:cxnLst>
                            <a:rect l="0" t="0" r="r" b="b"/>
                            <a:pathLst>
                              <a:path w="20" h="20">
                                <a:moveTo>
                                  <a:pt x="1" y="1"/>
                                </a:moveTo>
                                <a:lnTo>
                                  <a:pt x="0" y="1"/>
                                </a:lnTo>
                                <a:lnTo>
                                  <a:pt x="1" y="0"/>
                                </a:lnTo>
                                <a:lnTo>
                                  <a:pt x="2"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1" name="Freeform 1889"/>
                        <wps:cNvSpPr>
                          <a:spLocks/>
                        </wps:cNvSpPr>
                        <wps:spPr bwMode="auto">
                          <a:xfrm>
                            <a:off x="906"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2" name="Freeform 1890"/>
                        <wps:cNvSpPr>
                          <a:spLocks/>
                        </wps:cNvSpPr>
                        <wps:spPr bwMode="auto">
                          <a:xfrm>
                            <a:off x="905" y="1541"/>
                            <a:ext cx="20" cy="20"/>
                          </a:xfrm>
                          <a:custGeom>
                            <a:avLst/>
                            <a:gdLst>
                              <a:gd name="T0" fmla="*/ 1 w 20"/>
                              <a:gd name="T1" fmla="*/ 1 h 20"/>
                              <a:gd name="T2" fmla="*/ 0 w 20"/>
                              <a:gd name="T3" fmla="*/ 1 h 20"/>
                              <a:gd name="T4" fmla="*/ 1 w 20"/>
                              <a:gd name="T5" fmla="*/ 0 h 20"/>
                              <a:gd name="T6" fmla="*/ 2 w 20"/>
                              <a:gd name="T7" fmla="*/ 1 h 20"/>
                              <a:gd name="T8" fmla="*/ 1 w 20"/>
                              <a:gd name="T9" fmla="*/ 1 h 20"/>
                            </a:gdLst>
                            <a:ahLst/>
                            <a:cxnLst>
                              <a:cxn ang="0">
                                <a:pos x="T0" y="T1"/>
                              </a:cxn>
                              <a:cxn ang="0">
                                <a:pos x="T2" y="T3"/>
                              </a:cxn>
                              <a:cxn ang="0">
                                <a:pos x="T4" y="T5"/>
                              </a:cxn>
                              <a:cxn ang="0">
                                <a:pos x="T6" y="T7"/>
                              </a:cxn>
                              <a:cxn ang="0">
                                <a:pos x="T8" y="T9"/>
                              </a:cxn>
                            </a:cxnLst>
                            <a:rect l="0" t="0" r="r" b="b"/>
                            <a:pathLst>
                              <a:path w="20" h="20">
                                <a:moveTo>
                                  <a:pt x="1" y="1"/>
                                </a:moveTo>
                                <a:lnTo>
                                  <a:pt x="0" y="1"/>
                                </a:lnTo>
                                <a:lnTo>
                                  <a:pt x="1" y="0"/>
                                </a:lnTo>
                                <a:lnTo>
                                  <a:pt x="2"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3" name="Freeform 1891"/>
                        <wps:cNvSpPr>
                          <a:spLocks/>
                        </wps:cNvSpPr>
                        <wps:spPr bwMode="auto">
                          <a:xfrm>
                            <a:off x="906" y="1541"/>
                            <a:ext cx="20" cy="20"/>
                          </a:xfrm>
                          <a:custGeom>
                            <a:avLst/>
                            <a:gdLst>
                              <a:gd name="T0" fmla="*/ 0 w 20"/>
                              <a:gd name="T1" fmla="*/ 0 h 20"/>
                              <a:gd name="T2" fmla="*/ 0 w 20"/>
                              <a:gd name="T3" fmla="*/ 2 h 20"/>
                            </a:gdLst>
                            <a:ahLst/>
                            <a:cxnLst>
                              <a:cxn ang="0">
                                <a:pos x="T0" y="T1"/>
                              </a:cxn>
                              <a:cxn ang="0">
                                <a:pos x="T2" y="T3"/>
                              </a:cxn>
                            </a:cxnLst>
                            <a:rect l="0" t="0" r="r" b="b"/>
                            <a:pathLst>
                              <a:path w="20" h="20">
                                <a:moveTo>
                                  <a:pt x="0" y="0"/>
                                </a:moveTo>
                                <a:lnTo>
                                  <a:pt x="0"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4" name="Freeform 1892"/>
                        <wps:cNvSpPr>
                          <a:spLocks/>
                        </wps:cNvSpPr>
                        <wps:spPr bwMode="auto">
                          <a:xfrm>
                            <a:off x="1276" y="4840"/>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5" name="Freeform 1893"/>
                        <wps:cNvSpPr>
                          <a:spLocks/>
                        </wps:cNvSpPr>
                        <wps:spPr bwMode="auto">
                          <a:xfrm>
                            <a:off x="1281"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6" name="Freeform 1894"/>
                        <wps:cNvSpPr>
                          <a:spLocks/>
                        </wps:cNvSpPr>
                        <wps:spPr bwMode="auto">
                          <a:xfrm>
                            <a:off x="1283" y="4846"/>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7" name="Freeform 1895"/>
                        <wps:cNvSpPr>
                          <a:spLocks/>
                        </wps:cNvSpPr>
                        <wps:spPr bwMode="auto">
                          <a:xfrm>
                            <a:off x="1284"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8" name="Freeform 1896"/>
                        <wps:cNvSpPr>
                          <a:spLocks/>
                        </wps:cNvSpPr>
                        <wps:spPr bwMode="auto">
                          <a:xfrm>
                            <a:off x="1278" y="4846"/>
                            <a:ext cx="20" cy="20"/>
                          </a:xfrm>
                          <a:custGeom>
                            <a:avLst/>
                            <a:gdLst>
                              <a:gd name="T0" fmla="*/ 1 w 20"/>
                              <a:gd name="T1" fmla="*/ 0 h 20"/>
                              <a:gd name="T2" fmla="*/ 0 w 20"/>
                              <a:gd name="T3" fmla="*/ 0 h 20"/>
                              <a:gd name="T4" fmla="*/ 1 w 20"/>
                              <a:gd name="T5" fmla="*/ 1 h 20"/>
                              <a:gd name="T6" fmla="*/ 2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0" y="0"/>
                                </a:lnTo>
                                <a:lnTo>
                                  <a:pt x="1" y="1"/>
                                </a:lnTo>
                                <a:lnTo>
                                  <a:pt x="2" y="0"/>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9" name="Freeform 1897"/>
                        <wps:cNvSpPr>
                          <a:spLocks/>
                        </wps:cNvSpPr>
                        <wps:spPr bwMode="auto">
                          <a:xfrm>
                            <a:off x="1279"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0" name="Freeform 1898"/>
                        <wps:cNvSpPr>
                          <a:spLocks/>
                        </wps:cNvSpPr>
                        <wps:spPr bwMode="auto">
                          <a:xfrm>
                            <a:off x="1276" y="1526"/>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1" name="Freeform 1899"/>
                        <wps:cNvSpPr>
                          <a:spLocks/>
                        </wps:cNvSpPr>
                        <wps:spPr bwMode="auto">
                          <a:xfrm>
                            <a:off x="1281"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2" name="Freeform 1900"/>
                        <wps:cNvSpPr>
                          <a:spLocks/>
                        </wps:cNvSpPr>
                        <wps:spPr bwMode="auto">
                          <a:xfrm>
                            <a:off x="1283" y="1532"/>
                            <a:ext cx="20" cy="20"/>
                          </a:xfrm>
                          <a:custGeom>
                            <a:avLst/>
                            <a:gdLst>
                              <a:gd name="T0" fmla="*/ 1 w 20"/>
                              <a:gd name="T1" fmla="*/ 1 h 20"/>
                              <a:gd name="T2" fmla="*/ 2 w 20"/>
                              <a:gd name="T3" fmla="*/ 1 h 20"/>
                              <a:gd name="T4" fmla="*/ 2 w 20"/>
                              <a:gd name="T5" fmla="*/ 0 h 20"/>
                              <a:gd name="T6" fmla="*/ 1 w 20"/>
                              <a:gd name="T7" fmla="*/ 0 h 20"/>
                              <a:gd name="T8" fmla="*/ 0 w 20"/>
                              <a:gd name="T9" fmla="*/ 1 h 20"/>
                              <a:gd name="T10" fmla="*/ 1 w 20"/>
                              <a:gd name="T11" fmla="*/ 1 h 20"/>
                            </a:gdLst>
                            <a:ahLst/>
                            <a:cxnLst>
                              <a:cxn ang="0">
                                <a:pos x="T0" y="T1"/>
                              </a:cxn>
                              <a:cxn ang="0">
                                <a:pos x="T2" y="T3"/>
                              </a:cxn>
                              <a:cxn ang="0">
                                <a:pos x="T4" y="T5"/>
                              </a:cxn>
                              <a:cxn ang="0">
                                <a:pos x="T6" y="T7"/>
                              </a:cxn>
                              <a:cxn ang="0">
                                <a:pos x="T8" y="T9"/>
                              </a:cxn>
                              <a:cxn ang="0">
                                <a:pos x="T10" y="T11"/>
                              </a:cxn>
                            </a:cxnLst>
                            <a:rect l="0" t="0" r="r" b="b"/>
                            <a:pathLst>
                              <a:path w="20" h="20">
                                <a:moveTo>
                                  <a:pt x="1" y="1"/>
                                </a:moveTo>
                                <a:lnTo>
                                  <a:pt x="2" y="1"/>
                                </a:lnTo>
                                <a:lnTo>
                                  <a:pt x="2" y="0"/>
                                </a:lnTo>
                                <a:lnTo>
                                  <a:pt x="1"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3" name="Freeform 1901"/>
                        <wps:cNvSpPr>
                          <a:spLocks/>
                        </wps:cNvSpPr>
                        <wps:spPr bwMode="auto">
                          <a:xfrm>
                            <a:off x="1278" y="1538"/>
                            <a:ext cx="20" cy="20"/>
                          </a:xfrm>
                          <a:custGeom>
                            <a:avLst/>
                            <a:gdLst>
                              <a:gd name="T0" fmla="*/ 0 w 20"/>
                              <a:gd name="T1" fmla="*/ 0 h 20"/>
                              <a:gd name="T2" fmla="*/ 7 w 20"/>
                              <a:gd name="T3" fmla="*/ 0 h 20"/>
                            </a:gdLst>
                            <a:ahLst/>
                            <a:cxnLst>
                              <a:cxn ang="0">
                                <a:pos x="T0" y="T1"/>
                              </a:cxn>
                              <a:cxn ang="0">
                                <a:pos x="T2" y="T3"/>
                              </a:cxn>
                            </a:cxnLst>
                            <a:rect l="0" t="0" r="r" b="b"/>
                            <a:pathLst>
                              <a:path w="20" h="20">
                                <a:moveTo>
                                  <a:pt x="0" y="0"/>
                                </a:moveTo>
                                <a:lnTo>
                                  <a:pt x="7" y="0"/>
                                </a:lnTo>
                              </a:path>
                            </a:pathLst>
                          </a:custGeom>
                          <a:noFill/>
                          <a:ln w="6858">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4" name="Freeform 1902"/>
                        <wps:cNvSpPr>
                          <a:spLocks/>
                        </wps:cNvSpPr>
                        <wps:spPr bwMode="auto">
                          <a:xfrm>
                            <a:off x="1284" y="153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5" name="Freeform 1903"/>
                        <wps:cNvSpPr>
                          <a:spLocks/>
                        </wps:cNvSpPr>
                        <wps:spPr bwMode="auto">
                          <a:xfrm>
                            <a:off x="1283" y="1537"/>
                            <a:ext cx="20" cy="20"/>
                          </a:xfrm>
                          <a:custGeom>
                            <a:avLst/>
                            <a:gdLst>
                              <a:gd name="T0" fmla="*/ 1 w 20"/>
                              <a:gd name="T1" fmla="*/ 1 h 20"/>
                              <a:gd name="T2" fmla="*/ 2 w 20"/>
                              <a:gd name="T3" fmla="*/ 1 h 20"/>
                              <a:gd name="T4" fmla="*/ 2 w 20"/>
                              <a:gd name="T5" fmla="*/ 0 h 20"/>
                              <a:gd name="T6" fmla="*/ 1 w 20"/>
                              <a:gd name="T7" fmla="*/ 0 h 20"/>
                              <a:gd name="T8" fmla="*/ 0 w 20"/>
                              <a:gd name="T9" fmla="*/ 1 h 20"/>
                              <a:gd name="T10" fmla="*/ 1 w 20"/>
                              <a:gd name="T11" fmla="*/ 1 h 20"/>
                            </a:gdLst>
                            <a:ahLst/>
                            <a:cxnLst>
                              <a:cxn ang="0">
                                <a:pos x="T0" y="T1"/>
                              </a:cxn>
                              <a:cxn ang="0">
                                <a:pos x="T2" y="T3"/>
                              </a:cxn>
                              <a:cxn ang="0">
                                <a:pos x="T4" y="T5"/>
                              </a:cxn>
                              <a:cxn ang="0">
                                <a:pos x="T6" y="T7"/>
                              </a:cxn>
                              <a:cxn ang="0">
                                <a:pos x="T8" y="T9"/>
                              </a:cxn>
                              <a:cxn ang="0">
                                <a:pos x="T10" y="T11"/>
                              </a:cxn>
                            </a:cxnLst>
                            <a:rect l="0" t="0" r="r" b="b"/>
                            <a:pathLst>
                              <a:path w="20" h="20">
                                <a:moveTo>
                                  <a:pt x="1" y="1"/>
                                </a:moveTo>
                                <a:lnTo>
                                  <a:pt x="2" y="1"/>
                                </a:lnTo>
                                <a:lnTo>
                                  <a:pt x="2" y="0"/>
                                </a:lnTo>
                                <a:lnTo>
                                  <a:pt x="1"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6" name="Freeform 1904"/>
                        <wps:cNvSpPr>
                          <a:spLocks/>
                        </wps:cNvSpPr>
                        <wps:spPr bwMode="auto">
                          <a:xfrm>
                            <a:off x="1284"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7" name="Freeform 1905"/>
                        <wps:cNvSpPr>
                          <a:spLocks/>
                        </wps:cNvSpPr>
                        <wps:spPr bwMode="auto">
                          <a:xfrm>
                            <a:off x="1283" y="1541"/>
                            <a:ext cx="20" cy="20"/>
                          </a:xfrm>
                          <a:custGeom>
                            <a:avLst/>
                            <a:gdLst>
                              <a:gd name="T0" fmla="*/ 1 w 20"/>
                              <a:gd name="T1" fmla="*/ 1 h 20"/>
                              <a:gd name="T2" fmla="*/ 2 w 20"/>
                              <a:gd name="T3" fmla="*/ 1 h 20"/>
                              <a:gd name="T4" fmla="*/ 2 w 20"/>
                              <a:gd name="T5" fmla="*/ 0 h 20"/>
                              <a:gd name="T6" fmla="*/ 1 w 20"/>
                              <a:gd name="T7" fmla="*/ 0 h 20"/>
                              <a:gd name="T8" fmla="*/ 0 w 20"/>
                              <a:gd name="T9" fmla="*/ 1 h 20"/>
                              <a:gd name="T10" fmla="*/ 1 w 20"/>
                              <a:gd name="T11" fmla="*/ 1 h 20"/>
                            </a:gdLst>
                            <a:ahLst/>
                            <a:cxnLst>
                              <a:cxn ang="0">
                                <a:pos x="T0" y="T1"/>
                              </a:cxn>
                              <a:cxn ang="0">
                                <a:pos x="T2" y="T3"/>
                              </a:cxn>
                              <a:cxn ang="0">
                                <a:pos x="T4" y="T5"/>
                              </a:cxn>
                              <a:cxn ang="0">
                                <a:pos x="T6" y="T7"/>
                              </a:cxn>
                              <a:cxn ang="0">
                                <a:pos x="T8" y="T9"/>
                              </a:cxn>
                              <a:cxn ang="0">
                                <a:pos x="T10" y="T11"/>
                              </a:cxn>
                            </a:cxnLst>
                            <a:rect l="0" t="0" r="r" b="b"/>
                            <a:pathLst>
                              <a:path w="20" h="20">
                                <a:moveTo>
                                  <a:pt x="1" y="1"/>
                                </a:moveTo>
                                <a:lnTo>
                                  <a:pt x="2" y="1"/>
                                </a:lnTo>
                                <a:lnTo>
                                  <a:pt x="2" y="0"/>
                                </a:lnTo>
                                <a:lnTo>
                                  <a:pt x="1"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8" name="Freeform 1906"/>
                        <wps:cNvSpPr>
                          <a:spLocks/>
                        </wps:cNvSpPr>
                        <wps:spPr bwMode="auto">
                          <a:xfrm>
                            <a:off x="1284" y="1541"/>
                            <a:ext cx="20" cy="20"/>
                          </a:xfrm>
                          <a:custGeom>
                            <a:avLst/>
                            <a:gdLst>
                              <a:gd name="T0" fmla="*/ 0 w 20"/>
                              <a:gd name="T1" fmla="*/ 0 h 20"/>
                              <a:gd name="T2" fmla="*/ 0 w 20"/>
                              <a:gd name="T3" fmla="*/ 2 h 20"/>
                            </a:gdLst>
                            <a:ahLst/>
                            <a:cxnLst>
                              <a:cxn ang="0">
                                <a:pos x="T0" y="T1"/>
                              </a:cxn>
                              <a:cxn ang="0">
                                <a:pos x="T2" y="T3"/>
                              </a:cxn>
                            </a:cxnLst>
                            <a:rect l="0" t="0" r="r" b="b"/>
                            <a:pathLst>
                              <a:path w="20" h="20">
                                <a:moveTo>
                                  <a:pt x="0" y="0"/>
                                </a:moveTo>
                                <a:lnTo>
                                  <a:pt x="0"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9" name="Freeform 1907"/>
                        <wps:cNvSpPr>
                          <a:spLocks/>
                        </wps:cNvSpPr>
                        <wps:spPr bwMode="auto">
                          <a:xfrm>
                            <a:off x="1278" y="1532"/>
                            <a:ext cx="20" cy="20"/>
                          </a:xfrm>
                          <a:custGeom>
                            <a:avLst/>
                            <a:gdLst>
                              <a:gd name="T0" fmla="*/ 1 w 20"/>
                              <a:gd name="T1" fmla="*/ 1 h 20"/>
                              <a:gd name="T2" fmla="*/ 0 w 20"/>
                              <a:gd name="T3" fmla="*/ 1 h 20"/>
                              <a:gd name="T4" fmla="*/ 1 w 20"/>
                              <a:gd name="T5" fmla="*/ 0 h 20"/>
                              <a:gd name="T6" fmla="*/ 2 w 20"/>
                              <a:gd name="T7" fmla="*/ 1 h 20"/>
                              <a:gd name="T8" fmla="*/ 1 w 20"/>
                              <a:gd name="T9" fmla="*/ 1 h 20"/>
                            </a:gdLst>
                            <a:ahLst/>
                            <a:cxnLst>
                              <a:cxn ang="0">
                                <a:pos x="T0" y="T1"/>
                              </a:cxn>
                              <a:cxn ang="0">
                                <a:pos x="T2" y="T3"/>
                              </a:cxn>
                              <a:cxn ang="0">
                                <a:pos x="T4" y="T5"/>
                              </a:cxn>
                              <a:cxn ang="0">
                                <a:pos x="T6" y="T7"/>
                              </a:cxn>
                              <a:cxn ang="0">
                                <a:pos x="T8" y="T9"/>
                              </a:cxn>
                            </a:cxnLst>
                            <a:rect l="0" t="0" r="r" b="b"/>
                            <a:pathLst>
                              <a:path w="20" h="20">
                                <a:moveTo>
                                  <a:pt x="1" y="1"/>
                                </a:moveTo>
                                <a:lnTo>
                                  <a:pt x="0" y="1"/>
                                </a:lnTo>
                                <a:lnTo>
                                  <a:pt x="1" y="0"/>
                                </a:lnTo>
                                <a:lnTo>
                                  <a:pt x="2"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0" name="Freeform 1908"/>
                        <wps:cNvSpPr>
                          <a:spLocks/>
                        </wps:cNvSpPr>
                        <wps:spPr bwMode="auto">
                          <a:xfrm>
                            <a:off x="1279" y="153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1" name="Freeform 1909"/>
                        <wps:cNvSpPr>
                          <a:spLocks/>
                        </wps:cNvSpPr>
                        <wps:spPr bwMode="auto">
                          <a:xfrm>
                            <a:off x="1278" y="1537"/>
                            <a:ext cx="20" cy="20"/>
                          </a:xfrm>
                          <a:custGeom>
                            <a:avLst/>
                            <a:gdLst>
                              <a:gd name="T0" fmla="*/ 1 w 20"/>
                              <a:gd name="T1" fmla="*/ 1 h 20"/>
                              <a:gd name="T2" fmla="*/ 0 w 20"/>
                              <a:gd name="T3" fmla="*/ 1 h 20"/>
                              <a:gd name="T4" fmla="*/ 1 w 20"/>
                              <a:gd name="T5" fmla="*/ 0 h 20"/>
                              <a:gd name="T6" fmla="*/ 2 w 20"/>
                              <a:gd name="T7" fmla="*/ 1 h 20"/>
                              <a:gd name="T8" fmla="*/ 1 w 20"/>
                              <a:gd name="T9" fmla="*/ 1 h 20"/>
                            </a:gdLst>
                            <a:ahLst/>
                            <a:cxnLst>
                              <a:cxn ang="0">
                                <a:pos x="T0" y="T1"/>
                              </a:cxn>
                              <a:cxn ang="0">
                                <a:pos x="T2" y="T3"/>
                              </a:cxn>
                              <a:cxn ang="0">
                                <a:pos x="T4" y="T5"/>
                              </a:cxn>
                              <a:cxn ang="0">
                                <a:pos x="T6" y="T7"/>
                              </a:cxn>
                              <a:cxn ang="0">
                                <a:pos x="T8" y="T9"/>
                              </a:cxn>
                            </a:cxnLst>
                            <a:rect l="0" t="0" r="r" b="b"/>
                            <a:pathLst>
                              <a:path w="20" h="20">
                                <a:moveTo>
                                  <a:pt x="1" y="1"/>
                                </a:moveTo>
                                <a:lnTo>
                                  <a:pt x="0" y="1"/>
                                </a:lnTo>
                                <a:lnTo>
                                  <a:pt x="1" y="0"/>
                                </a:lnTo>
                                <a:lnTo>
                                  <a:pt x="2"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2" name="Freeform 1910"/>
                        <wps:cNvSpPr>
                          <a:spLocks/>
                        </wps:cNvSpPr>
                        <wps:spPr bwMode="auto">
                          <a:xfrm>
                            <a:off x="1279"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3" name="Freeform 1911"/>
                        <wps:cNvSpPr>
                          <a:spLocks/>
                        </wps:cNvSpPr>
                        <wps:spPr bwMode="auto">
                          <a:xfrm>
                            <a:off x="1278" y="1541"/>
                            <a:ext cx="20" cy="20"/>
                          </a:xfrm>
                          <a:custGeom>
                            <a:avLst/>
                            <a:gdLst>
                              <a:gd name="T0" fmla="*/ 1 w 20"/>
                              <a:gd name="T1" fmla="*/ 1 h 20"/>
                              <a:gd name="T2" fmla="*/ 0 w 20"/>
                              <a:gd name="T3" fmla="*/ 1 h 20"/>
                              <a:gd name="T4" fmla="*/ 1 w 20"/>
                              <a:gd name="T5" fmla="*/ 0 h 20"/>
                              <a:gd name="T6" fmla="*/ 2 w 20"/>
                              <a:gd name="T7" fmla="*/ 1 h 20"/>
                              <a:gd name="T8" fmla="*/ 1 w 20"/>
                              <a:gd name="T9" fmla="*/ 1 h 20"/>
                            </a:gdLst>
                            <a:ahLst/>
                            <a:cxnLst>
                              <a:cxn ang="0">
                                <a:pos x="T0" y="T1"/>
                              </a:cxn>
                              <a:cxn ang="0">
                                <a:pos x="T2" y="T3"/>
                              </a:cxn>
                              <a:cxn ang="0">
                                <a:pos x="T4" y="T5"/>
                              </a:cxn>
                              <a:cxn ang="0">
                                <a:pos x="T6" y="T7"/>
                              </a:cxn>
                              <a:cxn ang="0">
                                <a:pos x="T8" y="T9"/>
                              </a:cxn>
                            </a:cxnLst>
                            <a:rect l="0" t="0" r="r" b="b"/>
                            <a:pathLst>
                              <a:path w="20" h="20">
                                <a:moveTo>
                                  <a:pt x="1" y="1"/>
                                </a:moveTo>
                                <a:lnTo>
                                  <a:pt x="0" y="1"/>
                                </a:lnTo>
                                <a:lnTo>
                                  <a:pt x="1" y="0"/>
                                </a:lnTo>
                                <a:lnTo>
                                  <a:pt x="2"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4" name="Freeform 1912"/>
                        <wps:cNvSpPr>
                          <a:spLocks/>
                        </wps:cNvSpPr>
                        <wps:spPr bwMode="auto">
                          <a:xfrm>
                            <a:off x="1280" y="1541"/>
                            <a:ext cx="20" cy="20"/>
                          </a:xfrm>
                          <a:custGeom>
                            <a:avLst/>
                            <a:gdLst>
                              <a:gd name="T0" fmla="*/ 0 w 20"/>
                              <a:gd name="T1" fmla="*/ 0 h 20"/>
                              <a:gd name="T2" fmla="*/ 0 w 20"/>
                              <a:gd name="T3" fmla="*/ 2 h 20"/>
                            </a:gdLst>
                            <a:ahLst/>
                            <a:cxnLst>
                              <a:cxn ang="0">
                                <a:pos x="T0" y="T1"/>
                              </a:cxn>
                              <a:cxn ang="0">
                                <a:pos x="T2" y="T3"/>
                              </a:cxn>
                            </a:cxnLst>
                            <a:rect l="0" t="0" r="r" b="b"/>
                            <a:pathLst>
                              <a:path w="20" h="20">
                                <a:moveTo>
                                  <a:pt x="0" y="0"/>
                                </a:moveTo>
                                <a:lnTo>
                                  <a:pt x="0"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5" name="Freeform 1913"/>
                        <wps:cNvSpPr>
                          <a:spLocks/>
                        </wps:cNvSpPr>
                        <wps:spPr bwMode="auto">
                          <a:xfrm>
                            <a:off x="1649" y="4840"/>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6" name="Freeform 1914"/>
                        <wps:cNvSpPr>
                          <a:spLocks/>
                        </wps:cNvSpPr>
                        <wps:spPr bwMode="auto">
                          <a:xfrm>
                            <a:off x="1655"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7" name="Freeform 1915"/>
                        <wps:cNvSpPr>
                          <a:spLocks/>
                        </wps:cNvSpPr>
                        <wps:spPr bwMode="auto">
                          <a:xfrm>
                            <a:off x="1656" y="4846"/>
                            <a:ext cx="20" cy="20"/>
                          </a:xfrm>
                          <a:custGeom>
                            <a:avLst/>
                            <a:gdLst>
                              <a:gd name="T0" fmla="*/ 1 w 20"/>
                              <a:gd name="T1" fmla="*/ 0 h 20"/>
                              <a:gd name="T2" fmla="*/ 2 w 20"/>
                              <a:gd name="T3" fmla="*/ 0 h 20"/>
                              <a:gd name="T4" fmla="*/ 1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0"/>
                                </a:lnTo>
                                <a:lnTo>
                                  <a:pt x="1" y="1"/>
                                </a:lnTo>
                                <a:lnTo>
                                  <a:pt x="0" y="0"/>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8" name="Freeform 1916"/>
                        <wps:cNvSpPr>
                          <a:spLocks/>
                        </wps:cNvSpPr>
                        <wps:spPr bwMode="auto">
                          <a:xfrm>
                            <a:off x="1657"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9" name="Freeform 1917"/>
                        <wps:cNvSpPr>
                          <a:spLocks/>
                        </wps:cNvSpPr>
                        <wps:spPr bwMode="auto">
                          <a:xfrm>
                            <a:off x="1651"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0" name="Freeform 1918"/>
                        <wps:cNvSpPr>
                          <a:spLocks/>
                        </wps:cNvSpPr>
                        <wps:spPr bwMode="auto">
                          <a:xfrm>
                            <a:off x="1652"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1" name="Freeform 1919"/>
                        <wps:cNvSpPr>
                          <a:spLocks/>
                        </wps:cNvSpPr>
                        <wps:spPr bwMode="auto">
                          <a:xfrm>
                            <a:off x="1649" y="1526"/>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2" name="Freeform 1920"/>
                        <wps:cNvSpPr>
                          <a:spLocks/>
                        </wps:cNvSpPr>
                        <wps:spPr bwMode="auto">
                          <a:xfrm>
                            <a:off x="7509" y="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3" name="Freeform 1921"/>
                        <wps:cNvSpPr>
                          <a:spLocks/>
                        </wps:cNvSpPr>
                        <wps:spPr bwMode="auto">
                          <a:xfrm>
                            <a:off x="7509" y="579"/>
                            <a:ext cx="20" cy="20"/>
                          </a:xfrm>
                          <a:custGeom>
                            <a:avLst/>
                            <a:gdLst>
                              <a:gd name="T0" fmla="*/ 0 w 20"/>
                              <a:gd name="T1" fmla="*/ 0 h 20"/>
                              <a:gd name="T2" fmla="*/ 6 w 20"/>
                              <a:gd name="T3" fmla="*/ 0 h 20"/>
                            </a:gdLst>
                            <a:ahLst/>
                            <a:cxnLst>
                              <a:cxn ang="0">
                                <a:pos x="T0" y="T1"/>
                              </a:cxn>
                              <a:cxn ang="0">
                                <a:pos x="T2" y="T3"/>
                              </a:cxn>
                            </a:cxnLst>
                            <a:rect l="0" t="0" r="r" b="b"/>
                            <a:pathLst>
                              <a:path w="20" h="20">
                                <a:moveTo>
                                  <a:pt x="0" y="0"/>
                                </a:moveTo>
                                <a:lnTo>
                                  <a:pt x="6" y="0"/>
                                </a:lnTo>
                              </a:path>
                            </a:pathLst>
                          </a:custGeom>
                          <a:noFill/>
                          <a:ln w="761">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4" name="Freeform 1922"/>
                        <wps:cNvSpPr>
                          <a:spLocks/>
                        </wps:cNvSpPr>
                        <wps:spPr bwMode="auto">
                          <a:xfrm>
                            <a:off x="7512"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5" name="Freeform 1923"/>
                        <wps:cNvSpPr>
                          <a:spLocks/>
                        </wps:cNvSpPr>
                        <wps:spPr bwMode="auto">
                          <a:xfrm>
                            <a:off x="7512" y="586"/>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3809">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6" name="Freeform 1924"/>
                        <wps:cNvSpPr>
                          <a:spLocks/>
                        </wps:cNvSpPr>
                        <wps:spPr bwMode="auto">
                          <a:xfrm>
                            <a:off x="7514"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7" name="Freeform 1925"/>
                        <wps:cNvSpPr>
                          <a:spLocks/>
                        </wps:cNvSpPr>
                        <wps:spPr bwMode="auto">
                          <a:xfrm>
                            <a:off x="7512" y="583"/>
                            <a:ext cx="20" cy="20"/>
                          </a:xfrm>
                          <a:custGeom>
                            <a:avLst/>
                            <a:gdLst>
                              <a:gd name="T0" fmla="*/ 1 w 20"/>
                              <a:gd name="T1" fmla="*/ 0 h 20"/>
                              <a:gd name="T2" fmla="*/ 1 w 20"/>
                              <a:gd name="T3" fmla="*/ 2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1"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8" name="Freeform 1926"/>
                        <wps:cNvSpPr>
                          <a:spLocks/>
                        </wps:cNvSpPr>
                        <wps:spPr bwMode="auto">
                          <a:xfrm>
                            <a:off x="7512" y="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9" name="Freeform 1927"/>
                        <wps:cNvSpPr>
                          <a:spLocks/>
                        </wps:cNvSpPr>
                        <wps:spPr bwMode="auto">
                          <a:xfrm>
                            <a:off x="7830" y="573"/>
                            <a:ext cx="20" cy="22"/>
                          </a:xfrm>
                          <a:custGeom>
                            <a:avLst/>
                            <a:gdLst>
                              <a:gd name="T0" fmla="*/ 0 w 20"/>
                              <a:gd name="T1" fmla="*/ 10 h 22"/>
                              <a:gd name="T2" fmla="*/ 13 w 20"/>
                              <a:gd name="T3" fmla="*/ 10 h 22"/>
                            </a:gdLst>
                            <a:ahLst/>
                            <a:cxnLst>
                              <a:cxn ang="0">
                                <a:pos x="T0" y="T1"/>
                              </a:cxn>
                              <a:cxn ang="0">
                                <a:pos x="T2" y="T3"/>
                              </a:cxn>
                            </a:cxnLst>
                            <a:rect l="0" t="0" r="r" b="b"/>
                            <a:pathLst>
                              <a:path w="20" h="22">
                                <a:moveTo>
                                  <a:pt x="0" y="10"/>
                                </a:moveTo>
                                <a:lnTo>
                                  <a:pt x="13"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0" name="Freeform 1928"/>
                        <wps:cNvSpPr>
                          <a:spLocks/>
                        </wps:cNvSpPr>
                        <wps:spPr bwMode="auto">
                          <a:xfrm>
                            <a:off x="7837" y="569"/>
                            <a:ext cx="20" cy="30"/>
                          </a:xfrm>
                          <a:custGeom>
                            <a:avLst/>
                            <a:gdLst>
                              <a:gd name="T0" fmla="*/ 0 w 20"/>
                              <a:gd name="T1" fmla="*/ 0 h 30"/>
                              <a:gd name="T2" fmla="*/ 0 w 20"/>
                              <a:gd name="T3" fmla="*/ 30 h 30"/>
                            </a:gdLst>
                            <a:ahLst/>
                            <a:cxnLst>
                              <a:cxn ang="0">
                                <a:pos x="T0" y="T1"/>
                              </a:cxn>
                              <a:cxn ang="0">
                                <a:pos x="T2" y="T3"/>
                              </a:cxn>
                            </a:cxnLst>
                            <a:rect l="0" t="0" r="r" b="b"/>
                            <a:pathLst>
                              <a:path w="20" h="30">
                                <a:moveTo>
                                  <a:pt x="0" y="0"/>
                                </a:moveTo>
                                <a:lnTo>
                                  <a:pt x="0" y="30"/>
                                </a:lnTo>
                              </a:path>
                            </a:pathLst>
                          </a:custGeom>
                          <a:noFill/>
                          <a:ln w="53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1" name="Freeform 1929"/>
                        <wps:cNvSpPr>
                          <a:spLocks/>
                        </wps:cNvSpPr>
                        <wps:spPr bwMode="auto">
                          <a:xfrm>
                            <a:off x="7836"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2" name="Freeform 1930"/>
                        <wps:cNvSpPr>
                          <a:spLocks/>
                        </wps:cNvSpPr>
                        <wps:spPr bwMode="auto">
                          <a:xfrm>
                            <a:off x="7834"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3" name="Freeform 1931"/>
                        <wps:cNvSpPr>
                          <a:spLocks/>
                        </wps:cNvSpPr>
                        <wps:spPr bwMode="auto">
                          <a:xfrm>
                            <a:off x="7833" y="584"/>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685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4" name="Freeform 1932"/>
                        <wps:cNvSpPr>
                          <a:spLocks/>
                        </wps:cNvSpPr>
                        <wps:spPr bwMode="auto">
                          <a:xfrm>
                            <a:off x="7834"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5" name="Freeform 1933"/>
                        <wps:cNvSpPr>
                          <a:spLocks/>
                        </wps:cNvSpPr>
                        <wps:spPr bwMode="auto">
                          <a:xfrm>
                            <a:off x="7834" y="583"/>
                            <a:ext cx="20" cy="20"/>
                          </a:xfrm>
                          <a:custGeom>
                            <a:avLst/>
                            <a:gdLst>
                              <a:gd name="T0" fmla="*/ 0 w 20"/>
                              <a:gd name="T1" fmla="*/ 0 h 20"/>
                              <a:gd name="T2" fmla="*/ 0 w 20"/>
                              <a:gd name="T3" fmla="*/ 2 h 20"/>
                              <a:gd name="T4" fmla="*/ 1 w 20"/>
                              <a:gd name="T5" fmla="*/ 1 h 20"/>
                              <a:gd name="T6" fmla="*/ 0 w 20"/>
                              <a:gd name="T7" fmla="*/ 0 h 20"/>
                            </a:gdLst>
                            <a:ahLst/>
                            <a:cxnLst>
                              <a:cxn ang="0">
                                <a:pos x="T0" y="T1"/>
                              </a:cxn>
                              <a:cxn ang="0">
                                <a:pos x="T2" y="T3"/>
                              </a:cxn>
                              <a:cxn ang="0">
                                <a:pos x="T4" y="T5"/>
                              </a:cxn>
                              <a:cxn ang="0">
                                <a:pos x="T6" y="T7"/>
                              </a:cxn>
                            </a:cxnLst>
                            <a:rect l="0" t="0" r="r" b="b"/>
                            <a:pathLst>
                              <a:path w="20" h="20">
                                <a:moveTo>
                                  <a:pt x="0" y="0"/>
                                </a:moveTo>
                                <a:lnTo>
                                  <a:pt x="0" y="2"/>
                                </a:lnTo>
                                <a:lnTo>
                                  <a:pt x="1" y="1"/>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6" name="Freeform 1934"/>
                        <wps:cNvSpPr>
                          <a:spLocks/>
                        </wps:cNvSpPr>
                        <wps:spPr bwMode="auto">
                          <a:xfrm>
                            <a:off x="7834" y="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7" name="Freeform 1935"/>
                        <wps:cNvSpPr>
                          <a:spLocks/>
                        </wps:cNvSpPr>
                        <wps:spPr bwMode="auto">
                          <a:xfrm>
                            <a:off x="7839"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8" name="Freeform 1936"/>
                        <wps:cNvSpPr>
                          <a:spLocks/>
                        </wps:cNvSpPr>
                        <wps:spPr bwMode="auto">
                          <a:xfrm>
                            <a:off x="7839" y="589"/>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9" name="Freeform 1937"/>
                        <wps:cNvSpPr>
                          <a:spLocks/>
                        </wps:cNvSpPr>
                        <wps:spPr bwMode="auto">
                          <a:xfrm>
                            <a:off x="7839"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0" name="Freeform 1938"/>
                        <wps:cNvSpPr>
                          <a:spLocks/>
                        </wps:cNvSpPr>
                        <wps:spPr bwMode="auto">
                          <a:xfrm>
                            <a:off x="7839" y="583"/>
                            <a:ext cx="20" cy="20"/>
                          </a:xfrm>
                          <a:custGeom>
                            <a:avLst/>
                            <a:gdLst>
                              <a:gd name="T0" fmla="*/ 0 w 20"/>
                              <a:gd name="T1" fmla="*/ 0 h 20"/>
                              <a:gd name="T2" fmla="*/ 1 w 20"/>
                              <a:gd name="T3" fmla="*/ 1 h 20"/>
                              <a:gd name="T4" fmla="*/ 0 w 20"/>
                              <a:gd name="T5" fmla="*/ 2 h 20"/>
                              <a:gd name="T6" fmla="*/ 0 w 20"/>
                              <a:gd name="T7" fmla="*/ 0 h 20"/>
                            </a:gdLst>
                            <a:ahLst/>
                            <a:cxnLst>
                              <a:cxn ang="0">
                                <a:pos x="T0" y="T1"/>
                              </a:cxn>
                              <a:cxn ang="0">
                                <a:pos x="T2" y="T3"/>
                              </a:cxn>
                              <a:cxn ang="0">
                                <a:pos x="T4" y="T5"/>
                              </a:cxn>
                              <a:cxn ang="0">
                                <a:pos x="T6" y="T7"/>
                              </a:cxn>
                            </a:cxnLst>
                            <a:rect l="0" t="0" r="r" b="b"/>
                            <a:pathLst>
                              <a:path w="20" h="20">
                                <a:moveTo>
                                  <a:pt x="0" y="0"/>
                                </a:move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1" name="Freeform 1939"/>
                        <wps:cNvSpPr>
                          <a:spLocks/>
                        </wps:cNvSpPr>
                        <wps:spPr bwMode="auto">
                          <a:xfrm>
                            <a:off x="7839" y="584"/>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2" name="Freeform 1940"/>
                        <wps:cNvSpPr>
                          <a:spLocks/>
                        </wps:cNvSpPr>
                        <wps:spPr bwMode="auto">
                          <a:xfrm>
                            <a:off x="7839" y="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3" name="Freeform 1941"/>
                        <wps:cNvSpPr>
                          <a:spLocks/>
                        </wps:cNvSpPr>
                        <wps:spPr bwMode="auto">
                          <a:xfrm>
                            <a:off x="7839" y="579"/>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4" name="Freeform 1942"/>
                        <wps:cNvSpPr>
                          <a:spLocks/>
                        </wps:cNvSpPr>
                        <wps:spPr bwMode="auto">
                          <a:xfrm>
                            <a:off x="8157" y="573"/>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5" name="Freeform 1943"/>
                        <wps:cNvSpPr>
                          <a:spLocks/>
                        </wps:cNvSpPr>
                        <wps:spPr bwMode="auto">
                          <a:xfrm>
                            <a:off x="8163" y="568"/>
                            <a:ext cx="20" cy="32"/>
                          </a:xfrm>
                          <a:custGeom>
                            <a:avLst/>
                            <a:gdLst>
                              <a:gd name="T0" fmla="*/ 0 w 20"/>
                              <a:gd name="T1" fmla="*/ 0 h 32"/>
                              <a:gd name="T2" fmla="*/ 0 w 20"/>
                              <a:gd name="T3" fmla="*/ 31 h 32"/>
                            </a:gdLst>
                            <a:ahLst/>
                            <a:cxnLst>
                              <a:cxn ang="0">
                                <a:pos x="T0" y="T1"/>
                              </a:cxn>
                              <a:cxn ang="0">
                                <a:pos x="T2" y="T3"/>
                              </a:cxn>
                            </a:cxnLst>
                            <a:rect l="0" t="0" r="r" b="b"/>
                            <a:pathLst>
                              <a:path w="20" h="32">
                                <a:moveTo>
                                  <a:pt x="0" y="0"/>
                                </a:moveTo>
                                <a:lnTo>
                                  <a:pt x="0" y="31"/>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6" name="Freeform 1944"/>
                        <wps:cNvSpPr>
                          <a:spLocks/>
                        </wps:cNvSpPr>
                        <wps:spPr bwMode="auto">
                          <a:xfrm>
                            <a:off x="8162"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7" name="Freeform 1945"/>
                        <wps:cNvSpPr>
                          <a:spLocks/>
                        </wps:cNvSpPr>
                        <wps:spPr bwMode="auto">
                          <a:xfrm>
                            <a:off x="8159"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8" name="Freeform 1946"/>
                        <wps:cNvSpPr>
                          <a:spLocks/>
                        </wps:cNvSpPr>
                        <wps:spPr bwMode="auto">
                          <a:xfrm>
                            <a:off x="8159" y="584"/>
                            <a:ext cx="20" cy="20"/>
                          </a:xfrm>
                          <a:custGeom>
                            <a:avLst/>
                            <a:gdLst>
                              <a:gd name="T0" fmla="*/ 0 w 20"/>
                              <a:gd name="T1" fmla="*/ 0 h 20"/>
                              <a:gd name="T2" fmla="*/ 7 w 20"/>
                              <a:gd name="T3" fmla="*/ 0 h 20"/>
                            </a:gdLst>
                            <a:ahLst/>
                            <a:cxnLst>
                              <a:cxn ang="0">
                                <a:pos x="T0" y="T1"/>
                              </a:cxn>
                              <a:cxn ang="0">
                                <a:pos x="T2" y="T3"/>
                              </a:cxn>
                            </a:cxnLst>
                            <a:rect l="0" t="0" r="r" b="b"/>
                            <a:pathLst>
                              <a:path w="20" h="20">
                                <a:moveTo>
                                  <a:pt x="0" y="0"/>
                                </a:moveTo>
                                <a:lnTo>
                                  <a:pt x="7" y="0"/>
                                </a:lnTo>
                              </a:path>
                            </a:pathLst>
                          </a:custGeom>
                          <a:noFill/>
                          <a:ln w="685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9" name="Freeform 1947"/>
                        <wps:cNvSpPr>
                          <a:spLocks/>
                        </wps:cNvSpPr>
                        <wps:spPr bwMode="auto">
                          <a:xfrm>
                            <a:off x="8160"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0" name="Freeform 1948"/>
                        <wps:cNvSpPr>
                          <a:spLocks/>
                        </wps:cNvSpPr>
                        <wps:spPr bwMode="auto">
                          <a:xfrm>
                            <a:off x="8159" y="583"/>
                            <a:ext cx="20" cy="20"/>
                          </a:xfrm>
                          <a:custGeom>
                            <a:avLst/>
                            <a:gdLst>
                              <a:gd name="T0" fmla="*/ 1 w 20"/>
                              <a:gd name="T1" fmla="*/ 0 h 20"/>
                              <a:gd name="T2" fmla="*/ 0 w 20"/>
                              <a:gd name="T3" fmla="*/ 1 h 20"/>
                              <a:gd name="T4" fmla="*/ 1 w 20"/>
                              <a:gd name="T5" fmla="*/ 2 h 20"/>
                              <a:gd name="T6" fmla="*/ 1 w 20"/>
                              <a:gd name="T7" fmla="*/ 0 h 20"/>
                            </a:gdLst>
                            <a:ahLst/>
                            <a:cxnLst>
                              <a:cxn ang="0">
                                <a:pos x="T0" y="T1"/>
                              </a:cxn>
                              <a:cxn ang="0">
                                <a:pos x="T2" y="T3"/>
                              </a:cxn>
                              <a:cxn ang="0">
                                <a:pos x="T4" y="T5"/>
                              </a:cxn>
                              <a:cxn ang="0">
                                <a:pos x="T6" y="T7"/>
                              </a:cxn>
                            </a:cxnLst>
                            <a:rect l="0" t="0" r="r" b="b"/>
                            <a:pathLst>
                              <a:path w="20" h="20">
                                <a:moveTo>
                                  <a:pt x="1" y="0"/>
                                </a:moveTo>
                                <a:lnTo>
                                  <a:pt x="0" y="1"/>
                                </a:lnTo>
                                <a:lnTo>
                                  <a:pt x="1" y="2"/>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1" name="Freeform 1949"/>
                        <wps:cNvSpPr>
                          <a:spLocks/>
                        </wps:cNvSpPr>
                        <wps:spPr bwMode="auto">
                          <a:xfrm>
                            <a:off x="8159" y="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2" name="Freeform 1950"/>
                        <wps:cNvSpPr>
                          <a:spLocks/>
                        </wps:cNvSpPr>
                        <wps:spPr bwMode="auto">
                          <a:xfrm>
                            <a:off x="8164" y="589"/>
                            <a:ext cx="20" cy="20"/>
                          </a:xfrm>
                          <a:custGeom>
                            <a:avLst/>
                            <a:gdLst>
                              <a:gd name="T0" fmla="*/ 1 w 20"/>
                              <a:gd name="T1" fmla="*/ 0 h 20"/>
                              <a:gd name="T2" fmla="*/ 2 w 20"/>
                              <a:gd name="T3" fmla="*/ 0 h 20"/>
                              <a:gd name="T4" fmla="*/ 1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0"/>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3" name="Freeform 1951"/>
                        <wps:cNvSpPr>
                          <a:spLocks/>
                        </wps:cNvSpPr>
                        <wps:spPr bwMode="auto">
                          <a:xfrm>
                            <a:off x="8164" y="584"/>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685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4" name="Freeform 1952"/>
                        <wps:cNvSpPr>
                          <a:spLocks/>
                        </wps:cNvSpPr>
                        <wps:spPr bwMode="auto">
                          <a:xfrm>
                            <a:off x="8165"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5" name="Freeform 1953"/>
                        <wps:cNvSpPr>
                          <a:spLocks/>
                        </wps:cNvSpPr>
                        <wps:spPr bwMode="auto">
                          <a:xfrm>
                            <a:off x="8164" y="583"/>
                            <a:ext cx="20" cy="20"/>
                          </a:xfrm>
                          <a:custGeom>
                            <a:avLst/>
                            <a:gdLst>
                              <a:gd name="T0" fmla="*/ 1 w 20"/>
                              <a:gd name="T1" fmla="*/ 0 h 20"/>
                              <a:gd name="T2" fmla="*/ 1 w 20"/>
                              <a:gd name="T3" fmla="*/ 1 h 20"/>
                              <a:gd name="T4" fmla="*/ 2 w 20"/>
                              <a:gd name="T5" fmla="*/ 1 h 20"/>
                              <a:gd name="T6" fmla="*/ 1 w 20"/>
                              <a:gd name="T7" fmla="*/ 1 h 20"/>
                              <a:gd name="T8" fmla="*/ 1 w 20"/>
                              <a:gd name="T9" fmla="*/ 2 h 20"/>
                              <a:gd name="T10" fmla="*/ 1 w 20"/>
                              <a:gd name="T11" fmla="*/ 1 h 20"/>
                              <a:gd name="T12" fmla="*/ 0 w 20"/>
                              <a:gd name="T13" fmla="*/ 1 h 20"/>
                              <a:gd name="T14" fmla="*/ 1 w 20"/>
                              <a:gd name="T15" fmla="*/ 1 h 20"/>
                              <a:gd name="T16" fmla="*/ 1 w 20"/>
                              <a:gd name="T17"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0">
                                <a:moveTo>
                                  <a:pt x="1" y="0"/>
                                </a:moveTo>
                                <a:lnTo>
                                  <a:pt x="1" y="1"/>
                                </a:lnTo>
                                <a:lnTo>
                                  <a:pt x="2" y="1"/>
                                </a:lnTo>
                                <a:lnTo>
                                  <a:pt x="1" y="1"/>
                                </a:lnTo>
                                <a:lnTo>
                                  <a:pt x="1" y="2"/>
                                </a:lnTo>
                                <a:lnTo>
                                  <a:pt x="1" y="1"/>
                                </a:lnTo>
                                <a:lnTo>
                                  <a:pt x="0" y="1"/>
                                </a:lnTo>
                                <a:lnTo>
                                  <a:pt x="1"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6" name="Freeform 1954"/>
                        <wps:cNvSpPr>
                          <a:spLocks/>
                        </wps:cNvSpPr>
                        <wps:spPr bwMode="auto">
                          <a:xfrm>
                            <a:off x="8164" y="578"/>
                            <a:ext cx="20" cy="20"/>
                          </a:xfrm>
                          <a:custGeom>
                            <a:avLst/>
                            <a:gdLst>
                              <a:gd name="T0" fmla="*/ 1 w 20"/>
                              <a:gd name="T1" fmla="*/ 0 h 20"/>
                              <a:gd name="T2" fmla="*/ 2 w 20"/>
                              <a:gd name="T3" fmla="*/ 1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2"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7" name="Freeform 1955"/>
                        <wps:cNvSpPr>
                          <a:spLocks/>
                        </wps:cNvSpPr>
                        <wps:spPr bwMode="auto">
                          <a:xfrm>
                            <a:off x="8482" y="573"/>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8" name="Freeform 1956"/>
                        <wps:cNvSpPr>
                          <a:spLocks/>
                        </wps:cNvSpPr>
                        <wps:spPr bwMode="auto">
                          <a:xfrm>
                            <a:off x="8488" y="570"/>
                            <a:ext cx="20" cy="29"/>
                          </a:xfrm>
                          <a:custGeom>
                            <a:avLst/>
                            <a:gdLst>
                              <a:gd name="T0" fmla="*/ 0 w 20"/>
                              <a:gd name="T1" fmla="*/ 0 h 29"/>
                              <a:gd name="T2" fmla="*/ 0 w 20"/>
                              <a:gd name="T3" fmla="*/ 28 h 29"/>
                            </a:gdLst>
                            <a:ahLst/>
                            <a:cxnLst>
                              <a:cxn ang="0">
                                <a:pos x="T0" y="T1"/>
                              </a:cxn>
                              <a:cxn ang="0">
                                <a:pos x="T2" y="T3"/>
                              </a:cxn>
                            </a:cxnLst>
                            <a:rect l="0" t="0" r="r" b="b"/>
                            <a:pathLst>
                              <a:path w="20" h="29">
                                <a:moveTo>
                                  <a:pt x="0" y="0"/>
                                </a:moveTo>
                                <a:lnTo>
                                  <a:pt x="0" y="28"/>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9" name="Freeform 1957"/>
                        <wps:cNvSpPr>
                          <a:spLocks/>
                        </wps:cNvSpPr>
                        <wps:spPr bwMode="auto">
                          <a:xfrm>
                            <a:off x="8488" y="574"/>
                            <a:ext cx="20" cy="20"/>
                          </a:xfrm>
                          <a:custGeom>
                            <a:avLst/>
                            <a:gdLst>
                              <a:gd name="T0" fmla="*/ 0 w 20"/>
                              <a:gd name="T1" fmla="*/ 9 h 20"/>
                              <a:gd name="T2" fmla="*/ 1 w 20"/>
                              <a:gd name="T3" fmla="*/ 9 h 20"/>
                            </a:gdLst>
                            <a:ahLst/>
                            <a:cxnLst>
                              <a:cxn ang="0">
                                <a:pos x="T0" y="T1"/>
                              </a:cxn>
                              <a:cxn ang="0">
                                <a:pos x="T2" y="T3"/>
                              </a:cxn>
                            </a:cxnLst>
                            <a:rect l="0" t="0" r="r" b="b"/>
                            <a:pathLst>
                              <a:path w="20" h="20">
                                <a:moveTo>
                                  <a:pt x="0" y="9"/>
                                </a:moveTo>
                                <a:lnTo>
                                  <a:pt x="1" y="9"/>
                                </a:lnTo>
                              </a:path>
                            </a:pathLst>
                          </a:custGeom>
                          <a:noFill/>
                          <a:ln w="142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0" name="Freeform 1958"/>
                        <wps:cNvSpPr>
                          <a:spLocks/>
                        </wps:cNvSpPr>
                        <wps:spPr bwMode="auto">
                          <a:xfrm>
                            <a:off x="8485"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1" name="Freeform 1959"/>
                        <wps:cNvSpPr>
                          <a:spLocks/>
                        </wps:cNvSpPr>
                        <wps:spPr bwMode="auto">
                          <a:xfrm>
                            <a:off x="8485"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2" name="Freeform 1960"/>
                        <wps:cNvSpPr>
                          <a:spLocks/>
                        </wps:cNvSpPr>
                        <wps:spPr bwMode="auto">
                          <a:xfrm>
                            <a:off x="8485"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3" name="Freeform 1961"/>
                        <wps:cNvSpPr>
                          <a:spLocks/>
                        </wps:cNvSpPr>
                        <wps:spPr bwMode="auto">
                          <a:xfrm>
                            <a:off x="8485" y="583"/>
                            <a:ext cx="20" cy="20"/>
                          </a:xfrm>
                          <a:custGeom>
                            <a:avLst/>
                            <a:gdLst>
                              <a:gd name="T0" fmla="*/ 0 w 20"/>
                              <a:gd name="T1" fmla="*/ 0 h 20"/>
                              <a:gd name="T2" fmla="*/ 0 w 20"/>
                              <a:gd name="T3" fmla="*/ 2 h 20"/>
                              <a:gd name="T4" fmla="*/ 1 w 20"/>
                              <a:gd name="T5" fmla="*/ 1 h 20"/>
                              <a:gd name="T6" fmla="*/ 0 w 20"/>
                              <a:gd name="T7" fmla="*/ 0 h 20"/>
                            </a:gdLst>
                            <a:ahLst/>
                            <a:cxnLst>
                              <a:cxn ang="0">
                                <a:pos x="T0" y="T1"/>
                              </a:cxn>
                              <a:cxn ang="0">
                                <a:pos x="T2" y="T3"/>
                              </a:cxn>
                              <a:cxn ang="0">
                                <a:pos x="T4" y="T5"/>
                              </a:cxn>
                              <a:cxn ang="0">
                                <a:pos x="T6" y="T7"/>
                              </a:cxn>
                            </a:cxnLst>
                            <a:rect l="0" t="0" r="r" b="b"/>
                            <a:pathLst>
                              <a:path w="20" h="20">
                                <a:moveTo>
                                  <a:pt x="0" y="0"/>
                                </a:moveTo>
                                <a:lnTo>
                                  <a:pt x="0" y="2"/>
                                </a:lnTo>
                                <a:lnTo>
                                  <a:pt x="1" y="1"/>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4" name="Freeform 1962"/>
                        <wps:cNvSpPr>
                          <a:spLocks/>
                        </wps:cNvSpPr>
                        <wps:spPr bwMode="auto">
                          <a:xfrm>
                            <a:off x="8485"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5" name="Freeform 1963"/>
                        <wps:cNvSpPr>
                          <a:spLocks/>
                        </wps:cNvSpPr>
                        <wps:spPr bwMode="auto">
                          <a:xfrm>
                            <a:off x="8485" y="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6" name="Freeform 1964"/>
                        <wps:cNvSpPr>
                          <a:spLocks/>
                        </wps:cNvSpPr>
                        <wps:spPr bwMode="auto">
                          <a:xfrm>
                            <a:off x="8485" y="57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7" name="Freeform 1965"/>
                        <wps:cNvSpPr>
                          <a:spLocks/>
                        </wps:cNvSpPr>
                        <wps:spPr bwMode="auto">
                          <a:xfrm>
                            <a:off x="8490"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8" name="Freeform 1966"/>
                        <wps:cNvSpPr>
                          <a:spLocks/>
                        </wps:cNvSpPr>
                        <wps:spPr bwMode="auto">
                          <a:xfrm>
                            <a:off x="8490" y="589"/>
                            <a:ext cx="20" cy="20"/>
                          </a:xfrm>
                          <a:custGeom>
                            <a:avLst/>
                            <a:gdLst>
                              <a:gd name="T0" fmla="*/ 0 w 20"/>
                              <a:gd name="T1" fmla="*/ 0 h 20"/>
                              <a:gd name="T2" fmla="*/ 0 w 20"/>
                              <a:gd name="T3" fmla="*/ 0 h 20"/>
                            </a:gdLst>
                            <a:ahLst/>
                            <a:cxnLst>
                              <a:cxn ang="0">
                                <a:pos x="T0" y="T1"/>
                              </a:cxn>
                              <a:cxn ang="0">
                                <a:pos x="T2" y="T3"/>
                              </a:cxn>
                            </a:cxnLst>
                            <a:rect l="0" t="0" r="r" b="b"/>
                            <a:pathLst>
                              <a:path w="20" h="20">
                                <a:moveTo>
                                  <a:pt x="0" y="0"/>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9" name="Freeform 1967"/>
                        <wps:cNvSpPr>
                          <a:spLocks/>
                        </wps:cNvSpPr>
                        <wps:spPr bwMode="auto">
                          <a:xfrm>
                            <a:off x="8490"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0" name="Freeform 1968"/>
                        <wps:cNvSpPr>
                          <a:spLocks/>
                        </wps:cNvSpPr>
                        <wps:spPr bwMode="auto">
                          <a:xfrm>
                            <a:off x="8490"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1" name="Freeform 1969"/>
                        <wps:cNvSpPr>
                          <a:spLocks/>
                        </wps:cNvSpPr>
                        <wps:spPr bwMode="auto">
                          <a:xfrm>
                            <a:off x="8490" y="584"/>
                            <a:ext cx="20" cy="20"/>
                          </a:xfrm>
                          <a:custGeom>
                            <a:avLst/>
                            <a:gdLst>
                              <a:gd name="T0" fmla="*/ 0 w 20"/>
                              <a:gd name="T1" fmla="*/ 0 h 20"/>
                              <a:gd name="T2" fmla="*/ 0 w 20"/>
                              <a:gd name="T3" fmla="*/ 0 h 20"/>
                            </a:gdLst>
                            <a:ahLst/>
                            <a:cxnLst>
                              <a:cxn ang="0">
                                <a:pos x="T0" y="T1"/>
                              </a:cxn>
                              <a:cxn ang="0">
                                <a:pos x="T2" y="T3"/>
                              </a:cxn>
                            </a:cxnLst>
                            <a:rect l="0" t="0" r="r" b="b"/>
                            <a:pathLst>
                              <a:path w="20" h="20">
                                <a:moveTo>
                                  <a:pt x="0" y="0"/>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2" name="Freeform 1970"/>
                        <wps:cNvSpPr>
                          <a:spLocks/>
                        </wps:cNvSpPr>
                        <wps:spPr bwMode="auto">
                          <a:xfrm>
                            <a:off x="8490" y="57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3" name="Freeform 1971"/>
                        <wps:cNvSpPr>
                          <a:spLocks/>
                        </wps:cNvSpPr>
                        <wps:spPr bwMode="auto">
                          <a:xfrm>
                            <a:off x="8490" y="579"/>
                            <a:ext cx="20" cy="20"/>
                          </a:xfrm>
                          <a:custGeom>
                            <a:avLst/>
                            <a:gdLst>
                              <a:gd name="T0" fmla="*/ 0 w 20"/>
                              <a:gd name="T1" fmla="*/ 0 h 20"/>
                              <a:gd name="T2" fmla="*/ 0 w 20"/>
                              <a:gd name="T3" fmla="*/ 0 h 20"/>
                            </a:gdLst>
                            <a:ahLst/>
                            <a:cxnLst>
                              <a:cxn ang="0">
                                <a:pos x="T0" y="T1"/>
                              </a:cxn>
                              <a:cxn ang="0">
                                <a:pos x="T2" y="T3"/>
                              </a:cxn>
                            </a:cxnLst>
                            <a:rect l="0" t="0" r="r" b="b"/>
                            <a:pathLst>
                              <a:path w="20" h="20">
                                <a:moveTo>
                                  <a:pt x="0" y="0"/>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4" name="Freeform 1972"/>
                        <wps:cNvSpPr>
                          <a:spLocks/>
                        </wps:cNvSpPr>
                        <wps:spPr bwMode="auto">
                          <a:xfrm>
                            <a:off x="8808" y="573"/>
                            <a:ext cx="20" cy="22"/>
                          </a:xfrm>
                          <a:custGeom>
                            <a:avLst/>
                            <a:gdLst>
                              <a:gd name="T0" fmla="*/ 0 w 20"/>
                              <a:gd name="T1" fmla="*/ 10 h 22"/>
                              <a:gd name="T2" fmla="*/ 11 w 20"/>
                              <a:gd name="T3" fmla="*/ 10 h 22"/>
                            </a:gdLst>
                            <a:ahLst/>
                            <a:cxnLst>
                              <a:cxn ang="0">
                                <a:pos x="T0" y="T1"/>
                              </a:cxn>
                              <a:cxn ang="0">
                                <a:pos x="T2" y="T3"/>
                              </a:cxn>
                            </a:cxnLst>
                            <a:rect l="0" t="0" r="r" b="b"/>
                            <a:pathLst>
                              <a:path w="20" h="22">
                                <a:moveTo>
                                  <a:pt x="0" y="10"/>
                                </a:moveTo>
                                <a:lnTo>
                                  <a:pt x="11"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5" name="Freeform 1973"/>
                        <wps:cNvSpPr>
                          <a:spLocks/>
                        </wps:cNvSpPr>
                        <wps:spPr bwMode="auto">
                          <a:xfrm>
                            <a:off x="8813" y="568"/>
                            <a:ext cx="20" cy="32"/>
                          </a:xfrm>
                          <a:custGeom>
                            <a:avLst/>
                            <a:gdLst>
                              <a:gd name="T0" fmla="*/ 0 w 20"/>
                              <a:gd name="T1" fmla="*/ 0 h 32"/>
                              <a:gd name="T2" fmla="*/ 0 w 20"/>
                              <a:gd name="T3" fmla="*/ 31 h 32"/>
                            </a:gdLst>
                            <a:ahLst/>
                            <a:cxnLst>
                              <a:cxn ang="0">
                                <a:pos x="T0" y="T1"/>
                              </a:cxn>
                              <a:cxn ang="0">
                                <a:pos x="T2" y="T3"/>
                              </a:cxn>
                            </a:cxnLst>
                            <a:rect l="0" t="0" r="r" b="b"/>
                            <a:pathLst>
                              <a:path w="20" h="32">
                                <a:moveTo>
                                  <a:pt x="0" y="0"/>
                                </a:moveTo>
                                <a:lnTo>
                                  <a:pt x="0" y="31"/>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6" name="Freeform 1974"/>
                        <wps:cNvSpPr>
                          <a:spLocks/>
                        </wps:cNvSpPr>
                        <wps:spPr bwMode="auto">
                          <a:xfrm>
                            <a:off x="8812"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7" name="Freeform 1975"/>
                        <wps:cNvSpPr>
                          <a:spLocks/>
                        </wps:cNvSpPr>
                        <wps:spPr bwMode="auto">
                          <a:xfrm>
                            <a:off x="8810" y="589"/>
                            <a:ext cx="20" cy="20"/>
                          </a:xfrm>
                          <a:custGeom>
                            <a:avLst/>
                            <a:gdLst>
                              <a:gd name="T0" fmla="*/ 1 w 20"/>
                              <a:gd name="T1" fmla="*/ 0 h 20"/>
                              <a:gd name="T2" fmla="*/ 0 w 20"/>
                              <a:gd name="T3" fmla="*/ 0 h 20"/>
                              <a:gd name="T4" fmla="*/ 1 w 20"/>
                              <a:gd name="T5" fmla="*/ 1 h 20"/>
                              <a:gd name="T6" fmla="*/ 2 w 20"/>
                              <a:gd name="T7" fmla="*/ 1 h 20"/>
                              <a:gd name="T8" fmla="*/ 2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0" y="0"/>
                                </a:lnTo>
                                <a:lnTo>
                                  <a:pt x="1" y="1"/>
                                </a:lnTo>
                                <a:lnTo>
                                  <a:pt x="2" y="1"/>
                                </a:lnTo>
                                <a:lnTo>
                                  <a:pt x="2"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8" name="Freeform 1976"/>
                        <wps:cNvSpPr>
                          <a:spLocks/>
                        </wps:cNvSpPr>
                        <wps:spPr bwMode="auto">
                          <a:xfrm>
                            <a:off x="8810" y="584"/>
                            <a:ext cx="20" cy="20"/>
                          </a:xfrm>
                          <a:custGeom>
                            <a:avLst/>
                            <a:gdLst>
                              <a:gd name="T0" fmla="*/ 0 w 20"/>
                              <a:gd name="T1" fmla="*/ 0 h 20"/>
                              <a:gd name="T2" fmla="*/ 7 w 20"/>
                              <a:gd name="T3" fmla="*/ 0 h 20"/>
                            </a:gdLst>
                            <a:ahLst/>
                            <a:cxnLst>
                              <a:cxn ang="0">
                                <a:pos x="T0" y="T1"/>
                              </a:cxn>
                              <a:cxn ang="0">
                                <a:pos x="T2" y="T3"/>
                              </a:cxn>
                            </a:cxnLst>
                            <a:rect l="0" t="0" r="r" b="b"/>
                            <a:pathLst>
                              <a:path w="20" h="20">
                                <a:moveTo>
                                  <a:pt x="0" y="0"/>
                                </a:moveTo>
                                <a:lnTo>
                                  <a:pt x="7" y="0"/>
                                </a:lnTo>
                              </a:path>
                            </a:pathLst>
                          </a:custGeom>
                          <a:noFill/>
                          <a:ln w="685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9" name="Freeform 1977"/>
                        <wps:cNvSpPr>
                          <a:spLocks/>
                        </wps:cNvSpPr>
                        <wps:spPr bwMode="auto">
                          <a:xfrm>
                            <a:off x="8811"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0" name="Freeform 1978"/>
                        <wps:cNvSpPr>
                          <a:spLocks/>
                        </wps:cNvSpPr>
                        <wps:spPr bwMode="auto">
                          <a:xfrm>
                            <a:off x="8810" y="583"/>
                            <a:ext cx="20" cy="20"/>
                          </a:xfrm>
                          <a:custGeom>
                            <a:avLst/>
                            <a:gdLst>
                              <a:gd name="T0" fmla="*/ 1 w 20"/>
                              <a:gd name="T1" fmla="*/ 0 h 20"/>
                              <a:gd name="T2" fmla="*/ 1 w 20"/>
                              <a:gd name="T3" fmla="*/ 1 h 20"/>
                              <a:gd name="T4" fmla="*/ 0 w 20"/>
                              <a:gd name="T5" fmla="*/ 1 h 20"/>
                              <a:gd name="T6" fmla="*/ 1 w 20"/>
                              <a:gd name="T7" fmla="*/ 1 h 20"/>
                              <a:gd name="T8" fmla="*/ 1 w 20"/>
                              <a:gd name="T9" fmla="*/ 2 h 20"/>
                              <a:gd name="T10" fmla="*/ 2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1" y="1"/>
                                </a:lnTo>
                                <a:lnTo>
                                  <a:pt x="0" y="1"/>
                                </a:lnTo>
                                <a:lnTo>
                                  <a:pt x="1" y="1"/>
                                </a:lnTo>
                                <a:lnTo>
                                  <a:pt x="1" y="2"/>
                                </a:lnTo>
                                <a:lnTo>
                                  <a:pt x="2"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1" name="Freeform 1979"/>
                        <wps:cNvSpPr>
                          <a:spLocks/>
                        </wps:cNvSpPr>
                        <wps:spPr bwMode="auto">
                          <a:xfrm>
                            <a:off x="8810" y="578"/>
                            <a:ext cx="20" cy="20"/>
                          </a:xfrm>
                          <a:custGeom>
                            <a:avLst/>
                            <a:gdLst>
                              <a:gd name="T0" fmla="*/ 1 w 20"/>
                              <a:gd name="T1" fmla="*/ 0 h 20"/>
                              <a:gd name="T2" fmla="*/ 0 w 20"/>
                              <a:gd name="T3" fmla="*/ 1 h 20"/>
                              <a:gd name="T4" fmla="*/ 2 w 20"/>
                              <a:gd name="T5" fmla="*/ 1 h 20"/>
                              <a:gd name="T6" fmla="*/ 2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0" y="1"/>
                                </a:lnTo>
                                <a:lnTo>
                                  <a:pt x="2" y="1"/>
                                </a:lnTo>
                                <a:lnTo>
                                  <a:pt x="2"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2" name="Freeform 1980"/>
                        <wps:cNvSpPr>
                          <a:spLocks/>
                        </wps:cNvSpPr>
                        <wps:spPr bwMode="auto">
                          <a:xfrm>
                            <a:off x="8815"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3" name="Freeform 1981"/>
                        <wps:cNvSpPr>
                          <a:spLocks/>
                        </wps:cNvSpPr>
                        <wps:spPr bwMode="auto">
                          <a:xfrm>
                            <a:off x="8814" y="584"/>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685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4" name="Freeform 1982"/>
                        <wps:cNvSpPr>
                          <a:spLocks/>
                        </wps:cNvSpPr>
                        <wps:spPr bwMode="auto">
                          <a:xfrm>
                            <a:off x="8815"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5" name="Freeform 1983"/>
                        <wps:cNvSpPr>
                          <a:spLocks/>
                        </wps:cNvSpPr>
                        <wps:spPr bwMode="auto">
                          <a:xfrm>
                            <a:off x="8815" y="583"/>
                            <a:ext cx="20" cy="20"/>
                          </a:xfrm>
                          <a:custGeom>
                            <a:avLst/>
                            <a:gdLst>
                              <a:gd name="T0" fmla="*/ 0 w 20"/>
                              <a:gd name="T1" fmla="*/ 0 h 20"/>
                              <a:gd name="T2" fmla="*/ 1 w 20"/>
                              <a:gd name="T3" fmla="*/ 1 h 20"/>
                              <a:gd name="T4" fmla="*/ 0 w 20"/>
                              <a:gd name="T5" fmla="*/ 2 h 20"/>
                              <a:gd name="T6" fmla="*/ 0 w 20"/>
                              <a:gd name="T7" fmla="*/ 0 h 20"/>
                            </a:gdLst>
                            <a:ahLst/>
                            <a:cxnLst>
                              <a:cxn ang="0">
                                <a:pos x="T0" y="T1"/>
                              </a:cxn>
                              <a:cxn ang="0">
                                <a:pos x="T2" y="T3"/>
                              </a:cxn>
                              <a:cxn ang="0">
                                <a:pos x="T4" y="T5"/>
                              </a:cxn>
                              <a:cxn ang="0">
                                <a:pos x="T6" y="T7"/>
                              </a:cxn>
                            </a:cxnLst>
                            <a:rect l="0" t="0" r="r" b="b"/>
                            <a:pathLst>
                              <a:path w="20" h="20">
                                <a:moveTo>
                                  <a:pt x="0" y="0"/>
                                </a:move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6" name="Freeform 1984"/>
                        <wps:cNvSpPr>
                          <a:spLocks/>
                        </wps:cNvSpPr>
                        <wps:spPr bwMode="auto">
                          <a:xfrm>
                            <a:off x="8815" y="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7" name="Freeform 1985"/>
                        <wps:cNvSpPr>
                          <a:spLocks/>
                        </wps:cNvSpPr>
                        <wps:spPr bwMode="auto">
                          <a:xfrm>
                            <a:off x="9134" y="573"/>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8" name="Freeform 1986"/>
                        <wps:cNvSpPr>
                          <a:spLocks/>
                        </wps:cNvSpPr>
                        <wps:spPr bwMode="auto">
                          <a:xfrm>
                            <a:off x="9140" y="573"/>
                            <a:ext cx="20" cy="22"/>
                          </a:xfrm>
                          <a:custGeom>
                            <a:avLst/>
                            <a:gdLst>
                              <a:gd name="T0" fmla="*/ 0 w 20"/>
                              <a:gd name="T1" fmla="*/ 21 h 22"/>
                              <a:gd name="T2" fmla="*/ 0 w 20"/>
                              <a:gd name="T3" fmla="*/ 0 h 22"/>
                            </a:gdLst>
                            <a:ahLst/>
                            <a:cxnLst>
                              <a:cxn ang="0">
                                <a:pos x="T0" y="T1"/>
                              </a:cxn>
                              <a:cxn ang="0">
                                <a:pos x="T2" y="T3"/>
                              </a:cxn>
                            </a:cxnLst>
                            <a:rect l="0" t="0" r="r" b="b"/>
                            <a:pathLst>
                              <a:path w="20" h="22">
                                <a:moveTo>
                                  <a:pt x="0" y="21"/>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9" name="Freeform 1987"/>
                        <wps:cNvSpPr>
                          <a:spLocks/>
                        </wps:cNvSpPr>
                        <wps:spPr bwMode="auto">
                          <a:xfrm>
                            <a:off x="9139" y="58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0" name="Freeform 1988"/>
                        <wps:cNvSpPr>
                          <a:spLocks/>
                        </wps:cNvSpPr>
                        <wps:spPr bwMode="auto">
                          <a:xfrm>
                            <a:off x="9136"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1" name="Freeform 1989"/>
                        <wps:cNvSpPr>
                          <a:spLocks/>
                        </wps:cNvSpPr>
                        <wps:spPr bwMode="auto">
                          <a:xfrm>
                            <a:off x="9136" y="584"/>
                            <a:ext cx="20" cy="20"/>
                          </a:xfrm>
                          <a:custGeom>
                            <a:avLst/>
                            <a:gdLst>
                              <a:gd name="T0" fmla="*/ 0 w 20"/>
                              <a:gd name="T1" fmla="*/ 0 h 20"/>
                              <a:gd name="T2" fmla="*/ 7 w 20"/>
                              <a:gd name="T3" fmla="*/ 0 h 20"/>
                            </a:gdLst>
                            <a:ahLst/>
                            <a:cxnLst>
                              <a:cxn ang="0">
                                <a:pos x="T0" y="T1"/>
                              </a:cxn>
                              <a:cxn ang="0">
                                <a:pos x="T2" y="T3"/>
                              </a:cxn>
                            </a:cxnLst>
                            <a:rect l="0" t="0" r="r" b="b"/>
                            <a:pathLst>
                              <a:path w="20" h="20">
                                <a:moveTo>
                                  <a:pt x="0" y="0"/>
                                </a:moveTo>
                                <a:lnTo>
                                  <a:pt x="7" y="0"/>
                                </a:lnTo>
                              </a:path>
                            </a:pathLst>
                          </a:custGeom>
                          <a:noFill/>
                          <a:ln w="685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2" name="Freeform 1990"/>
                        <wps:cNvSpPr>
                          <a:spLocks/>
                        </wps:cNvSpPr>
                        <wps:spPr bwMode="auto">
                          <a:xfrm>
                            <a:off x="9137"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3" name="Freeform 1991"/>
                        <wps:cNvSpPr>
                          <a:spLocks/>
                        </wps:cNvSpPr>
                        <wps:spPr bwMode="auto">
                          <a:xfrm>
                            <a:off x="9136" y="583"/>
                            <a:ext cx="20" cy="20"/>
                          </a:xfrm>
                          <a:custGeom>
                            <a:avLst/>
                            <a:gdLst>
                              <a:gd name="T0" fmla="*/ 1 w 20"/>
                              <a:gd name="T1" fmla="*/ 0 h 20"/>
                              <a:gd name="T2" fmla="*/ 0 w 20"/>
                              <a:gd name="T3" fmla="*/ 1 h 20"/>
                              <a:gd name="T4" fmla="*/ 1 w 20"/>
                              <a:gd name="T5" fmla="*/ 2 h 20"/>
                              <a:gd name="T6" fmla="*/ 1 w 20"/>
                              <a:gd name="T7" fmla="*/ 0 h 20"/>
                            </a:gdLst>
                            <a:ahLst/>
                            <a:cxnLst>
                              <a:cxn ang="0">
                                <a:pos x="T0" y="T1"/>
                              </a:cxn>
                              <a:cxn ang="0">
                                <a:pos x="T2" y="T3"/>
                              </a:cxn>
                              <a:cxn ang="0">
                                <a:pos x="T4" y="T5"/>
                              </a:cxn>
                              <a:cxn ang="0">
                                <a:pos x="T6" y="T7"/>
                              </a:cxn>
                            </a:cxnLst>
                            <a:rect l="0" t="0" r="r" b="b"/>
                            <a:pathLst>
                              <a:path w="20" h="20">
                                <a:moveTo>
                                  <a:pt x="1" y="0"/>
                                </a:moveTo>
                                <a:lnTo>
                                  <a:pt x="0" y="1"/>
                                </a:lnTo>
                                <a:lnTo>
                                  <a:pt x="1" y="2"/>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4" name="Freeform 1992"/>
                        <wps:cNvSpPr>
                          <a:spLocks/>
                        </wps:cNvSpPr>
                        <wps:spPr bwMode="auto">
                          <a:xfrm>
                            <a:off x="9136" y="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5" name="Freeform 1993"/>
                        <wps:cNvSpPr>
                          <a:spLocks/>
                        </wps:cNvSpPr>
                        <wps:spPr bwMode="auto">
                          <a:xfrm>
                            <a:off x="9141" y="58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6" name="Freeform 1994"/>
                        <wps:cNvSpPr>
                          <a:spLocks/>
                        </wps:cNvSpPr>
                        <wps:spPr bwMode="auto">
                          <a:xfrm>
                            <a:off x="9141" y="584"/>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6857">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7" name="Freeform 1995"/>
                        <wps:cNvSpPr>
                          <a:spLocks/>
                        </wps:cNvSpPr>
                        <wps:spPr bwMode="auto">
                          <a:xfrm>
                            <a:off x="9142" y="578"/>
                            <a:ext cx="20" cy="20"/>
                          </a:xfrm>
                          <a:custGeom>
                            <a:avLst/>
                            <a:gdLst>
                              <a:gd name="T0" fmla="*/ 0 w 20"/>
                              <a:gd name="T1" fmla="*/ 0 h 20"/>
                              <a:gd name="T2" fmla="*/ 0 w 20"/>
                              <a:gd name="T3" fmla="*/ 11 h 20"/>
                            </a:gdLst>
                            <a:ahLst/>
                            <a:cxnLst>
                              <a:cxn ang="0">
                                <a:pos x="T0" y="T1"/>
                              </a:cxn>
                              <a:cxn ang="0">
                                <a:pos x="T2" y="T3"/>
                              </a:cxn>
                            </a:cxnLst>
                            <a:rect l="0" t="0" r="r" b="b"/>
                            <a:pathLst>
                              <a:path w="20" h="20">
                                <a:moveTo>
                                  <a:pt x="0" y="0"/>
                                </a:moveTo>
                                <a:lnTo>
                                  <a:pt x="0" y="11"/>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8" name="Freeform 1996"/>
                        <wps:cNvSpPr>
                          <a:spLocks/>
                        </wps:cNvSpPr>
                        <wps:spPr bwMode="auto">
                          <a:xfrm>
                            <a:off x="9141" y="583"/>
                            <a:ext cx="20" cy="20"/>
                          </a:xfrm>
                          <a:custGeom>
                            <a:avLst/>
                            <a:gdLst>
                              <a:gd name="T0" fmla="*/ 1 w 20"/>
                              <a:gd name="T1" fmla="*/ 0 h 20"/>
                              <a:gd name="T2" fmla="*/ 1 w 20"/>
                              <a:gd name="T3" fmla="*/ 2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1"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9" name="Freeform 1997"/>
                        <wps:cNvSpPr>
                          <a:spLocks/>
                        </wps:cNvSpPr>
                        <wps:spPr bwMode="auto">
                          <a:xfrm>
                            <a:off x="9141" y="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0" name="Freeform 1998"/>
                        <wps:cNvSpPr>
                          <a:spLocks/>
                        </wps:cNvSpPr>
                        <wps:spPr bwMode="auto">
                          <a:xfrm>
                            <a:off x="5012" y="4872"/>
                            <a:ext cx="20" cy="448"/>
                          </a:xfrm>
                          <a:custGeom>
                            <a:avLst/>
                            <a:gdLst>
                              <a:gd name="T0" fmla="*/ 0 w 20"/>
                              <a:gd name="T1" fmla="*/ 447 h 448"/>
                              <a:gd name="T2" fmla="*/ 0 w 20"/>
                              <a:gd name="T3" fmla="*/ 0 h 448"/>
                            </a:gdLst>
                            <a:ahLst/>
                            <a:cxnLst>
                              <a:cxn ang="0">
                                <a:pos x="T0" y="T1"/>
                              </a:cxn>
                              <a:cxn ang="0">
                                <a:pos x="T2" y="T3"/>
                              </a:cxn>
                            </a:cxnLst>
                            <a:rect l="0" t="0" r="r" b="b"/>
                            <a:pathLst>
                              <a:path w="20" h="448">
                                <a:moveTo>
                                  <a:pt x="0" y="447"/>
                                </a:move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1" name="Freeform 1999"/>
                        <wps:cNvSpPr>
                          <a:spLocks/>
                        </wps:cNvSpPr>
                        <wps:spPr bwMode="auto">
                          <a:xfrm>
                            <a:off x="5385" y="4872"/>
                            <a:ext cx="20" cy="448"/>
                          </a:xfrm>
                          <a:custGeom>
                            <a:avLst/>
                            <a:gdLst>
                              <a:gd name="T0" fmla="*/ 0 w 20"/>
                              <a:gd name="T1" fmla="*/ 447 h 448"/>
                              <a:gd name="T2" fmla="*/ 0 w 20"/>
                              <a:gd name="T3" fmla="*/ 0 h 448"/>
                            </a:gdLst>
                            <a:ahLst/>
                            <a:cxnLst>
                              <a:cxn ang="0">
                                <a:pos x="T0" y="T1"/>
                              </a:cxn>
                              <a:cxn ang="0">
                                <a:pos x="T2" y="T3"/>
                              </a:cxn>
                            </a:cxnLst>
                            <a:rect l="0" t="0" r="r" b="b"/>
                            <a:pathLst>
                              <a:path w="20" h="448">
                                <a:moveTo>
                                  <a:pt x="0" y="447"/>
                                </a:move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2" name="Freeform 2000"/>
                        <wps:cNvSpPr>
                          <a:spLocks/>
                        </wps:cNvSpPr>
                        <wps:spPr bwMode="auto">
                          <a:xfrm>
                            <a:off x="5757" y="4872"/>
                            <a:ext cx="20" cy="448"/>
                          </a:xfrm>
                          <a:custGeom>
                            <a:avLst/>
                            <a:gdLst>
                              <a:gd name="T0" fmla="*/ 0 w 20"/>
                              <a:gd name="T1" fmla="*/ 447 h 448"/>
                              <a:gd name="T2" fmla="*/ 0 w 20"/>
                              <a:gd name="T3" fmla="*/ 0 h 448"/>
                            </a:gdLst>
                            <a:ahLst/>
                            <a:cxnLst>
                              <a:cxn ang="0">
                                <a:pos x="T0" y="T1"/>
                              </a:cxn>
                              <a:cxn ang="0">
                                <a:pos x="T2" y="T3"/>
                              </a:cxn>
                            </a:cxnLst>
                            <a:rect l="0" t="0" r="r" b="b"/>
                            <a:pathLst>
                              <a:path w="20" h="448">
                                <a:moveTo>
                                  <a:pt x="0" y="447"/>
                                </a:move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3" name="Freeform 2001"/>
                        <wps:cNvSpPr>
                          <a:spLocks/>
                        </wps:cNvSpPr>
                        <wps:spPr bwMode="auto">
                          <a:xfrm>
                            <a:off x="6130" y="4872"/>
                            <a:ext cx="20" cy="448"/>
                          </a:xfrm>
                          <a:custGeom>
                            <a:avLst/>
                            <a:gdLst>
                              <a:gd name="T0" fmla="*/ 0 w 20"/>
                              <a:gd name="T1" fmla="*/ 447 h 448"/>
                              <a:gd name="T2" fmla="*/ 0 w 20"/>
                              <a:gd name="T3" fmla="*/ 0 h 448"/>
                            </a:gdLst>
                            <a:ahLst/>
                            <a:cxnLst>
                              <a:cxn ang="0">
                                <a:pos x="T0" y="T1"/>
                              </a:cxn>
                              <a:cxn ang="0">
                                <a:pos x="T2" y="T3"/>
                              </a:cxn>
                            </a:cxnLst>
                            <a:rect l="0" t="0" r="r" b="b"/>
                            <a:pathLst>
                              <a:path w="20" h="448">
                                <a:moveTo>
                                  <a:pt x="0" y="447"/>
                                </a:move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4" name="Freeform 2002"/>
                        <wps:cNvSpPr>
                          <a:spLocks/>
                        </wps:cNvSpPr>
                        <wps:spPr bwMode="auto">
                          <a:xfrm>
                            <a:off x="6503" y="4872"/>
                            <a:ext cx="20" cy="448"/>
                          </a:xfrm>
                          <a:custGeom>
                            <a:avLst/>
                            <a:gdLst>
                              <a:gd name="T0" fmla="*/ 0 w 20"/>
                              <a:gd name="T1" fmla="*/ 447 h 448"/>
                              <a:gd name="T2" fmla="*/ 0 w 20"/>
                              <a:gd name="T3" fmla="*/ 0 h 448"/>
                            </a:gdLst>
                            <a:ahLst/>
                            <a:cxnLst>
                              <a:cxn ang="0">
                                <a:pos x="T0" y="T1"/>
                              </a:cxn>
                              <a:cxn ang="0">
                                <a:pos x="T2" y="T3"/>
                              </a:cxn>
                            </a:cxnLst>
                            <a:rect l="0" t="0" r="r" b="b"/>
                            <a:pathLst>
                              <a:path w="20" h="448">
                                <a:moveTo>
                                  <a:pt x="0" y="447"/>
                                </a:move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5" name="Freeform 2003"/>
                        <wps:cNvSpPr>
                          <a:spLocks/>
                        </wps:cNvSpPr>
                        <wps:spPr bwMode="auto">
                          <a:xfrm>
                            <a:off x="6875" y="4872"/>
                            <a:ext cx="20" cy="448"/>
                          </a:xfrm>
                          <a:custGeom>
                            <a:avLst/>
                            <a:gdLst>
                              <a:gd name="T0" fmla="*/ 0 w 20"/>
                              <a:gd name="T1" fmla="*/ 447 h 448"/>
                              <a:gd name="T2" fmla="*/ 0 w 20"/>
                              <a:gd name="T3" fmla="*/ 0 h 448"/>
                            </a:gdLst>
                            <a:ahLst/>
                            <a:cxnLst>
                              <a:cxn ang="0">
                                <a:pos x="T0" y="T1"/>
                              </a:cxn>
                              <a:cxn ang="0">
                                <a:pos x="T2" y="T3"/>
                              </a:cxn>
                            </a:cxnLst>
                            <a:rect l="0" t="0" r="r" b="b"/>
                            <a:pathLst>
                              <a:path w="20" h="448">
                                <a:moveTo>
                                  <a:pt x="0" y="447"/>
                                </a:move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6" name="Freeform 2004"/>
                        <wps:cNvSpPr>
                          <a:spLocks/>
                        </wps:cNvSpPr>
                        <wps:spPr bwMode="auto">
                          <a:xfrm>
                            <a:off x="7193" y="4872"/>
                            <a:ext cx="20" cy="448"/>
                          </a:xfrm>
                          <a:custGeom>
                            <a:avLst/>
                            <a:gdLst>
                              <a:gd name="T0" fmla="*/ 0 w 20"/>
                              <a:gd name="T1" fmla="*/ 447 h 448"/>
                              <a:gd name="T2" fmla="*/ 0 w 20"/>
                              <a:gd name="T3" fmla="*/ 0 h 448"/>
                            </a:gdLst>
                            <a:ahLst/>
                            <a:cxnLst>
                              <a:cxn ang="0">
                                <a:pos x="T0" y="T1"/>
                              </a:cxn>
                              <a:cxn ang="0">
                                <a:pos x="T2" y="T3"/>
                              </a:cxn>
                            </a:cxnLst>
                            <a:rect l="0" t="0" r="r" b="b"/>
                            <a:pathLst>
                              <a:path w="20" h="448">
                                <a:moveTo>
                                  <a:pt x="0" y="447"/>
                                </a:move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7" name="Freeform 2005"/>
                        <wps:cNvSpPr>
                          <a:spLocks/>
                        </wps:cNvSpPr>
                        <wps:spPr bwMode="auto">
                          <a:xfrm>
                            <a:off x="7511" y="4872"/>
                            <a:ext cx="20" cy="448"/>
                          </a:xfrm>
                          <a:custGeom>
                            <a:avLst/>
                            <a:gdLst>
                              <a:gd name="T0" fmla="*/ 0 w 20"/>
                              <a:gd name="T1" fmla="*/ 447 h 448"/>
                              <a:gd name="T2" fmla="*/ 0 w 20"/>
                              <a:gd name="T3" fmla="*/ 0 h 448"/>
                            </a:gdLst>
                            <a:ahLst/>
                            <a:cxnLst>
                              <a:cxn ang="0">
                                <a:pos x="T0" y="T1"/>
                              </a:cxn>
                              <a:cxn ang="0">
                                <a:pos x="T2" y="T3"/>
                              </a:cxn>
                            </a:cxnLst>
                            <a:rect l="0" t="0" r="r" b="b"/>
                            <a:pathLst>
                              <a:path w="20" h="448">
                                <a:moveTo>
                                  <a:pt x="0" y="447"/>
                                </a:move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8" name="Freeform 2006"/>
                        <wps:cNvSpPr>
                          <a:spLocks/>
                        </wps:cNvSpPr>
                        <wps:spPr bwMode="auto">
                          <a:xfrm>
                            <a:off x="5137" y="517"/>
                            <a:ext cx="120" cy="20"/>
                          </a:xfrm>
                          <a:custGeom>
                            <a:avLst/>
                            <a:gdLst>
                              <a:gd name="T0" fmla="*/ 120 w 120"/>
                              <a:gd name="T1" fmla="*/ 0 h 20"/>
                              <a:gd name="T2" fmla="*/ 0 w 120"/>
                              <a:gd name="T3" fmla="*/ 10 h 20"/>
                            </a:gdLst>
                            <a:ahLst/>
                            <a:cxnLst>
                              <a:cxn ang="0">
                                <a:pos x="T0" y="T1"/>
                              </a:cxn>
                              <a:cxn ang="0">
                                <a:pos x="T2" y="T3"/>
                              </a:cxn>
                            </a:cxnLst>
                            <a:rect l="0" t="0" r="r" b="b"/>
                            <a:pathLst>
                              <a:path w="120" h="20">
                                <a:moveTo>
                                  <a:pt x="120"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9" name="Freeform 2007"/>
                        <wps:cNvSpPr>
                          <a:spLocks/>
                        </wps:cNvSpPr>
                        <wps:spPr bwMode="auto">
                          <a:xfrm>
                            <a:off x="5511" y="517"/>
                            <a:ext cx="120" cy="20"/>
                          </a:xfrm>
                          <a:custGeom>
                            <a:avLst/>
                            <a:gdLst>
                              <a:gd name="T0" fmla="*/ 120 w 120"/>
                              <a:gd name="T1" fmla="*/ 0 h 20"/>
                              <a:gd name="T2" fmla="*/ 0 w 120"/>
                              <a:gd name="T3" fmla="*/ 10 h 20"/>
                            </a:gdLst>
                            <a:ahLst/>
                            <a:cxnLst>
                              <a:cxn ang="0">
                                <a:pos x="T0" y="T1"/>
                              </a:cxn>
                              <a:cxn ang="0">
                                <a:pos x="T2" y="T3"/>
                              </a:cxn>
                            </a:cxnLst>
                            <a:rect l="0" t="0" r="r" b="b"/>
                            <a:pathLst>
                              <a:path w="120" h="20">
                                <a:moveTo>
                                  <a:pt x="120"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0" name="Freeform 2008"/>
                        <wps:cNvSpPr>
                          <a:spLocks/>
                        </wps:cNvSpPr>
                        <wps:spPr bwMode="auto">
                          <a:xfrm>
                            <a:off x="5883" y="517"/>
                            <a:ext cx="120" cy="20"/>
                          </a:xfrm>
                          <a:custGeom>
                            <a:avLst/>
                            <a:gdLst>
                              <a:gd name="T0" fmla="*/ 120 w 120"/>
                              <a:gd name="T1" fmla="*/ 0 h 20"/>
                              <a:gd name="T2" fmla="*/ 0 w 120"/>
                              <a:gd name="T3" fmla="*/ 10 h 20"/>
                            </a:gdLst>
                            <a:ahLst/>
                            <a:cxnLst>
                              <a:cxn ang="0">
                                <a:pos x="T0" y="T1"/>
                              </a:cxn>
                              <a:cxn ang="0">
                                <a:pos x="T2" y="T3"/>
                              </a:cxn>
                            </a:cxnLst>
                            <a:rect l="0" t="0" r="r" b="b"/>
                            <a:pathLst>
                              <a:path w="120" h="20">
                                <a:moveTo>
                                  <a:pt x="120"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1" name="Freeform 2009"/>
                        <wps:cNvSpPr>
                          <a:spLocks/>
                        </wps:cNvSpPr>
                        <wps:spPr bwMode="auto">
                          <a:xfrm>
                            <a:off x="6256" y="517"/>
                            <a:ext cx="119" cy="20"/>
                          </a:xfrm>
                          <a:custGeom>
                            <a:avLst/>
                            <a:gdLst>
                              <a:gd name="T0" fmla="*/ 118 w 119"/>
                              <a:gd name="T1" fmla="*/ 0 h 20"/>
                              <a:gd name="T2" fmla="*/ 0 w 119"/>
                              <a:gd name="T3" fmla="*/ 10 h 20"/>
                            </a:gdLst>
                            <a:ahLst/>
                            <a:cxnLst>
                              <a:cxn ang="0">
                                <a:pos x="T0" y="T1"/>
                              </a:cxn>
                              <a:cxn ang="0">
                                <a:pos x="T2" y="T3"/>
                              </a:cxn>
                            </a:cxnLst>
                            <a:rect l="0" t="0" r="r" b="b"/>
                            <a:pathLst>
                              <a:path w="119" h="20">
                                <a:moveTo>
                                  <a:pt x="118"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2" name="Freeform 2010"/>
                        <wps:cNvSpPr>
                          <a:spLocks/>
                        </wps:cNvSpPr>
                        <wps:spPr bwMode="auto">
                          <a:xfrm>
                            <a:off x="6629" y="517"/>
                            <a:ext cx="119" cy="20"/>
                          </a:xfrm>
                          <a:custGeom>
                            <a:avLst/>
                            <a:gdLst>
                              <a:gd name="T0" fmla="*/ 118 w 119"/>
                              <a:gd name="T1" fmla="*/ 0 h 20"/>
                              <a:gd name="T2" fmla="*/ 0 w 119"/>
                              <a:gd name="T3" fmla="*/ 10 h 20"/>
                            </a:gdLst>
                            <a:ahLst/>
                            <a:cxnLst>
                              <a:cxn ang="0">
                                <a:pos x="T0" y="T1"/>
                              </a:cxn>
                              <a:cxn ang="0">
                                <a:pos x="T2" y="T3"/>
                              </a:cxn>
                            </a:cxnLst>
                            <a:rect l="0" t="0" r="r" b="b"/>
                            <a:pathLst>
                              <a:path w="119" h="20">
                                <a:moveTo>
                                  <a:pt x="118"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3" name="Freeform 2011"/>
                        <wps:cNvSpPr>
                          <a:spLocks/>
                        </wps:cNvSpPr>
                        <wps:spPr bwMode="auto">
                          <a:xfrm>
                            <a:off x="6975" y="517"/>
                            <a:ext cx="119" cy="20"/>
                          </a:xfrm>
                          <a:custGeom>
                            <a:avLst/>
                            <a:gdLst>
                              <a:gd name="T0" fmla="*/ 118 w 119"/>
                              <a:gd name="T1" fmla="*/ 0 h 20"/>
                              <a:gd name="T2" fmla="*/ 0 w 119"/>
                              <a:gd name="T3" fmla="*/ 10 h 20"/>
                            </a:gdLst>
                            <a:ahLst/>
                            <a:cxnLst>
                              <a:cxn ang="0">
                                <a:pos x="T0" y="T1"/>
                              </a:cxn>
                              <a:cxn ang="0">
                                <a:pos x="T2" y="T3"/>
                              </a:cxn>
                            </a:cxnLst>
                            <a:rect l="0" t="0" r="r" b="b"/>
                            <a:pathLst>
                              <a:path w="119" h="20">
                                <a:moveTo>
                                  <a:pt x="118"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4" name="Freeform 2012"/>
                        <wps:cNvSpPr>
                          <a:spLocks/>
                        </wps:cNvSpPr>
                        <wps:spPr bwMode="auto">
                          <a:xfrm>
                            <a:off x="7293" y="517"/>
                            <a:ext cx="119" cy="20"/>
                          </a:xfrm>
                          <a:custGeom>
                            <a:avLst/>
                            <a:gdLst>
                              <a:gd name="T0" fmla="*/ 118 w 119"/>
                              <a:gd name="T1" fmla="*/ 0 h 20"/>
                              <a:gd name="T2" fmla="*/ 0 w 119"/>
                              <a:gd name="T3" fmla="*/ 10 h 20"/>
                            </a:gdLst>
                            <a:ahLst/>
                            <a:cxnLst>
                              <a:cxn ang="0">
                                <a:pos x="T0" y="T1"/>
                              </a:cxn>
                              <a:cxn ang="0">
                                <a:pos x="T2" y="T3"/>
                              </a:cxn>
                            </a:cxnLst>
                            <a:rect l="0" t="0" r="r" b="b"/>
                            <a:pathLst>
                              <a:path w="119" h="20">
                                <a:moveTo>
                                  <a:pt x="118"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5" name="Freeform 2013"/>
                        <wps:cNvSpPr>
                          <a:spLocks/>
                        </wps:cNvSpPr>
                        <wps:spPr bwMode="auto">
                          <a:xfrm>
                            <a:off x="7614" y="517"/>
                            <a:ext cx="120" cy="20"/>
                          </a:xfrm>
                          <a:custGeom>
                            <a:avLst/>
                            <a:gdLst>
                              <a:gd name="T0" fmla="*/ 120 w 120"/>
                              <a:gd name="T1" fmla="*/ 0 h 20"/>
                              <a:gd name="T2" fmla="*/ 0 w 120"/>
                              <a:gd name="T3" fmla="*/ 10 h 20"/>
                            </a:gdLst>
                            <a:ahLst/>
                            <a:cxnLst>
                              <a:cxn ang="0">
                                <a:pos x="T0" y="T1"/>
                              </a:cxn>
                              <a:cxn ang="0">
                                <a:pos x="T2" y="T3"/>
                              </a:cxn>
                            </a:cxnLst>
                            <a:rect l="0" t="0" r="r" b="b"/>
                            <a:pathLst>
                              <a:path w="120" h="20">
                                <a:moveTo>
                                  <a:pt x="120"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6" name="Freeform 2014"/>
                        <wps:cNvSpPr>
                          <a:spLocks/>
                        </wps:cNvSpPr>
                        <wps:spPr bwMode="auto">
                          <a:xfrm>
                            <a:off x="7940" y="517"/>
                            <a:ext cx="120" cy="20"/>
                          </a:xfrm>
                          <a:custGeom>
                            <a:avLst/>
                            <a:gdLst>
                              <a:gd name="T0" fmla="*/ 120 w 120"/>
                              <a:gd name="T1" fmla="*/ 0 h 20"/>
                              <a:gd name="T2" fmla="*/ 0 w 120"/>
                              <a:gd name="T3" fmla="*/ 10 h 20"/>
                            </a:gdLst>
                            <a:ahLst/>
                            <a:cxnLst>
                              <a:cxn ang="0">
                                <a:pos x="T0" y="T1"/>
                              </a:cxn>
                              <a:cxn ang="0">
                                <a:pos x="T2" y="T3"/>
                              </a:cxn>
                            </a:cxnLst>
                            <a:rect l="0" t="0" r="r" b="b"/>
                            <a:pathLst>
                              <a:path w="120" h="20">
                                <a:moveTo>
                                  <a:pt x="120"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7" name="Freeform 2015"/>
                        <wps:cNvSpPr>
                          <a:spLocks/>
                        </wps:cNvSpPr>
                        <wps:spPr bwMode="auto">
                          <a:xfrm>
                            <a:off x="8266" y="517"/>
                            <a:ext cx="119" cy="20"/>
                          </a:xfrm>
                          <a:custGeom>
                            <a:avLst/>
                            <a:gdLst>
                              <a:gd name="T0" fmla="*/ 118 w 119"/>
                              <a:gd name="T1" fmla="*/ 0 h 20"/>
                              <a:gd name="T2" fmla="*/ 0 w 119"/>
                              <a:gd name="T3" fmla="*/ 10 h 20"/>
                            </a:gdLst>
                            <a:ahLst/>
                            <a:cxnLst>
                              <a:cxn ang="0">
                                <a:pos x="T0" y="T1"/>
                              </a:cxn>
                              <a:cxn ang="0">
                                <a:pos x="T2" y="T3"/>
                              </a:cxn>
                            </a:cxnLst>
                            <a:rect l="0" t="0" r="r" b="b"/>
                            <a:pathLst>
                              <a:path w="119" h="20">
                                <a:moveTo>
                                  <a:pt x="118"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8" name="Freeform 2016"/>
                        <wps:cNvSpPr>
                          <a:spLocks/>
                        </wps:cNvSpPr>
                        <wps:spPr bwMode="auto">
                          <a:xfrm>
                            <a:off x="8591" y="517"/>
                            <a:ext cx="120" cy="20"/>
                          </a:xfrm>
                          <a:custGeom>
                            <a:avLst/>
                            <a:gdLst>
                              <a:gd name="T0" fmla="*/ 0 w 120"/>
                              <a:gd name="T1" fmla="*/ 0 h 20"/>
                              <a:gd name="T2" fmla="*/ 120 w 120"/>
                              <a:gd name="T3" fmla="*/ 10 h 20"/>
                            </a:gdLst>
                            <a:ahLst/>
                            <a:cxnLst>
                              <a:cxn ang="0">
                                <a:pos x="T0" y="T1"/>
                              </a:cxn>
                              <a:cxn ang="0">
                                <a:pos x="T2" y="T3"/>
                              </a:cxn>
                            </a:cxnLst>
                            <a:rect l="0" t="0" r="r" b="b"/>
                            <a:pathLst>
                              <a:path w="120" h="20">
                                <a:moveTo>
                                  <a:pt x="0" y="0"/>
                                </a:moveTo>
                                <a:lnTo>
                                  <a:pt x="12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9" name="Freeform 2017"/>
                        <wps:cNvSpPr>
                          <a:spLocks/>
                        </wps:cNvSpPr>
                        <wps:spPr bwMode="auto">
                          <a:xfrm>
                            <a:off x="8591" y="517"/>
                            <a:ext cx="120" cy="20"/>
                          </a:xfrm>
                          <a:custGeom>
                            <a:avLst/>
                            <a:gdLst>
                              <a:gd name="T0" fmla="*/ 120 w 120"/>
                              <a:gd name="T1" fmla="*/ 0 h 20"/>
                              <a:gd name="T2" fmla="*/ 0 w 120"/>
                              <a:gd name="T3" fmla="*/ 10 h 20"/>
                            </a:gdLst>
                            <a:ahLst/>
                            <a:cxnLst>
                              <a:cxn ang="0">
                                <a:pos x="T0" y="T1"/>
                              </a:cxn>
                              <a:cxn ang="0">
                                <a:pos x="T2" y="T3"/>
                              </a:cxn>
                            </a:cxnLst>
                            <a:rect l="0" t="0" r="r" b="b"/>
                            <a:pathLst>
                              <a:path w="120" h="20">
                                <a:moveTo>
                                  <a:pt x="120"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0" name="Freeform 2018"/>
                        <wps:cNvSpPr>
                          <a:spLocks/>
                        </wps:cNvSpPr>
                        <wps:spPr bwMode="auto">
                          <a:xfrm>
                            <a:off x="7878" y="4840"/>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1" name="Freeform 2019"/>
                        <wps:cNvSpPr>
                          <a:spLocks/>
                        </wps:cNvSpPr>
                        <wps:spPr bwMode="auto">
                          <a:xfrm>
                            <a:off x="7883" y="4840"/>
                            <a:ext cx="20" cy="22"/>
                          </a:xfrm>
                          <a:custGeom>
                            <a:avLst/>
                            <a:gdLst>
                              <a:gd name="T0" fmla="*/ 0 w 20"/>
                              <a:gd name="T1" fmla="*/ 21 h 22"/>
                              <a:gd name="T2" fmla="*/ 0 w 20"/>
                              <a:gd name="T3" fmla="*/ 0 h 22"/>
                            </a:gdLst>
                            <a:ahLst/>
                            <a:cxnLst>
                              <a:cxn ang="0">
                                <a:pos x="T0" y="T1"/>
                              </a:cxn>
                              <a:cxn ang="0">
                                <a:pos x="T2" y="T3"/>
                              </a:cxn>
                            </a:cxnLst>
                            <a:rect l="0" t="0" r="r" b="b"/>
                            <a:pathLst>
                              <a:path w="20" h="22">
                                <a:moveTo>
                                  <a:pt x="0" y="21"/>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2" name="Freeform 2020"/>
                        <wps:cNvSpPr>
                          <a:spLocks/>
                        </wps:cNvSpPr>
                        <wps:spPr bwMode="auto">
                          <a:xfrm>
                            <a:off x="7881" y="4862"/>
                            <a:ext cx="20" cy="20"/>
                          </a:xfrm>
                          <a:custGeom>
                            <a:avLst/>
                            <a:gdLst>
                              <a:gd name="T0" fmla="*/ 7 w 20"/>
                              <a:gd name="T1" fmla="*/ 0 h 20"/>
                              <a:gd name="T2" fmla="*/ 0 w 20"/>
                              <a:gd name="T3" fmla="*/ 0 h 20"/>
                              <a:gd name="T4" fmla="*/ 7 w 20"/>
                              <a:gd name="T5" fmla="*/ 0 h 20"/>
                            </a:gdLst>
                            <a:ahLst/>
                            <a:cxnLst>
                              <a:cxn ang="0">
                                <a:pos x="T0" y="T1"/>
                              </a:cxn>
                              <a:cxn ang="0">
                                <a:pos x="T2" y="T3"/>
                              </a:cxn>
                              <a:cxn ang="0">
                                <a:pos x="T4" y="T5"/>
                              </a:cxn>
                            </a:cxnLst>
                            <a:rect l="0" t="0" r="r" b="b"/>
                            <a:pathLst>
                              <a:path w="20" h="20">
                                <a:moveTo>
                                  <a:pt x="7" y="0"/>
                                </a:moveTo>
                                <a:lnTo>
                                  <a:pt x="0" y="0"/>
                                </a:lnTo>
                                <a:lnTo>
                                  <a:pt x="7"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3" name="Freeform 2021"/>
                        <wps:cNvSpPr>
                          <a:spLocks/>
                        </wps:cNvSpPr>
                        <wps:spPr bwMode="auto">
                          <a:xfrm>
                            <a:off x="7883" y="4842"/>
                            <a:ext cx="20" cy="21"/>
                          </a:xfrm>
                          <a:custGeom>
                            <a:avLst/>
                            <a:gdLst>
                              <a:gd name="T0" fmla="*/ 0 w 20"/>
                              <a:gd name="T1" fmla="*/ 10 h 21"/>
                              <a:gd name="T2" fmla="*/ 1 w 20"/>
                              <a:gd name="T3" fmla="*/ 10 h 21"/>
                            </a:gdLst>
                            <a:ahLst/>
                            <a:cxnLst>
                              <a:cxn ang="0">
                                <a:pos x="T0" y="T1"/>
                              </a:cxn>
                              <a:cxn ang="0">
                                <a:pos x="T2" y="T3"/>
                              </a:cxn>
                            </a:cxnLst>
                            <a:rect l="0" t="0" r="r" b="b"/>
                            <a:pathLst>
                              <a:path w="20" h="21">
                                <a:moveTo>
                                  <a:pt x="0" y="10"/>
                                </a:moveTo>
                                <a:lnTo>
                                  <a:pt x="1" y="10"/>
                                </a:lnTo>
                              </a:path>
                            </a:pathLst>
                          </a:custGeom>
                          <a:noFill/>
                          <a:ln w="14985">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4" name="Freeform 2022"/>
                        <wps:cNvSpPr>
                          <a:spLocks/>
                        </wps:cNvSpPr>
                        <wps:spPr bwMode="auto">
                          <a:xfrm>
                            <a:off x="7881" y="4842"/>
                            <a:ext cx="20" cy="20"/>
                          </a:xfrm>
                          <a:custGeom>
                            <a:avLst/>
                            <a:gdLst>
                              <a:gd name="T0" fmla="*/ 7 w 20"/>
                              <a:gd name="T1" fmla="*/ 0 h 20"/>
                              <a:gd name="T2" fmla="*/ 0 w 20"/>
                              <a:gd name="T3" fmla="*/ 0 h 20"/>
                              <a:gd name="T4" fmla="*/ 7 w 20"/>
                              <a:gd name="T5" fmla="*/ 0 h 20"/>
                            </a:gdLst>
                            <a:ahLst/>
                            <a:cxnLst>
                              <a:cxn ang="0">
                                <a:pos x="T0" y="T1"/>
                              </a:cxn>
                              <a:cxn ang="0">
                                <a:pos x="T2" y="T3"/>
                              </a:cxn>
                              <a:cxn ang="0">
                                <a:pos x="T4" y="T5"/>
                              </a:cxn>
                            </a:cxnLst>
                            <a:rect l="0" t="0" r="r" b="b"/>
                            <a:pathLst>
                              <a:path w="20" h="20">
                                <a:moveTo>
                                  <a:pt x="7" y="0"/>
                                </a:moveTo>
                                <a:lnTo>
                                  <a:pt x="0" y="0"/>
                                </a:lnTo>
                                <a:lnTo>
                                  <a:pt x="7"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5" name="Freeform 2023"/>
                        <wps:cNvSpPr>
                          <a:spLocks/>
                        </wps:cNvSpPr>
                        <wps:spPr bwMode="auto">
                          <a:xfrm>
                            <a:off x="7881" y="485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6" name="Freeform 2024"/>
                        <wps:cNvSpPr>
                          <a:spLocks/>
                        </wps:cNvSpPr>
                        <wps:spPr bwMode="auto">
                          <a:xfrm>
                            <a:off x="7881" y="485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7" name="Freeform 2025"/>
                        <wps:cNvSpPr>
                          <a:spLocks/>
                        </wps:cNvSpPr>
                        <wps:spPr bwMode="auto">
                          <a:xfrm>
                            <a:off x="7882"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8" name="Freeform 2026"/>
                        <wps:cNvSpPr>
                          <a:spLocks/>
                        </wps:cNvSpPr>
                        <wps:spPr bwMode="auto">
                          <a:xfrm>
                            <a:off x="7881"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9" name="Freeform 2027"/>
                        <wps:cNvSpPr>
                          <a:spLocks/>
                        </wps:cNvSpPr>
                        <wps:spPr bwMode="auto">
                          <a:xfrm>
                            <a:off x="7881" y="4851"/>
                            <a:ext cx="20" cy="20"/>
                          </a:xfrm>
                          <a:custGeom>
                            <a:avLst/>
                            <a:gdLst>
                              <a:gd name="T0" fmla="*/ 0 w 20"/>
                              <a:gd name="T1" fmla="*/ 1 h 20"/>
                              <a:gd name="T2" fmla="*/ 1 w 20"/>
                              <a:gd name="T3" fmla="*/ 1 h 20"/>
                              <a:gd name="T4" fmla="*/ 1 w 20"/>
                              <a:gd name="T5" fmla="*/ 0 h 20"/>
                            </a:gdLst>
                            <a:ahLst/>
                            <a:cxnLst>
                              <a:cxn ang="0">
                                <a:pos x="T0" y="T1"/>
                              </a:cxn>
                              <a:cxn ang="0">
                                <a:pos x="T2" y="T3"/>
                              </a:cxn>
                              <a:cxn ang="0">
                                <a:pos x="T4" y="T5"/>
                              </a:cxn>
                            </a:cxnLst>
                            <a:rect l="0" t="0" r="r" b="b"/>
                            <a:pathLst>
                              <a:path w="20" h="20">
                                <a:moveTo>
                                  <a:pt x="0" y="1"/>
                                </a:moveTo>
                                <a:lnTo>
                                  <a:pt x="1" y="1"/>
                                </a:ln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0" name="Freeform 2028"/>
                        <wps:cNvSpPr>
                          <a:spLocks/>
                        </wps:cNvSpPr>
                        <wps:spPr bwMode="auto">
                          <a:xfrm>
                            <a:off x="7881"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 name="Freeform 2029"/>
                        <wps:cNvSpPr>
                          <a:spLocks/>
                        </wps:cNvSpPr>
                        <wps:spPr bwMode="auto">
                          <a:xfrm>
                            <a:off x="7881"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2" name="Freeform 2030"/>
                        <wps:cNvSpPr>
                          <a:spLocks/>
                        </wps:cNvSpPr>
                        <wps:spPr bwMode="auto">
                          <a:xfrm>
                            <a:off x="7881"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3" name="Freeform 2031"/>
                        <wps:cNvSpPr>
                          <a:spLocks/>
                        </wps:cNvSpPr>
                        <wps:spPr bwMode="auto">
                          <a:xfrm>
                            <a:off x="7885"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4" name="Freeform 2032"/>
                        <wps:cNvSpPr>
                          <a:spLocks/>
                        </wps:cNvSpPr>
                        <wps:spPr bwMode="auto">
                          <a:xfrm>
                            <a:off x="7885" y="4857"/>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5" name="Freeform 2033"/>
                        <wps:cNvSpPr>
                          <a:spLocks/>
                        </wps:cNvSpPr>
                        <wps:spPr bwMode="auto">
                          <a:xfrm>
                            <a:off x="7885"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6" name="Freeform 2034"/>
                        <wps:cNvSpPr>
                          <a:spLocks/>
                        </wps:cNvSpPr>
                        <wps:spPr bwMode="auto">
                          <a:xfrm>
                            <a:off x="7885"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7" name="Freeform 2035"/>
                        <wps:cNvSpPr>
                          <a:spLocks/>
                        </wps:cNvSpPr>
                        <wps:spPr bwMode="auto">
                          <a:xfrm>
                            <a:off x="7885" y="4851"/>
                            <a:ext cx="20" cy="20"/>
                          </a:xfrm>
                          <a:custGeom>
                            <a:avLst/>
                            <a:gdLst>
                              <a:gd name="T0" fmla="*/ 1 w 20"/>
                              <a:gd name="T1" fmla="*/ 1 h 20"/>
                              <a:gd name="T2" fmla="*/ 0 w 20"/>
                              <a:gd name="T3" fmla="*/ 1 h 20"/>
                              <a:gd name="T4" fmla="*/ 0 w 20"/>
                              <a:gd name="T5" fmla="*/ 0 h 20"/>
                            </a:gdLst>
                            <a:ahLst/>
                            <a:cxnLst>
                              <a:cxn ang="0">
                                <a:pos x="T0" y="T1"/>
                              </a:cxn>
                              <a:cxn ang="0">
                                <a:pos x="T2" y="T3"/>
                              </a:cxn>
                              <a:cxn ang="0">
                                <a:pos x="T4" y="T5"/>
                              </a:cxn>
                            </a:cxnLst>
                            <a:rect l="0" t="0" r="r" b="b"/>
                            <a:pathLst>
                              <a:path w="20" h="20">
                                <a:moveTo>
                                  <a:pt x="1" y="1"/>
                                </a:moveTo>
                                <a:lnTo>
                                  <a:pt x="0" y="1"/>
                                </a:ln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8" name="Freeform 2036"/>
                        <wps:cNvSpPr>
                          <a:spLocks/>
                        </wps:cNvSpPr>
                        <wps:spPr bwMode="auto">
                          <a:xfrm>
                            <a:off x="7885"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9" name="Freeform 2037"/>
                        <wps:cNvSpPr>
                          <a:spLocks/>
                        </wps:cNvSpPr>
                        <wps:spPr bwMode="auto">
                          <a:xfrm>
                            <a:off x="7885" y="4846"/>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0" name="Freeform 2038"/>
                        <wps:cNvSpPr>
                          <a:spLocks/>
                        </wps:cNvSpPr>
                        <wps:spPr bwMode="auto">
                          <a:xfrm>
                            <a:off x="7885"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1" name="Freeform 2039"/>
                        <wps:cNvSpPr>
                          <a:spLocks/>
                        </wps:cNvSpPr>
                        <wps:spPr bwMode="auto">
                          <a:xfrm>
                            <a:off x="8252" y="4840"/>
                            <a:ext cx="20" cy="22"/>
                          </a:xfrm>
                          <a:custGeom>
                            <a:avLst/>
                            <a:gdLst>
                              <a:gd name="T0" fmla="*/ 0 w 20"/>
                              <a:gd name="T1" fmla="*/ 10 h 22"/>
                              <a:gd name="T2" fmla="*/ 11 w 20"/>
                              <a:gd name="T3" fmla="*/ 10 h 22"/>
                            </a:gdLst>
                            <a:ahLst/>
                            <a:cxnLst>
                              <a:cxn ang="0">
                                <a:pos x="T0" y="T1"/>
                              </a:cxn>
                              <a:cxn ang="0">
                                <a:pos x="T2" y="T3"/>
                              </a:cxn>
                            </a:cxnLst>
                            <a:rect l="0" t="0" r="r" b="b"/>
                            <a:pathLst>
                              <a:path w="20" h="22">
                                <a:moveTo>
                                  <a:pt x="0" y="10"/>
                                </a:moveTo>
                                <a:lnTo>
                                  <a:pt x="11"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2" name="Freeform 2040"/>
                        <wps:cNvSpPr>
                          <a:spLocks/>
                        </wps:cNvSpPr>
                        <wps:spPr bwMode="auto">
                          <a:xfrm>
                            <a:off x="8256" y="4840"/>
                            <a:ext cx="20" cy="22"/>
                          </a:xfrm>
                          <a:custGeom>
                            <a:avLst/>
                            <a:gdLst>
                              <a:gd name="T0" fmla="*/ 0 w 20"/>
                              <a:gd name="T1" fmla="*/ 21 h 22"/>
                              <a:gd name="T2" fmla="*/ 0 w 20"/>
                              <a:gd name="T3" fmla="*/ 0 h 22"/>
                            </a:gdLst>
                            <a:ahLst/>
                            <a:cxnLst>
                              <a:cxn ang="0">
                                <a:pos x="T0" y="T1"/>
                              </a:cxn>
                              <a:cxn ang="0">
                                <a:pos x="T2" y="T3"/>
                              </a:cxn>
                            </a:cxnLst>
                            <a:rect l="0" t="0" r="r" b="b"/>
                            <a:pathLst>
                              <a:path w="20" h="22">
                                <a:moveTo>
                                  <a:pt x="0" y="21"/>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3" name="Freeform 2041"/>
                        <wps:cNvSpPr>
                          <a:spLocks/>
                        </wps:cNvSpPr>
                        <wps:spPr bwMode="auto">
                          <a:xfrm>
                            <a:off x="8252" y="4862"/>
                            <a:ext cx="20" cy="20"/>
                          </a:xfrm>
                          <a:custGeom>
                            <a:avLst/>
                            <a:gdLst>
                              <a:gd name="T0" fmla="*/ 9 w 20"/>
                              <a:gd name="T1" fmla="*/ 0 h 20"/>
                              <a:gd name="T2" fmla="*/ 0 w 20"/>
                              <a:gd name="T3" fmla="*/ 0 h 20"/>
                              <a:gd name="T4" fmla="*/ 9 w 20"/>
                              <a:gd name="T5" fmla="*/ 0 h 20"/>
                            </a:gdLst>
                            <a:ahLst/>
                            <a:cxnLst>
                              <a:cxn ang="0">
                                <a:pos x="T0" y="T1"/>
                              </a:cxn>
                              <a:cxn ang="0">
                                <a:pos x="T2" y="T3"/>
                              </a:cxn>
                              <a:cxn ang="0">
                                <a:pos x="T4" y="T5"/>
                              </a:cxn>
                            </a:cxnLst>
                            <a:rect l="0" t="0" r="r" b="b"/>
                            <a:pathLst>
                              <a:path w="20" h="20">
                                <a:moveTo>
                                  <a:pt x="9" y="0"/>
                                </a:moveTo>
                                <a:lnTo>
                                  <a:pt x="0" y="0"/>
                                </a:lnTo>
                                <a:lnTo>
                                  <a:pt x="9"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4" name="Freeform 2042"/>
                        <wps:cNvSpPr>
                          <a:spLocks/>
                        </wps:cNvSpPr>
                        <wps:spPr bwMode="auto">
                          <a:xfrm>
                            <a:off x="8256"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5" name="Freeform 2043"/>
                        <wps:cNvSpPr>
                          <a:spLocks/>
                        </wps:cNvSpPr>
                        <wps:spPr bwMode="auto">
                          <a:xfrm>
                            <a:off x="8252" y="4842"/>
                            <a:ext cx="20" cy="20"/>
                          </a:xfrm>
                          <a:custGeom>
                            <a:avLst/>
                            <a:gdLst>
                              <a:gd name="T0" fmla="*/ 9 w 20"/>
                              <a:gd name="T1" fmla="*/ 0 h 20"/>
                              <a:gd name="T2" fmla="*/ 0 w 20"/>
                              <a:gd name="T3" fmla="*/ 0 h 20"/>
                              <a:gd name="T4" fmla="*/ 9 w 20"/>
                              <a:gd name="T5" fmla="*/ 0 h 20"/>
                            </a:gdLst>
                            <a:ahLst/>
                            <a:cxnLst>
                              <a:cxn ang="0">
                                <a:pos x="T0" y="T1"/>
                              </a:cxn>
                              <a:cxn ang="0">
                                <a:pos x="T2" y="T3"/>
                              </a:cxn>
                              <a:cxn ang="0">
                                <a:pos x="T4" y="T5"/>
                              </a:cxn>
                            </a:cxnLst>
                            <a:rect l="0" t="0" r="r" b="b"/>
                            <a:pathLst>
                              <a:path w="20" h="20">
                                <a:moveTo>
                                  <a:pt x="9" y="0"/>
                                </a:moveTo>
                                <a:lnTo>
                                  <a:pt x="0" y="0"/>
                                </a:lnTo>
                                <a:lnTo>
                                  <a:pt x="9"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6" name="Freeform 2044"/>
                        <wps:cNvSpPr>
                          <a:spLocks/>
                        </wps:cNvSpPr>
                        <wps:spPr bwMode="auto">
                          <a:xfrm>
                            <a:off x="8253" y="4856"/>
                            <a:ext cx="20" cy="20"/>
                          </a:xfrm>
                          <a:custGeom>
                            <a:avLst/>
                            <a:gdLst>
                              <a:gd name="T0" fmla="*/ 1 w 20"/>
                              <a:gd name="T1" fmla="*/ 0 h 20"/>
                              <a:gd name="T2" fmla="*/ 0 w 20"/>
                              <a:gd name="T3" fmla="*/ 1 h 20"/>
                              <a:gd name="T4" fmla="*/ 2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1"/>
                                </a:lnTo>
                                <a:lnTo>
                                  <a:pt x="2" y="1"/>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7" name="Freeform 2045"/>
                        <wps:cNvSpPr>
                          <a:spLocks/>
                        </wps:cNvSpPr>
                        <wps:spPr bwMode="auto">
                          <a:xfrm>
                            <a:off x="8253" y="4852"/>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8" name="Freeform 2046"/>
                        <wps:cNvSpPr>
                          <a:spLocks/>
                        </wps:cNvSpPr>
                        <wps:spPr bwMode="auto">
                          <a:xfrm>
                            <a:off x="8254"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9" name="Freeform 2047"/>
                        <wps:cNvSpPr>
                          <a:spLocks/>
                        </wps:cNvSpPr>
                        <wps:spPr bwMode="auto">
                          <a:xfrm>
                            <a:off x="8253" y="4851"/>
                            <a:ext cx="20" cy="20"/>
                          </a:xfrm>
                          <a:custGeom>
                            <a:avLst/>
                            <a:gdLst>
                              <a:gd name="T0" fmla="*/ 1 w 20"/>
                              <a:gd name="T1" fmla="*/ 0 h 20"/>
                              <a:gd name="T2" fmla="*/ 0 w 20"/>
                              <a:gd name="T3" fmla="*/ 1 h 20"/>
                              <a:gd name="T4" fmla="*/ 2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1"/>
                                </a:lnTo>
                                <a:lnTo>
                                  <a:pt x="2" y="1"/>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0" name="Freeform 2048"/>
                        <wps:cNvSpPr>
                          <a:spLocks/>
                        </wps:cNvSpPr>
                        <wps:spPr bwMode="auto">
                          <a:xfrm>
                            <a:off x="8253"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1" name="Freeform 2049"/>
                        <wps:cNvSpPr>
                          <a:spLocks/>
                        </wps:cNvSpPr>
                        <wps:spPr bwMode="auto">
                          <a:xfrm>
                            <a:off x="8253" y="4846"/>
                            <a:ext cx="20" cy="20"/>
                          </a:xfrm>
                          <a:custGeom>
                            <a:avLst/>
                            <a:gdLst>
                              <a:gd name="T0" fmla="*/ 1 w 20"/>
                              <a:gd name="T1" fmla="*/ 0 h 20"/>
                              <a:gd name="T2" fmla="*/ 0 w 20"/>
                              <a:gd name="T3" fmla="*/ 0 h 20"/>
                              <a:gd name="T4" fmla="*/ 1 w 20"/>
                              <a:gd name="T5" fmla="*/ 1 h 20"/>
                              <a:gd name="T6" fmla="*/ 2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0" y="0"/>
                                </a:lnTo>
                                <a:lnTo>
                                  <a:pt x="1" y="1"/>
                                </a:lnTo>
                                <a:lnTo>
                                  <a:pt x="2" y="0"/>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2" name="Freeform 2050"/>
                        <wps:cNvSpPr>
                          <a:spLocks/>
                        </wps:cNvSpPr>
                        <wps:spPr bwMode="auto">
                          <a:xfrm>
                            <a:off x="8253"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3" name="Freeform 2051"/>
                        <wps:cNvSpPr>
                          <a:spLocks/>
                        </wps:cNvSpPr>
                        <wps:spPr bwMode="auto">
                          <a:xfrm>
                            <a:off x="8259"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4" name="Freeform 2052"/>
                        <wps:cNvSpPr>
                          <a:spLocks/>
                        </wps:cNvSpPr>
                        <wps:spPr bwMode="auto">
                          <a:xfrm>
                            <a:off x="8257" y="4852"/>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5" name="Freeform 2053"/>
                        <wps:cNvSpPr>
                          <a:spLocks/>
                        </wps:cNvSpPr>
                        <wps:spPr bwMode="auto">
                          <a:xfrm>
                            <a:off x="8259"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6" name="Freeform 2054"/>
                        <wps:cNvSpPr>
                          <a:spLocks/>
                        </wps:cNvSpPr>
                        <wps:spPr bwMode="auto">
                          <a:xfrm>
                            <a:off x="8259"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7" name="Freeform 2055"/>
                        <wps:cNvSpPr>
                          <a:spLocks/>
                        </wps:cNvSpPr>
                        <wps:spPr bwMode="auto">
                          <a:xfrm>
                            <a:off x="8258"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8" name="Freeform 2056"/>
                        <wps:cNvSpPr>
                          <a:spLocks/>
                        </wps:cNvSpPr>
                        <wps:spPr bwMode="auto">
                          <a:xfrm>
                            <a:off x="8259"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9" name="Freeform 2057"/>
                        <wps:cNvSpPr>
                          <a:spLocks/>
                        </wps:cNvSpPr>
                        <wps:spPr bwMode="auto">
                          <a:xfrm>
                            <a:off x="8258"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0" name="Freeform 2058"/>
                        <wps:cNvSpPr>
                          <a:spLocks/>
                        </wps:cNvSpPr>
                        <wps:spPr bwMode="auto">
                          <a:xfrm>
                            <a:off x="8570" y="4840"/>
                            <a:ext cx="20" cy="22"/>
                          </a:xfrm>
                          <a:custGeom>
                            <a:avLst/>
                            <a:gdLst>
                              <a:gd name="T0" fmla="*/ 0 w 20"/>
                              <a:gd name="T1" fmla="*/ 10 h 22"/>
                              <a:gd name="T2" fmla="*/ 11 w 20"/>
                              <a:gd name="T3" fmla="*/ 10 h 22"/>
                            </a:gdLst>
                            <a:ahLst/>
                            <a:cxnLst>
                              <a:cxn ang="0">
                                <a:pos x="T0" y="T1"/>
                              </a:cxn>
                              <a:cxn ang="0">
                                <a:pos x="T2" y="T3"/>
                              </a:cxn>
                            </a:cxnLst>
                            <a:rect l="0" t="0" r="r" b="b"/>
                            <a:pathLst>
                              <a:path w="20" h="22">
                                <a:moveTo>
                                  <a:pt x="0" y="10"/>
                                </a:moveTo>
                                <a:lnTo>
                                  <a:pt x="11"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1" name="Freeform 2059"/>
                        <wps:cNvSpPr>
                          <a:spLocks/>
                        </wps:cNvSpPr>
                        <wps:spPr bwMode="auto">
                          <a:xfrm>
                            <a:off x="8574" y="4840"/>
                            <a:ext cx="20" cy="22"/>
                          </a:xfrm>
                          <a:custGeom>
                            <a:avLst/>
                            <a:gdLst>
                              <a:gd name="T0" fmla="*/ 0 w 20"/>
                              <a:gd name="T1" fmla="*/ 21 h 22"/>
                              <a:gd name="T2" fmla="*/ 0 w 20"/>
                              <a:gd name="T3" fmla="*/ 0 h 22"/>
                            </a:gdLst>
                            <a:ahLst/>
                            <a:cxnLst>
                              <a:cxn ang="0">
                                <a:pos x="T0" y="T1"/>
                              </a:cxn>
                              <a:cxn ang="0">
                                <a:pos x="T2" y="T3"/>
                              </a:cxn>
                            </a:cxnLst>
                            <a:rect l="0" t="0" r="r" b="b"/>
                            <a:pathLst>
                              <a:path w="20" h="22">
                                <a:moveTo>
                                  <a:pt x="0" y="21"/>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2" name="Freeform 2060"/>
                        <wps:cNvSpPr>
                          <a:spLocks/>
                        </wps:cNvSpPr>
                        <wps:spPr bwMode="auto">
                          <a:xfrm>
                            <a:off x="8571" y="4862"/>
                            <a:ext cx="20" cy="20"/>
                          </a:xfrm>
                          <a:custGeom>
                            <a:avLst/>
                            <a:gdLst>
                              <a:gd name="T0" fmla="*/ 8 w 20"/>
                              <a:gd name="T1" fmla="*/ 0 h 20"/>
                              <a:gd name="T2" fmla="*/ 0 w 20"/>
                              <a:gd name="T3" fmla="*/ 0 h 20"/>
                              <a:gd name="T4" fmla="*/ 8 w 20"/>
                              <a:gd name="T5" fmla="*/ 0 h 20"/>
                            </a:gdLst>
                            <a:ahLst/>
                            <a:cxnLst>
                              <a:cxn ang="0">
                                <a:pos x="T0" y="T1"/>
                              </a:cxn>
                              <a:cxn ang="0">
                                <a:pos x="T2" y="T3"/>
                              </a:cxn>
                              <a:cxn ang="0">
                                <a:pos x="T4" y="T5"/>
                              </a:cxn>
                            </a:cxnLst>
                            <a:rect l="0" t="0" r="r" b="b"/>
                            <a:pathLst>
                              <a:path w="20" h="20">
                                <a:moveTo>
                                  <a:pt x="8" y="0"/>
                                </a:moveTo>
                                <a:lnTo>
                                  <a:pt x="0" y="0"/>
                                </a:lnTo>
                                <a:lnTo>
                                  <a:pt x="8"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3" name="Freeform 2061"/>
                        <wps:cNvSpPr>
                          <a:spLocks/>
                        </wps:cNvSpPr>
                        <wps:spPr bwMode="auto">
                          <a:xfrm>
                            <a:off x="8574"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4" name="Freeform 2062"/>
                        <wps:cNvSpPr>
                          <a:spLocks/>
                        </wps:cNvSpPr>
                        <wps:spPr bwMode="auto">
                          <a:xfrm>
                            <a:off x="8571" y="4842"/>
                            <a:ext cx="20" cy="20"/>
                          </a:xfrm>
                          <a:custGeom>
                            <a:avLst/>
                            <a:gdLst>
                              <a:gd name="T0" fmla="*/ 8 w 20"/>
                              <a:gd name="T1" fmla="*/ 0 h 20"/>
                              <a:gd name="T2" fmla="*/ 0 w 20"/>
                              <a:gd name="T3" fmla="*/ 0 h 20"/>
                              <a:gd name="T4" fmla="*/ 8 w 20"/>
                              <a:gd name="T5" fmla="*/ 0 h 20"/>
                            </a:gdLst>
                            <a:ahLst/>
                            <a:cxnLst>
                              <a:cxn ang="0">
                                <a:pos x="T0" y="T1"/>
                              </a:cxn>
                              <a:cxn ang="0">
                                <a:pos x="T2" y="T3"/>
                              </a:cxn>
                              <a:cxn ang="0">
                                <a:pos x="T4" y="T5"/>
                              </a:cxn>
                            </a:cxnLst>
                            <a:rect l="0" t="0" r="r" b="b"/>
                            <a:pathLst>
                              <a:path w="20" h="20">
                                <a:moveTo>
                                  <a:pt x="8" y="0"/>
                                </a:moveTo>
                                <a:lnTo>
                                  <a:pt x="0" y="0"/>
                                </a:lnTo>
                                <a:lnTo>
                                  <a:pt x="8"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5" name="Freeform 2063"/>
                        <wps:cNvSpPr>
                          <a:spLocks/>
                        </wps:cNvSpPr>
                        <wps:spPr bwMode="auto">
                          <a:xfrm>
                            <a:off x="8572"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6" name="Freeform 2064"/>
                        <wps:cNvSpPr>
                          <a:spLocks/>
                        </wps:cNvSpPr>
                        <wps:spPr bwMode="auto">
                          <a:xfrm>
                            <a:off x="8571" y="4852"/>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7" name="Freeform 2065"/>
                        <wps:cNvSpPr>
                          <a:spLocks/>
                        </wps:cNvSpPr>
                        <wps:spPr bwMode="auto">
                          <a:xfrm>
                            <a:off x="8572"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8" name="Freeform 2066"/>
                        <wps:cNvSpPr>
                          <a:spLocks/>
                        </wps:cNvSpPr>
                        <wps:spPr bwMode="auto">
                          <a:xfrm>
                            <a:off x="8572"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9" name="Freeform 2067"/>
                        <wps:cNvSpPr>
                          <a:spLocks/>
                        </wps:cNvSpPr>
                        <wps:spPr bwMode="auto">
                          <a:xfrm>
                            <a:off x="8571"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0" name="Freeform 2068"/>
                        <wps:cNvSpPr>
                          <a:spLocks/>
                        </wps:cNvSpPr>
                        <wps:spPr bwMode="auto">
                          <a:xfrm>
                            <a:off x="8572"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1" name="Freeform 2069"/>
                        <wps:cNvSpPr>
                          <a:spLocks/>
                        </wps:cNvSpPr>
                        <wps:spPr bwMode="auto">
                          <a:xfrm>
                            <a:off x="8571"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2" name="Freeform 2070"/>
                        <wps:cNvSpPr>
                          <a:spLocks/>
                        </wps:cNvSpPr>
                        <wps:spPr bwMode="auto">
                          <a:xfrm>
                            <a:off x="8577"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3" name="Freeform 2071"/>
                        <wps:cNvSpPr>
                          <a:spLocks/>
                        </wps:cNvSpPr>
                        <wps:spPr bwMode="auto">
                          <a:xfrm>
                            <a:off x="8577" y="4857"/>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 name="Freeform 2072"/>
                        <wps:cNvSpPr>
                          <a:spLocks/>
                        </wps:cNvSpPr>
                        <wps:spPr bwMode="auto">
                          <a:xfrm>
                            <a:off x="8577"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5" name="Freeform 2073"/>
                        <wps:cNvSpPr>
                          <a:spLocks/>
                        </wps:cNvSpPr>
                        <wps:spPr bwMode="auto">
                          <a:xfrm>
                            <a:off x="8577"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6" name="Freeform 2074"/>
                        <wps:cNvSpPr>
                          <a:spLocks/>
                        </wps:cNvSpPr>
                        <wps:spPr bwMode="auto">
                          <a:xfrm>
                            <a:off x="8577" y="4851"/>
                            <a:ext cx="20" cy="20"/>
                          </a:xfrm>
                          <a:custGeom>
                            <a:avLst/>
                            <a:gdLst>
                              <a:gd name="T0" fmla="*/ 1 w 20"/>
                              <a:gd name="T1" fmla="*/ 1 h 20"/>
                              <a:gd name="T2" fmla="*/ 0 w 20"/>
                              <a:gd name="T3" fmla="*/ 1 h 20"/>
                              <a:gd name="T4" fmla="*/ 0 w 20"/>
                              <a:gd name="T5" fmla="*/ 0 h 20"/>
                            </a:gdLst>
                            <a:ahLst/>
                            <a:cxnLst>
                              <a:cxn ang="0">
                                <a:pos x="T0" y="T1"/>
                              </a:cxn>
                              <a:cxn ang="0">
                                <a:pos x="T2" y="T3"/>
                              </a:cxn>
                              <a:cxn ang="0">
                                <a:pos x="T4" y="T5"/>
                              </a:cxn>
                            </a:cxnLst>
                            <a:rect l="0" t="0" r="r" b="b"/>
                            <a:pathLst>
                              <a:path w="20" h="20">
                                <a:moveTo>
                                  <a:pt x="1" y="1"/>
                                </a:moveTo>
                                <a:lnTo>
                                  <a:pt x="0" y="1"/>
                                </a:ln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7" name="Freeform 2075"/>
                        <wps:cNvSpPr>
                          <a:spLocks/>
                        </wps:cNvSpPr>
                        <wps:spPr bwMode="auto">
                          <a:xfrm>
                            <a:off x="8577"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 name="Freeform 2076"/>
                        <wps:cNvSpPr>
                          <a:spLocks/>
                        </wps:cNvSpPr>
                        <wps:spPr bwMode="auto">
                          <a:xfrm>
                            <a:off x="8577" y="4846"/>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9" name="Freeform 2077"/>
                        <wps:cNvSpPr>
                          <a:spLocks/>
                        </wps:cNvSpPr>
                        <wps:spPr bwMode="auto">
                          <a:xfrm>
                            <a:off x="8576"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0" name="Freeform 2078"/>
                        <wps:cNvSpPr>
                          <a:spLocks/>
                        </wps:cNvSpPr>
                        <wps:spPr bwMode="auto">
                          <a:xfrm>
                            <a:off x="8887" y="4840"/>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1" name="Freeform 2079"/>
                        <wps:cNvSpPr>
                          <a:spLocks/>
                        </wps:cNvSpPr>
                        <wps:spPr bwMode="auto">
                          <a:xfrm>
                            <a:off x="8892" y="4840"/>
                            <a:ext cx="20" cy="22"/>
                          </a:xfrm>
                          <a:custGeom>
                            <a:avLst/>
                            <a:gdLst>
                              <a:gd name="T0" fmla="*/ 0 w 20"/>
                              <a:gd name="T1" fmla="*/ 21 h 22"/>
                              <a:gd name="T2" fmla="*/ 0 w 20"/>
                              <a:gd name="T3" fmla="*/ 0 h 22"/>
                            </a:gdLst>
                            <a:ahLst/>
                            <a:cxnLst>
                              <a:cxn ang="0">
                                <a:pos x="T0" y="T1"/>
                              </a:cxn>
                              <a:cxn ang="0">
                                <a:pos x="T2" y="T3"/>
                              </a:cxn>
                            </a:cxnLst>
                            <a:rect l="0" t="0" r="r" b="b"/>
                            <a:pathLst>
                              <a:path w="20" h="22">
                                <a:moveTo>
                                  <a:pt x="0" y="21"/>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2" name="Freeform 2080"/>
                        <wps:cNvSpPr>
                          <a:spLocks/>
                        </wps:cNvSpPr>
                        <wps:spPr bwMode="auto">
                          <a:xfrm>
                            <a:off x="8889" y="4862"/>
                            <a:ext cx="20" cy="20"/>
                          </a:xfrm>
                          <a:custGeom>
                            <a:avLst/>
                            <a:gdLst>
                              <a:gd name="T0" fmla="*/ 8 w 20"/>
                              <a:gd name="T1" fmla="*/ 0 h 20"/>
                              <a:gd name="T2" fmla="*/ 0 w 20"/>
                              <a:gd name="T3" fmla="*/ 0 h 20"/>
                              <a:gd name="T4" fmla="*/ 8 w 20"/>
                              <a:gd name="T5" fmla="*/ 0 h 20"/>
                            </a:gdLst>
                            <a:ahLst/>
                            <a:cxnLst>
                              <a:cxn ang="0">
                                <a:pos x="T0" y="T1"/>
                              </a:cxn>
                              <a:cxn ang="0">
                                <a:pos x="T2" y="T3"/>
                              </a:cxn>
                              <a:cxn ang="0">
                                <a:pos x="T4" y="T5"/>
                              </a:cxn>
                            </a:cxnLst>
                            <a:rect l="0" t="0" r="r" b="b"/>
                            <a:pathLst>
                              <a:path w="20" h="20">
                                <a:moveTo>
                                  <a:pt x="8" y="0"/>
                                </a:moveTo>
                                <a:lnTo>
                                  <a:pt x="0" y="0"/>
                                </a:lnTo>
                                <a:lnTo>
                                  <a:pt x="8"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3" name="Freeform 2081"/>
                        <wps:cNvSpPr>
                          <a:spLocks/>
                        </wps:cNvSpPr>
                        <wps:spPr bwMode="auto">
                          <a:xfrm>
                            <a:off x="8892" y="4842"/>
                            <a:ext cx="20" cy="21"/>
                          </a:xfrm>
                          <a:custGeom>
                            <a:avLst/>
                            <a:gdLst>
                              <a:gd name="T0" fmla="*/ 0 w 20"/>
                              <a:gd name="T1" fmla="*/ 10 h 21"/>
                              <a:gd name="T2" fmla="*/ 1 w 20"/>
                              <a:gd name="T3" fmla="*/ 10 h 21"/>
                            </a:gdLst>
                            <a:ahLst/>
                            <a:cxnLst>
                              <a:cxn ang="0">
                                <a:pos x="T0" y="T1"/>
                              </a:cxn>
                              <a:cxn ang="0">
                                <a:pos x="T2" y="T3"/>
                              </a:cxn>
                            </a:cxnLst>
                            <a:rect l="0" t="0" r="r" b="b"/>
                            <a:pathLst>
                              <a:path w="20" h="21">
                                <a:moveTo>
                                  <a:pt x="0" y="10"/>
                                </a:moveTo>
                                <a:lnTo>
                                  <a:pt x="1" y="10"/>
                                </a:lnTo>
                              </a:path>
                            </a:pathLst>
                          </a:custGeom>
                          <a:noFill/>
                          <a:ln w="14985">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4" name="Freeform 2082"/>
                        <wps:cNvSpPr>
                          <a:spLocks/>
                        </wps:cNvSpPr>
                        <wps:spPr bwMode="auto">
                          <a:xfrm>
                            <a:off x="8889" y="4842"/>
                            <a:ext cx="20" cy="20"/>
                          </a:xfrm>
                          <a:custGeom>
                            <a:avLst/>
                            <a:gdLst>
                              <a:gd name="T0" fmla="*/ 8 w 20"/>
                              <a:gd name="T1" fmla="*/ 0 h 20"/>
                              <a:gd name="T2" fmla="*/ 0 w 20"/>
                              <a:gd name="T3" fmla="*/ 0 h 20"/>
                              <a:gd name="T4" fmla="*/ 8 w 20"/>
                              <a:gd name="T5" fmla="*/ 0 h 20"/>
                            </a:gdLst>
                            <a:ahLst/>
                            <a:cxnLst>
                              <a:cxn ang="0">
                                <a:pos x="T0" y="T1"/>
                              </a:cxn>
                              <a:cxn ang="0">
                                <a:pos x="T2" y="T3"/>
                              </a:cxn>
                              <a:cxn ang="0">
                                <a:pos x="T4" y="T5"/>
                              </a:cxn>
                            </a:cxnLst>
                            <a:rect l="0" t="0" r="r" b="b"/>
                            <a:pathLst>
                              <a:path w="20" h="20">
                                <a:moveTo>
                                  <a:pt x="8" y="0"/>
                                </a:moveTo>
                                <a:lnTo>
                                  <a:pt x="0" y="0"/>
                                </a:lnTo>
                                <a:lnTo>
                                  <a:pt x="8"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5" name="Freeform 2083"/>
                        <wps:cNvSpPr>
                          <a:spLocks/>
                        </wps:cNvSpPr>
                        <wps:spPr bwMode="auto">
                          <a:xfrm>
                            <a:off x="8890"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6" name="Freeform 2084"/>
                        <wps:cNvSpPr>
                          <a:spLocks/>
                        </wps:cNvSpPr>
                        <wps:spPr bwMode="auto">
                          <a:xfrm>
                            <a:off x="8890" y="485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7" name="Freeform 2085"/>
                        <wps:cNvSpPr>
                          <a:spLocks/>
                        </wps:cNvSpPr>
                        <wps:spPr bwMode="auto">
                          <a:xfrm>
                            <a:off x="8890"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8" name="Freeform 2086"/>
                        <wps:cNvSpPr>
                          <a:spLocks/>
                        </wps:cNvSpPr>
                        <wps:spPr bwMode="auto">
                          <a:xfrm>
                            <a:off x="8890"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9" name="Freeform 2087"/>
                        <wps:cNvSpPr>
                          <a:spLocks/>
                        </wps:cNvSpPr>
                        <wps:spPr bwMode="auto">
                          <a:xfrm>
                            <a:off x="8890"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0" name="Freeform 2088"/>
                        <wps:cNvSpPr>
                          <a:spLocks/>
                        </wps:cNvSpPr>
                        <wps:spPr bwMode="auto">
                          <a:xfrm>
                            <a:off x="8889"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1" name="Freeform 2089"/>
                        <wps:cNvSpPr>
                          <a:spLocks/>
                        </wps:cNvSpPr>
                        <wps:spPr bwMode="auto">
                          <a:xfrm>
                            <a:off x="8890"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2" name="Freeform 2090"/>
                        <wps:cNvSpPr>
                          <a:spLocks/>
                        </wps:cNvSpPr>
                        <wps:spPr bwMode="auto">
                          <a:xfrm>
                            <a:off x="8890"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3" name="Freeform 2091"/>
                        <wps:cNvSpPr>
                          <a:spLocks/>
                        </wps:cNvSpPr>
                        <wps:spPr bwMode="auto">
                          <a:xfrm>
                            <a:off x="8889"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4" name="Freeform 2092"/>
                        <wps:cNvSpPr>
                          <a:spLocks/>
                        </wps:cNvSpPr>
                        <wps:spPr bwMode="auto">
                          <a:xfrm>
                            <a:off x="8895"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5" name="Freeform 2093"/>
                        <wps:cNvSpPr>
                          <a:spLocks/>
                        </wps:cNvSpPr>
                        <wps:spPr bwMode="auto">
                          <a:xfrm>
                            <a:off x="8895" y="4857"/>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6" name="Freeform 2094"/>
                        <wps:cNvSpPr>
                          <a:spLocks/>
                        </wps:cNvSpPr>
                        <wps:spPr bwMode="auto">
                          <a:xfrm>
                            <a:off x="8896"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7" name="Freeform 2095"/>
                        <wps:cNvSpPr>
                          <a:spLocks/>
                        </wps:cNvSpPr>
                        <wps:spPr bwMode="auto">
                          <a:xfrm>
                            <a:off x="8895"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 name="Freeform 2096"/>
                        <wps:cNvSpPr>
                          <a:spLocks/>
                        </wps:cNvSpPr>
                        <wps:spPr bwMode="auto">
                          <a:xfrm>
                            <a:off x="8895" y="4852"/>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9" name="Freeform 2097"/>
                        <wps:cNvSpPr>
                          <a:spLocks/>
                        </wps:cNvSpPr>
                        <wps:spPr bwMode="auto">
                          <a:xfrm>
                            <a:off x="8895"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 name="Freeform 2098"/>
                        <wps:cNvSpPr>
                          <a:spLocks/>
                        </wps:cNvSpPr>
                        <wps:spPr bwMode="auto">
                          <a:xfrm>
                            <a:off x="8895"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1" name="Freeform 2099"/>
                        <wps:cNvSpPr>
                          <a:spLocks/>
                        </wps:cNvSpPr>
                        <wps:spPr bwMode="auto">
                          <a:xfrm>
                            <a:off x="8895" y="4846"/>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2" name="Freeform 2100"/>
                        <wps:cNvSpPr>
                          <a:spLocks/>
                        </wps:cNvSpPr>
                        <wps:spPr bwMode="auto">
                          <a:xfrm>
                            <a:off x="8895"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3" name="Freeform 2101"/>
                        <wps:cNvSpPr>
                          <a:spLocks/>
                        </wps:cNvSpPr>
                        <wps:spPr bwMode="auto">
                          <a:xfrm>
                            <a:off x="9144" y="4840"/>
                            <a:ext cx="20" cy="22"/>
                          </a:xfrm>
                          <a:custGeom>
                            <a:avLst/>
                            <a:gdLst>
                              <a:gd name="T0" fmla="*/ 0 w 20"/>
                              <a:gd name="T1" fmla="*/ 10 h 22"/>
                              <a:gd name="T2" fmla="*/ 11 w 20"/>
                              <a:gd name="T3" fmla="*/ 10 h 22"/>
                            </a:gdLst>
                            <a:ahLst/>
                            <a:cxnLst>
                              <a:cxn ang="0">
                                <a:pos x="T0" y="T1"/>
                              </a:cxn>
                              <a:cxn ang="0">
                                <a:pos x="T2" y="T3"/>
                              </a:cxn>
                            </a:cxnLst>
                            <a:rect l="0" t="0" r="r" b="b"/>
                            <a:pathLst>
                              <a:path w="20" h="22">
                                <a:moveTo>
                                  <a:pt x="0" y="10"/>
                                </a:moveTo>
                                <a:lnTo>
                                  <a:pt x="11"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4" name="Freeform 2102"/>
                        <wps:cNvSpPr>
                          <a:spLocks/>
                        </wps:cNvSpPr>
                        <wps:spPr bwMode="auto">
                          <a:xfrm>
                            <a:off x="9150" y="4840"/>
                            <a:ext cx="20" cy="22"/>
                          </a:xfrm>
                          <a:custGeom>
                            <a:avLst/>
                            <a:gdLst>
                              <a:gd name="T0" fmla="*/ 0 w 20"/>
                              <a:gd name="T1" fmla="*/ 21 h 22"/>
                              <a:gd name="T2" fmla="*/ 0 w 20"/>
                              <a:gd name="T3" fmla="*/ 0 h 22"/>
                            </a:gdLst>
                            <a:ahLst/>
                            <a:cxnLst>
                              <a:cxn ang="0">
                                <a:pos x="T0" y="T1"/>
                              </a:cxn>
                              <a:cxn ang="0">
                                <a:pos x="T2" y="T3"/>
                              </a:cxn>
                            </a:cxnLst>
                            <a:rect l="0" t="0" r="r" b="b"/>
                            <a:pathLst>
                              <a:path w="20" h="22">
                                <a:moveTo>
                                  <a:pt x="0" y="21"/>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5" name="Freeform 2103"/>
                        <wps:cNvSpPr>
                          <a:spLocks/>
                        </wps:cNvSpPr>
                        <wps:spPr bwMode="auto">
                          <a:xfrm>
                            <a:off x="9145" y="4862"/>
                            <a:ext cx="20" cy="20"/>
                          </a:xfrm>
                          <a:custGeom>
                            <a:avLst/>
                            <a:gdLst>
                              <a:gd name="T0" fmla="*/ 8 w 20"/>
                              <a:gd name="T1" fmla="*/ 0 h 20"/>
                              <a:gd name="T2" fmla="*/ 0 w 20"/>
                              <a:gd name="T3" fmla="*/ 0 h 20"/>
                              <a:gd name="T4" fmla="*/ 8 w 20"/>
                              <a:gd name="T5" fmla="*/ 0 h 20"/>
                            </a:gdLst>
                            <a:ahLst/>
                            <a:cxnLst>
                              <a:cxn ang="0">
                                <a:pos x="T0" y="T1"/>
                              </a:cxn>
                              <a:cxn ang="0">
                                <a:pos x="T2" y="T3"/>
                              </a:cxn>
                              <a:cxn ang="0">
                                <a:pos x="T4" y="T5"/>
                              </a:cxn>
                            </a:cxnLst>
                            <a:rect l="0" t="0" r="r" b="b"/>
                            <a:pathLst>
                              <a:path w="20" h="20">
                                <a:moveTo>
                                  <a:pt x="8" y="0"/>
                                </a:moveTo>
                                <a:lnTo>
                                  <a:pt x="0" y="0"/>
                                </a:lnTo>
                                <a:lnTo>
                                  <a:pt x="8"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6" name="Freeform 2104"/>
                        <wps:cNvSpPr>
                          <a:spLocks/>
                        </wps:cNvSpPr>
                        <wps:spPr bwMode="auto">
                          <a:xfrm>
                            <a:off x="9150"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7" name="Freeform 2105"/>
                        <wps:cNvSpPr>
                          <a:spLocks/>
                        </wps:cNvSpPr>
                        <wps:spPr bwMode="auto">
                          <a:xfrm>
                            <a:off x="9145" y="4842"/>
                            <a:ext cx="20" cy="20"/>
                          </a:xfrm>
                          <a:custGeom>
                            <a:avLst/>
                            <a:gdLst>
                              <a:gd name="T0" fmla="*/ 8 w 20"/>
                              <a:gd name="T1" fmla="*/ 0 h 20"/>
                              <a:gd name="T2" fmla="*/ 0 w 20"/>
                              <a:gd name="T3" fmla="*/ 0 h 20"/>
                              <a:gd name="T4" fmla="*/ 8 w 20"/>
                              <a:gd name="T5" fmla="*/ 0 h 20"/>
                            </a:gdLst>
                            <a:ahLst/>
                            <a:cxnLst>
                              <a:cxn ang="0">
                                <a:pos x="T0" y="T1"/>
                              </a:cxn>
                              <a:cxn ang="0">
                                <a:pos x="T2" y="T3"/>
                              </a:cxn>
                              <a:cxn ang="0">
                                <a:pos x="T4" y="T5"/>
                              </a:cxn>
                            </a:cxnLst>
                            <a:rect l="0" t="0" r="r" b="b"/>
                            <a:pathLst>
                              <a:path w="20" h="20">
                                <a:moveTo>
                                  <a:pt x="8" y="0"/>
                                </a:moveTo>
                                <a:lnTo>
                                  <a:pt x="0" y="0"/>
                                </a:lnTo>
                                <a:lnTo>
                                  <a:pt x="8"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8" name="Freeform 2106"/>
                        <wps:cNvSpPr>
                          <a:spLocks/>
                        </wps:cNvSpPr>
                        <wps:spPr bwMode="auto">
                          <a:xfrm>
                            <a:off x="9147" y="4856"/>
                            <a:ext cx="20" cy="20"/>
                          </a:xfrm>
                          <a:custGeom>
                            <a:avLst/>
                            <a:gdLst>
                              <a:gd name="T0" fmla="*/ 1 w 20"/>
                              <a:gd name="T1" fmla="*/ 0 h 20"/>
                              <a:gd name="T2" fmla="*/ 0 w 20"/>
                              <a:gd name="T3" fmla="*/ 1 h 20"/>
                              <a:gd name="T4" fmla="*/ 2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1"/>
                                </a:lnTo>
                                <a:lnTo>
                                  <a:pt x="2" y="1"/>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9" name="Freeform 2107"/>
                        <wps:cNvSpPr>
                          <a:spLocks/>
                        </wps:cNvSpPr>
                        <wps:spPr bwMode="auto">
                          <a:xfrm>
                            <a:off x="9147" y="4852"/>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0" name="Freeform 2108"/>
                        <wps:cNvSpPr>
                          <a:spLocks/>
                        </wps:cNvSpPr>
                        <wps:spPr bwMode="auto">
                          <a:xfrm>
                            <a:off x="9148"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1" name="Freeform 2109"/>
                        <wps:cNvSpPr>
                          <a:spLocks/>
                        </wps:cNvSpPr>
                        <wps:spPr bwMode="auto">
                          <a:xfrm>
                            <a:off x="9147" y="4851"/>
                            <a:ext cx="20" cy="20"/>
                          </a:xfrm>
                          <a:custGeom>
                            <a:avLst/>
                            <a:gdLst>
                              <a:gd name="T0" fmla="*/ 1 w 20"/>
                              <a:gd name="T1" fmla="*/ 0 h 20"/>
                              <a:gd name="T2" fmla="*/ 0 w 20"/>
                              <a:gd name="T3" fmla="*/ 1 h 20"/>
                              <a:gd name="T4" fmla="*/ 2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1"/>
                                </a:lnTo>
                                <a:lnTo>
                                  <a:pt x="2" y="1"/>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2" name="Freeform 2110"/>
                        <wps:cNvSpPr>
                          <a:spLocks/>
                        </wps:cNvSpPr>
                        <wps:spPr bwMode="auto">
                          <a:xfrm>
                            <a:off x="9147"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3" name="Freeform 2111"/>
                        <wps:cNvSpPr>
                          <a:spLocks/>
                        </wps:cNvSpPr>
                        <wps:spPr bwMode="auto">
                          <a:xfrm>
                            <a:off x="9147" y="4846"/>
                            <a:ext cx="20" cy="20"/>
                          </a:xfrm>
                          <a:custGeom>
                            <a:avLst/>
                            <a:gdLst>
                              <a:gd name="T0" fmla="*/ 1 w 20"/>
                              <a:gd name="T1" fmla="*/ 0 h 20"/>
                              <a:gd name="T2" fmla="*/ 0 w 20"/>
                              <a:gd name="T3" fmla="*/ 0 h 20"/>
                              <a:gd name="T4" fmla="*/ 1 w 20"/>
                              <a:gd name="T5" fmla="*/ 1 h 20"/>
                              <a:gd name="T6" fmla="*/ 2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0" y="0"/>
                                </a:lnTo>
                                <a:lnTo>
                                  <a:pt x="1" y="1"/>
                                </a:lnTo>
                                <a:lnTo>
                                  <a:pt x="2" y="0"/>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4" name="Freeform 2112"/>
                        <wps:cNvSpPr>
                          <a:spLocks/>
                        </wps:cNvSpPr>
                        <wps:spPr bwMode="auto">
                          <a:xfrm>
                            <a:off x="9147"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5" name="Freeform 2113"/>
                        <wps:cNvSpPr>
                          <a:spLocks/>
                        </wps:cNvSpPr>
                        <wps:spPr bwMode="auto">
                          <a:xfrm>
                            <a:off x="9152"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6" name="Freeform 2114"/>
                        <wps:cNvSpPr>
                          <a:spLocks/>
                        </wps:cNvSpPr>
                        <wps:spPr bwMode="auto">
                          <a:xfrm>
                            <a:off x="9152" y="4857"/>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7" name="Freeform 2115"/>
                        <wps:cNvSpPr>
                          <a:spLocks/>
                        </wps:cNvSpPr>
                        <wps:spPr bwMode="auto">
                          <a:xfrm>
                            <a:off x="9152"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8" name="Freeform 2116"/>
                        <wps:cNvSpPr>
                          <a:spLocks/>
                        </wps:cNvSpPr>
                        <wps:spPr bwMode="auto">
                          <a:xfrm>
                            <a:off x="9152"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9" name="Freeform 2117"/>
                        <wps:cNvSpPr>
                          <a:spLocks/>
                        </wps:cNvSpPr>
                        <wps:spPr bwMode="auto">
                          <a:xfrm>
                            <a:off x="9152" y="4851"/>
                            <a:ext cx="20" cy="20"/>
                          </a:xfrm>
                          <a:custGeom>
                            <a:avLst/>
                            <a:gdLst>
                              <a:gd name="T0" fmla="*/ 1 w 20"/>
                              <a:gd name="T1" fmla="*/ 1 h 20"/>
                              <a:gd name="T2" fmla="*/ 0 w 20"/>
                              <a:gd name="T3" fmla="*/ 1 h 20"/>
                              <a:gd name="T4" fmla="*/ 0 w 20"/>
                              <a:gd name="T5" fmla="*/ 0 h 20"/>
                            </a:gdLst>
                            <a:ahLst/>
                            <a:cxnLst>
                              <a:cxn ang="0">
                                <a:pos x="T0" y="T1"/>
                              </a:cxn>
                              <a:cxn ang="0">
                                <a:pos x="T2" y="T3"/>
                              </a:cxn>
                              <a:cxn ang="0">
                                <a:pos x="T4" y="T5"/>
                              </a:cxn>
                            </a:cxnLst>
                            <a:rect l="0" t="0" r="r" b="b"/>
                            <a:pathLst>
                              <a:path w="20" h="20">
                                <a:moveTo>
                                  <a:pt x="1" y="1"/>
                                </a:moveTo>
                                <a:lnTo>
                                  <a:pt x="0" y="1"/>
                                </a:ln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0" name="Freeform 2118"/>
                        <wps:cNvSpPr>
                          <a:spLocks/>
                        </wps:cNvSpPr>
                        <wps:spPr bwMode="auto">
                          <a:xfrm>
                            <a:off x="9152"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1" name="Freeform 2119"/>
                        <wps:cNvSpPr>
                          <a:spLocks/>
                        </wps:cNvSpPr>
                        <wps:spPr bwMode="auto">
                          <a:xfrm>
                            <a:off x="9152" y="4846"/>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2" name="Freeform 2120"/>
                        <wps:cNvSpPr>
                          <a:spLocks/>
                        </wps:cNvSpPr>
                        <wps:spPr bwMode="auto">
                          <a:xfrm>
                            <a:off x="9151"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3" name="Freeform 2121"/>
                        <wps:cNvSpPr>
                          <a:spLocks/>
                        </wps:cNvSpPr>
                        <wps:spPr bwMode="auto">
                          <a:xfrm>
                            <a:off x="162" y="5156"/>
                            <a:ext cx="20" cy="263"/>
                          </a:xfrm>
                          <a:custGeom>
                            <a:avLst/>
                            <a:gdLst>
                              <a:gd name="T0" fmla="*/ 0 w 20"/>
                              <a:gd name="T1" fmla="*/ 0 h 263"/>
                              <a:gd name="T2" fmla="*/ 0 w 20"/>
                              <a:gd name="T3" fmla="*/ 262 h 263"/>
                            </a:gdLst>
                            <a:ahLst/>
                            <a:cxnLst>
                              <a:cxn ang="0">
                                <a:pos x="T0" y="T1"/>
                              </a:cxn>
                              <a:cxn ang="0">
                                <a:pos x="T2" y="T3"/>
                              </a:cxn>
                            </a:cxnLst>
                            <a:rect l="0" t="0" r="r" b="b"/>
                            <a:pathLst>
                              <a:path w="20" h="263">
                                <a:moveTo>
                                  <a:pt x="0" y="0"/>
                                </a:moveTo>
                                <a:lnTo>
                                  <a:pt x="0" y="262"/>
                                </a:lnTo>
                              </a:path>
                            </a:pathLst>
                          </a:custGeom>
                          <a:noFill/>
                          <a:ln w="1524">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4" name="Freeform 2122"/>
                        <wps:cNvSpPr>
                          <a:spLocks/>
                        </wps:cNvSpPr>
                        <wps:spPr bwMode="auto">
                          <a:xfrm>
                            <a:off x="9374" y="556"/>
                            <a:ext cx="43" cy="56"/>
                          </a:xfrm>
                          <a:custGeom>
                            <a:avLst/>
                            <a:gdLst>
                              <a:gd name="T0" fmla="*/ 18 w 43"/>
                              <a:gd name="T1" fmla="*/ 0 h 56"/>
                              <a:gd name="T2" fmla="*/ 11 w 43"/>
                              <a:gd name="T3" fmla="*/ 2 h 56"/>
                              <a:gd name="T4" fmla="*/ 5 w 43"/>
                              <a:gd name="T5" fmla="*/ 8 h 56"/>
                              <a:gd name="T6" fmla="*/ 0 w 43"/>
                              <a:gd name="T7" fmla="*/ 21 h 56"/>
                              <a:gd name="T8" fmla="*/ 0 w 43"/>
                              <a:gd name="T9" fmla="*/ 35 h 56"/>
                              <a:gd name="T10" fmla="*/ 5 w 43"/>
                              <a:gd name="T11" fmla="*/ 46 h 56"/>
                              <a:gd name="T12" fmla="*/ 14 w 43"/>
                              <a:gd name="T13" fmla="*/ 54 h 56"/>
                              <a:gd name="T14" fmla="*/ 24 w 43"/>
                              <a:gd name="T15" fmla="*/ 55 h 56"/>
                              <a:gd name="T16" fmla="*/ 35 w 43"/>
                              <a:gd name="T17" fmla="*/ 47 h 56"/>
                              <a:gd name="T18" fmla="*/ 42 w 43"/>
                              <a:gd name="T19" fmla="*/ 31 h 56"/>
                              <a:gd name="T20" fmla="*/ 42 w 43"/>
                              <a:gd name="T21" fmla="*/ 22 h 56"/>
                              <a:gd name="T22" fmla="*/ 39 w 43"/>
                              <a:gd name="T23" fmla="*/ 13 h 56"/>
                              <a:gd name="T24" fmla="*/ 37 w 43"/>
                              <a:gd name="T25" fmla="*/ 8 h 56"/>
                              <a:gd name="T26" fmla="*/ 31 w 43"/>
                              <a:gd name="T27" fmla="*/ 2 h 56"/>
                              <a:gd name="T28" fmla="*/ 23 w 43"/>
                              <a:gd name="T29" fmla="*/ 0 h 56"/>
                              <a:gd name="T30" fmla="*/ 18 w 43"/>
                              <a:gd name="T31" fmla="*/ 0 h 56"/>
                              <a:gd name="T32" fmla="*/ 13 w 43"/>
                              <a:gd name="T33" fmla="*/ 2 h 56"/>
                              <a:gd name="T34" fmla="*/ 8 w 43"/>
                              <a:gd name="T35" fmla="*/ 8 h 56"/>
                              <a:gd name="T36" fmla="*/ 5 w 43"/>
                              <a:gd name="T37" fmla="*/ 13 h 56"/>
                              <a:gd name="T38" fmla="*/ 2 w 43"/>
                              <a:gd name="T39" fmla="*/ 22 h 56"/>
                              <a:gd name="T40" fmla="*/ 2 w 43"/>
                              <a:gd name="T41" fmla="*/ 31 h 56"/>
                              <a:gd name="T42" fmla="*/ 5 w 43"/>
                              <a:gd name="T43" fmla="*/ 42 h 56"/>
                              <a:gd name="T44" fmla="*/ 8 w 43"/>
                              <a:gd name="T45" fmla="*/ 46 h 56"/>
                              <a:gd name="T46" fmla="*/ 13 w 43"/>
                              <a:gd name="T47" fmla="*/ 52 h 56"/>
                              <a:gd name="T48" fmla="*/ 18 w 43"/>
                              <a:gd name="T49" fmla="*/ 5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43" h="56">
                                <a:moveTo>
                                  <a:pt x="18" y="0"/>
                                </a:moveTo>
                                <a:lnTo>
                                  <a:pt x="11" y="2"/>
                                </a:lnTo>
                                <a:lnTo>
                                  <a:pt x="5" y="8"/>
                                </a:lnTo>
                                <a:lnTo>
                                  <a:pt x="0" y="21"/>
                                </a:lnTo>
                                <a:lnTo>
                                  <a:pt x="0" y="35"/>
                                </a:lnTo>
                                <a:lnTo>
                                  <a:pt x="5" y="46"/>
                                </a:lnTo>
                                <a:lnTo>
                                  <a:pt x="14" y="54"/>
                                </a:lnTo>
                                <a:lnTo>
                                  <a:pt x="24" y="55"/>
                                </a:lnTo>
                                <a:lnTo>
                                  <a:pt x="35" y="47"/>
                                </a:lnTo>
                                <a:lnTo>
                                  <a:pt x="42" y="31"/>
                                </a:lnTo>
                                <a:lnTo>
                                  <a:pt x="42" y="22"/>
                                </a:lnTo>
                                <a:lnTo>
                                  <a:pt x="39" y="13"/>
                                </a:lnTo>
                                <a:lnTo>
                                  <a:pt x="37" y="8"/>
                                </a:lnTo>
                                <a:lnTo>
                                  <a:pt x="31" y="2"/>
                                </a:lnTo>
                                <a:lnTo>
                                  <a:pt x="23" y="0"/>
                                </a:lnTo>
                                <a:lnTo>
                                  <a:pt x="18" y="0"/>
                                </a:lnTo>
                                <a:lnTo>
                                  <a:pt x="13" y="2"/>
                                </a:lnTo>
                                <a:lnTo>
                                  <a:pt x="8" y="8"/>
                                </a:lnTo>
                                <a:lnTo>
                                  <a:pt x="5" y="13"/>
                                </a:lnTo>
                                <a:lnTo>
                                  <a:pt x="2" y="22"/>
                                </a:lnTo>
                                <a:lnTo>
                                  <a:pt x="2" y="31"/>
                                </a:lnTo>
                                <a:lnTo>
                                  <a:pt x="5" y="42"/>
                                </a:lnTo>
                                <a:lnTo>
                                  <a:pt x="8" y="46"/>
                                </a:lnTo>
                                <a:lnTo>
                                  <a:pt x="13" y="52"/>
                                </a:lnTo>
                                <a:lnTo>
                                  <a:pt x="18"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5" name="Freeform 2123"/>
                        <wps:cNvSpPr>
                          <a:spLocks/>
                        </wps:cNvSpPr>
                        <wps:spPr bwMode="auto">
                          <a:xfrm>
                            <a:off x="9397" y="556"/>
                            <a:ext cx="20" cy="56"/>
                          </a:xfrm>
                          <a:custGeom>
                            <a:avLst/>
                            <a:gdLst>
                              <a:gd name="T0" fmla="*/ 0 w 20"/>
                              <a:gd name="T1" fmla="*/ 55 h 56"/>
                              <a:gd name="T2" fmla="*/ 6 w 20"/>
                              <a:gd name="T3" fmla="*/ 52 h 56"/>
                              <a:gd name="T4" fmla="*/ 12 w 20"/>
                              <a:gd name="T5" fmla="*/ 46 h 56"/>
                              <a:gd name="T6" fmla="*/ 14 w 20"/>
                              <a:gd name="T7" fmla="*/ 41 h 56"/>
                              <a:gd name="T8" fmla="*/ 16 w 20"/>
                              <a:gd name="T9" fmla="*/ 31 h 56"/>
                              <a:gd name="T10" fmla="*/ 16 w 20"/>
                              <a:gd name="T11" fmla="*/ 22 h 56"/>
                              <a:gd name="T12" fmla="*/ 14 w 20"/>
                              <a:gd name="T13" fmla="*/ 13 h 56"/>
                              <a:gd name="T14" fmla="*/ 12 w 20"/>
                              <a:gd name="T15" fmla="*/ 8 h 56"/>
                              <a:gd name="T16" fmla="*/ 6 w 20"/>
                              <a:gd name="T17" fmla="*/ 2 h 56"/>
                              <a:gd name="T18" fmla="*/ 0 w 20"/>
                              <a:gd name="T19" fmla="*/ 0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56">
                                <a:moveTo>
                                  <a:pt x="0" y="55"/>
                                </a:moveTo>
                                <a:lnTo>
                                  <a:pt x="6" y="52"/>
                                </a:lnTo>
                                <a:lnTo>
                                  <a:pt x="12" y="46"/>
                                </a:lnTo>
                                <a:lnTo>
                                  <a:pt x="14" y="41"/>
                                </a:lnTo>
                                <a:lnTo>
                                  <a:pt x="16" y="31"/>
                                </a:lnTo>
                                <a:lnTo>
                                  <a:pt x="16" y="22"/>
                                </a:lnTo>
                                <a:lnTo>
                                  <a:pt x="14" y="13"/>
                                </a:lnTo>
                                <a:lnTo>
                                  <a:pt x="12" y="8"/>
                                </a:lnTo>
                                <a:lnTo>
                                  <a:pt x="6" y="2"/>
                                </a:ln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6" name="Freeform 2124"/>
                        <wps:cNvSpPr>
                          <a:spLocks/>
                        </wps:cNvSpPr>
                        <wps:spPr bwMode="auto">
                          <a:xfrm>
                            <a:off x="9336" y="525"/>
                            <a:ext cx="119" cy="119"/>
                          </a:xfrm>
                          <a:custGeom>
                            <a:avLst/>
                            <a:gdLst>
                              <a:gd name="T0" fmla="*/ 118 w 119"/>
                              <a:gd name="T1" fmla="*/ 59 h 119"/>
                              <a:gd name="T2" fmla="*/ 117 w 119"/>
                              <a:gd name="T3" fmla="*/ 49 h 119"/>
                              <a:gd name="T4" fmla="*/ 115 w 119"/>
                              <a:gd name="T5" fmla="*/ 41 h 119"/>
                              <a:gd name="T6" fmla="*/ 105 w 119"/>
                              <a:gd name="T7" fmla="*/ 22 h 119"/>
                              <a:gd name="T8" fmla="*/ 92 w 119"/>
                              <a:gd name="T9" fmla="*/ 10 h 119"/>
                              <a:gd name="T10" fmla="*/ 76 w 119"/>
                              <a:gd name="T11" fmla="*/ 2 h 119"/>
                              <a:gd name="T12" fmla="*/ 59 w 119"/>
                              <a:gd name="T13" fmla="*/ 0 h 119"/>
                              <a:gd name="T14" fmla="*/ 42 w 119"/>
                              <a:gd name="T15" fmla="*/ 2 h 119"/>
                              <a:gd name="T16" fmla="*/ 26 w 119"/>
                              <a:gd name="T17" fmla="*/ 9 h 119"/>
                              <a:gd name="T18" fmla="*/ 13 w 119"/>
                              <a:gd name="T19" fmla="*/ 20 h 119"/>
                              <a:gd name="T20" fmla="*/ 4 w 119"/>
                              <a:gd name="T21" fmla="*/ 36 h 119"/>
                              <a:gd name="T22" fmla="*/ 0 w 119"/>
                              <a:gd name="T23" fmla="*/ 59 h 119"/>
                              <a:gd name="T24" fmla="*/ 1 w 119"/>
                              <a:gd name="T25" fmla="*/ 68 h 119"/>
                              <a:gd name="T26" fmla="*/ 7 w 119"/>
                              <a:gd name="T27" fmla="*/ 87 h 119"/>
                              <a:gd name="T28" fmla="*/ 18 w 119"/>
                              <a:gd name="T29" fmla="*/ 102 h 119"/>
                              <a:gd name="T30" fmla="*/ 33 w 119"/>
                              <a:gd name="T31" fmla="*/ 112 h 119"/>
                              <a:gd name="T32" fmla="*/ 49 w 119"/>
                              <a:gd name="T33" fmla="*/ 117 h 119"/>
                              <a:gd name="T34" fmla="*/ 67 w 119"/>
                              <a:gd name="T35" fmla="*/ 118 h 119"/>
                              <a:gd name="T36" fmla="*/ 83 w 119"/>
                              <a:gd name="T37" fmla="*/ 113 h 119"/>
                              <a:gd name="T38" fmla="*/ 98 w 119"/>
                              <a:gd name="T39" fmla="*/ 103 h 119"/>
                              <a:gd name="T40" fmla="*/ 110 w 119"/>
                              <a:gd name="T41" fmla="*/ 88 h 119"/>
                              <a:gd name="T42" fmla="*/ 117 w 119"/>
                              <a:gd name="T43" fmla="*/ 68 h 119"/>
                              <a:gd name="T44" fmla="*/ 118 w 119"/>
                              <a:gd name="T45" fmla="*/ 59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9">
                                <a:moveTo>
                                  <a:pt x="118" y="59"/>
                                </a:moveTo>
                                <a:lnTo>
                                  <a:pt x="117" y="49"/>
                                </a:lnTo>
                                <a:lnTo>
                                  <a:pt x="115" y="41"/>
                                </a:lnTo>
                                <a:lnTo>
                                  <a:pt x="105" y="22"/>
                                </a:lnTo>
                                <a:lnTo>
                                  <a:pt x="92" y="10"/>
                                </a:lnTo>
                                <a:lnTo>
                                  <a:pt x="76" y="2"/>
                                </a:lnTo>
                                <a:lnTo>
                                  <a:pt x="59" y="0"/>
                                </a:lnTo>
                                <a:lnTo>
                                  <a:pt x="42" y="2"/>
                                </a:lnTo>
                                <a:lnTo>
                                  <a:pt x="26" y="9"/>
                                </a:lnTo>
                                <a:lnTo>
                                  <a:pt x="13" y="20"/>
                                </a:lnTo>
                                <a:lnTo>
                                  <a:pt x="4" y="36"/>
                                </a:lnTo>
                                <a:lnTo>
                                  <a:pt x="0" y="59"/>
                                </a:lnTo>
                                <a:lnTo>
                                  <a:pt x="1" y="68"/>
                                </a:lnTo>
                                <a:lnTo>
                                  <a:pt x="7" y="87"/>
                                </a:lnTo>
                                <a:lnTo>
                                  <a:pt x="18" y="102"/>
                                </a:lnTo>
                                <a:lnTo>
                                  <a:pt x="33" y="112"/>
                                </a:lnTo>
                                <a:lnTo>
                                  <a:pt x="49" y="117"/>
                                </a:lnTo>
                                <a:lnTo>
                                  <a:pt x="67" y="118"/>
                                </a:lnTo>
                                <a:lnTo>
                                  <a:pt x="83" y="113"/>
                                </a:lnTo>
                                <a:lnTo>
                                  <a:pt x="98" y="103"/>
                                </a:lnTo>
                                <a:lnTo>
                                  <a:pt x="110" y="88"/>
                                </a:lnTo>
                                <a:lnTo>
                                  <a:pt x="117" y="68"/>
                                </a:lnTo>
                                <a:lnTo>
                                  <a:pt x="118" y="59"/>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7" name="Freeform 2125"/>
                        <wps:cNvSpPr>
                          <a:spLocks/>
                        </wps:cNvSpPr>
                        <wps:spPr bwMode="auto">
                          <a:xfrm>
                            <a:off x="9336" y="525"/>
                            <a:ext cx="119" cy="119"/>
                          </a:xfrm>
                          <a:custGeom>
                            <a:avLst/>
                            <a:gdLst>
                              <a:gd name="T0" fmla="*/ 118 w 119"/>
                              <a:gd name="T1" fmla="*/ 59 h 119"/>
                              <a:gd name="T2" fmla="*/ 117 w 119"/>
                              <a:gd name="T3" fmla="*/ 49 h 119"/>
                              <a:gd name="T4" fmla="*/ 115 w 119"/>
                              <a:gd name="T5" fmla="*/ 41 h 119"/>
                              <a:gd name="T6" fmla="*/ 105 w 119"/>
                              <a:gd name="T7" fmla="*/ 22 h 119"/>
                              <a:gd name="T8" fmla="*/ 92 w 119"/>
                              <a:gd name="T9" fmla="*/ 10 h 119"/>
                              <a:gd name="T10" fmla="*/ 76 w 119"/>
                              <a:gd name="T11" fmla="*/ 2 h 119"/>
                              <a:gd name="T12" fmla="*/ 59 w 119"/>
                              <a:gd name="T13" fmla="*/ 0 h 119"/>
                              <a:gd name="T14" fmla="*/ 42 w 119"/>
                              <a:gd name="T15" fmla="*/ 2 h 119"/>
                              <a:gd name="T16" fmla="*/ 26 w 119"/>
                              <a:gd name="T17" fmla="*/ 9 h 119"/>
                              <a:gd name="T18" fmla="*/ 13 w 119"/>
                              <a:gd name="T19" fmla="*/ 20 h 119"/>
                              <a:gd name="T20" fmla="*/ 4 w 119"/>
                              <a:gd name="T21" fmla="*/ 36 h 119"/>
                              <a:gd name="T22" fmla="*/ 0 w 119"/>
                              <a:gd name="T23" fmla="*/ 59 h 119"/>
                              <a:gd name="T24" fmla="*/ 1 w 119"/>
                              <a:gd name="T25" fmla="*/ 68 h 119"/>
                              <a:gd name="T26" fmla="*/ 7 w 119"/>
                              <a:gd name="T27" fmla="*/ 87 h 119"/>
                              <a:gd name="T28" fmla="*/ 18 w 119"/>
                              <a:gd name="T29" fmla="*/ 102 h 119"/>
                              <a:gd name="T30" fmla="*/ 33 w 119"/>
                              <a:gd name="T31" fmla="*/ 112 h 119"/>
                              <a:gd name="T32" fmla="*/ 49 w 119"/>
                              <a:gd name="T33" fmla="*/ 117 h 119"/>
                              <a:gd name="T34" fmla="*/ 67 w 119"/>
                              <a:gd name="T35" fmla="*/ 118 h 119"/>
                              <a:gd name="T36" fmla="*/ 83 w 119"/>
                              <a:gd name="T37" fmla="*/ 113 h 119"/>
                              <a:gd name="T38" fmla="*/ 98 w 119"/>
                              <a:gd name="T39" fmla="*/ 103 h 119"/>
                              <a:gd name="T40" fmla="*/ 110 w 119"/>
                              <a:gd name="T41" fmla="*/ 88 h 119"/>
                              <a:gd name="T42" fmla="*/ 117 w 119"/>
                              <a:gd name="T43" fmla="*/ 68 h 119"/>
                              <a:gd name="T44" fmla="*/ 118 w 119"/>
                              <a:gd name="T45" fmla="*/ 59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9">
                                <a:moveTo>
                                  <a:pt x="118" y="59"/>
                                </a:moveTo>
                                <a:lnTo>
                                  <a:pt x="117" y="49"/>
                                </a:lnTo>
                                <a:lnTo>
                                  <a:pt x="115" y="41"/>
                                </a:lnTo>
                                <a:lnTo>
                                  <a:pt x="105" y="22"/>
                                </a:lnTo>
                                <a:lnTo>
                                  <a:pt x="92" y="10"/>
                                </a:lnTo>
                                <a:lnTo>
                                  <a:pt x="76" y="2"/>
                                </a:lnTo>
                                <a:lnTo>
                                  <a:pt x="59" y="0"/>
                                </a:lnTo>
                                <a:lnTo>
                                  <a:pt x="42" y="2"/>
                                </a:lnTo>
                                <a:lnTo>
                                  <a:pt x="26" y="9"/>
                                </a:lnTo>
                                <a:lnTo>
                                  <a:pt x="13" y="20"/>
                                </a:lnTo>
                                <a:lnTo>
                                  <a:pt x="4" y="36"/>
                                </a:lnTo>
                                <a:lnTo>
                                  <a:pt x="0" y="59"/>
                                </a:lnTo>
                                <a:lnTo>
                                  <a:pt x="1" y="68"/>
                                </a:lnTo>
                                <a:lnTo>
                                  <a:pt x="7" y="87"/>
                                </a:lnTo>
                                <a:lnTo>
                                  <a:pt x="18" y="102"/>
                                </a:lnTo>
                                <a:lnTo>
                                  <a:pt x="33" y="112"/>
                                </a:lnTo>
                                <a:lnTo>
                                  <a:pt x="49" y="117"/>
                                </a:lnTo>
                                <a:lnTo>
                                  <a:pt x="67" y="118"/>
                                </a:lnTo>
                                <a:lnTo>
                                  <a:pt x="83" y="113"/>
                                </a:lnTo>
                                <a:lnTo>
                                  <a:pt x="98" y="103"/>
                                </a:lnTo>
                                <a:lnTo>
                                  <a:pt x="110" y="88"/>
                                </a:lnTo>
                                <a:lnTo>
                                  <a:pt x="117" y="68"/>
                                </a:lnTo>
                                <a:lnTo>
                                  <a:pt x="118" y="59"/>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8" name="Freeform 2126"/>
                        <wps:cNvSpPr>
                          <a:spLocks/>
                        </wps:cNvSpPr>
                        <wps:spPr bwMode="auto">
                          <a:xfrm>
                            <a:off x="9156" y="584"/>
                            <a:ext cx="180" cy="20"/>
                          </a:xfrm>
                          <a:custGeom>
                            <a:avLst/>
                            <a:gdLst>
                              <a:gd name="T0" fmla="*/ 0 w 180"/>
                              <a:gd name="T1" fmla="*/ 0 h 20"/>
                              <a:gd name="T2" fmla="*/ 180 w 180"/>
                              <a:gd name="T3" fmla="*/ 0 h 20"/>
                            </a:gdLst>
                            <a:ahLst/>
                            <a:cxnLst>
                              <a:cxn ang="0">
                                <a:pos x="T0" y="T1"/>
                              </a:cxn>
                              <a:cxn ang="0">
                                <a:pos x="T2" y="T3"/>
                              </a:cxn>
                            </a:cxnLst>
                            <a:rect l="0" t="0" r="r" b="b"/>
                            <a:pathLst>
                              <a:path w="180" h="20">
                                <a:moveTo>
                                  <a:pt x="0" y="0"/>
                                </a:moveTo>
                                <a:lnTo>
                                  <a:pt x="18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9" name="Freeform 2127"/>
                        <wps:cNvSpPr>
                          <a:spLocks/>
                        </wps:cNvSpPr>
                        <wps:spPr bwMode="auto">
                          <a:xfrm>
                            <a:off x="9378" y="874"/>
                            <a:ext cx="20" cy="56"/>
                          </a:xfrm>
                          <a:custGeom>
                            <a:avLst/>
                            <a:gdLst>
                              <a:gd name="T0" fmla="*/ 0 w 20"/>
                              <a:gd name="T1" fmla="*/ 0 h 56"/>
                              <a:gd name="T2" fmla="*/ 0 w 20"/>
                              <a:gd name="T3" fmla="*/ 55 h 56"/>
                            </a:gdLst>
                            <a:ahLst/>
                            <a:cxnLst>
                              <a:cxn ang="0">
                                <a:pos x="T0" y="T1"/>
                              </a:cxn>
                              <a:cxn ang="0">
                                <a:pos x="T2" y="T3"/>
                              </a:cxn>
                            </a:cxnLst>
                            <a:rect l="0" t="0" r="r" b="b"/>
                            <a:pathLst>
                              <a:path w="20" h="56">
                                <a:moveTo>
                                  <a:pt x="0" y="0"/>
                                </a:move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0" name="Freeform 2128"/>
                        <wps:cNvSpPr>
                          <a:spLocks/>
                        </wps:cNvSpPr>
                        <wps:spPr bwMode="auto">
                          <a:xfrm>
                            <a:off x="9381" y="874"/>
                            <a:ext cx="33" cy="51"/>
                          </a:xfrm>
                          <a:custGeom>
                            <a:avLst/>
                            <a:gdLst>
                              <a:gd name="T0" fmla="*/ 0 w 33"/>
                              <a:gd name="T1" fmla="*/ 0 h 51"/>
                              <a:gd name="T2" fmla="*/ 32 w 33"/>
                              <a:gd name="T3" fmla="*/ 50 h 51"/>
                            </a:gdLst>
                            <a:ahLst/>
                            <a:cxnLst>
                              <a:cxn ang="0">
                                <a:pos x="T0" y="T1"/>
                              </a:cxn>
                              <a:cxn ang="0">
                                <a:pos x="T2" y="T3"/>
                              </a:cxn>
                            </a:cxnLst>
                            <a:rect l="0" t="0" r="r" b="b"/>
                            <a:pathLst>
                              <a:path w="33" h="51">
                                <a:moveTo>
                                  <a:pt x="0" y="0"/>
                                </a:moveTo>
                                <a:lnTo>
                                  <a:pt x="32" y="5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1" name="Freeform 2129"/>
                        <wps:cNvSpPr>
                          <a:spLocks/>
                        </wps:cNvSpPr>
                        <wps:spPr bwMode="auto">
                          <a:xfrm>
                            <a:off x="9381" y="874"/>
                            <a:ext cx="33" cy="56"/>
                          </a:xfrm>
                          <a:custGeom>
                            <a:avLst/>
                            <a:gdLst>
                              <a:gd name="T0" fmla="*/ 0 w 33"/>
                              <a:gd name="T1" fmla="*/ 4 h 56"/>
                              <a:gd name="T2" fmla="*/ 32 w 33"/>
                              <a:gd name="T3" fmla="*/ 55 h 56"/>
                              <a:gd name="T4" fmla="*/ 32 w 33"/>
                              <a:gd name="T5" fmla="*/ 0 h 56"/>
                            </a:gdLst>
                            <a:ahLst/>
                            <a:cxnLst>
                              <a:cxn ang="0">
                                <a:pos x="T0" y="T1"/>
                              </a:cxn>
                              <a:cxn ang="0">
                                <a:pos x="T2" y="T3"/>
                              </a:cxn>
                              <a:cxn ang="0">
                                <a:pos x="T4" y="T5"/>
                              </a:cxn>
                            </a:cxnLst>
                            <a:rect l="0" t="0" r="r" b="b"/>
                            <a:pathLst>
                              <a:path w="33" h="56">
                                <a:moveTo>
                                  <a:pt x="0" y="4"/>
                                </a:moveTo>
                                <a:lnTo>
                                  <a:pt x="32" y="55"/>
                                </a:lnTo>
                                <a:lnTo>
                                  <a:pt x="32"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2" name="Freeform 2130"/>
                        <wps:cNvSpPr>
                          <a:spLocks/>
                        </wps:cNvSpPr>
                        <wps:spPr bwMode="auto">
                          <a:xfrm>
                            <a:off x="9370" y="874"/>
                            <a:ext cx="51" cy="20"/>
                          </a:xfrm>
                          <a:custGeom>
                            <a:avLst/>
                            <a:gdLst>
                              <a:gd name="T0" fmla="*/ 0 w 51"/>
                              <a:gd name="T1" fmla="*/ 0 h 20"/>
                              <a:gd name="T2" fmla="*/ 50 w 51"/>
                              <a:gd name="T3" fmla="*/ 0 h 20"/>
                            </a:gdLst>
                            <a:ahLst/>
                            <a:cxnLst>
                              <a:cxn ang="0">
                                <a:pos x="T0" y="T1"/>
                              </a:cxn>
                              <a:cxn ang="0">
                                <a:pos x="T2" y="T3"/>
                              </a:cxn>
                            </a:cxnLst>
                            <a:rect l="0" t="0" r="r" b="b"/>
                            <a:pathLst>
                              <a:path w="51" h="20">
                                <a:moveTo>
                                  <a:pt x="0" y="0"/>
                                </a:moveTo>
                                <a:lnTo>
                                  <a:pt x="50" y="0"/>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3" name="Freeform 2131"/>
                        <wps:cNvSpPr>
                          <a:spLocks/>
                        </wps:cNvSpPr>
                        <wps:spPr bwMode="auto">
                          <a:xfrm>
                            <a:off x="9370" y="930"/>
                            <a:ext cx="20" cy="20"/>
                          </a:xfrm>
                          <a:custGeom>
                            <a:avLst/>
                            <a:gdLst>
                              <a:gd name="T0" fmla="*/ 0 w 20"/>
                              <a:gd name="T1" fmla="*/ 0 h 20"/>
                              <a:gd name="T2" fmla="*/ 16 w 20"/>
                              <a:gd name="T3" fmla="*/ 0 h 20"/>
                            </a:gdLst>
                            <a:ahLst/>
                            <a:cxnLst>
                              <a:cxn ang="0">
                                <a:pos x="T0" y="T1"/>
                              </a:cxn>
                              <a:cxn ang="0">
                                <a:pos x="T2" y="T3"/>
                              </a:cxn>
                            </a:cxnLst>
                            <a:rect l="0" t="0" r="r" b="b"/>
                            <a:pathLst>
                              <a:path w="20" h="20">
                                <a:moveTo>
                                  <a:pt x="0" y="0"/>
                                </a:moveTo>
                                <a:lnTo>
                                  <a:pt x="16"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4" name="Freeform 2132"/>
                        <wps:cNvSpPr>
                          <a:spLocks/>
                        </wps:cNvSpPr>
                        <wps:spPr bwMode="auto">
                          <a:xfrm>
                            <a:off x="9336" y="843"/>
                            <a:ext cx="119" cy="118"/>
                          </a:xfrm>
                          <a:custGeom>
                            <a:avLst/>
                            <a:gdLst>
                              <a:gd name="T0" fmla="*/ 118 w 119"/>
                              <a:gd name="T1" fmla="*/ 59 h 118"/>
                              <a:gd name="T2" fmla="*/ 117 w 119"/>
                              <a:gd name="T3" fmla="*/ 49 h 118"/>
                              <a:gd name="T4" fmla="*/ 115 w 119"/>
                              <a:gd name="T5" fmla="*/ 39 h 118"/>
                              <a:gd name="T6" fmla="*/ 105 w 119"/>
                              <a:gd name="T7" fmla="*/ 21 h 118"/>
                              <a:gd name="T8" fmla="*/ 92 w 119"/>
                              <a:gd name="T9" fmla="*/ 9 h 118"/>
                              <a:gd name="T10" fmla="*/ 76 w 119"/>
                              <a:gd name="T11" fmla="*/ 2 h 118"/>
                              <a:gd name="T12" fmla="*/ 58 w 119"/>
                              <a:gd name="T13" fmla="*/ 0 h 118"/>
                              <a:gd name="T14" fmla="*/ 41 w 119"/>
                              <a:gd name="T15" fmla="*/ 2 h 118"/>
                              <a:gd name="T16" fmla="*/ 25 w 119"/>
                              <a:gd name="T17" fmla="*/ 10 h 118"/>
                              <a:gd name="T18" fmla="*/ 12 w 119"/>
                              <a:gd name="T19" fmla="*/ 22 h 118"/>
                              <a:gd name="T20" fmla="*/ 3 w 119"/>
                              <a:gd name="T21" fmla="*/ 39 h 118"/>
                              <a:gd name="T22" fmla="*/ 0 w 119"/>
                              <a:gd name="T23" fmla="*/ 59 h 118"/>
                              <a:gd name="T24" fmla="*/ 1 w 119"/>
                              <a:gd name="T25" fmla="*/ 67 h 118"/>
                              <a:gd name="T26" fmla="*/ 6 w 119"/>
                              <a:gd name="T27" fmla="*/ 85 h 118"/>
                              <a:gd name="T28" fmla="*/ 16 w 119"/>
                              <a:gd name="T29" fmla="*/ 100 h 118"/>
                              <a:gd name="T30" fmla="*/ 30 w 119"/>
                              <a:gd name="T31" fmla="*/ 110 h 118"/>
                              <a:gd name="T32" fmla="*/ 46 w 119"/>
                              <a:gd name="T33" fmla="*/ 116 h 118"/>
                              <a:gd name="T34" fmla="*/ 64 w 119"/>
                              <a:gd name="T35" fmla="*/ 117 h 118"/>
                              <a:gd name="T36" fmla="*/ 81 w 119"/>
                              <a:gd name="T37" fmla="*/ 114 h 118"/>
                              <a:gd name="T38" fmla="*/ 96 w 119"/>
                              <a:gd name="T39" fmla="*/ 105 h 118"/>
                              <a:gd name="T40" fmla="*/ 108 w 119"/>
                              <a:gd name="T41" fmla="*/ 91 h 118"/>
                              <a:gd name="T42" fmla="*/ 117 w 119"/>
                              <a:gd name="T43" fmla="*/ 67 h 118"/>
                              <a:gd name="T44" fmla="*/ 118 w 119"/>
                              <a:gd name="T45" fmla="*/ 59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8">
                                <a:moveTo>
                                  <a:pt x="118" y="59"/>
                                </a:moveTo>
                                <a:lnTo>
                                  <a:pt x="117" y="49"/>
                                </a:lnTo>
                                <a:lnTo>
                                  <a:pt x="115" y="39"/>
                                </a:lnTo>
                                <a:lnTo>
                                  <a:pt x="105" y="21"/>
                                </a:lnTo>
                                <a:lnTo>
                                  <a:pt x="92" y="9"/>
                                </a:lnTo>
                                <a:lnTo>
                                  <a:pt x="76" y="2"/>
                                </a:lnTo>
                                <a:lnTo>
                                  <a:pt x="58" y="0"/>
                                </a:lnTo>
                                <a:lnTo>
                                  <a:pt x="41" y="2"/>
                                </a:lnTo>
                                <a:lnTo>
                                  <a:pt x="25" y="10"/>
                                </a:lnTo>
                                <a:lnTo>
                                  <a:pt x="12" y="22"/>
                                </a:lnTo>
                                <a:lnTo>
                                  <a:pt x="3" y="39"/>
                                </a:lnTo>
                                <a:lnTo>
                                  <a:pt x="0" y="59"/>
                                </a:lnTo>
                                <a:lnTo>
                                  <a:pt x="1" y="67"/>
                                </a:lnTo>
                                <a:lnTo>
                                  <a:pt x="6" y="85"/>
                                </a:lnTo>
                                <a:lnTo>
                                  <a:pt x="16" y="100"/>
                                </a:lnTo>
                                <a:lnTo>
                                  <a:pt x="30" y="110"/>
                                </a:lnTo>
                                <a:lnTo>
                                  <a:pt x="46" y="116"/>
                                </a:lnTo>
                                <a:lnTo>
                                  <a:pt x="64" y="117"/>
                                </a:lnTo>
                                <a:lnTo>
                                  <a:pt x="81" y="114"/>
                                </a:lnTo>
                                <a:lnTo>
                                  <a:pt x="96" y="105"/>
                                </a:lnTo>
                                <a:lnTo>
                                  <a:pt x="108" y="91"/>
                                </a:lnTo>
                                <a:lnTo>
                                  <a:pt x="117" y="67"/>
                                </a:lnTo>
                                <a:lnTo>
                                  <a:pt x="118" y="59"/>
                                </a:lnTo>
                                <a:close/>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5" name="Freeform 2133"/>
                        <wps:cNvSpPr>
                          <a:spLocks/>
                        </wps:cNvSpPr>
                        <wps:spPr bwMode="auto">
                          <a:xfrm>
                            <a:off x="9336" y="843"/>
                            <a:ext cx="119" cy="118"/>
                          </a:xfrm>
                          <a:custGeom>
                            <a:avLst/>
                            <a:gdLst>
                              <a:gd name="T0" fmla="*/ 118 w 119"/>
                              <a:gd name="T1" fmla="*/ 59 h 118"/>
                              <a:gd name="T2" fmla="*/ 117 w 119"/>
                              <a:gd name="T3" fmla="*/ 49 h 118"/>
                              <a:gd name="T4" fmla="*/ 115 w 119"/>
                              <a:gd name="T5" fmla="*/ 39 h 118"/>
                              <a:gd name="T6" fmla="*/ 105 w 119"/>
                              <a:gd name="T7" fmla="*/ 21 h 118"/>
                              <a:gd name="T8" fmla="*/ 92 w 119"/>
                              <a:gd name="T9" fmla="*/ 9 h 118"/>
                              <a:gd name="T10" fmla="*/ 76 w 119"/>
                              <a:gd name="T11" fmla="*/ 2 h 118"/>
                              <a:gd name="T12" fmla="*/ 58 w 119"/>
                              <a:gd name="T13" fmla="*/ 0 h 118"/>
                              <a:gd name="T14" fmla="*/ 41 w 119"/>
                              <a:gd name="T15" fmla="*/ 2 h 118"/>
                              <a:gd name="T16" fmla="*/ 25 w 119"/>
                              <a:gd name="T17" fmla="*/ 10 h 118"/>
                              <a:gd name="T18" fmla="*/ 12 w 119"/>
                              <a:gd name="T19" fmla="*/ 22 h 118"/>
                              <a:gd name="T20" fmla="*/ 3 w 119"/>
                              <a:gd name="T21" fmla="*/ 39 h 118"/>
                              <a:gd name="T22" fmla="*/ 0 w 119"/>
                              <a:gd name="T23" fmla="*/ 59 h 118"/>
                              <a:gd name="T24" fmla="*/ 1 w 119"/>
                              <a:gd name="T25" fmla="*/ 67 h 118"/>
                              <a:gd name="T26" fmla="*/ 6 w 119"/>
                              <a:gd name="T27" fmla="*/ 85 h 118"/>
                              <a:gd name="T28" fmla="*/ 16 w 119"/>
                              <a:gd name="T29" fmla="*/ 100 h 118"/>
                              <a:gd name="T30" fmla="*/ 30 w 119"/>
                              <a:gd name="T31" fmla="*/ 110 h 118"/>
                              <a:gd name="T32" fmla="*/ 46 w 119"/>
                              <a:gd name="T33" fmla="*/ 116 h 118"/>
                              <a:gd name="T34" fmla="*/ 64 w 119"/>
                              <a:gd name="T35" fmla="*/ 117 h 118"/>
                              <a:gd name="T36" fmla="*/ 81 w 119"/>
                              <a:gd name="T37" fmla="*/ 114 h 118"/>
                              <a:gd name="T38" fmla="*/ 96 w 119"/>
                              <a:gd name="T39" fmla="*/ 105 h 118"/>
                              <a:gd name="T40" fmla="*/ 108 w 119"/>
                              <a:gd name="T41" fmla="*/ 91 h 118"/>
                              <a:gd name="T42" fmla="*/ 117 w 119"/>
                              <a:gd name="T43" fmla="*/ 67 h 118"/>
                              <a:gd name="T44" fmla="*/ 118 w 119"/>
                              <a:gd name="T45" fmla="*/ 59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8">
                                <a:moveTo>
                                  <a:pt x="118" y="59"/>
                                </a:moveTo>
                                <a:lnTo>
                                  <a:pt x="117" y="49"/>
                                </a:lnTo>
                                <a:lnTo>
                                  <a:pt x="115" y="39"/>
                                </a:lnTo>
                                <a:lnTo>
                                  <a:pt x="105" y="21"/>
                                </a:lnTo>
                                <a:lnTo>
                                  <a:pt x="92" y="9"/>
                                </a:lnTo>
                                <a:lnTo>
                                  <a:pt x="76" y="2"/>
                                </a:lnTo>
                                <a:lnTo>
                                  <a:pt x="58" y="0"/>
                                </a:lnTo>
                                <a:lnTo>
                                  <a:pt x="41" y="2"/>
                                </a:lnTo>
                                <a:lnTo>
                                  <a:pt x="25" y="10"/>
                                </a:lnTo>
                                <a:lnTo>
                                  <a:pt x="12" y="22"/>
                                </a:lnTo>
                                <a:lnTo>
                                  <a:pt x="3" y="39"/>
                                </a:lnTo>
                                <a:lnTo>
                                  <a:pt x="0" y="59"/>
                                </a:lnTo>
                                <a:lnTo>
                                  <a:pt x="1" y="67"/>
                                </a:lnTo>
                                <a:lnTo>
                                  <a:pt x="6" y="85"/>
                                </a:lnTo>
                                <a:lnTo>
                                  <a:pt x="16" y="100"/>
                                </a:lnTo>
                                <a:lnTo>
                                  <a:pt x="30" y="110"/>
                                </a:lnTo>
                                <a:lnTo>
                                  <a:pt x="46" y="116"/>
                                </a:lnTo>
                                <a:lnTo>
                                  <a:pt x="64" y="117"/>
                                </a:lnTo>
                                <a:lnTo>
                                  <a:pt x="81" y="114"/>
                                </a:lnTo>
                                <a:lnTo>
                                  <a:pt x="96" y="105"/>
                                </a:lnTo>
                                <a:lnTo>
                                  <a:pt x="108" y="91"/>
                                </a:lnTo>
                                <a:lnTo>
                                  <a:pt x="117" y="67"/>
                                </a:lnTo>
                                <a:lnTo>
                                  <a:pt x="118" y="59"/>
                                </a:lnTo>
                                <a:close/>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6" name="Freeform 2134"/>
                        <wps:cNvSpPr>
                          <a:spLocks/>
                        </wps:cNvSpPr>
                        <wps:spPr bwMode="auto">
                          <a:xfrm>
                            <a:off x="9156" y="902"/>
                            <a:ext cx="180" cy="20"/>
                          </a:xfrm>
                          <a:custGeom>
                            <a:avLst/>
                            <a:gdLst>
                              <a:gd name="T0" fmla="*/ 0 w 180"/>
                              <a:gd name="T1" fmla="*/ 0 h 20"/>
                              <a:gd name="T2" fmla="*/ 180 w 180"/>
                              <a:gd name="T3" fmla="*/ 0 h 20"/>
                            </a:gdLst>
                            <a:ahLst/>
                            <a:cxnLst>
                              <a:cxn ang="0">
                                <a:pos x="T0" y="T1"/>
                              </a:cxn>
                              <a:cxn ang="0">
                                <a:pos x="T2" y="T3"/>
                              </a:cxn>
                            </a:cxnLst>
                            <a:rect l="0" t="0" r="r" b="b"/>
                            <a:pathLst>
                              <a:path w="180" h="20">
                                <a:moveTo>
                                  <a:pt x="0" y="0"/>
                                </a:moveTo>
                                <a:lnTo>
                                  <a:pt x="18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7" name="Freeform 2135"/>
                        <wps:cNvSpPr>
                          <a:spLocks/>
                        </wps:cNvSpPr>
                        <wps:spPr bwMode="auto">
                          <a:xfrm>
                            <a:off x="9376" y="1191"/>
                            <a:ext cx="20" cy="57"/>
                          </a:xfrm>
                          <a:custGeom>
                            <a:avLst/>
                            <a:gdLst>
                              <a:gd name="T0" fmla="*/ 0 w 20"/>
                              <a:gd name="T1" fmla="*/ 0 h 57"/>
                              <a:gd name="T2" fmla="*/ 0 w 20"/>
                              <a:gd name="T3" fmla="*/ 56 h 57"/>
                            </a:gdLst>
                            <a:ahLst/>
                            <a:cxnLst>
                              <a:cxn ang="0">
                                <a:pos x="T0" y="T1"/>
                              </a:cxn>
                              <a:cxn ang="0">
                                <a:pos x="T2" y="T3"/>
                              </a:cxn>
                            </a:cxnLst>
                            <a:rect l="0" t="0" r="r" b="b"/>
                            <a:pathLst>
                              <a:path w="20" h="57">
                                <a:moveTo>
                                  <a:pt x="0" y="0"/>
                                </a:moveTo>
                                <a:lnTo>
                                  <a:pt x="0" y="56"/>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8" name="Freeform 2136"/>
                        <wps:cNvSpPr>
                          <a:spLocks/>
                        </wps:cNvSpPr>
                        <wps:spPr bwMode="auto">
                          <a:xfrm>
                            <a:off x="9378" y="1191"/>
                            <a:ext cx="20" cy="48"/>
                          </a:xfrm>
                          <a:custGeom>
                            <a:avLst/>
                            <a:gdLst>
                              <a:gd name="T0" fmla="*/ 0 w 20"/>
                              <a:gd name="T1" fmla="*/ 0 h 48"/>
                              <a:gd name="T2" fmla="*/ 15 w 20"/>
                              <a:gd name="T3" fmla="*/ 48 h 48"/>
                            </a:gdLst>
                            <a:ahLst/>
                            <a:cxnLst>
                              <a:cxn ang="0">
                                <a:pos x="T0" y="T1"/>
                              </a:cxn>
                              <a:cxn ang="0">
                                <a:pos x="T2" y="T3"/>
                              </a:cxn>
                            </a:cxnLst>
                            <a:rect l="0" t="0" r="r" b="b"/>
                            <a:pathLst>
                              <a:path w="20" h="48">
                                <a:moveTo>
                                  <a:pt x="0" y="0"/>
                                </a:moveTo>
                                <a:lnTo>
                                  <a:pt x="15" y="48"/>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9" name="Freeform 2137"/>
                        <wps:cNvSpPr>
                          <a:spLocks/>
                        </wps:cNvSpPr>
                        <wps:spPr bwMode="auto">
                          <a:xfrm>
                            <a:off x="9376" y="1191"/>
                            <a:ext cx="38" cy="57"/>
                          </a:xfrm>
                          <a:custGeom>
                            <a:avLst/>
                            <a:gdLst>
                              <a:gd name="T0" fmla="*/ 0 w 38"/>
                              <a:gd name="T1" fmla="*/ 0 h 57"/>
                              <a:gd name="T2" fmla="*/ 18 w 38"/>
                              <a:gd name="T3" fmla="*/ 56 h 57"/>
                              <a:gd name="T4" fmla="*/ 37 w 38"/>
                              <a:gd name="T5" fmla="*/ 0 h 57"/>
                              <a:gd name="T6" fmla="*/ 37 w 38"/>
                              <a:gd name="T7" fmla="*/ 56 h 57"/>
                            </a:gdLst>
                            <a:ahLst/>
                            <a:cxnLst>
                              <a:cxn ang="0">
                                <a:pos x="T0" y="T1"/>
                              </a:cxn>
                              <a:cxn ang="0">
                                <a:pos x="T2" y="T3"/>
                              </a:cxn>
                              <a:cxn ang="0">
                                <a:pos x="T4" y="T5"/>
                              </a:cxn>
                              <a:cxn ang="0">
                                <a:pos x="T6" y="T7"/>
                              </a:cxn>
                            </a:cxnLst>
                            <a:rect l="0" t="0" r="r" b="b"/>
                            <a:pathLst>
                              <a:path w="38" h="57">
                                <a:moveTo>
                                  <a:pt x="0" y="0"/>
                                </a:moveTo>
                                <a:lnTo>
                                  <a:pt x="18" y="56"/>
                                </a:lnTo>
                                <a:lnTo>
                                  <a:pt x="37" y="0"/>
                                </a:lnTo>
                                <a:lnTo>
                                  <a:pt x="37" y="56"/>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0" name="Freeform 2138"/>
                        <wps:cNvSpPr>
                          <a:spLocks/>
                        </wps:cNvSpPr>
                        <wps:spPr bwMode="auto">
                          <a:xfrm>
                            <a:off x="9415" y="1191"/>
                            <a:ext cx="20" cy="57"/>
                          </a:xfrm>
                          <a:custGeom>
                            <a:avLst/>
                            <a:gdLst>
                              <a:gd name="T0" fmla="*/ 0 w 20"/>
                              <a:gd name="T1" fmla="*/ 0 h 57"/>
                              <a:gd name="T2" fmla="*/ 0 w 20"/>
                              <a:gd name="T3" fmla="*/ 56 h 57"/>
                            </a:gdLst>
                            <a:ahLst/>
                            <a:cxnLst>
                              <a:cxn ang="0">
                                <a:pos x="T0" y="T1"/>
                              </a:cxn>
                              <a:cxn ang="0">
                                <a:pos x="T2" y="T3"/>
                              </a:cxn>
                            </a:cxnLst>
                            <a:rect l="0" t="0" r="r" b="b"/>
                            <a:pathLst>
                              <a:path w="20" h="57">
                                <a:moveTo>
                                  <a:pt x="0" y="0"/>
                                </a:moveTo>
                                <a:lnTo>
                                  <a:pt x="0" y="56"/>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1" name="Freeform 2139"/>
                        <wps:cNvSpPr>
                          <a:spLocks/>
                        </wps:cNvSpPr>
                        <wps:spPr bwMode="auto">
                          <a:xfrm>
                            <a:off x="9367" y="1191"/>
                            <a:ext cx="56" cy="20"/>
                          </a:xfrm>
                          <a:custGeom>
                            <a:avLst/>
                            <a:gdLst>
                              <a:gd name="T0" fmla="*/ 0 w 56"/>
                              <a:gd name="T1" fmla="*/ 0 h 20"/>
                              <a:gd name="T2" fmla="*/ 55 w 56"/>
                              <a:gd name="T3" fmla="*/ 0 h 20"/>
                            </a:gdLst>
                            <a:ahLst/>
                            <a:cxnLst>
                              <a:cxn ang="0">
                                <a:pos x="T0" y="T1"/>
                              </a:cxn>
                              <a:cxn ang="0">
                                <a:pos x="T2" y="T3"/>
                              </a:cxn>
                            </a:cxnLst>
                            <a:rect l="0" t="0" r="r" b="b"/>
                            <a:pathLst>
                              <a:path w="56" h="20">
                                <a:moveTo>
                                  <a:pt x="0" y="0"/>
                                </a:moveTo>
                                <a:lnTo>
                                  <a:pt x="55" y="0"/>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2" name="Freeform 2140"/>
                        <wps:cNvSpPr>
                          <a:spLocks/>
                        </wps:cNvSpPr>
                        <wps:spPr bwMode="auto">
                          <a:xfrm>
                            <a:off x="9367" y="1247"/>
                            <a:ext cx="56" cy="20"/>
                          </a:xfrm>
                          <a:custGeom>
                            <a:avLst/>
                            <a:gdLst>
                              <a:gd name="T0" fmla="*/ 0 w 56"/>
                              <a:gd name="T1" fmla="*/ 0 h 20"/>
                              <a:gd name="T2" fmla="*/ 55 w 56"/>
                              <a:gd name="T3" fmla="*/ 0 h 20"/>
                            </a:gdLst>
                            <a:ahLst/>
                            <a:cxnLst>
                              <a:cxn ang="0">
                                <a:pos x="T0" y="T1"/>
                              </a:cxn>
                              <a:cxn ang="0">
                                <a:pos x="T2" y="T3"/>
                              </a:cxn>
                            </a:cxnLst>
                            <a:rect l="0" t="0" r="r" b="b"/>
                            <a:pathLst>
                              <a:path w="56" h="20">
                                <a:moveTo>
                                  <a:pt x="0" y="0"/>
                                </a:moveTo>
                                <a:lnTo>
                                  <a:pt x="55" y="0"/>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3" name="Freeform 2141"/>
                        <wps:cNvSpPr>
                          <a:spLocks/>
                        </wps:cNvSpPr>
                        <wps:spPr bwMode="auto">
                          <a:xfrm>
                            <a:off x="9336" y="1160"/>
                            <a:ext cx="119" cy="118"/>
                          </a:xfrm>
                          <a:custGeom>
                            <a:avLst/>
                            <a:gdLst>
                              <a:gd name="T0" fmla="*/ 118 w 119"/>
                              <a:gd name="T1" fmla="*/ 59 h 118"/>
                              <a:gd name="T2" fmla="*/ 117 w 119"/>
                              <a:gd name="T3" fmla="*/ 50 h 118"/>
                              <a:gd name="T4" fmla="*/ 115 w 119"/>
                              <a:gd name="T5" fmla="*/ 41 h 118"/>
                              <a:gd name="T6" fmla="*/ 105 w 119"/>
                              <a:gd name="T7" fmla="*/ 22 h 118"/>
                              <a:gd name="T8" fmla="*/ 91 w 119"/>
                              <a:gd name="T9" fmla="*/ 9 h 118"/>
                              <a:gd name="T10" fmla="*/ 76 w 119"/>
                              <a:gd name="T11" fmla="*/ 2 h 118"/>
                              <a:gd name="T12" fmla="*/ 59 w 119"/>
                              <a:gd name="T13" fmla="*/ 0 h 118"/>
                              <a:gd name="T14" fmla="*/ 43 w 119"/>
                              <a:gd name="T15" fmla="*/ 2 h 118"/>
                              <a:gd name="T16" fmla="*/ 27 w 119"/>
                              <a:gd name="T17" fmla="*/ 9 h 118"/>
                              <a:gd name="T18" fmla="*/ 14 w 119"/>
                              <a:gd name="T19" fmla="*/ 20 h 118"/>
                              <a:gd name="T20" fmla="*/ 5 w 119"/>
                              <a:gd name="T21" fmla="*/ 35 h 118"/>
                              <a:gd name="T22" fmla="*/ 0 w 119"/>
                              <a:gd name="T23" fmla="*/ 59 h 118"/>
                              <a:gd name="T24" fmla="*/ 1 w 119"/>
                              <a:gd name="T25" fmla="*/ 69 h 118"/>
                              <a:gd name="T26" fmla="*/ 7 w 119"/>
                              <a:gd name="T27" fmla="*/ 88 h 118"/>
                              <a:gd name="T28" fmla="*/ 18 w 119"/>
                              <a:gd name="T29" fmla="*/ 103 h 118"/>
                              <a:gd name="T30" fmla="*/ 33 w 119"/>
                              <a:gd name="T31" fmla="*/ 112 h 118"/>
                              <a:gd name="T32" fmla="*/ 50 w 119"/>
                              <a:gd name="T33" fmla="*/ 117 h 118"/>
                              <a:gd name="T34" fmla="*/ 67 w 119"/>
                              <a:gd name="T35" fmla="*/ 118 h 118"/>
                              <a:gd name="T36" fmla="*/ 84 w 119"/>
                              <a:gd name="T37" fmla="*/ 113 h 118"/>
                              <a:gd name="T38" fmla="*/ 99 w 119"/>
                              <a:gd name="T39" fmla="*/ 103 h 118"/>
                              <a:gd name="T40" fmla="*/ 111 w 119"/>
                              <a:gd name="T41" fmla="*/ 87 h 118"/>
                              <a:gd name="T42" fmla="*/ 117 w 119"/>
                              <a:gd name="T43" fmla="*/ 69 h 118"/>
                              <a:gd name="T44" fmla="*/ 118 w 119"/>
                              <a:gd name="T45" fmla="*/ 59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8">
                                <a:moveTo>
                                  <a:pt x="118" y="59"/>
                                </a:moveTo>
                                <a:lnTo>
                                  <a:pt x="117" y="50"/>
                                </a:lnTo>
                                <a:lnTo>
                                  <a:pt x="115" y="41"/>
                                </a:lnTo>
                                <a:lnTo>
                                  <a:pt x="105" y="22"/>
                                </a:lnTo>
                                <a:lnTo>
                                  <a:pt x="91" y="9"/>
                                </a:lnTo>
                                <a:lnTo>
                                  <a:pt x="76" y="2"/>
                                </a:lnTo>
                                <a:lnTo>
                                  <a:pt x="59" y="0"/>
                                </a:lnTo>
                                <a:lnTo>
                                  <a:pt x="43" y="2"/>
                                </a:lnTo>
                                <a:lnTo>
                                  <a:pt x="27" y="9"/>
                                </a:lnTo>
                                <a:lnTo>
                                  <a:pt x="14" y="20"/>
                                </a:lnTo>
                                <a:lnTo>
                                  <a:pt x="5" y="35"/>
                                </a:lnTo>
                                <a:lnTo>
                                  <a:pt x="0" y="59"/>
                                </a:lnTo>
                                <a:lnTo>
                                  <a:pt x="1" y="69"/>
                                </a:lnTo>
                                <a:lnTo>
                                  <a:pt x="7" y="88"/>
                                </a:lnTo>
                                <a:lnTo>
                                  <a:pt x="18" y="103"/>
                                </a:lnTo>
                                <a:lnTo>
                                  <a:pt x="33" y="112"/>
                                </a:lnTo>
                                <a:lnTo>
                                  <a:pt x="50" y="117"/>
                                </a:lnTo>
                                <a:lnTo>
                                  <a:pt x="67" y="118"/>
                                </a:lnTo>
                                <a:lnTo>
                                  <a:pt x="84" y="113"/>
                                </a:lnTo>
                                <a:lnTo>
                                  <a:pt x="99" y="103"/>
                                </a:lnTo>
                                <a:lnTo>
                                  <a:pt x="111" y="87"/>
                                </a:lnTo>
                                <a:lnTo>
                                  <a:pt x="117" y="69"/>
                                </a:lnTo>
                                <a:lnTo>
                                  <a:pt x="118" y="59"/>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4" name="Freeform 2142"/>
                        <wps:cNvSpPr>
                          <a:spLocks/>
                        </wps:cNvSpPr>
                        <wps:spPr bwMode="auto">
                          <a:xfrm>
                            <a:off x="9336" y="1160"/>
                            <a:ext cx="119" cy="118"/>
                          </a:xfrm>
                          <a:custGeom>
                            <a:avLst/>
                            <a:gdLst>
                              <a:gd name="T0" fmla="*/ 118 w 119"/>
                              <a:gd name="T1" fmla="*/ 59 h 118"/>
                              <a:gd name="T2" fmla="*/ 117 w 119"/>
                              <a:gd name="T3" fmla="*/ 50 h 118"/>
                              <a:gd name="T4" fmla="*/ 115 w 119"/>
                              <a:gd name="T5" fmla="*/ 41 h 118"/>
                              <a:gd name="T6" fmla="*/ 105 w 119"/>
                              <a:gd name="T7" fmla="*/ 22 h 118"/>
                              <a:gd name="T8" fmla="*/ 91 w 119"/>
                              <a:gd name="T9" fmla="*/ 9 h 118"/>
                              <a:gd name="T10" fmla="*/ 76 w 119"/>
                              <a:gd name="T11" fmla="*/ 2 h 118"/>
                              <a:gd name="T12" fmla="*/ 59 w 119"/>
                              <a:gd name="T13" fmla="*/ 0 h 118"/>
                              <a:gd name="T14" fmla="*/ 43 w 119"/>
                              <a:gd name="T15" fmla="*/ 2 h 118"/>
                              <a:gd name="T16" fmla="*/ 27 w 119"/>
                              <a:gd name="T17" fmla="*/ 9 h 118"/>
                              <a:gd name="T18" fmla="*/ 14 w 119"/>
                              <a:gd name="T19" fmla="*/ 20 h 118"/>
                              <a:gd name="T20" fmla="*/ 5 w 119"/>
                              <a:gd name="T21" fmla="*/ 35 h 118"/>
                              <a:gd name="T22" fmla="*/ 0 w 119"/>
                              <a:gd name="T23" fmla="*/ 59 h 118"/>
                              <a:gd name="T24" fmla="*/ 1 w 119"/>
                              <a:gd name="T25" fmla="*/ 69 h 118"/>
                              <a:gd name="T26" fmla="*/ 7 w 119"/>
                              <a:gd name="T27" fmla="*/ 88 h 118"/>
                              <a:gd name="T28" fmla="*/ 18 w 119"/>
                              <a:gd name="T29" fmla="*/ 103 h 118"/>
                              <a:gd name="T30" fmla="*/ 33 w 119"/>
                              <a:gd name="T31" fmla="*/ 112 h 118"/>
                              <a:gd name="T32" fmla="*/ 50 w 119"/>
                              <a:gd name="T33" fmla="*/ 117 h 118"/>
                              <a:gd name="T34" fmla="*/ 67 w 119"/>
                              <a:gd name="T35" fmla="*/ 118 h 118"/>
                              <a:gd name="T36" fmla="*/ 84 w 119"/>
                              <a:gd name="T37" fmla="*/ 113 h 118"/>
                              <a:gd name="T38" fmla="*/ 99 w 119"/>
                              <a:gd name="T39" fmla="*/ 103 h 118"/>
                              <a:gd name="T40" fmla="*/ 111 w 119"/>
                              <a:gd name="T41" fmla="*/ 87 h 118"/>
                              <a:gd name="T42" fmla="*/ 117 w 119"/>
                              <a:gd name="T43" fmla="*/ 69 h 118"/>
                              <a:gd name="T44" fmla="*/ 118 w 119"/>
                              <a:gd name="T45" fmla="*/ 59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8">
                                <a:moveTo>
                                  <a:pt x="118" y="59"/>
                                </a:moveTo>
                                <a:lnTo>
                                  <a:pt x="117" y="50"/>
                                </a:lnTo>
                                <a:lnTo>
                                  <a:pt x="115" y="41"/>
                                </a:lnTo>
                                <a:lnTo>
                                  <a:pt x="105" y="22"/>
                                </a:lnTo>
                                <a:lnTo>
                                  <a:pt x="91" y="9"/>
                                </a:lnTo>
                                <a:lnTo>
                                  <a:pt x="76" y="2"/>
                                </a:lnTo>
                                <a:lnTo>
                                  <a:pt x="59" y="0"/>
                                </a:lnTo>
                                <a:lnTo>
                                  <a:pt x="43" y="2"/>
                                </a:lnTo>
                                <a:lnTo>
                                  <a:pt x="27" y="9"/>
                                </a:lnTo>
                                <a:lnTo>
                                  <a:pt x="14" y="20"/>
                                </a:lnTo>
                                <a:lnTo>
                                  <a:pt x="5" y="35"/>
                                </a:lnTo>
                                <a:lnTo>
                                  <a:pt x="0" y="59"/>
                                </a:lnTo>
                                <a:lnTo>
                                  <a:pt x="1" y="69"/>
                                </a:lnTo>
                                <a:lnTo>
                                  <a:pt x="7" y="88"/>
                                </a:lnTo>
                                <a:lnTo>
                                  <a:pt x="18" y="103"/>
                                </a:lnTo>
                                <a:lnTo>
                                  <a:pt x="33" y="112"/>
                                </a:lnTo>
                                <a:lnTo>
                                  <a:pt x="50" y="117"/>
                                </a:lnTo>
                                <a:lnTo>
                                  <a:pt x="67" y="118"/>
                                </a:lnTo>
                                <a:lnTo>
                                  <a:pt x="84" y="113"/>
                                </a:lnTo>
                                <a:lnTo>
                                  <a:pt x="99" y="103"/>
                                </a:lnTo>
                                <a:lnTo>
                                  <a:pt x="111" y="87"/>
                                </a:lnTo>
                                <a:lnTo>
                                  <a:pt x="117" y="69"/>
                                </a:lnTo>
                                <a:lnTo>
                                  <a:pt x="118" y="59"/>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5" name="Freeform 2143"/>
                        <wps:cNvSpPr>
                          <a:spLocks/>
                        </wps:cNvSpPr>
                        <wps:spPr bwMode="auto">
                          <a:xfrm>
                            <a:off x="9156" y="1219"/>
                            <a:ext cx="180" cy="20"/>
                          </a:xfrm>
                          <a:custGeom>
                            <a:avLst/>
                            <a:gdLst>
                              <a:gd name="T0" fmla="*/ 0 w 180"/>
                              <a:gd name="T1" fmla="*/ 0 h 20"/>
                              <a:gd name="T2" fmla="*/ 180 w 180"/>
                              <a:gd name="T3" fmla="*/ 0 h 20"/>
                            </a:gdLst>
                            <a:ahLst/>
                            <a:cxnLst>
                              <a:cxn ang="0">
                                <a:pos x="T0" y="T1"/>
                              </a:cxn>
                              <a:cxn ang="0">
                                <a:pos x="T2" y="T3"/>
                              </a:cxn>
                            </a:cxnLst>
                            <a:rect l="0" t="0" r="r" b="b"/>
                            <a:pathLst>
                              <a:path w="180" h="20">
                                <a:moveTo>
                                  <a:pt x="0" y="0"/>
                                </a:moveTo>
                                <a:lnTo>
                                  <a:pt x="18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6" name="Freeform 2144"/>
                        <wps:cNvSpPr>
                          <a:spLocks/>
                        </wps:cNvSpPr>
                        <wps:spPr bwMode="auto">
                          <a:xfrm>
                            <a:off x="9384" y="1510"/>
                            <a:ext cx="20" cy="56"/>
                          </a:xfrm>
                          <a:custGeom>
                            <a:avLst/>
                            <a:gdLst>
                              <a:gd name="T0" fmla="*/ 0 w 20"/>
                              <a:gd name="T1" fmla="*/ 0 h 56"/>
                              <a:gd name="T2" fmla="*/ 0 w 20"/>
                              <a:gd name="T3" fmla="*/ 55 h 56"/>
                            </a:gdLst>
                            <a:ahLst/>
                            <a:cxnLst>
                              <a:cxn ang="0">
                                <a:pos x="T0" y="T1"/>
                              </a:cxn>
                              <a:cxn ang="0">
                                <a:pos x="T2" y="T3"/>
                              </a:cxn>
                            </a:cxnLst>
                            <a:rect l="0" t="0" r="r" b="b"/>
                            <a:pathLst>
                              <a:path w="20" h="56">
                                <a:moveTo>
                                  <a:pt x="0" y="0"/>
                                </a:move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7" name="Freeform 2145"/>
                        <wps:cNvSpPr>
                          <a:spLocks/>
                        </wps:cNvSpPr>
                        <wps:spPr bwMode="auto">
                          <a:xfrm>
                            <a:off x="9387" y="1510"/>
                            <a:ext cx="20" cy="56"/>
                          </a:xfrm>
                          <a:custGeom>
                            <a:avLst/>
                            <a:gdLst>
                              <a:gd name="T0" fmla="*/ 0 w 20"/>
                              <a:gd name="T1" fmla="*/ 0 h 56"/>
                              <a:gd name="T2" fmla="*/ 0 w 20"/>
                              <a:gd name="T3" fmla="*/ 55 h 56"/>
                            </a:gdLst>
                            <a:ahLst/>
                            <a:cxnLst>
                              <a:cxn ang="0">
                                <a:pos x="T0" y="T1"/>
                              </a:cxn>
                              <a:cxn ang="0">
                                <a:pos x="T2" y="T3"/>
                              </a:cxn>
                            </a:cxnLst>
                            <a:rect l="0" t="0" r="r" b="b"/>
                            <a:pathLst>
                              <a:path w="20" h="56">
                                <a:moveTo>
                                  <a:pt x="0" y="0"/>
                                </a:move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8" name="Freeform 2146"/>
                        <wps:cNvSpPr>
                          <a:spLocks/>
                        </wps:cNvSpPr>
                        <wps:spPr bwMode="auto">
                          <a:xfrm>
                            <a:off x="9376" y="1510"/>
                            <a:ext cx="20" cy="20"/>
                          </a:xfrm>
                          <a:custGeom>
                            <a:avLst/>
                            <a:gdLst>
                              <a:gd name="T0" fmla="*/ 0 w 20"/>
                              <a:gd name="T1" fmla="*/ 0 h 20"/>
                              <a:gd name="T2" fmla="*/ 18 w 20"/>
                              <a:gd name="T3" fmla="*/ 0 h 20"/>
                            </a:gdLst>
                            <a:ahLst/>
                            <a:cxnLst>
                              <a:cxn ang="0">
                                <a:pos x="T0" y="T1"/>
                              </a:cxn>
                              <a:cxn ang="0">
                                <a:pos x="T2" y="T3"/>
                              </a:cxn>
                            </a:cxnLst>
                            <a:rect l="0" t="0" r="r" b="b"/>
                            <a:pathLst>
                              <a:path w="20" h="20">
                                <a:moveTo>
                                  <a:pt x="0" y="0"/>
                                </a:moveTo>
                                <a:lnTo>
                                  <a:pt x="18"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9" name="Freeform 2147"/>
                        <wps:cNvSpPr>
                          <a:spLocks/>
                        </wps:cNvSpPr>
                        <wps:spPr bwMode="auto">
                          <a:xfrm>
                            <a:off x="9376" y="1549"/>
                            <a:ext cx="40" cy="20"/>
                          </a:xfrm>
                          <a:custGeom>
                            <a:avLst/>
                            <a:gdLst>
                              <a:gd name="T0" fmla="*/ 0 w 40"/>
                              <a:gd name="T1" fmla="*/ 16 h 20"/>
                              <a:gd name="T2" fmla="*/ 39 w 40"/>
                              <a:gd name="T3" fmla="*/ 16 h 20"/>
                              <a:gd name="T4" fmla="*/ 39 w 40"/>
                              <a:gd name="T5" fmla="*/ 0 h 20"/>
                              <a:gd name="T6" fmla="*/ 37 w 40"/>
                              <a:gd name="T7" fmla="*/ 16 h 20"/>
                            </a:gdLst>
                            <a:ahLst/>
                            <a:cxnLst>
                              <a:cxn ang="0">
                                <a:pos x="T0" y="T1"/>
                              </a:cxn>
                              <a:cxn ang="0">
                                <a:pos x="T2" y="T3"/>
                              </a:cxn>
                              <a:cxn ang="0">
                                <a:pos x="T4" y="T5"/>
                              </a:cxn>
                              <a:cxn ang="0">
                                <a:pos x="T6" y="T7"/>
                              </a:cxn>
                            </a:cxnLst>
                            <a:rect l="0" t="0" r="r" b="b"/>
                            <a:pathLst>
                              <a:path w="40" h="20">
                                <a:moveTo>
                                  <a:pt x="0" y="16"/>
                                </a:moveTo>
                                <a:lnTo>
                                  <a:pt x="39" y="16"/>
                                </a:lnTo>
                                <a:lnTo>
                                  <a:pt x="39" y="0"/>
                                </a:lnTo>
                                <a:lnTo>
                                  <a:pt x="37" y="16"/>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0" name="Freeform 2148"/>
                        <wps:cNvSpPr>
                          <a:spLocks/>
                        </wps:cNvSpPr>
                        <wps:spPr bwMode="auto">
                          <a:xfrm>
                            <a:off x="9336" y="1479"/>
                            <a:ext cx="119" cy="119"/>
                          </a:xfrm>
                          <a:custGeom>
                            <a:avLst/>
                            <a:gdLst>
                              <a:gd name="T0" fmla="*/ 118 w 119"/>
                              <a:gd name="T1" fmla="*/ 59 h 119"/>
                              <a:gd name="T2" fmla="*/ 117 w 119"/>
                              <a:gd name="T3" fmla="*/ 49 h 119"/>
                              <a:gd name="T4" fmla="*/ 115 w 119"/>
                              <a:gd name="T5" fmla="*/ 39 h 119"/>
                              <a:gd name="T6" fmla="*/ 106 w 119"/>
                              <a:gd name="T7" fmla="*/ 22 h 119"/>
                              <a:gd name="T8" fmla="*/ 92 w 119"/>
                              <a:gd name="T9" fmla="*/ 9 h 119"/>
                              <a:gd name="T10" fmla="*/ 76 w 119"/>
                              <a:gd name="T11" fmla="*/ 2 h 119"/>
                              <a:gd name="T12" fmla="*/ 58 w 119"/>
                              <a:gd name="T13" fmla="*/ 0 h 119"/>
                              <a:gd name="T14" fmla="*/ 40 w 119"/>
                              <a:gd name="T15" fmla="*/ 2 h 119"/>
                              <a:gd name="T16" fmla="*/ 24 w 119"/>
                              <a:gd name="T17" fmla="*/ 10 h 119"/>
                              <a:gd name="T18" fmla="*/ 11 w 119"/>
                              <a:gd name="T19" fmla="*/ 22 h 119"/>
                              <a:gd name="T20" fmla="*/ 3 w 119"/>
                              <a:gd name="T21" fmla="*/ 39 h 119"/>
                              <a:gd name="T22" fmla="*/ 0 w 119"/>
                              <a:gd name="T23" fmla="*/ 59 h 119"/>
                              <a:gd name="T24" fmla="*/ 1 w 119"/>
                              <a:gd name="T25" fmla="*/ 67 h 119"/>
                              <a:gd name="T26" fmla="*/ 6 w 119"/>
                              <a:gd name="T27" fmla="*/ 85 h 119"/>
                              <a:gd name="T28" fmla="*/ 16 w 119"/>
                              <a:gd name="T29" fmla="*/ 99 h 119"/>
                              <a:gd name="T30" fmla="*/ 29 w 119"/>
                              <a:gd name="T31" fmla="*/ 110 h 119"/>
                              <a:gd name="T32" fmla="*/ 45 w 119"/>
                              <a:gd name="T33" fmla="*/ 116 h 119"/>
                              <a:gd name="T34" fmla="*/ 62 w 119"/>
                              <a:gd name="T35" fmla="*/ 118 h 119"/>
                              <a:gd name="T36" fmla="*/ 78 w 119"/>
                              <a:gd name="T37" fmla="*/ 114 h 119"/>
                              <a:gd name="T38" fmla="*/ 94 w 119"/>
                              <a:gd name="T39" fmla="*/ 106 h 119"/>
                              <a:gd name="T40" fmla="*/ 106 w 119"/>
                              <a:gd name="T41" fmla="*/ 93 h 119"/>
                              <a:gd name="T42" fmla="*/ 117 w 119"/>
                              <a:gd name="T43" fmla="*/ 67 h 119"/>
                              <a:gd name="T44" fmla="*/ 118 w 119"/>
                              <a:gd name="T45" fmla="*/ 59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9">
                                <a:moveTo>
                                  <a:pt x="118" y="59"/>
                                </a:moveTo>
                                <a:lnTo>
                                  <a:pt x="117" y="49"/>
                                </a:lnTo>
                                <a:lnTo>
                                  <a:pt x="115" y="39"/>
                                </a:lnTo>
                                <a:lnTo>
                                  <a:pt x="106" y="22"/>
                                </a:lnTo>
                                <a:lnTo>
                                  <a:pt x="92" y="9"/>
                                </a:lnTo>
                                <a:lnTo>
                                  <a:pt x="76" y="2"/>
                                </a:lnTo>
                                <a:lnTo>
                                  <a:pt x="58" y="0"/>
                                </a:lnTo>
                                <a:lnTo>
                                  <a:pt x="40" y="2"/>
                                </a:lnTo>
                                <a:lnTo>
                                  <a:pt x="24" y="10"/>
                                </a:lnTo>
                                <a:lnTo>
                                  <a:pt x="11" y="22"/>
                                </a:lnTo>
                                <a:lnTo>
                                  <a:pt x="3" y="39"/>
                                </a:lnTo>
                                <a:lnTo>
                                  <a:pt x="0" y="59"/>
                                </a:lnTo>
                                <a:lnTo>
                                  <a:pt x="1" y="67"/>
                                </a:lnTo>
                                <a:lnTo>
                                  <a:pt x="6" y="85"/>
                                </a:lnTo>
                                <a:lnTo>
                                  <a:pt x="16" y="99"/>
                                </a:lnTo>
                                <a:lnTo>
                                  <a:pt x="29" y="110"/>
                                </a:lnTo>
                                <a:lnTo>
                                  <a:pt x="45" y="116"/>
                                </a:lnTo>
                                <a:lnTo>
                                  <a:pt x="62" y="118"/>
                                </a:lnTo>
                                <a:lnTo>
                                  <a:pt x="78" y="114"/>
                                </a:lnTo>
                                <a:lnTo>
                                  <a:pt x="94" y="106"/>
                                </a:lnTo>
                                <a:lnTo>
                                  <a:pt x="106" y="93"/>
                                </a:lnTo>
                                <a:lnTo>
                                  <a:pt x="117" y="67"/>
                                </a:lnTo>
                                <a:lnTo>
                                  <a:pt x="118" y="59"/>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1" name="Freeform 2149"/>
                        <wps:cNvSpPr>
                          <a:spLocks/>
                        </wps:cNvSpPr>
                        <wps:spPr bwMode="auto">
                          <a:xfrm>
                            <a:off x="9336" y="1479"/>
                            <a:ext cx="119" cy="119"/>
                          </a:xfrm>
                          <a:custGeom>
                            <a:avLst/>
                            <a:gdLst>
                              <a:gd name="T0" fmla="*/ 118 w 119"/>
                              <a:gd name="T1" fmla="*/ 59 h 119"/>
                              <a:gd name="T2" fmla="*/ 117 w 119"/>
                              <a:gd name="T3" fmla="*/ 49 h 119"/>
                              <a:gd name="T4" fmla="*/ 115 w 119"/>
                              <a:gd name="T5" fmla="*/ 39 h 119"/>
                              <a:gd name="T6" fmla="*/ 106 w 119"/>
                              <a:gd name="T7" fmla="*/ 22 h 119"/>
                              <a:gd name="T8" fmla="*/ 92 w 119"/>
                              <a:gd name="T9" fmla="*/ 9 h 119"/>
                              <a:gd name="T10" fmla="*/ 76 w 119"/>
                              <a:gd name="T11" fmla="*/ 2 h 119"/>
                              <a:gd name="T12" fmla="*/ 58 w 119"/>
                              <a:gd name="T13" fmla="*/ 0 h 119"/>
                              <a:gd name="T14" fmla="*/ 40 w 119"/>
                              <a:gd name="T15" fmla="*/ 2 h 119"/>
                              <a:gd name="T16" fmla="*/ 24 w 119"/>
                              <a:gd name="T17" fmla="*/ 10 h 119"/>
                              <a:gd name="T18" fmla="*/ 11 w 119"/>
                              <a:gd name="T19" fmla="*/ 22 h 119"/>
                              <a:gd name="T20" fmla="*/ 3 w 119"/>
                              <a:gd name="T21" fmla="*/ 39 h 119"/>
                              <a:gd name="T22" fmla="*/ 0 w 119"/>
                              <a:gd name="T23" fmla="*/ 59 h 119"/>
                              <a:gd name="T24" fmla="*/ 1 w 119"/>
                              <a:gd name="T25" fmla="*/ 67 h 119"/>
                              <a:gd name="T26" fmla="*/ 6 w 119"/>
                              <a:gd name="T27" fmla="*/ 85 h 119"/>
                              <a:gd name="T28" fmla="*/ 16 w 119"/>
                              <a:gd name="T29" fmla="*/ 99 h 119"/>
                              <a:gd name="T30" fmla="*/ 29 w 119"/>
                              <a:gd name="T31" fmla="*/ 110 h 119"/>
                              <a:gd name="T32" fmla="*/ 45 w 119"/>
                              <a:gd name="T33" fmla="*/ 116 h 119"/>
                              <a:gd name="T34" fmla="*/ 62 w 119"/>
                              <a:gd name="T35" fmla="*/ 118 h 119"/>
                              <a:gd name="T36" fmla="*/ 78 w 119"/>
                              <a:gd name="T37" fmla="*/ 114 h 119"/>
                              <a:gd name="T38" fmla="*/ 94 w 119"/>
                              <a:gd name="T39" fmla="*/ 106 h 119"/>
                              <a:gd name="T40" fmla="*/ 106 w 119"/>
                              <a:gd name="T41" fmla="*/ 93 h 119"/>
                              <a:gd name="T42" fmla="*/ 117 w 119"/>
                              <a:gd name="T43" fmla="*/ 67 h 119"/>
                              <a:gd name="T44" fmla="*/ 118 w 119"/>
                              <a:gd name="T45" fmla="*/ 59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9">
                                <a:moveTo>
                                  <a:pt x="118" y="59"/>
                                </a:moveTo>
                                <a:lnTo>
                                  <a:pt x="117" y="49"/>
                                </a:lnTo>
                                <a:lnTo>
                                  <a:pt x="115" y="39"/>
                                </a:lnTo>
                                <a:lnTo>
                                  <a:pt x="106" y="22"/>
                                </a:lnTo>
                                <a:lnTo>
                                  <a:pt x="92" y="9"/>
                                </a:lnTo>
                                <a:lnTo>
                                  <a:pt x="76" y="2"/>
                                </a:lnTo>
                                <a:lnTo>
                                  <a:pt x="58" y="0"/>
                                </a:lnTo>
                                <a:lnTo>
                                  <a:pt x="40" y="2"/>
                                </a:lnTo>
                                <a:lnTo>
                                  <a:pt x="24" y="10"/>
                                </a:lnTo>
                                <a:lnTo>
                                  <a:pt x="11" y="22"/>
                                </a:lnTo>
                                <a:lnTo>
                                  <a:pt x="3" y="39"/>
                                </a:lnTo>
                                <a:lnTo>
                                  <a:pt x="0" y="59"/>
                                </a:lnTo>
                                <a:lnTo>
                                  <a:pt x="1" y="67"/>
                                </a:lnTo>
                                <a:lnTo>
                                  <a:pt x="6" y="85"/>
                                </a:lnTo>
                                <a:lnTo>
                                  <a:pt x="16" y="99"/>
                                </a:lnTo>
                                <a:lnTo>
                                  <a:pt x="29" y="110"/>
                                </a:lnTo>
                                <a:lnTo>
                                  <a:pt x="45" y="116"/>
                                </a:lnTo>
                                <a:lnTo>
                                  <a:pt x="62" y="118"/>
                                </a:lnTo>
                                <a:lnTo>
                                  <a:pt x="78" y="114"/>
                                </a:lnTo>
                                <a:lnTo>
                                  <a:pt x="94" y="106"/>
                                </a:lnTo>
                                <a:lnTo>
                                  <a:pt x="106" y="93"/>
                                </a:lnTo>
                                <a:lnTo>
                                  <a:pt x="117" y="67"/>
                                </a:lnTo>
                                <a:lnTo>
                                  <a:pt x="118" y="59"/>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2" name="Freeform 2150"/>
                        <wps:cNvSpPr>
                          <a:spLocks/>
                        </wps:cNvSpPr>
                        <wps:spPr bwMode="auto">
                          <a:xfrm>
                            <a:off x="9156" y="1538"/>
                            <a:ext cx="180" cy="20"/>
                          </a:xfrm>
                          <a:custGeom>
                            <a:avLst/>
                            <a:gdLst>
                              <a:gd name="T0" fmla="*/ 0 w 180"/>
                              <a:gd name="T1" fmla="*/ 0 h 20"/>
                              <a:gd name="T2" fmla="*/ 180 w 180"/>
                              <a:gd name="T3" fmla="*/ 0 h 20"/>
                            </a:gdLst>
                            <a:ahLst/>
                            <a:cxnLst>
                              <a:cxn ang="0">
                                <a:pos x="T0" y="T1"/>
                              </a:cxn>
                              <a:cxn ang="0">
                                <a:pos x="T2" y="T3"/>
                              </a:cxn>
                            </a:cxnLst>
                            <a:rect l="0" t="0" r="r" b="b"/>
                            <a:pathLst>
                              <a:path w="180" h="20">
                                <a:moveTo>
                                  <a:pt x="0" y="0"/>
                                </a:moveTo>
                                <a:lnTo>
                                  <a:pt x="18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3" name="Freeform 2151"/>
                        <wps:cNvSpPr>
                          <a:spLocks/>
                        </wps:cNvSpPr>
                        <wps:spPr bwMode="auto">
                          <a:xfrm>
                            <a:off x="9378" y="1801"/>
                            <a:ext cx="20" cy="56"/>
                          </a:xfrm>
                          <a:custGeom>
                            <a:avLst/>
                            <a:gdLst>
                              <a:gd name="T0" fmla="*/ 0 w 20"/>
                              <a:gd name="T1" fmla="*/ 0 h 56"/>
                              <a:gd name="T2" fmla="*/ 0 w 20"/>
                              <a:gd name="T3" fmla="*/ 55 h 56"/>
                            </a:gdLst>
                            <a:ahLst/>
                            <a:cxnLst>
                              <a:cxn ang="0">
                                <a:pos x="T0" y="T1"/>
                              </a:cxn>
                              <a:cxn ang="0">
                                <a:pos x="T2" y="T3"/>
                              </a:cxn>
                            </a:cxnLst>
                            <a:rect l="0" t="0" r="r" b="b"/>
                            <a:pathLst>
                              <a:path w="20" h="56">
                                <a:moveTo>
                                  <a:pt x="0" y="0"/>
                                </a:move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4" name="Freeform 2152"/>
                        <wps:cNvSpPr>
                          <a:spLocks/>
                        </wps:cNvSpPr>
                        <wps:spPr bwMode="auto">
                          <a:xfrm>
                            <a:off x="9381" y="1801"/>
                            <a:ext cx="20" cy="56"/>
                          </a:xfrm>
                          <a:custGeom>
                            <a:avLst/>
                            <a:gdLst>
                              <a:gd name="T0" fmla="*/ 0 w 20"/>
                              <a:gd name="T1" fmla="*/ 0 h 56"/>
                              <a:gd name="T2" fmla="*/ 0 w 20"/>
                              <a:gd name="T3" fmla="*/ 55 h 56"/>
                            </a:gdLst>
                            <a:ahLst/>
                            <a:cxnLst>
                              <a:cxn ang="0">
                                <a:pos x="T0" y="T1"/>
                              </a:cxn>
                              <a:cxn ang="0">
                                <a:pos x="T2" y="T3"/>
                              </a:cxn>
                            </a:cxnLst>
                            <a:rect l="0" t="0" r="r" b="b"/>
                            <a:pathLst>
                              <a:path w="20" h="56">
                                <a:moveTo>
                                  <a:pt x="0" y="0"/>
                                </a:move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5" name="Freeform 2153"/>
                        <wps:cNvSpPr>
                          <a:spLocks/>
                        </wps:cNvSpPr>
                        <wps:spPr bwMode="auto">
                          <a:xfrm>
                            <a:off x="9381" y="1801"/>
                            <a:ext cx="35" cy="35"/>
                          </a:xfrm>
                          <a:custGeom>
                            <a:avLst/>
                            <a:gdLst>
                              <a:gd name="T0" fmla="*/ 34 w 35"/>
                              <a:gd name="T1" fmla="*/ 0 h 35"/>
                              <a:gd name="T2" fmla="*/ 0 w 35"/>
                              <a:gd name="T3" fmla="*/ 34 h 35"/>
                            </a:gdLst>
                            <a:ahLst/>
                            <a:cxnLst>
                              <a:cxn ang="0">
                                <a:pos x="T0" y="T1"/>
                              </a:cxn>
                              <a:cxn ang="0">
                                <a:pos x="T2" y="T3"/>
                              </a:cxn>
                            </a:cxnLst>
                            <a:rect l="0" t="0" r="r" b="b"/>
                            <a:pathLst>
                              <a:path w="35" h="35">
                                <a:moveTo>
                                  <a:pt x="34" y="0"/>
                                </a:moveTo>
                                <a:lnTo>
                                  <a:pt x="0" y="34"/>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6" name="Freeform 2154"/>
                        <wps:cNvSpPr>
                          <a:spLocks/>
                        </wps:cNvSpPr>
                        <wps:spPr bwMode="auto">
                          <a:xfrm>
                            <a:off x="9394" y="1825"/>
                            <a:ext cx="22" cy="32"/>
                          </a:xfrm>
                          <a:custGeom>
                            <a:avLst/>
                            <a:gdLst>
                              <a:gd name="T0" fmla="*/ 0 w 22"/>
                              <a:gd name="T1" fmla="*/ 0 h 32"/>
                              <a:gd name="T2" fmla="*/ 21 w 22"/>
                              <a:gd name="T3" fmla="*/ 31 h 32"/>
                            </a:gdLst>
                            <a:ahLst/>
                            <a:cxnLst>
                              <a:cxn ang="0">
                                <a:pos x="T0" y="T1"/>
                              </a:cxn>
                              <a:cxn ang="0">
                                <a:pos x="T2" y="T3"/>
                              </a:cxn>
                            </a:cxnLst>
                            <a:rect l="0" t="0" r="r" b="b"/>
                            <a:pathLst>
                              <a:path w="22" h="32">
                                <a:moveTo>
                                  <a:pt x="0" y="0"/>
                                </a:moveTo>
                                <a:lnTo>
                                  <a:pt x="21" y="31"/>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7" name="Freeform 2155"/>
                        <wps:cNvSpPr>
                          <a:spLocks/>
                        </wps:cNvSpPr>
                        <wps:spPr bwMode="auto">
                          <a:xfrm>
                            <a:off x="9392" y="1825"/>
                            <a:ext cx="22" cy="32"/>
                          </a:xfrm>
                          <a:custGeom>
                            <a:avLst/>
                            <a:gdLst>
                              <a:gd name="T0" fmla="*/ 0 w 22"/>
                              <a:gd name="T1" fmla="*/ 0 h 32"/>
                              <a:gd name="T2" fmla="*/ 21 w 22"/>
                              <a:gd name="T3" fmla="*/ 31 h 32"/>
                            </a:gdLst>
                            <a:ahLst/>
                            <a:cxnLst>
                              <a:cxn ang="0">
                                <a:pos x="T0" y="T1"/>
                              </a:cxn>
                              <a:cxn ang="0">
                                <a:pos x="T2" y="T3"/>
                              </a:cxn>
                            </a:cxnLst>
                            <a:rect l="0" t="0" r="r" b="b"/>
                            <a:pathLst>
                              <a:path w="22" h="32">
                                <a:moveTo>
                                  <a:pt x="0" y="0"/>
                                </a:moveTo>
                                <a:lnTo>
                                  <a:pt x="21" y="31"/>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8" name="Freeform 2156"/>
                        <wps:cNvSpPr>
                          <a:spLocks/>
                        </wps:cNvSpPr>
                        <wps:spPr bwMode="auto">
                          <a:xfrm>
                            <a:off x="9370" y="1801"/>
                            <a:ext cx="51" cy="20"/>
                          </a:xfrm>
                          <a:custGeom>
                            <a:avLst/>
                            <a:gdLst>
                              <a:gd name="T0" fmla="*/ 0 w 51"/>
                              <a:gd name="T1" fmla="*/ 0 h 20"/>
                              <a:gd name="T2" fmla="*/ 50 w 51"/>
                              <a:gd name="T3" fmla="*/ 0 h 20"/>
                            </a:gdLst>
                            <a:ahLst/>
                            <a:cxnLst>
                              <a:cxn ang="0">
                                <a:pos x="T0" y="T1"/>
                              </a:cxn>
                              <a:cxn ang="0">
                                <a:pos x="T2" y="T3"/>
                              </a:cxn>
                            </a:cxnLst>
                            <a:rect l="0" t="0" r="r" b="b"/>
                            <a:pathLst>
                              <a:path w="51" h="20">
                                <a:moveTo>
                                  <a:pt x="0" y="0"/>
                                </a:moveTo>
                                <a:lnTo>
                                  <a:pt x="50" y="0"/>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9" name="Freeform 2157"/>
                        <wps:cNvSpPr>
                          <a:spLocks/>
                        </wps:cNvSpPr>
                        <wps:spPr bwMode="auto">
                          <a:xfrm>
                            <a:off x="9370" y="1856"/>
                            <a:ext cx="51" cy="20"/>
                          </a:xfrm>
                          <a:custGeom>
                            <a:avLst/>
                            <a:gdLst>
                              <a:gd name="T0" fmla="*/ 0 w 51"/>
                              <a:gd name="T1" fmla="*/ 0 h 20"/>
                              <a:gd name="T2" fmla="*/ 50 w 51"/>
                              <a:gd name="T3" fmla="*/ 0 h 20"/>
                            </a:gdLst>
                            <a:ahLst/>
                            <a:cxnLst>
                              <a:cxn ang="0">
                                <a:pos x="T0" y="T1"/>
                              </a:cxn>
                              <a:cxn ang="0">
                                <a:pos x="T2" y="T3"/>
                              </a:cxn>
                            </a:cxnLst>
                            <a:rect l="0" t="0" r="r" b="b"/>
                            <a:pathLst>
                              <a:path w="51" h="20">
                                <a:moveTo>
                                  <a:pt x="0" y="0"/>
                                </a:moveTo>
                                <a:lnTo>
                                  <a:pt x="50" y="0"/>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0" name="Freeform 2158"/>
                        <wps:cNvSpPr>
                          <a:spLocks/>
                        </wps:cNvSpPr>
                        <wps:spPr bwMode="auto">
                          <a:xfrm>
                            <a:off x="9336" y="1769"/>
                            <a:ext cx="119" cy="118"/>
                          </a:xfrm>
                          <a:custGeom>
                            <a:avLst/>
                            <a:gdLst>
                              <a:gd name="T0" fmla="*/ 118 w 119"/>
                              <a:gd name="T1" fmla="*/ 59 h 118"/>
                              <a:gd name="T2" fmla="*/ 117 w 119"/>
                              <a:gd name="T3" fmla="*/ 50 h 118"/>
                              <a:gd name="T4" fmla="*/ 115 w 119"/>
                              <a:gd name="T5" fmla="*/ 41 h 118"/>
                              <a:gd name="T6" fmla="*/ 105 w 119"/>
                              <a:gd name="T7" fmla="*/ 22 h 118"/>
                              <a:gd name="T8" fmla="*/ 92 w 119"/>
                              <a:gd name="T9" fmla="*/ 10 h 118"/>
                              <a:gd name="T10" fmla="*/ 76 w 119"/>
                              <a:gd name="T11" fmla="*/ 2 h 118"/>
                              <a:gd name="T12" fmla="*/ 59 w 119"/>
                              <a:gd name="T13" fmla="*/ 0 h 118"/>
                              <a:gd name="T14" fmla="*/ 42 w 119"/>
                              <a:gd name="T15" fmla="*/ 2 h 118"/>
                              <a:gd name="T16" fmla="*/ 27 w 119"/>
                              <a:gd name="T17" fmla="*/ 9 h 118"/>
                              <a:gd name="T18" fmla="*/ 14 w 119"/>
                              <a:gd name="T19" fmla="*/ 20 h 118"/>
                              <a:gd name="T20" fmla="*/ 4 w 119"/>
                              <a:gd name="T21" fmla="*/ 35 h 118"/>
                              <a:gd name="T22" fmla="*/ 0 w 119"/>
                              <a:gd name="T23" fmla="*/ 59 h 118"/>
                              <a:gd name="T24" fmla="*/ 1 w 119"/>
                              <a:gd name="T25" fmla="*/ 68 h 118"/>
                              <a:gd name="T26" fmla="*/ 7 w 119"/>
                              <a:gd name="T27" fmla="*/ 87 h 118"/>
                              <a:gd name="T28" fmla="*/ 18 w 119"/>
                              <a:gd name="T29" fmla="*/ 102 h 118"/>
                              <a:gd name="T30" fmla="*/ 32 w 119"/>
                              <a:gd name="T31" fmla="*/ 112 h 118"/>
                              <a:gd name="T32" fmla="*/ 49 w 119"/>
                              <a:gd name="T33" fmla="*/ 117 h 118"/>
                              <a:gd name="T34" fmla="*/ 67 w 119"/>
                              <a:gd name="T35" fmla="*/ 117 h 118"/>
                              <a:gd name="T36" fmla="*/ 84 w 119"/>
                              <a:gd name="T37" fmla="*/ 113 h 118"/>
                              <a:gd name="T38" fmla="*/ 99 w 119"/>
                              <a:gd name="T39" fmla="*/ 103 h 118"/>
                              <a:gd name="T40" fmla="*/ 111 w 119"/>
                              <a:gd name="T41" fmla="*/ 88 h 118"/>
                              <a:gd name="T42" fmla="*/ 117 w 119"/>
                              <a:gd name="T43" fmla="*/ 68 h 118"/>
                              <a:gd name="T44" fmla="*/ 118 w 119"/>
                              <a:gd name="T45" fmla="*/ 59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8">
                                <a:moveTo>
                                  <a:pt x="118" y="59"/>
                                </a:moveTo>
                                <a:lnTo>
                                  <a:pt x="117" y="50"/>
                                </a:lnTo>
                                <a:lnTo>
                                  <a:pt x="115" y="41"/>
                                </a:lnTo>
                                <a:lnTo>
                                  <a:pt x="105" y="22"/>
                                </a:lnTo>
                                <a:lnTo>
                                  <a:pt x="92" y="10"/>
                                </a:lnTo>
                                <a:lnTo>
                                  <a:pt x="76" y="2"/>
                                </a:lnTo>
                                <a:lnTo>
                                  <a:pt x="59" y="0"/>
                                </a:lnTo>
                                <a:lnTo>
                                  <a:pt x="42" y="2"/>
                                </a:lnTo>
                                <a:lnTo>
                                  <a:pt x="27" y="9"/>
                                </a:lnTo>
                                <a:lnTo>
                                  <a:pt x="14" y="20"/>
                                </a:lnTo>
                                <a:lnTo>
                                  <a:pt x="4" y="35"/>
                                </a:lnTo>
                                <a:lnTo>
                                  <a:pt x="0" y="59"/>
                                </a:lnTo>
                                <a:lnTo>
                                  <a:pt x="1" y="68"/>
                                </a:lnTo>
                                <a:lnTo>
                                  <a:pt x="7" y="87"/>
                                </a:lnTo>
                                <a:lnTo>
                                  <a:pt x="18" y="102"/>
                                </a:lnTo>
                                <a:lnTo>
                                  <a:pt x="32" y="112"/>
                                </a:lnTo>
                                <a:lnTo>
                                  <a:pt x="49" y="117"/>
                                </a:lnTo>
                                <a:lnTo>
                                  <a:pt x="67" y="117"/>
                                </a:lnTo>
                                <a:lnTo>
                                  <a:pt x="84" y="113"/>
                                </a:lnTo>
                                <a:lnTo>
                                  <a:pt x="99" y="103"/>
                                </a:lnTo>
                                <a:lnTo>
                                  <a:pt x="111" y="88"/>
                                </a:lnTo>
                                <a:lnTo>
                                  <a:pt x="117" y="68"/>
                                </a:lnTo>
                                <a:lnTo>
                                  <a:pt x="118" y="59"/>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1" name="Freeform 2159"/>
                        <wps:cNvSpPr>
                          <a:spLocks/>
                        </wps:cNvSpPr>
                        <wps:spPr bwMode="auto">
                          <a:xfrm>
                            <a:off x="9336" y="1769"/>
                            <a:ext cx="119" cy="118"/>
                          </a:xfrm>
                          <a:custGeom>
                            <a:avLst/>
                            <a:gdLst>
                              <a:gd name="T0" fmla="*/ 118 w 119"/>
                              <a:gd name="T1" fmla="*/ 59 h 118"/>
                              <a:gd name="T2" fmla="*/ 117 w 119"/>
                              <a:gd name="T3" fmla="*/ 50 h 118"/>
                              <a:gd name="T4" fmla="*/ 115 w 119"/>
                              <a:gd name="T5" fmla="*/ 41 h 118"/>
                              <a:gd name="T6" fmla="*/ 105 w 119"/>
                              <a:gd name="T7" fmla="*/ 22 h 118"/>
                              <a:gd name="T8" fmla="*/ 92 w 119"/>
                              <a:gd name="T9" fmla="*/ 10 h 118"/>
                              <a:gd name="T10" fmla="*/ 76 w 119"/>
                              <a:gd name="T11" fmla="*/ 2 h 118"/>
                              <a:gd name="T12" fmla="*/ 59 w 119"/>
                              <a:gd name="T13" fmla="*/ 0 h 118"/>
                              <a:gd name="T14" fmla="*/ 42 w 119"/>
                              <a:gd name="T15" fmla="*/ 2 h 118"/>
                              <a:gd name="T16" fmla="*/ 27 w 119"/>
                              <a:gd name="T17" fmla="*/ 9 h 118"/>
                              <a:gd name="T18" fmla="*/ 14 w 119"/>
                              <a:gd name="T19" fmla="*/ 20 h 118"/>
                              <a:gd name="T20" fmla="*/ 4 w 119"/>
                              <a:gd name="T21" fmla="*/ 35 h 118"/>
                              <a:gd name="T22" fmla="*/ 0 w 119"/>
                              <a:gd name="T23" fmla="*/ 59 h 118"/>
                              <a:gd name="T24" fmla="*/ 1 w 119"/>
                              <a:gd name="T25" fmla="*/ 68 h 118"/>
                              <a:gd name="T26" fmla="*/ 7 w 119"/>
                              <a:gd name="T27" fmla="*/ 87 h 118"/>
                              <a:gd name="T28" fmla="*/ 18 w 119"/>
                              <a:gd name="T29" fmla="*/ 102 h 118"/>
                              <a:gd name="T30" fmla="*/ 32 w 119"/>
                              <a:gd name="T31" fmla="*/ 112 h 118"/>
                              <a:gd name="T32" fmla="*/ 49 w 119"/>
                              <a:gd name="T33" fmla="*/ 117 h 118"/>
                              <a:gd name="T34" fmla="*/ 67 w 119"/>
                              <a:gd name="T35" fmla="*/ 117 h 118"/>
                              <a:gd name="T36" fmla="*/ 84 w 119"/>
                              <a:gd name="T37" fmla="*/ 113 h 118"/>
                              <a:gd name="T38" fmla="*/ 99 w 119"/>
                              <a:gd name="T39" fmla="*/ 103 h 118"/>
                              <a:gd name="T40" fmla="*/ 111 w 119"/>
                              <a:gd name="T41" fmla="*/ 88 h 118"/>
                              <a:gd name="T42" fmla="*/ 117 w 119"/>
                              <a:gd name="T43" fmla="*/ 68 h 118"/>
                              <a:gd name="T44" fmla="*/ 118 w 119"/>
                              <a:gd name="T45" fmla="*/ 59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8">
                                <a:moveTo>
                                  <a:pt x="118" y="59"/>
                                </a:moveTo>
                                <a:lnTo>
                                  <a:pt x="117" y="50"/>
                                </a:lnTo>
                                <a:lnTo>
                                  <a:pt x="115" y="41"/>
                                </a:lnTo>
                                <a:lnTo>
                                  <a:pt x="105" y="22"/>
                                </a:lnTo>
                                <a:lnTo>
                                  <a:pt x="92" y="10"/>
                                </a:lnTo>
                                <a:lnTo>
                                  <a:pt x="76" y="2"/>
                                </a:lnTo>
                                <a:lnTo>
                                  <a:pt x="59" y="0"/>
                                </a:lnTo>
                                <a:lnTo>
                                  <a:pt x="42" y="2"/>
                                </a:lnTo>
                                <a:lnTo>
                                  <a:pt x="27" y="9"/>
                                </a:lnTo>
                                <a:lnTo>
                                  <a:pt x="14" y="20"/>
                                </a:lnTo>
                                <a:lnTo>
                                  <a:pt x="4" y="35"/>
                                </a:lnTo>
                                <a:lnTo>
                                  <a:pt x="0" y="59"/>
                                </a:lnTo>
                                <a:lnTo>
                                  <a:pt x="1" y="68"/>
                                </a:lnTo>
                                <a:lnTo>
                                  <a:pt x="7" y="87"/>
                                </a:lnTo>
                                <a:lnTo>
                                  <a:pt x="18" y="102"/>
                                </a:lnTo>
                                <a:lnTo>
                                  <a:pt x="32" y="112"/>
                                </a:lnTo>
                                <a:lnTo>
                                  <a:pt x="49" y="117"/>
                                </a:lnTo>
                                <a:lnTo>
                                  <a:pt x="67" y="117"/>
                                </a:lnTo>
                                <a:lnTo>
                                  <a:pt x="84" y="113"/>
                                </a:lnTo>
                                <a:lnTo>
                                  <a:pt x="99" y="103"/>
                                </a:lnTo>
                                <a:lnTo>
                                  <a:pt x="111" y="88"/>
                                </a:lnTo>
                                <a:lnTo>
                                  <a:pt x="117" y="68"/>
                                </a:lnTo>
                                <a:lnTo>
                                  <a:pt x="118" y="59"/>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2" name="Freeform 2160"/>
                        <wps:cNvSpPr>
                          <a:spLocks/>
                        </wps:cNvSpPr>
                        <wps:spPr bwMode="auto">
                          <a:xfrm>
                            <a:off x="9156" y="1828"/>
                            <a:ext cx="180" cy="20"/>
                          </a:xfrm>
                          <a:custGeom>
                            <a:avLst/>
                            <a:gdLst>
                              <a:gd name="T0" fmla="*/ 0 w 180"/>
                              <a:gd name="T1" fmla="*/ 0 h 20"/>
                              <a:gd name="T2" fmla="*/ 180 w 180"/>
                              <a:gd name="T3" fmla="*/ 0 h 20"/>
                            </a:gdLst>
                            <a:ahLst/>
                            <a:cxnLst>
                              <a:cxn ang="0">
                                <a:pos x="T0" y="T1"/>
                              </a:cxn>
                              <a:cxn ang="0">
                                <a:pos x="T2" y="T3"/>
                              </a:cxn>
                            </a:cxnLst>
                            <a:rect l="0" t="0" r="r" b="b"/>
                            <a:pathLst>
                              <a:path w="180" h="20">
                                <a:moveTo>
                                  <a:pt x="0" y="0"/>
                                </a:moveTo>
                                <a:lnTo>
                                  <a:pt x="18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3" name="Freeform 2161"/>
                        <wps:cNvSpPr>
                          <a:spLocks/>
                        </wps:cNvSpPr>
                        <wps:spPr bwMode="auto">
                          <a:xfrm>
                            <a:off x="9381" y="2092"/>
                            <a:ext cx="22" cy="56"/>
                          </a:xfrm>
                          <a:custGeom>
                            <a:avLst/>
                            <a:gdLst>
                              <a:gd name="T0" fmla="*/ 21 w 22"/>
                              <a:gd name="T1" fmla="*/ 0 h 56"/>
                              <a:gd name="T2" fmla="*/ 21 w 22"/>
                              <a:gd name="T3" fmla="*/ 44 h 56"/>
                              <a:gd name="T4" fmla="*/ 18 w 22"/>
                              <a:gd name="T5" fmla="*/ 52 h 56"/>
                              <a:gd name="T6" fmla="*/ 13 w 22"/>
                              <a:gd name="T7" fmla="*/ 55 h 56"/>
                              <a:gd name="T8" fmla="*/ 8 w 22"/>
                              <a:gd name="T9" fmla="*/ 55 h 56"/>
                              <a:gd name="T10" fmla="*/ 3 w 22"/>
                              <a:gd name="T11" fmla="*/ 52 h 56"/>
                              <a:gd name="T12" fmla="*/ 0 w 22"/>
                              <a:gd name="T13" fmla="*/ 46 h 56"/>
                              <a:gd name="T14" fmla="*/ 0 w 22"/>
                              <a:gd name="T15" fmla="*/ 42 h 56"/>
                              <a:gd name="T16" fmla="*/ 3 w 22"/>
                              <a:gd name="T17" fmla="*/ 38 h 56"/>
                              <a:gd name="T18" fmla="*/ 6 w 22"/>
                              <a:gd name="T19" fmla="*/ 42 h 56"/>
                              <a:gd name="T20" fmla="*/ 3 w 22"/>
                              <a:gd name="T21" fmla="*/ 44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2" h="56">
                                <a:moveTo>
                                  <a:pt x="21" y="0"/>
                                </a:moveTo>
                                <a:lnTo>
                                  <a:pt x="21" y="44"/>
                                </a:lnTo>
                                <a:lnTo>
                                  <a:pt x="18" y="52"/>
                                </a:lnTo>
                                <a:lnTo>
                                  <a:pt x="13" y="55"/>
                                </a:lnTo>
                                <a:lnTo>
                                  <a:pt x="8" y="55"/>
                                </a:lnTo>
                                <a:lnTo>
                                  <a:pt x="3" y="52"/>
                                </a:lnTo>
                                <a:lnTo>
                                  <a:pt x="0" y="46"/>
                                </a:lnTo>
                                <a:lnTo>
                                  <a:pt x="0" y="42"/>
                                </a:lnTo>
                                <a:lnTo>
                                  <a:pt x="3" y="38"/>
                                </a:lnTo>
                                <a:lnTo>
                                  <a:pt x="6" y="42"/>
                                </a:lnTo>
                                <a:lnTo>
                                  <a:pt x="3" y="44"/>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4" name="Freeform 2162"/>
                        <wps:cNvSpPr>
                          <a:spLocks/>
                        </wps:cNvSpPr>
                        <wps:spPr bwMode="auto">
                          <a:xfrm>
                            <a:off x="9394" y="2092"/>
                            <a:ext cx="20" cy="56"/>
                          </a:xfrm>
                          <a:custGeom>
                            <a:avLst/>
                            <a:gdLst>
                              <a:gd name="T0" fmla="*/ 4 w 20"/>
                              <a:gd name="T1" fmla="*/ 0 h 56"/>
                              <a:gd name="T2" fmla="*/ 4 w 20"/>
                              <a:gd name="T3" fmla="*/ 44 h 56"/>
                              <a:gd name="T4" fmla="*/ 2 w 20"/>
                              <a:gd name="T5" fmla="*/ 52 h 56"/>
                              <a:gd name="T6" fmla="*/ 0 w 20"/>
                              <a:gd name="T7" fmla="*/ 55 h 56"/>
                            </a:gdLst>
                            <a:ahLst/>
                            <a:cxnLst>
                              <a:cxn ang="0">
                                <a:pos x="T0" y="T1"/>
                              </a:cxn>
                              <a:cxn ang="0">
                                <a:pos x="T2" y="T3"/>
                              </a:cxn>
                              <a:cxn ang="0">
                                <a:pos x="T4" y="T5"/>
                              </a:cxn>
                              <a:cxn ang="0">
                                <a:pos x="T6" y="T7"/>
                              </a:cxn>
                            </a:cxnLst>
                            <a:rect l="0" t="0" r="r" b="b"/>
                            <a:pathLst>
                              <a:path w="20" h="56">
                                <a:moveTo>
                                  <a:pt x="4" y="0"/>
                                </a:moveTo>
                                <a:lnTo>
                                  <a:pt x="4" y="44"/>
                                </a:lnTo>
                                <a:lnTo>
                                  <a:pt x="2" y="52"/>
                                </a:ln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5" name="Freeform 2163"/>
                        <wps:cNvSpPr>
                          <a:spLocks/>
                        </wps:cNvSpPr>
                        <wps:spPr bwMode="auto">
                          <a:xfrm>
                            <a:off x="9392" y="2092"/>
                            <a:ext cx="20" cy="20"/>
                          </a:xfrm>
                          <a:custGeom>
                            <a:avLst/>
                            <a:gdLst>
                              <a:gd name="T0" fmla="*/ 0 w 20"/>
                              <a:gd name="T1" fmla="*/ 0 h 20"/>
                              <a:gd name="T2" fmla="*/ 19 w 20"/>
                              <a:gd name="T3" fmla="*/ 0 h 20"/>
                            </a:gdLst>
                            <a:ahLst/>
                            <a:cxnLst>
                              <a:cxn ang="0">
                                <a:pos x="T0" y="T1"/>
                              </a:cxn>
                              <a:cxn ang="0">
                                <a:pos x="T2" y="T3"/>
                              </a:cxn>
                            </a:cxnLst>
                            <a:rect l="0" t="0" r="r" b="b"/>
                            <a:pathLst>
                              <a:path w="20" h="20">
                                <a:moveTo>
                                  <a:pt x="0" y="0"/>
                                </a:moveTo>
                                <a:lnTo>
                                  <a:pt x="19"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6" name="Freeform 2164"/>
                        <wps:cNvSpPr>
                          <a:spLocks/>
                        </wps:cNvSpPr>
                        <wps:spPr bwMode="auto">
                          <a:xfrm>
                            <a:off x="9336" y="2061"/>
                            <a:ext cx="119" cy="119"/>
                          </a:xfrm>
                          <a:custGeom>
                            <a:avLst/>
                            <a:gdLst>
                              <a:gd name="T0" fmla="*/ 118 w 119"/>
                              <a:gd name="T1" fmla="*/ 59 h 119"/>
                              <a:gd name="T2" fmla="*/ 117 w 119"/>
                              <a:gd name="T3" fmla="*/ 49 h 119"/>
                              <a:gd name="T4" fmla="*/ 115 w 119"/>
                              <a:gd name="T5" fmla="*/ 41 h 119"/>
                              <a:gd name="T6" fmla="*/ 106 w 119"/>
                              <a:gd name="T7" fmla="*/ 22 h 119"/>
                              <a:gd name="T8" fmla="*/ 93 w 119"/>
                              <a:gd name="T9" fmla="*/ 10 h 119"/>
                              <a:gd name="T10" fmla="*/ 77 w 119"/>
                              <a:gd name="T11" fmla="*/ 2 h 119"/>
                              <a:gd name="T12" fmla="*/ 59 w 119"/>
                              <a:gd name="T13" fmla="*/ 0 h 119"/>
                              <a:gd name="T14" fmla="*/ 41 w 119"/>
                              <a:gd name="T15" fmla="*/ 2 h 119"/>
                              <a:gd name="T16" fmla="*/ 25 w 119"/>
                              <a:gd name="T17" fmla="*/ 9 h 119"/>
                              <a:gd name="T18" fmla="*/ 12 w 119"/>
                              <a:gd name="T19" fmla="*/ 21 h 119"/>
                              <a:gd name="T20" fmla="*/ 3 w 119"/>
                              <a:gd name="T21" fmla="*/ 38 h 119"/>
                              <a:gd name="T22" fmla="*/ 0 w 119"/>
                              <a:gd name="T23" fmla="*/ 59 h 119"/>
                              <a:gd name="T24" fmla="*/ 1 w 119"/>
                              <a:gd name="T25" fmla="*/ 68 h 119"/>
                              <a:gd name="T26" fmla="*/ 7 w 119"/>
                              <a:gd name="T27" fmla="*/ 87 h 119"/>
                              <a:gd name="T28" fmla="*/ 18 w 119"/>
                              <a:gd name="T29" fmla="*/ 102 h 119"/>
                              <a:gd name="T30" fmla="*/ 32 w 119"/>
                              <a:gd name="T31" fmla="*/ 112 h 119"/>
                              <a:gd name="T32" fmla="*/ 49 w 119"/>
                              <a:gd name="T33" fmla="*/ 117 h 119"/>
                              <a:gd name="T34" fmla="*/ 66 w 119"/>
                              <a:gd name="T35" fmla="*/ 118 h 119"/>
                              <a:gd name="T36" fmla="*/ 82 w 119"/>
                              <a:gd name="T37" fmla="*/ 113 h 119"/>
                              <a:gd name="T38" fmla="*/ 97 w 119"/>
                              <a:gd name="T39" fmla="*/ 104 h 119"/>
                              <a:gd name="T40" fmla="*/ 109 w 119"/>
                              <a:gd name="T41" fmla="*/ 89 h 119"/>
                              <a:gd name="T42" fmla="*/ 117 w 119"/>
                              <a:gd name="T43" fmla="*/ 68 h 119"/>
                              <a:gd name="T44" fmla="*/ 118 w 119"/>
                              <a:gd name="T45" fmla="*/ 59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9">
                                <a:moveTo>
                                  <a:pt x="118" y="59"/>
                                </a:moveTo>
                                <a:lnTo>
                                  <a:pt x="117" y="49"/>
                                </a:lnTo>
                                <a:lnTo>
                                  <a:pt x="115" y="41"/>
                                </a:lnTo>
                                <a:lnTo>
                                  <a:pt x="106" y="22"/>
                                </a:lnTo>
                                <a:lnTo>
                                  <a:pt x="93" y="10"/>
                                </a:lnTo>
                                <a:lnTo>
                                  <a:pt x="77" y="2"/>
                                </a:lnTo>
                                <a:lnTo>
                                  <a:pt x="59" y="0"/>
                                </a:lnTo>
                                <a:lnTo>
                                  <a:pt x="41" y="2"/>
                                </a:lnTo>
                                <a:lnTo>
                                  <a:pt x="25" y="9"/>
                                </a:lnTo>
                                <a:lnTo>
                                  <a:pt x="12" y="21"/>
                                </a:lnTo>
                                <a:lnTo>
                                  <a:pt x="3" y="38"/>
                                </a:lnTo>
                                <a:lnTo>
                                  <a:pt x="0" y="59"/>
                                </a:lnTo>
                                <a:lnTo>
                                  <a:pt x="1" y="68"/>
                                </a:lnTo>
                                <a:lnTo>
                                  <a:pt x="7" y="87"/>
                                </a:lnTo>
                                <a:lnTo>
                                  <a:pt x="18" y="102"/>
                                </a:lnTo>
                                <a:lnTo>
                                  <a:pt x="32" y="112"/>
                                </a:lnTo>
                                <a:lnTo>
                                  <a:pt x="49" y="117"/>
                                </a:lnTo>
                                <a:lnTo>
                                  <a:pt x="66" y="118"/>
                                </a:lnTo>
                                <a:lnTo>
                                  <a:pt x="82" y="113"/>
                                </a:lnTo>
                                <a:lnTo>
                                  <a:pt x="97" y="104"/>
                                </a:lnTo>
                                <a:lnTo>
                                  <a:pt x="109" y="89"/>
                                </a:lnTo>
                                <a:lnTo>
                                  <a:pt x="117" y="68"/>
                                </a:lnTo>
                                <a:lnTo>
                                  <a:pt x="118" y="59"/>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7" name="Freeform 2165"/>
                        <wps:cNvSpPr>
                          <a:spLocks/>
                        </wps:cNvSpPr>
                        <wps:spPr bwMode="auto">
                          <a:xfrm>
                            <a:off x="9336" y="2061"/>
                            <a:ext cx="119" cy="119"/>
                          </a:xfrm>
                          <a:custGeom>
                            <a:avLst/>
                            <a:gdLst>
                              <a:gd name="T0" fmla="*/ 118 w 119"/>
                              <a:gd name="T1" fmla="*/ 59 h 119"/>
                              <a:gd name="T2" fmla="*/ 117 w 119"/>
                              <a:gd name="T3" fmla="*/ 49 h 119"/>
                              <a:gd name="T4" fmla="*/ 115 w 119"/>
                              <a:gd name="T5" fmla="*/ 41 h 119"/>
                              <a:gd name="T6" fmla="*/ 106 w 119"/>
                              <a:gd name="T7" fmla="*/ 22 h 119"/>
                              <a:gd name="T8" fmla="*/ 93 w 119"/>
                              <a:gd name="T9" fmla="*/ 10 h 119"/>
                              <a:gd name="T10" fmla="*/ 77 w 119"/>
                              <a:gd name="T11" fmla="*/ 2 h 119"/>
                              <a:gd name="T12" fmla="*/ 59 w 119"/>
                              <a:gd name="T13" fmla="*/ 0 h 119"/>
                              <a:gd name="T14" fmla="*/ 41 w 119"/>
                              <a:gd name="T15" fmla="*/ 2 h 119"/>
                              <a:gd name="T16" fmla="*/ 25 w 119"/>
                              <a:gd name="T17" fmla="*/ 9 h 119"/>
                              <a:gd name="T18" fmla="*/ 12 w 119"/>
                              <a:gd name="T19" fmla="*/ 21 h 119"/>
                              <a:gd name="T20" fmla="*/ 3 w 119"/>
                              <a:gd name="T21" fmla="*/ 38 h 119"/>
                              <a:gd name="T22" fmla="*/ 0 w 119"/>
                              <a:gd name="T23" fmla="*/ 59 h 119"/>
                              <a:gd name="T24" fmla="*/ 1 w 119"/>
                              <a:gd name="T25" fmla="*/ 68 h 119"/>
                              <a:gd name="T26" fmla="*/ 7 w 119"/>
                              <a:gd name="T27" fmla="*/ 87 h 119"/>
                              <a:gd name="T28" fmla="*/ 18 w 119"/>
                              <a:gd name="T29" fmla="*/ 102 h 119"/>
                              <a:gd name="T30" fmla="*/ 32 w 119"/>
                              <a:gd name="T31" fmla="*/ 112 h 119"/>
                              <a:gd name="T32" fmla="*/ 49 w 119"/>
                              <a:gd name="T33" fmla="*/ 117 h 119"/>
                              <a:gd name="T34" fmla="*/ 66 w 119"/>
                              <a:gd name="T35" fmla="*/ 118 h 119"/>
                              <a:gd name="T36" fmla="*/ 82 w 119"/>
                              <a:gd name="T37" fmla="*/ 113 h 119"/>
                              <a:gd name="T38" fmla="*/ 97 w 119"/>
                              <a:gd name="T39" fmla="*/ 104 h 119"/>
                              <a:gd name="T40" fmla="*/ 109 w 119"/>
                              <a:gd name="T41" fmla="*/ 89 h 119"/>
                              <a:gd name="T42" fmla="*/ 117 w 119"/>
                              <a:gd name="T43" fmla="*/ 68 h 119"/>
                              <a:gd name="T44" fmla="*/ 118 w 119"/>
                              <a:gd name="T45" fmla="*/ 59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9">
                                <a:moveTo>
                                  <a:pt x="118" y="59"/>
                                </a:moveTo>
                                <a:lnTo>
                                  <a:pt x="117" y="49"/>
                                </a:lnTo>
                                <a:lnTo>
                                  <a:pt x="115" y="41"/>
                                </a:lnTo>
                                <a:lnTo>
                                  <a:pt x="106" y="22"/>
                                </a:lnTo>
                                <a:lnTo>
                                  <a:pt x="93" y="10"/>
                                </a:lnTo>
                                <a:lnTo>
                                  <a:pt x="77" y="2"/>
                                </a:lnTo>
                                <a:lnTo>
                                  <a:pt x="59" y="0"/>
                                </a:lnTo>
                                <a:lnTo>
                                  <a:pt x="41" y="2"/>
                                </a:lnTo>
                                <a:lnTo>
                                  <a:pt x="25" y="9"/>
                                </a:lnTo>
                                <a:lnTo>
                                  <a:pt x="12" y="21"/>
                                </a:lnTo>
                                <a:lnTo>
                                  <a:pt x="3" y="38"/>
                                </a:lnTo>
                                <a:lnTo>
                                  <a:pt x="0" y="59"/>
                                </a:lnTo>
                                <a:lnTo>
                                  <a:pt x="1" y="68"/>
                                </a:lnTo>
                                <a:lnTo>
                                  <a:pt x="7" y="87"/>
                                </a:lnTo>
                                <a:lnTo>
                                  <a:pt x="18" y="102"/>
                                </a:lnTo>
                                <a:lnTo>
                                  <a:pt x="32" y="112"/>
                                </a:lnTo>
                                <a:lnTo>
                                  <a:pt x="49" y="117"/>
                                </a:lnTo>
                                <a:lnTo>
                                  <a:pt x="66" y="118"/>
                                </a:lnTo>
                                <a:lnTo>
                                  <a:pt x="82" y="113"/>
                                </a:lnTo>
                                <a:lnTo>
                                  <a:pt x="97" y="104"/>
                                </a:lnTo>
                                <a:lnTo>
                                  <a:pt x="109" y="89"/>
                                </a:lnTo>
                                <a:lnTo>
                                  <a:pt x="117" y="68"/>
                                </a:lnTo>
                                <a:lnTo>
                                  <a:pt x="118" y="59"/>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8" name="Freeform 2166"/>
                        <wps:cNvSpPr>
                          <a:spLocks/>
                        </wps:cNvSpPr>
                        <wps:spPr bwMode="auto">
                          <a:xfrm>
                            <a:off x="9156" y="2120"/>
                            <a:ext cx="180" cy="20"/>
                          </a:xfrm>
                          <a:custGeom>
                            <a:avLst/>
                            <a:gdLst>
                              <a:gd name="T0" fmla="*/ 0 w 180"/>
                              <a:gd name="T1" fmla="*/ 0 h 20"/>
                              <a:gd name="T2" fmla="*/ 180 w 180"/>
                              <a:gd name="T3" fmla="*/ 0 h 20"/>
                            </a:gdLst>
                            <a:ahLst/>
                            <a:cxnLst>
                              <a:cxn ang="0">
                                <a:pos x="T0" y="T1"/>
                              </a:cxn>
                              <a:cxn ang="0">
                                <a:pos x="T2" y="T3"/>
                              </a:cxn>
                            </a:cxnLst>
                            <a:rect l="0" t="0" r="r" b="b"/>
                            <a:pathLst>
                              <a:path w="180" h="20">
                                <a:moveTo>
                                  <a:pt x="0" y="0"/>
                                </a:moveTo>
                                <a:lnTo>
                                  <a:pt x="18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9" name="Freeform 2167"/>
                        <wps:cNvSpPr>
                          <a:spLocks/>
                        </wps:cNvSpPr>
                        <wps:spPr bwMode="auto">
                          <a:xfrm>
                            <a:off x="9394" y="2383"/>
                            <a:ext cx="20" cy="56"/>
                          </a:xfrm>
                          <a:custGeom>
                            <a:avLst/>
                            <a:gdLst>
                              <a:gd name="T0" fmla="*/ 0 w 20"/>
                              <a:gd name="T1" fmla="*/ 0 h 56"/>
                              <a:gd name="T2" fmla="*/ 0 w 20"/>
                              <a:gd name="T3" fmla="*/ 55 h 56"/>
                            </a:gdLst>
                            <a:ahLst/>
                            <a:cxnLst>
                              <a:cxn ang="0">
                                <a:pos x="T0" y="T1"/>
                              </a:cxn>
                              <a:cxn ang="0">
                                <a:pos x="T2" y="T3"/>
                              </a:cxn>
                            </a:cxnLst>
                            <a:rect l="0" t="0" r="r" b="b"/>
                            <a:pathLst>
                              <a:path w="20" h="56">
                                <a:moveTo>
                                  <a:pt x="0" y="0"/>
                                </a:move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0" name="Freeform 2168"/>
                        <wps:cNvSpPr>
                          <a:spLocks/>
                        </wps:cNvSpPr>
                        <wps:spPr bwMode="auto">
                          <a:xfrm>
                            <a:off x="9396" y="2383"/>
                            <a:ext cx="20" cy="56"/>
                          </a:xfrm>
                          <a:custGeom>
                            <a:avLst/>
                            <a:gdLst>
                              <a:gd name="T0" fmla="*/ 0 w 20"/>
                              <a:gd name="T1" fmla="*/ 0 h 56"/>
                              <a:gd name="T2" fmla="*/ 0 w 20"/>
                              <a:gd name="T3" fmla="*/ 55 h 56"/>
                            </a:gdLst>
                            <a:ahLst/>
                            <a:cxnLst>
                              <a:cxn ang="0">
                                <a:pos x="T0" y="T1"/>
                              </a:cxn>
                              <a:cxn ang="0">
                                <a:pos x="T2" y="T3"/>
                              </a:cxn>
                            </a:cxnLst>
                            <a:rect l="0" t="0" r="r" b="b"/>
                            <a:pathLst>
                              <a:path w="20" h="56">
                                <a:moveTo>
                                  <a:pt x="0" y="0"/>
                                </a:move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1" name="Freeform 2169"/>
                        <wps:cNvSpPr>
                          <a:spLocks/>
                        </wps:cNvSpPr>
                        <wps:spPr bwMode="auto">
                          <a:xfrm>
                            <a:off x="9387" y="2383"/>
                            <a:ext cx="20" cy="20"/>
                          </a:xfrm>
                          <a:custGeom>
                            <a:avLst/>
                            <a:gdLst>
                              <a:gd name="T0" fmla="*/ 0 w 20"/>
                              <a:gd name="T1" fmla="*/ 0 h 20"/>
                              <a:gd name="T2" fmla="*/ 18 w 20"/>
                              <a:gd name="T3" fmla="*/ 0 h 20"/>
                            </a:gdLst>
                            <a:ahLst/>
                            <a:cxnLst>
                              <a:cxn ang="0">
                                <a:pos x="T0" y="T1"/>
                              </a:cxn>
                              <a:cxn ang="0">
                                <a:pos x="T2" y="T3"/>
                              </a:cxn>
                            </a:cxnLst>
                            <a:rect l="0" t="0" r="r" b="b"/>
                            <a:pathLst>
                              <a:path w="20" h="20">
                                <a:moveTo>
                                  <a:pt x="0" y="0"/>
                                </a:moveTo>
                                <a:lnTo>
                                  <a:pt x="18"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2" name="Freeform 2170"/>
                        <wps:cNvSpPr>
                          <a:spLocks/>
                        </wps:cNvSpPr>
                        <wps:spPr bwMode="auto">
                          <a:xfrm>
                            <a:off x="9387" y="2438"/>
                            <a:ext cx="20" cy="20"/>
                          </a:xfrm>
                          <a:custGeom>
                            <a:avLst/>
                            <a:gdLst>
                              <a:gd name="T0" fmla="*/ 0 w 20"/>
                              <a:gd name="T1" fmla="*/ 0 h 20"/>
                              <a:gd name="T2" fmla="*/ 18 w 20"/>
                              <a:gd name="T3" fmla="*/ 0 h 20"/>
                            </a:gdLst>
                            <a:ahLst/>
                            <a:cxnLst>
                              <a:cxn ang="0">
                                <a:pos x="T0" y="T1"/>
                              </a:cxn>
                              <a:cxn ang="0">
                                <a:pos x="T2" y="T3"/>
                              </a:cxn>
                            </a:cxnLst>
                            <a:rect l="0" t="0" r="r" b="b"/>
                            <a:pathLst>
                              <a:path w="20" h="20">
                                <a:moveTo>
                                  <a:pt x="0" y="0"/>
                                </a:moveTo>
                                <a:lnTo>
                                  <a:pt x="18"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3" name="Freeform 2171"/>
                        <wps:cNvSpPr>
                          <a:spLocks/>
                        </wps:cNvSpPr>
                        <wps:spPr bwMode="auto">
                          <a:xfrm>
                            <a:off x="9336" y="2352"/>
                            <a:ext cx="119" cy="118"/>
                          </a:xfrm>
                          <a:custGeom>
                            <a:avLst/>
                            <a:gdLst>
                              <a:gd name="T0" fmla="*/ 118 w 119"/>
                              <a:gd name="T1" fmla="*/ 58 h 118"/>
                              <a:gd name="T2" fmla="*/ 117 w 119"/>
                              <a:gd name="T3" fmla="*/ 50 h 118"/>
                              <a:gd name="T4" fmla="*/ 115 w 119"/>
                              <a:gd name="T5" fmla="*/ 40 h 118"/>
                              <a:gd name="T6" fmla="*/ 105 w 119"/>
                              <a:gd name="T7" fmla="*/ 22 h 118"/>
                              <a:gd name="T8" fmla="*/ 92 w 119"/>
                              <a:gd name="T9" fmla="*/ 9 h 118"/>
                              <a:gd name="T10" fmla="*/ 76 w 119"/>
                              <a:gd name="T11" fmla="*/ 2 h 118"/>
                              <a:gd name="T12" fmla="*/ 59 w 119"/>
                              <a:gd name="T13" fmla="*/ 0 h 118"/>
                              <a:gd name="T14" fmla="*/ 41 w 119"/>
                              <a:gd name="T15" fmla="*/ 2 h 118"/>
                              <a:gd name="T16" fmla="*/ 26 w 119"/>
                              <a:gd name="T17" fmla="*/ 9 h 118"/>
                              <a:gd name="T18" fmla="*/ 12 w 119"/>
                              <a:gd name="T19" fmla="*/ 21 h 118"/>
                              <a:gd name="T20" fmla="*/ 4 w 119"/>
                              <a:gd name="T21" fmla="*/ 38 h 118"/>
                              <a:gd name="T22" fmla="*/ 0 w 119"/>
                              <a:gd name="T23" fmla="*/ 58 h 118"/>
                              <a:gd name="T24" fmla="*/ 1 w 119"/>
                              <a:gd name="T25" fmla="*/ 68 h 118"/>
                              <a:gd name="T26" fmla="*/ 6 w 119"/>
                              <a:gd name="T27" fmla="*/ 87 h 118"/>
                              <a:gd name="T28" fmla="*/ 17 w 119"/>
                              <a:gd name="T29" fmla="*/ 102 h 118"/>
                              <a:gd name="T30" fmla="*/ 32 w 119"/>
                              <a:gd name="T31" fmla="*/ 112 h 118"/>
                              <a:gd name="T32" fmla="*/ 49 w 119"/>
                              <a:gd name="T33" fmla="*/ 117 h 118"/>
                              <a:gd name="T34" fmla="*/ 67 w 119"/>
                              <a:gd name="T35" fmla="*/ 117 h 118"/>
                              <a:gd name="T36" fmla="*/ 84 w 119"/>
                              <a:gd name="T37" fmla="*/ 113 h 118"/>
                              <a:gd name="T38" fmla="*/ 99 w 119"/>
                              <a:gd name="T39" fmla="*/ 103 h 118"/>
                              <a:gd name="T40" fmla="*/ 110 w 119"/>
                              <a:gd name="T41" fmla="*/ 88 h 118"/>
                              <a:gd name="T42" fmla="*/ 117 w 119"/>
                              <a:gd name="T43" fmla="*/ 68 h 118"/>
                              <a:gd name="T44" fmla="*/ 118 w 119"/>
                              <a:gd name="T45" fmla="*/ 5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8">
                                <a:moveTo>
                                  <a:pt x="118" y="58"/>
                                </a:moveTo>
                                <a:lnTo>
                                  <a:pt x="117" y="50"/>
                                </a:lnTo>
                                <a:lnTo>
                                  <a:pt x="115" y="40"/>
                                </a:lnTo>
                                <a:lnTo>
                                  <a:pt x="105" y="22"/>
                                </a:lnTo>
                                <a:lnTo>
                                  <a:pt x="92" y="9"/>
                                </a:lnTo>
                                <a:lnTo>
                                  <a:pt x="76" y="2"/>
                                </a:lnTo>
                                <a:lnTo>
                                  <a:pt x="59" y="0"/>
                                </a:lnTo>
                                <a:lnTo>
                                  <a:pt x="41" y="2"/>
                                </a:lnTo>
                                <a:lnTo>
                                  <a:pt x="26" y="9"/>
                                </a:lnTo>
                                <a:lnTo>
                                  <a:pt x="12" y="21"/>
                                </a:lnTo>
                                <a:lnTo>
                                  <a:pt x="4" y="38"/>
                                </a:lnTo>
                                <a:lnTo>
                                  <a:pt x="0" y="58"/>
                                </a:lnTo>
                                <a:lnTo>
                                  <a:pt x="1" y="68"/>
                                </a:lnTo>
                                <a:lnTo>
                                  <a:pt x="6" y="87"/>
                                </a:lnTo>
                                <a:lnTo>
                                  <a:pt x="17" y="102"/>
                                </a:lnTo>
                                <a:lnTo>
                                  <a:pt x="32" y="112"/>
                                </a:lnTo>
                                <a:lnTo>
                                  <a:pt x="49" y="117"/>
                                </a:lnTo>
                                <a:lnTo>
                                  <a:pt x="67" y="117"/>
                                </a:lnTo>
                                <a:lnTo>
                                  <a:pt x="84" y="113"/>
                                </a:lnTo>
                                <a:lnTo>
                                  <a:pt x="99" y="103"/>
                                </a:lnTo>
                                <a:lnTo>
                                  <a:pt x="110" y="88"/>
                                </a:lnTo>
                                <a:lnTo>
                                  <a:pt x="117" y="68"/>
                                </a:lnTo>
                                <a:lnTo>
                                  <a:pt x="118" y="58"/>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4" name="Freeform 2172"/>
                        <wps:cNvSpPr>
                          <a:spLocks/>
                        </wps:cNvSpPr>
                        <wps:spPr bwMode="auto">
                          <a:xfrm>
                            <a:off x="9336" y="2352"/>
                            <a:ext cx="119" cy="118"/>
                          </a:xfrm>
                          <a:custGeom>
                            <a:avLst/>
                            <a:gdLst>
                              <a:gd name="T0" fmla="*/ 118 w 119"/>
                              <a:gd name="T1" fmla="*/ 58 h 118"/>
                              <a:gd name="T2" fmla="*/ 117 w 119"/>
                              <a:gd name="T3" fmla="*/ 50 h 118"/>
                              <a:gd name="T4" fmla="*/ 115 w 119"/>
                              <a:gd name="T5" fmla="*/ 40 h 118"/>
                              <a:gd name="T6" fmla="*/ 105 w 119"/>
                              <a:gd name="T7" fmla="*/ 22 h 118"/>
                              <a:gd name="T8" fmla="*/ 92 w 119"/>
                              <a:gd name="T9" fmla="*/ 9 h 118"/>
                              <a:gd name="T10" fmla="*/ 76 w 119"/>
                              <a:gd name="T11" fmla="*/ 2 h 118"/>
                              <a:gd name="T12" fmla="*/ 59 w 119"/>
                              <a:gd name="T13" fmla="*/ 0 h 118"/>
                              <a:gd name="T14" fmla="*/ 41 w 119"/>
                              <a:gd name="T15" fmla="*/ 2 h 118"/>
                              <a:gd name="T16" fmla="*/ 26 w 119"/>
                              <a:gd name="T17" fmla="*/ 9 h 118"/>
                              <a:gd name="T18" fmla="*/ 12 w 119"/>
                              <a:gd name="T19" fmla="*/ 21 h 118"/>
                              <a:gd name="T20" fmla="*/ 4 w 119"/>
                              <a:gd name="T21" fmla="*/ 38 h 118"/>
                              <a:gd name="T22" fmla="*/ 0 w 119"/>
                              <a:gd name="T23" fmla="*/ 58 h 118"/>
                              <a:gd name="T24" fmla="*/ 1 w 119"/>
                              <a:gd name="T25" fmla="*/ 68 h 118"/>
                              <a:gd name="T26" fmla="*/ 6 w 119"/>
                              <a:gd name="T27" fmla="*/ 87 h 118"/>
                              <a:gd name="T28" fmla="*/ 17 w 119"/>
                              <a:gd name="T29" fmla="*/ 102 h 118"/>
                              <a:gd name="T30" fmla="*/ 32 w 119"/>
                              <a:gd name="T31" fmla="*/ 112 h 118"/>
                              <a:gd name="T32" fmla="*/ 49 w 119"/>
                              <a:gd name="T33" fmla="*/ 117 h 118"/>
                              <a:gd name="T34" fmla="*/ 67 w 119"/>
                              <a:gd name="T35" fmla="*/ 117 h 118"/>
                              <a:gd name="T36" fmla="*/ 84 w 119"/>
                              <a:gd name="T37" fmla="*/ 113 h 118"/>
                              <a:gd name="T38" fmla="*/ 99 w 119"/>
                              <a:gd name="T39" fmla="*/ 103 h 118"/>
                              <a:gd name="T40" fmla="*/ 110 w 119"/>
                              <a:gd name="T41" fmla="*/ 88 h 118"/>
                              <a:gd name="T42" fmla="*/ 117 w 119"/>
                              <a:gd name="T43" fmla="*/ 68 h 118"/>
                              <a:gd name="T44" fmla="*/ 118 w 119"/>
                              <a:gd name="T45" fmla="*/ 5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8">
                                <a:moveTo>
                                  <a:pt x="118" y="58"/>
                                </a:moveTo>
                                <a:lnTo>
                                  <a:pt x="117" y="50"/>
                                </a:lnTo>
                                <a:lnTo>
                                  <a:pt x="115" y="40"/>
                                </a:lnTo>
                                <a:lnTo>
                                  <a:pt x="105" y="22"/>
                                </a:lnTo>
                                <a:lnTo>
                                  <a:pt x="92" y="9"/>
                                </a:lnTo>
                                <a:lnTo>
                                  <a:pt x="76" y="2"/>
                                </a:lnTo>
                                <a:lnTo>
                                  <a:pt x="59" y="0"/>
                                </a:lnTo>
                                <a:lnTo>
                                  <a:pt x="41" y="2"/>
                                </a:lnTo>
                                <a:lnTo>
                                  <a:pt x="26" y="9"/>
                                </a:lnTo>
                                <a:lnTo>
                                  <a:pt x="12" y="21"/>
                                </a:lnTo>
                                <a:lnTo>
                                  <a:pt x="4" y="38"/>
                                </a:lnTo>
                                <a:lnTo>
                                  <a:pt x="0" y="58"/>
                                </a:lnTo>
                                <a:lnTo>
                                  <a:pt x="1" y="68"/>
                                </a:lnTo>
                                <a:lnTo>
                                  <a:pt x="6" y="87"/>
                                </a:lnTo>
                                <a:lnTo>
                                  <a:pt x="17" y="102"/>
                                </a:lnTo>
                                <a:lnTo>
                                  <a:pt x="32" y="112"/>
                                </a:lnTo>
                                <a:lnTo>
                                  <a:pt x="49" y="117"/>
                                </a:lnTo>
                                <a:lnTo>
                                  <a:pt x="67" y="117"/>
                                </a:lnTo>
                                <a:lnTo>
                                  <a:pt x="84" y="113"/>
                                </a:lnTo>
                                <a:lnTo>
                                  <a:pt x="99" y="103"/>
                                </a:lnTo>
                                <a:lnTo>
                                  <a:pt x="110" y="88"/>
                                </a:lnTo>
                                <a:lnTo>
                                  <a:pt x="117" y="68"/>
                                </a:lnTo>
                                <a:lnTo>
                                  <a:pt x="118" y="58"/>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5" name="Freeform 2173"/>
                        <wps:cNvSpPr>
                          <a:spLocks/>
                        </wps:cNvSpPr>
                        <wps:spPr bwMode="auto">
                          <a:xfrm>
                            <a:off x="9156" y="2410"/>
                            <a:ext cx="180" cy="20"/>
                          </a:xfrm>
                          <a:custGeom>
                            <a:avLst/>
                            <a:gdLst>
                              <a:gd name="T0" fmla="*/ 0 w 180"/>
                              <a:gd name="T1" fmla="*/ 0 h 20"/>
                              <a:gd name="T2" fmla="*/ 180 w 180"/>
                              <a:gd name="T3" fmla="*/ 0 h 20"/>
                            </a:gdLst>
                            <a:ahLst/>
                            <a:cxnLst>
                              <a:cxn ang="0">
                                <a:pos x="T0" y="T1"/>
                              </a:cxn>
                              <a:cxn ang="0">
                                <a:pos x="T2" y="T3"/>
                              </a:cxn>
                            </a:cxnLst>
                            <a:rect l="0" t="0" r="r" b="b"/>
                            <a:pathLst>
                              <a:path w="180" h="20">
                                <a:moveTo>
                                  <a:pt x="0" y="0"/>
                                </a:moveTo>
                                <a:lnTo>
                                  <a:pt x="18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6" name="Freeform 2174"/>
                        <wps:cNvSpPr>
                          <a:spLocks/>
                        </wps:cNvSpPr>
                        <wps:spPr bwMode="auto">
                          <a:xfrm>
                            <a:off x="9377" y="2674"/>
                            <a:ext cx="20" cy="56"/>
                          </a:xfrm>
                          <a:custGeom>
                            <a:avLst/>
                            <a:gdLst>
                              <a:gd name="T0" fmla="*/ 0 w 20"/>
                              <a:gd name="T1" fmla="*/ 0 h 56"/>
                              <a:gd name="T2" fmla="*/ 0 w 20"/>
                              <a:gd name="T3" fmla="*/ 55 h 56"/>
                            </a:gdLst>
                            <a:ahLst/>
                            <a:cxnLst>
                              <a:cxn ang="0">
                                <a:pos x="T0" y="T1"/>
                              </a:cxn>
                              <a:cxn ang="0">
                                <a:pos x="T2" y="T3"/>
                              </a:cxn>
                            </a:cxnLst>
                            <a:rect l="0" t="0" r="r" b="b"/>
                            <a:pathLst>
                              <a:path w="20" h="56">
                                <a:moveTo>
                                  <a:pt x="0" y="0"/>
                                </a:move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7" name="Freeform 2175"/>
                        <wps:cNvSpPr>
                          <a:spLocks/>
                        </wps:cNvSpPr>
                        <wps:spPr bwMode="auto">
                          <a:xfrm>
                            <a:off x="9380" y="2674"/>
                            <a:ext cx="20" cy="56"/>
                          </a:xfrm>
                          <a:custGeom>
                            <a:avLst/>
                            <a:gdLst>
                              <a:gd name="T0" fmla="*/ 0 w 20"/>
                              <a:gd name="T1" fmla="*/ 0 h 56"/>
                              <a:gd name="T2" fmla="*/ 0 w 20"/>
                              <a:gd name="T3" fmla="*/ 55 h 56"/>
                            </a:gdLst>
                            <a:ahLst/>
                            <a:cxnLst>
                              <a:cxn ang="0">
                                <a:pos x="T0" y="T1"/>
                              </a:cxn>
                              <a:cxn ang="0">
                                <a:pos x="T2" y="T3"/>
                              </a:cxn>
                            </a:cxnLst>
                            <a:rect l="0" t="0" r="r" b="b"/>
                            <a:pathLst>
                              <a:path w="20" h="56">
                                <a:moveTo>
                                  <a:pt x="0" y="0"/>
                                </a:move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8" name="Freeform 2176"/>
                        <wps:cNvSpPr>
                          <a:spLocks/>
                        </wps:cNvSpPr>
                        <wps:spPr bwMode="auto">
                          <a:xfrm>
                            <a:off x="9412" y="2674"/>
                            <a:ext cx="20" cy="56"/>
                          </a:xfrm>
                          <a:custGeom>
                            <a:avLst/>
                            <a:gdLst>
                              <a:gd name="T0" fmla="*/ 0 w 20"/>
                              <a:gd name="T1" fmla="*/ 0 h 56"/>
                              <a:gd name="T2" fmla="*/ 0 w 20"/>
                              <a:gd name="T3" fmla="*/ 55 h 56"/>
                            </a:gdLst>
                            <a:ahLst/>
                            <a:cxnLst>
                              <a:cxn ang="0">
                                <a:pos x="T0" y="T1"/>
                              </a:cxn>
                              <a:cxn ang="0">
                                <a:pos x="T2" y="T3"/>
                              </a:cxn>
                            </a:cxnLst>
                            <a:rect l="0" t="0" r="r" b="b"/>
                            <a:pathLst>
                              <a:path w="20" h="56">
                                <a:moveTo>
                                  <a:pt x="0" y="0"/>
                                </a:move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9" name="Freeform 2177"/>
                        <wps:cNvSpPr>
                          <a:spLocks/>
                        </wps:cNvSpPr>
                        <wps:spPr bwMode="auto">
                          <a:xfrm>
                            <a:off x="9414" y="2674"/>
                            <a:ext cx="20" cy="56"/>
                          </a:xfrm>
                          <a:custGeom>
                            <a:avLst/>
                            <a:gdLst>
                              <a:gd name="T0" fmla="*/ 0 w 20"/>
                              <a:gd name="T1" fmla="*/ 0 h 56"/>
                              <a:gd name="T2" fmla="*/ 0 w 20"/>
                              <a:gd name="T3" fmla="*/ 55 h 56"/>
                            </a:gdLst>
                            <a:ahLst/>
                            <a:cxnLst>
                              <a:cxn ang="0">
                                <a:pos x="T0" y="T1"/>
                              </a:cxn>
                              <a:cxn ang="0">
                                <a:pos x="T2" y="T3"/>
                              </a:cxn>
                            </a:cxnLst>
                            <a:rect l="0" t="0" r="r" b="b"/>
                            <a:pathLst>
                              <a:path w="20" h="56">
                                <a:moveTo>
                                  <a:pt x="0" y="0"/>
                                </a:move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0" name="Freeform 2178"/>
                        <wps:cNvSpPr>
                          <a:spLocks/>
                        </wps:cNvSpPr>
                        <wps:spPr bwMode="auto">
                          <a:xfrm>
                            <a:off x="9369" y="2674"/>
                            <a:ext cx="53" cy="20"/>
                          </a:xfrm>
                          <a:custGeom>
                            <a:avLst/>
                            <a:gdLst>
                              <a:gd name="T0" fmla="*/ 0 w 53"/>
                              <a:gd name="T1" fmla="*/ 0 h 20"/>
                              <a:gd name="T2" fmla="*/ 52 w 53"/>
                              <a:gd name="T3" fmla="*/ 0 h 20"/>
                            </a:gdLst>
                            <a:ahLst/>
                            <a:cxnLst>
                              <a:cxn ang="0">
                                <a:pos x="T0" y="T1"/>
                              </a:cxn>
                              <a:cxn ang="0">
                                <a:pos x="T2" y="T3"/>
                              </a:cxn>
                            </a:cxnLst>
                            <a:rect l="0" t="0" r="r" b="b"/>
                            <a:pathLst>
                              <a:path w="53" h="20">
                                <a:moveTo>
                                  <a:pt x="0" y="0"/>
                                </a:moveTo>
                                <a:lnTo>
                                  <a:pt x="52" y="0"/>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1" name="Freeform 2179"/>
                        <wps:cNvSpPr>
                          <a:spLocks/>
                        </wps:cNvSpPr>
                        <wps:spPr bwMode="auto">
                          <a:xfrm>
                            <a:off x="9156" y="2701"/>
                            <a:ext cx="256" cy="20"/>
                          </a:xfrm>
                          <a:custGeom>
                            <a:avLst/>
                            <a:gdLst>
                              <a:gd name="T0" fmla="*/ 0 w 256"/>
                              <a:gd name="T1" fmla="*/ 0 h 20"/>
                              <a:gd name="T2" fmla="*/ 255 w 256"/>
                              <a:gd name="T3" fmla="*/ 0 h 20"/>
                            </a:gdLst>
                            <a:ahLst/>
                            <a:cxnLst>
                              <a:cxn ang="0">
                                <a:pos x="T0" y="T1"/>
                              </a:cxn>
                              <a:cxn ang="0">
                                <a:pos x="T2" y="T3"/>
                              </a:cxn>
                            </a:cxnLst>
                            <a:rect l="0" t="0" r="r" b="b"/>
                            <a:pathLst>
                              <a:path w="256" h="20">
                                <a:moveTo>
                                  <a:pt x="0" y="0"/>
                                </a:moveTo>
                                <a:lnTo>
                                  <a:pt x="255" y="0"/>
                                </a:lnTo>
                              </a:path>
                            </a:pathLst>
                          </a:custGeom>
                          <a:noFill/>
                          <a:ln w="1524">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2" name="Freeform 2180"/>
                        <wps:cNvSpPr>
                          <a:spLocks/>
                        </wps:cNvSpPr>
                        <wps:spPr bwMode="auto">
                          <a:xfrm>
                            <a:off x="9369" y="2729"/>
                            <a:ext cx="53" cy="20"/>
                          </a:xfrm>
                          <a:custGeom>
                            <a:avLst/>
                            <a:gdLst>
                              <a:gd name="T0" fmla="*/ 0 w 53"/>
                              <a:gd name="T1" fmla="*/ 0 h 20"/>
                              <a:gd name="T2" fmla="*/ 52 w 53"/>
                              <a:gd name="T3" fmla="*/ 0 h 20"/>
                            </a:gdLst>
                            <a:ahLst/>
                            <a:cxnLst>
                              <a:cxn ang="0">
                                <a:pos x="T0" y="T1"/>
                              </a:cxn>
                              <a:cxn ang="0">
                                <a:pos x="T2" y="T3"/>
                              </a:cxn>
                            </a:cxnLst>
                            <a:rect l="0" t="0" r="r" b="b"/>
                            <a:pathLst>
                              <a:path w="53" h="20">
                                <a:moveTo>
                                  <a:pt x="0" y="0"/>
                                </a:moveTo>
                                <a:lnTo>
                                  <a:pt x="52" y="0"/>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3" name="Freeform 2181"/>
                        <wps:cNvSpPr>
                          <a:spLocks/>
                        </wps:cNvSpPr>
                        <wps:spPr bwMode="auto">
                          <a:xfrm>
                            <a:off x="9336" y="2643"/>
                            <a:ext cx="119" cy="118"/>
                          </a:xfrm>
                          <a:custGeom>
                            <a:avLst/>
                            <a:gdLst>
                              <a:gd name="T0" fmla="*/ 118 w 119"/>
                              <a:gd name="T1" fmla="*/ 58 h 118"/>
                              <a:gd name="T2" fmla="*/ 117 w 119"/>
                              <a:gd name="T3" fmla="*/ 49 h 118"/>
                              <a:gd name="T4" fmla="*/ 115 w 119"/>
                              <a:gd name="T5" fmla="*/ 40 h 118"/>
                              <a:gd name="T6" fmla="*/ 106 w 119"/>
                              <a:gd name="T7" fmla="*/ 22 h 118"/>
                              <a:gd name="T8" fmla="*/ 92 w 119"/>
                              <a:gd name="T9" fmla="*/ 10 h 118"/>
                              <a:gd name="T10" fmla="*/ 76 w 119"/>
                              <a:gd name="T11" fmla="*/ 2 h 118"/>
                              <a:gd name="T12" fmla="*/ 59 w 119"/>
                              <a:gd name="T13" fmla="*/ 0 h 118"/>
                              <a:gd name="T14" fmla="*/ 42 w 119"/>
                              <a:gd name="T15" fmla="*/ 2 h 118"/>
                              <a:gd name="T16" fmla="*/ 26 w 119"/>
                              <a:gd name="T17" fmla="*/ 9 h 118"/>
                              <a:gd name="T18" fmla="*/ 12 w 119"/>
                              <a:gd name="T19" fmla="*/ 21 h 118"/>
                              <a:gd name="T20" fmla="*/ 3 w 119"/>
                              <a:gd name="T21" fmla="*/ 38 h 118"/>
                              <a:gd name="T22" fmla="*/ 0 w 119"/>
                              <a:gd name="T23" fmla="*/ 58 h 118"/>
                              <a:gd name="T24" fmla="*/ 1 w 119"/>
                              <a:gd name="T25" fmla="*/ 68 h 118"/>
                              <a:gd name="T26" fmla="*/ 6 w 119"/>
                              <a:gd name="T27" fmla="*/ 87 h 118"/>
                              <a:gd name="T28" fmla="*/ 17 w 119"/>
                              <a:gd name="T29" fmla="*/ 101 h 118"/>
                              <a:gd name="T30" fmla="*/ 31 w 119"/>
                              <a:gd name="T31" fmla="*/ 111 h 118"/>
                              <a:gd name="T32" fmla="*/ 48 w 119"/>
                              <a:gd name="T33" fmla="*/ 117 h 118"/>
                              <a:gd name="T34" fmla="*/ 65 w 119"/>
                              <a:gd name="T35" fmla="*/ 117 h 118"/>
                              <a:gd name="T36" fmla="*/ 82 w 119"/>
                              <a:gd name="T37" fmla="*/ 113 h 118"/>
                              <a:gd name="T38" fmla="*/ 97 w 119"/>
                              <a:gd name="T39" fmla="*/ 104 h 118"/>
                              <a:gd name="T40" fmla="*/ 109 w 119"/>
                              <a:gd name="T41" fmla="*/ 89 h 118"/>
                              <a:gd name="T42" fmla="*/ 117 w 119"/>
                              <a:gd name="T43" fmla="*/ 68 h 118"/>
                              <a:gd name="T44" fmla="*/ 118 w 119"/>
                              <a:gd name="T45" fmla="*/ 5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8">
                                <a:moveTo>
                                  <a:pt x="118" y="58"/>
                                </a:moveTo>
                                <a:lnTo>
                                  <a:pt x="117" y="49"/>
                                </a:lnTo>
                                <a:lnTo>
                                  <a:pt x="115" y="40"/>
                                </a:lnTo>
                                <a:lnTo>
                                  <a:pt x="106" y="22"/>
                                </a:lnTo>
                                <a:lnTo>
                                  <a:pt x="92" y="10"/>
                                </a:lnTo>
                                <a:lnTo>
                                  <a:pt x="76" y="2"/>
                                </a:lnTo>
                                <a:lnTo>
                                  <a:pt x="59" y="0"/>
                                </a:lnTo>
                                <a:lnTo>
                                  <a:pt x="42" y="2"/>
                                </a:lnTo>
                                <a:lnTo>
                                  <a:pt x="26" y="9"/>
                                </a:lnTo>
                                <a:lnTo>
                                  <a:pt x="12" y="21"/>
                                </a:lnTo>
                                <a:lnTo>
                                  <a:pt x="3" y="38"/>
                                </a:lnTo>
                                <a:lnTo>
                                  <a:pt x="0" y="58"/>
                                </a:lnTo>
                                <a:lnTo>
                                  <a:pt x="1" y="68"/>
                                </a:lnTo>
                                <a:lnTo>
                                  <a:pt x="6" y="87"/>
                                </a:lnTo>
                                <a:lnTo>
                                  <a:pt x="17" y="101"/>
                                </a:lnTo>
                                <a:lnTo>
                                  <a:pt x="31" y="111"/>
                                </a:lnTo>
                                <a:lnTo>
                                  <a:pt x="48" y="117"/>
                                </a:lnTo>
                                <a:lnTo>
                                  <a:pt x="65" y="117"/>
                                </a:lnTo>
                                <a:lnTo>
                                  <a:pt x="82" y="113"/>
                                </a:lnTo>
                                <a:lnTo>
                                  <a:pt x="97" y="104"/>
                                </a:lnTo>
                                <a:lnTo>
                                  <a:pt x="109" y="89"/>
                                </a:lnTo>
                                <a:lnTo>
                                  <a:pt x="117" y="68"/>
                                </a:lnTo>
                                <a:lnTo>
                                  <a:pt x="118" y="58"/>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4" name="Freeform 2182"/>
                        <wps:cNvSpPr>
                          <a:spLocks/>
                        </wps:cNvSpPr>
                        <wps:spPr bwMode="auto">
                          <a:xfrm>
                            <a:off x="9336" y="2643"/>
                            <a:ext cx="119" cy="118"/>
                          </a:xfrm>
                          <a:custGeom>
                            <a:avLst/>
                            <a:gdLst>
                              <a:gd name="T0" fmla="*/ 118 w 119"/>
                              <a:gd name="T1" fmla="*/ 58 h 118"/>
                              <a:gd name="T2" fmla="*/ 117 w 119"/>
                              <a:gd name="T3" fmla="*/ 49 h 118"/>
                              <a:gd name="T4" fmla="*/ 115 w 119"/>
                              <a:gd name="T5" fmla="*/ 40 h 118"/>
                              <a:gd name="T6" fmla="*/ 106 w 119"/>
                              <a:gd name="T7" fmla="*/ 22 h 118"/>
                              <a:gd name="T8" fmla="*/ 92 w 119"/>
                              <a:gd name="T9" fmla="*/ 10 h 118"/>
                              <a:gd name="T10" fmla="*/ 76 w 119"/>
                              <a:gd name="T11" fmla="*/ 2 h 118"/>
                              <a:gd name="T12" fmla="*/ 59 w 119"/>
                              <a:gd name="T13" fmla="*/ 0 h 118"/>
                              <a:gd name="T14" fmla="*/ 42 w 119"/>
                              <a:gd name="T15" fmla="*/ 2 h 118"/>
                              <a:gd name="T16" fmla="*/ 26 w 119"/>
                              <a:gd name="T17" fmla="*/ 9 h 118"/>
                              <a:gd name="T18" fmla="*/ 12 w 119"/>
                              <a:gd name="T19" fmla="*/ 21 h 118"/>
                              <a:gd name="T20" fmla="*/ 3 w 119"/>
                              <a:gd name="T21" fmla="*/ 38 h 118"/>
                              <a:gd name="T22" fmla="*/ 0 w 119"/>
                              <a:gd name="T23" fmla="*/ 58 h 118"/>
                              <a:gd name="T24" fmla="*/ 1 w 119"/>
                              <a:gd name="T25" fmla="*/ 68 h 118"/>
                              <a:gd name="T26" fmla="*/ 6 w 119"/>
                              <a:gd name="T27" fmla="*/ 87 h 118"/>
                              <a:gd name="T28" fmla="*/ 17 w 119"/>
                              <a:gd name="T29" fmla="*/ 101 h 118"/>
                              <a:gd name="T30" fmla="*/ 31 w 119"/>
                              <a:gd name="T31" fmla="*/ 111 h 118"/>
                              <a:gd name="T32" fmla="*/ 48 w 119"/>
                              <a:gd name="T33" fmla="*/ 117 h 118"/>
                              <a:gd name="T34" fmla="*/ 65 w 119"/>
                              <a:gd name="T35" fmla="*/ 117 h 118"/>
                              <a:gd name="T36" fmla="*/ 82 w 119"/>
                              <a:gd name="T37" fmla="*/ 113 h 118"/>
                              <a:gd name="T38" fmla="*/ 97 w 119"/>
                              <a:gd name="T39" fmla="*/ 104 h 118"/>
                              <a:gd name="T40" fmla="*/ 109 w 119"/>
                              <a:gd name="T41" fmla="*/ 89 h 118"/>
                              <a:gd name="T42" fmla="*/ 117 w 119"/>
                              <a:gd name="T43" fmla="*/ 68 h 118"/>
                              <a:gd name="T44" fmla="*/ 118 w 119"/>
                              <a:gd name="T45" fmla="*/ 5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8">
                                <a:moveTo>
                                  <a:pt x="118" y="58"/>
                                </a:moveTo>
                                <a:lnTo>
                                  <a:pt x="117" y="49"/>
                                </a:lnTo>
                                <a:lnTo>
                                  <a:pt x="115" y="40"/>
                                </a:lnTo>
                                <a:lnTo>
                                  <a:pt x="106" y="22"/>
                                </a:lnTo>
                                <a:lnTo>
                                  <a:pt x="92" y="10"/>
                                </a:lnTo>
                                <a:lnTo>
                                  <a:pt x="76" y="2"/>
                                </a:lnTo>
                                <a:lnTo>
                                  <a:pt x="59" y="0"/>
                                </a:lnTo>
                                <a:lnTo>
                                  <a:pt x="42" y="2"/>
                                </a:lnTo>
                                <a:lnTo>
                                  <a:pt x="26" y="9"/>
                                </a:lnTo>
                                <a:lnTo>
                                  <a:pt x="12" y="21"/>
                                </a:lnTo>
                                <a:lnTo>
                                  <a:pt x="3" y="38"/>
                                </a:lnTo>
                                <a:lnTo>
                                  <a:pt x="0" y="58"/>
                                </a:lnTo>
                                <a:lnTo>
                                  <a:pt x="1" y="68"/>
                                </a:lnTo>
                                <a:lnTo>
                                  <a:pt x="6" y="87"/>
                                </a:lnTo>
                                <a:lnTo>
                                  <a:pt x="17" y="101"/>
                                </a:lnTo>
                                <a:lnTo>
                                  <a:pt x="31" y="111"/>
                                </a:lnTo>
                                <a:lnTo>
                                  <a:pt x="48" y="117"/>
                                </a:lnTo>
                                <a:lnTo>
                                  <a:pt x="65" y="117"/>
                                </a:lnTo>
                                <a:lnTo>
                                  <a:pt x="82" y="113"/>
                                </a:lnTo>
                                <a:lnTo>
                                  <a:pt x="97" y="104"/>
                                </a:lnTo>
                                <a:lnTo>
                                  <a:pt x="109" y="89"/>
                                </a:lnTo>
                                <a:lnTo>
                                  <a:pt x="117" y="68"/>
                                </a:lnTo>
                                <a:lnTo>
                                  <a:pt x="118" y="58"/>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5" name="Freeform 2183"/>
                        <wps:cNvSpPr>
                          <a:spLocks/>
                        </wps:cNvSpPr>
                        <wps:spPr bwMode="auto">
                          <a:xfrm>
                            <a:off x="9371" y="2966"/>
                            <a:ext cx="41" cy="57"/>
                          </a:xfrm>
                          <a:custGeom>
                            <a:avLst/>
                            <a:gdLst>
                              <a:gd name="T0" fmla="*/ 38 w 41"/>
                              <a:gd name="T1" fmla="*/ 7 h 57"/>
                              <a:gd name="T2" fmla="*/ 40 w 41"/>
                              <a:gd name="T3" fmla="*/ 15 h 57"/>
                              <a:gd name="T4" fmla="*/ 40 w 41"/>
                              <a:gd name="T5" fmla="*/ 0 h 57"/>
                              <a:gd name="T6" fmla="*/ 38 w 41"/>
                              <a:gd name="T7" fmla="*/ 7 h 57"/>
                              <a:gd name="T8" fmla="*/ 32 w 41"/>
                              <a:gd name="T9" fmla="*/ 1 h 57"/>
                              <a:gd name="T10" fmla="*/ 23 w 41"/>
                              <a:gd name="T11" fmla="*/ 0 h 57"/>
                              <a:gd name="T12" fmla="*/ 19 w 41"/>
                              <a:gd name="T13" fmla="*/ 0 h 57"/>
                              <a:gd name="T14" fmla="*/ 11 w 41"/>
                              <a:gd name="T15" fmla="*/ 1 h 57"/>
                              <a:gd name="T16" fmla="*/ 5 w 41"/>
                              <a:gd name="T17" fmla="*/ 7 h 57"/>
                              <a:gd name="T18" fmla="*/ 3 w 41"/>
                              <a:gd name="T19" fmla="*/ 13 h 57"/>
                              <a:gd name="T20" fmla="*/ 0 w 41"/>
                              <a:gd name="T21" fmla="*/ 20 h 57"/>
                              <a:gd name="T22" fmla="*/ 0 w 41"/>
                              <a:gd name="T23" fmla="*/ 33 h 57"/>
                              <a:gd name="T24" fmla="*/ 4 w 41"/>
                              <a:gd name="T25" fmla="*/ 45 h 57"/>
                              <a:gd name="T26" fmla="*/ 8 w 41"/>
                              <a:gd name="T27" fmla="*/ 56 h 57"/>
                              <a:gd name="T28" fmla="*/ 23 w 41"/>
                              <a:gd name="T29" fmla="*/ 55 h 57"/>
                              <a:gd name="T30" fmla="*/ 32 w 41"/>
                              <a:gd name="T31" fmla="*/ 52 h 57"/>
                              <a:gd name="T32" fmla="*/ 38 w 41"/>
                              <a:gd name="T33" fmla="*/ 46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41" h="57">
                                <a:moveTo>
                                  <a:pt x="38" y="7"/>
                                </a:moveTo>
                                <a:lnTo>
                                  <a:pt x="40" y="15"/>
                                </a:lnTo>
                                <a:lnTo>
                                  <a:pt x="40" y="0"/>
                                </a:lnTo>
                                <a:lnTo>
                                  <a:pt x="38" y="7"/>
                                </a:lnTo>
                                <a:lnTo>
                                  <a:pt x="32" y="1"/>
                                </a:lnTo>
                                <a:lnTo>
                                  <a:pt x="23" y="0"/>
                                </a:lnTo>
                                <a:lnTo>
                                  <a:pt x="19" y="0"/>
                                </a:lnTo>
                                <a:lnTo>
                                  <a:pt x="11" y="1"/>
                                </a:lnTo>
                                <a:lnTo>
                                  <a:pt x="5" y="7"/>
                                </a:lnTo>
                                <a:lnTo>
                                  <a:pt x="3" y="13"/>
                                </a:lnTo>
                                <a:lnTo>
                                  <a:pt x="0" y="20"/>
                                </a:lnTo>
                                <a:lnTo>
                                  <a:pt x="0" y="33"/>
                                </a:lnTo>
                                <a:lnTo>
                                  <a:pt x="4" y="45"/>
                                </a:lnTo>
                                <a:lnTo>
                                  <a:pt x="8" y="56"/>
                                </a:lnTo>
                                <a:lnTo>
                                  <a:pt x="23" y="55"/>
                                </a:lnTo>
                                <a:lnTo>
                                  <a:pt x="32" y="52"/>
                                </a:lnTo>
                                <a:lnTo>
                                  <a:pt x="38" y="46"/>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6" name="Freeform 2184"/>
                        <wps:cNvSpPr>
                          <a:spLocks/>
                        </wps:cNvSpPr>
                        <wps:spPr bwMode="auto">
                          <a:xfrm>
                            <a:off x="9375" y="2966"/>
                            <a:ext cx="20" cy="56"/>
                          </a:xfrm>
                          <a:custGeom>
                            <a:avLst/>
                            <a:gdLst>
                              <a:gd name="T0" fmla="*/ 15 w 20"/>
                              <a:gd name="T1" fmla="*/ 0 h 56"/>
                              <a:gd name="T2" fmla="*/ 10 w 20"/>
                              <a:gd name="T3" fmla="*/ 1 h 56"/>
                              <a:gd name="T4" fmla="*/ 4 w 20"/>
                              <a:gd name="T5" fmla="*/ 7 h 56"/>
                              <a:gd name="T6" fmla="*/ 2 w 20"/>
                              <a:gd name="T7" fmla="*/ 13 h 56"/>
                              <a:gd name="T8" fmla="*/ 0 w 20"/>
                              <a:gd name="T9" fmla="*/ 20 h 56"/>
                              <a:gd name="T10" fmla="*/ 0 w 20"/>
                              <a:gd name="T11" fmla="*/ 33 h 56"/>
                              <a:gd name="T12" fmla="*/ 2 w 20"/>
                              <a:gd name="T13" fmla="*/ 42 h 56"/>
                              <a:gd name="T14" fmla="*/ 4 w 20"/>
                              <a:gd name="T15" fmla="*/ 46 h 56"/>
                              <a:gd name="T16" fmla="*/ 10 w 20"/>
                              <a:gd name="T17" fmla="*/ 52 h 56"/>
                              <a:gd name="T18" fmla="*/ 15 w 20"/>
                              <a:gd name="T19" fmla="*/ 5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56">
                                <a:moveTo>
                                  <a:pt x="15" y="0"/>
                                </a:moveTo>
                                <a:lnTo>
                                  <a:pt x="10" y="1"/>
                                </a:lnTo>
                                <a:lnTo>
                                  <a:pt x="4" y="7"/>
                                </a:lnTo>
                                <a:lnTo>
                                  <a:pt x="2" y="13"/>
                                </a:lnTo>
                                <a:lnTo>
                                  <a:pt x="0" y="20"/>
                                </a:lnTo>
                                <a:lnTo>
                                  <a:pt x="0" y="33"/>
                                </a:lnTo>
                                <a:lnTo>
                                  <a:pt x="2" y="42"/>
                                </a:lnTo>
                                <a:lnTo>
                                  <a:pt x="4" y="46"/>
                                </a:lnTo>
                                <a:lnTo>
                                  <a:pt x="10" y="52"/>
                                </a:lnTo>
                                <a:lnTo>
                                  <a:pt x="15"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7" name="Freeform 2185"/>
                        <wps:cNvSpPr>
                          <a:spLocks/>
                        </wps:cNvSpPr>
                        <wps:spPr bwMode="auto">
                          <a:xfrm>
                            <a:off x="9410" y="3000"/>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8" name="Freeform 2186"/>
                        <wps:cNvSpPr>
                          <a:spLocks/>
                        </wps:cNvSpPr>
                        <wps:spPr bwMode="auto">
                          <a:xfrm>
                            <a:off x="9412" y="3000"/>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9" name="Freeform 2187"/>
                        <wps:cNvSpPr>
                          <a:spLocks/>
                        </wps:cNvSpPr>
                        <wps:spPr bwMode="auto">
                          <a:xfrm>
                            <a:off x="9401" y="3000"/>
                            <a:ext cx="20" cy="20"/>
                          </a:xfrm>
                          <a:custGeom>
                            <a:avLst/>
                            <a:gdLst>
                              <a:gd name="T0" fmla="*/ 0 w 20"/>
                              <a:gd name="T1" fmla="*/ 0 h 20"/>
                              <a:gd name="T2" fmla="*/ 18 w 20"/>
                              <a:gd name="T3" fmla="*/ 0 h 20"/>
                            </a:gdLst>
                            <a:ahLst/>
                            <a:cxnLst>
                              <a:cxn ang="0">
                                <a:pos x="T0" y="T1"/>
                              </a:cxn>
                              <a:cxn ang="0">
                                <a:pos x="T2" y="T3"/>
                              </a:cxn>
                            </a:cxnLst>
                            <a:rect l="0" t="0" r="r" b="b"/>
                            <a:pathLst>
                              <a:path w="20" h="20">
                                <a:moveTo>
                                  <a:pt x="0" y="0"/>
                                </a:moveTo>
                                <a:lnTo>
                                  <a:pt x="18"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0" name="Freeform 2188"/>
                        <wps:cNvSpPr>
                          <a:spLocks/>
                        </wps:cNvSpPr>
                        <wps:spPr bwMode="auto">
                          <a:xfrm>
                            <a:off x="9336" y="2934"/>
                            <a:ext cx="119" cy="118"/>
                          </a:xfrm>
                          <a:custGeom>
                            <a:avLst/>
                            <a:gdLst>
                              <a:gd name="T0" fmla="*/ 118 w 119"/>
                              <a:gd name="T1" fmla="*/ 59 h 118"/>
                              <a:gd name="T2" fmla="*/ 117 w 119"/>
                              <a:gd name="T3" fmla="*/ 49 h 118"/>
                              <a:gd name="T4" fmla="*/ 115 w 119"/>
                              <a:gd name="T5" fmla="*/ 40 h 118"/>
                              <a:gd name="T6" fmla="*/ 105 w 119"/>
                              <a:gd name="T7" fmla="*/ 22 h 118"/>
                              <a:gd name="T8" fmla="*/ 92 w 119"/>
                              <a:gd name="T9" fmla="*/ 9 h 118"/>
                              <a:gd name="T10" fmla="*/ 76 w 119"/>
                              <a:gd name="T11" fmla="*/ 2 h 118"/>
                              <a:gd name="T12" fmla="*/ 58 w 119"/>
                              <a:gd name="T13" fmla="*/ 0 h 118"/>
                              <a:gd name="T14" fmla="*/ 41 w 119"/>
                              <a:gd name="T15" fmla="*/ 2 h 118"/>
                              <a:gd name="T16" fmla="*/ 25 w 119"/>
                              <a:gd name="T17" fmla="*/ 10 h 118"/>
                              <a:gd name="T18" fmla="*/ 12 w 119"/>
                              <a:gd name="T19" fmla="*/ 22 h 118"/>
                              <a:gd name="T20" fmla="*/ 3 w 119"/>
                              <a:gd name="T21" fmla="*/ 38 h 118"/>
                              <a:gd name="T22" fmla="*/ 0 w 119"/>
                              <a:gd name="T23" fmla="*/ 59 h 118"/>
                              <a:gd name="T24" fmla="*/ 1 w 119"/>
                              <a:gd name="T25" fmla="*/ 67 h 118"/>
                              <a:gd name="T26" fmla="*/ 6 w 119"/>
                              <a:gd name="T27" fmla="*/ 86 h 118"/>
                              <a:gd name="T28" fmla="*/ 16 w 119"/>
                              <a:gd name="T29" fmla="*/ 100 h 118"/>
                              <a:gd name="T30" fmla="*/ 30 w 119"/>
                              <a:gd name="T31" fmla="*/ 111 h 118"/>
                              <a:gd name="T32" fmla="*/ 47 w 119"/>
                              <a:gd name="T33" fmla="*/ 116 h 118"/>
                              <a:gd name="T34" fmla="*/ 65 w 119"/>
                              <a:gd name="T35" fmla="*/ 117 h 118"/>
                              <a:gd name="T36" fmla="*/ 82 w 119"/>
                              <a:gd name="T37" fmla="*/ 113 h 118"/>
                              <a:gd name="T38" fmla="*/ 97 w 119"/>
                              <a:gd name="T39" fmla="*/ 104 h 118"/>
                              <a:gd name="T40" fmla="*/ 109 w 119"/>
                              <a:gd name="T41" fmla="*/ 89 h 118"/>
                              <a:gd name="T42" fmla="*/ 117 w 119"/>
                              <a:gd name="T43" fmla="*/ 67 h 118"/>
                              <a:gd name="T44" fmla="*/ 118 w 119"/>
                              <a:gd name="T45" fmla="*/ 59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8">
                                <a:moveTo>
                                  <a:pt x="118" y="59"/>
                                </a:moveTo>
                                <a:lnTo>
                                  <a:pt x="117" y="49"/>
                                </a:lnTo>
                                <a:lnTo>
                                  <a:pt x="115" y="40"/>
                                </a:lnTo>
                                <a:lnTo>
                                  <a:pt x="105" y="22"/>
                                </a:lnTo>
                                <a:lnTo>
                                  <a:pt x="92" y="9"/>
                                </a:lnTo>
                                <a:lnTo>
                                  <a:pt x="76" y="2"/>
                                </a:lnTo>
                                <a:lnTo>
                                  <a:pt x="58" y="0"/>
                                </a:lnTo>
                                <a:lnTo>
                                  <a:pt x="41" y="2"/>
                                </a:lnTo>
                                <a:lnTo>
                                  <a:pt x="25" y="10"/>
                                </a:lnTo>
                                <a:lnTo>
                                  <a:pt x="12" y="22"/>
                                </a:lnTo>
                                <a:lnTo>
                                  <a:pt x="3" y="38"/>
                                </a:lnTo>
                                <a:lnTo>
                                  <a:pt x="0" y="59"/>
                                </a:lnTo>
                                <a:lnTo>
                                  <a:pt x="1" y="67"/>
                                </a:lnTo>
                                <a:lnTo>
                                  <a:pt x="6" y="86"/>
                                </a:lnTo>
                                <a:lnTo>
                                  <a:pt x="16" y="100"/>
                                </a:lnTo>
                                <a:lnTo>
                                  <a:pt x="30" y="111"/>
                                </a:lnTo>
                                <a:lnTo>
                                  <a:pt x="47" y="116"/>
                                </a:lnTo>
                                <a:lnTo>
                                  <a:pt x="65" y="117"/>
                                </a:lnTo>
                                <a:lnTo>
                                  <a:pt x="82" y="113"/>
                                </a:lnTo>
                                <a:lnTo>
                                  <a:pt x="97" y="104"/>
                                </a:lnTo>
                                <a:lnTo>
                                  <a:pt x="109" y="89"/>
                                </a:lnTo>
                                <a:lnTo>
                                  <a:pt x="117" y="67"/>
                                </a:lnTo>
                                <a:lnTo>
                                  <a:pt x="118" y="59"/>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1" name="Freeform 2189"/>
                        <wps:cNvSpPr>
                          <a:spLocks/>
                        </wps:cNvSpPr>
                        <wps:spPr bwMode="auto">
                          <a:xfrm>
                            <a:off x="9336" y="2934"/>
                            <a:ext cx="119" cy="118"/>
                          </a:xfrm>
                          <a:custGeom>
                            <a:avLst/>
                            <a:gdLst>
                              <a:gd name="T0" fmla="*/ 118 w 119"/>
                              <a:gd name="T1" fmla="*/ 59 h 118"/>
                              <a:gd name="T2" fmla="*/ 117 w 119"/>
                              <a:gd name="T3" fmla="*/ 49 h 118"/>
                              <a:gd name="T4" fmla="*/ 115 w 119"/>
                              <a:gd name="T5" fmla="*/ 40 h 118"/>
                              <a:gd name="T6" fmla="*/ 105 w 119"/>
                              <a:gd name="T7" fmla="*/ 22 h 118"/>
                              <a:gd name="T8" fmla="*/ 92 w 119"/>
                              <a:gd name="T9" fmla="*/ 9 h 118"/>
                              <a:gd name="T10" fmla="*/ 76 w 119"/>
                              <a:gd name="T11" fmla="*/ 2 h 118"/>
                              <a:gd name="T12" fmla="*/ 58 w 119"/>
                              <a:gd name="T13" fmla="*/ 0 h 118"/>
                              <a:gd name="T14" fmla="*/ 41 w 119"/>
                              <a:gd name="T15" fmla="*/ 2 h 118"/>
                              <a:gd name="T16" fmla="*/ 25 w 119"/>
                              <a:gd name="T17" fmla="*/ 10 h 118"/>
                              <a:gd name="T18" fmla="*/ 12 w 119"/>
                              <a:gd name="T19" fmla="*/ 22 h 118"/>
                              <a:gd name="T20" fmla="*/ 3 w 119"/>
                              <a:gd name="T21" fmla="*/ 38 h 118"/>
                              <a:gd name="T22" fmla="*/ 0 w 119"/>
                              <a:gd name="T23" fmla="*/ 59 h 118"/>
                              <a:gd name="T24" fmla="*/ 1 w 119"/>
                              <a:gd name="T25" fmla="*/ 67 h 118"/>
                              <a:gd name="T26" fmla="*/ 6 w 119"/>
                              <a:gd name="T27" fmla="*/ 86 h 118"/>
                              <a:gd name="T28" fmla="*/ 16 w 119"/>
                              <a:gd name="T29" fmla="*/ 100 h 118"/>
                              <a:gd name="T30" fmla="*/ 30 w 119"/>
                              <a:gd name="T31" fmla="*/ 111 h 118"/>
                              <a:gd name="T32" fmla="*/ 47 w 119"/>
                              <a:gd name="T33" fmla="*/ 116 h 118"/>
                              <a:gd name="T34" fmla="*/ 65 w 119"/>
                              <a:gd name="T35" fmla="*/ 117 h 118"/>
                              <a:gd name="T36" fmla="*/ 82 w 119"/>
                              <a:gd name="T37" fmla="*/ 113 h 118"/>
                              <a:gd name="T38" fmla="*/ 97 w 119"/>
                              <a:gd name="T39" fmla="*/ 104 h 118"/>
                              <a:gd name="T40" fmla="*/ 109 w 119"/>
                              <a:gd name="T41" fmla="*/ 89 h 118"/>
                              <a:gd name="T42" fmla="*/ 117 w 119"/>
                              <a:gd name="T43" fmla="*/ 67 h 118"/>
                              <a:gd name="T44" fmla="*/ 118 w 119"/>
                              <a:gd name="T45" fmla="*/ 59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8">
                                <a:moveTo>
                                  <a:pt x="118" y="59"/>
                                </a:moveTo>
                                <a:lnTo>
                                  <a:pt x="117" y="49"/>
                                </a:lnTo>
                                <a:lnTo>
                                  <a:pt x="115" y="40"/>
                                </a:lnTo>
                                <a:lnTo>
                                  <a:pt x="105" y="22"/>
                                </a:lnTo>
                                <a:lnTo>
                                  <a:pt x="92" y="9"/>
                                </a:lnTo>
                                <a:lnTo>
                                  <a:pt x="76" y="2"/>
                                </a:lnTo>
                                <a:lnTo>
                                  <a:pt x="58" y="0"/>
                                </a:lnTo>
                                <a:lnTo>
                                  <a:pt x="41" y="2"/>
                                </a:lnTo>
                                <a:lnTo>
                                  <a:pt x="25" y="10"/>
                                </a:lnTo>
                                <a:lnTo>
                                  <a:pt x="12" y="22"/>
                                </a:lnTo>
                                <a:lnTo>
                                  <a:pt x="3" y="38"/>
                                </a:lnTo>
                                <a:lnTo>
                                  <a:pt x="0" y="59"/>
                                </a:lnTo>
                                <a:lnTo>
                                  <a:pt x="1" y="67"/>
                                </a:lnTo>
                                <a:lnTo>
                                  <a:pt x="6" y="86"/>
                                </a:lnTo>
                                <a:lnTo>
                                  <a:pt x="16" y="100"/>
                                </a:lnTo>
                                <a:lnTo>
                                  <a:pt x="30" y="111"/>
                                </a:lnTo>
                                <a:lnTo>
                                  <a:pt x="47" y="116"/>
                                </a:lnTo>
                                <a:lnTo>
                                  <a:pt x="65" y="117"/>
                                </a:lnTo>
                                <a:lnTo>
                                  <a:pt x="82" y="113"/>
                                </a:lnTo>
                                <a:lnTo>
                                  <a:pt x="97" y="104"/>
                                </a:lnTo>
                                <a:lnTo>
                                  <a:pt x="109" y="89"/>
                                </a:lnTo>
                                <a:lnTo>
                                  <a:pt x="117" y="67"/>
                                </a:lnTo>
                                <a:lnTo>
                                  <a:pt x="118" y="59"/>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2" name="Freeform 2190"/>
                        <wps:cNvSpPr>
                          <a:spLocks/>
                        </wps:cNvSpPr>
                        <wps:spPr bwMode="auto">
                          <a:xfrm>
                            <a:off x="9156" y="2993"/>
                            <a:ext cx="180" cy="20"/>
                          </a:xfrm>
                          <a:custGeom>
                            <a:avLst/>
                            <a:gdLst>
                              <a:gd name="T0" fmla="*/ 0 w 180"/>
                              <a:gd name="T1" fmla="*/ 0 h 20"/>
                              <a:gd name="T2" fmla="*/ 180 w 180"/>
                              <a:gd name="T3" fmla="*/ 0 h 20"/>
                            </a:gdLst>
                            <a:ahLst/>
                            <a:cxnLst>
                              <a:cxn ang="0">
                                <a:pos x="T0" y="T1"/>
                              </a:cxn>
                              <a:cxn ang="0">
                                <a:pos x="T2" y="T3"/>
                              </a:cxn>
                            </a:cxnLst>
                            <a:rect l="0" t="0" r="r" b="b"/>
                            <a:pathLst>
                              <a:path w="180" h="20">
                                <a:moveTo>
                                  <a:pt x="0" y="0"/>
                                </a:moveTo>
                                <a:lnTo>
                                  <a:pt x="18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3" name="Freeform 2191"/>
                        <wps:cNvSpPr>
                          <a:spLocks/>
                        </wps:cNvSpPr>
                        <wps:spPr bwMode="auto">
                          <a:xfrm>
                            <a:off x="9383" y="3256"/>
                            <a:ext cx="20" cy="56"/>
                          </a:xfrm>
                          <a:custGeom>
                            <a:avLst/>
                            <a:gdLst>
                              <a:gd name="T0" fmla="*/ 0 w 20"/>
                              <a:gd name="T1" fmla="*/ 0 h 56"/>
                              <a:gd name="T2" fmla="*/ 0 w 20"/>
                              <a:gd name="T3" fmla="*/ 55 h 56"/>
                            </a:gdLst>
                            <a:ahLst/>
                            <a:cxnLst>
                              <a:cxn ang="0">
                                <a:pos x="T0" y="T1"/>
                              </a:cxn>
                              <a:cxn ang="0">
                                <a:pos x="T2" y="T3"/>
                              </a:cxn>
                            </a:cxnLst>
                            <a:rect l="0" t="0" r="r" b="b"/>
                            <a:pathLst>
                              <a:path w="20" h="56">
                                <a:moveTo>
                                  <a:pt x="0" y="0"/>
                                </a:move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4" name="Freeform 2192"/>
                        <wps:cNvSpPr>
                          <a:spLocks/>
                        </wps:cNvSpPr>
                        <wps:spPr bwMode="auto">
                          <a:xfrm>
                            <a:off x="9385" y="3256"/>
                            <a:ext cx="20" cy="56"/>
                          </a:xfrm>
                          <a:custGeom>
                            <a:avLst/>
                            <a:gdLst>
                              <a:gd name="T0" fmla="*/ 0 w 20"/>
                              <a:gd name="T1" fmla="*/ 0 h 56"/>
                              <a:gd name="T2" fmla="*/ 0 w 20"/>
                              <a:gd name="T3" fmla="*/ 55 h 56"/>
                            </a:gdLst>
                            <a:ahLst/>
                            <a:cxnLst>
                              <a:cxn ang="0">
                                <a:pos x="T0" y="T1"/>
                              </a:cxn>
                              <a:cxn ang="0">
                                <a:pos x="T2" y="T3"/>
                              </a:cxn>
                            </a:cxnLst>
                            <a:rect l="0" t="0" r="r" b="b"/>
                            <a:pathLst>
                              <a:path w="20" h="56">
                                <a:moveTo>
                                  <a:pt x="0" y="0"/>
                                </a:move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5" name="Freeform 2193"/>
                        <wps:cNvSpPr>
                          <a:spLocks/>
                        </wps:cNvSpPr>
                        <wps:spPr bwMode="auto">
                          <a:xfrm>
                            <a:off x="9401" y="3273"/>
                            <a:ext cx="20" cy="21"/>
                          </a:xfrm>
                          <a:custGeom>
                            <a:avLst/>
                            <a:gdLst>
                              <a:gd name="T0" fmla="*/ 0 w 20"/>
                              <a:gd name="T1" fmla="*/ 0 h 21"/>
                              <a:gd name="T2" fmla="*/ 0 w 20"/>
                              <a:gd name="T3" fmla="*/ 20 h 21"/>
                            </a:gdLst>
                            <a:ahLst/>
                            <a:cxnLst>
                              <a:cxn ang="0">
                                <a:pos x="T0" y="T1"/>
                              </a:cxn>
                              <a:cxn ang="0">
                                <a:pos x="T2" y="T3"/>
                              </a:cxn>
                            </a:cxnLst>
                            <a:rect l="0" t="0" r="r" b="b"/>
                            <a:pathLst>
                              <a:path w="20" h="21">
                                <a:moveTo>
                                  <a:pt x="0" y="0"/>
                                </a:moveTo>
                                <a:lnTo>
                                  <a:pt x="0" y="2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6" name="Freeform 2194"/>
                        <wps:cNvSpPr>
                          <a:spLocks/>
                        </wps:cNvSpPr>
                        <wps:spPr bwMode="auto">
                          <a:xfrm>
                            <a:off x="9375" y="3256"/>
                            <a:ext cx="42" cy="20"/>
                          </a:xfrm>
                          <a:custGeom>
                            <a:avLst/>
                            <a:gdLst>
                              <a:gd name="T0" fmla="*/ 0 w 42"/>
                              <a:gd name="T1" fmla="*/ 0 h 20"/>
                              <a:gd name="T2" fmla="*/ 42 w 42"/>
                              <a:gd name="T3" fmla="*/ 0 h 20"/>
                              <a:gd name="T4" fmla="*/ 42 w 42"/>
                              <a:gd name="T5" fmla="*/ 16 h 20"/>
                              <a:gd name="T6" fmla="*/ 39 w 42"/>
                              <a:gd name="T7" fmla="*/ 0 h 20"/>
                            </a:gdLst>
                            <a:ahLst/>
                            <a:cxnLst>
                              <a:cxn ang="0">
                                <a:pos x="T0" y="T1"/>
                              </a:cxn>
                              <a:cxn ang="0">
                                <a:pos x="T2" y="T3"/>
                              </a:cxn>
                              <a:cxn ang="0">
                                <a:pos x="T4" y="T5"/>
                              </a:cxn>
                              <a:cxn ang="0">
                                <a:pos x="T6" y="T7"/>
                              </a:cxn>
                            </a:cxnLst>
                            <a:rect l="0" t="0" r="r" b="b"/>
                            <a:pathLst>
                              <a:path w="42" h="20">
                                <a:moveTo>
                                  <a:pt x="0" y="0"/>
                                </a:moveTo>
                                <a:lnTo>
                                  <a:pt x="42" y="0"/>
                                </a:lnTo>
                                <a:lnTo>
                                  <a:pt x="42" y="16"/>
                                </a:lnTo>
                                <a:lnTo>
                                  <a:pt x="39"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7" name="Freeform 2195"/>
                        <wps:cNvSpPr>
                          <a:spLocks/>
                        </wps:cNvSpPr>
                        <wps:spPr bwMode="auto">
                          <a:xfrm>
                            <a:off x="9156" y="3283"/>
                            <a:ext cx="245" cy="20"/>
                          </a:xfrm>
                          <a:custGeom>
                            <a:avLst/>
                            <a:gdLst>
                              <a:gd name="T0" fmla="*/ 0 w 245"/>
                              <a:gd name="T1" fmla="*/ 0 h 20"/>
                              <a:gd name="T2" fmla="*/ 244 w 245"/>
                              <a:gd name="T3" fmla="*/ 0 h 20"/>
                            </a:gdLst>
                            <a:ahLst/>
                            <a:cxnLst>
                              <a:cxn ang="0">
                                <a:pos x="T0" y="T1"/>
                              </a:cxn>
                              <a:cxn ang="0">
                                <a:pos x="T2" y="T3"/>
                              </a:cxn>
                            </a:cxnLst>
                            <a:rect l="0" t="0" r="r" b="b"/>
                            <a:pathLst>
                              <a:path w="245" h="20">
                                <a:moveTo>
                                  <a:pt x="0" y="0"/>
                                </a:moveTo>
                                <a:lnTo>
                                  <a:pt x="244" y="0"/>
                                </a:lnTo>
                              </a:path>
                            </a:pathLst>
                          </a:custGeom>
                          <a:noFill/>
                          <a:ln w="1524">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8" name="Freeform 2196"/>
                        <wps:cNvSpPr>
                          <a:spLocks/>
                        </wps:cNvSpPr>
                        <wps:spPr bwMode="auto">
                          <a:xfrm>
                            <a:off x="9375" y="3312"/>
                            <a:ext cx="20" cy="20"/>
                          </a:xfrm>
                          <a:custGeom>
                            <a:avLst/>
                            <a:gdLst>
                              <a:gd name="T0" fmla="*/ 0 w 20"/>
                              <a:gd name="T1" fmla="*/ 0 h 20"/>
                              <a:gd name="T2" fmla="*/ 18 w 20"/>
                              <a:gd name="T3" fmla="*/ 0 h 20"/>
                            </a:gdLst>
                            <a:ahLst/>
                            <a:cxnLst>
                              <a:cxn ang="0">
                                <a:pos x="T0" y="T1"/>
                              </a:cxn>
                              <a:cxn ang="0">
                                <a:pos x="T2" y="T3"/>
                              </a:cxn>
                            </a:cxnLst>
                            <a:rect l="0" t="0" r="r" b="b"/>
                            <a:pathLst>
                              <a:path w="20" h="20">
                                <a:moveTo>
                                  <a:pt x="0" y="0"/>
                                </a:moveTo>
                                <a:lnTo>
                                  <a:pt x="18"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9" name="Freeform 2197"/>
                        <wps:cNvSpPr>
                          <a:spLocks/>
                        </wps:cNvSpPr>
                        <wps:spPr bwMode="auto">
                          <a:xfrm>
                            <a:off x="9336" y="3225"/>
                            <a:ext cx="119" cy="118"/>
                          </a:xfrm>
                          <a:custGeom>
                            <a:avLst/>
                            <a:gdLst>
                              <a:gd name="T0" fmla="*/ 118 w 119"/>
                              <a:gd name="T1" fmla="*/ 59 h 118"/>
                              <a:gd name="T2" fmla="*/ 117 w 119"/>
                              <a:gd name="T3" fmla="*/ 49 h 118"/>
                              <a:gd name="T4" fmla="*/ 115 w 119"/>
                              <a:gd name="T5" fmla="*/ 41 h 118"/>
                              <a:gd name="T6" fmla="*/ 105 w 119"/>
                              <a:gd name="T7" fmla="*/ 22 h 118"/>
                              <a:gd name="T8" fmla="*/ 91 w 119"/>
                              <a:gd name="T9" fmla="*/ 9 h 118"/>
                              <a:gd name="T10" fmla="*/ 76 w 119"/>
                              <a:gd name="T11" fmla="*/ 2 h 118"/>
                              <a:gd name="T12" fmla="*/ 59 w 119"/>
                              <a:gd name="T13" fmla="*/ 0 h 118"/>
                              <a:gd name="T14" fmla="*/ 42 w 119"/>
                              <a:gd name="T15" fmla="*/ 2 h 118"/>
                              <a:gd name="T16" fmla="*/ 27 w 119"/>
                              <a:gd name="T17" fmla="*/ 9 h 118"/>
                              <a:gd name="T18" fmla="*/ 14 w 119"/>
                              <a:gd name="T19" fmla="*/ 20 h 118"/>
                              <a:gd name="T20" fmla="*/ 5 w 119"/>
                              <a:gd name="T21" fmla="*/ 35 h 118"/>
                              <a:gd name="T22" fmla="*/ 0 w 119"/>
                              <a:gd name="T23" fmla="*/ 59 h 118"/>
                              <a:gd name="T24" fmla="*/ 1 w 119"/>
                              <a:gd name="T25" fmla="*/ 68 h 118"/>
                              <a:gd name="T26" fmla="*/ 6 w 119"/>
                              <a:gd name="T27" fmla="*/ 87 h 118"/>
                              <a:gd name="T28" fmla="*/ 17 w 119"/>
                              <a:gd name="T29" fmla="*/ 102 h 118"/>
                              <a:gd name="T30" fmla="*/ 32 w 119"/>
                              <a:gd name="T31" fmla="*/ 112 h 118"/>
                              <a:gd name="T32" fmla="*/ 49 w 119"/>
                              <a:gd name="T33" fmla="*/ 117 h 118"/>
                              <a:gd name="T34" fmla="*/ 67 w 119"/>
                              <a:gd name="T35" fmla="*/ 117 h 118"/>
                              <a:gd name="T36" fmla="*/ 85 w 119"/>
                              <a:gd name="T37" fmla="*/ 112 h 118"/>
                              <a:gd name="T38" fmla="*/ 100 w 119"/>
                              <a:gd name="T39" fmla="*/ 102 h 118"/>
                              <a:gd name="T40" fmla="*/ 111 w 119"/>
                              <a:gd name="T41" fmla="*/ 87 h 118"/>
                              <a:gd name="T42" fmla="*/ 117 w 119"/>
                              <a:gd name="T43" fmla="*/ 68 h 118"/>
                              <a:gd name="T44" fmla="*/ 118 w 119"/>
                              <a:gd name="T45" fmla="*/ 59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8">
                                <a:moveTo>
                                  <a:pt x="118" y="59"/>
                                </a:moveTo>
                                <a:lnTo>
                                  <a:pt x="117" y="49"/>
                                </a:lnTo>
                                <a:lnTo>
                                  <a:pt x="115" y="41"/>
                                </a:lnTo>
                                <a:lnTo>
                                  <a:pt x="105" y="22"/>
                                </a:lnTo>
                                <a:lnTo>
                                  <a:pt x="91" y="9"/>
                                </a:lnTo>
                                <a:lnTo>
                                  <a:pt x="76" y="2"/>
                                </a:lnTo>
                                <a:lnTo>
                                  <a:pt x="59" y="0"/>
                                </a:lnTo>
                                <a:lnTo>
                                  <a:pt x="42" y="2"/>
                                </a:lnTo>
                                <a:lnTo>
                                  <a:pt x="27" y="9"/>
                                </a:lnTo>
                                <a:lnTo>
                                  <a:pt x="14" y="20"/>
                                </a:lnTo>
                                <a:lnTo>
                                  <a:pt x="5" y="35"/>
                                </a:lnTo>
                                <a:lnTo>
                                  <a:pt x="0" y="59"/>
                                </a:lnTo>
                                <a:lnTo>
                                  <a:pt x="1" y="68"/>
                                </a:lnTo>
                                <a:lnTo>
                                  <a:pt x="6" y="87"/>
                                </a:lnTo>
                                <a:lnTo>
                                  <a:pt x="17" y="102"/>
                                </a:lnTo>
                                <a:lnTo>
                                  <a:pt x="32" y="112"/>
                                </a:lnTo>
                                <a:lnTo>
                                  <a:pt x="49" y="117"/>
                                </a:lnTo>
                                <a:lnTo>
                                  <a:pt x="67" y="117"/>
                                </a:lnTo>
                                <a:lnTo>
                                  <a:pt x="85" y="112"/>
                                </a:lnTo>
                                <a:lnTo>
                                  <a:pt x="100" y="102"/>
                                </a:lnTo>
                                <a:lnTo>
                                  <a:pt x="111" y="87"/>
                                </a:lnTo>
                                <a:lnTo>
                                  <a:pt x="117" y="68"/>
                                </a:lnTo>
                                <a:lnTo>
                                  <a:pt x="118" y="59"/>
                                </a:lnTo>
                                <a:close/>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0" name="Freeform 2198"/>
                        <wps:cNvSpPr>
                          <a:spLocks/>
                        </wps:cNvSpPr>
                        <wps:spPr bwMode="auto">
                          <a:xfrm>
                            <a:off x="9336" y="3225"/>
                            <a:ext cx="119" cy="118"/>
                          </a:xfrm>
                          <a:custGeom>
                            <a:avLst/>
                            <a:gdLst>
                              <a:gd name="T0" fmla="*/ 118 w 119"/>
                              <a:gd name="T1" fmla="*/ 59 h 118"/>
                              <a:gd name="T2" fmla="*/ 117 w 119"/>
                              <a:gd name="T3" fmla="*/ 49 h 118"/>
                              <a:gd name="T4" fmla="*/ 115 w 119"/>
                              <a:gd name="T5" fmla="*/ 41 h 118"/>
                              <a:gd name="T6" fmla="*/ 105 w 119"/>
                              <a:gd name="T7" fmla="*/ 22 h 118"/>
                              <a:gd name="T8" fmla="*/ 91 w 119"/>
                              <a:gd name="T9" fmla="*/ 9 h 118"/>
                              <a:gd name="T10" fmla="*/ 76 w 119"/>
                              <a:gd name="T11" fmla="*/ 2 h 118"/>
                              <a:gd name="T12" fmla="*/ 59 w 119"/>
                              <a:gd name="T13" fmla="*/ 0 h 118"/>
                              <a:gd name="T14" fmla="*/ 42 w 119"/>
                              <a:gd name="T15" fmla="*/ 2 h 118"/>
                              <a:gd name="T16" fmla="*/ 27 w 119"/>
                              <a:gd name="T17" fmla="*/ 9 h 118"/>
                              <a:gd name="T18" fmla="*/ 14 w 119"/>
                              <a:gd name="T19" fmla="*/ 20 h 118"/>
                              <a:gd name="T20" fmla="*/ 5 w 119"/>
                              <a:gd name="T21" fmla="*/ 35 h 118"/>
                              <a:gd name="T22" fmla="*/ 0 w 119"/>
                              <a:gd name="T23" fmla="*/ 59 h 118"/>
                              <a:gd name="T24" fmla="*/ 1 w 119"/>
                              <a:gd name="T25" fmla="*/ 68 h 118"/>
                              <a:gd name="T26" fmla="*/ 6 w 119"/>
                              <a:gd name="T27" fmla="*/ 87 h 118"/>
                              <a:gd name="T28" fmla="*/ 17 w 119"/>
                              <a:gd name="T29" fmla="*/ 102 h 118"/>
                              <a:gd name="T30" fmla="*/ 32 w 119"/>
                              <a:gd name="T31" fmla="*/ 112 h 118"/>
                              <a:gd name="T32" fmla="*/ 49 w 119"/>
                              <a:gd name="T33" fmla="*/ 117 h 118"/>
                              <a:gd name="T34" fmla="*/ 67 w 119"/>
                              <a:gd name="T35" fmla="*/ 117 h 118"/>
                              <a:gd name="T36" fmla="*/ 85 w 119"/>
                              <a:gd name="T37" fmla="*/ 112 h 118"/>
                              <a:gd name="T38" fmla="*/ 100 w 119"/>
                              <a:gd name="T39" fmla="*/ 102 h 118"/>
                              <a:gd name="T40" fmla="*/ 111 w 119"/>
                              <a:gd name="T41" fmla="*/ 87 h 118"/>
                              <a:gd name="T42" fmla="*/ 117 w 119"/>
                              <a:gd name="T43" fmla="*/ 68 h 118"/>
                              <a:gd name="T44" fmla="*/ 118 w 119"/>
                              <a:gd name="T45" fmla="*/ 59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8">
                                <a:moveTo>
                                  <a:pt x="118" y="59"/>
                                </a:moveTo>
                                <a:lnTo>
                                  <a:pt x="117" y="49"/>
                                </a:lnTo>
                                <a:lnTo>
                                  <a:pt x="115" y="41"/>
                                </a:lnTo>
                                <a:lnTo>
                                  <a:pt x="105" y="22"/>
                                </a:lnTo>
                                <a:lnTo>
                                  <a:pt x="91" y="9"/>
                                </a:lnTo>
                                <a:lnTo>
                                  <a:pt x="76" y="2"/>
                                </a:lnTo>
                                <a:lnTo>
                                  <a:pt x="59" y="0"/>
                                </a:lnTo>
                                <a:lnTo>
                                  <a:pt x="42" y="2"/>
                                </a:lnTo>
                                <a:lnTo>
                                  <a:pt x="27" y="9"/>
                                </a:lnTo>
                                <a:lnTo>
                                  <a:pt x="14" y="20"/>
                                </a:lnTo>
                                <a:lnTo>
                                  <a:pt x="5" y="35"/>
                                </a:lnTo>
                                <a:lnTo>
                                  <a:pt x="0" y="59"/>
                                </a:lnTo>
                                <a:lnTo>
                                  <a:pt x="1" y="68"/>
                                </a:lnTo>
                                <a:lnTo>
                                  <a:pt x="6" y="87"/>
                                </a:lnTo>
                                <a:lnTo>
                                  <a:pt x="17" y="102"/>
                                </a:lnTo>
                                <a:lnTo>
                                  <a:pt x="32" y="112"/>
                                </a:lnTo>
                                <a:lnTo>
                                  <a:pt x="49" y="117"/>
                                </a:lnTo>
                                <a:lnTo>
                                  <a:pt x="67" y="117"/>
                                </a:lnTo>
                                <a:lnTo>
                                  <a:pt x="85" y="112"/>
                                </a:lnTo>
                                <a:lnTo>
                                  <a:pt x="100" y="102"/>
                                </a:lnTo>
                                <a:lnTo>
                                  <a:pt x="111" y="87"/>
                                </a:lnTo>
                                <a:lnTo>
                                  <a:pt x="117" y="68"/>
                                </a:lnTo>
                                <a:lnTo>
                                  <a:pt x="118" y="59"/>
                                </a:lnTo>
                                <a:close/>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1" name="Freeform 2199"/>
                        <wps:cNvSpPr>
                          <a:spLocks/>
                        </wps:cNvSpPr>
                        <wps:spPr bwMode="auto">
                          <a:xfrm>
                            <a:off x="9127" y="3563"/>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2" name="Freeform 2200"/>
                        <wps:cNvSpPr>
                          <a:spLocks/>
                        </wps:cNvSpPr>
                        <wps:spPr bwMode="auto">
                          <a:xfrm>
                            <a:off x="9127" y="3563"/>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3" name="Freeform 2201"/>
                        <wps:cNvSpPr>
                          <a:spLocks/>
                        </wps:cNvSpPr>
                        <wps:spPr bwMode="auto">
                          <a:xfrm>
                            <a:off x="9129" y="3563"/>
                            <a:ext cx="20" cy="23"/>
                          </a:xfrm>
                          <a:custGeom>
                            <a:avLst/>
                            <a:gdLst>
                              <a:gd name="T0" fmla="*/ 0 w 20"/>
                              <a:gd name="T1" fmla="*/ 0 h 23"/>
                              <a:gd name="T2" fmla="*/ 1 w 20"/>
                              <a:gd name="T3" fmla="*/ 1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1"/>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4" name="Freeform 2202"/>
                        <wps:cNvSpPr>
                          <a:spLocks/>
                        </wps:cNvSpPr>
                        <wps:spPr bwMode="auto">
                          <a:xfrm>
                            <a:off x="9129" y="3563"/>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5" name="Freeform 2203"/>
                        <wps:cNvSpPr>
                          <a:spLocks/>
                        </wps:cNvSpPr>
                        <wps:spPr bwMode="auto">
                          <a:xfrm>
                            <a:off x="9129" y="357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6" name="Freeform 2204"/>
                        <wps:cNvSpPr>
                          <a:spLocks/>
                        </wps:cNvSpPr>
                        <wps:spPr bwMode="auto">
                          <a:xfrm>
                            <a:off x="9129" y="357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7" name="Freeform 2205"/>
                        <wps:cNvSpPr>
                          <a:spLocks/>
                        </wps:cNvSpPr>
                        <wps:spPr bwMode="auto">
                          <a:xfrm>
                            <a:off x="9129" y="357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8" name="Freeform 2206"/>
                        <wps:cNvSpPr>
                          <a:spLocks/>
                        </wps:cNvSpPr>
                        <wps:spPr bwMode="auto">
                          <a:xfrm>
                            <a:off x="9129" y="357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9" name="Freeform 2207"/>
                        <wps:cNvSpPr>
                          <a:spLocks/>
                        </wps:cNvSpPr>
                        <wps:spPr bwMode="auto">
                          <a:xfrm>
                            <a:off x="9127" y="3580"/>
                            <a:ext cx="29" cy="20"/>
                          </a:xfrm>
                          <a:custGeom>
                            <a:avLst/>
                            <a:gdLst>
                              <a:gd name="T0" fmla="*/ 0 w 29"/>
                              <a:gd name="T1" fmla="*/ 0 h 20"/>
                              <a:gd name="T2" fmla="*/ 28 w 29"/>
                              <a:gd name="T3" fmla="*/ 0 h 20"/>
                            </a:gdLst>
                            <a:ahLst/>
                            <a:cxnLst>
                              <a:cxn ang="0">
                                <a:pos x="T0" y="T1"/>
                              </a:cxn>
                              <a:cxn ang="0">
                                <a:pos x="T2" y="T3"/>
                              </a:cxn>
                            </a:cxnLst>
                            <a:rect l="0" t="0" r="r" b="b"/>
                            <a:pathLst>
                              <a:path w="29" h="20">
                                <a:moveTo>
                                  <a:pt x="0" y="0"/>
                                </a:moveTo>
                                <a:lnTo>
                                  <a:pt x="28" y="0"/>
                                </a:lnTo>
                              </a:path>
                            </a:pathLst>
                          </a:custGeom>
                          <a:noFill/>
                          <a:ln w="93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0" name="Freeform 2208"/>
                        <wps:cNvSpPr>
                          <a:spLocks/>
                        </wps:cNvSpPr>
                        <wps:spPr bwMode="auto">
                          <a:xfrm>
                            <a:off x="9129" y="357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1" name="Freeform 2209"/>
                        <wps:cNvSpPr>
                          <a:spLocks/>
                        </wps:cNvSpPr>
                        <wps:spPr bwMode="auto">
                          <a:xfrm>
                            <a:off x="9129" y="357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2" name="Freeform 2210"/>
                        <wps:cNvSpPr>
                          <a:spLocks/>
                        </wps:cNvSpPr>
                        <wps:spPr bwMode="auto">
                          <a:xfrm>
                            <a:off x="9130" y="3573"/>
                            <a:ext cx="20" cy="20"/>
                          </a:xfrm>
                          <a:custGeom>
                            <a:avLst/>
                            <a:gdLst>
                              <a:gd name="T0" fmla="*/ 0 w 20"/>
                              <a:gd name="T1" fmla="*/ 0 h 20"/>
                              <a:gd name="T2" fmla="*/ 1 w 20"/>
                              <a:gd name="T3" fmla="*/ 4 h 20"/>
                              <a:gd name="T4" fmla="*/ 1 w 20"/>
                              <a:gd name="T5" fmla="*/ 1 h 20"/>
                              <a:gd name="T6" fmla="*/ 0 w 20"/>
                              <a:gd name="T7" fmla="*/ 0 h 20"/>
                            </a:gdLst>
                            <a:ahLst/>
                            <a:cxnLst>
                              <a:cxn ang="0">
                                <a:pos x="T0" y="T1"/>
                              </a:cxn>
                              <a:cxn ang="0">
                                <a:pos x="T2" y="T3"/>
                              </a:cxn>
                              <a:cxn ang="0">
                                <a:pos x="T4" y="T5"/>
                              </a:cxn>
                              <a:cxn ang="0">
                                <a:pos x="T6" y="T7"/>
                              </a:cxn>
                            </a:cxnLst>
                            <a:rect l="0" t="0" r="r" b="b"/>
                            <a:pathLst>
                              <a:path w="20" h="20">
                                <a:moveTo>
                                  <a:pt x="0" y="0"/>
                                </a:moveTo>
                                <a:lnTo>
                                  <a:pt x="1" y="4"/>
                                </a:lnTo>
                                <a:lnTo>
                                  <a:pt x="1" y="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43" name="Freeform 2211"/>
                        <wps:cNvSpPr>
                          <a:spLocks/>
                        </wps:cNvSpPr>
                        <wps:spPr bwMode="auto">
                          <a:xfrm>
                            <a:off x="9130" y="3573"/>
                            <a:ext cx="20" cy="20"/>
                          </a:xfrm>
                          <a:custGeom>
                            <a:avLst/>
                            <a:gdLst>
                              <a:gd name="T0" fmla="*/ 0 w 20"/>
                              <a:gd name="T1" fmla="*/ 0 h 20"/>
                              <a:gd name="T2" fmla="*/ 1 w 20"/>
                              <a:gd name="T3" fmla="*/ 1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1" y="1"/>
                                </a:lnTo>
                                <a:lnTo>
                                  <a:pt x="1" y="4"/>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4" name="Freeform 2212"/>
                        <wps:cNvSpPr>
                          <a:spLocks/>
                        </wps:cNvSpPr>
                        <wps:spPr bwMode="auto">
                          <a:xfrm>
                            <a:off x="9130" y="3573"/>
                            <a:ext cx="20" cy="20"/>
                          </a:xfrm>
                          <a:custGeom>
                            <a:avLst/>
                            <a:gdLst>
                              <a:gd name="T0" fmla="*/ 0 w 20"/>
                              <a:gd name="T1" fmla="*/ 0 h 20"/>
                              <a:gd name="T2" fmla="*/ 0 w 20"/>
                              <a:gd name="T3" fmla="*/ 6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6"/>
                                </a:lnTo>
                                <a:lnTo>
                                  <a:pt x="1" y="4"/>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45" name="Freeform 2213"/>
                        <wps:cNvSpPr>
                          <a:spLocks/>
                        </wps:cNvSpPr>
                        <wps:spPr bwMode="auto">
                          <a:xfrm>
                            <a:off x="9130" y="3573"/>
                            <a:ext cx="20" cy="20"/>
                          </a:xfrm>
                          <a:custGeom>
                            <a:avLst/>
                            <a:gdLst>
                              <a:gd name="T0" fmla="*/ 0 w 20"/>
                              <a:gd name="T1" fmla="*/ 0 h 20"/>
                              <a:gd name="T2" fmla="*/ 0 w 20"/>
                              <a:gd name="T3" fmla="*/ 6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6"/>
                                </a:lnTo>
                                <a:lnTo>
                                  <a:pt x="1" y="4"/>
                                </a:lnTo>
                                <a:lnTo>
                                  <a:pt x="0" y="0"/>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6" name="Freeform 2214"/>
                        <wps:cNvSpPr>
                          <a:spLocks/>
                        </wps:cNvSpPr>
                        <wps:spPr bwMode="auto">
                          <a:xfrm>
                            <a:off x="9131" y="3574"/>
                            <a:ext cx="22" cy="20"/>
                          </a:xfrm>
                          <a:custGeom>
                            <a:avLst/>
                            <a:gdLst>
                              <a:gd name="T0" fmla="*/ 21 w 22"/>
                              <a:gd name="T1" fmla="*/ 0 h 20"/>
                              <a:gd name="T2" fmla="*/ 0 w 22"/>
                              <a:gd name="T3" fmla="*/ 0 h 20"/>
                              <a:gd name="T4" fmla="*/ 21 w 22"/>
                              <a:gd name="T5" fmla="*/ 3 h 20"/>
                              <a:gd name="T6" fmla="*/ 21 w 22"/>
                              <a:gd name="T7" fmla="*/ 0 h 20"/>
                            </a:gdLst>
                            <a:ahLst/>
                            <a:cxnLst>
                              <a:cxn ang="0">
                                <a:pos x="T0" y="T1"/>
                              </a:cxn>
                              <a:cxn ang="0">
                                <a:pos x="T2" y="T3"/>
                              </a:cxn>
                              <a:cxn ang="0">
                                <a:pos x="T4" y="T5"/>
                              </a:cxn>
                              <a:cxn ang="0">
                                <a:pos x="T6" y="T7"/>
                              </a:cxn>
                            </a:cxnLst>
                            <a:rect l="0" t="0" r="r" b="b"/>
                            <a:pathLst>
                              <a:path w="22" h="20">
                                <a:moveTo>
                                  <a:pt x="21" y="0"/>
                                </a:moveTo>
                                <a:lnTo>
                                  <a:pt x="0" y="0"/>
                                </a:lnTo>
                                <a:lnTo>
                                  <a:pt x="21" y="3"/>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47" name="Freeform 2215"/>
                        <wps:cNvSpPr>
                          <a:spLocks/>
                        </wps:cNvSpPr>
                        <wps:spPr bwMode="auto">
                          <a:xfrm>
                            <a:off x="9131" y="3574"/>
                            <a:ext cx="22" cy="20"/>
                          </a:xfrm>
                          <a:custGeom>
                            <a:avLst/>
                            <a:gdLst>
                              <a:gd name="T0" fmla="*/ 0 w 22"/>
                              <a:gd name="T1" fmla="*/ 0 h 20"/>
                              <a:gd name="T2" fmla="*/ 21 w 22"/>
                              <a:gd name="T3" fmla="*/ 0 h 20"/>
                              <a:gd name="T4" fmla="*/ 21 w 22"/>
                              <a:gd name="T5" fmla="*/ 3 h 20"/>
                              <a:gd name="T6" fmla="*/ 0 w 22"/>
                              <a:gd name="T7" fmla="*/ 0 h 20"/>
                            </a:gdLst>
                            <a:ahLst/>
                            <a:cxnLst>
                              <a:cxn ang="0">
                                <a:pos x="T0" y="T1"/>
                              </a:cxn>
                              <a:cxn ang="0">
                                <a:pos x="T2" y="T3"/>
                              </a:cxn>
                              <a:cxn ang="0">
                                <a:pos x="T4" y="T5"/>
                              </a:cxn>
                              <a:cxn ang="0">
                                <a:pos x="T6" y="T7"/>
                              </a:cxn>
                            </a:cxnLst>
                            <a:rect l="0" t="0" r="r" b="b"/>
                            <a:pathLst>
                              <a:path w="22" h="20">
                                <a:moveTo>
                                  <a:pt x="0" y="0"/>
                                </a:moveTo>
                                <a:lnTo>
                                  <a:pt x="21" y="0"/>
                                </a:lnTo>
                                <a:lnTo>
                                  <a:pt x="21" y="3"/>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8" name="Freeform 2216"/>
                        <wps:cNvSpPr>
                          <a:spLocks/>
                        </wps:cNvSpPr>
                        <wps:spPr bwMode="auto">
                          <a:xfrm>
                            <a:off x="9131" y="3574"/>
                            <a:ext cx="22" cy="20"/>
                          </a:xfrm>
                          <a:custGeom>
                            <a:avLst/>
                            <a:gdLst>
                              <a:gd name="T0" fmla="*/ 0 w 22"/>
                              <a:gd name="T1" fmla="*/ 0 h 20"/>
                              <a:gd name="T2" fmla="*/ 0 w 22"/>
                              <a:gd name="T3" fmla="*/ 3 h 20"/>
                              <a:gd name="T4" fmla="*/ 21 w 22"/>
                              <a:gd name="T5" fmla="*/ 3 h 20"/>
                              <a:gd name="T6" fmla="*/ 0 w 22"/>
                              <a:gd name="T7" fmla="*/ 0 h 20"/>
                            </a:gdLst>
                            <a:ahLst/>
                            <a:cxnLst>
                              <a:cxn ang="0">
                                <a:pos x="T0" y="T1"/>
                              </a:cxn>
                              <a:cxn ang="0">
                                <a:pos x="T2" y="T3"/>
                              </a:cxn>
                              <a:cxn ang="0">
                                <a:pos x="T4" y="T5"/>
                              </a:cxn>
                              <a:cxn ang="0">
                                <a:pos x="T6" y="T7"/>
                              </a:cxn>
                            </a:cxnLst>
                            <a:rect l="0" t="0" r="r" b="b"/>
                            <a:pathLst>
                              <a:path w="22" h="20">
                                <a:moveTo>
                                  <a:pt x="0" y="0"/>
                                </a:moveTo>
                                <a:lnTo>
                                  <a:pt x="0" y="3"/>
                                </a:lnTo>
                                <a:lnTo>
                                  <a:pt x="21" y="3"/>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49" name="Freeform 2217"/>
                        <wps:cNvSpPr>
                          <a:spLocks/>
                        </wps:cNvSpPr>
                        <wps:spPr bwMode="auto">
                          <a:xfrm>
                            <a:off x="9131" y="3574"/>
                            <a:ext cx="22" cy="20"/>
                          </a:xfrm>
                          <a:custGeom>
                            <a:avLst/>
                            <a:gdLst>
                              <a:gd name="T0" fmla="*/ 0 w 22"/>
                              <a:gd name="T1" fmla="*/ 0 h 20"/>
                              <a:gd name="T2" fmla="*/ 0 w 22"/>
                              <a:gd name="T3" fmla="*/ 3 h 20"/>
                              <a:gd name="T4" fmla="*/ 21 w 22"/>
                              <a:gd name="T5" fmla="*/ 3 h 20"/>
                              <a:gd name="T6" fmla="*/ 0 w 22"/>
                              <a:gd name="T7" fmla="*/ 0 h 20"/>
                            </a:gdLst>
                            <a:ahLst/>
                            <a:cxnLst>
                              <a:cxn ang="0">
                                <a:pos x="T0" y="T1"/>
                              </a:cxn>
                              <a:cxn ang="0">
                                <a:pos x="T2" y="T3"/>
                              </a:cxn>
                              <a:cxn ang="0">
                                <a:pos x="T4" y="T5"/>
                              </a:cxn>
                              <a:cxn ang="0">
                                <a:pos x="T6" y="T7"/>
                              </a:cxn>
                            </a:cxnLst>
                            <a:rect l="0" t="0" r="r" b="b"/>
                            <a:pathLst>
                              <a:path w="22" h="20">
                                <a:moveTo>
                                  <a:pt x="0" y="0"/>
                                </a:moveTo>
                                <a:lnTo>
                                  <a:pt x="0" y="3"/>
                                </a:lnTo>
                                <a:lnTo>
                                  <a:pt x="21" y="3"/>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50" name="Freeform 2218"/>
                        <wps:cNvSpPr>
                          <a:spLocks/>
                        </wps:cNvSpPr>
                        <wps:spPr bwMode="auto">
                          <a:xfrm>
                            <a:off x="9153" y="3573"/>
                            <a:ext cx="20" cy="20"/>
                          </a:xfrm>
                          <a:custGeom>
                            <a:avLst/>
                            <a:gdLst>
                              <a:gd name="T0" fmla="*/ 1 w 20"/>
                              <a:gd name="T1" fmla="*/ 0 h 20"/>
                              <a:gd name="T2" fmla="*/ 0 w 20"/>
                              <a:gd name="T3" fmla="*/ 1 h 20"/>
                              <a:gd name="T4" fmla="*/ 1 w 20"/>
                              <a:gd name="T5" fmla="*/ 6 h 20"/>
                              <a:gd name="T6" fmla="*/ 1 w 20"/>
                              <a:gd name="T7" fmla="*/ 0 h 20"/>
                            </a:gdLst>
                            <a:ahLst/>
                            <a:cxnLst>
                              <a:cxn ang="0">
                                <a:pos x="T0" y="T1"/>
                              </a:cxn>
                              <a:cxn ang="0">
                                <a:pos x="T2" y="T3"/>
                              </a:cxn>
                              <a:cxn ang="0">
                                <a:pos x="T4" y="T5"/>
                              </a:cxn>
                              <a:cxn ang="0">
                                <a:pos x="T6" y="T7"/>
                              </a:cxn>
                            </a:cxnLst>
                            <a:rect l="0" t="0" r="r" b="b"/>
                            <a:pathLst>
                              <a:path w="20" h="20">
                                <a:moveTo>
                                  <a:pt x="1" y="0"/>
                                </a:moveTo>
                                <a:lnTo>
                                  <a:pt x="0" y="1"/>
                                </a:lnTo>
                                <a:lnTo>
                                  <a:pt x="1" y="6"/>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51" name="Freeform 2219"/>
                        <wps:cNvSpPr>
                          <a:spLocks/>
                        </wps:cNvSpPr>
                        <wps:spPr bwMode="auto">
                          <a:xfrm>
                            <a:off x="9153" y="3573"/>
                            <a:ext cx="20" cy="20"/>
                          </a:xfrm>
                          <a:custGeom>
                            <a:avLst/>
                            <a:gdLst>
                              <a:gd name="T0" fmla="*/ 0 w 20"/>
                              <a:gd name="T1" fmla="*/ 1 h 20"/>
                              <a:gd name="T2" fmla="*/ 1 w 20"/>
                              <a:gd name="T3" fmla="*/ 0 h 20"/>
                              <a:gd name="T4" fmla="*/ 1 w 20"/>
                              <a:gd name="T5" fmla="*/ 6 h 20"/>
                              <a:gd name="T6" fmla="*/ 0 w 20"/>
                              <a:gd name="T7" fmla="*/ 1 h 20"/>
                            </a:gdLst>
                            <a:ahLst/>
                            <a:cxnLst>
                              <a:cxn ang="0">
                                <a:pos x="T0" y="T1"/>
                              </a:cxn>
                              <a:cxn ang="0">
                                <a:pos x="T2" y="T3"/>
                              </a:cxn>
                              <a:cxn ang="0">
                                <a:pos x="T4" y="T5"/>
                              </a:cxn>
                              <a:cxn ang="0">
                                <a:pos x="T6" y="T7"/>
                              </a:cxn>
                            </a:cxnLst>
                            <a:rect l="0" t="0" r="r" b="b"/>
                            <a:pathLst>
                              <a:path w="20" h="20">
                                <a:moveTo>
                                  <a:pt x="0" y="1"/>
                                </a:moveTo>
                                <a:lnTo>
                                  <a:pt x="1" y="0"/>
                                </a:lnTo>
                                <a:lnTo>
                                  <a:pt x="1" y="6"/>
                                </a:lnTo>
                                <a:lnTo>
                                  <a:pt x="0" y="1"/>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52" name="Freeform 2220"/>
                        <wps:cNvSpPr>
                          <a:spLocks/>
                        </wps:cNvSpPr>
                        <wps:spPr bwMode="auto">
                          <a:xfrm>
                            <a:off x="9153" y="3574"/>
                            <a:ext cx="20" cy="20"/>
                          </a:xfrm>
                          <a:custGeom>
                            <a:avLst/>
                            <a:gdLst>
                              <a:gd name="T0" fmla="*/ 0 w 20"/>
                              <a:gd name="T1" fmla="*/ 0 h 20"/>
                              <a:gd name="T2" fmla="*/ 0 w 20"/>
                              <a:gd name="T3" fmla="*/ 3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3"/>
                                </a:lnTo>
                                <a:lnTo>
                                  <a:pt x="1" y="4"/>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53" name="Freeform 2221"/>
                        <wps:cNvSpPr>
                          <a:spLocks/>
                        </wps:cNvSpPr>
                        <wps:spPr bwMode="auto">
                          <a:xfrm>
                            <a:off x="9153" y="3574"/>
                            <a:ext cx="20" cy="20"/>
                          </a:xfrm>
                          <a:custGeom>
                            <a:avLst/>
                            <a:gdLst>
                              <a:gd name="T0" fmla="*/ 0 w 20"/>
                              <a:gd name="T1" fmla="*/ 0 h 20"/>
                              <a:gd name="T2" fmla="*/ 0 w 20"/>
                              <a:gd name="T3" fmla="*/ 3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3"/>
                                </a:lnTo>
                                <a:lnTo>
                                  <a:pt x="1" y="4"/>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54" name="Freeform 2222"/>
                        <wps:cNvSpPr>
                          <a:spLocks/>
                        </wps:cNvSpPr>
                        <wps:spPr bwMode="auto">
                          <a:xfrm>
                            <a:off x="9153" y="357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55" name="Freeform 2223"/>
                        <wps:cNvSpPr>
                          <a:spLocks/>
                        </wps:cNvSpPr>
                        <wps:spPr bwMode="auto">
                          <a:xfrm>
                            <a:off x="9153" y="357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56" name="Freeform 2224"/>
                        <wps:cNvSpPr>
                          <a:spLocks/>
                        </wps:cNvSpPr>
                        <wps:spPr bwMode="auto">
                          <a:xfrm>
                            <a:off x="9153" y="357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57" name="Freeform 2225"/>
                        <wps:cNvSpPr>
                          <a:spLocks/>
                        </wps:cNvSpPr>
                        <wps:spPr bwMode="auto">
                          <a:xfrm>
                            <a:off x="9153" y="358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58" name="Freeform 2226"/>
                        <wps:cNvSpPr>
                          <a:spLocks/>
                        </wps:cNvSpPr>
                        <wps:spPr bwMode="auto">
                          <a:xfrm>
                            <a:off x="9154" y="3575"/>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157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59" name="Freeform 2227"/>
                        <wps:cNvSpPr>
                          <a:spLocks/>
                        </wps:cNvSpPr>
                        <wps:spPr bwMode="auto">
                          <a:xfrm>
                            <a:off x="9153" y="357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0" name="Freeform 2228"/>
                        <wps:cNvSpPr>
                          <a:spLocks/>
                        </wps:cNvSpPr>
                        <wps:spPr bwMode="auto">
                          <a:xfrm>
                            <a:off x="9153" y="357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1" name="Freeform 2229"/>
                        <wps:cNvSpPr>
                          <a:spLocks/>
                        </wps:cNvSpPr>
                        <wps:spPr bwMode="auto">
                          <a:xfrm>
                            <a:off x="9154" y="3563"/>
                            <a:ext cx="20" cy="23"/>
                          </a:xfrm>
                          <a:custGeom>
                            <a:avLst/>
                            <a:gdLst>
                              <a:gd name="T0" fmla="*/ 0 w 20"/>
                              <a:gd name="T1" fmla="*/ 1 h 23"/>
                              <a:gd name="T2" fmla="*/ 1 w 20"/>
                              <a:gd name="T3" fmla="*/ 0 h 23"/>
                              <a:gd name="T4" fmla="*/ 1 w 20"/>
                              <a:gd name="T5" fmla="*/ 22 h 23"/>
                              <a:gd name="T6" fmla="*/ 0 w 20"/>
                              <a:gd name="T7" fmla="*/ 1 h 23"/>
                            </a:gdLst>
                            <a:ahLst/>
                            <a:cxnLst>
                              <a:cxn ang="0">
                                <a:pos x="T0" y="T1"/>
                              </a:cxn>
                              <a:cxn ang="0">
                                <a:pos x="T2" y="T3"/>
                              </a:cxn>
                              <a:cxn ang="0">
                                <a:pos x="T4" y="T5"/>
                              </a:cxn>
                              <a:cxn ang="0">
                                <a:pos x="T6" y="T7"/>
                              </a:cxn>
                            </a:cxnLst>
                            <a:rect l="0" t="0" r="r" b="b"/>
                            <a:pathLst>
                              <a:path w="20" h="23">
                                <a:moveTo>
                                  <a:pt x="0" y="1"/>
                                </a:moveTo>
                                <a:lnTo>
                                  <a:pt x="1" y="0"/>
                                </a:lnTo>
                                <a:lnTo>
                                  <a:pt x="1" y="22"/>
                                </a:lnTo>
                                <a:lnTo>
                                  <a:pt x="0"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2" name="Freeform 2230"/>
                        <wps:cNvSpPr>
                          <a:spLocks/>
                        </wps:cNvSpPr>
                        <wps:spPr bwMode="auto">
                          <a:xfrm>
                            <a:off x="9154" y="3565"/>
                            <a:ext cx="20" cy="22"/>
                          </a:xfrm>
                          <a:custGeom>
                            <a:avLst/>
                            <a:gdLst>
                              <a:gd name="T0" fmla="*/ 0 w 20"/>
                              <a:gd name="T1" fmla="*/ 0 h 22"/>
                              <a:gd name="T2" fmla="*/ 0 w 20"/>
                              <a:gd name="T3" fmla="*/ 21 h 22"/>
                              <a:gd name="T4" fmla="*/ 1 w 20"/>
                              <a:gd name="T5" fmla="*/ 21 h 22"/>
                              <a:gd name="T6" fmla="*/ 0 w 20"/>
                              <a:gd name="T7" fmla="*/ 0 h 22"/>
                            </a:gdLst>
                            <a:ahLst/>
                            <a:cxnLst>
                              <a:cxn ang="0">
                                <a:pos x="T0" y="T1"/>
                              </a:cxn>
                              <a:cxn ang="0">
                                <a:pos x="T2" y="T3"/>
                              </a:cxn>
                              <a:cxn ang="0">
                                <a:pos x="T4" y="T5"/>
                              </a:cxn>
                              <a:cxn ang="0">
                                <a:pos x="T6" y="T7"/>
                              </a:cxn>
                            </a:cxnLst>
                            <a:rect l="0" t="0" r="r" b="b"/>
                            <a:pathLst>
                              <a:path w="20" h="22">
                                <a:moveTo>
                                  <a:pt x="0" y="0"/>
                                </a:moveTo>
                                <a:lnTo>
                                  <a:pt x="0" y="21"/>
                                </a:lnTo>
                                <a:lnTo>
                                  <a:pt x="1" y="21"/>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3" name="Freeform 2231"/>
                        <wps:cNvSpPr>
                          <a:spLocks/>
                        </wps:cNvSpPr>
                        <wps:spPr bwMode="auto">
                          <a:xfrm>
                            <a:off x="9155" y="3563"/>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4" name="Freeform 2232"/>
                        <wps:cNvSpPr>
                          <a:spLocks/>
                        </wps:cNvSpPr>
                        <wps:spPr bwMode="auto">
                          <a:xfrm>
                            <a:off x="9155" y="3563"/>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5" name="Freeform 2233"/>
                        <wps:cNvSpPr>
                          <a:spLocks/>
                        </wps:cNvSpPr>
                        <wps:spPr bwMode="auto">
                          <a:xfrm>
                            <a:off x="9129" y="3586"/>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6" name="Freeform 2234"/>
                        <wps:cNvSpPr>
                          <a:spLocks/>
                        </wps:cNvSpPr>
                        <wps:spPr bwMode="auto">
                          <a:xfrm>
                            <a:off x="9127" y="358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7" name="Freeform 2235"/>
                        <wps:cNvSpPr>
                          <a:spLocks/>
                        </wps:cNvSpPr>
                        <wps:spPr bwMode="auto">
                          <a:xfrm>
                            <a:off x="9127" y="3563"/>
                            <a:ext cx="20" cy="23"/>
                          </a:xfrm>
                          <a:custGeom>
                            <a:avLst/>
                            <a:gdLst>
                              <a:gd name="T0" fmla="*/ 0 w 20"/>
                              <a:gd name="T1" fmla="*/ 0 h 23"/>
                              <a:gd name="T2" fmla="*/ 0 w 20"/>
                              <a:gd name="T3" fmla="*/ 22 h 23"/>
                            </a:gdLst>
                            <a:ahLst/>
                            <a:cxnLst>
                              <a:cxn ang="0">
                                <a:pos x="T0" y="T1"/>
                              </a:cxn>
                              <a:cxn ang="0">
                                <a:pos x="T2" y="T3"/>
                              </a:cxn>
                            </a:cxnLst>
                            <a:rect l="0" t="0" r="r" b="b"/>
                            <a:pathLst>
                              <a:path w="20" h="23">
                                <a:moveTo>
                                  <a:pt x="0" y="0"/>
                                </a:moveTo>
                                <a:lnTo>
                                  <a:pt x="0" y="22"/>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8" name="Freeform 2236"/>
                        <wps:cNvSpPr>
                          <a:spLocks/>
                        </wps:cNvSpPr>
                        <wps:spPr bwMode="auto">
                          <a:xfrm>
                            <a:off x="9127" y="3563"/>
                            <a:ext cx="20" cy="20"/>
                          </a:xfrm>
                          <a:custGeom>
                            <a:avLst/>
                            <a:gdLst>
                              <a:gd name="T0" fmla="*/ 0 w 20"/>
                              <a:gd name="T1" fmla="*/ 0 h 20"/>
                              <a:gd name="T2" fmla="*/ 1 w 20"/>
                              <a:gd name="T3" fmla="*/ 0 h 20"/>
                              <a:gd name="T4" fmla="*/ 2 w 20"/>
                              <a:gd name="T5" fmla="*/ 1 h 20"/>
                            </a:gdLst>
                            <a:ahLst/>
                            <a:cxnLst>
                              <a:cxn ang="0">
                                <a:pos x="T0" y="T1"/>
                              </a:cxn>
                              <a:cxn ang="0">
                                <a:pos x="T2" y="T3"/>
                              </a:cxn>
                              <a:cxn ang="0">
                                <a:pos x="T4" y="T5"/>
                              </a:cxn>
                            </a:cxnLst>
                            <a:rect l="0" t="0" r="r" b="b"/>
                            <a:pathLst>
                              <a:path w="20" h="20">
                                <a:moveTo>
                                  <a:pt x="0" y="0"/>
                                </a:moveTo>
                                <a:lnTo>
                                  <a:pt x="1" y="0"/>
                                </a:lnTo>
                                <a:lnTo>
                                  <a:pt x="2"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9" name="Freeform 2237"/>
                        <wps:cNvSpPr>
                          <a:spLocks/>
                        </wps:cNvSpPr>
                        <wps:spPr bwMode="auto">
                          <a:xfrm>
                            <a:off x="9154" y="3563"/>
                            <a:ext cx="20" cy="20"/>
                          </a:xfrm>
                          <a:custGeom>
                            <a:avLst/>
                            <a:gdLst>
                              <a:gd name="T0" fmla="*/ 0 w 20"/>
                              <a:gd name="T1" fmla="*/ 1 h 20"/>
                              <a:gd name="T2" fmla="*/ 1 w 20"/>
                              <a:gd name="T3" fmla="*/ 0 h 20"/>
                            </a:gdLst>
                            <a:ahLst/>
                            <a:cxnLst>
                              <a:cxn ang="0">
                                <a:pos x="T0" y="T1"/>
                              </a:cxn>
                              <a:cxn ang="0">
                                <a:pos x="T2" y="T3"/>
                              </a:cxn>
                            </a:cxnLst>
                            <a:rect l="0" t="0" r="r" b="b"/>
                            <a:pathLst>
                              <a:path w="20" h="20">
                                <a:moveTo>
                                  <a:pt x="0" y="1"/>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0" name="Freeform 2238"/>
                        <wps:cNvSpPr>
                          <a:spLocks/>
                        </wps:cNvSpPr>
                        <wps:spPr bwMode="auto">
                          <a:xfrm>
                            <a:off x="9155" y="3563"/>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1" name="Freeform 2239"/>
                        <wps:cNvSpPr>
                          <a:spLocks/>
                        </wps:cNvSpPr>
                        <wps:spPr bwMode="auto">
                          <a:xfrm>
                            <a:off x="9130" y="3565"/>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2" name="Freeform 2240"/>
                        <wps:cNvSpPr>
                          <a:spLocks/>
                        </wps:cNvSpPr>
                        <wps:spPr bwMode="auto">
                          <a:xfrm>
                            <a:off x="9130" y="3578"/>
                            <a:ext cx="24" cy="20"/>
                          </a:xfrm>
                          <a:custGeom>
                            <a:avLst/>
                            <a:gdLst>
                              <a:gd name="T0" fmla="*/ 0 w 24"/>
                              <a:gd name="T1" fmla="*/ 1 h 20"/>
                              <a:gd name="T2" fmla="*/ 1 w 24"/>
                              <a:gd name="T3" fmla="*/ 0 h 20"/>
                              <a:gd name="T4" fmla="*/ 22 w 24"/>
                              <a:gd name="T5" fmla="*/ 0 h 20"/>
                              <a:gd name="T6" fmla="*/ 24 w 24"/>
                              <a:gd name="T7" fmla="*/ 1 h 20"/>
                            </a:gdLst>
                            <a:ahLst/>
                            <a:cxnLst>
                              <a:cxn ang="0">
                                <a:pos x="T0" y="T1"/>
                              </a:cxn>
                              <a:cxn ang="0">
                                <a:pos x="T2" y="T3"/>
                              </a:cxn>
                              <a:cxn ang="0">
                                <a:pos x="T4" y="T5"/>
                              </a:cxn>
                              <a:cxn ang="0">
                                <a:pos x="T6" y="T7"/>
                              </a:cxn>
                            </a:cxnLst>
                            <a:rect l="0" t="0" r="r" b="b"/>
                            <a:pathLst>
                              <a:path w="24" h="20">
                                <a:moveTo>
                                  <a:pt x="0" y="1"/>
                                </a:moveTo>
                                <a:lnTo>
                                  <a:pt x="1" y="0"/>
                                </a:lnTo>
                                <a:lnTo>
                                  <a:pt x="22" y="0"/>
                                </a:lnTo>
                                <a:lnTo>
                                  <a:pt x="24" y="1"/>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3" name="Freeform 2241"/>
                        <wps:cNvSpPr>
                          <a:spLocks/>
                        </wps:cNvSpPr>
                        <wps:spPr bwMode="auto">
                          <a:xfrm>
                            <a:off x="9131" y="3574"/>
                            <a:ext cx="22" cy="20"/>
                          </a:xfrm>
                          <a:custGeom>
                            <a:avLst/>
                            <a:gdLst>
                              <a:gd name="T0" fmla="*/ 0 w 22"/>
                              <a:gd name="T1" fmla="*/ 0 h 20"/>
                              <a:gd name="T2" fmla="*/ 21 w 22"/>
                              <a:gd name="T3" fmla="*/ 0 h 20"/>
                            </a:gdLst>
                            <a:ahLst/>
                            <a:cxnLst>
                              <a:cxn ang="0">
                                <a:pos x="T0" y="T1"/>
                              </a:cxn>
                              <a:cxn ang="0">
                                <a:pos x="T2" y="T3"/>
                              </a:cxn>
                            </a:cxnLst>
                            <a:rect l="0" t="0" r="r" b="b"/>
                            <a:pathLst>
                              <a:path w="22" h="20">
                                <a:moveTo>
                                  <a:pt x="0" y="0"/>
                                </a:moveTo>
                                <a:lnTo>
                                  <a:pt x="2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4" name="Freeform 2242"/>
                        <wps:cNvSpPr>
                          <a:spLocks/>
                        </wps:cNvSpPr>
                        <wps:spPr bwMode="auto">
                          <a:xfrm>
                            <a:off x="9130" y="3573"/>
                            <a:ext cx="20" cy="20"/>
                          </a:xfrm>
                          <a:custGeom>
                            <a:avLst/>
                            <a:gdLst>
                              <a:gd name="T0" fmla="*/ 1 w 20"/>
                              <a:gd name="T1" fmla="*/ 1 h 20"/>
                              <a:gd name="T2" fmla="*/ 0 w 20"/>
                              <a:gd name="T3" fmla="*/ 0 h 20"/>
                            </a:gdLst>
                            <a:ahLst/>
                            <a:cxnLst>
                              <a:cxn ang="0">
                                <a:pos x="T0" y="T1"/>
                              </a:cxn>
                              <a:cxn ang="0">
                                <a:pos x="T2" y="T3"/>
                              </a:cxn>
                            </a:cxnLst>
                            <a:rect l="0" t="0" r="r" b="b"/>
                            <a:pathLst>
                              <a:path w="20" h="20">
                                <a:moveTo>
                                  <a:pt x="1" y="1"/>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5" name="Freeform 2243"/>
                        <wps:cNvSpPr>
                          <a:spLocks/>
                        </wps:cNvSpPr>
                        <wps:spPr bwMode="auto">
                          <a:xfrm>
                            <a:off x="9153" y="3573"/>
                            <a:ext cx="20" cy="20"/>
                          </a:xfrm>
                          <a:custGeom>
                            <a:avLst/>
                            <a:gdLst>
                              <a:gd name="T0" fmla="*/ 1 w 20"/>
                              <a:gd name="T1" fmla="*/ 0 h 20"/>
                              <a:gd name="T2" fmla="*/ 0 w 20"/>
                              <a:gd name="T3" fmla="*/ 1 h 20"/>
                            </a:gdLst>
                            <a:ahLst/>
                            <a:cxnLst>
                              <a:cxn ang="0">
                                <a:pos x="T0" y="T1"/>
                              </a:cxn>
                              <a:cxn ang="0">
                                <a:pos x="T2" y="T3"/>
                              </a:cxn>
                            </a:cxnLst>
                            <a:rect l="0" t="0" r="r" b="b"/>
                            <a:pathLst>
                              <a:path w="20" h="20">
                                <a:moveTo>
                                  <a:pt x="1" y="0"/>
                                </a:moveTo>
                                <a:lnTo>
                                  <a:pt x="0"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6" name="Freeform 2244"/>
                        <wps:cNvSpPr>
                          <a:spLocks/>
                        </wps:cNvSpPr>
                        <wps:spPr bwMode="auto">
                          <a:xfrm>
                            <a:off x="9383" y="3548"/>
                            <a:ext cx="20" cy="57"/>
                          </a:xfrm>
                          <a:custGeom>
                            <a:avLst/>
                            <a:gdLst>
                              <a:gd name="T0" fmla="*/ 0 w 20"/>
                              <a:gd name="T1" fmla="*/ 0 h 57"/>
                              <a:gd name="T2" fmla="*/ 0 w 20"/>
                              <a:gd name="T3" fmla="*/ 56 h 57"/>
                            </a:gdLst>
                            <a:ahLst/>
                            <a:cxnLst>
                              <a:cxn ang="0">
                                <a:pos x="T0" y="T1"/>
                              </a:cxn>
                              <a:cxn ang="0">
                                <a:pos x="T2" y="T3"/>
                              </a:cxn>
                            </a:cxnLst>
                            <a:rect l="0" t="0" r="r" b="b"/>
                            <a:pathLst>
                              <a:path w="20" h="57">
                                <a:moveTo>
                                  <a:pt x="0" y="0"/>
                                </a:moveTo>
                                <a:lnTo>
                                  <a:pt x="0" y="56"/>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7" name="Freeform 2245"/>
                        <wps:cNvSpPr>
                          <a:spLocks/>
                        </wps:cNvSpPr>
                        <wps:spPr bwMode="auto">
                          <a:xfrm>
                            <a:off x="9385" y="3548"/>
                            <a:ext cx="20" cy="57"/>
                          </a:xfrm>
                          <a:custGeom>
                            <a:avLst/>
                            <a:gdLst>
                              <a:gd name="T0" fmla="*/ 0 w 20"/>
                              <a:gd name="T1" fmla="*/ 0 h 57"/>
                              <a:gd name="T2" fmla="*/ 0 w 20"/>
                              <a:gd name="T3" fmla="*/ 56 h 57"/>
                            </a:gdLst>
                            <a:ahLst/>
                            <a:cxnLst>
                              <a:cxn ang="0">
                                <a:pos x="T0" y="T1"/>
                              </a:cxn>
                              <a:cxn ang="0">
                                <a:pos x="T2" y="T3"/>
                              </a:cxn>
                            </a:cxnLst>
                            <a:rect l="0" t="0" r="r" b="b"/>
                            <a:pathLst>
                              <a:path w="20" h="57">
                                <a:moveTo>
                                  <a:pt x="0" y="0"/>
                                </a:moveTo>
                                <a:lnTo>
                                  <a:pt x="0" y="56"/>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8" name="Freeform 2246"/>
                        <wps:cNvSpPr>
                          <a:spLocks/>
                        </wps:cNvSpPr>
                        <wps:spPr bwMode="auto">
                          <a:xfrm>
                            <a:off x="9401" y="3563"/>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9" name="Freeform 2247"/>
                        <wps:cNvSpPr>
                          <a:spLocks/>
                        </wps:cNvSpPr>
                        <wps:spPr bwMode="auto">
                          <a:xfrm>
                            <a:off x="9375" y="3548"/>
                            <a:ext cx="42" cy="20"/>
                          </a:xfrm>
                          <a:custGeom>
                            <a:avLst/>
                            <a:gdLst>
                              <a:gd name="T0" fmla="*/ 0 w 42"/>
                              <a:gd name="T1" fmla="*/ 0 h 20"/>
                              <a:gd name="T2" fmla="*/ 42 w 42"/>
                              <a:gd name="T3" fmla="*/ 0 h 20"/>
                              <a:gd name="T4" fmla="*/ 42 w 42"/>
                              <a:gd name="T5" fmla="*/ 15 h 20"/>
                              <a:gd name="T6" fmla="*/ 39 w 42"/>
                              <a:gd name="T7" fmla="*/ 0 h 20"/>
                            </a:gdLst>
                            <a:ahLst/>
                            <a:cxnLst>
                              <a:cxn ang="0">
                                <a:pos x="T0" y="T1"/>
                              </a:cxn>
                              <a:cxn ang="0">
                                <a:pos x="T2" y="T3"/>
                              </a:cxn>
                              <a:cxn ang="0">
                                <a:pos x="T4" y="T5"/>
                              </a:cxn>
                              <a:cxn ang="0">
                                <a:pos x="T6" y="T7"/>
                              </a:cxn>
                            </a:cxnLst>
                            <a:rect l="0" t="0" r="r" b="b"/>
                            <a:pathLst>
                              <a:path w="42" h="20">
                                <a:moveTo>
                                  <a:pt x="0" y="0"/>
                                </a:moveTo>
                                <a:lnTo>
                                  <a:pt x="42" y="0"/>
                                </a:lnTo>
                                <a:lnTo>
                                  <a:pt x="42" y="15"/>
                                </a:lnTo>
                                <a:lnTo>
                                  <a:pt x="39"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0" name="Freeform 2248"/>
                        <wps:cNvSpPr>
                          <a:spLocks/>
                        </wps:cNvSpPr>
                        <wps:spPr bwMode="auto">
                          <a:xfrm>
                            <a:off x="9156" y="3575"/>
                            <a:ext cx="245" cy="20"/>
                          </a:xfrm>
                          <a:custGeom>
                            <a:avLst/>
                            <a:gdLst>
                              <a:gd name="T0" fmla="*/ 0 w 245"/>
                              <a:gd name="T1" fmla="*/ 0 h 20"/>
                              <a:gd name="T2" fmla="*/ 244 w 245"/>
                              <a:gd name="T3" fmla="*/ 0 h 20"/>
                            </a:gdLst>
                            <a:ahLst/>
                            <a:cxnLst>
                              <a:cxn ang="0">
                                <a:pos x="T0" y="T1"/>
                              </a:cxn>
                              <a:cxn ang="0">
                                <a:pos x="T2" y="T3"/>
                              </a:cxn>
                            </a:cxnLst>
                            <a:rect l="0" t="0" r="r" b="b"/>
                            <a:pathLst>
                              <a:path w="245" h="20">
                                <a:moveTo>
                                  <a:pt x="0" y="0"/>
                                </a:moveTo>
                                <a:lnTo>
                                  <a:pt x="244" y="0"/>
                                </a:lnTo>
                              </a:path>
                            </a:pathLst>
                          </a:custGeom>
                          <a:noFill/>
                          <a:ln w="1523">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1" name="Freeform 2249"/>
                        <wps:cNvSpPr>
                          <a:spLocks/>
                        </wps:cNvSpPr>
                        <wps:spPr bwMode="auto">
                          <a:xfrm>
                            <a:off x="9375" y="3587"/>
                            <a:ext cx="42" cy="20"/>
                          </a:xfrm>
                          <a:custGeom>
                            <a:avLst/>
                            <a:gdLst>
                              <a:gd name="T0" fmla="*/ 0 w 42"/>
                              <a:gd name="T1" fmla="*/ 16 h 20"/>
                              <a:gd name="T2" fmla="*/ 42 w 42"/>
                              <a:gd name="T3" fmla="*/ 16 h 20"/>
                              <a:gd name="T4" fmla="*/ 42 w 42"/>
                              <a:gd name="T5" fmla="*/ 0 h 20"/>
                              <a:gd name="T6" fmla="*/ 39 w 42"/>
                              <a:gd name="T7" fmla="*/ 16 h 20"/>
                            </a:gdLst>
                            <a:ahLst/>
                            <a:cxnLst>
                              <a:cxn ang="0">
                                <a:pos x="T0" y="T1"/>
                              </a:cxn>
                              <a:cxn ang="0">
                                <a:pos x="T2" y="T3"/>
                              </a:cxn>
                              <a:cxn ang="0">
                                <a:pos x="T4" y="T5"/>
                              </a:cxn>
                              <a:cxn ang="0">
                                <a:pos x="T6" y="T7"/>
                              </a:cxn>
                            </a:cxnLst>
                            <a:rect l="0" t="0" r="r" b="b"/>
                            <a:pathLst>
                              <a:path w="42" h="20">
                                <a:moveTo>
                                  <a:pt x="0" y="16"/>
                                </a:moveTo>
                                <a:lnTo>
                                  <a:pt x="42" y="16"/>
                                </a:lnTo>
                                <a:lnTo>
                                  <a:pt x="42" y="0"/>
                                </a:lnTo>
                                <a:lnTo>
                                  <a:pt x="39" y="16"/>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2" name="Freeform 2250"/>
                        <wps:cNvSpPr>
                          <a:spLocks/>
                        </wps:cNvSpPr>
                        <wps:spPr bwMode="auto">
                          <a:xfrm>
                            <a:off x="9336" y="3517"/>
                            <a:ext cx="119" cy="118"/>
                          </a:xfrm>
                          <a:custGeom>
                            <a:avLst/>
                            <a:gdLst>
                              <a:gd name="T0" fmla="*/ 118 w 119"/>
                              <a:gd name="T1" fmla="*/ 58 h 118"/>
                              <a:gd name="T2" fmla="*/ 117 w 119"/>
                              <a:gd name="T3" fmla="*/ 49 h 118"/>
                              <a:gd name="T4" fmla="*/ 115 w 119"/>
                              <a:gd name="T5" fmla="*/ 39 h 118"/>
                              <a:gd name="T6" fmla="*/ 105 w 119"/>
                              <a:gd name="T7" fmla="*/ 21 h 118"/>
                              <a:gd name="T8" fmla="*/ 92 w 119"/>
                              <a:gd name="T9" fmla="*/ 9 h 118"/>
                              <a:gd name="T10" fmla="*/ 76 w 119"/>
                              <a:gd name="T11" fmla="*/ 2 h 118"/>
                              <a:gd name="T12" fmla="*/ 58 w 119"/>
                              <a:gd name="T13" fmla="*/ 0 h 118"/>
                              <a:gd name="T14" fmla="*/ 40 w 119"/>
                              <a:gd name="T15" fmla="*/ 2 h 118"/>
                              <a:gd name="T16" fmla="*/ 24 w 119"/>
                              <a:gd name="T17" fmla="*/ 10 h 118"/>
                              <a:gd name="T18" fmla="*/ 11 w 119"/>
                              <a:gd name="T19" fmla="*/ 22 h 118"/>
                              <a:gd name="T20" fmla="*/ 3 w 119"/>
                              <a:gd name="T21" fmla="*/ 39 h 118"/>
                              <a:gd name="T22" fmla="*/ 0 w 119"/>
                              <a:gd name="T23" fmla="*/ 58 h 118"/>
                              <a:gd name="T24" fmla="*/ 1 w 119"/>
                              <a:gd name="T25" fmla="*/ 68 h 118"/>
                              <a:gd name="T26" fmla="*/ 7 w 119"/>
                              <a:gd name="T27" fmla="*/ 87 h 118"/>
                              <a:gd name="T28" fmla="*/ 18 w 119"/>
                              <a:gd name="T29" fmla="*/ 102 h 118"/>
                              <a:gd name="T30" fmla="*/ 32 w 119"/>
                              <a:gd name="T31" fmla="*/ 112 h 118"/>
                              <a:gd name="T32" fmla="*/ 49 w 119"/>
                              <a:gd name="T33" fmla="*/ 117 h 118"/>
                              <a:gd name="T34" fmla="*/ 66 w 119"/>
                              <a:gd name="T35" fmla="*/ 118 h 118"/>
                              <a:gd name="T36" fmla="*/ 83 w 119"/>
                              <a:gd name="T37" fmla="*/ 113 h 118"/>
                              <a:gd name="T38" fmla="*/ 98 w 119"/>
                              <a:gd name="T39" fmla="*/ 103 h 118"/>
                              <a:gd name="T40" fmla="*/ 109 w 119"/>
                              <a:gd name="T41" fmla="*/ 88 h 118"/>
                              <a:gd name="T42" fmla="*/ 117 w 119"/>
                              <a:gd name="T43" fmla="*/ 68 h 118"/>
                              <a:gd name="T44" fmla="*/ 118 w 119"/>
                              <a:gd name="T45" fmla="*/ 5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8">
                                <a:moveTo>
                                  <a:pt x="118" y="58"/>
                                </a:moveTo>
                                <a:lnTo>
                                  <a:pt x="117" y="49"/>
                                </a:lnTo>
                                <a:lnTo>
                                  <a:pt x="115" y="39"/>
                                </a:lnTo>
                                <a:lnTo>
                                  <a:pt x="105" y="21"/>
                                </a:lnTo>
                                <a:lnTo>
                                  <a:pt x="92" y="9"/>
                                </a:lnTo>
                                <a:lnTo>
                                  <a:pt x="76" y="2"/>
                                </a:lnTo>
                                <a:lnTo>
                                  <a:pt x="58" y="0"/>
                                </a:lnTo>
                                <a:lnTo>
                                  <a:pt x="40" y="2"/>
                                </a:lnTo>
                                <a:lnTo>
                                  <a:pt x="24" y="10"/>
                                </a:lnTo>
                                <a:lnTo>
                                  <a:pt x="11" y="22"/>
                                </a:lnTo>
                                <a:lnTo>
                                  <a:pt x="3" y="39"/>
                                </a:lnTo>
                                <a:lnTo>
                                  <a:pt x="0" y="58"/>
                                </a:lnTo>
                                <a:lnTo>
                                  <a:pt x="1" y="68"/>
                                </a:lnTo>
                                <a:lnTo>
                                  <a:pt x="7" y="87"/>
                                </a:lnTo>
                                <a:lnTo>
                                  <a:pt x="18" y="102"/>
                                </a:lnTo>
                                <a:lnTo>
                                  <a:pt x="32" y="112"/>
                                </a:lnTo>
                                <a:lnTo>
                                  <a:pt x="49" y="117"/>
                                </a:lnTo>
                                <a:lnTo>
                                  <a:pt x="66" y="118"/>
                                </a:lnTo>
                                <a:lnTo>
                                  <a:pt x="83" y="113"/>
                                </a:lnTo>
                                <a:lnTo>
                                  <a:pt x="98" y="103"/>
                                </a:lnTo>
                                <a:lnTo>
                                  <a:pt x="109" y="88"/>
                                </a:lnTo>
                                <a:lnTo>
                                  <a:pt x="117" y="68"/>
                                </a:lnTo>
                                <a:lnTo>
                                  <a:pt x="118" y="58"/>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3" name="Freeform 2251"/>
                        <wps:cNvSpPr>
                          <a:spLocks/>
                        </wps:cNvSpPr>
                        <wps:spPr bwMode="auto">
                          <a:xfrm>
                            <a:off x="9336" y="3517"/>
                            <a:ext cx="119" cy="118"/>
                          </a:xfrm>
                          <a:custGeom>
                            <a:avLst/>
                            <a:gdLst>
                              <a:gd name="T0" fmla="*/ 118 w 119"/>
                              <a:gd name="T1" fmla="*/ 58 h 118"/>
                              <a:gd name="T2" fmla="*/ 117 w 119"/>
                              <a:gd name="T3" fmla="*/ 49 h 118"/>
                              <a:gd name="T4" fmla="*/ 115 w 119"/>
                              <a:gd name="T5" fmla="*/ 39 h 118"/>
                              <a:gd name="T6" fmla="*/ 105 w 119"/>
                              <a:gd name="T7" fmla="*/ 21 h 118"/>
                              <a:gd name="T8" fmla="*/ 92 w 119"/>
                              <a:gd name="T9" fmla="*/ 9 h 118"/>
                              <a:gd name="T10" fmla="*/ 76 w 119"/>
                              <a:gd name="T11" fmla="*/ 2 h 118"/>
                              <a:gd name="T12" fmla="*/ 58 w 119"/>
                              <a:gd name="T13" fmla="*/ 0 h 118"/>
                              <a:gd name="T14" fmla="*/ 40 w 119"/>
                              <a:gd name="T15" fmla="*/ 2 h 118"/>
                              <a:gd name="T16" fmla="*/ 24 w 119"/>
                              <a:gd name="T17" fmla="*/ 10 h 118"/>
                              <a:gd name="T18" fmla="*/ 11 w 119"/>
                              <a:gd name="T19" fmla="*/ 22 h 118"/>
                              <a:gd name="T20" fmla="*/ 3 w 119"/>
                              <a:gd name="T21" fmla="*/ 39 h 118"/>
                              <a:gd name="T22" fmla="*/ 0 w 119"/>
                              <a:gd name="T23" fmla="*/ 58 h 118"/>
                              <a:gd name="T24" fmla="*/ 1 w 119"/>
                              <a:gd name="T25" fmla="*/ 68 h 118"/>
                              <a:gd name="T26" fmla="*/ 7 w 119"/>
                              <a:gd name="T27" fmla="*/ 87 h 118"/>
                              <a:gd name="T28" fmla="*/ 18 w 119"/>
                              <a:gd name="T29" fmla="*/ 102 h 118"/>
                              <a:gd name="T30" fmla="*/ 32 w 119"/>
                              <a:gd name="T31" fmla="*/ 112 h 118"/>
                              <a:gd name="T32" fmla="*/ 49 w 119"/>
                              <a:gd name="T33" fmla="*/ 117 h 118"/>
                              <a:gd name="T34" fmla="*/ 66 w 119"/>
                              <a:gd name="T35" fmla="*/ 118 h 118"/>
                              <a:gd name="T36" fmla="*/ 83 w 119"/>
                              <a:gd name="T37" fmla="*/ 113 h 118"/>
                              <a:gd name="T38" fmla="*/ 98 w 119"/>
                              <a:gd name="T39" fmla="*/ 103 h 118"/>
                              <a:gd name="T40" fmla="*/ 109 w 119"/>
                              <a:gd name="T41" fmla="*/ 88 h 118"/>
                              <a:gd name="T42" fmla="*/ 117 w 119"/>
                              <a:gd name="T43" fmla="*/ 68 h 118"/>
                              <a:gd name="T44" fmla="*/ 118 w 119"/>
                              <a:gd name="T45" fmla="*/ 58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8">
                                <a:moveTo>
                                  <a:pt x="118" y="58"/>
                                </a:moveTo>
                                <a:lnTo>
                                  <a:pt x="117" y="49"/>
                                </a:lnTo>
                                <a:lnTo>
                                  <a:pt x="115" y="39"/>
                                </a:lnTo>
                                <a:lnTo>
                                  <a:pt x="105" y="21"/>
                                </a:lnTo>
                                <a:lnTo>
                                  <a:pt x="92" y="9"/>
                                </a:lnTo>
                                <a:lnTo>
                                  <a:pt x="76" y="2"/>
                                </a:lnTo>
                                <a:lnTo>
                                  <a:pt x="58" y="0"/>
                                </a:lnTo>
                                <a:lnTo>
                                  <a:pt x="40" y="2"/>
                                </a:lnTo>
                                <a:lnTo>
                                  <a:pt x="24" y="10"/>
                                </a:lnTo>
                                <a:lnTo>
                                  <a:pt x="11" y="22"/>
                                </a:lnTo>
                                <a:lnTo>
                                  <a:pt x="3" y="39"/>
                                </a:lnTo>
                                <a:lnTo>
                                  <a:pt x="0" y="58"/>
                                </a:lnTo>
                                <a:lnTo>
                                  <a:pt x="1" y="68"/>
                                </a:lnTo>
                                <a:lnTo>
                                  <a:pt x="7" y="87"/>
                                </a:lnTo>
                                <a:lnTo>
                                  <a:pt x="18" y="102"/>
                                </a:lnTo>
                                <a:lnTo>
                                  <a:pt x="32" y="112"/>
                                </a:lnTo>
                                <a:lnTo>
                                  <a:pt x="49" y="117"/>
                                </a:lnTo>
                                <a:lnTo>
                                  <a:pt x="66" y="118"/>
                                </a:lnTo>
                                <a:lnTo>
                                  <a:pt x="83" y="113"/>
                                </a:lnTo>
                                <a:lnTo>
                                  <a:pt x="98" y="103"/>
                                </a:lnTo>
                                <a:lnTo>
                                  <a:pt x="109" y="88"/>
                                </a:lnTo>
                                <a:lnTo>
                                  <a:pt x="117" y="68"/>
                                </a:lnTo>
                                <a:lnTo>
                                  <a:pt x="118" y="58"/>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4" name="Freeform 2252"/>
                        <wps:cNvSpPr>
                          <a:spLocks/>
                        </wps:cNvSpPr>
                        <wps:spPr bwMode="auto">
                          <a:xfrm>
                            <a:off x="9381" y="3838"/>
                            <a:ext cx="20" cy="57"/>
                          </a:xfrm>
                          <a:custGeom>
                            <a:avLst/>
                            <a:gdLst>
                              <a:gd name="T0" fmla="*/ 0 w 20"/>
                              <a:gd name="T1" fmla="*/ 0 h 57"/>
                              <a:gd name="T2" fmla="*/ 0 w 20"/>
                              <a:gd name="T3" fmla="*/ 56 h 57"/>
                            </a:gdLst>
                            <a:ahLst/>
                            <a:cxnLst>
                              <a:cxn ang="0">
                                <a:pos x="T0" y="T1"/>
                              </a:cxn>
                              <a:cxn ang="0">
                                <a:pos x="T2" y="T3"/>
                              </a:cxn>
                            </a:cxnLst>
                            <a:rect l="0" t="0" r="r" b="b"/>
                            <a:pathLst>
                              <a:path w="20" h="57">
                                <a:moveTo>
                                  <a:pt x="0" y="0"/>
                                </a:moveTo>
                                <a:lnTo>
                                  <a:pt x="0" y="56"/>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5" name="Freeform 2253"/>
                        <wps:cNvSpPr>
                          <a:spLocks/>
                        </wps:cNvSpPr>
                        <wps:spPr bwMode="auto">
                          <a:xfrm>
                            <a:off x="9384" y="3838"/>
                            <a:ext cx="20" cy="57"/>
                          </a:xfrm>
                          <a:custGeom>
                            <a:avLst/>
                            <a:gdLst>
                              <a:gd name="T0" fmla="*/ 0 w 20"/>
                              <a:gd name="T1" fmla="*/ 0 h 57"/>
                              <a:gd name="T2" fmla="*/ 0 w 20"/>
                              <a:gd name="T3" fmla="*/ 56 h 57"/>
                            </a:gdLst>
                            <a:ahLst/>
                            <a:cxnLst>
                              <a:cxn ang="0">
                                <a:pos x="T0" y="T1"/>
                              </a:cxn>
                              <a:cxn ang="0">
                                <a:pos x="T2" y="T3"/>
                              </a:cxn>
                            </a:cxnLst>
                            <a:rect l="0" t="0" r="r" b="b"/>
                            <a:pathLst>
                              <a:path w="20" h="57">
                                <a:moveTo>
                                  <a:pt x="0" y="0"/>
                                </a:moveTo>
                                <a:lnTo>
                                  <a:pt x="0" y="56"/>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6" name="Freeform 2254"/>
                        <wps:cNvSpPr>
                          <a:spLocks/>
                        </wps:cNvSpPr>
                        <wps:spPr bwMode="auto">
                          <a:xfrm>
                            <a:off x="9374" y="3838"/>
                            <a:ext cx="45" cy="57"/>
                          </a:xfrm>
                          <a:custGeom>
                            <a:avLst/>
                            <a:gdLst>
                              <a:gd name="T0" fmla="*/ 0 w 45"/>
                              <a:gd name="T1" fmla="*/ 0 h 57"/>
                              <a:gd name="T2" fmla="*/ 25 w 45"/>
                              <a:gd name="T3" fmla="*/ 0 h 57"/>
                              <a:gd name="T4" fmla="*/ 33 w 45"/>
                              <a:gd name="T5" fmla="*/ 3 h 57"/>
                              <a:gd name="T6" fmla="*/ 39 w 45"/>
                              <a:gd name="T7" fmla="*/ 8 h 57"/>
                              <a:gd name="T8" fmla="*/ 42 w 45"/>
                              <a:gd name="T9" fmla="*/ 14 h 57"/>
                              <a:gd name="T10" fmla="*/ 44 w 45"/>
                              <a:gd name="T11" fmla="*/ 21 h 57"/>
                              <a:gd name="T12" fmla="*/ 44 w 45"/>
                              <a:gd name="T13" fmla="*/ 34 h 57"/>
                              <a:gd name="T14" fmla="*/ 42 w 45"/>
                              <a:gd name="T15" fmla="*/ 43 h 57"/>
                              <a:gd name="T16" fmla="*/ 39 w 45"/>
                              <a:gd name="T17" fmla="*/ 48 h 57"/>
                              <a:gd name="T18" fmla="*/ 33 w 45"/>
                              <a:gd name="T19" fmla="*/ 52 h 57"/>
                              <a:gd name="T20" fmla="*/ 25 w 45"/>
                              <a:gd name="T21" fmla="*/ 56 h 57"/>
                              <a:gd name="T22" fmla="*/ 0 w 45"/>
                              <a:gd name="T23" fmla="*/ 56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5" h="57">
                                <a:moveTo>
                                  <a:pt x="0" y="0"/>
                                </a:moveTo>
                                <a:lnTo>
                                  <a:pt x="25" y="0"/>
                                </a:lnTo>
                                <a:lnTo>
                                  <a:pt x="33" y="3"/>
                                </a:lnTo>
                                <a:lnTo>
                                  <a:pt x="39" y="8"/>
                                </a:lnTo>
                                <a:lnTo>
                                  <a:pt x="42" y="14"/>
                                </a:lnTo>
                                <a:lnTo>
                                  <a:pt x="44" y="21"/>
                                </a:lnTo>
                                <a:lnTo>
                                  <a:pt x="44" y="34"/>
                                </a:lnTo>
                                <a:lnTo>
                                  <a:pt x="42" y="43"/>
                                </a:lnTo>
                                <a:lnTo>
                                  <a:pt x="39" y="48"/>
                                </a:lnTo>
                                <a:lnTo>
                                  <a:pt x="33" y="52"/>
                                </a:lnTo>
                                <a:lnTo>
                                  <a:pt x="25" y="56"/>
                                </a:lnTo>
                                <a:lnTo>
                                  <a:pt x="0" y="56"/>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7" name="Freeform 2255"/>
                        <wps:cNvSpPr>
                          <a:spLocks/>
                        </wps:cNvSpPr>
                        <wps:spPr bwMode="auto">
                          <a:xfrm>
                            <a:off x="9399" y="3838"/>
                            <a:ext cx="20" cy="57"/>
                          </a:xfrm>
                          <a:custGeom>
                            <a:avLst/>
                            <a:gdLst>
                              <a:gd name="T0" fmla="*/ 0 w 20"/>
                              <a:gd name="T1" fmla="*/ 0 h 57"/>
                              <a:gd name="T2" fmla="*/ 6 w 20"/>
                              <a:gd name="T3" fmla="*/ 3 h 57"/>
                              <a:gd name="T4" fmla="*/ 12 w 20"/>
                              <a:gd name="T5" fmla="*/ 8 h 57"/>
                              <a:gd name="T6" fmla="*/ 14 w 20"/>
                              <a:gd name="T7" fmla="*/ 14 h 57"/>
                              <a:gd name="T8" fmla="*/ 16 w 20"/>
                              <a:gd name="T9" fmla="*/ 21 h 57"/>
                              <a:gd name="T10" fmla="*/ 16 w 20"/>
                              <a:gd name="T11" fmla="*/ 34 h 57"/>
                              <a:gd name="T12" fmla="*/ 14 w 20"/>
                              <a:gd name="T13" fmla="*/ 43 h 57"/>
                              <a:gd name="T14" fmla="*/ 12 w 20"/>
                              <a:gd name="T15" fmla="*/ 48 h 57"/>
                              <a:gd name="T16" fmla="*/ 6 w 20"/>
                              <a:gd name="T17" fmla="*/ 52 h 57"/>
                              <a:gd name="T18" fmla="*/ 0 w 20"/>
                              <a:gd name="T19" fmla="*/ 56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57">
                                <a:moveTo>
                                  <a:pt x="0" y="0"/>
                                </a:moveTo>
                                <a:lnTo>
                                  <a:pt x="6" y="3"/>
                                </a:lnTo>
                                <a:lnTo>
                                  <a:pt x="12" y="8"/>
                                </a:lnTo>
                                <a:lnTo>
                                  <a:pt x="14" y="14"/>
                                </a:lnTo>
                                <a:lnTo>
                                  <a:pt x="16" y="21"/>
                                </a:lnTo>
                                <a:lnTo>
                                  <a:pt x="16" y="34"/>
                                </a:lnTo>
                                <a:lnTo>
                                  <a:pt x="14" y="43"/>
                                </a:lnTo>
                                <a:lnTo>
                                  <a:pt x="12" y="48"/>
                                </a:lnTo>
                                <a:lnTo>
                                  <a:pt x="6" y="52"/>
                                </a:lnTo>
                                <a:lnTo>
                                  <a:pt x="0" y="56"/>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8" name="Freeform 2256"/>
                        <wps:cNvSpPr>
                          <a:spLocks/>
                        </wps:cNvSpPr>
                        <wps:spPr bwMode="auto">
                          <a:xfrm>
                            <a:off x="9336" y="3808"/>
                            <a:ext cx="119" cy="119"/>
                          </a:xfrm>
                          <a:custGeom>
                            <a:avLst/>
                            <a:gdLst>
                              <a:gd name="T0" fmla="*/ 118 w 119"/>
                              <a:gd name="T1" fmla="*/ 59 h 119"/>
                              <a:gd name="T2" fmla="*/ 117 w 119"/>
                              <a:gd name="T3" fmla="*/ 49 h 119"/>
                              <a:gd name="T4" fmla="*/ 115 w 119"/>
                              <a:gd name="T5" fmla="*/ 41 h 119"/>
                              <a:gd name="T6" fmla="*/ 106 w 119"/>
                              <a:gd name="T7" fmla="*/ 23 h 119"/>
                              <a:gd name="T8" fmla="*/ 93 w 119"/>
                              <a:gd name="T9" fmla="*/ 10 h 119"/>
                              <a:gd name="T10" fmla="*/ 77 w 119"/>
                              <a:gd name="T11" fmla="*/ 2 h 119"/>
                              <a:gd name="T12" fmla="*/ 59 w 119"/>
                              <a:gd name="T13" fmla="*/ 0 h 119"/>
                              <a:gd name="T14" fmla="*/ 42 w 119"/>
                              <a:gd name="T15" fmla="*/ 2 h 119"/>
                              <a:gd name="T16" fmla="*/ 26 w 119"/>
                              <a:gd name="T17" fmla="*/ 9 h 119"/>
                              <a:gd name="T18" fmla="*/ 13 w 119"/>
                              <a:gd name="T19" fmla="*/ 21 h 119"/>
                              <a:gd name="T20" fmla="*/ 4 w 119"/>
                              <a:gd name="T21" fmla="*/ 37 h 119"/>
                              <a:gd name="T22" fmla="*/ 0 w 119"/>
                              <a:gd name="T23" fmla="*/ 59 h 119"/>
                              <a:gd name="T24" fmla="*/ 1 w 119"/>
                              <a:gd name="T25" fmla="*/ 69 h 119"/>
                              <a:gd name="T26" fmla="*/ 6 w 119"/>
                              <a:gd name="T27" fmla="*/ 86 h 119"/>
                              <a:gd name="T28" fmla="*/ 17 w 119"/>
                              <a:gd name="T29" fmla="*/ 101 h 119"/>
                              <a:gd name="T30" fmla="*/ 30 w 119"/>
                              <a:gd name="T31" fmla="*/ 111 h 119"/>
                              <a:gd name="T32" fmla="*/ 46 w 119"/>
                              <a:gd name="T33" fmla="*/ 117 h 119"/>
                              <a:gd name="T34" fmla="*/ 63 w 119"/>
                              <a:gd name="T35" fmla="*/ 118 h 119"/>
                              <a:gd name="T36" fmla="*/ 80 w 119"/>
                              <a:gd name="T37" fmla="*/ 114 h 119"/>
                              <a:gd name="T38" fmla="*/ 95 w 119"/>
                              <a:gd name="T39" fmla="*/ 106 h 119"/>
                              <a:gd name="T40" fmla="*/ 108 w 119"/>
                              <a:gd name="T41" fmla="*/ 92 h 119"/>
                              <a:gd name="T42" fmla="*/ 117 w 119"/>
                              <a:gd name="T43" fmla="*/ 69 h 119"/>
                              <a:gd name="T44" fmla="*/ 118 w 119"/>
                              <a:gd name="T45" fmla="*/ 59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9">
                                <a:moveTo>
                                  <a:pt x="118" y="59"/>
                                </a:moveTo>
                                <a:lnTo>
                                  <a:pt x="117" y="49"/>
                                </a:lnTo>
                                <a:lnTo>
                                  <a:pt x="115" y="41"/>
                                </a:lnTo>
                                <a:lnTo>
                                  <a:pt x="106" y="23"/>
                                </a:lnTo>
                                <a:lnTo>
                                  <a:pt x="93" y="10"/>
                                </a:lnTo>
                                <a:lnTo>
                                  <a:pt x="77" y="2"/>
                                </a:lnTo>
                                <a:lnTo>
                                  <a:pt x="59" y="0"/>
                                </a:lnTo>
                                <a:lnTo>
                                  <a:pt x="42" y="2"/>
                                </a:lnTo>
                                <a:lnTo>
                                  <a:pt x="26" y="9"/>
                                </a:lnTo>
                                <a:lnTo>
                                  <a:pt x="13" y="21"/>
                                </a:lnTo>
                                <a:lnTo>
                                  <a:pt x="4" y="37"/>
                                </a:lnTo>
                                <a:lnTo>
                                  <a:pt x="0" y="59"/>
                                </a:lnTo>
                                <a:lnTo>
                                  <a:pt x="1" y="69"/>
                                </a:lnTo>
                                <a:lnTo>
                                  <a:pt x="6" y="86"/>
                                </a:lnTo>
                                <a:lnTo>
                                  <a:pt x="17" y="101"/>
                                </a:lnTo>
                                <a:lnTo>
                                  <a:pt x="30" y="111"/>
                                </a:lnTo>
                                <a:lnTo>
                                  <a:pt x="46" y="117"/>
                                </a:lnTo>
                                <a:lnTo>
                                  <a:pt x="63" y="118"/>
                                </a:lnTo>
                                <a:lnTo>
                                  <a:pt x="80" y="114"/>
                                </a:lnTo>
                                <a:lnTo>
                                  <a:pt x="95" y="106"/>
                                </a:lnTo>
                                <a:lnTo>
                                  <a:pt x="108" y="92"/>
                                </a:lnTo>
                                <a:lnTo>
                                  <a:pt x="117" y="69"/>
                                </a:lnTo>
                                <a:lnTo>
                                  <a:pt x="118" y="59"/>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9" name="Freeform 2257"/>
                        <wps:cNvSpPr>
                          <a:spLocks/>
                        </wps:cNvSpPr>
                        <wps:spPr bwMode="auto">
                          <a:xfrm>
                            <a:off x="9336" y="3808"/>
                            <a:ext cx="119" cy="119"/>
                          </a:xfrm>
                          <a:custGeom>
                            <a:avLst/>
                            <a:gdLst>
                              <a:gd name="T0" fmla="*/ 118 w 119"/>
                              <a:gd name="T1" fmla="*/ 59 h 119"/>
                              <a:gd name="T2" fmla="*/ 117 w 119"/>
                              <a:gd name="T3" fmla="*/ 49 h 119"/>
                              <a:gd name="T4" fmla="*/ 115 w 119"/>
                              <a:gd name="T5" fmla="*/ 41 h 119"/>
                              <a:gd name="T6" fmla="*/ 106 w 119"/>
                              <a:gd name="T7" fmla="*/ 23 h 119"/>
                              <a:gd name="T8" fmla="*/ 93 w 119"/>
                              <a:gd name="T9" fmla="*/ 10 h 119"/>
                              <a:gd name="T10" fmla="*/ 77 w 119"/>
                              <a:gd name="T11" fmla="*/ 2 h 119"/>
                              <a:gd name="T12" fmla="*/ 59 w 119"/>
                              <a:gd name="T13" fmla="*/ 0 h 119"/>
                              <a:gd name="T14" fmla="*/ 42 w 119"/>
                              <a:gd name="T15" fmla="*/ 2 h 119"/>
                              <a:gd name="T16" fmla="*/ 26 w 119"/>
                              <a:gd name="T17" fmla="*/ 9 h 119"/>
                              <a:gd name="T18" fmla="*/ 13 w 119"/>
                              <a:gd name="T19" fmla="*/ 21 h 119"/>
                              <a:gd name="T20" fmla="*/ 4 w 119"/>
                              <a:gd name="T21" fmla="*/ 37 h 119"/>
                              <a:gd name="T22" fmla="*/ 0 w 119"/>
                              <a:gd name="T23" fmla="*/ 59 h 119"/>
                              <a:gd name="T24" fmla="*/ 1 w 119"/>
                              <a:gd name="T25" fmla="*/ 69 h 119"/>
                              <a:gd name="T26" fmla="*/ 6 w 119"/>
                              <a:gd name="T27" fmla="*/ 86 h 119"/>
                              <a:gd name="T28" fmla="*/ 17 w 119"/>
                              <a:gd name="T29" fmla="*/ 101 h 119"/>
                              <a:gd name="T30" fmla="*/ 30 w 119"/>
                              <a:gd name="T31" fmla="*/ 111 h 119"/>
                              <a:gd name="T32" fmla="*/ 46 w 119"/>
                              <a:gd name="T33" fmla="*/ 117 h 119"/>
                              <a:gd name="T34" fmla="*/ 63 w 119"/>
                              <a:gd name="T35" fmla="*/ 118 h 119"/>
                              <a:gd name="T36" fmla="*/ 80 w 119"/>
                              <a:gd name="T37" fmla="*/ 114 h 119"/>
                              <a:gd name="T38" fmla="*/ 95 w 119"/>
                              <a:gd name="T39" fmla="*/ 106 h 119"/>
                              <a:gd name="T40" fmla="*/ 108 w 119"/>
                              <a:gd name="T41" fmla="*/ 92 h 119"/>
                              <a:gd name="T42" fmla="*/ 117 w 119"/>
                              <a:gd name="T43" fmla="*/ 69 h 119"/>
                              <a:gd name="T44" fmla="*/ 118 w 119"/>
                              <a:gd name="T45" fmla="*/ 59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9">
                                <a:moveTo>
                                  <a:pt x="118" y="59"/>
                                </a:moveTo>
                                <a:lnTo>
                                  <a:pt x="117" y="49"/>
                                </a:lnTo>
                                <a:lnTo>
                                  <a:pt x="115" y="41"/>
                                </a:lnTo>
                                <a:lnTo>
                                  <a:pt x="106" y="23"/>
                                </a:lnTo>
                                <a:lnTo>
                                  <a:pt x="93" y="10"/>
                                </a:lnTo>
                                <a:lnTo>
                                  <a:pt x="77" y="2"/>
                                </a:lnTo>
                                <a:lnTo>
                                  <a:pt x="59" y="0"/>
                                </a:lnTo>
                                <a:lnTo>
                                  <a:pt x="42" y="2"/>
                                </a:lnTo>
                                <a:lnTo>
                                  <a:pt x="26" y="9"/>
                                </a:lnTo>
                                <a:lnTo>
                                  <a:pt x="13" y="21"/>
                                </a:lnTo>
                                <a:lnTo>
                                  <a:pt x="4" y="37"/>
                                </a:lnTo>
                                <a:lnTo>
                                  <a:pt x="0" y="59"/>
                                </a:lnTo>
                                <a:lnTo>
                                  <a:pt x="1" y="69"/>
                                </a:lnTo>
                                <a:lnTo>
                                  <a:pt x="6" y="86"/>
                                </a:lnTo>
                                <a:lnTo>
                                  <a:pt x="17" y="101"/>
                                </a:lnTo>
                                <a:lnTo>
                                  <a:pt x="30" y="111"/>
                                </a:lnTo>
                                <a:lnTo>
                                  <a:pt x="46" y="117"/>
                                </a:lnTo>
                                <a:lnTo>
                                  <a:pt x="63" y="118"/>
                                </a:lnTo>
                                <a:lnTo>
                                  <a:pt x="80" y="114"/>
                                </a:lnTo>
                                <a:lnTo>
                                  <a:pt x="95" y="106"/>
                                </a:lnTo>
                                <a:lnTo>
                                  <a:pt x="108" y="92"/>
                                </a:lnTo>
                                <a:lnTo>
                                  <a:pt x="117" y="69"/>
                                </a:lnTo>
                                <a:lnTo>
                                  <a:pt x="118" y="59"/>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0" name="Freeform 2258"/>
                        <wps:cNvSpPr>
                          <a:spLocks/>
                        </wps:cNvSpPr>
                        <wps:spPr bwMode="auto">
                          <a:xfrm>
                            <a:off x="9156" y="3867"/>
                            <a:ext cx="180" cy="20"/>
                          </a:xfrm>
                          <a:custGeom>
                            <a:avLst/>
                            <a:gdLst>
                              <a:gd name="T0" fmla="*/ 0 w 180"/>
                              <a:gd name="T1" fmla="*/ 0 h 20"/>
                              <a:gd name="T2" fmla="*/ 180 w 180"/>
                              <a:gd name="T3" fmla="*/ 0 h 20"/>
                            </a:gdLst>
                            <a:ahLst/>
                            <a:cxnLst>
                              <a:cxn ang="0">
                                <a:pos x="T0" y="T1"/>
                              </a:cxn>
                              <a:cxn ang="0">
                                <a:pos x="T2" y="T3"/>
                              </a:cxn>
                            </a:cxnLst>
                            <a:rect l="0" t="0" r="r" b="b"/>
                            <a:pathLst>
                              <a:path w="180" h="20">
                                <a:moveTo>
                                  <a:pt x="0" y="0"/>
                                </a:moveTo>
                                <a:lnTo>
                                  <a:pt x="18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1" name="Freeform 2259"/>
                        <wps:cNvSpPr>
                          <a:spLocks/>
                        </wps:cNvSpPr>
                        <wps:spPr bwMode="auto">
                          <a:xfrm>
                            <a:off x="9127" y="4147"/>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2" name="Freeform 2260"/>
                        <wps:cNvSpPr>
                          <a:spLocks/>
                        </wps:cNvSpPr>
                        <wps:spPr bwMode="auto">
                          <a:xfrm>
                            <a:off x="9127" y="4147"/>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3" name="Freeform 2261"/>
                        <wps:cNvSpPr>
                          <a:spLocks/>
                        </wps:cNvSpPr>
                        <wps:spPr bwMode="auto">
                          <a:xfrm>
                            <a:off x="9129" y="4147"/>
                            <a:ext cx="20" cy="22"/>
                          </a:xfrm>
                          <a:custGeom>
                            <a:avLst/>
                            <a:gdLst>
                              <a:gd name="T0" fmla="*/ 0 w 20"/>
                              <a:gd name="T1" fmla="*/ 0 h 22"/>
                              <a:gd name="T2" fmla="*/ 1 w 20"/>
                              <a:gd name="T3" fmla="*/ 0 h 22"/>
                              <a:gd name="T4" fmla="*/ 1 w 20"/>
                              <a:gd name="T5" fmla="*/ 21 h 22"/>
                              <a:gd name="T6" fmla="*/ 0 w 20"/>
                              <a:gd name="T7" fmla="*/ 0 h 22"/>
                            </a:gdLst>
                            <a:ahLst/>
                            <a:cxnLst>
                              <a:cxn ang="0">
                                <a:pos x="T0" y="T1"/>
                              </a:cxn>
                              <a:cxn ang="0">
                                <a:pos x="T2" y="T3"/>
                              </a:cxn>
                              <a:cxn ang="0">
                                <a:pos x="T4" y="T5"/>
                              </a:cxn>
                              <a:cxn ang="0">
                                <a:pos x="T6" y="T7"/>
                              </a:cxn>
                            </a:cxnLst>
                            <a:rect l="0" t="0" r="r" b="b"/>
                            <a:pathLst>
                              <a:path w="20" h="22">
                                <a:moveTo>
                                  <a:pt x="0" y="0"/>
                                </a:moveTo>
                                <a:lnTo>
                                  <a:pt x="1" y="0"/>
                                </a:lnTo>
                                <a:lnTo>
                                  <a:pt x="1" y="21"/>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4" name="Freeform 2262"/>
                        <wps:cNvSpPr>
                          <a:spLocks/>
                        </wps:cNvSpPr>
                        <wps:spPr bwMode="auto">
                          <a:xfrm>
                            <a:off x="9129" y="4147"/>
                            <a:ext cx="20" cy="23"/>
                          </a:xfrm>
                          <a:custGeom>
                            <a:avLst/>
                            <a:gdLst>
                              <a:gd name="T0" fmla="*/ 0 w 20"/>
                              <a:gd name="T1" fmla="*/ 0 h 23"/>
                              <a:gd name="T2" fmla="*/ 0 w 20"/>
                              <a:gd name="T3" fmla="*/ 22 h 23"/>
                              <a:gd name="T4" fmla="*/ 1 w 20"/>
                              <a:gd name="T5" fmla="*/ 21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1"/>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5" name="Freeform 2263"/>
                        <wps:cNvSpPr>
                          <a:spLocks/>
                        </wps:cNvSpPr>
                        <wps:spPr bwMode="auto">
                          <a:xfrm>
                            <a:off x="9129" y="415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6" name="Freeform 2264"/>
                        <wps:cNvSpPr>
                          <a:spLocks/>
                        </wps:cNvSpPr>
                        <wps:spPr bwMode="auto">
                          <a:xfrm>
                            <a:off x="9129" y="415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7" name="Freeform 2265"/>
                        <wps:cNvSpPr>
                          <a:spLocks/>
                        </wps:cNvSpPr>
                        <wps:spPr bwMode="auto">
                          <a:xfrm>
                            <a:off x="9129" y="415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8" name="Freeform 2266"/>
                        <wps:cNvSpPr>
                          <a:spLocks/>
                        </wps:cNvSpPr>
                        <wps:spPr bwMode="auto">
                          <a:xfrm>
                            <a:off x="9129" y="415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9" name="Freeform 2267"/>
                        <wps:cNvSpPr>
                          <a:spLocks/>
                        </wps:cNvSpPr>
                        <wps:spPr bwMode="auto">
                          <a:xfrm>
                            <a:off x="9127" y="4158"/>
                            <a:ext cx="27" cy="20"/>
                          </a:xfrm>
                          <a:custGeom>
                            <a:avLst/>
                            <a:gdLst>
                              <a:gd name="T0" fmla="*/ 0 w 27"/>
                              <a:gd name="T1" fmla="*/ 0 h 20"/>
                              <a:gd name="T2" fmla="*/ 26 w 27"/>
                              <a:gd name="T3" fmla="*/ 0 h 20"/>
                            </a:gdLst>
                            <a:ahLst/>
                            <a:cxnLst>
                              <a:cxn ang="0">
                                <a:pos x="T0" y="T1"/>
                              </a:cxn>
                              <a:cxn ang="0">
                                <a:pos x="T2" y="T3"/>
                              </a:cxn>
                            </a:cxnLst>
                            <a:rect l="0" t="0" r="r" b="b"/>
                            <a:pathLst>
                              <a:path w="27" h="20">
                                <a:moveTo>
                                  <a:pt x="0" y="0"/>
                                </a:moveTo>
                                <a:lnTo>
                                  <a:pt x="26" y="0"/>
                                </a:lnTo>
                              </a:path>
                            </a:pathLst>
                          </a:custGeom>
                          <a:noFill/>
                          <a:ln w="50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0" name="Freeform 2268"/>
                        <wps:cNvSpPr>
                          <a:spLocks/>
                        </wps:cNvSpPr>
                        <wps:spPr bwMode="auto">
                          <a:xfrm>
                            <a:off x="9129" y="415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1" name="Freeform 2269"/>
                        <wps:cNvSpPr>
                          <a:spLocks/>
                        </wps:cNvSpPr>
                        <wps:spPr bwMode="auto">
                          <a:xfrm>
                            <a:off x="9129" y="415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2" name="Freeform 2270"/>
                        <wps:cNvSpPr>
                          <a:spLocks/>
                        </wps:cNvSpPr>
                        <wps:spPr bwMode="auto">
                          <a:xfrm>
                            <a:off x="9130" y="4156"/>
                            <a:ext cx="20" cy="20"/>
                          </a:xfrm>
                          <a:custGeom>
                            <a:avLst/>
                            <a:gdLst>
                              <a:gd name="T0" fmla="*/ 1 w 20"/>
                              <a:gd name="T1" fmla="*/ 0 h 20"/>
                              <a:gd name="T2" fmla="*/ 0 w 20"/>
                              <a:gd name="T3" fmla="*/ 0 h 20"/>
                              <a:gd name="T4" fmla="*/ 1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1"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03" name="Freeform 2271"/>
                        <wps:cNvSpPr>
                          <a:spLocks/>
                        </wps:cNvSpPr>
                        <wps:spPr bwMode="auto">
                          <a:xfrm>
                            <a:off x="9130" y="4156"/>
                            <a:ext cx="20" cy="20"/>
                          </a:xfrm>
                          <a:custGeom>
                            <a:avLst/>
                            <a:gdLst>
                              <a:gd name="T0" fmla="*/ 0 w 20"/>
                              <a:gd name="T1" fmla="*/ 0 h 20"/>
                              <a:gd name="T2" fmla="*/ 1 w 20"/>
                              <a:gd name="T3" fmla="*/ 0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1" y="0"/>
                                </a:lnTo>
                                <a:lnTo>
                                  <a:pt x="1" y="4"/>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4" name="Freeform 2272"/>
                        <wps:cNvSpPr>
                          <a:spLocks/>
                        </wps:cNvSpPr>
                        <wps:spPr bwMode="auto">
                          <a:xfrm>
                            <a:off x="9130" y="4156"/>
                            <a:ext cx="20" cy="20"/>
                          </a:xfrm>
                          <a:custGeom>
                            <a:avLst/>
                            <a:gdLst>
                              <a:gd name="T0" fmla="*/ 0 w 20"/>
                              <a:gd name="T1" fmla="*/ 0 h 20"/>
                              <a:gd name="T2" fmla="*/ 0 w 20"/>
                              <a:gd name="T3" fmla="*/ 4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4"/>
                                </a:lnTo>
                                <a:lnTo>
                                  <a:pt x="1" y="4"/>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05" name="Freeform 2273"/>
                        <wps:cNvSpPr>
                          <a:spLocks/>
                        </wps:cNvSpPr>
                        <wps:spPr bwMode="auto">
                          <a:xfrm>
                            <a:off x="9130" y="4156"/>
                            <a:ext cx="20" cy="20"/>
                          </a:xfrm>
                          <a:custGeom>
                            <a:avLst/>
                            <a:gdLst>
                              <a:gd name="T0" fmla="*/ 0 w 20"/>
                              <a:gd name="T1" fmla="*/ 0 h 20"/>
                              <a:gd name="T2" fmla="*/ 0 w 20"/>
                              <a:gd name="T3" fmla="*/ 4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4"/>
                                </a:lnTo>
                                <a:lnTo>
                                  <a:pt x="1" y="4"/>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6" name="Freeform 2274"/>
                        <wps:cNvSpPr>
                          <a:spLocks/>
                        </wps:cNvSpPr>
                        <wps:spPr bwMode="auto">
                          <a:xfrm>
                            <a:off x="9131" y="4156"/>
                            <a:ext cx="22" cy="20"/>
                          </a:xfrm>
                          <a:custGeom>
                            <a:avLst/>
                            <a:gdLst>
                              <a:gd name="T0" fmla="*/ 21 w 22"/>
                              <a:gd name="T1" fmla="*/ 0 h 20"/>
                              <a:gd name="T2" fmla="*/ 0 w 22"/>
                              <a:gd name="T3" fmla="*/ 0 h 20"/>
                              <a:gd name="T4" fmla="*/ 21 w 22"/>
                              <a:gd name="T5" fmla="*/ 4 h 20"/>
                              <a:gd name="T6" fmla="*/ 21 w 22"/>
                              <a:gd name="T7" fmla="*/ 0 h 20"/>
                            </a:gdLst>
                            <a:ahLst/>
                            <a:cxnLst>
                              <a:cxn ang="0">
                                <a:pos x="T0" y="T1"/>
                              </a:cxn>
                              <a:cxn ang="0">
                                <a:pos x="T2" y="T3"/>
                              </a:cxn>
                              <a:cxn ang="0">
                                <a:pos x="T4" y="T5"/>
                              </a:cxn>
                              <a:cxn ang="0">
                                <a:pos x="T6" y="T7"/>
                              </a:cxn>
                            </a:cxnLst>
                            <a:rect l="0" t="0" r="r" b="b"/>
                            <a:pathLst>
                              <a:path w="22" h="20">
                                <a:moveTo>
                                  <a:pt x="21" y="0"/>
                                </a:moveTo>
                                <a:lnTo>
                                  <a:pt x="0" y="0"/>
                                </a:lnTo>
                                <a:lnTo>
                                  <a:pt x="21" y="4"/>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07" name="Freeform 2275"/>
                        <wps:cNvSpPr>
                          <a:spLocks/>
                        </wps:cNvSpPr>
                        <wps:spPr bwMode="auto">
                          <a:xfrm>
                            <a:off x="9131" y="4156"/>
                            <a:ext cx="22" cy="20"/>
                          </a:xfrm>
                          <a:custGeom>
                            <a:avLst/>
                            <a:gdLst>
                              <a:gd name="T0" fmla="*/ 0 w 22"/>
                              <a:gd name="T1" fmla="*/ 0 h 20"/>
                              <a:gd name="T2" fmla="*/ 21 w 22"/>
                              <a:gd name="T3" fmla="*/ 0 h 20"/>
                              <a:gd name="T4" fmla="*/ 21 w 22"/>
                              <a:gd name="T5" fmla="*/ 4 h 20"/>
                              <a:gd name="T6" fmla="*/ 0 w 22"/>
                              <a:gd name="T7" fmla="*/ 0 h 20"/>
                            </a:gdLst>
                            <a:ahLst/>
                            <a:cxnLst>
                              <a:cxn ang="0">
                                <a:pos x="T0" y="T1"/>
                              </a:cxn>
                              <a:cxn ang="0">
                                <a:pos x="T2" y="T3"/>
                              </a:cxn>
                              <a:cxn ang="0">
                                <a:pos x="T4" y="T5"/>
                              </a:cxn>
                              <a:cxn ang="0">
                                <a:pos x="T6" y="T7"/>
                              </a:cxn>
                            </a:cxnLst>
                            <a:rect l="0" t="0" r="r" b="b"/>
                            <a:pathLst>
                              <a:path w="22" h="20">
                                <a:moveTo>
                                  <a:pt x="0" y="0"/>
                                </a:moveTo>
                                <a:lnTo>
                                  <a:pt x="21" y="0"/>
                                </a:lnTo>
                                <a:lnTo>
                                  <a:pt x="21" y="4"/>
                                </a:lnTo>
                                <a:lnTo>
                                  <a:pt x="0" y="0"/>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8" name="Freeform 2276"/>
                        <wps:cNvSpPr>
                          <a:spLocks/>
                        </wps:cNvSpPr>
                        <wps:spPr bwMode="auto">
                          <a:xfrm>
                            <a:off x="9131" y="4156"/>
                            <a:ext cx="22" cy="20"/>
                          </a:xfrm>
                          <a:custGeom>
                            <a:avLst/>
                            <a:gdLst>
                              <a:gd name="T0" fmla="*/ 0 w 22"/>
                              <a:gd name="T1" fmla="*/ 0 h 20"/>
                              <a:gd name="T2" fmla="*/ 0 w 22"/>
                              <a:gd name="T3" fmla="*/ 4 h 20"/>
                              <a:gd name="T4" fmla="*/ 21 w 22"/>
                              <a:gd name="T5" fmla="*/ 4 h 20"/>
                              <a:gd name="T6" fmla="*/ 0 w 22"/>
                              <a:gd name="T7" fmla="*/ 0 h 20"/>
                            </a:gdLst>
                            <a:ahLst/>
                            <a:cxnLst>
                              <a:cxn ang="0">
                                <a:pos x="T0" y="T1"/>
                              </a:cxn>
                              <a:cxn ang="0">
                                <a:pos x="T2" y="T3"/>
                              </a:cxn>
                              <a:cxn ang="0">
                                <a:pos x="T4" y="T5"/>
                              </a:cxn>
                              <a:cxn ang="0">
                                <a:pos x="T6" y="T7"/>
                              </a:cxn>
                            </a:cxnLst>
                            <a:rect l="0" t="0" r="r" b="b"/>
                            <a:pathLst>
                              <a:path w="22" h="20">
                                <a:moveTo>
                                  <a:pt x="0" y="0"/>
                                </a:moveTo>
                                <a:lnTo>
                                  <a:pt x="0" y="4"/>
                                </a:lnTo>
                                <a:lnTo>
                                  <a:pt x="21" y="4"/>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09" name="Freeform 2277"/>
                        <wps:cNvSpPr>
                          <a:spLocks/>
                        </wps:cNvSpPr>
                        <wps:spPr bwMode="auto">
                          <a:xfrm>
                            <a:off x="9131" y="4156"/>
                            <a:ext cx="22" cy="20"/>
                          </a:xfrm>
                          <a:custGeom>
                            <a:avLst/>
                            <a:gdLst>
                              <a:gd name="T0" fmla="*/ 0 w 22"/>
                              <a:gd name="T1" fmla="*/ 0 h 20"/>
                              <a:gd name="T2" fmla="*/ 0 w 22"/>
                              <a:gd name="T3" fmla="*/ 4 h 20"/>
                              <a:gd name="T4" fmla="*/ 21 w 22"/>
                              <a:gd name="T5" fmla="*/ 4 h 20"/>
                              <a:gd name="T6" fmla="*/ 0 w 22"/>
                              <a:gd name="T7" fmla="*/ 0 h 20"/>
                            </a:gdLst>
                            <a:ahLst/>
                            <a:cxnLst>
                              <a:cxn ang="0">
                                <a:pos x="T0" y="T1"/>
                              </a:cxn>
                              <a:cxn ang="0">
                                <a:pos x="T2" y="T3"/>
                              </a:cxn>
                              <a:cxn ang="0">
                                <a:pos x="T4" y="T5"/>
                              </a:cxn>
                              <a:cxn ang="0">
                                <a:pos x="T6" y="T7"/>
                              </a:cxn>
                            </a:cxnLst>
                            <a:rect l="0" t="0" r="r" b="b"/>
                            <a:pathLst>
                              <a:path w="22" h="20">
                                <a:moveTo>
                                  <a:pt x="0" y="0"/>
                                </a:moveTo>
                                <a:lnTo>
                                  <a:pt x="0" y="4"/>
                                </a:lnTo>
                                <a:lnTo>
                                  <a:pt x="21" y="4"/>
                                </a:lnTo>
                                <a:lnTo>
                                  <a:pt x="0" y="0"/>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0" name="Freeform 2278"/>
                        <wps:cNvSpPr>
                          <a:spLocks/>
                        </wps:cNvSpPr>
                        <wps:spPr bwMode="auto">
                          <a:xfrm>
                            <a:off x="9153" y="4156"/>
                            <a:ext cx="20" cy="20"/>
                          </a:xfrm>
                          <a:custGeom>
                            <a:avLst/>
                            <a:gdLst>
                              <a:gd name="T0" fmla="*/ 1 w 20"/>
                              <a:gd name="T1" fmla="*/ 0 h 20"/>
                              <a:gd name="T2" fmla="*/ 0 w 20"/>
                              <a:gd name="T3" fmla="*/ 0 h 20"/>
                              <a:gd name="T4" fmla="*/ 1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1"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11" name="Freeform 2279"/>
                        <wps:cNvSpPr>
                          <a:spLocks/>
                        </wps:cNvSpPr>
                        <wps:spPr bwMode="auto">
                          <a:xfrm>
                            <a:off x="9153" y="4156"/>
                            <a:ext cx="20" cy="20"/>
                          </a:xfrm>
                          <a:custGeom>
                            <a:avLst/>
                            <a:gdLst>
                              <a:gd name="T0" fmla="*/ 0 w 20"/>
                              <a:gd name="T1" fmla="*/ 0 h 20"/>
                              <a:gd name="T2" fmla="*/ 1 w 20"/>
                              <a:gd name="T3" fmla="*/ 0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1" y="0"/>
                                </a:lnTo>
                                <a:lnTo>
                                  <a:pt x="1" y="4"/>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2" name="Freeform 2280"/>
                        <wps:cNvSpPr>
                          <a:spLocks/>
                        </wps:cNvSpPr>
                        <wps:spPr bwMode="auto">
                          <a:xfrm>
                            <a:off x="9153" y="4156"/>
                            <a:ext cx="20" cy="20"/>
                          </a:xfrm>
                          <a:custGeom>
                            <a:avLst/>
                            <a:gdLst>
                              <a:gd name="T0" fmla="*/ 0 w 20"/>
                              <a:gd name="T1" fmla="*/ 0 h 20"/>
                              <a:gd name="T2" fmla="*/ 0 w 20"/>
                              <a:gd name="T3" fmla="*/ 4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4"/>
                                </a:lnTo>
                                <a:lnTo>
                                  <a:pt x="1" y="4"/>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13" name="Freeform 2281"/>
                        <wps:cNvSpPr>
                          <a:spLocks/>
                        </wps:cNvSpPr>
                        <wps:spPr bwMode="auto">
                          <a:xfrm>
                            <a:off x="9153" y="4156"/>
                            <a:ext cx="20" cy="20"/>
                          </a:xfrm>
                          <a:custGeom>
                            <a:avLst/>
                            <a:gdLst>
                              <a:gd name="T0" fmla="*/ 0 w 20"/>
                              <a:gd name="T1" fmla="*/ 0 h 20"/>
                              <a:gd name="T2" fmla="*/ 0 w 20"/>
                              <a:gd name="T3" fmla="*/ 4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4"/>
                                </a:lnTo>
                                <a:lnTo>
                                  <a:pt x="1" y="4"/>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4" name="Freeform 2282"/>
                        <wps:cNvSpPr>
                          <a:spLocks/>
                        </wps:cNvSpPr>
                        <wps:spPr bwMode="auto">
                          <a:xfrm>
                            <a:off x="9153" y="415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5" name="Freeform 2283"/>
                        <wps:cNvSpPr>
                          <a:spLocks/>
                        </wps:cNvSpPr>
                        <wps:spPr bwMode="auto">
                          <a:xfrm>
                            <a:off x="9153" y="415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6" name="Freeform 2284"/>
                        <wps:cNvSpPr>
                          <a:spLocks/>
                        </wps:cNvSpPr>
                        <wps:spPr bwMode="auto">
                          <a:xfrm>
                            <a:off x="9153" y="415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7" name="Freeform 2285"/>
                        <wps:cNvSpPr>
                          <a:spLocks/>
                        </wps:cNvSpPr>
                        <wps:spPr bwMode="auto">
                          <a:xfrm>
                            <a:off x="9153" y="416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8" name="Freeform 2286"/>
                        <wps:cNvSpPr>
                          <a:spLocks/>
                        </wps:cNvSpPr>
                        <wps:spPr bwMode="auto">
                          <a:xfrm>
                            <a:off x="9154" y="4158"/>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157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9" name="Freeform 2287"/>
                        <wps:cNvSpPr>
                          <a:spLocks/>
                        </wps:cNvSpPr>
                        <wps:spPr bwMode="auto">
                          <a:xfrm>
                            <a:off x="9153" y="415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0" name="Freeform 2288"/>
                        <wps:cNvSpPr>
                          <a:spLocks/>
                        </wps:cNvSpPr>
                        <wps:spPr bwMode="auto">
                          <a:xfrm>
                            <a:off x="9153" y="415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1" name="Freeform 2289"/>
                        <wps:cNvSpPr>
                          <a:spLocks/>
                        </wps:cNvSpPr>
                        <wps:spPr bwMode="auto">
                          <a:xfrm>
                            <a:off x="9154" y="4147"/>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2" name="Freeform 2290"/>
                        <wps:cNvSpPr>
                          <a:spLocks/>
                        </wps:cNvSpPr>
                        <wps:spPr bwMode="auto">
                          <a:xfrm>
                            <a:off x="9154" y="4147"/>
                            <a:ext cx="20" cy="23"/>
                          </a:xfrm>
                          <a:custGeom>
                            <a:avLst/>
                            <a:gdLst>
                              <a:gd name="T0" fmla="*/ 0 w 20"/>
                              <a:gd name="T1" fmla="*/ 0 h 23"/>
                              <a:gd name="T2" fmla="*/ 0 w 20"/>
                              <a:gd name="T3" fmla="*/ 21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1"/>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3" name="Freeform 2291"/>
                        <wps:cNvSpPr>
                          <a:spLocks/>
                        </wps:cNvSpPr>
                        <wps:spPr bwMode="auto">
                          <a:xfrm>
                            <a:off x="9155" y="4147"/>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4" name="Freeform 2292"/>
                        <wps:cNvSpPr>
                          <a:spLocks/>
                        </wps:cNvSpPr>
                        <wps:spPr bwMode="auto">
                          <a:xfrm>
                            <a:off x="9155" y="4147"/>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5" name="Freeform 2293"/>
                        <wps:cNvSpPr>
                          <a:spLocks/>
                        </wps:cNvSpPr>
                        <wps:spPr bwMode="auto">
                          <a:xfrm>
                            <a:off x="9129" y="4168"/>
                            <a:ext cx="20" cy="20"/>
                          </a:xfrm>
                          <a:custGeom>
                            <a:avLst/>
                            <a:gdLst>
                              <a:gd name="T0" fmla="*/ 1 w 20"/>
                              <a:gd name="T1" fmla="*/ 0 h 20"/>
                              <a:gd name="T2" fmla="*/ 0 w 20"/>
                              <a:gd name="T3" fmla="*/ 1 h 20"/>
                            </a:gdLst>
                            <a:ahLst/>
                            <a:cxnLst>
                              <a:cxn ang="0">
                                <a:pos x="T0" y="T1"/>
                              </a:cxn>
                              <a:cxn ang="0">
                                <a:pos x="T2" y="T3"/>
                              </a:cxn>
                            </a:cxnLst>
                            <a:rect l="0" t="0" r="r" b="b"/>
                            <a:pathLst>
                              <a:path w="20" h="20">
                                <a:moveTo>
                                  <a:pt x="1" y="0"/>
                                </a:moveTo>
                                <a:lnTo>
                                  <a:pt x="0"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6" name="Freeform 2294"/>
                        <wps:cNvSpPr>
                          <a:spLocks/>
                        </wps:cNvSpPr>
                        <wps:spPr bwMode="auto">
                          <a:xfrm>
                            <a:off x="9127" y="417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7" name="Freeform 2295"/>
                        <wps:cNvSpPr>
                          <a:spLocks/>
                        </wps:cNvSpPr>
                        <wps:spPr bwMode="auto">
                          <a:xfrm>
                            <a:off x="9154" y="4168"/>
                            <a:ext cx="20" cy="20"/>
                          </a:xfrm>
                          <a:custGeom>
                            <a:avLst/>
                            <a:gdLst>
                              <a:gd name="T0" fmla="*/ 2 w 20"/>
                              <a:gd name="T1" fmla="*/ 1 h 20"/>
                              <a:gd name="T2" fmla="*/ 1 w 20"/>
                              <a:gd name="T3" fmla="*/ 1 h 20"/>
                              <a:gd name="T4" fmla="*/ 0 w 20"/>
                              <a:gd name="T5" fmla="*/ 0 h 20"/>
                            </a:gdLst>
                            <a:ahLst/>
                            <a:cxnLst>
                              <a:cxn ang="0">
                                <a:pos x="T0" y="T1"/>
                              </a:cxn>
                              <a:cxn ang="0">
                                <a:pos x="T2" y="T3"/>
                              </a:cxn>
                              <a:cxn ang="0">
                                <a:pos x="T4" y="T5"/>
                              </a:cxn>
                            </a:cxnLst>
                            <a:rect l="0" t="0" r="r" b="b"/>
                            <a:pathLst>
                              <a:path w="20" h="20">
                                <a:moveTo>
                                  <a:pt x="2" y="1"/>
                                </a:moveTo>
                                <a:lnTo>
                                  <a:pt x="1" y="1"/>
                                </a:ln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8" name="Freeform 2296"/>
                        <wps:cNvSpPr>
                          <a:spLocks/>
                        </wps:cNvSpPr>
                        <wps:spPr bwMode="auto">
                          <a:xfrm>
                            <a:off x="9154" y="41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9" name="Freeform 2297"/>
                        <wps:cNvSpPr>
                          <a:spLocks/>
                        </wps:cNvSpPr>
                        <wps:spPr bwMode="auto">
                          <a:xfrm>
                            <a:off x="9155" y="4147"/>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0" name="Freeform 2298"/>
                        <wps:cNvSpPr>
                          <a:spLocks/>
                        </wps:cNvSpPr>
                        <wps:spPr bwMode="auto">
                          <a:xfrm>
                            <a:off x="9129" y="4146"/>
                            <a:ext cx="20" cy="24"/>
                          </a:xfrm>
                          <a:custGeom>
                            <a:avLst/>
                            <a:gdLst>
                              <a:gd name="T0" fmla="*/ 0 w 20"/>
                              <a:gd name="T1" fmla="*/ 0 h 24"/>
                              <a:gd name="T2" fmla="*/ 0 w 20"/>
                              <a:gd name="T3" fmla="*/ 23 h 24"/>
                            </a:gdLst>
                            <a:ahLst/>
                            <a:cxnLst>
                              <a:cxn ang="0">
                                <a:pos x="T0" y="T1"/>
                              </a:cxn>
                              <a:cxn ang="0">
                                <a:pos x="T2" y="T3"/>
                              </a:cxn>
                            </a:cxnLst>
                            <a:rect l="0" t="0" r="r" b="b"/>
                            <a:pathLst>
                              <a:path w="20" h="24">
                                <a:moveTo>
                                  <a:pt x="0" y="0"/>
                                </a:moveTo>
                                <a:lnTo>
                                  <a:pt x="0" y="23"/>
                                </a:lnTo>
                              </a:path>
                            </a:pathLst>
                          </a:custGeom>
                          <a:noFill/>
                          <a:ln w="13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1" name="Freeform 2299"/>
                        <wps:cNvSpPr>
                          <a:spLocks/>
                        </wps:cNvSpPr>
                        <wps:spPr bwMode="auto">
                          <a:xfrm>
                            <a:off x="9130" y="4161"/>
                            <a:ext cx="24" cy="20"/>
                          </a:xfrm>
                          <a:custGeom>
                            <a:avLst/>
                            <a:gdLst>
                              <a:gd name="T0" fmla="*/ 0 w 24"/>
                              <a:gd name="T1" fmla="*/ 0 h 20"/>
                              <a:gd name="T2" fmla="*/ 1 w 24"/>
                              <a:gd name="T3" fmla="*/ 0 h 20"/>
                              <a:gd name="T4" fmla="*/ 22 w 24"/>
                              <a:gd name="T5" fmla="*/ 0 h 20"/>
                              <a:gd name="T6" fmla="*/ 24 w 24"/>
                              <a:gd name="T7" fmla="*/ 0 h 20"/>
                            </a:gdLst>
                            <a:ahLst/>
                            <a:cxnLst>
                              <a:cxn ang="0">
                                <a:pos x="T0" y="T1"/>
                              </a:cxn>
                              <a:cxn ang="0">
                                <a:pos x="T2" y="T3"/>
                              </a:cxn>
                              <a:cxn ang="0">
                                <a:pos x="T4" y="T5"/>
                              </a:cxn>
                              <a:cxn ang="0">
                                <a:pos x="T6" y="T7"/>
                              </a:cxn>
                            </a:cxnLst>
                            <a:rect l="0" t="0" r="r" b="b"/>
                            <a:pathLst>
                              <a:path w="24" h="20">
                                <a:moveTo>
                                  <a:pt x="0" y="0"/>
                                </a:moveTo>
                                <a:lnTo>
                                  <a:pt x="1" y="0"/>
                                </a:lnTo>
                                <a:lnTo>
                                  <a:pt x="22" y="0"/>
                                </a:lnTo>
                                <a:lnTo>
                                  <a:pt x="24"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2" name="Freeform 2300"/>
                        <wps:cNvSpPr>
                          <a:spLocks/>
                        </wps:cNvSpPr>
                        <wps:spPr bwMode="auto">
                          <a:xfrm>
                            <a:off x="9130" y="4155"/>
                            <a:ext cx="20" cy="20"/>
                          </a:xfrm>
                          <a:custGeom>
                            <a:avLst/>
                            <a:gdLst>
                              <a:gd name="T0" fmla="*/ 1 w 20"/>
                              <a:gd name="T1" fmla="*/ 1 h 20"/>
                              <a:gd name="T2" fmla="*/ 0 w 20"/>
                              <a:gd name="T3" fmla="*/ 1 h 20"/>
                              <a:gd name="T4" fmla="*/ 0 w 20"/>
                              <a:gd name="T5" fmla="*/ 0 h 20"/>
                            </a:gdLst>
                            <a:ahLst/>
                            <a:cxnLst>
                              <a:cxn ang="0">
                                <a:pos x="T0" y="T1"/>
                              </a:cxn>
                              <a:cxn ang="0">
                                <a:pos x="T2" y="T3"/>
                              </a:cxn>
                              <a:cxn ang="0">
                                <a:pos x="T4" y="T5"/>
                              </a:cxn>
                            </a:cxnLst>
                            <a:rect l="0" t="0" r="r" b="b"/>
                            <a:pathLst>
                              <a:path w="20" h="20">
                                <a:moveTo>
                                  <a:pt x="1" y="1"/>
                                </a:moveTo>
                                <a:lnTo>
                                  <a:pt x="0" y="1"/>
                                </a:ln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3" name="Freeform 2301"/>
                        <wps:cNvSpPr>
                          <a:spLocks/>
                        </wps:cNvSpPr>
                        <wps:spPr bwMode="auto">
                          <a:xfrm>
                            <a:off x="9153" y="4155"/>
                            <a:ext cx="20" cy="20"/>
                          </a:xfrm>
                          <a:custGeom>
                            <a:avLst/>
                            <a:gdLst>
                              <a:gd name="T0" fmla="*/ 1 w 20"/>
                              <a:gd name="T1" fmla="*/ 0 h 20"/>
                              <a:gd name="T2" fmla="*/ 1 w 20"/>
                              <a:gd name="T3" fmla="*/ 1 h 20"/>
                              <a:gd name="T4" fmla="*/ 0 w 20"/>
                              <a:gd name="T5" fmla="*/ 1 h 20"/>
                            </a:gdLst>
                            <a:ahLst/>
                            <a:cxnLst>
                              <a:cxn ang="0">
                                <a:pos x="T0" y="T1"/>
                              </a:cxn>
                              <a:cxn ang="0">
                                <a:pos x="T2" y="T3"/>
                              </a:cxn>
                              <a:cxn ang="0">
                                <a:pos x="T4" y="T5"/>
                              </a:cxn>
                            </a:cxnLst>
                            <a:rect l="0" t="0" r="r" b="b"/>
                            <a:pathLst>
                              <a:path w="20" h="20">
                                <a:moveTo>
                                  <a:pt x="1" y="0"/>
                                </a:moveTo>
                                <a:lnTo>
                                  <a:pt x="1" y="1"/>
                                </a:lnTo>
                                <a:lnTo>
                                  <a:pt x="0"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4" name="Freeform 2302"/>
                        <wps:cNvSpPr>
                          <a:spLocks/>
                        </wps:cNvSpPr>
                        <wps:spPr bwMode="auto">
                          <a:xfrm>
                            <a:off x="9376" y="4131"/>
                            <a:ext cx="40" cy="56"/>
                          </a:xfrm>
                          <a:custGeom>
                            <a:avLst/>
                            <a:gdLst>
                              <a:gd name="T0" fmla="*/ 37 w 40"/>
                              <a:gd name="T1" fmla="*/ 6 h 56"/>
                              <a:gd name="T2" fmla="*/ 39 w 40"/>
                              <a:gd name="T3" fmla="*/ 14 h 56"/>
                              <a:gd name="T4" fmla="*/ 39 w 40"/>
                              <a:gd name="T5" fmla="*/ 0 h 56"/>
                              <a:gd name="T6" fmla="*/ 37 w 40"/>
                              <a:gd name="T7" fmla="*/ 6 h 56"/>
                              <a:gd name="T8" fmla="*/ 31 w 40"/>
                              <a:gd name="T9" fmla="*/ 2 h 56"/>
                              <a:gd name="T10" fmla="*/ 18 w 40"/>
                              <a:gd name="T11" fmla="*/ 0 h 56"/>
                              <a:gd name="T12" fmla="*/ 8 w 40"/>
                              <a:gd name="T13" fmla="*/ 3 h 56"/>
                              <a:gd name="T14" fmla="*/ 2 w 40"/>
                              <a:gd name="T15" fmla="*/ 11 h 56"/>
                              <a:gd name="T16" fmla="*/ 0 w 40"/>
                              <a:gd name="T17" fmla="*/ 21 h 56"/>
                              <a:gd name="T18" fmla="*/ 0 w 40"/>
                              <a:gd name="T19" fmla="*/ 33 h 56"/>
                              <a:gd name="T20" fmla="*/ 3 w 40"/>
                              <a:gd name="T21" fmla="*/ 43 h 56"/>
                              <a:gd name="T22" fmla="*/ 9 w 40"/>
                              <a:gd name="T23" fmla="*/ 52 h 56"/>
                              <a:gd name="T24" fmla="*/ 17 w 40"/>
                              <a:gd name="T25" fmla="*/ 55 h 56"/>
                              <a:gd name="T26" fmla="*/ 28 w 40"/>
                              <a:gd name="T27" fmla="*/ 53 h 56"/>
                              <a:gd name="T28" fmla="*/ 39 w 40"/>
                              <a:gd name="T29" fmla="*/ 41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0" h="56">
                                <a:moveTo>
                                  <a:pt x="37" y="6"/>
                                </a:moveTo>
                                <a:lnTo>
                                  <a:pt x="39" y="14"/>
                                </a:lnTo>
                                <a:lnTo>
                                  <a:pt x="39" y="0"/>
                                </a:lnTo>
                                <a:lnTo>
                                  <a:pt x="37" y="6"/>
                                </a:lnTo>
                                <a:lnTo>
                                  <a:pt x="31" y="2"/>
                                </a:lnTo>
                                <a:lnTo>
                                  <a:pt x="18" y="0"/>
                                </a:lnTo>
                                <a:lnTo>
                                  <a:pt x="8" y="3"/>
                                </a:lnTo>
                                <a:lnTo>
                                  <a:pt x="2" y="11"/>
                                </a:lnTo>
                                <a:lnTo>
                                  <a:pt x="0" y="21"/>
                                </a:lnTo>
                                <a:lnTo>
                                  <a:pt x="0" y="33"/>
                                </a:lnTo>
                                <a:lnTo>
                                  <a:pt x="3" y="43"/>
                                </a:lnTo>
                                <a:lnTo>
                                  <a:pt x="9" y="52"/>
                                </a:lnTo>
                                <a:lnTo>
                                  <a:pt x="17" y="55"/>
                                </a:lnTo>
                                <a:lnTo>
                                  <a:pt x="28" y="53"/>
                                </a:lnTo>
                                <a:lnTo>
                                  <a:pt x="39" y="41"/>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5" name="Freeform 2303"/>
                        <wps:cNvSpPr>
                          <a:spLocks/>
                        </wps:cNvSpPr>
                        <wps:spPr bwMode="auto">
                          <a:xfrm>
                            <a:off x="9379" y="4131"/>
                            <a:ext cx="20" cy="56"/>
                          </a:xfrm>
                          <a:custGeom>
                            <a:avLst/>
                            <a:gdLst>
                              <a:gd name="T0" fmla="*/ 15 w 20"/>
                              <a:gd name="T1" fmla="*/ 0 h 56"/>
                              <a:gd name="T2" fmla="*/ 10 w 20"/>
                              <a:gd name="T3" fmla="*/ 2 h 56"/>
                              <a:gd name="T4" fmla="*/ 0 w 20"/>
                              <a:gd name="T5" fmla="*/ 17 h 56"/>
                              <a:gd name="T6" fmla="*/ 0 w 20"/>
                              <a:gd name="T7" fmla="*/ 36 h 56"/>
                              <a:gd name="T8" fmla="*/ 10 w 20"/>
                              <a:gd name="T9" fmla="*/ 52 h 56"/>
                              <a:gd name="T10" fmla="*/ 15 w 20"/>
                              <a:gd name="T11" fmla="*/ 55 h 56"/>
                            </a:gdLst>
                            <a:ahLst/>
                            <a:cxnLst>
                              <a:cxn ang="0">
                                <a:pos x="T0" y="T1"/>
                              </a:cxn>
                              <a:cxn ang="0">
                                <a:pos x="T2" y="T3"/>
                              </a:cxn>
                              <a:cxn ang="0">
                                <a:pos x="T4" y="T5"/>
                              </a:cxn>
                              <a:cxn ang="0">
                                <a:pos x="T6" y="T7"/>
                              </a:cxn>
                              <a:cxn ang="0">
                                <a:pos x="T8" y="T9"/>
                              </a:cxn>
                              <a:cxn ang="0">
                                <a:pos x="T10" y="T11"/>
                              </a:cxn>
                            </a:cxnLst>
                            <a:rect l="0" t="0" r="r" b="b"/>
                            <a:pathLst>
                              <a:path w="20" h="56">
                                <a:moveTo>
                                  <a:pt x="15" y="0"/>
                                </a:moveTo>
                                <a:lnTo>
                                  <a:pt x="10" y="2"/>
                                </a:lnTo>
                                <a:lnTo>
                                  <a:pt x="0" y="17"/>
                                </a:lnTo>
                                <a:lnTo>
                                  <a:pt x="0" y="36"/>
                                </a:lnTo>
                                <a:lnTo>
                                  <a:pt x="10" y="52"/>
                                </a:lnTo>
                                <a:lnTo>
                                  <a:pt x="15"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6" name="Freeform 2304"/>
                        <wps:cNvSpPr>
                          <a:spLocks/>
                        </wps:cNvSpPr>
                        <wps:spPr bwMode="auto">
                          <a:xfrm>
                            <a:off x="9336" y="4099"/>
                            <a:ext cx="119" cy="118"/>
                          </a:xfrm>
                          <a:custGeom>
                            <a:avLst/>
                            <a:gdLst>
                              <a:gd name="T0" fmla="*/ 118 w 119"/>
                              <a:gd name="T1" fmla="*/ 59 h 118"/>
                              <a:gd name="T2" fmla="*/ 117 w 119"/>
                              <a:gd name="T3" fmla="*/ 49 h 118"/>
                              <a:gd name="T4" fmla="*/ 115 w 119"/>
                              <a:gd name="T5" fmla="*/ 40 h 118"/>
                              <a:gd name="T6" fmla="*/ 106 w 119"/>
                              <a:gd name="T7" fmla="*/ 22 h 118"/>
                              <a:gd name="T8" fmla="*/ 92 w 119"/>
                              <a:gd name="T9" fmla="*/ 9 h 118"/>
                              <a:gd name="T10" fmla="*/ 76 w 119"/>
                              <a:gd name="T11" fmla="*/ 2 h 118"/>
                              <a:gd name="T12" fmla="*/ 58 w 119"/>
                              <a:gd name="T13" fmla="*/ 0 h 118"/>
                              <a:gd name="T14" fmla="*/ 40 w 119"/>
                              <a:gd name="T15" fmla="*/ 2 h 118"/>
                              <a:gd name="T16" fmla="*/ 24 w 119"/>
                              <a:gd name="T17" fmla="*/ 10 h 118"/>
                              <a:gd name="T18" fmla="*/ 11 w 119"/>
                              <a:gd name="T19" fmla="*/ 22 h 118"/>
                              <a:gd name="T20" fmla="*/ 3 w 119"/>
                              <a:gd name="T21" fmla="*/ 39 h 118"/>
                              <a:gd name="T22" fmla="*/ 0 w 119"/>
                              <a:gd name="T23" fmla="*/ 59 h 118"/>
                              <a:gd name="T24" fmla="*/ 1 w 119"/>
                              <a:gd name="T25" fmla="*/ 67 h 118"/>
                              <a:gd name="T26" fmla="*/ 7 w 119"/>
                              <a:gd name="T27" fmla="*/ 86 h 118"/>
                              <a:gd name="T28" fmla="*/ 18 w 119"/>
                              <a:gd name="T29" fmla="*/ 101 h 118"/>
                              <a:gd name="T30" fmla="*/ 32 w 119"/>
                              <a:gd name="T31" fmla="*/ 111 h 118"/>
                              <a:gd name="T32" fmla="*/ 48 w 119"/>
                              <a:gd name="T33" fmla="*/ 117 h 118"/>
                              <a:gd name="T34" fmla="*/ 65 w 119"/>
                              <a:gd name="T35" fmla="*/ 117 h 118"/>
                              <a:gd name="T36" fmla="*/ 82 w 119"/>
                              <a:gd name="T37" fmla="*/ 113 h 118"/>
                              <a:gd name="T38" fmla="*/ 97 w 119"/>
                              <a:gd name="T39" fmla="*/ 104 h 118"/>
                              <a:gd name="T40" fmla="*/ 109 w 119"/>
                              <a:gd name="T41" fmla="*/ 89 h 118"/>
                              <a:gd name="T42" fmla="*/ 117 w 119"/>
                              <a:gd name="T43" fmla="*/ 67 h 118"/>
                              <a:gd name="T44" fmla="*/ 118 w 119"/>
                              <a:gd name="T45" fmla="*/ 59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8">
                                <a:moveTo>
                                  <a:pt x="118" y="59"/>
                                </a:moveTo>
                                <a:lnTo>
                                  <a:pt x="117" y="49"/>
                                </a:lnTo>
                                <a:lnTo>
                                  <a:pt x="115" y="40"/>
                                </a:lnTo>
                                <a:lnTo>
                                  <a:pt x="106" y="22"/>
                                </a:lnTo>
                                <a:lnTo>
                                  <a:pt x="92" y="9"/>
                                </a:lnTo>
                                <a:lnTo>
                                  <a:pt x="76" y="2"/>
                                </a:lnTo>
                                <a:lnTo>
                                  <a:pt x="58" y="0"/>
                                </a:lnTo>
                                <a:lnTo>
                                  <a:pt x="40" y="2"/>
                                </a:lnTo>
                                <a:lnTo>
                                  <a:pt x="24" y="10"/>
                                </a:lnTo>
                                <a:lnTo>
                                  <a:pt x="11" y="22"/>
                                </a:lnTo>
                                <a:lnTo>
                                  <a:pt x="3" y="39"/>
                                </a:lnTo>
                                <a:lnTo>
                                  <a:pt x="0" y="59"/>
                                </a:lnTo>
                                <a:lnTo>
                                  <a:pt x="1" y="67"/>
                                </a:lnTo>
                                <a:lnTo>
                                  <a:pt x="7" y="86"/>
                                </a:lnTo>
                                <a:lnTo>
                                  <a:pt x="18" y="101"/>
                                </a:lnTo>
                                <a:lnTo>
                                  <a:pt x="32" y="111"/>
                                </a:lnTo>
                                <a:lnTo>
                                  <a:pt x="48" y="117"/>
                                </a:lnTo>
                                <a:lnTo>
                                  <a:pt x="65" y="117"/>
                                </a:lnTo>
                                <a:lnTo>
                                  <a:pt x="82" y="113"/>
                                </a:lnTo>
                                <a:lnTo>
                                  <a:pt x="97" y="104"/>
                                </a:lnTo>
                                <a:lnTo>
                                  <a:pt x="109" y="89"/>
                                </a:lnTo>
                                <a:lnTo>
                                  <a:pt x="117" y="67"/>
                                </a:lnTo>
                                <a:lnTo>
                                  <a:pt x="118" y="59"/>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7" name="Freeform 2305"/>
                        <wps:cNvSpPr>
                          <a:spLocks/>
                        </wps:cNvSpPr>
                        <wps:spPr bwMode="auto">
                          <a:xfrm>
                            <a:off x="9336" y="4099"/>
                            <a:ext cx="119" cy="118"/>
                          </a:xfrm>
                          <a:custGeom>
                            <a:avLst/>
                            <a:gdLst>
                              <a:gd name="T0" fmla="*/ 118 w 119"/>
                              <a:gd name="T1" fmla="*/ 59 h 118"/>
                              <a:gd name="T2" fmla="*/ 117 w 119"/>
                              <a:gd name="T3" fmla="*/ 49 h 118"/>
                              <a:gd name="T4" fmla="*/ 115 w 119"/>
                              <a:gd name="T5" fmla="*/ 40 h 118"/>
                              <a:gd name="T6" fmla="*/ 106 w 119"/>
                              <a:gd name="T7" fmla="*/ 22 h 118"/>
                              <a:gd name="T8" fmla="*/ 92 w 119"/>
                              <a:gd name="T9" fmla="*/ 9 h 118"/>
                              <a:gd name="T10" fmla="*/ 76 w 119"/>
                              <a:gd name="T11" fmla="*/ 2 h 118"/>
                              <a:gd name="T12" fmla="*/ 58 w 119"/>
                              <a:gd name="T13" fmla="*/ 0 h 118"/>
                              <a:gd name="T14" fmla="*/ 40 w 119"/>
                              <a:gd name="T15" fmla="*/ 2 h 118"/>
                              <a:gd name="T16" fmla="*/ 24 w 119"/>
                              <a:gd name="T17" fmla="*/ 10 h 118"/>
                              <a:gd name="T18" fmla="*/ 11 w 119"/>
                              <a:gd name="T19" fmla="*/ 22 h 118"/>
                              <a:gd name="T20" fmla="*/ 3 w 119"/>
                              <a:gd name="T21" fmla="*/ 39 h 118"/>
                              <a:gd name="T22" fmla="*/ 0 w 119"/>
                              <a:gd name="T23" fmla="*/ 59 h 118"/>
                              <a:gd name="T24" fmla="*/ 1 w 119"/>
                              <a:gd name="T25" fmla="*/ 67 h 118"/>
                              <a:gd name="T26" fmla="*/ 7 w 119"/>
                              <a:gd name="T27" fmla="*/ 86 h 118"/>
                              <a:gd name="T28" fmla="*/ 18 w 119"/>
                              <a:gd name="T29" fmla="*/ 101 h 118"/>
                              <a:gd name="T30" fmla="*/ 32 w 119"/>
                              <a:gd name="T31" fmla="*/ 111 h 118"/>
                              <a:gd name="T32" fmla="*/ 48 w 119"/>
                              <a:gd name="T33" fmla="*/ 117 h 118"/>
                              <a:gd name="T34" fmla="*/ 65 w 119"/>
                              <a:gd name="T35" fmla="*/ 117 h 118"/>
                              <a:gd name="T36" fmla="*/ 82 w 119"/>
                              <a:gd name="T37" fmla="*/ 113 h 118"/>
                              <a:gd name="T38" fmla="*/ 97 w 119"/>
                              <a:gd name="T39" fmla="*/ 104 h 118"/>
                              <a:gd name="T40" fmla="*/ 109 w 119"/>
                              <a:gd name="T41" fmla="*/ 89 h 118"/>
                              <a:gd name="T42" fmla="*/ 117 w 119"/>
                              <a:gd name="T43" fmla="*/ 67 h 118"/>
                              <a:gd name="T44" fmla="*/ 118 w 119"/>
                              <a:gd name="T45" fmla="*/ 59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8">
                                <a:moveTo>
                                  <a:pt x="118" y="59"/>
                                </a:moveTo>
                                <a:lnTo>
                                  <a:pt x="117" y="49"/>
                                </a:lnTo>
                                <a:lnTo>
                                  <a:pt x="115" y="40"/>
                                </a:lnTo>
                                <a:lnTo>
                                  <a:pt x="106" y="22"/>
                                </a:lnTo>
                                <a:lnTo>
                                  <a:pt x="92" y="9"/>
                                </a:lnTo>
                                <a:lnTo>
                                  <a:pt x="76" y="2"/>
                                </a:lnTo>
                                <a:lnTo>
                                  <a:pt x="58" y="0"/>
                                </a:lnTo>
                                <a:lnTo>
                                  <a:pt x="40" y="2"/>
                                </a:lnTo>
                                <a:lnTo>
                                  <a:pt x="24" y="10"/>
                                </a:lnTo>
                                <a:lnTo>
                                  <a:pt x="11" y="22"/>
                                </a:lnTo>
                                <a:lnTo>
                                  <a:pt x="3" y="39"/>
                                </a:lnTo>
                                <a:lnTo>
                                  <a:pt x="0" y="59"/>
                                </a:lnTo>
                                <a:lnTo>
                                  <a:pt x="1" y="67"/>
                                </a:lnTo>
                                <a:lnTo>
                                  <a:pt x="7" y="86"/>
                                </a:lnTo>
                                <a:lnTo>
                                  <a:pt x="18" y="101"/>
                                </a:lnTo>
                                <a:lnTo>
                                  <a:pt x="32" y="111"/>
                                </a:lnTo>
                                <a:lnTo>
                                  <a:pt x="48" y="117"/>
                                </a:lnTo>
                                <a:lnTo>
                                  <a:pt x="65" y="117"/>
                                </a:lnTo>
                                <a:lnTo>
                                  <a:pt x="82" y="113"/>
                                </a:lnTo>
                                <a:lnTo>
                                  <a:pt x="97" y="104"/>
                                </a:lnTo>
                                <a:lnTo>
                                  <a:pt x="109" y="89"/>
                                </a:lnTo>
                                <a:lnTo>
                                  <a:pt x="117" y="67"/>
                                </a:lnTo>
                                <a:lnTo>
                                  <a:pt x="118" y="59"/>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8" name="Freeform 2306"/>
                        <wps:cNvSpPr>
                          <a:spLocks/>
                        </wps:cNvSpPr>
                        <wps:spPr bwMode="auto">
                          <a:xfrm>
                            <a:off x="9156" y="4159"/>
                            <a:ext cx="180" cy="20"/>
                          </a:xfrm>
                          <a:custGeom>
                            <a:avLst/>
                            <a:gdLst>
                              <a:gd name="T0" fmla="*/ 0 w 180"/>
                              <a:gd name="T1" fmla="*/ 0 h 20"/>
                              <a:gd name="T2" fmla="*/ 180 w 180"/>
                              <a:gd name="T3" fmla="*/ 0 h 20"/>
                            </a:gdLst>
                            <a:ahLst/>
                            <a:cxnLst>
                              <a:cxn ang="0">
                                <a:pos x="T0" y="T1"/>
                              </a:cxn>
                              <a:cxn ang="0">
                                <a:pos x="T2" y="T3"/>
                              </a:cxn>
                            </a:cxnLst>
                            <a:rect l="0" t="0" r="r" b="b"/>
                            <a:pathLst>
                              <a:path w="180" h="20">
                                <a:moveTo>
                                  <a:pt x="0" y="0"/>
                                </a:moveTo>
                                <a:lnTo>
                                  <a:pt x="18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9" name="Freeform 2307"/>
                        <wps:cNvSpPr>
                          <a:spLocks/>
                        </wps:cNvSpPr>
                        <wps:spPr bwMode="auto">
                          <a:xfrm>
                            <a:off x="9127" y="4438"/>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0" name="Freeform 2308"/>
                        <wps:cNvSpPr>
                          <a:spLocks/>
                        </wps:cNvSpPr>
                        <wps:spPr bwMode="auto">
                          <a:xfrm>
                            <a:off x="9127" y="4438"/>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1" name="Freeform 2309"/>
                        <wps:cNvSpPr>
                          <a:spLocks/>
                        </wps:cNvSpPr>
                        <wps:spPr bwMode="auto">
                          <a:xfrm>
                            <a:off x="9129" y="4438"/>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2" name="Freeform 2310"/>
                        <wps:cNvSpPr>
                          <a:spLocks/>
                        </wps:cNvSpPr>
                        <wps:spPr bwMode="auto">
                          <a:xfrm>
                            <a:off x="9129" y="4438"/>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3" name="Freeform 2311"/>
                        <wps:cNvSpPr>
                          <a:spLocks/>
                        </wps:cNvSpPr>
                        <wps:spPr bwMode="auto">
                          <a:xfrm>
                            <a:off x="9129" y="444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4" name="Freeform 2312"/>
                        <wps:cNvSpPr>
                          <a:spLocks/>
                        </wps:cNvSpPr>
                        <wps:spPr bwMode="auto">
                          <a:xfrm>
                            <a:off x="9129" y="445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5" name="Freeform 2313"/>
                        <wps:cNvSpPr>
                          <a:spLocks/>
                        </wps:cNvSpPr>
                        <wps:spPr bwMode="auto">
                          <a:xfrm>
                            <a:off x="9129" y="444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6" name="Freeform 2314"/>
                        <wps:cNvSpPr>
                          <a:spLocks/>
                        </wps:cNvSpPr>
                        <wps:spPr bwMode="auto">
                          <a:xfrm>
                            <a:off x="9129" y="444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7" name="Freeform 2315"/>
                        <wps:cNvSpPr>
                          <a:spLocks/>
                        </wps:cNvSpPr>
                        <wps:spPr bwMode="auto">
                          <a:xfrm>
                            <a:off x="9127" y="4448"/>
                            <a:ext cx="27" cy="20"/>
                          </a:xfrm>
                          <a:custGeom>
                            <a:avLst/>
                            <a:gdLst>
                              <a:gd name="T0" fmla="*/ 0 w 27"/>
                              <a:gd name="T1" fmla="*/ 0 h 20"/>
                              <a:gd name="T2" fmla="*/ 26 w 27"/>
                              <a:gd name="T3" fmla="*/ 0 h 20"/>
                            </a:gdLst>
                            <a:ahLst/>
                            <a:cxnLst>
                              <a:cxn ang="0">
                                <a:pos x="T0" y="T1"/>
                              </a:cxn>
                              <a:cxn ang="0">
                                <a:pos x="T2" y="T3"/>
                              </a:cxn>
                            </a:cxnLst>
                            <a:rect l="0" t="0" r="r" b="b"/>
                            <a:pathLst>
                              <a:path w="27" h="20">
                                <a:moveTo>
                                  <a:pt x="0" y="0"/>
                                </a:moveTo>
                                <a:lnTo>
                                  <a:pt x="26" y="0"/>
                                </a:lnTo>
                              </a:path>
                            </a:pathLst>
                          </a:custGeom>
                          <a:noFill/>
                          <a:ln w="50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8" name="Freeform 2316"/>
                        <wps:cNvSpPr>
                          <a:spLocks/>
                        </wps:cNvSpPr>
                        <wps:spPr bwMode="auto">
                          <a:xfrm>
                            <a:off x="9129" y="444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9" name="Freeform 2317"/>
                        <wps:cNvSpPr>
                          <a:spLocks/>
                        </wps:cNvSpPr>
                        <wps:spPr bwMode="auto">
                          <a:xfrm>
                            <a:off x="9129" y="444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0" name="Freeform 2318"/>
                        <wps:cNvSpPr>
                          <a:spLocks/>
                        </wps:cNvSpPr>
                        <wps:spPr bwMode="auto">
                          <a:xfrm>
                            <a:off x="9130" y="4447"/>
                            <a:ext cx="20" cy="20"/>
                          </a:xfrm>
                          <a:custGeom>
                            <a:avLst/>
                            <a:gdLst>
                              <a:gd name="T0" fmla="*/ 1 w 20"/>
                              <a:gd name="T1" fmla="*/ 0 h 20"/>
                              <a:gd name="T2" fmla="*/ 0 w 20"/>
                              <a:gd name="T3" fmla="*/ 0 h 20"/>
                              <a:gd name="T4" fmla="*/ 1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1"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51" name="Freeform 2319"/>
                        <wps:cNvSpPr>
                          <a:spLocks/>
                        </wps:cNvSpPr>
                        <wps:spPr bwMode="auto">
                          <a:xfrm>
                            <a:off x="9130" y="4447"/>
                            <a:ext cx="20" cy="20"/>
                          </a:xfrm>
                          <a:custGeom>
                            <a:avLst/>
                            <a:gdLst>
                              <a:gd name="T0" fmla="*/ 0 w 20"/>
                              <a:gd name="T1" fmla="*/ 0 h 20"/>
                              <a:gd name="T2" fmla="*/ 1 w 20"/>
                              <a:gd name="T3" fmla="*/ 0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1" y="0"/>
                                </a:lnTo>
                                <a:lnTo>
                                  <a:pt x="1" y="4"/>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2" name="Freeform 2320"/>
                        <wps:cNvSpPr>
                          <a:spLocks/>
                        </wps:cNvSpPr>
                        <wps:spPr bwMode="auto">
                          <a:xfrm>
                            <a:off x="9130" y="4447"/>
                            <a:ext cx="20" cy="20"/>
                          </a:xfrm>
                          <a:custGeom>
                            <a:avLst/>
                            <a:gdLst>
                              <a:gd name="T0" fmla="*/ 0 w 20"/>
                              <a:gd name="T1" fmla="*/ 0 h 20"/>
                              <a:gd name="T2" fmla="*/ 0 w 20"/>
                              <a:gd name="T3" fmla="*/ 4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4"/>
                                </a:lnTo>
                                <a:lnTo>
                                  <a:pt x="1" y="4"/>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53" name="Freeform 2321"/>
                        <wps:cNvSpPr>
                          <a:spLocks/>
                        </wps:cNvSpPr>
                        <wps:spPr bwMode="auto">
                          <a:xfrm>
                            <a:off x="9130" y="4447"/>
                            <a:ext cx="20" cy="20"/>
                          </a:xfrm>
                          <a:custGeom>
                            <a:avLst/>
                            <a:gdLst>
                              <a:gd name="T0" fmla="*/ 0 w 20"/>
                              <a:gd name="T1" fmla="*/ 0 h 20"/>
                              <a:gd name="T2" fmla="*/ 0 w 20"/>
                              <a:gd name="T3" fmla="*/ 4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4"/>
                                </a:lnTo>
                                <a:lnTo>
                                  <a:pt x="1" y="4"/>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4" name="Freeform 2322"/>
                        <wps:cNvSpPr>
                          <a:spLocks/>
                        </wps:cNvSpPr>
                        <wps:spPr bwMode="auto">
                          <a:xfrm>
                            <a:off x="9131" y="4447"/>
                            <a:ext cx="22" cy="20"/>
                          </a:xfrm>
                          <a:custGeom>
                            <a:avLst/>
                            <a:gdLst>
                              <a:gd name="T0" fmla="*/ 21 w 22"/>
                              <a:gd name="T1" fmla="*/ 0 h 20"/>
                              <a:gd name="T2" fmla="*/ 0 w 22"/>
                              <a:gd name="T3" fmla="*/ 0 h 20"/>
                              <a:gd name="T4" fmla="*/ 21 w 22"/>
                              <a:gd name="T5" fmla="*/ 4 h 20"/>
                              <a:gd name="T6" fmla="*/ 21 w 22"/>
                              <a:gd name="T7" fmla="*/ 0 h 20"/>
                            </a:gdLst>
                            <a:ahLst/>
                            <a:cxnLst>
                              <a:cxn ang="0">
                                <a:pos x="T0" y="T1"/>
                              </a:cxn>
                              <a:cxn ang="0">
                                <a:pos x="T2" y="T3"/>
                              </a:cxn>
                              <a:cxn ang="0">
                                <a:pos x="T4" y="T5"/>
                              </a:cxn>
                              <a:cxn ang="0">
                                <a:pos x="T6" y="T7"/>
                              </a:cxn>
                            </a:cxnLst>
                            <a:rect l="0" t="0" r="r" b="b"/>
                            <a:pathLst>
                              <a:path w="22" h="20">
                                <a:moveTo>
                                  <a:pt x="21" y="0"/>
                                </a:moveTo>
                                <a:lnTo>
                                  <a:pt x="0" y="0"/>
                                </a:lnTo>
                                <a:lnTo>
                                  <a:pt x="21" y="4"/>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55" name="Freeform 2323"/>
                        <wps:cNvSpPr>
                          <a:spLocks/>
                        </wps:cNvSpPr>
                        <wps:spPr bwMode="auto">
                          <a:xfrm>
                            <a:off x="9131" y="4447"/>
                            <a:ext cx="22" cy="20"/>
                          </a:xfrm>
                          <a:custGeom>
                            <a:avLst/>
                            <a:gdLst>
                              <a:gd name="T0" fmla="*/ 0 w 22"/>
                              <a:gd name="T1" fmla="*/ 0 h 20"/>
                              <a:gd name="T2" fmla="*/ 21 w 22"/>
                              <a:gd name="T3" fmla="*/ 0 h 20"/>
                              <a:gd name="T4" fmla="*/ 21 w 22"/>
                              <a:gd name="T5" fmla="*/ 4 h 20"/>
                              <a:gd name="T6" fmla="*/ 0 w 22"/>
                              <a:gd name="T7" fmla="*/ 0 h 20"/>
                            </a:gdLst>
                            <a:ahLst/>
                            <a:cxnLst>
                              <a:cxn ang="0">
                                <a:pos x="T0" y="T1"/>
                              </a:cxn>
                              <a:cxn ang="0">
                                <a:pos x="T2" y="T3"/>
                              </a:cxn>
                              <a:cxn ang="0">
                                <a:pos x="T4" y="T5"/>
                              </a:cxn>
                              <a:cxn ang="0">
                                <a:pos x="T6" y="T7"/>
                              </a:cxn>
                            </a:cxnLst>
                            <a:rect l="0" t="0" r="r" b="b"/>
                            <a:pathLst>
                              <a:path w="22" h="20">
                                <a:moveTo>
                                  <a:pt x="0" y="0"/>
                                </a:moveTo>
                                <a:lnTo>
                                  <a:pt x="21" y="0"/>
                                </a:lnTo>
                                <a:lnTo>
                                  <a:pt x="21" y="4"/>
                                </a:lnTo>
                                <a:lnTo>
                                  <a:pt x="0" y="0"/>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6" name="Freeform 2324"/>
                        <wps:cNvSpPr>
                          <a:spLocks/>
                        </wps:cNvSpPr>
                        <wps:spPr bwMode="auto">
                          <a:xfrm>
                            <a:off x="9131" y="4447"/>
                            <a:ext cx="22" cy="20"/>
                          </a:xfrm>
                          <a:custGeom>
                            <a:avLst/>
                            <a:gdLst>
                              <a:gd name="T0" fmla="*/ 0 w 22"/>
                              <a:gd name="T1" fmla="*/ 0 h 20"/>
                              <a:gd name="T2" fmla="*/ 0 w 22"/>
                              <a:gd name="T3" fmla="*/ 4 h 20"/>
                              <a:gd name="T4" fmla="*/ 21 w 22"/>
                              <a:gd name="T5" fmla="*/ 4 h 20"/>
                              <a:gd name="T6" fmla="*/ 0 w 22"/>
                              <a:gd name="T7" fmla="*/ 0 h 20"/>
                            </a:gdLst>
                            <a:ahLst/>
                            <a:cxnLst>
                              <a:cxn ang="0">
                                <a:pos x="T0" y="T1"/>
                              </a:cxn>
                              <a:cxn ang="0">
                                <a:pos x="T2" y="T3"/>
                              </a:cxn>
                              <a:cxn ang="0">
                                <a:pos x="T4" y="T5"/>
                              </a:cxn>
                              <a:cxn ang="0">
                                <a:pos x="T6" y="T7"/>
                              </a:cxn>
                            </a:cxnLst>
                            <a:rect l="0" t="0" r="r" b="b"/>
                            <a:pathLst>
                              <a:path w="22" h="20">
                                <a:moveTo>
                                  <a:pt x="0" y="0"/>
                                </a:moveTo>
                                <a:lnTo>
                                  <a:pt x="0" y="4"/>
                                </a:lnTo>
                                <a:lnTo>
                                  <a:pt x="21" y="4"/>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57" name="Freeform 2325"/>
                        <wps:cNvSpPr>
                          <a:spLocks/>
                        </wps:cNvSpPr>
                        <wps:spPr bwMode="auto">
                          <a:xfrm>
                            <a:off x="9131" y="4447"/>
                            <a:ext cx="22" cy="20"/>
                          </a:xfrm>
                          <a:custGeom>
                            <a:avLst/>
                            <a:gdLst>
                              <a:gd name="T0" fmla="*/ 0 w 22"/>
                              <a:gd name="T1" fmla="*/ 0 h 20"/>
                              <a:gd name="T2" fmla="*/ 0 w 22"/>
                              <a:gd name="T3" fmla="*/ 4 h 20"/>
                              <a:gd name="T4" fmla="*/ 21 w 22"/>
                              <a:gd name="T5" fmla="*/ 4 h 20"/>
                              <a:gd name="T6" fmla="*/ 0 w 22"/>
                              <a:gd name="T7" fmla="*/ 0 h 20"/>
                            </a:gdLst>
                            <a:ahLst/>
                            <a:cxnLst>
                              <a:cxn ang="0">
                                <a:pos x="T0" y="T1"/>
                              </a:cxn>
                              <a:cxn ang="0">
                                <a:pos x="T2" y="T3"/>
                              </a:cxn>
                              <a:cxn ang="0">
                                <a:pos x="T4" y="T5"/>
                              </a:cxn>
                              <a:cxn ang="0">
                                <a:pos x="T6" y="T7"/>
                              </a:cxn>
                            </a:cxnLst>
                            <a:rect l="0" t="0" r="r" b="b"/>
                            <a:pathLst>
                              <a:path w="22" h="20">
                                <a:moveTo>
                                  <a:pt x="0" y="0"/>
                                </a:moveTo>
                                <a:lnTo>
                                  <a:pt x="0" y="4"/>
                                </a:lnTo>
                                <a:lnTo>
                                  <a:pt x="21" y="4"/>
                                </a:lnTo>
                                <a:lnTo>
                                  <a:pt x="0" y="0"/>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8" name="Freeform 2326"/>
                        <wps:cNvSpPr>
                          <a:spLocks/>
                        </wps:cNvSpPr>
                        <wps:spPr bwMode="auto">
                          <a:xfrm>
                            <a:off x="9153" y="4447"/>
                            <a:ext cx="20" cy="20"/>
                          </a:xfrm>
                          <a:custGeom>
                            <a:avLst/>
                            <a:gdLst>
                              <a:gd name="T0" fmla="*/ 1 w 20"/>
                              <a:gd name="T1" fmla="*/ 0 h 20"/>
                              <a:gd name="T2" fmla="*/ 0 w 20"/>
                              <a:gd name="T3" fmla="*/ 0 h 20"/>
                              <a:gd name="T4" fmla="*/ 1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1"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59" name="Freeform 2327"/>
                        <wps:cNvSpPr>
                          <a:spLocks/>
                        </wps:cNvSpPr>
                        <wps:spPr bwMode="auto">
                          <a:xfrm>
                            <a:off x="9153" y="4447"/>
                            <a:ext cx="20" cy="20"/>
                          </a:xfrm>
                          <a:custGeom>
                            <a:avLst/>
                            <a:gdLst>
                              <a:gd name="T0" fmla="*/ 0 w 20"/>
                              <a:gd name="T1" fmla="*/ 0 h 20"/>
                              <a:gd name="T2" fmla="*/ 1 w 20"/>
                              <a:gd name="T3" fmla="*/ 0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1" y="0"/>
                                </a:lnTo>
                                <a:lnTo>
                                  <a:pt x="1" y="4"/>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0" name="Freeform 2328"/>
                        <wps:cNvSpPr>
                          <a:spLocks/>
                        </wps:cNvSpPr>
                        <wps:spPr bwMode="auto">
                          <a:xfrm>
                            <a:off x="9153" y="4447"/>
                            <a:ext cx="20" cy="20"/>
                          </a:xfrm>
                          <a:custGeom>
                            <a:avLst/>
                            <a:gdLst>
                              <a:gd name="T0" fmla="*/ 0 w 20"/>
                              <a:gd name="T1" fmla="*/ 0 h 20"/>
                              <a:gd name="T2" fmla="*/ 0 w 20"/>
                              <a:gd name="T3" fmla="*/ 4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4"/>
                                </a:lnTo>
                                <a:lnTo>
                                  <a:pt x="1" y="4"/>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61" name="Freeform 2329"/>
                        <wps:cNvSpPr>
                          <a:spLocks/>
                        </wps:cNvSpPr>
                        <wps:spPr bwMode="auto">
                          <a:xfrm>
                            <a:off x="9153" y="4447"/>
                            <a:ext cx="20" cy="20"/>
                          </a:xfrm>
                          <a:custGeom>
                            <a:avLst/>
                            <a:gdLst>
                              <a:gd name="T0" fmla="*/ 0 w 20"/>
                              <a:gd name="T1" fmla="*/ 0 h 20"/>
                              <a:gd name="T2" fmla="*/ 0 w 20"/>
                              <a:gd name="T3" fmla="*/ 4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4"/>
                                </a:lnTo>
                                <a:lnTo>
                                  <a:pt x="1" y="4"/>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2" name="Freeform 2330"/>
                        <wps:cNvSpPr>
                          <a:spLocks/>
                        </wps:cNvSpPr>
                        <wps:spPr bwMode="auto">
                          <a:xfrm>
                            <a:off x="9153" y="444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3" name="Freeform 2331"/>
                        <wps:cNvSpPr>
                          <a:spLocks/>
                        </wps:cNvSpPr>
                        <wps:spPr bwMode="auto">
                          <a:xfrm>
                            <a:off x="9153" y="444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4" name="Freeform 2332"/>
                        <wps:cNvSpPr>
                          <a:spLocks/>
                        </wps:cNvSpPr>
                        <wps:spPr bwMode="auto">
                          <a:xfrm>
                            <a:off x="9153" y="444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5" name="Freeform 2333"/>
                        <wps:cNvSpPr>
                          <a:spLocks/>
                        </wps:cNvSpPr>
                        <wps:spPr bwMode="auto">
                          <a:xfrm>
                            <a:off x="9153" y="445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6" name="Freeform 2334"/>
                        <wps:cNvSpPr>
                          <a:spLocks/>
                        </wps:cNvSpPr>
                        <wps:spPr bwMode="auto">
                          <a:xfrm>
                            <a:off x="9154" y="4450"/>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157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7" name="Freeform 2335"/>
                        <wps:cNvSpPr>
                          <a:spLocks/>
                        </wps:cNvSpPr>
                        <wps:spPr bwMode="auto">
                          <a:xfrm>
                            <a:off x="9153" y="445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8" name="Freeform 2336"/>
                        <wps:cNvSpPr>
                          <a:spLocks/>
                        </wps:cNvSpPr>
                        <wps:spPr bwMode="auto">
                          <a:xfrm>
                            <a:off x="9153" y="445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9" name="Freeform 2337"/>
                        <wps:cNvSpPr>
                          <a:spLocks/>
                        </wps:cNvSpPr>
                        <wps:spPr bwMode="auto">
                          <a:xfrm>
                            <a:off x="9154" y="4438"/>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0" name="Freeform 2338"/>
                        <wps:cNvSpPr>
                          <a:spLocks/>
                        </wps:cNvSpPr>
                        <wps:spPr bwMode="auto">
                          <a:xfrm>
                            <a:off x="9154" y="4438"/>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1" name="Freeform 2339"/>
                        <wps:cNvSpPr>
                          <a:spLocks/>
                        </wps:cNvSpPr>
                        <wps:spPr bwMode="auto">
                          <a:xfrm>
                            <a:off x="9155" y="4438"/>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2" name="Freeform 2340"/>
                        <wps:cNvSpPr>
                          <a:spLocks/>
                        </wps:cNvSpPr>
                        <wps:spPr bwMode="auto">
                          <a:xfrm>
                            <a:off x="9155" y="4438"/>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3" name="Freeform 2341"/>
                        <wps:cNvSpPr>
                          <a:spLocks/>
                        </wps:cNvSpPr>
                        <wps:spPr bwMode="auto">
                          <a:xfrm>
                            <a:off x="9129" y="4460"/>
                            <a:ext cx="20" cy="20"/>
                          </a:xfrm>
                          <a:custGeom>
                            <a:avLst/>
                            <a:gdLst>
                              <a:gd name="T0" fmla="*/ 1 w 20"/>
                              <a:gd name="T1" fmla="*/ 0 h 20"/>
                              <a:gd name="T2" fmla="*/ 1 w 20"/>
                              <a:gd name="T3" fmla="*/ 1 h 20"/>
                              <a:gd name="T4" fmla="*/ 0 w 20"/>
                              <a:gd name="T5" fmla="*/ 1 h 20"/>
                            </a:gdLst>
                            <a:ahLst/>
                            <a:cxnLst>
                              <a:cxn ang="0">
                                <a:pos x="T0" y="T1"/>
                              </a:cxn>
                              <a:cxn ang="0">
                                <a:pos x="T2" y="T3"/>
                              </a:cxn>
                              <a:cxn ang="0">
                                <a:pos x="T4" y="T5"/>
                              </a:cxn>
                            </a:cxnLst>
                            <a:rect l="0" t="0" r="r" b="b"/>
                            <a:pathLst>
                              <a:path w="20" h="20">
                                <a:moveTo>
                                  <a:pt x="1" y="0"/>
                                </a:moveTo>
                                <a:lnTo>
                                  <a:pt x="1" y="1"/>
                                </a:lnTo>
                                <a:lnTo>
                                  <a:pt x="0"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4" name="Freeform 2342"/>
                        <wps:cNvSpPr>
                          <a:spLocks/>
                        </wps:cNvSpPr>
                        <wps:spPr bwMode="auto">
                          <a:xfrm>
                            <a:off x="9127" y="446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5" name="Freeform 2343"/>
                        <wps:cNvSpPr>
                          <a:spLocks/>
                        </wps:cNvSpPr>
                        <wps:spPr bwMode="auto">
                          <a:xfrm>
                            <a:off x="9154" y="4460"/>
                            <a:ext cx="20" cy="20"/>
                          </a:xfrm>
                          <a:custGeom>
                            <a:avLst/>
                            <a:gdLst>
                              <a:gd name="T0" fmla="*/ 2 w 20"/>
                              <a:gd name="T1" fmla="*/ 1 h 20"/>
                              <a:gd name="T2" fmla="*/ 1 w 20"/>
                              <a:gd name="T3" fmla="*/ 1 h 20"/>
                              <a:gd name="T4" fmla="*/ 0 w 20"/>
                              <a:gd name="T5" fmla="*/ 1 h 20"/>
                              <a:gd name="T6" fmla="*/ 0 w 20"/>
                              <a:gd name="T7" fmla="*/ 0 h 20"/>
                            </a:gdLst>
                            <a:ahLst/>
                            <a:cxnLst>
                              <a:cxn ang="0">
                                <a:pos x="T0" y="T1"/>
                              </a:cxn>
                              <a:cxn ang="0">
                                <a:pos x="T2" y="T3"/>
                              </a:cxn>
                              <a:cxn ang="0">
                                <a:pos x="T4" y="T5"/>
                              </a:cxn>
                              <a:cxn ang="0">
                                <a:pos x="T6" y="T7"/>
                              </a:cxn>
                            </a:cxnLst>
                            <a:rect l="0" t="0" r="r" b="b"/>
                            <a:pathLst>
                              <a:path w="20" h="20">
                                <a:moveTo>
                                  <a:pt x="2" y="1"/>
                                </a:moveTo>
                                <a:lnTo>
                                  <a:pt x="1" y="1"/>
                                </a:lnTo>
                                <a:lnTo>
                                  <a:pt x="0" y="1"/>
                                </a:ln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6" name="Freeform 2344"/>
                        <wps:cNvSpPr>
                          <a:spLocks/>
                        </wps:cNvSpPr>
                        <wps:spPr bwMode="auto">
                          <a:xfrm>
                            <a:off x="9154" y="443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7" name="Freeform 2345"/>
                        <wps:cNvSpPr>
                          <a:spLocks/>
                        </wps:cNvSpPr>
                        <wps:spPr bwMode="auto">
                          <a:xfrm>
                            <a:off x="9155" y="4438"/>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8" name="Freeform 2346"/>
                        <wps:cNvSpPr>
                          <a:spLocks/>
                        </wps:cNvSpPr>
                        <wps:spPr bwMode="auto">
                          <a:xfrm>
                            <a:off x="9129" y="4437"/>
                            <a:ext cx="20" cy="24"/>
                          </a:xfrm>
                          <a:custGeom>
                            <a:avLst/>
                            <a:gdLst>
                              <a:gd name="T0" fmla="*/ 0 w 20"/>
                              <a:gd name="T1" fmla="*/ 0 h 24"/>
                              <a:gd name="T2" fmla="*/ 0 w 20"/>
                              <a:gd name="T3" fmla="*/ 23 h 24"/>
                            </a:gdLst>
                            <a:ahLst/>
                            <a:cxnLst>
                              <a:cxn ang="0">
                                <a:pos x="T0" y="T1"/>
                              </a:cxn>
                              <a:cxn ang="0">
                                <a:pos x="T2" y="T3"/>
                              </a:cxn>
                            </a:cxnLst>
                            <a:rect l="0" t="0" r="r" b="b"/>
                            <a:pathLst>
                              <a:path w="20" h="24">
                                <a:moveTo>
                                  <a:pt x="0" y="0"/>
                                </a:moveTo>
                                <a:lnTo>
                                  <a:pt x="0" y="23"/>
                                </a:lnTo>
                              </a:path>
                            </a:pathLst>
                          </a:custGeom>
                          <a:noFill/>
                          <a:ln w="13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9" name="Freeform 2347"/>
                        <wps:cNvSpPr>
                          <a:spLocks/>
                        </wps:cNvSpPr>
                        <wps:spPr bwMode="auto">
                          <a:xfrm>
                            <a:off x="9130" y="4452"/>
                            <a:ext cx="24" cy="20"/>
                          </a:xfrm>
                          <a:custGeom>
                            <a:avLst/>
                            <a:gdLst>
                              <a:gd name="T0" fmla="*/ 0 w 24"/>
                              <a:gd name="T1" fmla="*/ 0 h 20"/>
                              <a:gd name="T2" fmla="*/ 1 w 24"/>
                              <a:gd name="T3" fmla="*/ 0 h 20"/>
                              <a:gd name="T4" fmla="*/ 22 w 24"/>
                              <a:gd name="T5" fmla="*/ 0 h 20"/>
                              <a:gd name="T6" fmla="*/ 24 w 24"/>
                              <a:gd name="T7" fmla="*/ 0 h 20"/>
                            </a:gdLst>
                            <a:ahLst/>
                            <a:cxnLst>
                              <a:cxn ang="0">
                                <a:pos x="T0" y="T1"/>
                              </a:cxn>
                              <a:cxn ang="0">
                                <a:pos x="T2" y="T3"/>
                              </a:cxn>
                              <a:cxn ang="0">
                                <a:pos x="T4" y="T5"/>
                              </a:cxn>
                              <a:cxn ang="0">
                                <a:pos x="T6" y="T7"/>
                              </a:cxn>
                            </a:cxnLst>
                            <a:rect l="0" t="0" r="r" b="b"/>
                            <a:pathLst>
                              <a:path w="24" h="20">
                                <a:moveTo>
                                  <a:pt x="0" y="0"/>
                                </a:moveTo>
                                <a:lnTo>
                                  <a:pt x="1" y="0"/>
                                </a:lnTo>
                                <a:lnTo>
                                  <a:pt x="22" y="0"/>
                                </a:lnTo>
                                <a:lnTo>
                                  <a:pt x="24"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0" name="Freeform 2348"/>
                        <wps:cNvSpPr>
                          <a:spLocks/>
                        </wps:cNvSpPr>
                        <wps:spPr bwMode="auto">
                          <a:xfrm>
                            <a:off x="9130" y="4446"/>
                            <a:ext cx="20" cy="20"/>
                          </a:xfrm>
                          <a:custGeom>
                            <a:avLst/>
                            <a:gdLst>
                              <a:gd name="T0" fmla="*/ 1 w 20"/>
                              <a:gd name="T1" fmla="*/ 1 h 20"/>
                              <a:gd name="T2" fmla="*/ 0 w 20"/>
                              <a:gd name="T3" fmla="*/ 1 h 20"/>
                              <a:gd name="T4" fmla="*/ 0 w 20"/>
                              <a:gd name="T5" fmla="*/ 0 h 20"/>
                            </a:gdLst>
                            <a:ahLst/>
                            <a:cxnLst>
                              <a:cxn ang="0">
                                <a:pos x="T0" y="T1"/>
                              </a:cxn>
                              <a:cxn ang="0">
                                <a:pos x="T2" y="T3"/>
                              </a:cxn>
                              <a:cxn ang="0">
                                <a:pos x="T4" y="T5"/>
                              </a:cxn>
                            </a:cxnLst>
                            <a:rect l="0" t="0" r="r" b="b"/>
                            <a:pathLst>
                              <a:path w="20" h="20">
                                <a:moveTo>
                                  <a:pt x="1" y="1"/>
                                </a:moveTo>
                                <a:lnTo>
                                  <a:pt x="0" y="1"/>
                                </a:ln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1" name="Freeform 2349"/>
                        <wps:cNvSpPr>
                          <a:spLocks/>
                        </wps:cNvSpPr>
                        <wps:spPr bwMode="auto">
                          <a:xfrm>
                            <a:off x="9153" y="4446"/>
                            <a:ext cx="20" cy="20"/>
                          </a:xfrm>
                          <a:custGeom>
                            <a:avLst/>
                            <a:gdLst>
                              <a:gd name="T0" fmla="*/ 1 w 20"/>
                              <a:gd name="T1" fmla="*/ 0 h 20"/>
                              <a:gd name="T2" fmla="*/ 1 w 20"/>
                              <a:gd name="T3" fmla="*/ 1 h 20"/>
                              <a:gd name="T4" fmla="*/ 0 w 20"/>
                              <a:gd name="T5" fmla="*/ 1 h 20"/>
                            </a:gdLst>
                            <a:ahLst/>
                            <a:cxnLst>
                              <a:cxn ang="0">
                                <a:pos x="T0" y="T1"/>
                              </a:cxn>
                              <a:cxn ang="0">
                                <a:pos x="T2" y="T3"/>
                              </a:cxn>
                              <a:cxn ang="0">
                                <a:pos x="T4" y="T5"/>
                              </a:cxn>
                            </a:cxnLst>
                            <a:rect l="0" t="0" r="r" b="b"/>
                            <a:pathLst>
                              <a:path w="20" h="20">
                                <a:moveTo>
                                  <a:pt x="1" y="0"/>
                                </a:moveTo>
                                <a:lnTo>
                                  <a:pt x="1" y="1"/>
                                </a:lnTo>
                                <a:lnTo>
                                  <a:pt x="0"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2" name="Freeform 2350"/>
                        <wps:cNvSpPr>
                          <a:spLocks/>
                        </wps:cNvSpPr>
                        <wps:spPr bwMode="auto">
                          <a:xfrm>
                            <a:off x="9381" y="4422"/>
                            <a:ext cx="20" cy="56"/>
                          </a:xfrm>
                          <a:custGeom>
                            <a:avLst/>
                            <a:gdLst>
                              <a:gd name="T0" fmla="*/ 0 w 20"/>
                              <a:gd name="T1" fmla="*/ 0 h 56"/>
                              <a:gd name="T2" fmla="*/ 0 w 20"/>
                              <a:gd name="T3" fmla="*/ 55 h 56"/>
                            </a:gdLst>
                            <a:ahLst/>
                            <a:cxnLst>
                              <a:cxn ang="0">
                                <a:pos x="T0" y="T1"/>
                              </a:cxn>
                              <a:cxn ang="0">
                                <a:pos x="T2" y="T3"/>
                              </a:cxn>
                            </a:cxnLst>
                            <a:rect l="0" t="0" r="r" b="b"/>
                            <a:pathLst>
                              <a:path w="20" h="56">
                                <a:moveTo>
                                  <a:pt x="0" y="0"/>
                                </a:move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3" name="Freeform 2351"/>
                        <wps:cNvSpPr>
                          <a:spLocks/>
                        </wps:cNvSpPr>
                        <wps:spPr bwMode="auto">
                          <a:xfrm>
                            <a:off x="9384" y="4422"/>
                            <a:ext cx="20" cy="56"/>
                          </a:xfrm>
                          <a:custGeom>
                            <a:avLst/>
                            <a:gdLst>
                              <a:gd name="T0" fmla="*/ 0 w 20"/>
                              <a:gd name="T1" fmla="*/ 0 h 56"/>
                              <a:gd name="T2" fmla="*/ 0 w 20"/>
                              <a:gd name="T3" fmla="*/ 55 h 56"/>
                            </a:gdLst>
                            <a:ahLst/>
                            <a:cxnLst>
                              <a:cxn ang="0">
                                <a:pos x="T0" y="T1"/>
                              </a:cxn>
                              <a:cxn ang="0">
                                <a:pos x="T2" y="T3"/>
                              </a:cxn>
                            </a:cxnLst>
                            <a:rect l="0" t="0" r="r" b="b"/>
                            <a:pathLst>
                              <a:path w="20" h="56">
                                <a:moveTo>
                                  <a:pt x="0" y="0"/>
                                </a:move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4" name="Freeform 2352"/>
                        <wps:cNvSpPr>
                          <a:spLocks/>
                        </wps:cNvSpPr>
                        <wps:spPr bwMode="auto">
                          <a:xfrm>
                            <a:off x="9374" y="4422"/>
                            <a:ext cx="45" cy="27"/>
                          </a:xfrm>
                          <a:custGeom>
                            <a:avLst/>
                            <a:gdLst>
                              <a:gd name="T0" fmla="*/ 0 w 45"/>
                              <a:gd name="T1" fmla="*/ 0 h 27"/>
                              <a:gd name="T2" fmla="*/ 31 w 45"/>
                              <a:gd name="T3" fmla="*/ 0 h 27"/>
                              <a:gd name="T4" fmla="*/ 39 w 45"/>
                              <a:gd name="T5" fmla="*/ 2 h 27"/>
                              <a:gd name="T6" fmla="*/ 42 w 45"/>
                              <a:gd name="T7" fmla="*/ 4 h 27"/>
                              <a:gd name="T8" fmla="*/ 44 w 45"/>
                              <a:gd name="T9" fmla="*/ 10 h 27"/>
                              <a:gd name="T10" fmla="*/ 44 w 45"/>
                              <a:gd name="T11" fmla="*/ 15 h 27"/>
                              <a:gd name="T12" fmla="*/ 42 w 45"/>
                              <a:gd name="T13" fmla="*/ 21 h 27"/>
                              <a:gd name="T14" fmla="*/ 39 w 45"/>
                              <a:gd name="T15" fmla="*/ 22 h 27"/>
                              <a:gd name="T16" fmla="*/ 31 w 45"/>
                              <a:gd name="T17" fmla="*/ 26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27">
                                <a:moveTo>
                                  <a:pt x="0" y="0"/>
                                </a:moveTo>
                                <a:lnTo>
                                  <a:pt x="31" y="0"/>
                                </a:lnTo>
                                <a:lnTo>
                                  <a:pt x="39" y="2"/>
                                </a:lnTo>
                                <a:lnTo>
                                  <a:pt x="42" y="4"/>
                                </a:lnTo>
                                <a:lnTo>
                                  <a:pt x="44" y="10"/>
                                </a:lnTo>
                                <a:lnTo>
                                  <a:pt x="44" y="15"/>
                                </a:lnTo>
                                <a:lnTo>
                                  <a:pt x="42" y="21"/>
                                </a:lnTo>
                                <a:lnTo>
                                  <a:pt x="39" y="22"/>
                                </a:lnTo>
                                <a:lnTo>
                                  <a:pt x="31" y="26"/>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5" name="Freeform 2353"/>
                        <wps:cNvSpPr>
                          <a:spLocks/>
                        </wps:cNvSpPr>
                        <wps:spPr bwMode="auto">
                          <a:xfrm>
                            <a:off x="9384" y="4422"/>
                            <a:ext cx="32" cy="27"/>
                          </a:xfrm>
                          <a:custGeom>
                            <a:avLst/>
                            <a:gdLst>
                              <a:gd name="T0" fmla="*/ 20 w 32"/>
                              <a:gd name="T1" fmla="*/ 0 h 27"/>
                              <a:gd name="T2" fmla="*/ 26 w 32"/>
                              <a:gd name="T3" fmla="*/ 2 h 27"/>
                              <a:gd name="T4" fmla="*/ 28 w 32"/>
                              <a:gd name="T5" fmla="*/ 4 h 27"/>
                              <a:gd name="T6" fmla="*/ 31 w 32"/>
                              <a:gd name="T7" fmla="*/ 10 h 27"/>
                              <a:gd name="T8" fmla="*/ 31 w 32"/>
                              <a:gd name="T9" fmla="*/ 15 h 27"/>
                              <a:gd name="T10" fmla="*/ 28 w 32"/>
                              <a:gd name="T11" fmla="*/ 21 h 27"/>
                              <a:gd name="T12" fmla="*/ 26 w 32"/>
                              <a:gd name="T13" fmla="*/ 22 h 27"/>
                              <a:gd name="T14" fmla="*/ 20 w 32"/>
                              <a:gd name="T15" fmla="*/ 26 h 27"/>
                              <a:gd name="T16" fmla="*/ 0 w 32"/>
                              <a:gd name="T17" fmla="*/ 26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2" h="27">
                                <a:moveTo>
                                  <a:pt x="20" y="0"/>
                                </a:moveTo>
                                <a:lnTo>
                                  <a:pt x="26" y="2"/>
                                </a:lnTo>
                                <a:lnTo>
                                  <a:pt x="28" y="4"/>
                                </a:lnTo>
                                <a:lnTo>
                                  <a:pt x="31" y="10"/>
                                </a:lnTo>
                                <a:lnTo>
                                  <a:pt x="31" y="15"/>
                                </a:lnTo>
                                <a:lnTo>
                                  <a:pt x="28" y="21"/>
                                </a:lnTo>
                                <a:lnTo>
                                  <a:pt x="26" y="22"/>
                                </a:lnTo>
                                <a:lnTo>
                                  <a:pt x="20" y="26"/>
                                </a:lnTo>
                                <a:lnTo>
                                  <a:pt x="0" y="26"/>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6" name="Freeform 2354"/>
                        <wps:cNvSpPr>
                          <a:spLocks/>
                        </wps:cNvSpPr>
                        <wps:spPr bwMode="auto">
                          <a:xfrm>
                            <a:off x="9374" y="4448"/>
                            <a:ext cx="45" cy="29"/>
                          </a:xfrm>
                          <a:custGeom>
                            <a:avLst/>
                            <a:gdLst>
                              <a:gd name="T0" fmla="*/ 31 w 45"/>
                              <a:gd name="T1" fmla="*/ 0 h 29"/>
                              <a:gd name="T2" fmla="*/ 39 w 45"/>
                              <a:gd name="T3" fmla="*/ 2 h 29"/>
                              <a:gd name="T4" fmla="*/ 41 w 45"/>
                              <a:gd name="T5" fmla="*/ 4 h 29"/>
                              <a:gd name="T6" fmla="*/ 44 w 45"/>
                              <a:gd name="T7" fmla="*/ 10 h 29"/>
                              <a:gd name="T8" fmla="*/ 44 w 45"/>
                              <a:gd name="T9" fmla="*/ 19 h 29"/>
                              <a:gd name="T10" fmla="*/ 41 w 45"/>
                              <a:gd name="T11" fmla="*/ 24 h 29"/>
                              <a:gd name="T12" fmla="*/ 39 w 45"/>
                              <a:gd name="T13" fmla="*/ 26 h 29"/>
                              <a:gd name="T14" fmla="*/ 31 w 45"/>
                              <a:gd name="T15" fmla="*/ 28 h 29"/>
                              <a:gd name="T16" fmla="*/ 0 w 45"/>
                              <a:gd name="T17" fmla="*/ 28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29">
                                <a:moveTo>
                                  <a:pt x="31" y="0"/>
                                </a:moveTo>
                                <a:lnTo>
                                  <a:pt x="39" y="2"/>
                                </a:lnTo>
                                <a:lnTo>
                                  <a:pt x="41" y="4"/>
                                </a:lnTo>
                                <a:lnTo>
                                  <a:pt x="44" y="10"/>
                                </a:lnTo>
                                <a:lnTo>
                                  <a:pt x="44" y="19"/>
                                </a:lnTo>
                                <a:lnTo>
                                  <a:pt x="41" y="24"/>
                                </a:lnTo>
                                <a:lnTo>
                                  <a:pt x="39" y="26"/>
                                </a:lnTo>
                                <a:lnTo>
                                  <a:pt x="31" y="28"/>
                                </a:lnTo>
                                <a:lnTo>
                                  <a:pt x="0" y="28"/>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7" name="Freeform 2355"/>
                        <wps:cNvSpPr>
                          <a:spLocks/>
                        </wps:cNvSpPr>
                        <wps:spPr bwMode="auto">
                          <a:xfrm>
                            <a:off x="9405" y="4448"/>
                            <a:ext cx="20" cy="29"/>
                          </a:xfrm>
                          <a:custGeom>
                            <a:avLst/>
                            <a:gdLst>
                              <a:gd name="T0" fmla="*/ 0 w 20"/>
                              <a:gd name="T1" fmla="*/ 0 h 29"/>
                              <a:gd name="T2" fmla="*/ 6 w 20"/>
                              <a:gd name="T3" fmla="*/ 2 h 29"/>
                              <a:gd name="T4" fmla="*/ 8 w 20"/>
                              <a:gd name="T5" fmla="*/ 4 h 29"/>
                              <a:gd name="T6" fmla="*/ 10 w 20"/>
                              <a:gd name="T7" fmla="*/ 10 h 29"/>
                              <a:gd name="T8" fmla="*/ 10 w 20"/>
                              <a:gd name="T9" fmla="*/ 19 h 29"/>
                              <a:gd name="T10" fmla="*/ 8 w 20"/>
                              <a:gd name="T11" fmla="*/ 24 h 29"/>
                              <a:gd name="T12" fmla="*/ 6 w 20"/>
                              <a:gd name="T13" fmla="*/ 26 h 29"/>
                              <a:gd name="T14" fmla="*/ 0 w 20"/>
                              <a:gd name="T15" fmla="*/ 28 h 2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9">
                                <a:moveTo>
                                  <a:pt x="0" y="0"/>
                                </a:moveTo>
                                <a:lnTo>
                                  <a:pt x="6" y="2"/>
                                </a:lnTo>
                                <a:lnTo>
                                  <a:pt x="8" y="4"/>
                                </a:lnTo>
                                <a:lnTo>
                                  <a:pt x="10" y="10"/>
                                </a:lnTo>
                                <a:lnTo>
                                  <a:pt x="10" y="19"/>
                                </a:lnTo>
                                <a:lnTo>
                                  <a:pt x="8" y="24"/>
                                </a:lnTo>
                                <a:lnTo>
                                  <a:pt x="6" y="26"/>
                                </a:lnTo>
                                <a:lnTo>
                                  <a:pt x="0" y="28"/>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8" name="Freeform 2356"/>
                        <wps:cNvSpPr>
                          <a:spLocks/>
                        </wps:cNvSpPr>
                        <wps:spPr bwMode="auto">
                          <a:xfrm>
                            <a:off x="9336" y="4390"/>
                            <a:ext cx="119" cy="118"/>
                          </a:xfrm>
                          <a:custGeom>
                            <a:avLst/>
                            <a:gdLst>
                              <a:gd name="T0" fmla="*/ 118 w 119"/>
                              <a:gd name="T1" fmla="*/ 59 h 118"/>
                              <a:gd name="T2" fmla="*/ 117 w 119"/>
                              <a:gd name="T3" fmla="*/ 50 h 118"/>
                              <a:gd name="T4" fmla="*/ 115 w 119"/>
                              <a:gd name="T5" fmla="*/ 41 h 118"/>
                              <a:gd name="T6" fmla="*/ 105 w 119"/>
                              <a:gd name="T7" fmla="*/ 22 h 118"/>
                              <a:gd name="T8" fmla="*/ 92 w 119"/>
                              <a:gd name="T9" fmla="*/ 10 h 118"/>
                              <a:gd name="T10" fmla="*/ 76 w 119"/>
                              <a:gd name="T11" fmla="*/ 2 h 118"/>
                              <a:gd name="T12" fmla="*/ 59 w 119"/>
                              <a:gd name="T13" fmla="*/ 0 h 118"/>
                              <a:gd name="T14" fmla="*/ 42 w 119"/>
                              <a:gd name="T15" fmla="*/ 2 h 118"/>
                              <a:gd name="T16" fmla="*/ 27 w 119"/>
                              <a:gd name="T17" fmla="*/ 9 h 118"/>
                              <a:gd name="T18" fmla="*/ 14 w 119"/>
                              <a:gd name="T19" fmla="*/ 20 h 118"/>
                              <a:gd name="T20" fmla="*/ 4 w 119"/>
                              <a:gd name="T21" fmla="*/ 35 h 118"/>
                              <a:gd name="T22" fmla="*/ 0 w 119"/>
                              <a:gd name="T23" fmla="*/ 59 h 118"/>
                              <a:gd name="T24" fmla="*/ 1 w 119"/>
                              <a:gd name="T25" fmla="*/ 68 h 118"/>
                              <a:gd name="T26" fmla="*/ 7 w 119"/>
                              <a:gd name="T27" fmla="*/ 87 h 118"/>
                              <a:gd name="T28" fmla="*/ 18 w 119"/>
                              <a:gd name="T29" fmla="*/ 102 h 118"/>
                              <a:gd name="T30" fmla="*/ 32 w 119"/>
                              <a:gd name="T31" fmla="*/ 112 h 118"/>
                              <a:gd name="T32" fmla="*/ 49 w 119"/>
                              <a:gd name="T33" fmla="*/ 117 h 118"/>
                              <a:gd name="T34" fmla="*/ 67 w 119"/>
                              <a:gd name="T35" fmla="*/ 117 h 118"/>
                              <a:gd name="T36" fmla="*/ 84 w 119"/>
                              <a:gd name="T37" fmla="*/ 113 h 118"/>
                              <a:gd name="T38" fmla="*/ 99 w 119"/>
                              <a:gd name="T39" fmla="*/ 103 h 118"/>
                              <a:gd name="T40" fmla="*/ 111 w 119"/>
                              <a:gd name="T41" fmla="*/ 88 h 118"/>
                              <a:gd name="T42" fmla="*/ 117 w 119"/>
                              <a:gd name="T43" fmla="*/ 68 h 118"/>
                              <a:gd name="T44" fmla="*/ 118 w 119"/>
                              <a:gd name="T45" fmla="*/ 59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8">
                                <a:moveTo>
                                  <a:pt x="118" y="59"/>
                                </a:moveTo>
                                <a:lnTo>
                                  <a:pt x="117" y="50"/>
                                </a:lnTo>
                                <a:lnTo>
                                  <a:pt x="115" y="41"/>
                                </a:lnTo>
                                <a:lnTo>
                                  <a:pt x="105" y="22"/>
                                </a:lnTo>
                                <a:lnTo>
                                  <a:pt x="92" y="10"/>
                                </a:lnTo>
                                <a:lnTo>
                                  <a:pt x="76" y="2"/>
                                </a:lnTo>
                                <a:lnTo>
                                  <a:pt x="59" y="0"/>
                                </a:lnTo>
                                <a:lnTo>
                                  <a:pt x="42" y="2"/>
                                </a:lnTo>
                                <a:lnTo>
                                  <a:pt x="27" y="9"/>
                                </a:lnTo>
                                <a:lnTo>
                                  <a:pt x="14" y="20"/>
                                </a:lnTo>
                                <a:lnTo>
                                  <a:pt x="4" y="35"/>
                                </a:lnTo>
                                <a:lnTo>
                                  <a:pt x="0" y="59"/>
                                </a:lnTo>
                                <a:lnTo>
                                  <a:pt x="1" y="68"/>
                                </a:lnTo>
                                <a:lnTo>
                                  <a:pt x="7" y="87"/>
                                </a:lnTo>
                                <a:lnTo>
                                  <a:pt x="18" y="102"/>
                                </a:lnTo>
                                <a:lnTo>
                                  <a:pt x="32" y="112"/>
                                </a:lnTo>
                                <a:lnTo>
                                  <a:pt x="49" y="117"/>
                                </a:lnTo>
                                <a:lnTo>
                                  <a:pt x="67" y="117"/>
                                </a:lnTo>
                                <a:lnTo>
                                  <a:pt x="84" y="113"/>
                                </a:lnTo>
                                <a:lnTo>
                                  <a:pt x="99" y="103"/>
                                </a:lnTo>
                                <a:lnTo>
                                  <a:pt x="111" y="88"/>
                                </a:lnTo>
                                <a:lnTo>
                                  <a:pt x="117" y="68"/>
                                </a:lnTo>
                                <a:lnTo>
                                  <a:pt x="118" y="59"/>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9" name="Freeform 2357"/>
                        <wps:cNvSpPr>
                          <a:spLocks/>
                        </wps:cNvSpPr>
                        <wps:spPr bwMode="auto">
                          <a:xfrm>
                            <a:off x="9336" y="4390"/>
                            <a:ext cx="119" cy="118"/>
                          </a:xfrm>
                          <a:custGeom>
                            <a:avLst/>
                            <a:gdLst>
                              <a:gd name="T0" fmla="*/ 118 w 119"/>
                              <a:gd name="T1" fmla="*/ 59 h 118"/>
                              <a:gd name="T2" fmla="*/ 117 w 119"/>
                              <a:gd name="T3" fmla="*/ 50 h 118"/>
                              <a:gd name="T4" fmla="*/ 115 w 119"/>
                              <a:gd name="T5" fmla="*/ 41 h 118"/>
                              <a:gd name="T6" fmla="*/ 105 w 119"/>
                              <a:gd name="T7" fmla="*/ 22 h 118"/>
                              <a:gd name="T8" fmla="*/ 92 w 119"/>
                              <a:gd name="T9" fmla="*/ 10 h 118"/>
                              <a:gd name="T10" fmla="*/ 76 w 119"/>
                              <a:gd name="T11" fmla="*/ 2 h 118"/>
                              <a:gd name="T12" fmla="*/ 59 w 119"/>
                              <a:gd name="T13" fmla="*/ 0 h 118"/>
                              <a:gd name="T14" fmla="*/ 42 w 119"/>
                              <a:gd name="T15" fmla="*/ 2 h 118"/>
                              <a:gd name="T16" fmla="*/ 27 w 119"/>
                              <a:gd name="T17" fmla="*/ 9 h 118"/>
                              <a:gd name="T18" fmla="*/ 14 w 119"/>
                              <a:gd name="T19" fmla="*/ 20 h 118"/>
                              <a:gd name="T20" fmla="*/ 4 w 119"/>
                              <a:gd name="T21" fmla="*/ 35 h 118"/>
                              <a:gd name="T22" fmla="*/ 0 w 119"/>
                              <a:gd name="T23" fmla="*/ 59 h 118"/>
                              <a:gd name="T24" fmla="*/ 1 w 119"/>
                              <a:gd name="T25" fmla="*/ 68 h 118"/>
                              <a:gd name="T26" fmla="*/ 7 w 119"/>
                              <a:gd name="T27" fmla="*/ 87 h 118"/>
                              <a:gd name="T28" fmla="*/ 18 w 119"/>
                              <a:gd name="T29" fmla="*/ 102 h 118"/>
                              <a:gd name="T30" fmla="*/ 32 w 119"/>
                              <a:gd name="T31" fmla="*/ 112 h 118"/>
                              <a:gd name="T32" fmla="*/ 49 w 119"/>
                              <a:gd name="T33" fmla="*/ 117 h 118"/>
                              <a:gd name="T34" fmla="*/ 67 w 119"/>
                              <a:gd name="T35" fmla="*/ 117 h 118"/>
                              <a:gd name="T36" fmla="*/ 84 w 119"/>
                              <a:gd name="T37" fmla="*/ 113 h 118"/>
                              <a:gd name="T38" fmla="*/ 99 w 119"/>
                              <a:gd name="T39" fmla="*/ 103 h 118"/>
                              <a:gd name="T40" fmla="*/ 111 w 119"/>
                              <a:gd name="T41" fmla="*/ 88 h 118"/>
                              <a:gd name="T42" fmla="*/ 117 w 119"/>
                              <a:gd name="T43" fmla="*/ 68 h 118"/>
                              <a:gd name="T44" fmla="*/ 118 w 119"/>
                              <a:gd name="T45" fmla="*/ 59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8">
                                <a:moveTo>
                                  <a:pt x="118" y="59"/>
                                </a:moveTo>
                                <a:lnTo>
                                  <a:pt x="117" y="50"/>
                                </a:lnTo>
                                <a:lnTo>
                                  <a:pt x="115" y="41"/>
                                </a:lnTo>
                                <a:lnTo>
                                  <a:pt x="105" y="22"/>
                                </a:lnTo>
                                <a:lnTo>
                                  <a:pt x="92" y="10"/>
                                </a:lnTo>
                                <a:lnTo>
                                  <a:pt x="76" y="2"/>
                                </a:lnTo>
                                <a:lnTo>
                                  <a:pt x="59" y="0"/>
                                </a:lnTo>
                                <a:lnTo>
                                  <a:pt x="42" y="2"/>
                                </a:lnTo>
                                <a:lnTo>
                                  <a:pt x="27" y="9"/>
                                </a:lnTo>
                                <a:lnTo>
                                  <a:pt x="14" y="20"/>
                                </a:lnTo>
                                <a:lnTo>
                                  <a:pt x="4" y="35"/>
                                </a:lnTo>
                                <a:lnTo>
                                  <a:pt x="0" y="59"/>
                                </a:lnTo>
                                <a:lnTo>
                                  <a:pt x="1" y="68"/>
                                </a:lnTo>
                                <a:lnTo>
                                  <a:pt x="7" y="87"/>
                                </a:lnTo>
                                <a:lnTo>
                                  <a:pt x="18" y="102"/>
                                </a:lnTo>
                                <a:lnTo>
                                  <a:pt x="32" y="112"/>
                                </a:lnTo>
                                <a:lnTo>
                                  <a:pt x="49" y="117"/>
                                </a:lnTo>
                                <a:lnTo>
                                  <a:pt x="67" y="117"/>
                                </a:lnTo>
                                <a:lnTo>
                                  <a:pt x="84" y="113"/>
                                </a:lnTo>
                                <a:lnTo>
                                  <a:pt x="99" y="103"/>
                                </a:lnTo>
                                <a:lnTo>
                                  <a:pt x="111" y="88"/>
                                </a:lnTo>
                                <a:lnTo>
                                  <a:pt x="117" y="68"/>
                                </a:lnTo>
                                <a:lnTo>
                                  <a:pt x="118" y="59"/>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0" name="Freeform 2358"/>
                        <wps:cNvSpPr>
                          <a:spLocks/>
                        </wps:cNvSpPr>
                        <wps:spPr bwMode="auto">
                          <a:xfrm>
                            <a:off x="9156" y="4449"/>
                            <a:ext cx="180" cy="20"/>
                          </a:xfrm>
                          <a:custGeom>
                            <a:avLst/>
                            <a:gdLst>
                              <a:gd name="T0" fmla="*/ 0 w 180"/>
                              <a:gd name="T1" fmla="*/ 0 h 20"/>
                              <a:gd name="T2" fmla="*/ 180 w 180"/>
                              <a:gd name="T3" fmla="*/ 0 h 20"/>
                            </a:gdLst>
                            <a:ahLst/>
                            <a:cxnLst>
                              <a:cxn ang="0">
                                <a:pos x="T0" y="T1"/>
                              </a:cxn>
                              <a:cxn ang="0">
                                <a:pos x="T2" y="T3"/>
                              </a:cxn>
                            </a:cxnLst>
                            <a:rect l="0" t="0" r="r" b="b"/>
                            <a:pathLst>
                              <a:path w="180" h="20">
                                <a:moveTo>
                                  <a:pt x="0" y="0"/>
                                </a:moveTo>
                                <a:lnTo>
                                  <a:pt x="18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1" name="Freeform 2359"/>
                        <wps:cNvSpPr>
                          <a:spLocks/>
                        </wps:cNvSpPr>
                        <wps:spPr bwMode="auto">
                          <a:xfrm>
                            <a:off x="9127" y="4729"/>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2" name="Freeform 2360"/>
                        <wps:cNvSpPr>
                          <a:spLocks/>
                        </wps:cNvSpPr>
                        <wps:spPr bwMode="auto">
                          <a:xfrm>
                            <a:off x="9127" y="4729"/>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3" name="Freeform 2361"/>
                        <wps:cNvSpPr>
                          <a:spLocks/>
                        </wps:cNvSpPr>
                        <wps:spPr bwMode="auto">
                          <a:xfrm>
                            <a:off x="9129" y="4729"/>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4" name="Freeform 2362"/>
                        <wps:cNvSpPr>
                          <a:spLocks/>
                        </wps:cNvSpPr>
                        <wps:spPr bwMode="auto">
                          <a:xfrm>
                            <a:off x="9129" y="4729"/>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5" name="Freeform 2363"/>
                        <wps:cNvSpPr>
                          <a:spLocks/>
                        </wps:cNvSpPr>
                        <wps:spPr bwMode="auto">
                          <a:xfrm>
                            <a:off x="9129" y="474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6" name="Freeform 2364"/>
                        <wps:cNvSpPr>
                          <a:spLocks/>
                        </wps:cNvSpPr>
                        <wps:spPr bwMode="auto">
                          <a:xfrm>
                            <a:off x="9129" y="474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7" name="Freeform 2365"/>
                        <wps:cNvSpPr>
                          <a:spLocks/>
                        </wps:cNvSpPr>
                        <wps:spPr bwMode="auto">
                          <a:xfrm>
                            <a:off x="9129" y="47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8" name="Freeform 2366"/>
                        <wps:cNvSpPr>
                          <a:spLocks/>
                        </wps:cNvSpPr>
                        <wps:spPr bwMode="auto">
                          <a:xfrm>
                            <a:off x="9129" y="474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9" name="Freeform 2367"/>
                        <wps:cNvSpPr>
                          <a:spLocks/>
                        </wps:cNvSpPr>
                        <wps:spPr bwMode="auto">
                          <a:xfrm>
                            <a:off x="9129" y="474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0" name="Freeform 2368"/>
                        <wps:cNvSpPr>
                          <a:spLocks/>
                        </wps:cNvSpPr>
                        <wps:spPr bwMode="auto">
                          <a:xfrm>
                            <a:off x="9129" y="474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1" name="Freeform 2369"/>
                        <wps:cNvSpPr>
                          <a:spLocks/>
                        </wps:cNvSpPr>
                        <wps:spPr bwMode="auto">
                          <a:xfrm>
                            <a:off x="9130" y="4738"/>
                            <a:ext cx="20" cy="20"/>
                          </a:xfrm>
                          <a:custGeom>
                            <a:avLst/>
                            <a:gdLst>
                              <a:gd name="T0" fmla="*/ 1 w 20"/>
                              <a:gd name="T1" fmla="*/ 0 h 20"/>
                              <a:gd name="T2" fmla="*/ 0 w 20"/>
                              <a:gd name="T3" fmla="*/ 0 h 20"/>
                              <a:gd name="T4" fmla="*/ 1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1"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02" name="Freeform 2370"/>
                        <wps:cNvSpPr>
                          <a:spLocks/>
                        </wps:cNvSpPr>
                        <wps:spPr bwMode="auto">
                          <a:xfrm>
                            <a:off x="9130" y="4738"/>
                            <a:ext cx="20" cy="20"/>
                          </a:xfrm>
                          <a:custGeom>
                            <a:avLst/>
                            <a:gdLst>
                              <a:gd name="T0" fmla="*/ 0 w 20"/>
                              <a:gd name="T1" fmla="*/ 0 h 20"/>
                              <a:gd name="T2" fmla="*/ 1 w 20"/>
                              <a:gd name="T3" fmla="*/ 0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1" y="0"/>
                                </a:lnTo>
                                <a:lnTo>
                                  <a:pt x="1" y="4"/>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3" name="Freeform 2371"/>
                        <wps:cNvSpPr>
                          <a:spLocks/>
                        </wps:cNvSpPr>
                        <wps:spPr bwMode="auto">
                          <a:xfrm>
                            <a:off x="9130" y="4738"/>
                            <a:ext cx="20" cy="20"/>
                          </a:xfrm>
                          <a:custGeom>
                            <a:avLst/>
                            <a:gdLst>
                              <a:gd name="T0" fmla="*/ 0 w 20"/>
                              <a:gd name="T1" fmla="*/ 0 h 20"/>
                              <a:gd name="T2" fmla="*/ 0 w 20"/>
                              <a:gd name="T3" fmla="*/ 4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4"/>
                                </a:lnTo>
                                <a:lnTo>
                                  <a:pt x="1" y="4"/>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04" name="Freeform 2372"/>
                        <wps:cNvSpPr>
                          <a:spLocks/>
                        </wps:cNvSpPr>
                        <wps:spPr bwMode="auto">
                          <a:xfrm>
                            <a:off x="9130" y="4738"/>
                            <a:ext cx="20" cy="20"/>
                          </a:xfrm>
                          <a:custGeom>
                            <a:avLst/>
                            <a:gdLst>
                              <a:gd name="T0" fmla="*/ 0 w 20"/>
                              <a:gd name="T1" fmla="*/ 0 h 20"/>
                              <a:gd name="T2" fmla="*/ 0 w 20"/>
                              <a:gd name="T3" fmla="*/ 4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4"/>
                                </a:lnTo>
                                <a:lnTo>
                                  <a:pt x="1" y="4"/>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5" name="Freeform 2373"/>
                        <wps:cNvSpPr>
                          <a:spLocks/>
                        </wps:cNvSpPr>
                        <wps:spPr bwMode="auto">
                          <a:xfrm>
                            <a:off x="9131" y="4738"/>
                            <a:ext cx="22" cy="20"/>
                          </a:xfrm>
                          <a:custGeom>
                            <a:avLst/>
                            <a:gdLst>
                              <a:gd name="T0" fmla="*/ 21 w 22"/>
                              <a:gd name="T1" fmla="*/ 0 h 20"/>
                              <a:gd name="T2" fmla="*/ 0 w 22"/>
                              <a:gd name="T3" fmla="*/ 0 h 20"/>
                              <a:gd name="T4" fmla="*/ 21 w 22"/>
                              <a:gd name="T5" fmla="*/ 4 h 20"/>
                              <a:gd name="T6" fmla="*/ 21 w 22"/>
                              <a:gd name="T7" fmla="*/ 0 h 20"/>
                            </a:gdLst>
                            <a:ahLst/>
                            <a:cxnLst>
                              <a:cxn ang="0">
                                <a:pos x="T0" y="T1"/>
                              </a:cxn>
                              <a:cxn ang="0">
                                <a:pos x="T2" y="T3"/>
                              </a:cxn>
                              <a:cxn ang="0">
                                <a:pos x="T4" y="T5"/>
                              </a:cxn>
                              <a:cxn ang="0">
                                <a:pos x="T6" y="T7"/>
                              </a:cxn>
                            </a:cxnLst>
                            <a:rect l="0" t="0" r="r" b="b"/>
                            <a:pathLst>
                              <a:path w="22" h="20">
                                <a:moveTo>
                                  <a:pt x="21" y="0"/>
                                </a:moveTo>
                                <a:lnTo>
                                  <a:pt x="0" y="0"/>
                                </a:lnTo>
                                <a:lnTo>
                                  <a:pt x="21" y="4"/>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06" name="Freeform 2374"/>
                        <wps:cNvSpPr>
                          <a:spLocks/>
                        </wps:cNvSpPr>
                        <wps:spPr bwMode="auto">
                          <a:xfrm>
                            <a:off x="9131" y="4738"/>
                            <a:ext cx="22" cy="20"/>
                          </a:xfrm>
                          <a:custGeom>
                            <a:avLst/>
                            <a:gdLst>
                              <a:gd name="T0" fmla="*/ 0 w 22"/>
                              <a:gd name="T1" fmla="*/ 0 h 20"/>
                              <a:gd name="T2" fmla="*/ 21 w 22"/>
                              <a:gd name="T3" fmla="*/ 0 h 20"/>
                              <a:gd name="T4" fmla="*/ 21 w 22"/>
                              <a:gd name="T5" fmla="*/ 4 h 20"/>
                              <a:gd name="T6" fmla="*/ 0 w 22"/>
                              <a:gd name="T7" fmla="*/ 0 h 20"/>
                            </a:gdLst>
                            <a:ahLst/>
                            <a:cxnLst>
                              <a:cxn ang="0">
                                <a:pos x="T0" y="T1"/>
                              </a:cxn>
                              <a:cxn ang="0">
                                <a:pos x="T2" y="T3"/>
                              </a:cxn>
                              <a:cxn ang="0">
                                <a:pos x="T4" y="T5"/>
                              </a:cxn>
                              <a:cxn ang="0">
                                <a:pos x="T6" y="T7"/>
                              </a:cxn>
                            </a:cxnLst>
                            <a:rect l="0" t="0" r="r" b="b"/>
                            <a:pathLst>
                              <a:path w="22" h="20">
                                <a:moveTo>
                                  <a:pt x="0" y="0"/>
                                </a:moveTo>
                                <a:lnTo>
                                  <a:pt x="21" y="0"/>
                                </a:lnTo>
                                <a:lnTo>
                                  <a:pt x="21" y="4"/>
                                </a:lnTo>
                                <a:lnTo>
                                  <a:pt x="0" y="0"/>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7" name="Freeform 2375"/>
                        <wps:cNvSpPr>
                          <a:spLocks/>
                        </wps:cNvSpPr>
                        <wps:spPr bwMode="auto">
                          <a:xfrm>
                            <a:off x="9131" y="4738"/>
                            <a:ext cx="22" cy="20"/>
                          </a:xfrm>
                          <a:custGeom>
                            <a:avLst/>
                            <a:gdLst>
                              <a:gd name="T0" fmla="*/ 0 w 22"/>
                              <a:gd name="T1" fmla="*/ 0 h 20"/>
                              <a:gd name="T2" fmla="*/ 0 w 22"/>
                              <a:gd name="T3" fmla="*/ 4 h 20"/>
                              <a:gd name="T4" fmla="*/ 21 w 22"/>
                              <a:gd name="T5" fmla="*/ 4 h 20"/>
                              <a:gd name="T6" fmla="*/ 0 w 22"/>
                              <a:gd name="T7" fmla="*/ 0 h 20"/>
                            </a:gdLst>
                            <a:ahLst/>
                            <a:cxnLst>
                              <a:cxn ang="0">
                                <a:pos x="T0" y="T1"/>
                              </a:cxn>
                              <a:cxn ang="0">
                                <a:pos x="T2" y="T3"/>
                              </a:cxn>
                              <a:cxn ang="0">
                                <a:pos x="T4" y="T5"/>
                              </a:cxn>
                              <a:cxn ang="0">
                                <a:pos x="T6" y="T7"/>
                              </a:cxn>
                            </a:cxnLst>
                            <a:rect l="0" t="0" r="r" b="b"/>
                            <a:pathLst>
                              <a:path w="22" h="20">
                                <a:moveTo>
                                  <a:pt x="0" y="0"/>
                                </a:moveTo>
                                <a:lnTo>
                                  <a:pt x="0" y="4"/>
                                </a:lnTo>
                                <a:lnTo>
                                  <a:pt x="21" y="4"/>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08" name="Freeform 2376"/>
                        <wps:cNvSpPr>
                          <a:spLocks/>
                        </wps:cNvSpPr>
                        <wps:spPr bwMode="auto">
                          <a:xfrm>
                            <a:off x="9131" y="4738"/>
                            <a:ext cx="22" cy="20"/>
                          </a:xfrm>
                          <a:custGeom>
                            <a:avLst/>
                            <a:gdLst>
                              <a:gd name="T0" fmla="*/ 0 w 22"/>
                              <a:gd name="T1" fmla="*/ 0 h 20"/>
                              <a:gd name="T2" fmla="*/ 0 w 22"/>
                              <a:gd name="T3" fmla="*/ 4 h 20"/>
                              <a:gd name="T4" fmla="*/ 21 w 22"/>
                              <a:gd name="T5" fmla="*/ 4 h 20"/>
                              <a:gd name="T6" fmla="*/ 0 w 22"/>
                              <a:gd name="T7" fmla="*/ 0 h 20"/>
                            </a:gdLst>
                            <a:ahLst/>
                            <a:cxnLst>
                              <a:cxn ang="0">
                                <a:pos x="T0" y="T1"/>
                              </a:cxn>
                              <a:cxn ang="0">
                                <a:pos x="T2" y="T3"/>
                              </a:cxn>
                              <a:cxn ang="0">
                                <a:pos x="T4" y="T5"/>
                              </a:cxn>
                              <a:cxn ang="0">
                                <a:pos x="T6" y="T7"/>
                              </a:cxn>
                            </a:cxnLst>
                            <a:rect l="0" t="0" r="r" b="b"/>
                            <a:pathLst>
                              <a:path w="22" h="20">
                                <a:moveTo>
                                  <a:pt x="0" y="0"/>
                                </a:moveTo>
                                <a:lnTo>
                                  <a:pt x="0" y="4"/>
                                </a:lnTo>
                                <a:lnTo>
                                  <a:pt x="21" y="4"/>
                                </a:lnTo>
                                <a:lnTo>
                                  <a:pt x="0" y="0"/>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9" name="Freeform 2377"/>
                        <wps:cNvSpPr>
                          <a:spLocks/>
                        </wps:cNvSpPr>
                        <wps:spPr bwMode="auto">
                          <a:xfrm>
                            <a:off x="9153" y="4738"/>
                            <a:ext cx="20" cy="20"/>
                          </a:xfrm>
                          <a:custGeom>
                            <a:avLst/>
                            <a:gdLst>
                              <a:gd name="T0" fmla="*/ 1 w 20"/>
                              <a:gd name="T1" fmla="*/ 0 h 20"/>
                              <a:gd name="T2" fmla="*/ 0 w 20"/>
                              <a:gd name="T3" fmla="*/ 0 h 20"/>
                              <a:gd name="T4" fmla="*/ 1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1"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10" name="Freeform 2378"/>
                        <wps:cNvSpPr>
                          <a:spLocks/>
                        </wps:cNvSpPr>
                        <wps:spPr bwMode="auto">
                          <a:xfrm>
                            <a:off x="9153" y="4738"/>
                            <a:ext cx="20" cy="20"/>
                          </a:xfrm>
                          <a:custGeom>
                            <a:avLst/>
                            <a:gdLst>
                              <a:gd name="T0" fmla="*/ 0 w 20"/>
                              <a:gd name="T1" fmla="*/ 0 h 20"/>
                              <a:gd name="T2" fmla="*/ 1 w 20"/>
                              <a:gd name="T3" fmla="*/ 0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1" y="0"/>
                                </a:lnTo>
                                <a:lnTo>
                                  <a:pt x="1" y="4"/>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1" name="Freeform 2379"/>
                        <wps:cNvSpPr>
                          <a:spLocks/>
                        </wps:cNvSpPr>
                        <wps:spPr bwMode="auto">
                          <a:xfrm>
                            <a:off x="9153" y="4738"/>
                            <a:ext cx="20" cy="20"/>
                          </a:xfrm>
                          <a:custGeom>
                            <a:avLst/>
                            <a:gdLst>
                              <a:gd name="T0" fmla="*/ 0 w 20"/>
                              <a:gd name="T1" fmla="*/ 0 h 20"/>
                              <a:gd name="T2" fmla="*/ 0 w 20"/>
                              <a:gd name="T3" fmla="*/ 4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4"/>
                                </a:lnTo>
                                <a:lnTo>
                                  <a:pt x="1" y="4"/>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12" name="Freeform 2380"/>
                        <wps:cNvSpPr>
                          <a:spLocks/>
                        </wps:cNvSpPr>
                        <wps:spPr bwMode="auto">
                          <a:xfrm>
                            <a:off x="9153" y="4738"/>
                            <a:ext cx="20" cy="20"/>
                          </a:xfrm>
                          <a:custGeom>
                            <a:avLst/>
                            <a:gdLst>
                              <a:gd name="T0" fmla="*/ 0 w 20"/>
                              <a:gd name="T1" fmla="*/ 0 h 20"/>
                              <a:gd name="T2" fmla="*/ 0 w 20"/>
                              <a:gd name="T3" fmla="*/ 4 h 20"/>
                              <a:gd name="T4" fmla="*/ 1 w 20"/>
                              <a:gd name="T5" fmla="*/ 4 h 20"/>
                              <a:gd name="T6" fmla="*/ 0 w 20"/>
                              <a:gd name="T7" fmla="*/ 0 h 20"/>
                            </a:gdLst>
                            <a:ahLst/>
                            <a:cxnLst>
                              <a:cxn ang="0">
                                <a:pos x="T0" y="T1"/>
                              </a:cxn>
                              <a:cxn ang="0">
                                <a:pos x="T2" y="T3"/>
                              </a:cxn>
                              <a:cxn ang="0">
                                <a:pos x="T4" y="T5"/>
                              </a:cxn>
                              <a:cxn ang="0">
                                <a:pos x="T6" y="T7"/>
                              </a:cxn>
                            </a:cxnLst>
                            <a:rect l="0" t="0" r="r" b="b"/>
                            <a:pathLst>
                              <a:path w="20" h="20">
                                <a:moveTo>
                                  <a:pt x="0" y="0"/>
                                </a:moveTo>
                                <a:lnTo>
                                  <a:pt x="0" y="4"/>
                                </a:lnTo>
                                <a:lnTo>
                                  <a:pt x="1" y="4"/>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3" name="Freeform 2381"/>
                        <wps:cNvSpPr>
                          <a:spLocks/>
                        </wps:cNvSpPr>
                        <wps:spPr bwMode="auto">
                          <a:xfrm>
                            <a:off x="9153" y="474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4" name="Freeform 2382"/>
                        <wps:cNvSpPr>
                          <a:spLocks/>
                        </wps:cNvSpPr>
                        <wps:spPr bwMode="auto">
                          <a:xfrm>
                            <a:off x="9153" y="47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0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5" name="Freeform 2383"/>
                        <wps:cNvSpPr>
                          <a:spLocks/>
                        </wps:cNvSpPr>
                        <wps:spPr bwMode="auto">
                          <a:xfrm>
                            <a:off x="9153" y="474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6" name="Freeform 2384"/>
                        <wps:cNvSpPr>
                          <a:spLocks/>
                        </wps:cNvSpPr>
                        <wps:spPr bwMode="auto">
                          <a:xfrm>
                            <a:off x="9153" y="474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7" name="Freeform 2385"/>
                        <wps:cNvSpPr>
                          <a:spLocks/>
                        </wps:cNvSpPr>
                        <wps:spPr bwMode="auto">
                          <a:xfrm>
                            <a:off x="9153" y="474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44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8" name="Freeform 2386"/>
                        <wps:cNvSpPr>
                          <a:spLocks/>
                        </wps:cNvSpPr>
                        <wps:spPr bwMode="auto">
                          <a:xfrm>
                            <a:off x="9153" y="47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9" name="Freeform 2387"/>
                        <wps:cNvSpPr>
                          <a:spLocks/>
                        </wps:cNvSpPr>
                        <wps:spPr bwMode="auto">
                          <a:xfrm>
                            <a:off x="9154" y="4729"/>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0" name="Freeform 2388"/>
                        <wps:cNvSpPr>
                          <a:spLocks/>
                        </wps:cNvSpPr>
                        <wps:spPr bwMode="auto">
                          <a:xfrm>
                            <a:off x="9154" y="4729"/>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1" name="Freeform 2389"/>
                        <wps:cNvSpPr>
                          <a:spLocks/>
                        </wps:cNvSpPr>
                        <wps:spPr bwMode="auto">
                          <a:xfrm>
                            <a:off x="9155" y="4729"/>
                            <a:ext cx="20" cy="23"/>
                          </a:xfrm>
                          <a:custGeom>
                            <a:avLst/>
                            <a:gdLst>
                              <a:gd name="T0" fmla="*/ 0 w 20"/>
                              <a:gd name="T1" fmla="*/ 0 h 23"/>
                              <a:gd name="T2" fmla="*/ 1 w 20"/>
                              <a:gd name="T3" fmla="*/ 0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1" y="0"/>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2" name="Freeform 2390"/>
                        <wps:cNvSpPr>
                          <a:spLocks/>
                        </wps:cNvSpPr>
                        <wps:spPr bwMode="auto">
                          <a:xfrm>
                            <a:off x="9155" y="4729"/>
                            <a:ext cx="20" cy="23"/>
                          </a:xfrm>
                          <a:custGeom>
                            <a:avLst/>
                            <a:gdLst>
                              <a:gd name="T0" fmla="*/ 0 w 20"/>
                              <a:gd name="T1" fmla="*/ 0 h 23"/>
                              <a:gd name="T2" fmla="*/ 0 w 20"/>
                              <a:gd name="T3" fmla="*/ 22 h 23"/>
                              <a:gd name="T4" fmla="*/ 1 w 20"/>
                              <a:gd name="T5" fmla="*/ 22 h 23"/>
                              <a:gd name="T6" fmla="*/ 0 w 20"/>
                              <a:gd name="T7" fmla="*/ 0 h 23"/>
                            </a:gdLst>
                            <a:ahLst/>
                            <a:cxnLst>
                              <a:cxn ang="0">
                                <a:pos x="T0" y="T1"/>
                              </a:cxn>
                              <a:cxn ang="0">
                                <a:pos x="T2" y="T3"/>
                              </a:cxn>
                              <a:cxn ang="0">
                                <a:pos x="T4" y="T5"/>
                              </a:cxn>
                              <a:cxn ang="0">
                                <a:pos x="T6" y="T7"/>
                              </a:cxn>
                            </a:cxnLst>
                            <a:rect l="0" t="0" r="r" b="b"/>
                            <a:pathLst>
                              <a:path w="20" h="23">
                                <a:moveTo>
                                  <a:pt x="0" y="0"/>
                                </a:moveTo>
                                <a:lnTo>
                                  <a:pt x="0" y="22"/>
                                </a:lnTo>
                                <a:lnTo>
                                  <a:pt x="1" y="2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3" name="Freeform 2391"/>
                        <wps:cNvSpPr>
                          <a:spLocks/>
                        </wps:cNvSpPr>
                        <wps:spPr bwMode="auto">
                          <a:xfrm>
                            <a:off x="9129" y="4750"/>
                            <a:ext cx="20" cy="20"/>
                          </a:xfrm>
                          <a:custGeom>
                            <a:avLst/>
                            <a:gdLst>
                              <a:gd name="T0" fmla="*/ 1 w 20"/>
                              <a:gd name="T1" fmla="*/ 0 h 20"/>
                              <a:gd name="T2" fmla="*/ 1 w 20"/>
                              <a:gd name="T3" fmla="*/ 1 h 20"/>
                              <a:gd name="T4" fmla="*/ 0 w 20"/>
                              <a:gd name="T5" fmla="*/ 1 h 20"/>
                            </a:gdLst>
                            <a:ahLst/>
                            <a:cxnLst>
                              <a:cxn ang="0">
                                <a:pos x="T0" y="T1"/>
                              </a:cxn>
                              <a:cxn ang="0">
                                <a:pos x="T2" y="T3"/>
                              </a:cxn>
                              <a:cxn ang="0">
                                <a:pos x="T4" y="T5"/>
                              </a:cxn>
                            </a:cxnLst>
                            <a:rect l="0" t="0" r="r" b="b"/>
                            <a:pathLst>
                              <a:path w="20" h="20">
                                <a:moveTo>
                                  <a:pt x="1" y="0"/>
                                </a:moveTo>
                                <a:lnTo>
                                  <a:pt x="1" y="1"/>
                                </a:lnTo>
                                <a:lnTo>
                                  <a:pt x="0"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4" name="Freeform 2392"/>
                        <wps:cNvSpPr>
                          <a:spLocks/>
                        </wps:cNvSpPr>
                        <wps:spPr bwMode="auto">
                          <a:xfrm>
                            <a:off x="9127" y="47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5" name="Freeform 2393"/>
                        <wps:cNvSpPr>
                          <a:spLocks/>
                        </wps:cNvSpPr>
                        <wps:spPr bwMode="auto">
                          <a:xfrm>
                            <a:off x="9154" y="4750"/>
                            <a:ext cx="20" cy="20"/>
                          </a:xfrm>
                          <a:custGeom>
                            <a:avLst/>
                            <a:gdLst>
                              <a:gd name="T0" fmla="*/ 2 w 20"/>
                              <a:gd name="T1" fmla="*/ 1 h 20"/>
                              <a:gd name="T2" fmla="*/ 1 w 20"/>
                              <a:gd name="T3" fmla="*/ 1 h 20"/>
                              <a:gd name="T4" fmla="*/ 0 w 20"/>
                              <a:gd name="T5" fmla="*/ 1 h 20"/>
                              <a:gd name="T6" fmla="*/ 0 w 20"/>
                              <a:gd name="T7" fmla="*/ 0 h 20"/>
                            </a:gdLst>
                            <a:ahLst/>
                            <a:cxnLst>
                              <a:cxn ang="0">
                                <a:pos x="T0" y="T1"/>
                              </a:cxn>
                              <a:cxn ang="0">
                                <a:pos x="T2" y="T3"/>
                              </a:cxn>
                              <a:cxn ang="0">
                                <a:pos x="T4" y="T5"/>
                              </a:cxn>
                              <a:cxn ang="0">
                                <a:pos x="T6" y="T7"/>
                              </a:cxn>
                            </a:cxnLst>
                            <a:rect l="0" t="0" r="r" b="b"/>
                            <a:pathLst>
                              <a:path w="20" h="20">
                                <a:moveTo>
                                  <a:pt x="2" y="1"/>
                                </a:moveTo>
                                <a:lnTo>
                                  <a:pt x="1" y="1"/>
                                </a:lnTo>
                                <a:lnTo>
                                  <a:pt x="0" y="1"/>
                                </a:ln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6" name="Freeform 2394"/>
                        <wps:cNvSpPr>
                          <a:spLocks/>
                        </wps:cNvSpPr>
                        <wps:spPr bwMode="auto">
                          <a:xfrm>
                            <a:off x="9127" y="4729"/>
                            <a:ext cx="20" cy="20"/>
                          </a:xfrm>
                          <a:custGeom>
                            <a:avLst/>
                            <a:gdLst>
                              <a:gd name="T0" fmla="*/ 0 w 20"/>
                              <a:gd name="T1" fmla="*/ 0 h 20"/>
                              <a:gd name="T2" fmla="*/ 1 w 20"/>
                              <a:gd name="T3" fmla="*/ 0 h 20"/>
                              <a:gd name="T4" fmla="*/ 2 w 20"/>
                              <a:gd name="T5" fmla="*/ 0 h 20"/>
                              <a:gd name="T6" fmla="*/ 2 w 20"/>
                              <a:gd name="T7" fmla="*/ 1 h 20"/>
                            </a:gdLst>
                            <a:ahLst/>
                            <a:cxnLst>
                              <a:cxn ang="0">
                                <a:pos x="T0" y="T1"/>
                              </a:cxn>
                              <a:cxn ang="0">
                                <a:pos x="T2" y="T3"/>
                              </a:cxn>
                              <a:cxn ang="0">
                                <a:pos x="T4" y="T5"/>
                              </a:cxn>
                              <a:cxn ang="0">
                                <a:pos x="T6" y="T7"/>
                              </a:cxn>
                            </a:cxnLst>
                            <a:rect l="0" t="0" r="r" b="b"/>
                            <a:pathLst>
                              <a:path w="20" h="20">
                                <a:moveTo>
                                  <a:pt x="0" y="0"/>
                                </a:moveTo>
                                <a:lnTo>
                                  <a:pt x="1" y="0"/>
                                </a:lnTo>
                                <a:lnTo>
                                  <a:pt x="2" y="0"/>
                                </a:lnTo>
                                <a:lnTo>
                                  <a:pt x="2"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7" name="Freeform 2395"/>
                        <wps:cNvSpPr>
                          <a:spLocks/>
                        </wps:cNvSpPr>
                        <wps:spPr bwMode="auto">
                          <a:xfrm>
                            <a:off x="9154" y="4729"/>
                            <a:ext cx="20" cy="20"/>
                          </a:xfrm>
                          <a:custGeom>
                            <a:avLst/>
                            <a:gdLst>
                              <a:gd name="T0" fmla="*/ 0 w 20"/>
                              <a:gd name="T1" fmla="*/ 1 h 20"/>
                              <a:gd name="T2" fmla="*/ 0 w 20"/>
                              <a:gd name="T3" fmla="*/ 0 h 20"/>
                              <a:gd name="T4" fmla="*/ 1 w 20"/>
                              <a:gd name="T5" fmla="*/ 0 h 20"/>
                            </a:gdLst>
                            <a:ahLst/>
                            <a:cxnLst>
                              <a:cxn ang="0">
                                <a:pos x="T0" y="T1"/>
                              </a:cxn>
                              <a:cxn ang="0">
                                <a:pos x="T2" y="T3"/>
                              </a:cxn>
                              <a:cxn ang="0">
                                <a:pos x="T4" y="T5"/>
                              </a:cxn>
                            </a:cxnLst>
                            <a:rect l="0" t="0" r="r" b="b"/>
                            <a:pathLst>
                              <a:path w="20" h="20">
                                <a:moveTo>
                                  <a:pt x="0" y="1"/>
                                </a:moveTo>
                                <a:lnTo>
                                  <a:pt x="0" y="0"/>
                                </a:ln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8" name="Freeform 2396"/>
                        <wps:cNvSpPr>
                          <a:spLocks/>
                        </wps:cNvSpPr>
                        <wps:spPr bwMode="auto">
                          <a:xfrm>
                            <a:off x="9155" y="4729"/>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9" name="Freeform 2397"/>
                        <wps:cNvSpPr>
                          <a:spLocks/>
                        </wps:cNvSpPr>
                        <wps:spPr bwMode="auto">
                          <a:xfrm>
                            <a:off x="9130" y="4743"/>
                            <a:ext cx="24" cy="20"/>
                          </a:xfrm>
                          <a:custGeom>
                            <a:avLst/>
                            <a:gdLst>
                              <a:gd name="T0" fmla="*/ 0 w 24"/>
                              <a:gd name="T1" fmla="*/ 0 h 20"/>
                              <a:gd name="T2" fmla="*/ 1 w 24"/>
                              <a:gd name="T3" fmla="*/ 0 h 20"/>
                              <a:gd name="T4" fmla="*/ 22 w 24"/>
                              <a:gd name="T5" fmla="*/ 0 h 20"/>
                              <a:gd name="T6" fmla="*/ 24 w 24"/>
                              <a:gd name="T7" fmla="*/ 0 h 20"/>
                            </a:gdLst>
                            <a:ahLst/>
                            <a:cxnLst>
                              <a:cxn ang="0">
                                <a:pos x="T0" y="T1"/>
                              </a:cxn>
                              <a:cxn ang="0">
                                <a:pos x="T2" y="T3"/>
                              </a:cxn>
                              <a:cxn ang="0">
                                <a:pos x="T4" y="T5"/>
                              </a:cxn>
                              <a:cxn ang="0">
                                <a:pos x="T6" y="T7"/>
                              </a:cxn>
                            </a:cxnLst>
                            <a:rect l="0" t="0" r="r" b="b"/>
                            <a:pathLst>
                              <a:path w="24" h="20">
                                <a:moveTo>
                                  <a:pt x="0" y="0"/>
                                </a:moveTo>
                                <a:lnTo>
                                  <a:pt x="1" y="0"/>
                                </a:lnTo>
                                <a:lnTo>
                                  <a:pt x="22" y="0"/>
                                </a:lnTo>
                                <a:lnTo>
                                  <a:pt x="24"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0" name="Freeform 2398"/>
                        <wps:cNvSpPr>
                          <a:spLocks/>
                        </wps:cNvSpPr>
                        <wps:spPr bwMode="auto">
                          <a:xfrm>
                            <a:off x="9131" y="4738"/>
                            <a:ext cx="22" cy="20"/>
                          </a:xfrm>
                          <a:custGeom>
                            <a:avLst/>
                            <a:gdLst>
                              <a:gd name="T0" fmla="*/ 0 w 22"/>
                              <a:gd name="T1" fmla="*/ 0 h 20"/>
                              <a:gd name="T2" fmla="*/ 21 w 22"/>
                              <a:gd name="T3" fmla="*/ 0 h 20"/>
                            </a:gdLst>
                            <a:ahLst/>
                            <a:cxnLst>
                              <a:cxn ang="0">
                                <a:pos x="T0" y="T1"/>
                              </a:cxn>
                              <a:cxn ang="0">
                                <a:pos x="T2" y="T3"/>
                              </a:cxn>
                            </a:cxnLst>
                            <a:rect l="0" t="0" r="r" b="b"/>
                            <a:pathLst>
                              <a:path w="22" h="20">
                                <a:moveTo>
                                  <a:pt x="0" y="0"/>
                                </a:moveTo>
                                <a:lnTo>
                                  <a:pt x="2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1" name="Freeform 2399"/>
                        <wps:cNvSpPr>
                          <a:spLocks/>
                        </wps:cNvSpPr>
                        <wps:spPr bwMode="auto">
                          <a:xfrm>
                            <a:off x="9130" y="4737"/>
                            <a:ext cx="20" cy="20"/>
                          </a:xfrm>
                          <a:custGeom>
                            <a:avLst/>
                            <a:gdLst>
                              <a:gd name="T0" fmla="*/ 1 w 20"/>
                              <a:gd name="T1" fmla="*/ 1 h 20"/>
                              <a:gd name="T2" fmla="*/ 0 w 20"/>
                              <a:gd name="T3" fmla="*/ 1 h 20"/>
                              <a:gd name="T4" fmla="*/ 0 w 20"/>
                              <a:gd name="T5" fmla="*/ 0 h 20"/>
                            </a:gdLst>
                            <a:ahLst/>
                            <a:cxnLst>
                              <a:cxn ang="0">
                                <a:pos x="T0" y="T1"/>
                              </a:cxn>
                              <a:cxn ang="0">
                                <a:pos x="T2" y="T3"/>
                              </a:cxn>
                              <a:cxn ang="0">
                                <a:pos x="T4" y="T5"/>
                              </a:cxn>
                            </a:cxnLst>
                            <a:rect l="0" t="0" r="r" b="b"/>
                            <a:pathLst>
                              <a:path w="20" h="20">
                                <a:moveTo>
                                  <a:pt x="1" y="1"/>
                                </a:moveTo>
                                <a:lnTo>
                                  <a:pt x="0" y="1"/>
                                </a:ln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2" name="Freeform 2400"/>
                        <wps:cNvSpPr>
                          <a:spLocks/>
                        </wps:cNvSpPr>
                        <wps:spPr bwMode="auto">
                          <a:xfrm>
                            <a:off x="9153" y="4737"/>
                            <a:ext cx="20" cy="20"/>
                          </a:xfrm>
                          <a:custGeom>
                            <a:avLst/>
                            <a:gdLst>
                              <a:gd name="T0" fmla="*/ 1 w 20"/>
                              <a:gd name="T1" fmla="*/ 0 h 20"/>
                              <a:gd name="T2" fmla="*/ 1 w 20"/>
                              <a:gd name="T3" fmla="*/ 1 h 20"/>
                              <a:gd name="T4" fmla="*/ 0 w 20"/>
                              <a:gd name="T5" fmla="*/ 1 h 20"/>
                            </a:gdLst>
                            <a:ahLst/>
                            <a:cxnLst>
                              <a:cxn ang="0">
                                <a:pos x="T0" y="T1"/>
                              </a:cxn>
                              <a:cxn ang="0">
                                <a:pos x="T2" y="T3"/>
                              </a:cxn>
                              <a:cxn ang="0">
                                <a:pos x="T4" y="T5"/>
                              </a:cxn>
                            </a:cxnLst>
                            <a:rect l="0" t="0" r="r" b="b"/>
                            <a:pathLst>
                              <a:path w="20" h="20">
                                <a:moveTo>
                                  <a:pt x="1" y="0"/>
                                </a:moveTo>
                                <a:lnTo>
                                  <a:pt x="1" y="1"/>
                                </a:lnTo>
                                <a:lnTo>
                                  <a:pt x="0"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3" name="Freeform 2401"/>
                        <wps:cNvSpPr>
                          <a:spLocks/>
                        </wps:cNvSpPr>
                        <wps:spPr bwMode="auto">
                          <a:xfrm>
                            <a:off x="9377" y="4713"/>
                            <a:ext cx="20" cy="56"/>
                          </a:xfrm>
                          <a:custGeom>
                            <a:avLst/>
                            <a:gdLst>
                              <a:gd name="T0" fmla="*/ 17 w 20"/>
                              <a:gd name="T1" fmla="*/ 0 h 56"/>
                              <a:gd name="T2" fmla="*/ 0 w 20"/>
                              <a:gd name="T3" fmla="*/ 55 h 56"/>
                            </a:gdLst>
                            <a:ahLst/>
                            <a:cxnLst>
                              <a:cxn ang="0">
                                <a:pos x="T0" y="T1"/>
                              </a:cxn>
                              <a:cxn ang="0">
                                <a:pos x="T2" y="T3"/>
                              </a:cxn>
                            </a:cxnLst>
                            <a:rect l="0" t="0" r="r" b="b"/>
                            <a:pathLst>
                              <a:path w="20" h="56">
                                <a:moveTo>
                                  <a:pt x="17" y="0"/>
                                </a:move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4" name="Freeform 2402"/>
                        <wps:cNvSpPr>
                          <a:spLocks/>
                        </wps:cNvSpPr>
                        <wps:spPr bwMode="auto">
                          <a:xfrm>
                            <a:off x="9395" y="4713"/>
                            <a:ext cx="20" cy="56"/>
                          </a:xfrm>
                          <a:custGeom>
                            <a:avLst/>
                            <a:gdLst>
                              <a:gd name="T0" fmla="*/ 0 w 20"/>
                              <a:gd name="T1" fmla="*/ 0 h 56"/>
                              <a:gd name="T2" fmla="*/ 19 w 20"/>
                              <a:gd name="T3" fmla="*/ 55 h 56"/>
                            </a:gdLst>
                            <a:ahLst/>
                            <a:cxnLst>
                              <a:cxn ang="0">
                                <a:pos x="T0" y="T1"/>
                              </a:cxn>
                              <a:cxn ang="0">
                                <a:pos x="T2" y="T3"/>
                              </a:cxn>
                            </a:cxnLst>
                            <a:rect l="0" t="0" r="r" b="b"/>
                            <a:pathLst>
                              <a:path w="20" h="56">
                                <a:moveTo>
                                  <a:pt x="0" y="0"/>
                                </a:moveTo>
                                <a:lnTo>
                                  <a:pt x="19" y="55"/>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5" name="Freeform 2403"/>
                        <wps:cNvSpPr>
                          <a:spLocks/>
                        </wps:cNvSpPr>
                        <wps:spPr bwMode="auto">
                          <a:xfrm>
                            <a:off x="9395" y="4722"/>
                            <a:ext cx="20" cy="47"/>
                          </a:xfrm>
                          <a:custGeom>
                            <a:avLst/>
                            <a:gdLst>
                              <a:gd name="T0" fmla="*/ 0 w 20"/>
                              <a:gd name="T1" fmla="*/ 0 h 47"/>
                              <a:gd name="T2" fmla="*/ 16 w 20"/>
                              <a:gd name="T3" fmla="*/ 46 h 47"/>
                            </a:gdLst>
                            <a:ahLst/>
                            <a:cxnLst>
                              <a:cxn ang="0">
                                <a:pos x="T0" y="T1"/>
                              </a:cxn>
                              <a:cxn ang="0">
                                <a:pos x="T2" y="T3"/>
                              </a:cxn>
                            </a:cxnLst>
                            <a:rect l="0" t="0" r="r" b="b"/>
                            <a:pathLst>
                              <a:path w="20" h="47">
                                <a:moveTo>
                                  <a:pt x="0" y="0"/>
                                </a:moveTo>
                                <a:lnTo>
                                  <a:pt x="16" y="46"/>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6" name="Freeform 2404"/>
                        <wps:cNvSpPr>
                          <a:spLocks/>
                        </wps:cNvSpPr>
                        <wps:spPr bwMode="auto">
                          <a:xfrm>
                            <a:off x="9383" y="4752"/>
                            <a:ext cx="23" cy="20"/>
                          </a:xfrm>
                          <a:custGeom>
                            <a:avLst/>
                            <a:gdLst>
                              <a:gd name="T0" fmla="*/ 0 w 23"/>
                              <a:gd name="T1" fmla="*/ 0 h 20"/>
                              <a:gd name="T2" fmla="*/ 22 w 23"/>
                              <a:gd name="T3" fmla="*/ 0 h 20"/>
                            </a:gdLst>
                            <a:ahLst/>
                            <a:cxnLst>
                              <a:cxn ang="0">
                                <a:pos x="T0" y="T1"/>
                              </a:cxn>
                              <a:cxn ang="0">
                                <a:pos x="T2" y="T3"/>
                              </a:cxn>
                            </a:cxnLst>
                            <a:rect l="0" t="0" r="r" b="b"/>
                            <a:pathLst>
                              <a:path w="23" h="20">
                                <a:moveTo>
                                  <a:pt x="0" y="0"/>
                                </a:moveTo>
                                <a:lnTo>
                                  <a:pt x="22"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7" name="Freeform 2405"/>
                        <wps:cNvSpPr>
                          <a:spLocks/>
                        </wps:cNvSpPr>
                        <wps:spPr bwMode="auto">
                          <a:xfrm>
                            <a:off x="9371" y="4768"/>
                            <a:ext cx="48" cy="20"/>
                          </a:xfrm>
                          <a:custGeom>
                            <a:avLst/>
                            <a:gdLst>
                              <a:gd name="T0" fmla="*/ 0 w 48"/>
                              <a:gd name="T1" fmla="*/ 0 h 20"/>
                              <a:gd name="T2" fmla="*/ 47 w 48"/>
                              <a:gd name="T3" fmla="*/ 0 h 20"/>
                            </a:gdLst>
                            <a:ahLst/>
                            <a:cxnLst>
                              <a:cxn ang="0">
                                <a:pos x="T0" y="T1"/>
                              </a:cxn>
                              <a:cxn ang="0">
                                <a:pos x="T2" y="T3"/>
                              </a:cxn>
                            </a:cxnLst>
                            <a:rect l="0" t="0" r="r" b="b"/>
                            <a:pathLst>
                              <a:path w="48" h="20">
                                <a:moveTo>
                                  <a:pt x="0" y="0"/>
                                </a:moveTo>
                                <a:lnTo>
                                  <a:pt x="47" y="0"/>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8" name="Freeform 2406"/>
                        <wps:cNvSpPr>
                          <a:spLocks/>
                        </wps:cNvSpPr>
                        <wps:spPr bwMode="auto">
                          <a:xfrm>
                            <a:off x="9336" y="4682"/>
                            <a:ext cx="119" cy="119"/>
                          </a:xfrm>
                          <a:custGeom>
                            <a:avLst/>
                            <a:gdLst>
                              <a:gd name="T0" fmla="*/ 118 w 119"/>
                              <a:gd name="T1" fmla="*/ 59 h 119"/>
                              <a:gd name="T2" fmla="*/ 117 w 119"/>
                              <a:gd name="T3" fmla="*/ 49 h 119"/>
                              <a:gd name="T4" fmla="*/ 115 w 119"/>
                              <a:gd name="T5" fmla="*/ 41 h 119"/>
                              <a:gd name="T6" fmla="*/ 106 w 119"/>
                              <a:gd name="T7" fmla="*/ 22 h 119"/>
                              <a:gd name="T8" fmla="*/ 93 w 119"/>
                              <a:gd name="T9" fmla="*/ 10 h 119"/>
                              <a:gd name="T10" fmla="*/ 77 w 119"/>
                              <a:gd name="T11" fmla="*/ 2 h 119"/>
                              <a:gd name="T12" fmla="*/ 59 w 119"/>
                              <a:gd name="T13" fmla="*/ 0 h 119"/>
                              <a:gd name="T14" fmla="*/ 41 w 119"/>
                              <a:gd name="T15" fmla="*/ 2 h 119"/>
                              <a:gd name="T16" fmla="*/ 25 w 119"/>
                              <a:gd name="T17" fmla="*/ 9 h 119"/>
                              <a:gd name="T18" fmla="*/ 12 w 119"/>
                              <a:gd name="T19" fmla="*/ 21 h 119"/>
                              <a:gd name="T20" fmla="*/ 3 w 119"/>
                              <a:gd name="T21" fmla="*/ 38 h 119"/>
                              <a:gd name="T22" fmla="*/ 0 w 119"/>
                              <a:gd name="T23" fmla="*/ 59 h 119"/>
                              <a:gd name="T24" fmla="*/ 1 w 119"/>
                              <a:gd name="T25" fmla="*/ 68 h 119"/>
                              <a:gd name="T26" fmla="*/ 7 w 119"/>
                              <a:gd name="T27" fmla="*/ 87 h 119"/>
                              <a:gd name="T28" fmla="*/ 18 w 119"/>
                              <a:gd name="T29" fmla="*/ 102 h 119"/>
                              <a:gd name="T30" fmla="*/ 32 w 119"/>
                              <a:gd name="T31" fmla="*/ 112 h 119"/>
                              <a:gd name="T32" fmla="*/ 49 w 119"/>
                              <a:gd name="T33" fmla="*/ 117 h 119"/>
                              <a:gd name="T34" fmla="*/ 66 w 119"/>
                              <a:gd name="T35" fmla="*/ 118 h 119"/>
                              <a:gd name="T36" fmla="*/ 82 w 119"/>
                              <a:gd name="T37" fmla="*/ 113 h 119"/>
                              <a:gd name="T38" fmla="*/ 97 w 119"/>
                              <a:gd name="T39" fmla="*/ 104 h 119"/>
                              <a:gd name="T40" fmla="*/ 109 w 119"/>
                              <a:gd name="T41" fmla="*/ 89 h 119"/>
                              <a:gd name="T42" fmla="*/ 117 w 119"/>
                              <a:gd name="T43" fmla="*/ 68 h 119"/>
                              <a:gd name="T44" fmla="*/ 118 w 119"/>
                              <a:gd name="T45" fmla="*/ 59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9">
                                <a:moveTo>
                                  <a:pt x="118" y="59"/>
                                </a:moveTo>
                                <a:lnTo>
                                  <a:pt x="117" y="49"/>
                                </a:lnTo>
                                <a:lnTo>
                                  <a:pt x="115" y="41"/>
                                </a:lnTo>
                                <a:lnTo>
                                  <a:pt x="106" y="22"/>
                                </a:lnTo>
                                <a:lnTo>
                                  <a:pt x="93" y="10"/>
                                </a:lnTo>
                                <a:lnTo>
                                  <a:pt x="77" y="2"/>
                                </a:lnTo>
                                <a:lnTo>
                                  <a:pt x="59" y="0"/>
                                </a:lnTo>
                                <a:lnTo>
                                  <a:pt x="41" y="2"/>
                                </a:lnTo>
                                <a:lnTo>
                                  <a:pt x="25" y="9"/>
                                </a:lnTo>
                                <a:lnTo>
                                  <a:pt x="12" y="21"/>
                                </a:lnTo>
                                <a:lnTo>
                                  <a:pt x="3" y="38"/>
                                </a:lnTo>
                                <a:lnTo>
                                  <a:pt x="0" y="59"/>
                                </a:lnTo>
                                <a:lnTo>
                                  <a:pt x="1" y="68"/>
                                </a:lnTo>
                                <a:lnTo>
                                  <a:pt x="7" y="87"/>
                                </a:lnTo>
                                <a:lnTo>
                                  <a:pt x="18" y="102"/>
                                </a:lnTo>
                                <a:lnTo>
                                  <a:pt x="32" y="112"/>
                                </a:lnTo>
                                <a:lnTo>
                                  <a:pt x="49" y="117"/>
                                </a:lnTo>
                                <a:lnTo>
                                  <a:pt x="66" y="118"/>
                                </a:lnTo>
                                <a:lnTo>
                                  <a:pt x="82" y="113"/>
                                </a:lnTo>
                                <a:lnTo>
                                  <a:pt x="97" y="104"/>
                                </a:lnTo>
                                <a:lnTo>
                                  <a:pt x="109" y="89"/>
                                </a:lnTo>
                                <a:lnTo>
                                  <a:pt x="117" y="68"/>
                                </a:lnTo>
                                <a:lnTo>
                                  <a:pt x="118" y="59"/>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9" name="Freeform 2407"/>
                        <wps:cNvSpPr>
                          <a:spLocks/>
                        </wps:cNvSpPr>
                        <wps:spPr bwMode="auto">
                          <a:xfrm>
                            <a:off x="9336" y="4682"/>
                            <a:ext cx="119" cy="119"/>
                          </a:xfrm>
                          <a:custGeom>
                            <a:avLst/>
                            <a:gdLst>
                              <a:gd name="T0" fmla="*/ 118 w 119"/>
                              <a:gd name="T1" fmla="*/ 59 h 119"/>
                              <a:gd name="T2" fmla="*/ 117 w 119"/>
                              <a:gd name="T3" fmla="*/ 49 h 119"/>
                              <a:gd name="T4" fmla="*/ 115 w 119"/>
                              <a:gd name="T5" fmla="*/ 41 h 119"/>
                              <a:gd name="T6" fmla="*/ 106 w 119"/>
                              <a:gd name="T7" fmla="*/ 22 h 119"/>
                              <a:gd name="T8" fmla="*/ 93 w 119"/>
                              <a:gd name="T9" fmla="*/ 10 h 119"/>
                              <a:gd name="T10" fmla="*/ 77 w 119"/>
                              <a:gd name="T11" fmla="*/ 2 h 119"/>
                              <a:gd name="T12" fmla="*/ 59 w 119"/>
                              <a:gd name="T13" fmla="*/ 0 h 119"/>
                              <a:gd name="T14" fmla="*/ 41 w 119"/>
                              <a:gd name="T15" fmla="*/ 2 h 119"/>
                              <a:gd name="T16" fmla="*/ 25 w 119"/>
                              <a:gd name="T17" fmla="*/ 9 h 119"/>
                              <a:gd name="T18" fmla="*/ 12 w 119"/>
                              <a:gd name="T19" fmla="*/ 21 h 119"/>
                              <a:gd name="T20" fmla="*/ 3 w 119"/>
                              <a:gd name="T21" fmla="*/ 38 h 119"/>
                              <a:gd name="T22" fmla="*/ 0 w 119"/>
                              <a:gd name="T23" fmla="*/ 59 h 119"/>
                              <a:gd name="T24" fmla="*/ 1 w 119"/>
                              <a:gd name="T25" fmla="*/ 68 h 119"/>
                              <a:gd name="T26" fmla="*/ 7 w 119"/>
                              <a:gd name="T27" fmla="*/ 87 h 119"/>
                              <a:gd name="T28" fmla="*/ 18 w 119"/>
                              <a:gd name="T29" fmla="*/ 102 h 119"/>
                              <a:gd name="T30" fmla="*/ 32 w 119"/>
                              <a:gd name="T31" fmla="*/ 112 h 119"/>
                              <a:gd name="T32" fmla="*/ 49 w 119"/>
                              <a:gd name="T33" fmla="*/ 117 h 119"/>
                              <a:gd name="T34" fmla="*/ 66 w 119"/>
                              <a:gd name="T35" fmla="*/ 118 h 119"/>
                              <a:gd name="T36" fmla="*/ 82 w 119"/>
                              <a:gd name="T37" fmla="*/ 113 h 119"/>
                              <a:gd name="T38" fmla="*/ 97 w 119"/>
                              <a:gd name="T39" fmla="*/ 104 h 119"/>
                              <a:gd name="T40" fmla="*/ 109 w 119"/>
                              <a:gd name="T41" fmla="*/ 89 h 119"/>
                              <a:gd name="T42" fmla="*/ 117 w 119"/>
                              <a:gd name="T43" fmla="*/ 68 h 119"/>
                              <a:gd name="T44" fmla="*/ 118 w 119"/>
                              <a:gd name="T45" fmla="*/ 59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19" h="119">
                                <a:moveTo>
                                  <a:pt x="118" y="59"/>
                                </a:moveTo>
                                <a:lnTo>
                                  <a:pt x="117" y="49"/>
                                </a:lnTo>
                                <a:lnTo>
                                  <a:pt x="115" y="41"/>
                                </a:lnTo>
                                <a:lnTo>
                                  <a:pt x="106" y="22"/>
                                </a:lnTo>
                                <a:lnTo>
                                  <a:pt x="93" y="10"/>
                                </a:lnTo>
                                <a:lnTo>
                                  <a:pt x="77" y="2"/>
                                </a:lnTo>
                                <a:lnTo>
                                  <a:pt x="59" y="0"/>
                                </a:lnTo>
                                <a:lnTo>
                                  <a:pt x="41" y="2"/>
                                </a:lnTo>
                                <a:lnTo>
                                  <a:pt x="25" y="9"/>
                                </a:lnTo>
                                <a:lnTo>
                                  <a:pt x="12" y="21"/>
                                </a:lnTo>
                                <a:lnTo>
                                  <a:pt x="3" y="38"/>
                                </a:lnTo>
                                <a:lnTo>
                                  <a:pt x="0" y="59"/>
                                </a:lnTo>
                                <a:lnTo>
                                  <a:pt x="1" y="68"/>
                                </a:lnTo>
                                <a:lnTo>
                                  <a:pt x="7" y="87"/>
                                </a:lnTo>
                                <a:lnTo>
                                  <a:pt x="18" y="102"/>
                                </a:lnTo>
                                <a:lnTo>
                                  <a:pt x="32" y="112"/>
                                </a:lnTo>
                                <a:lnTo>
                                  <a:pt x="49" y="117"/>
                                </a:lnTo>
                                <a:lnTo>
                                  <a:pt x="66" y="118"/>
                                </a:lnTo>
                                <a:lnTo>
                                  <a:pt x="82" y="113"/>
                                </a:lnTo>
                                <a:lnTo>
                                  <a:pt x="97" y="104"/>
                                </a:lnTo>
                                <a:lnTo>
                                  <a:pt x="109" y="89"/>
                                </a:lnTo>
                                <a:lnTo>
                                  <a:pt x="117" y="68"/>
                                </a:lnTo>
                                <a:lnTo>
                                  <a:pt x="118" y="59"/>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0" name="Freeform 2408"/>
                        <wps:cNvSpPr>
                          <a:spLocks/>
                        </wps:cNvSpPr>
                        <wps:spPr bwMode="auto">
                          <a:xfrm>
                            <a:off x="9156" y="4741"/>
                            <a:ext cx="180" cy="20"/>
                          </a:xfrm>
                          <a:custGeom>
                            <a:avLst/>
                            <a:gdLst>
                              <a:gd name="T0" fmla="*/ 0 w 180"/>
                              <a:gd name="T1" fmla="*/ 0 h 20"/>
                              <a:gd name="T2" fmla="*/ 180 w 180"/>
                              <a:gd name="T3" fmla="*/ 0 h 20"/>
                            </a:gdLst>
                            <a:ahLst/>
                            <a:cxnLst>
                              <a:cxn ang="0">
                                <a:pos x="T0" y="T1"/>
                              </a:cxn>
                              <a:cxn ang="0">
                                <a:pos x="T2" y="T3"/>
                              </a:cxn>
                            </a:cxnLst>
                            <a:rect l="0" t="0" r="r" b="b"/>
                            <a:pathLst>
                              <a:path w="180" h="20">
                                <a:moveTo>
                                  <a:pt x="0" y="0"/>
                                </a:moveTo>
                                <a:lnTo>
                                  <a:pt x="18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1" name="Freeform 2409"/>
                        <wps:cNvSpPr>
                          <a:spLocks/>
                        </wps:cNvSpPr>
                        <wps:spPr bwMode="auto">
                          <a:xfrm>
                            <a:off x="9145" y="3868"/>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157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2" name="Freeform 2410"/>
                        <wps:cNvSpPr>
                          <a:spLocks/>
                        </wps:cNvSpPr>
                        <wps:spPr bwMode="auto">
                          <a:xfrm>
                            <a:off x="9145" y="3856"/>
                            <a:ext cx="20" cy="23"/>
                          </a:xfrm>
                          <a:custGeom>
                            <a:avLst/>
                            <a:gdLst>
                              <a:gd name="T0" fmla="*/ 0 w 20"/>
                              <a:gd name="T1" fmla="*/ 22 h 23"/>
                              <a:gd name="T2" fmla="*/ 1 w 20"/>
                              <a:gd name="T3" fmla="*/ 22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1" y="22"/>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3" name="Freeform 2411"/>
                        <wps:cNvSpPr>
                          <a:spLocks/>
                        </wps:cNvSpPr>
                        <wps:spPr bwMode="auto">
                          <a:xfrm>
                            <a:off x="9145" y="3856"/>
                            <a:ext cx="20" cy="23"/>
                          </a:xfrm>
                          <a:custGeom>
                            <a:avLst/>
                            <a:gdLst>
                              <a:gd name="T0" fmla="*/ 0 w 20"/>
                              <a:gd name="T1" fmla="*/ 22 h 23"/>
                              <a:gd name="T2" fmla="*/ 0 w 20"/>
                              <a:gd name="T3" fmla="*/ 0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0" y="0"/>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4" name="Freeform 2412"/>
                        <wps:cNvSpPr>
                          <a:spLocks/>
                        </wps:cNvSpPr>
                        <wps:spPr bwMode="auto">
                          <a:xfrm>
                            <a:off x="9147" y="3856"/>
                            <a:ext cx="20" cy="23"/>
                          </a:xfrm>
                          <a:custGeom>
                            <a:avLst/>
                            <a:gdLst>
                              <a:gd name="T0" fmla="*/ 0 w 20"/>
                              <a:gd name="T1" fmla="*/ 22 h 23"/>
                              <a:gd name="T2" fmla="*/ 1 w 20"/>
                              <a:gd name="T3" fmla="*/ 21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1" y="21"/>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5" name="Freeform 2413"/>
                        <wps:cNvSpPr>
                          <a:spLocks/>
                        </wps:cNvSpPr>
                        <wps:spPr bwMode="auto">
                          <a:xfrm>
                            <a:off x="9147" y="3856"/>
                            <a:ext cx="20" cy="23"/>
                          </a:xfrm>
                          <a:custGeom>
                            <a:avLst/>
                            <a:gdLst>
                              <a:gd name="T0" fmla="*/ 0 w 20"/>
                              <a:gd name="T1" fmla="*/ 22 h 23"/>
                              <a:gd name="T2" fmla="*/ 0 w 20"/>
                              <a:gd name="T3" fmla="*/ 0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0" y="0"/>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6" name="Freeform 2414"/>
                        <wps:cNvSpPr>
                          <a:spLocks/>
                        </wps:cNvSpPr>
                        <wps:spPr bwMode="auto">
                          <a:xfrm>
                            <a:off x="9147"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7" name="Freeform 2415"/>
                        <wps:cNvSpPr>
                          <a:spLocks/>
                        </wps:cNvSpPr>
                        <wps:spPr bwMode="auto">
                          <a:xfrm>
                            <a:off x="9147"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8" name="Freeform 2416"/>
                        <wps:cNvSpPr>
                          <a:spLocks/>
                        </wps:cNvSpPr>
                        <wps:spPr bwMode="auto">
                          <a:xfrm>
                            <a:off x="9148" y="3871"/>
                            <a:ext cx="20" cy="20"/>
                          </a:xfrm>
                          <a:custGeom>
                            <a:avLst/>
                            <a:gdLst>
                              <a:gd name="T0" fmla="*/ 0 w 20"/>
                              <a:gd name="T1" fmla="*/ 0 h 20"/>
                              <a:gd name="T2" fmla="*/ 0 w 20"/>
                              <a:gd name="T3" fmla="*/ 0 h 20"/>
                            </a:gdLst>
                            <a:ahLst/>
                            <a:cxnLst>
                              <a:cxn ang="0">
                                <a:pos x="T0" y="T1"/>
                              </a:cxn>
                              <a:cxn ang="0">
                                <a:pos x="T2" y="T3"/>
                              </a:cxn>
                            </a:cxnLst>
                            <a:rect l="0" t="0" r="r" b="b"/>
                            <a:pathLst>
                              <a:path w="20" h="20">
                                <a:moveTo>
                                  <a:pt x="0" y="0"/>
                                </a:moveTo>
                                <a:lnTo>
                                  <a:pt x="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9" name="Freeform 2417"/>
                        <wps:cNvSpPr>
                          <a:spLocks/>
                        </wps:cNvSpPr>
                        <wps:spPr bwMode="auto">
                          <a:xfrm>
                            <a:off x="9147" y="387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0" name="Freeform 2418"/>
                        <wps:cNvSpPr>
                          <a:spLocks/>
                        </wps:cNvSpPr>
                        <wps:spPr bwMode="auto">
                          <a:xfrm>
                            <a:off x="9147"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1" name="Freeform 2419"/>
                        <wps:cNvSpPr>
                          <a:spLocks/>
                        </wps:cNvSpPr>
                        <wps:spPr bwMode="auto">
                          <a:xfrm>
                            <a:off x="9147"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2" name="Freeform 2420"/>
                        <wps:cNvSpPr>
                          <a:spLocks/>
                        </wps:cNvSpPr>
                        <wps:spPr bwMode="auto">
                          <a:xfrm>
                            <a:off x="9147"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3" name="Freeform 2421"/>
                        <wps:cNvSpPr>
                          <a:spLocks/>
                        </wps:cNvSpPr>
                        <wps:spPr bwMode="auto">
                          <a:xfrm>
                            <a:off x="9148" y="3865"/>
                            <a:ext cx="20" cy="20"/>
                          </a:xfrm>
                          <a:custGeom>
                            <a:avLst/>
                            <a:gdLst>
                              <a:gd name="T0" fmla="*/ 1 w 20"/>
                              <a:gd name="T1" fmla="*/ 0 h 20"/>
                              <a:gd name="T2" fmla="*/ 0 w 20"/>
                              <a:gd name="T3" fmla="*/ 4 h 20"/>
                              <a:gd name="T4" fmla="*/ 1 w 20"/>
                              <a:gd name="T5" fmla="*/ 3 h 20"/>
                              <a:gd name="T6" fmla="*/ 1 w 20"/>
                              <a:gd name="T7" fmla="*/ 0 h 20"/>
                            </a:gdLst>
                            <a:ahLst/>
                            <a:cxnLst>
                              <a:cxn ang="0">
                                <a:pos x="T0" y="T1"/>
                              </a:cxn>
                              <a:cxn ang="0">
                                <a:pos x="T2" y="T3"/>
                              </a:cxn>
                              <a:cxn ang="0">
                                <a:pos x="T4" y="T5"/>
                              </a:cxn>
                              <a:cxn ang="0">
                                <a:pos x="T6" y="T7"/>
                              </a:cxn>
                            </a:cxnLst>
                            <a:rect l="0" t="0" r="r" b="b"/>
                            <a:pathLst>
                              <a:path w="20" h="20">
                                <a:moveTo>
                                  <a:pt x="1" y="0"/>
                                </a:moveTo>
                                <a:lnTo>
                                  <a:pt x="0" y="4"/>
                                </a:lnTo>
                                <a:lnTo>
                                  <a:pt x="1" y="3"/>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54" name="Freeform 2422"/>
                        <wps:cNvSpPr>
                          <a:spLocks/>
                        </wps:cNvSpPr>
                        <wps:spPr bwMode="auto">
                          <a:xfrm>
                            <a:off x="9148" y="3865"/>
                            <a:ext cx="20" cy="20"/>
                          </a:xfrm>
                          <a:custGeom>
                            <a:avLst/>
                            <a:gdLst>
                              <a:gd name="T0" fmla="*/ 0 w 20"/>
                              <a:gd name="T1" fmla="*/ 4 h 20"/>
                              <a:gd name="T2" fmla="*/ 1 w 20"/>
                              <a:gd name="T3" fmla="*/ 3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1" y="3"/>
                                </a:lnTo>
                                <a:lnTo>
                                  <a:pt x="1" y="0"/>
                                </a:lnTo>
                                <a:lnTo>
                                  <a:pt x="0"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5" name="Freeform 2423"/>
                        <wps:cNvSpPr>
                          <a:spLocks/>
                        </wps:cNvSpPr>
                        <wps:spPr bwMode="auto">
                          <a:xfrm>
                            <a:off x="9148" y="3863"/>
                            <a:ext cx="20" cy="20"/>
                          </a:xfrm>
                          <a:custGeom>
                            <a:avLst/>
                            <a:gdLst>
                              <a:gd name="T0" fmla="*/ 0 w 20"/>
                              <a:gd name="T1" fmla="*/ 0 h 20"/>
                              <a:gd name="T2" fmla="*/ 0 w 20"/>
                              <a:gd name="T3" fmla="*/ 6 h 20"/>
                              <a:gd name="T4" fmla="*/ 1 w 20"/>
                              <a:gd name="T5" fmla="*/ 1 h 20"/>
                              <a:gd name="T6" fmla="*/ 0 w 20"/>
                              <a:gd name="T7" fmla="*/ 0 h 20"/>
                            </a:gdLst>
                            <a:ahLst/>
                            <a:cxnLst>
                              <a:cxn ang="0">
                                <a:pos x="T0" y="T1"/>
                              </a:cxn>
                              <a:cxn ang="0">
                                <a:pos x="T2" y="T3"/>
                              </a:cxn>
                              <a:cxn ang="0">
                                <a:pos x="T4" y="T5"/>
                              </a:cxn>
                              <a:cxn ang="0">
                                <a:pos x="T6" y="T7"/>
                              </a:cxn>
                            </a:cxnLst>
                            <a:rect l="0" t="0" r="r" b="b"/>
                            <a:pathLst>
                              <a:path w="20" h="20">
                                <a:moveTo>
                                  <a:pt x="0" y="0"/>
                                </a:moveTo>
                                <a:lnTo>
                                  <a:pt x="0" y="6"/>
                                </a:lnTo>
                                <a:lnTo>
                                  <a:pt x="1" y="1"/>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56" name="Freeform 2424"/>
                        <wps:cNvSpPr>
                          <a:spLocks/>
                        </wps:cNvSpPr>
                        <wps:spPr bwMode="auto">
                          <a:xfrm>
                            <a:off x="9148" y="3863"/>
                            <a:ext cx="20" cy="20"/>
                          </a:xfrm>
                          <a:custGeom>
                            <a:avLst/>
                            <a:gdLst>
                              <a:gd name="T0" fmla="*/ 0 w 20"/>
                              <a:gd name="T1" fmla="*/ 6 h 20"/>
                              <a:gd name="T2" fmla="*/ 0 w 20"/>
                              <a:gd name="T3" fmla="*/ 0 h 20"/>
                              <a:gd name="T4" fmla="*/ 1 w 20"/>
                              <a:gd name="T5" fmla="*/ 1 h 20"/>
                              <a:gd name="T6" fmla="*/ 0 w 20"/>
                              <a:gd name="T7" fmla="*/ 6 h 20"/>
                            </a:gdLst>
                            <a:ahLst/>
                            <a:cxnLst>
                              <a:cxn ang="0">
                                <a:pos x="T0" y="T1"/>
                              </a:cxn>
                              <a:cxn ang="0">
                                <a:pos x="T2" y="T3"/>
                              </a:cxn>
                              <a:cxn ang="0">
                                <a:pos x="T4" y="T5"/>
                              </a:cxn>
                              <a:cxn ang="0">
                                <a:pos x="T6" y="T7"/>
                              </a:cxn>
                            </a:cxnLst>
                            <a:rect l="0" t="0" r="r" b="b"/>
                            <a:pathLst>
                              <a:path w="20" h="20">
                                <a:moveTo>
                                  <a:pt x="0" y="6"/>
                                </a:moveTo>
                                <a:lnTo>
                                  <a:pt x="0" y="0"/>
                                </a:lnTo>
                                <a:lnTo>
                                  <a:pt x="1" y="1"/>
                                </a:lnTo>
                                <a:lnTo>
                                  <a:pt x="0" y="6"/>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7" name="Freeform 2425"/>
                        <wps:cNvSpPr>
                          <a:spLocks/>
                        </wps:cNvSpPr>
                        <wps:spPr bwMode="auto">
                          <a:xfrm>
                            <a:off x="9149" y="3865"/>
                            <a:ext cx="22" cy="20"/>
                          </a:xfrm>
                          <a:custGeom>
                            <a:avLst/>
                            <a:gdLst>
                              <a:gd name="T0" fmla="*/ 21 w 22"/>
                              <a:gd name="T1" fmla="*/ 0 h 20"/>
                              <a:gd name="T2" fmla="*/ 0 w 22"/>
                              <a:gd name="T3" fmla="*/ 3 h 20"/>
                              <a:gd name="T4" fmla="*/ 21 w 22"/>
                              <a:gd name="T5" fmla="*/ 3 h 20"/>
                              <a:gd name="T6" fmla="*/ 21 w 22"/>
                              <a:gd name="T7" fmla="*/ 0 h 20"/>
                            </a:gdLst>
                            <a:ahLst/>
                            <a:cxnLst>
                              <a:cxn ang="0">
                                <a:pos x="T0" y="T1"/>
                              </a:cxn>
                              <a:cxn ang="0">
                                <a:pos x="T2" y="T3"/>
                              </a:cxn>
                              <a:cxn ang="0">
                                <a:pos x="T4" y="T5"/>
                              </a:cxn>
                              <a:cxn ang="0">
                                <a:pos x="T6" y="T7"/>
                              </a:cxn>
                            </a:cxnLst>
                            <a:rect l="0" t="0" r="r" b="b"/>
                            <a:pathLst>
                              <a:path w="22" h="20">
                                <a:moveTo>
                                  <a:pt x="21" y="0"/>
                                </a:moveTo>
                                <a:lnTo>
                                  <a:pt x="0" y="3"/>
                                </a:lnTo>
                                <a:lnTo>
                                  <a:pt x="21" y="3"/>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58" name="Freeform 2426"/>
                        <wps:cNvSpPr>
                          <a:spLocks/>
                        </wps:cNvSpPr>
                        <wps:spPr bwMode="auto">
                          <a:xfrm>
                            <a:off x="9149" y="3865"/>
                            <a:ext cx="22" cy="20"/>
                          </a:xfrm>
                          <a:custGeom>
                            <a:avLst/>
                            <a:gdLst>
                              <a:gd name="T0" fmla="*/ 0 w 22"/>
                              <a:gd name="T1" fmla="*/ 3 h 20"/>
                              <a:gd name="T2" fmla="*/ 21 w 22"/>
                              <a:gd name="T3" fmla="*/ 3 h 20"/>
                              <a:gd name="T4" fmla="*/ 21 w 22"/>
                              <a:gd name="T5" fmla="*/ 0 h 20"/>
                              <a:gd name="T6" fmla="*/ 0 w 22"/>
                              <a:gd name="T7" fmla="*/ 3 h 20"/>
                            </a:gdLst>
                            <a:ahLst/>
                            <a:cxnLst>
                              <a:cxn ang="0">
                                <a:pos x="T0" y="T1"/>
                              </a:cxn>
                              <a:cxn ang="0">
                                <a:pos x="T2" y="T3"/>
                              </a:cxn>
                              <a:cxn ang="0">
                                <a:pos x="T4" y="T5"/>
                              </a:cxn>
                              <a:cxn ang="0">
                                <a:pos x="T6" y="T7"/>
                              </a:cxn>
                            </a:cxnLst>
                            <a:rect l="0" t="0" r="r" b="b"/>
                            <a:pathLst>
                              <a:path w="22" h="20">
                                <a:moveTo>
                                  <a:pt x="0" y="3"/>
                                </a:moveTo>
                                <a:lnTo>
                                  <a:pt x="21" y="3"/>
                                </a:lnTo>
                                <a:lnTo>
                                  <a:pt x="21" y="0"/>
                                </a:lnTo>
                                <a:lnTo>
                                  <a:pt x="0" y="3"/>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9" name="Freeform 2427"/>
                        <wps:cNvSpPr>
                          <a:spLocks/>
                        </wps:cNvSpPr>
                        <wps:spPr bwMode="auto">
                          <a:xfrm>
                            <a:off x="9149" y="3865"/>
                            <a:ext cx="22" cy="20"/>
                          </a:xfrm>
                          <a:custGeom>
                            <a:avLst/>
                            <a:gdLst>
                              <a:gd name="T0" fmla="*/ 21 w 22"/>
                              <a:gd name="T1" fmla="*/ 0 h 20"/>
                              <a:gd name="T2" fmla="*/ 0 w 22"/>
                              <a:gd name="T3" fmla="*/ 0 h 20"/>
                              <a:gd name="T4" fmla="*/ 0 w 22"/>
                              <a:gd name="T5" fmla="*/ 3 h 20"/>
                              <a:gd name="T6" fmla="*/ 21 w 22"/>
                              <a:gd name="T7" fmla="*/ 0 h 20"/>
                            </a:gdLst>
                            <a:ahLst/>
                            <a:cxnLst>
                              <a:cxn ang="0">
                                <a:pos x="T0" y="T1"/>
                              </a:cxn>
                              <a:cxn ang="0">
                                <a:pos x="T2" y="T3"/>
                              </a:cxn>
                              <a:cxn ang="0">
                                <a:pos x="T4" y="T5"/>
                              </a:cxn>
                              <a:cxn ang="0">
                                <a:pos x="T6" y="T7"/>
                              </a:cxn>
                            </a:cxnLst>
                            <a:rect l="0" t="0" r="r" b="b"/>
                            <a:pathLst>
                              <a:path w="22" h="20">
                                <a:moveTo>
                                  <a:pt x="21" y="0"/>
                                </a:moveTo>
                                <a:lnTo>
                                  <a:pt x="0" y="0"/>
                                </a:lnTo>
                                <a:lnTo>
                                  <a:pt x="0" y="3"/>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60" name="Freeform 2428"/>
                        <wps:cNvSpPr>
                          <a:spLocks/>
                        </wps:cNvSpPr>
                        <wps:spPr bwMode="auto">
                          <a:xfrm>
                            <a:off x="9149" y="3865"/>
                            <a:ext cx="22" cy="20"/>
                          </a:xfrm>
                          <a:custGeom>
                            <a:avLst/>
                            <a:gdLst>
                              <a:gd name="T0" fmla="*/ 0 w 22"/>
                              <a:gd name="T1" fmla="*/ 3 h 20"/>
                              <a:gd name="T2" fmla="*/ 0 w 22"/>
                              <a:gd name="T3" fmla="*/ 0 h 20"/>
                              <a:gd name="T4" fmla="*/ 21 w 22"/>
                              <a:gd name="T5" fmla="*/ 0 h 20"/>
                              <a:gd name="T6" fmla="*/ 0 w 22"/>
                              <a:gd name="T7" fmla="*/ 3 h 20"/>
                            </a:gdLst>
                            <a:ahLst/>
                            <a:cxnLst>
                              <a:cxn ang="0">
                                <a:pos x="T0" y="T1"/>
                              </a:cxn>
                              <a:cxn ang="0">
                                <a:pos x="T2" y="T3"/>
                              </a:cxn>
                              <a:cxn ang="0">
                                <a:pos x="T4" y="T5"/>
                              </a:cxn>
                              <a:cxn ang="0">
                                <a:pos x="T6" y="T7"/>
                              </a:cxn>
                            </a:cxnLst>
                            <a:rect l="0" t="0" r="r" b="b"/>
                            <a:pathLst>
                              <a:path w="22" h="20">
                                <a:moveTo>
                                  <a:pt x="0" y="3"/>
                                </a:moveTo>
                                <a:lnTo>
                                  <a:pt x="0" y="0"/>
                                </a:lnTo>
                                <a:lnTo>
                                  <a:pt x="21" y="0"/>
                                </a:lnTo>
                                <a:lnTo>
                                  <a:pt x="0" y="3"/>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1" name="Freeform 2429"/>
                        <wps:cNvSpPr>
                          <a:spLocks/>
                        </wps:cNvSpPr>
                        <wps:spPr bwMode="auto">
                          <a:xfrm>
                            <a:off x="9171" y="3863"/>
                            <a:ext cx="20" cy="20"/>
                          </a:xfrm>
                          <a:custGeom>
                            <a:avLst/>
                            <a:gdLst>
                              <a:gd name="T0" fmla="*/ 1 w 20"/>
                              <a:gd name="T1" fmla="*/ 0 h 20"/>
                              <a:gd name="T2" fmla="*/ 0 w 20"/>
                              <a:gd name="T3" fmla="*/ 4 h 20"/>
                              <a:gd name="T4" fmla="*/ 1 w 20"/>
                              <a:gd name="T5" fmla="*/ 6 h 20"/>
                              <a:gd name="T6" fmla="*/ 1 w 20"/>
                              <a:gd name="T7" fmla="*/ 0 h 20"/>
                            </a:gdLst>
                            <a:ahLst/>
                            <a:cxnLst>
                              <a:cxn ang="0">
                                <a:pos x="T0" y="T1"/>
                              </a:cxn>
                              <a:cxn ang="0">
                                <a:pos x="T2" y="T3"/>
                              </a:cxn>
                              <a:cxn ang="0">
                                <a:pos x="T4" y="T5"/>
                              </a:cxn>
                              <a:cxn ang="0">
                                <a:pos x="T6" y="T7"/>
                              </a:cxn>
                            </a:cxnLst>
                            <a:rect l="0" t="0" r="r" b="b"/>
                            <a:pathLst>
                              <a:path w="20" h="20">
                                <a:moveTo>
                                  <a:pt x="1" y="0"/>
                                </a:moveTo>
                                <a:lnTo>
                                  <a:pt x="0" y="4"/>
                                </a:lnTo>
                                <a:lnTo>
                                  <a:pt x="1" y="6"/>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62" name="Freeform 2430"/>
                        <wps:cNvSpPr>
                          <a:spLocks/>
                        </wps:cNvSpPr>
                        <wps:spPr bwMode="auto">
                          <a:xfrm>
                            <a:off x="9171" y="3863"/>
                            <a:ext cx="20" cy="20"/>
                          </a:xfrm>
                          <a:custGeom>
                            <a:avLst/>
                            <a:gdLst>
                              <a:gd name="T0" fmla="*/ 0 w 20"/>
                              <a:gd name="T1" fmla="*/ 4 h 20"/>
                              <a:gd name="T2" fmla="*/ 1 w 20"/>
                              <a:gd name="T3" fmla="*/ 6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1" y="6"/>
                                </a:lnTo>
                                <a:lnTo>
                                  <a:pt x="1" y="0"/>
                                </a:lnTo>
                                <a:lnTo>
                                  <a:pt x="0" y="4"/>
                                </a:lnTo>
                                <a:close/>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3" name="Freeform 2431"/>
                        <wps:cNvSpPr>
                          <a:spLocks/>
                        </wps:cNvSpPr>
                        <wps:spPr bwMode="auto">
                          <a:xfrm>
                            <a:off x="9171" y="3863"/>
                            <a:ext cx="20" cy="20"/>
                          </a:xfrm>
                          <a:custGeom>
                            <a:avLst/>
                            <a:gdLst>
                              <a:gd name="T0" fmla="*/ 1 w 20"/>
                              <a:gd name="T1" fmla="*/ 0 h 20"/>
                              <a:gd name="T2" fmla="*/ 0 w 20"/>
                              <a:gd name="T3" fmla="*/ 1 h 20"/>
                              <a:gd name="T4" fmla="*/ 0 w 20"/>
                              <a:gd name="T5" fmla="*/ 4 h 20"/>
                              <a:gd name="T6" fmla="*/ 1 w 20"/>
                              <a:gd name="T7" fmla="*/ 0 h 20"/>
                            </a:gdLst>
                            <a:ahLst/>
                            <a:cxnLst>
                              <a:cxn ang="0">
                                <a:pos x="T0" y="T1"/>
                              </a:cxn>
                              <a:cxn ang="0">
                                <a:pos x="T2" y="T3"/>
                              </a:cxn>
                              <a:cxn ang="0">
                                <a:pos x="T4" y="T5"/>
                              </a:cxn>
                              <a:cxn ang="0">
                                <a:pos x="T6" y="T7"/>
                              </a:cxn>
                            </a:cxnLst>
                            <a:rect l="0" t="0" r="r" b="b"/>
                            <a:pathLst>
                              <a:path w="20" h="20">
                                <a:moveTo>
                                  <a:pt x="1" y="0"/>
                                </a:moveTo>
                                <a:lnTo>
                                  <a:pt x="0" y="1"/>
                                </a:lnTo>
                                <a:lnTo>
                                  <a:pt x="0" y="4"/>
                                </a:lnTo>
                                <a:lnTo>
                                  <a:pt x="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64" name="Freeform 2432"/>
                        <wps:cNvSpPr>
                          <a:spLocks/>
                        </wps:cNvSpPr>
                        <wps:spPr bwMode="auto">
                          <a:xfrm>
                            <a:off x="9171" y="3863"/>
                            <a:ext cx="20" cy="20"/>
                          </a:xfrm>
                          <a:custGeom>
                            <a:avLst/>
                            <a:gdLst>
                              <a:gd name="T0" fmla="*/ 0 w 20"/>
                              <a:gd name="T1" fmla="*/ 4 h 20"/>
                              <a:gd name="T2" fmla="*/ 0 w 20"/>
                              <a:gd name="T3" fmla="*/ 1 h 20"/>
                              <a:gd name="T4" fmla="*/ 1 w 20"/>
                              <a:gd name="T5" fmla="*/ 0 h 20"/>
                              <a:gd name="T6" fmla="*/ 0 w 20"/>
                              <a:gd name="T7" fmla="*/ 4 h 20"/>
                            </a:gdLst>
                            <a:ahLst/>
                            <a:cxnLst>
                              <a:cxn ang="0">
                                <a:pos x="T0" y="T1"/>
                              </a:cxn>
                              <a:cxn ang="0">
                                <a:pos x="T2" y="T3"/>
                              </a:cxn>
                              <a:cxn ang="0">
                                <a:pos x="T4" y="T5"/>
                              </a:cxn>
                              <a:cxn ang="0">
                                <a:pos x="T6" y="T7"/>
                              </a:cxn>
                            </a:cxnLst>
                            <a:rect l="0" t="0" r="r" b="b"/>
                            <a:pathLst>
                              <a:path w="20" h="20">
                                <a:moveTo>
                                  <a:pt x="0" y="4"/>
                                </a:moveTo>
                                <a:lnTo>
                                  <a:pt x="0" y="1"/>
                                </a:lnTo>
                                <a:lnTo>
                                  <a:pt x="1" y="0"/>
                                </a:lnTo>
                                <a:lnTo>
                                  <a:pt x="0" y="4"/>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5" name="Freeform 2433"/>
                        <wps:cNvSpPr>
                          <a:spLocks/>
                        </wps:cNvSpPr>
                        <wps:spPr bwMode="auto">
                          <a:xfrm>
                            <a:off x="9171"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6" name="Freeform 2434"/>
                        <wps:cNvSpPr>
                          <a:spLocks/>
                        </wps:cNvSpPr>
                        <wps:spPr bwMode="auto">
                          <a:xfrm>
                            <a:off x="9171"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381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7" name="Freeform 2435"/>
                        <wps:cNvSpPr>
                          <a:spLocks/>
                        </wps:cNvSpPr>
                        <wps:spPr bwMode="auto">
                          <a:xfrm>
                            <a:off x="9172" y="3868"/>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157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8" name="Freeform 2436"/>
                        <wps:cNvSpPr>
                          <a:spLocks/>
                        </wps:cNvSpPr>
                        <wps:spPr bwMode="auto">
                          <a:xfrm>
                            <a:off x="9171"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9" name="Freeform 2437"/>
                        <wps:cNvSpPr>
                          <a:spLocks/>
                        </wps:cNvSpPr>
                        <wps:spPr bwMode="auto">
                          <a:xfrm>
                            <a:off x="9171" y="386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0" name="Freeform 2438"/>
                        <wps:cNvSpPr>
                          <a:spLocks/>
                        </wps:cNvSpPr>
                        <wps:spPr bwMode="auto">
                          <a:xfrm>
                            <a:off x="9171"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1" name="Freeform 2439"/>
                        <wps:cNvSpPr>
                          <a:spLocks/>
                        </wps:cNvSpPr>
                        <wps:spPr bwMode="auto">
                          <a:xfrm>
                            <a:off x="9171"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37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2" name="Freeform 2440"/>
                        <wps:cNvSpPr>
                          <a:spLocks/>
                        </wps:cNvSpPr>
                        <wps:spPr bwMode="auto">
                          <a:xfrm>
                            <a:off x="9172" y="3856"/>
                            <a:ext cx="20" cy="23"/>
                          </a:xfrm>
                          <a:custGeom>
                            <a:avLst/>
                            <a:gdLst>
                              <a:gd name="T0" fmla="*/ 0 w 20"/>
                              <a:gd name="T1" fmla="*/ 21 h 23"/>
                              <a:gd name="T2" fmla="*/ 1 w 20"/>
                              <a:gd name="T3" fmla="*/ 22 h 23"/>
                              <a:gd name="T4" fmla="*/ 1 w 20"/>
                              <a:gd name="T5" fmla="*/ 0 h 23"/>
                              <a:gd name="T6" fmla="*/ 0 w 20"/>
                              <a:gd name="T7" fmla="*/ 21 h 23"/>
                            </a:gdLst>
                            <a:ahLst/>
                            <a:cxnLst>
                              <a:cxn ang="0">
                                <a:pos x="T0" y="T1"/>
                              </a:cxn>
                              <a:cxn ang="0">
                                <a:pos x="T2" y="T3"/>
                              </a:cxn>
                              <a:cxn ang="0">
                                <a:pos x="T4" y="T5"/>
                              </a:cxn>
                              <a:cxn ang="0">
                                <a:pos x="T6" y="T7"/>
                              </a:cxn>
                            </a:cxnLst>
                            <a:rect l="0" t="0" r="r" b="b"/>
                            <a:pathLst>
                              <a:path w="20" h="23">
                                <a:moveTo>
                                  <a:pt x="0" y="21"/>
                                </a:moveTo>
                                <a:lnTo>
                                  <a:pt x="1" y="22"/>
                                </a:lnTo>
                                <a:lnTo>
                                  <a:pt x="1" y="0"/>
                                </a:lnTo>
                                <a:lnTo>
                                  <a:pt x="0" y="2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3" name="Freeform 2441"/>
                        <wps:cNvSpPr>
                          <a:spLocks/>
                        </wps:cNvSpPr>
                        <wps:spPr bwMode="auto">
                          <a:xfrm>
                            <a:off x="9172" y="3856"/>
                            <a:ext cx="20" cy="22"/>
                          </a:xfrm>
                          <a:custGeom>
                            <a:avLst/>
                            <a:gdLst>
                              <a:gd name="T0" fmla="*/ 0 w 20"/>
                              <a:gd name="T1" fmla="*/ 21 h 22"/>
                              <a:gd name="T2" fmla="*/ 0 w 20"/>
                              <a:gd name="T3" fmla="*/ 0 h 22"/>
                              <a:gd name="T4" fmla="*/ 1 w 20"/>
                              <a:gd name="T5" fmla="*/ 0 h 22"/>
                              <a:gd name="T6" fmla="*/ 0 w 20"/>
                              <a:gd name="T7" fmla="*/ 21 h 22"/>
                            </a:gdLst>
                            <a:ahLst/>
                            <a:cxnLst>
                              <a:cxn ang="0">
                                <a:pos x="T0" y="T1"/>
                              </a:cxn>
                              <a:cxn ang="0">
                                <a:pos x="T2" y="T3"/>
                              </a:cxn>
                              <a:cxn ang="0">
                                <a:pos x="T4" y="T5"/>
                              </a:cxn>
                              <a:cxn ang="0">
                                <a:pos x="T6" y="T7"/>
                              </a:cxn>
                            </a:cxnLst>
                            <a:rect l="0" t="0" r="r" b="b"/>
                            <a:pathLst>
                              <a:path w="20" h="22">
                                <a:moveTo>
                                  <a:pt x="0" y="21"/>
                                </a:moveTo>
                                <a:lnTo>
                                  <a:pt x="0" y="0"/>
                                </a:lnTo>
                                <a:lnTo>
                                  <a:pt x="1" y="0"/>
                                </a:lnTo>
                                <a:lnTo>
                                  <a:pt x="0" y="2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4" name="Freeform 2442"/>
                        <wps:cNvSpPr>
                          <a:spLocks/>
                        </wps:cNvSpPr>
                        <wps:spPr bwMode="auto">
                          <a:xfrm>
                            <a:off x="9173" y="3856"/>
                            <a:ext cx="20" cy="23"/>
                          </a:xfrm>
                          <a:custGeom>
                            <a:avLst/>
                            <a:gdLst>
                              <a:gd name="T0" fmla="*/ 0 w 20"/>
                              <a:gd name="T1" fmla="*/ 22 h 23"/>
                              <a:gd name="T2" fmla="*/ 1 w 20"/>
                              <a:gd name="T3" fmla="*/ 22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1" y="22"/>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5" name="Freeform 2443"/>
                        <wps:cNvSpPr>
                          <a:spLocks/>
                        </wps:cNvSpPr>
                        <wps:spPr bwMode="auto">
                          <a:xfrm>
                            <a:off x="9173" y="3856"/>
                            <a:ext cx="20" cy="23"/>
                          </a:xfrm>
                          <a:custGeom>
                            <a:avLst/>
                            <a:gdLst>
                              <a:gd name="T0" fmla="*/ 0 w 20"/>
                              <a:gd name="T1" fmla="*/ 22 h 23"/>
                              <a:gd name="T2" fmla="*/ 0 w 20"/>
                              <a:gd name="T3" fmla="*/ 0 h 23"/>
                              <a:gd name="T4" fmla="*/ 1 w 20"/>
                              <a:gd name="T5" fmla="*/ 0 h 23"/>
                              <a:gd name="T6" fmla="*/ 0 w 20"/>
                              <a:gd name="T7" fmla="*/ 22 h 23"/>
                            </a:gdLst>
                            <a:ahLst/>
                            <a:cxnLst>
                              <a:cxn ang="0">
                                <a:pos x="T0" y="T1"/>
                              </a:cxn>
                              <a:cxn ang="0">
                                <a:pos x="T2" y="T3"/>
                              </a:cxn>
                              <a:cxn ang="0">
                                <a:pos x="T4" y="T5"/>
                              </a:cxn>
                              <a:cxn ang="0">
                                <a:pos x="T6" y="T7"/>
                              </a:cxn>
                            </a:cxnLst>
                            <a:rect l="0" t="0" r="r" b="b"/>
                            <a:pathLst>
                              <a:path w="20" h="23">
                                <a:moveTo>
                                  <a:pt x="0" y="22"/>
                                </a:moveTo>
                                <a:lnTo>
                                  <a:pt x="0" y="0"/>
                                </a:lnTo>
                                <a:lnTo>
                                  <a:pt x="1" y="0"/>
                                </a:lnTo>
                                <a:lnTo>
                                  <a:pt x="0" y="22"/>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6" name="Freeform 2444"/>
                        <wps:cNvSpPr>
                          <a:spLocks/>
                        </wps:cNvSpPr>
                        <wps:spPr bwMode="auto">
                          <a:xfrm>
                            <a:off x="9147" y="3856"/>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7" name="Freeform 2445"/>
                        <wps:cNvSpPr>
                          <a:spLocks/>
                        </wps:cNvSpPr>
                        <wps:spPr bwMode="auto">
                          <a:xfrm>
                            <a:off x="9145" y="3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8" name="Freeform 2446"/>
                        <wps:cNvSpPr>
                          <a:spLocks/>
                        </wps:cNvSpPr>
                        <wps:spPr bwMode="auto">
                          <a:xfrm>
                            <a:off x="9174" y="3855"/>
                            <a:ext cx="20" cy="24"/>
                          </a:xfrm>
                          <a:custGeom>
                            <a:avLst/>
                            <a:gdLst>
                              <a:gd name="T0" fmla="*/ 0 w 20"/>
                              <a:gd name="T1" fmla="*/ 0 h 24"/>
                              <a:gd name="T2" fmla="*/ 0 w 20"/>
                              <a:gd name="T3" fmla="*/ 23 h 24"/>
                            </a:gdLst>
                            <a:ahLst/>
                            <a:cxnLst>
                              <a:cxn ang="0">
                                <a:pos x="T0" y="T1"/>
                              </a:cxn>
                              <a:cxn ang="0">
                                <a:pos x="T2" y="T3"/>
                              </a:cxn>
                            </a:cxnLst>
                            <a:rect l="0" t="0" r="r" b="b"/>
                            <a:pathLst>
                              <a:path w="20" h="24">
                                <a:moveTo>
                                  <a:pt x="0" y="0"/>
                                </a:moveTo>
                                <a:lnTo>
                                  <a:pt x="0" y="23"/>
                                </a:lnTo>
                              </a:path>
                            </a:pathLst>
                          </a:custGeom>
                          <a:noFill/>
                          <a:ln w="13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9" name="Freeform 2447"/>
                        <wps:cNvSpPr>
                          <a:spLocks/>
                        </wps:cNvSpPr>
                        <wps:spPr bwMode="auto">
                          <a:xfrm>
                            <a:off x="9145" y="3856"/>
                            <a:ext cx="20" cy="23"/>
                          </a:xfrm>
                          <a:custGeom>
                            <a:avLst/>
                            <a:gdLst>
                              <a:gd name="T0" fmla="*/ 0 w 20"/>
                              <a:gd name="T1" fmla="*/ 22 h 23"/>
                              <a:gd name="T2" fmla="*/ 0 w 20"/>
                              <a:gd name="T3" fmla="*/ 0 h 23"/>
                            </a:gdLst>
                            <a:ahLst/>
                            <a:cxnLst>
                              <a:cxn ang="0">
                                <a:pos x="T0" y="T1"/>
                              </a:cxn>
                              <a:cxn ang="0">
                                <a:pos x="T2" y="T3"/>
                              </a:cxn>
                            </a:cxnLst>
                            <a:rect l="0" t="0" r="r" b="b"/>
                            <a:pathLst>
                              <a:path w="20" h="23">
                                <a:moveTo>
                                  <a:pt x="0" y="2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0" name="Freeform 2448"/>
                        <wps:cNvSpPr>
                          <a:spLocks/>
                        </wps:cNvSpPr>
                        <wps:spPr bwMode="auto">
                          <a:xfrm>
                            <a:off x="9145" y="3878"/>
                            <a:ext cx="20" cy="20"/>
                          </a:xfrm>
                          <a:custGeom>
                            <a:avLst/>
                            <a:gdLst>
                              <a:gd name="T0" fmla="*/ 0 w 20"/>
                              <a:gd name="T1" fmla="*/ 1 h 20"/>
                              <a:gd name="T2" fmla="*/ 1 w 20"/>
                              <a:gd name="T3" fmla="*/ 1 h 20"/>
                              <a:gd name="T4" fmla="*/ 2 w 20"/>
                              <a:gd name="T5" fmla="*/ 0 h 20"/>
                            </a:gdLst>
                            <a:ahLst/>
                            <a:cxnLst>
                              <a:cxn ang="0">
                                <a:pos x="T0" y="T1"/>
                              </a:cxn>
                              <a:cxn ang="0">
                                <a:pos x="T2" y="T3"/>
                              </a:cxn>
                              <a:cxn ang="0">
                                <a:pos x="T4" y="T5"/>
                              </a:cxn>
                            </a:cxnLst>
                            <a:rect l="0" t="0" r="r" b="b"/>
                            <a:pathLst>
                              <a:path w="20" h="20">
                                <a:moveTo>
                                  <a:pt x="0" y="1"/>
                                </a:moveTo>
                                <a:lnTo>
                                  <a:pt x="1" y="1"/>
                                </a:lnTo>
                                <a:lnTo>
                                  <a:pt x="2"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1" name="Freeform 2449"/>
                        <wps:cNvSpPr>
                          <a:spLocks/>
                        </wps:cNvSpPr>
                        <wps:spPr bwMode="auto">
                          <a:xfrm>
                            <a:off x="9172" y="3878"/>
                            <a:ext cx="20" cy="20"/>
                          </a:xfrm>
                          <a:custGeom>
                            <a:avLst/>
                            <a:gdLst>
                              <a:gd name="T0" fmla="*/ 0 w 20"/>
                              <a:gd name="T1" fmla="*/ 0 h 20"/>
                              <a:gd name="T2" fmla="*/ 1 w 20"/>
                              <a:gd name="T3" fmla="*/ 1 h 20"/>
                            </a:gdLst>
                            <a:ahLst/>
                            <a:cxnLst>
                              <a:cxn ang="0">
                                <a:pos x="T0" y="T1"/>
                              </a:cxn>
                              <a:cxn ang="0">
                                <a:pos x="T2" y="T3"/>
                              </a:cxn>
                            </a:cxnLst>
                            <a:rect l="0" t="0" r="r" b="b"/>
                            <a:pathLst>
                              <a:path w="20" h="20">
                                <a:moveTo>
                                  <a:pt x="0" y="0"/>
                                </a:moveTo>
                                <a:lnTo>
                                  <a:pt x="1"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2" name="Freeform 2450"/>
                        <wps:cNvSpPr>
                          <a:spLocks/>
                        </wps:cNvSpPr>
                        <wps:spPr bwMode="auto">
                          <a:xfrm>
                            <a:off x="9173" y="3879"/>
                            <a:ext cx="20" cy="20"/>
                          </a:xfrm>
                          <a:custGeom>
                            <a:avLst/>
                            <a:gdLst>
                              <a:gd name="T0" fmla="*/ 1 w 20"/>
                              <a:gd name="T1" fmla="*/ 0 h 20"/>
                              <a:gd name="T2" fmla="*/ 0 w 20"/>
                              <a:gd name="T3" fmla="*/ 0 h 20"/>
                            </a:gdLst>
                            <a:ahLst/>
                            <a:cxnLst>
                              <a:cxn ang="0">
                                <a:pos x="T0" y="T1"/>
                              </a:cxn>
                              <a:cxn ang="0">
                                <a:pos x="T2" y="T3"/>
                              </a:cxn>
                            </a:cxnLst>
                            <a:rect l="0" t="0" r="r" b="b"/>
                            <a:pathLst>
                              <a:path w="20" h="20">
                                <a:moveTo>
                                  <a:pt x="1"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3" name="Freeform 2451"/>
                        <wps:cNvSpPr>
                          <a:spLocks/>
                        </wps:cNvSpPr>
                        <wps:spPr bwMode="auto">
                          <a:xfrm>
                            <a:off x="9148" y="3856"/>
                            <a:ext cx="20" cy="22"/>
                          </a:xfrm>
                          <a:custGeom>
                            <a:avLst/>
                            <a:gdLst>
                              <a:gd name="T0" fmla="*/ 0 w 20"/>
                              <a:gd name="T1" fmla="*/ 0 h 22"/>
                              <a:gd name="T2" fmla="*/ 0 w 20"/>
                              <a:gd name="T3" fmla="*/ 21 h 22"/>
                            </a:gdLst>
                            <a:ahLst/>
                            <a:cxnLst>
                              <a:cxn ang="0">
                                <a:pos x="T0" y="T1"/>
                              </a:cxn>
                              <a:cxn ang="0">
                                <a:pos x="T2" y="T3"/>
                              </a:cxn>
                            </a:cxnLst>
                            <a:rect l="0" t="0" r="r" b="b"/>
                            <a:pathLst>
                              <a:path w="20" h="22">
                                <a:moveTo>
                                  <a:pt x="0" y="0"/>
                                </a:moveTo>
                                <a:lnTo>
                                  <a:pt x="0" y="21"/>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4" name="Freeform 2452"/>
                        <wps:cNvSpPr>
                          <a:spLocks/>
                        </wps:cNvSpPr>
                        <wps:spPr bwMode="auto">
                          <a:xfrm>
                            <a:off x="9148" y="3863"/>
                            <a:ext cx="24" cy="20"/>
                          </a:xfrm>
                          <a:custGeom>
                            <a:avLst/>
                            <a:gdLst>
                              <a:gd name="T0" fmla="*/ 0 w 24"/>
                              <a:gd name="T1" fmla="*/ 0 h 20"/>
                              <a:gd name="T2" fmla="*/ 1 w 24"/>
                              <a:gd name="T3" fmla="*/ 1 h 20"/>
                              <a:gd name="T4" fmla="*/ 22 w 24"/>
                              <a:gd name="T5" fmla="*/ 1 h 20"/>
                              <a:gd name="T6" fmla="*/ 24 w 24"/>
                              <a:gd name="T7" fmla="*/ 0 h 20"/>
                            </a:gdLst>
                            <a:ahLst/>
                            <a:cxnLst>
                              <a:cxn ang="0">
                                <a:pos x="T0" y="T1"/>
                              </a:cxn>
                              <a:cxn ang="0">
                                <a:pos x="T2" y="T3"/>
                              </a:cxn>
                              <a:cxn ang="0">
                                <a:pos x="T4" y="T5"/>
                              </a:cxn>
                              <a:cxn ang="0">
                                <a:pos x="T6" y="T7"/>
                              </a:cxn>
                            </a:cxnLst>
                            <a:rect l="0" t="0" r="r" b="b"/>
                            <a:pathLst>
                              <a:path w="24" h="20">
                                <a:moveTo>
                                  <a:pt x="0" y="0"/>
                                </a:moveTo>
                                <a:lnTo>
                                  <a:pt x="1" y="1"/>
                                </a:lnTo>
                                <a:lnTo>
                                  <a:pt x="22" y="1"/>
                                </a:lnTo>
                                <a:lnTo>
                                  <a:pt x="24"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5" name="Freeform 2453"/>
                        <wps:cNvSpPr>
                          <a:spLocks/>
                        </wps:cNvSpPr>
                        <wps:spPr bwMode="auto">
                          <a:xfrm>
                            <a:off x="9135" y="3868"/>
                            <a:ext cx="36" cy="20"/>
                          </a:xfrm>
                          <a:custGeom>
                            <a:avLst/>
                            <a:gdLst>
                              <a:gd name="T0" fmla="*/ 0 w 36"/>
                              <a:gd name="T1" fmla="*/ 0 h 20"/>
                              <a:gd name="T2" fmla="*/ 35 w 36"/>
                              <a:gd name="T3" fmla="*/ 0 h 20"/>
                            </a:gdLst>
                            <a:ahLst/>
                            <a:cxnLst>
                              <a:cxn ang="0">
                                <a:pos x="T0" y="T1"/>
                              </a:cxn>
                              <a:cxn ang="0">
                                <a:pos x="T2" y="T3"/>
                              </a:cxn>
                            </a:cxnLst>
                            <a:rect l="0" t="0" r="r" b="b"/>
                            <a:pathLst>
                              <a:path w="36" h="20">
                                <a:moveTo>
                                  <a:pt x="0" y="0"/>
                                </a:moveTo>
                                <a:lnTo>
                                  <a:pt x="35"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6" name="Freeform 2454"/>
                        <wps:cNvSpPr>
                          <a:spLocks/>
                        </wps:cNvSpPr>
                        <wps:spPr bwMode="auto">
                          <a:xfrm>
                            <a:off x="9148" y="3868"/>
                            <a:ext cx="20" cy="20"/>
                          </a:xfrm>
                          <a:custGeom>
                            <a:avLst/>
                            <a:gdLst>
                              <a:gd name="T0" fmla="*/ 1 w 20"/>
                              <a:gd name="T1" fmla="*/ 0 h 20"/>
                              <a:gd name="T2" fmla="*/ 0 w 20"/>
                              <a:gd name="T3" fmla="*/ 1 h 20"/>
                            </a:gdLst>
                            <a:ahLst/>
                            <a:cxnLst>
                              <a:cxn ang="0">
                                <a:pos x="T0" y="T1"/>
                              </a:cxn>
                              <a:cxn ang="0">
                                <a:pos x="T2" y="T3"/>
                              </a:cxn>
                            </a:cxnLst>
                            <a:rect l="0" t="0" r="r" b="b"/>
                            <a:pathLst>
                              <a:path w="20" h="20">
                                <a:moveTo>
                                  <a:pt x="1" y="0"/>
                                </a:moveTo>
                                <a:lnTo>
                                  <a:pt x="0" y="1"/>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7" name="Freeform 2455"/>
                        <wps:cNvSpPr>
                          <a:spLocks/>
                        </wps:cNvSpPr>
                        <wps:spPr bwMode="auto">
                          <a:xfrm>
                            <a:off x="9171" y="3868"/>
                            <a:ext cx="20" cy="20"/>
                          </a:xfrm>
                          <a:custGeom>
                            <a:avLst/>
                            <a:gdLst>
                              <a:gd name="T0" fmla="*/ 1 w 20"/>
                              <a:gd name="T1" fmla="*/ 1 h 20"/>
                              <a:gd name="T2" fmla="*/ 0 w 20"/>
                              <a:gd name="T3" fmla="*/ 0 h 20"/>
                            </a:gdLst>
                            <a:ahLst/>
                            <a:cxnLst>
                              <a:cxn ang="0">
                                <a:pos x="T0" y="T1"/>
                              </a:cxn>
                              <a:cxn ang="0">
                                <a:pos x="T2" y="T3"/>
                              </a:cxn>
                            </a:cxnLst>
                            <a:rect l="0" t="0" r="r" b="b"/>
                            <a:pathLst>
                              <a:path w="20" h="20">
                                <a:moveTo>
                                  <a:pt x="1" y="1"/>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8" name="Freeform 2456"/>
                        <wps:cNvSpPr>
                          <a:spLocks/>
                        </wps:cNvSpPr>
                        <wps:spPr bwMode="auto">
                          <a:xfrm>
                            <a:off x="7828" y="3855"/>
                            <a:ext cx="20" cy="24"/>
                          </a:xfrm>
                          <a:custGeom>
                            <a:avLst/>
                            <a:gdLst>
                              <a:gd name="T0" fmla="*/ 0 w 20"/>
                              <a:gd name="T1" fmla="*/ 11 h 24"/>
                              <a:gd name="T2" fmla="*/ 18 w 20"/>
                              <a:gd name="T3" fmla="*/ 11 h 24"/>
                            </a:gdLst>
                            <a:ahLst/>
                            <a:cxnLst>
                              <a:cxn ang="0">
                                <a:pos x="T0" y="T1"/>
                              </a:cxn>
                              <a:cxn ang="0">
                                <a:pos x="T2" y="T3"/>
                              </a:cxn>
                            </a:cxnLst>
                            <a:rect l="0" t="0" r="r" b="b"/>
                            <a:pathLst>
                              <a:path w="20" h="24">
                                <a:moveTo>
                                  <a:pt x="0" y="11"/>
                                </a:moveTo>
                                <a:lnTo>
                                  <a:pt x="18"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9" name="Freeform 2457"/>
                        <wps:cNvSpPr>
                          <a:spLocks/>
                        </wps:cNvSpPr>
                        <wps:spPr bwMode="auto">
                          <a:xfrm>
                            <a:off x="7836"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0" name="Freeform 2458"/>
                        <wps:cNvSpPr>
                          <a:spLocks/>
                        </wps:cNvSpPr>
                        <wps:spPr bwMode="auto">
                          <a:xfrm>
                            <a:off x="7829" y="3877"/>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1" name="Freeform 2459"/>
                        <wps:cNvSpPr>
                          <a:spLocks/>
                        </wps:cNvSpPr>
                        <wps:spPr bwMode="auto">
                          <a:xfrm>
                            <a:off x="7829" y="3857"/>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2" name="Freeform 2460"/>
                        <wps:cNvSpPr>
                          <a:spLocks/>
                        </wps:cNvSpPr>
                        <wps:spPr bwMode="auto">
                          <a:xfrm>
                            <a:off x="7836"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3" name="Freeform 2461"/>
                        <wps:cNvSpPr>
                          <a:spLocks/>
                        </wps:cNvSpPr>
                        <wps:spPr bwMode="auto">
                          <a:xfrm>
                            <a:off x="7840" y="3872"/>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4" name="Freeform 2462"/>
                        <wps:cNvSpPr>
                          <a:spLocks/>
                        </wps:cNvSpPr>
                        <wps:spPr bwMode="auto">
                          <a:xfrm>
                            <a:off x="7832" y="3873"/>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5" name="Freeform 2463"/>
                        <wps:cNvSpPr>
                          <a:spLocks/>
                        </wps:cNvSpPr>
                        <wps:spPr bwMode="auto">
                          <a:xfrm>
                            <a:off x="7840"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6" name="Freeform 2464"/>
                        <wps:cNvSpPr>
                          <a:spLocks/>
                        </wps:cNvSpPr>
                        <wps:spPr bwMode="auto">
                          <a:xfrm>
                            <a:off x="7832" y="3872"/>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7" name="Freeform 2465"/>
                        <wps:cNvSpPr>
                          <a:spLocks/>
                        </wps:cNvSpPr>
                        <wps:spPr bwMode="auto">
                          <a:xfrm>
                            <a:off x="7833"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8" name="Freeform 2466"/>
                        <wps:cNvSpPr>
                          <a:spLocks/>
                        </wps:cNvSpPr>
                        <wps:spPr bwMode="auto">
                          <a:xfrm>
                            <a:off x="7840"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9" name="Freeform 2467"/>
                        <wps:cNvSpPr>
                          <a:spLocks/>
                        </wps:cNvSpPr>
                        <wps:spPr bwMode="auto">
                          <a:xfrm>
                            <a:off x="7832" y="3867"/>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0" name="Freeform 2468"/>
                        <wps:cNvSpPr>
                          <a:spLocks/>
                        </wps:cNvSpPr>
                        <wps:spPr bwMode="auto">
                          <a:xfrm>
                            <a:off x="7832" y="3866"/>
                            <a:ext cx="20" cy="20"/>
                          </a:xfrm>
                          <a:custGeom>
                            <a:avLst/>
                            <a:gdLst>
                              <a:gd name="T0" fmla="*/ 1 w 20"/>
                              <a:gd name="T1" fmla="*/ 0 h 20"/>
                              <a:gd name="T2" fmla="*/ 2 w 20"/>
                              <a:gd name="T3" fmla="*/ 0 h 20"/>
                              <a:gd name="T4" fmla="*/ 2 w 20"/>
                              <a:gd name="T5" fmla="*/ 1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0"/>
                                </a:lnTo>
                                <a:lnTo>
                                  <a:pt x="2"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1" name="Freeform 2469"/>
                        <wps:cNvSpPr>
                          <a:spLocks/>
                        </wps:cNvSpPr>
                        <wps:spPr bwMode="auto">
                          <a:xfrm>
                            <a:off x="7840"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2" name="Freeform 2470"/>
                        <wps:cNvSpPr>
                          <a:spLocks/>
                        </wps:cNvSpPr>
                        <wps:spPr bwMode="auto">
                          <a:xfrm>
                            <a:off x="7832" y="3860"/>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3" name="Freeform 2471"/>
                        <wps:cNvSpPr>
                          <a:spLocks/>
                        </wps:cNvSpPr>
                        <wps:spPr bwMode="auto">
                          <a:xfrm>
                            <a:off x="7832" y="3860"/>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4" name="Freeform 2472"/>
                        <wps:cNvSpPr>
                          <a:spLocks/>
                        </wps:cNvSpPr>
                        <wps:spPr bwMode="auto">
                          <a:xfrm>
                            <a:off x="8154" y="385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5" name="Freeform 2473"/>
                        <wps:cNvSpPr>
                          <a:spLocks/>
                        </wps:cNvSpPr>
                        <wps:spPr bwMode="auto">
                          <a:xfrm>
                            <a:off x="8162"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6" name="Freeform 2474"/>
                        <wps:cNvSpPr>
                          <a:spLocks/>
                        </wps:cNvSpPr>
                        <wps:spPr bwMode="auto">
                          <a:xfrm>
                            <a:off x="8155" y="3877"/>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7" name="Freeform 2475"/>
                        <wps:cNvSpPr>
                          <a:spLocks/>
                        </wps:cNvSpPr>
                        <wps:spPr bwMode="auto">
                          <a:xfrm>
                            <a:off x="8155" y="3857"/>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8" name="Freeform 2476"/>
                        <wps:cNvSpPr>
                          <a:spLocks/>
                        </wps:cNvSpPr>
                        <wps:spPr bwMode="auto">
                          <a:xfrm>
                            <a:off x="8163"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9" name="Freeform 2477"/>
                        <wps:cNvSpPr>
                          <a:spLocks/>
                        </wps:cNvSpPr>
                        <wps:spPr bwMode="auto">
                          <a:xfrm>
                            <a:off x="8165" y="3872"/>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0" name="Freeform 2478"/>
                        <wps:cNvSpPr>
                          <a:spLocks/>
                        </wps:cNvSpPr>
                        <wps:spPr bwMode="auto">
                          <a:xfrm>
                            <a:off x="8158" y="3873"/>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1" name="Freeform 2479"/>
                        <wps:cNvSpPr>
                          <a:spLocks/>
                        </wps:cNvSpPr>
                        <wps:spPr bwMode="auto">
                          <a:xfrm>
                            <a:off x="8166"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2" name="Freeform 2480"/>
                        <wps:cNvSpPr>
                          <a:spLocks/>
                        </wps:cNvSpPr>
                        <wps:spPr bwMode="auto">
                          <a:xfrm>
                            <a:off x="8158" y="3872"/>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3" name="Freeform 2481"/>
                        <wps:cNvSpPr>
                          <a:spLocks/>
                        </wps:cNvSpPr>
                        <wps:spPr bwMode="auto">
                          <a:xfrm>
                            <a:off x="8159"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4" name="Freeform 2482"/>
                        <wps:cNvSpPr>
                          <a:spLocks/>
                        </wps:cNvSpPr>
                        <wps:spPr bwMode="auto">
                          <a:xfrm>
                            <a:off x="8165" y="3866"/>
                            <a:ext cx="20" cy="20"/>
                          </a:xfrm>
                          <a:custGeom>
                            <a:avLst/>
                            <a:gdLst>
                              <a:gd name="T0" fmla="*/ 1 w 20"/>
                              <a:gd name="T1" fmla="*/ 0 h 20"/>
                              <a:gd name="T2" fmla="*/ 2 w 20"/>
                              <a:gd name="T3" fmla="*/ 0 h 20"/>
                              <a:gd name="T4" fmla="*/ 2 w 20"/>
                              <a:gd name="T5" fmla="*/ 1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0"/>
                                </a:lnTo>
                                <a:lnTo>
                                  <a:pt x="2"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5" name="Freeform 2483"/>
                        <wps:cNvSpPr>
                          <a:spLocks/>
                        </wps:cNvSpPr>
                        <wps:spPr bwMode="auto">
                          <a:xfrm>
                            <a:off x="8158" y="3867"/>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6" name="Freeform 2484"/>
                        <wps:cNvSpPr>
                          <a:spLocks/>
                        </wps:cNvSpPr>
                        <wps:spPr bwMode="auto">
                          <a:xfrm>
                            <a:off x="8158" y="3866"/>
                            <a:ext cx="20" cy="20"/>
                          </a:xfrm>
                          <a:custGeom>
                            <a:avLst/>
                            <a:gdLst>
                              <a:gd name="T0" fmla="*/ 1 w 20"/>
                              <a:gd name="T1" fmla="*/ 0 h 20"/>
                              <a:gd name="T2" fmla="*/ 2 w 20"/>
                              <a:gd name="T3" fmla="*/ 1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7" name="Freeform 2485"/>
                        <wps:cNvSpPr>
                          <a:spLocks/>
                        </wps:cNvSpPr>
                        <wps:spPr bwMode="auto">
                          <a:xfrm>
                            <a:off x="8165" y="3860"/>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8" name="Freeform 2486"/>
                        <wps:cNvSpPr>
                          <a:spLocks/>
                        </wps:cNvSpPr>
                        <wps:spPr bwMode="auto">
                          <a:xfrm>
                            <a:off x="8158" y="3860"/>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9" name="Freeform 2487"/>
                        <wps:cNvSpPr>
                          <a:spLocks/>
                        </wps:cNvSpPr>
                        <wps:spPr bwMode="auto">
                          <a:xfrm>
                            <a:off x="8158" y="3860"/>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0" name="Freeform 2488"/>
                        <wps:cNvSpPr>
                          <a:spLocks/>
                        </wps:cNvSpPr>
                        <wps:spPr bwMode="auto">
                          <a:xfrm>
                            <a:off x="8480" y="385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1" name="Freeform 2489"/>
                        <wps:cNvSpPr>
                          <a:spLocks/>
                        </wps:cNvSpPr>
                        <wps:spPr bwMode="auto">
                          <a:xfrm>
                            <a:off x="8488" y="3857"/>
                            <a:ext cx="20" cy="20"/>
                          </a:xfrm>
                          <a:custGeom>
                            <a:avLst/>
                            <a:gdLst>
                              <a:gd name="T0" fmla="*/ 0 w 20"/>
                              <a:gd name="T1" fmla="*/ 9 h 20"/>
                              <a:gd name="T2" fmla="*/ 1 w 20"/>
                              <a:gd name="T3" fmla="*/ 9 h 20"/>
                            </a:gdLst>
                            <a:ahLst/>
                            <a:cxnLst>
                              <a:cxn ang="0">
                                <a:pos x="T0" y="T1"/>
                              </a:cxn>
                              <a:cxn ang="0">
                                <a:pos x="T2" y="T3"/>
                              </a:cxn>
                            </a:cxnLst>
                            <a:rect l="0" t="0" r="r" b="b"/>
                            <a:pathLst>
                              <a:path w="20" h="20">
                                <a:moveTo>
                                  <a:pt x="0" y="9"/>
                                </a:moveTo>
                                <a:lnTo>
                                  <a:pt x="1" y="9"/>
                                </a:lnTo>
                              </a:path>
                            </a:pathLst>
                          </a:custGeom>
                          <a:noFill/>
                          <a:ln w="142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2" name="Freeform 2490"/>
                        <wps:cNvSpPr>
                          <a:spLocks/>
                        </wps:cNvSpPr>
                        <wps:spPr bwMode="auto">
                          <a:xfrm>
                            <a:off x="8482" y="3877"/>
                            <a:ext cx="20" cy="20"/>
                          </a:xfrm>
                          <a:custGeom>
                            <a:avLst/>
                            <a:gdLst>
                              <a:gd name="T0" fmla="*/ 0 w 20"/>
                              <a:gd name="T1" fmla="*/ 0 h 20"/>
                              <a:gd name="T2" fmla="*/ 12 w 20"/>
                              <a:gd name="T3" fmla="*/ 0 h 20"/>
                              <a:gd name="T4" fmla="*/ 0 w 20"/>
                              <a:gd name="T5" fmla="*/ 0 h 20"/>
                            </a:gdLst>
                            <a:ahLst/>
                            <a:cxnLst>
                              <a:cxn ang="0">
                                <a:pos x="T0" y="T1"/>
                              </a:cxn>
                              <a:cxn ang="0">
                                <a:pos x="T2" y="T3"/>
                              </a:cxn>
                              <a:cxn ang="0">
                                <a:pos x="T4" y="T5"/>
                              </a:cxn>
                            </a:cxnLst>
                            <a:rect l="0" t="0" r="r" b="b"/>
                            <a:pathLst>
                              <a:path w="20" h="20">
                                <a:moveTo>
                                  <a:pt x="0" y="0"/>
                                </a:moveTo>
                                <a:lnTo>
                                  <a:pt x="12"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3" name="Freeform 2491"/>
                        <wps:cNvSpPr>
                          <a:spLocks/>
                        </wps:cNvSpPr>
                        <wps:spPr bwMode="auto">
                          <a:xfrm>
                            <a:off x="8482" y="3857"/>
                            <a:ext cx="20" cy="20"/>
                          </a:xfrm>
                          <a:custGeom>
                            <a:avLst/>
                            <a:gdLst>
                              <a:gd name="T0" fmla="*/ 0 w 20"/>
                              <a:gd name="T1" fmla="*/ 0 h 20"/>
                              <a:gd name="T2" fmla="*/ 12 w 20"/>
                              <a:gd name="T3" fmla="*/ 0 h 20"/>
                              <a:gd name="T4" fmla="*/ 0 w 20"/>
                              <a:gd name="T5" fmla="*/ 0 h 20"/>
                            </a:gdLst>
                            <a:ahLst/>
                            <a:cxnLst>
                              <a:cxn ang="0">
                                <a:pos x="T0" y="T1"/>
                              </a:cxn>
                              <a:cxn ang="0">
                                <a:pos x="T2" y="T3"/>
                              </a:cxn>
                              <a:cxn ang="0">
                                <a:pos x="T4" y="T5"/>
                              </a:cxn>
                            </a:cxnLst>
                            <a:rect l="0" t="0" r="r" b="b"/>
                            <a:pathLst>
                              <a:path w="20" h="20">
                                <a:moveTo>
                                  <a:pt x="0" y="0"/>
                                </a:moveTo>
                                <a:lnTo>
                                  <a:pt x="12"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4" name="Freeform 2492"/>
                        <wps:cNvSpPr>
                          <a:spLocks/>
                        </wps:cNvSpPr>
                        <wps:spPr bwMode="auto">
                          <a:xfrm>
                            <a:off x="8489"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5" name="Freeform 2493"/>
                        <wps:cNvSpPr>
                          <a:spLocks/>
                        </wps:cNvSpPr>
                        <wps:spPr bwMode="auto">
                          <a:xfrm>
                            <a:off x="8490" y="3872"/>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6" name="Freeform 2494"/>
                        <wps:cNvSpPr>
                          <a:spLocks/>
                        </wps:cNvSpPr>
                        <wps:spPr bwMode="auto">
                          <a:xfrm>
                            <a:off x="8483" y="3873"/>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7" name="Freeform 2495"/>
                        <wps:cNvSpPr>
                          <a:spLocks/>
                        </wps:cNvSpPr>
                        <wps:spPr bwMode="auto">
                          <a:xfrm>
                            <a:off x="8491"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8" name="Freeform 2496"/>
                        <wps:cNvSpPr>
                          <a:spLocks/>
                        </wps:cNvSpPr>
                        <wps:spPr bwMode="auto">
                          <a:xfrm>
                            <a:off x="8484" y="3872"/>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9" name="Freeform 2497"/>
                        <wps:cNvSpPr>
                          <a:spLocks/>
                        </wps:cNvSpPr>
                        <wps:spPr bwMode="auto">
                          <a:xfrm>
                            <a:off x="8484"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0" name="Freeform 2498"/>
                        <wps:cNvSpPr>
                          <a:spLocks/>
                        </wps:cNvSpPr>
                        <wps:spPr bwMode="auto">
                          <a:xfrm>
                            <a:off x="8490"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1" name="Freeform 2499"/>
                        <wps:cNvSpPr>
                          <a:spLocks/>
                        </wps:cNvSpPr>
                        <wps:spPr bwMode="auto">
                          <a:xfrm>
                            <a:off x="8483" y="3867"/>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2" name="Freeform 2500"/>
                        <wps:cNvSpPr>
                          <a:spLocks/>
                        </wps:cNvSpPr>
                        <wps:spPr bwMode="auto">
                          <a:xfrm>
                            <a:off x="8484"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3" name="Freeform 2501"/>
                        <wps:cNvSpPr>
                          <a:spLocks/>
                        </wps:cNvSpPr>
                        <wps:spPr bwMode="auto">
                          <a:xfrm>
                            <a:off x="8490"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4" name="Freeform 2502"/>
                        <wps:cNvSpPr>
                          <a:spLocks/>
                        </wps:cNvSpPr>
                        <wps:spPr bwMode="auto">
                          <a:xfrm>
                            <a:off x="8483" y="3860"/>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5" name="Freeform 2503"/>
                        <wps:cNvSpPr>
                          <a:spLocks/>
                        </wps:cNvSpPr>
                        <wps:spPr bwMode="auto">
                          <a:xfrm>
                            <a:off x="8484"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6" name="Freeform 2504"/>
                        <wps:cNvSpPr>
                          <a:spLocks/>
                        </wps:cNvSpPr>
                        <wps:spPr bwMode="auto">
                          <a:xfrm>
                            <a:off x="8806" y="3855"/>
                            <a:ext cx="20" cy="24"/>
                          </a:xfrm>
                          <a:custGeom>
                            <a:avLst/>
                            <a:gdLst>
                              <a:gd name="T0" fmla="*/ 0 w 20"/>
                              <a:gd name="T1" fmla="*/ 11 h 24"/>
                              <a:gd name="T2" fmla="*/ 16 w 20"/>
                              <a:gd name="T3" fmla="*/ 11 h 24"/>
                            </a:gdLst>
                            <a:ahLst/>
                            <a:cxnLst>
                              <a:cxn ang="0">
                                <a:pos x="T0" y="T1"/>
                              </a:cxn>
                              <a:cxn ang="0">
                                <a:pos x="T2" y="T3"/>
                              </a:cxn>
                            </a:cxnLst>
                            <a:rect l="0" t="0" r="r" b="b"/>
                            <a:pathLst>
                              <a:path w="20" h="24">
                                <a:moveTo>
                                  <a:pt x="0" y="11"/>
                                </a:moveTo>
                                <a:lnTo>
                                  <a:pt x="16"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7" name="Freeform 2505"/>
                        <wps:cNvSpPr>
                          <a:spLocks/>
                        </wps:cNvSpPr>
                        <wps:spPr bwMode="auto">
                          <a:xfrm>
                            <a:off x="8812"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8" name="Freeform 2506"/>
                        <wps:cNvSpPr>
                          <a:spLocks/>
                        </wps:cNvSpPr>
                        <wps:spPr bwMode="auto">
                          <a:xfrm>
                            <a:off x="8807" y="387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9" name="Freeform 2507"/>
                        <wps:cNvSpPr>
                          <a:spLocks/>
                        </wps:cNvSpPr>
                        <wps:spPr bwMode="auto">
                          <a:xfrm>
                            <a:off x="8807" y="385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40" name="Freeform 2508"/>
                        <wps:cNvSpPr>
                          <a:spLocks/>
                        </wps:cNvSpPr>
                        <wps:spPr bwMode="auto">
                          <a:xfrm>
                            <a:off x="8813"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41" name="Freeform 2509"/>
                        <wps:cNvSpPr>
                          <a:spLocks/>
                        </wps:cNvSpPr>
                        <wps:spPr bwMode="auto">
                          <a:xfrm>
                            <a:off x="8817" y="3872"/>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42" name="Freeform 2510"/>
                        <wps:cNvSpPr>
                          <a:spLocks/>
                        </wps:cNvSpPr>
                        <wps:spPr bwMode="auto">
                          <a:xfrm>
                            <a:off x="8808" y="3873"/>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43" name="Freeform 2511"/>
                        <wps:cNvSpPr>
                          <a:spLocks/>
                        </wps:cNvSpPr>
                        <wps:spPr bwMode="auto">
                          <a:xfrm>
                            <a:off x="8817"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44" name="Freeform 2512"/>
                        <wps:cNvSpPr>
                          <a:spLocks/>
                        </wps:cNvSpPr>
                        <wps:spPr bwMode="auto">
                          <a:xfrm>
                            <a:off x="8808" y="3872"/>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45" name="Freeform 2513"/>
                        <wps:cNvSpPr>
                          <a:spLocks/>
                        </wps:cNvSpPr>
                        <wps:spPr bwMode="auto">
                          <a:xfrm>
                            <a:off x="8810"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46" name="Freeform 2514"/>
                        <wps:cNvSpPr>
                          <a:spLocks/>
                        </wps:cNvSpPr>
                        <wps:spPr bwMode="auto">
                          <a:xfrm>
                            <a:off x="8817"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47" name="Freeform 2515"/>
                        <wps:cNvSpPr>
                          <a:spLocks/>
                        </wps:cNvSpPr>
                        <wps:spPr bwMode="auto">
                          <a:xfrm>
                            <a:off x="8808" y="3867"/>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48" name="Freeform 2516"/>
                        <wps:cNvSpPr>
                          <a:spLocks/>
                        </wps:cNvSpPr>
                        <wps:spPr bwMode="auto">
                          <a:xfrm>
                            <a:off x="8808" y="3866"/>
                            <a:ext cx="20" cy="20"/>
                          </a:xfrm>
                          <a:custGeom>
                            <a:avLst/>
                            <a:gdLst>
                              <a:gd name="T0" fmla="*/ 1 w 20"/>
                              <a:gd name="T1" fmla="*/ 0 h 20"/>
                              <a:gd name="T2" fmla="*/ 2 w 20"/>
                              <a:gd name="T3" fmla="*/ 0 h 20"/>
                              <a:gd name="T4" fmla="*/ 2 w 20"/>
                              <a:gd name="T5" fmla="*/ 1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0"/>
                                </a:lnTo>
                                <a:lnTo>
                                  <a:pt x="2"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49" name="Freeform 2517"/>
                        <wps:cNvSpPr>
                          <a:spLocks/>
                        </wps:cNvSpPr>
                        <wps:spPr bwMode="auto">
                          <a:xfrm>
                            <a:off x="8817"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0" name="Freeform 2518"/>
                        <wps:cNvSpPr>
                          <a:spLocks/>
                        </wps:cNvSpPr>
                        <wps:spPr bwMode="auto">
                          <a:xfrm>
                            <a:off x="8808" y="3860"/>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1" name="Freeform 2519"/>
                        <wps:cNvSpPr>
                          <a:spLocks/>
                        </wps:cNvSpPr>
                        <wps:spPr bwMode="auto">
                          <a:xfrm>
                            <a:off x="8808" y="3860"/>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2" name="Freeform 2520"/>
                        <wps:cNvSpPr>
                          <a:spLocks/>
                        </wps:cNvSpPr>
                        <wps:spPr bwMode="auto">
                          <a:xfrm>
                            <a:off x="9131" y="385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3" name="Freeform 2521"/>
                        <wps:cNvSpPr>
                          <a:spLocks/>
                        </wps:cNvSpPr>
                        <wps:spPr bwMode="auto">
                          <a:xfrm>
                            <a:off x="9139"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4" name="Freeform 2522"/>
                        <wps:cNvSpPr>
                          <a:spLocks/>
                        </wps:cNvSpPr>
                        <wps:spPr bwMode="auto">
                          <a:xfrm>
                            <a:off x="9132" y="3877"/>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5" name="Freeform 2523"/>
                        <wps:cNvSpPr>
                          <a:spLocks/>
                        </wps:cNvSpPr>
                        <wps:spPr bwMode="auto">
                          <a:xfrm>
                            <a:off x="9132" y="3857"/>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6" name="Freeform 2524"/>
                        <wps:cNvSpPr>
                          <a:spLocks/>
                        </wps:cNvSpPr>
                        <wps:spPr bwMode="auto">
                          <a:xfrm>
                            <a:off x="9140"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7" name="Freeform 2525"/>
                        <wps:cNvSpPr>
                          <a:spLocks/>
                        </wps:cNvSpPr>
                        <wps:spPr bwMode="auto">
                          <a:xfrm>
                            <a:off x="9142" y="3872"/>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8" name="Freeform 2526"/>
                        <wps:cNvSpPr>
                          <a:spLocks/>
                        </wps:cNvSpPr>
                        <wps:spPr bwMode="auto">
                          <a:xfrm>
                            <a:off x="9135" y="3873"/>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9" name="Freeform 2527"/>
                        <wps:cNvSpPr>
                          <a:spLocks/>
                        </wps:cNvSpPr>
                        <wps:spPr bwMode="auto">
                          <a:xfrm>
                            <a:off x="9143"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60" name="Freeform 2528"/>
                        <wps:cNvSpPr>
                          <a:spLocks/>
                        </wps:cNvSpPr>
                        <wps:spPr bwMode="auto">
                          <a:xfrm>
                            <a:off x="9135" y="3872"/>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61" name="Freeform 2529"/>
                        <wps:cNvSpPr>
                          <a:spLocks/>
                        </wps:cNvSpPr>
                        <wps:spPr bwMode="auto">
                          <a:xfrm>
                            <a:off x="9136"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62" name="Freeform 2530"/>
                        <wps:cNvSpPr>
                          <a:spLocks/>
                        </wps:cNvSpPr>
                        <wps:spPr bwMode="auto">
                          <a:xfrm>
                            <a:off x="9142" y="3866"/>
                            <a:ext cx="20" cy="20"/>
                          </a:xfrm>
                          <a:custGeom>
                            <a:avLst/>
                            <a:gdLst>
                              <a:gd name="T0" fmla="*/ 1 w 20"/>
                              <a:gd name="T1" fmla="*/ 0 h 20"/>
                              <a:gd name="T2" fmla="*/ 2 w 20"/>
                              <a:gd name="T3" fmla="*/ 1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63" name="Freeform 2531"/>
                        <wps:cNvSpPr>
                          <a:spLocks/>
                        </wps:cNvSpPr>
                        <wps:spPr bwMode="auto">
                          <a:xfrm>
                            <a:off x="9135"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64" name="Freeform 2532"/>
                        <wps:cNvSpPr>
                          <a:spLocks/>
                        </wps:cNvSpPr>
                        <wps:spPr bwMode="auto">
                          <a:xfrm>
                            <a:off x="9142" y="3860"/>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65" name="Freeform 2533"/>
                        <wps:cNvSpPr>
                          <a:spLocks/>
                        </wps:cNvSpPr>
                        <wps:spPr bwMode="auto">
                          <a:xfrm>
                            <a:off x="9135" y="3860"/>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66" name="Freeform 2534"/>
                        <wps:cNvSpPr>
                          <a:spLocks/>
                        </wps:cNvSpPr>
                        <wps:spPr bwMode="auto">
                          <a:xfrm>
                            <a:off x="9135"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67" name="Freeform 2535"/>
                        <wps:cNvSpPr>
                          <a:spLocks/>
                        </wps:cNvSpPr>
                        <wps:spPr bwMode="auto">
                          <a:xfrm>
                            <a:off x="151" y="5364"/>
                            <a:ext cx="20" cy="56"/>
                          </a:xfrm>
                          <a:custGeom>
                            <a:avLst/>
                            <a:gdLst>
                              <a:gd name="T0" fmla="*/ 0 w 20"/>
                              <a:gd name="T1" fmla="*/ 10 h 56"/>
                              <a:gd name="T2" fmla="*/ 4 w 20"/>
                              <a:gd name="T3" fmla="*/ 8 h 56"/>
                              <a:gd name="T4" fmla="*/ 13 w 20"/>
                              <a:gd name="T5" fmla="*/ 0 h 56"/>
                              <a:gd name="T6" fmla="*/ 13 w 20"/>
                              <a:gd name="T7" fmla="*/ 55 h 56"/>
                            </a:gdLst>
                            <a:ahLst/>
                            <a:cxnLst>
                              <a:cxn ang="0">
                                <a:pos x="T0" y="T1"/>
                              </a:cxn>
                              <a:cxn ang="0">
                                <a:pos x="T2" y="T3"/>
                              </a:cxn>
                              <a:cxn ang="0">
                                <a:pos x="T4" y="T5"/>
                              </a:cxn>
                              <a:cxn ang="0">
                                <a:pos x="T6" y="T7"/>
                              </a:cxn>
                            </a:cxnLst>
                            <a:rect l="0" t="0" r="r" b="b"/>
                            <a:pathLst>
                              <a:path w="20" h="56">
                                <a:moveTo>
                                  <a:pt x="0" y="10"/>
                                </a:moveTo>
                                <a:lnTo>
                                  <a:pt x="4" y="8"/>
                                </a:lnTo>
                                <a:lnTo>
                                  <a:pt x="13" y="0"/>
                                </a:lnTo>
                                <a:lnTo>
                                  <a:pt x="13"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68" name="Freeform 2536"/>
                        <wps:cNvSpPr>
                          <a:spLocks/>
                        </wps:cNvSpPr>
                        <wps:spPr bwMode="auto">
                          <a:xfrm>
                            <a:off x="151" y="5419"/>
                            <a:ext cx="24" cy="20"/>
                          </a:xfrm>
                          <a:custGeom>
                            <a:avLst/>
                            <a:gdLst>
                              <a:gd name="T0" fmla="*/ 0 w 24"/>
                              <a:gd name="T1" fmla="*/ 0 h 20"/>
                              <a:gd name="T2" fmla="*/ 24 w 24"/>
                              <a:gd name="T3" fmla="*/ 0 h 20"/>
                            </a:gdLst>
                            <a:ahLst/>
                            <a:cxnLst>
                              <a:cxn ang="0">
                                <a:pos x="T0" y="T1"/>
                              </a:cxn>
                              <a:cxn ang="0">
                                <a:pos x="T2" y="T3"/>
                              </a:cxn>
                            </a:cxnLst>
                            <a:rect l="0" t="0" r="r" b="b"/>
                            <a:pathLst>
                              <a:path w="24" h="20">
                                <a:moveTo>
                                  <a:pt x="0" y="0"/>
                                </a:moveTo>
                                <a:lnTo>
                                  <a:pt x="24"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69" name="Freeform 2537"/>
                        <wps:cNvSpPr>
                          <a:spLocks/>
                        </wps:cNvSpPr>
                        <wps:spPr bwMode="auto">
                          <a:xfrm>
                            <a:off x="98" y="5327"/>
                            <a:ext cx="132" cy="130"/>
                          </a:xfrm>
                          <a:custGeom>
                            <a:avLst/>
                            <a:gdLst>
                              <a:gd name="T0" fmla="*/ 131 w 132"/>
                              <a:gd name="T1" fmla="*/ 63 h 130"/>
                              <a:gd name="T2" fmla="*/ 130 w 132"/>
                              <a:gd name="T3" fmla="*/ 55 h 130"/>
                              <a:gd name="T4" fmla="*/ 128 w 132"/>
                              <a:gd name="T5" fmla="*/ 45 h 130"/>
                              <a:gd name="T6" fmla="*/ 120 w 132"/>
                              <a:gd name="T7" fmla="*/ 27 h 130"/>
                              <a:gd name="T8" fmla="*/ 107 w 132"/>
                              <a:gd name="T9" fmla="*/ 13 h 130"/>
                              <a:gd name="T10" fmla="*/ 91 w 132"/>
                              <a:gd name="T11" fmla="*/ 4 h 130"/>
                              <a:gd name="T12" fmla="*/ 74 w 132"/>
                              <a:gd name="T13" fmla="*/ 0 h 130"/>
                              <a:gd name="T14" fmla="*/ 56 w 132"/>
                              <a:gd name="T15" fmla="*/ 0 h 130"/>
                              <a:gd name="T16" fmla="*/ 38 w 132"/>
                              <a:gd name="T17" fmla="*/ 4 h 130"/>
                              <a:gd name="T18" fmla="*/ 23 w 132"/>
                              <a:gd name="T19" fmla="*/ 13 h 130"/>
                              <a:gd name="T20" fmla="*/ 10 w 132"/>
                              <a:gd name="T21" fmla="*/ 26 h 130"/>
                              <a:gd name="T22" fmla="*/ 3 w 132"/>
                              <a:gd name="T23" fmla="*/ 43 h 130"/>
                              <a:gd name="T24" fmla="*/ 0 w 132"/>
                              <a:gd name="T25" fmla="*/ 63 h 130"/>
                              <a:gd name="T26" fmla="*/ 1 w 132"/>
                              <a:gd name="T27" fmla="*/ 73 h 130"/>
                              <a:gd name="T28" fmla="*/ 5 w 132"/>
                              <a:gd name="T29" fmla="*/ 92 h 130"/>
                              <a:gd name="T30" fmla="*/ 15 w 132"/>
                              <a:gd name="T31" fmla="*/ 107 h 130"/>
                              <a:gd name="T32" fmla="*/ 28 w 132"/>
                              <a:gd name="T33" fmla="*/ 118 h 130"/>
                              <a:gd name="T34" fmla="*/ 43 w 132"/>
                              <a:gd name="T35" fmla="*/ 126 h 130"/>
                              <a:gd name="T36" fmla="*/ 60 w 132"/>
                              <a:gd name="T37" fmla="*/ 129 h 130"/>
                              <a:gd name="T38" fmla="*/ 78 w 132"/>
                              <a:gd name="T39" fmla="*/ 128 h 130"/>
                              <a:gd name="T40" fmla="*/ 94 w 132"/>
                              <a:gd name="T41" fmla="*/ 123 h 130"/>
                              <a:gd name="T42" fmla="*/ 109 w 132"/>
                              <a:gd name="T43" fmla="*/ 113 h 130"/>
                              <a:gd name="T44" fmla="*/ 121 w 132"/>
                              <a:gd name="T45" fmla="*/ 98 h 130"/>
                              <a:gd name="T46" fmla="*/ 130 w 132"/>
                              <a:gd name="T47" fmla="*/ 73 h 130"/>
                              <a:gd name="T48" fmla="*/ 131 w 132"/>
                              <a:gd name="T49" fmla="*/ 63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130">
                                <a:moveTo>
                                  <a:pt x="131" y="63"/>
                                </a:moveTo>
                                <a:lnTo>
                                  <a:pt x="130" y="55"/>
                                </a:lnTo>
                                <a:lnTo>
                                  <a:pt x="128" y="45"/>
                                </a:lnTo>
                                <a:lnTo>
                                  <a:pt x="120" y="27"/>
                                </a:lnTo>
                                <a:lnTo>
                                  <a:pt x="107" y="13"/>
                                </a:lnTo>
                                <a:lnTo>
                                  <a:pt x="91" y="4"/>
                                </a:lnTo>
                                <a:lnTo>
                                  <a:pt x="74" y="0"/>
                                </a:lnTo>
                                <a:lnTo>
                                  <a:pt x="56" y="0"/>
                                </a:lnTo>
                                <a:lnTo>
                                  <a:pt x="38" y="4"/>
                                </a:lnTo>
                                <a:lnTo>
                                  <a:pt x="23" y="13"/>
                                </a:lnTo>
                                <a:lnTo>
                                  <a:pt x="10" y="26"/>
                                </a:lnTo>
                                <a:lnTo>
                                  <a:pt x="3" y="43"/>
                                </a:lnTo>
                                <a:lnTo>
                                  <a:pt x="0" y="63"/>
                                </a:lnTo>
                                <a:lnTo>
                                  <a:pt x="1" y="73"/>
                                </a:lnTo>
                                <a:lnTo>
                                  <a:pt x="5" y="92"/>
                                </a:lnTo>
                                <a:lnTo>
                                  <a:pt x="15" y="107"/>
                                </a:lnTo>
                                <a:lnTo>
                                  <a:pt x="28" y="118"/>
                                </a:lnTo>
                                <a:lnTo>
                                  <a:pt x="43" y="126"/>
                                </a:lnTo>
                                <a:lnTo>
                                  <a:pt x="60" y="129"/>
                                </a:lnTo>
                                <a:lnTo>
                                  <a:pt x="78" y="128"/>
                                </a:lnTo>
                                <a:lnTo>
                                  <a:pt x="94" y="123"/>
                                </a:lnTo>
                                <a:lnTo>
                                  <a:pt x="109" y="113"/>
                                </a:lnTo>
                                <a:lnTo>
                                  <a:pt x="121" y="98"/>
                                </a:lnTo>
                                <a:lnTo>
                                  <a:pt x="130" y="73"/>
                                </a:lnTo>
                                <a:lnTo>
                                  <a:pt x="131" y="63"/>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0" name="Freeform 2538"/>
                        <wps:cNvSpPr>
                          <a:spLocks/>
                        </wps:cNvSpPr>
                        <wps:spPr bwMode="auto">
                          <a:xfrm>
                            <a:off x="517" y="5364"/>
                            <a:ext cx="36" cy="56"/>
                          </a:xfrm>
                          <a:custGeom>
                            <a:avLst/>
                            <a:gdLst>
                              <a:gd name="T0" fmla="*/ 2 w 36"/>
                              <a:gd name="T1" fmla="*/ 10 h 56"/>
                              <a:gd name="T2" fmla="*/ 4 w 36"/>
                              <a:gd name="T3" fmla="*/ 14 h 56"/>
                              <a:gd name="T4" fmla="*/ 2 w 36"/>
                              <a:gd name="T5" fmla="*/ 16 h 56"/>
                              <a:gd name="T6" fmla="*/ 0 w 36"/>
                              <a:gd name="T7" fmla="*/ 14 h 56"/>
                              <a:gd name="T8" fmla="*/ 0 w 36"/>
                              <a:gd name="T9" fmla="*/ 10 h 56"/>
                              <a:gd name="T10" fmla="*/ 2 w 36"/>
                              <a:gd name="T11" fmla="*/ 5 h 56"/>
                              <a:gd name="T12" fmla="*/ 4 w 36"/>
                              <a:gd name="T13" fmla="*/ 2 h 56"/>
                              <a:gd name="T14" fmla="*/ 13 w 36"/>
                              <a:gd name="T15" fmla="*/ 0 h 56"/>
                              <a:gd name="T16" fmla="*/ 24 w 36"/>
                              <a:gd name="T17" fmla="*/ 0 h 56"/>
                              <a:gd name="T18" fmla="*/ 31 w 36"/>
                              <a:gd name="T19" fmla="*/ 2 h 56"/>
                              <a:gd name="T20" fmla="*/ 33 w 36"/>
                              <a:gd name="T21" fmla="*/ 5 h 56"/>
                              <a:gd name="T22" fmla="*/ 36 w 36"/>
                              <a:gd name="T23" fmla="*/ 10 h 56"/>
                              <a:gd name="T24" fmla="*/ 36 w 36"/>
                              <a:gd name="T25" fmla="*/ 16 h 56"/>
                              <a:gd name="T26" fmla="*/ 33 w 36"/>
                              <a:gd name="T27" fmla="*/ 22 h 56"/>
                              <a:gd name="T28" fmla="*/ 26 w 36"/>
                              <a:gd name="T29" fmla="*/ 27 h 56"/>
                              <a:gd name="T30" fmla="*/ 13 w 36"/>
                              <a:gd name="T31" fmla="*/ 32 h 56"/>
                              <a:gd name="T32" fmla="*/ 7 w 36"/>
                              <a:gd name="T33" fmla="*/ 34 h 56"/>
                              <a:gd name="T34" fmla="*/ 2 w 36"/>
                              <a:gd name="T35" fmla="*/ 40 h 56"/>
                              <a:gd name="T36" fmla="*/ 0 w 36"/>
                              <a:gd name="T37" fmla="*/ 49 h 56"/>
                              <a:gd name="T38" fmla="*/ 0 w 36"/>
                              <a:gd name="T39" fmla="*/ 5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6" h="56">
                                <a:moveTo>
                                  <a:pt x="2" y="10"/>
                                </a:moveTo>
                                <a:lnTo>
                                  <a:pt x="4" y="14"/>
                                </a:lnTo>
                                <a:lnTo>
                                  <a:pt x="2" y="16"/>
                                </a:lnTo>
                                <a:lnTo>
                                  <a:pt x="0" y="14"/>
                                </a:lnTo>
                                <a:lnTo>
                                  <a:pt x="0" y="10"/>
                                </a:lnTo>
                                <a:lnTo>
                                  <a:pt x="2" y="5"/>
                                </a:lnTo>
                                <a:lnTo>
                                  <a:pt x="4" y="2"/>
                                </a:lnTo>
                                <a:lnTo>
                                  <a:pt x="13" y="0"/>
                                </a:lnTo>
                                <a:lnTo>
                                  <a:pt x="24" y="0"/>
                                </a:lnTo>
                                <a:lnTo>
                                  <a:pt x="31" y="2"/>
                                </a:lnTo>
                                <a:lnTo>
                                  <a:pt x="33" y="5"/>
                                </a:lnTo>
                                <a:lnTo>
                                  <a:pt x="36" y="10"/>
                                </a:lnTo>
                                <a:lnTo>
                                  <a:pt x="36" y="16"/>
                                </a:lnTo>
                                <a:lnTo>
                                  <a:pt x="33" y="22"/>
                                </a:lnTo>
                                <a:lnTo>
                                  <a:pt x="26" y="27"/>
                                </a:lnTo>
                                <a:lnTo>
                                  <a:pt x="13" y="32"/>
                                </a:lnTo>
                                <a:lnTo>
                                  <a:pt x="7" y="34"/>
                                </a:lnTo>
                                <a:lnTo>
                                  <a:pt x="2" y="40"/>
                                </a:lnTo>
                                <a:lnTo>
                                  <a:pt x="0" y="49"/>
                                </a:ln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1" name="Freeform 2539"/>
                        <wps:cNvSpPr>
                          <a:spLocks/>
                        </wps:cNvSpPr>
                        <wps:spPr bwMode="auto">
                          <a:xfrm>
                            <a:off x="531" y="5364"/>
                            <a:ext cx="21" cy="33"/>
                          </a:xfrm>
                          <a:custGeom>
                            <a:avLst/>
                            <a:gdLst>
                              <a:gd name="T0" fmla="*/ 10 w 21"/>
                              <a:gd name="T1" fmla="*/ 0 h 33"/>
                              <a:gd name="T2" fmla="*/ 15 w 21"/>
                              <a:gd name="T3" fmla="*/ 2 h 33"/>
                              <a:gd name="T4" fmla="*/ 17 w 21"/>
                              <a:gd name="T5" fmla="*/ 5 h 33"/>
                              <a:gd name="T6" fmla="*/ 20 w 21"/>
                              <a:gd name="T7" fmla="*/ 10 h 33"/>
                              <a:gd name="T8" fmla="*/ 20 w 21"/>
                              <a:gd name="T9" fmla="*/ 16 h 33"/>
                              <a:gd name="T10" fmla="*/ 17 w 21"/>
                              <a:gd name="T11" fmla="*/ 22 h 33"/>
                              <a:gd name="T12" fmla="*/ 10 w 21"/>
                              <a:gd name="T13" fmla="*/ 27 h 33"/>
                              <a:gd name="T14" fmla="*/ 0 w 21"/>
                              <a:gd name="T15" fmla="*/ 32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 h="33">
                                <a:moveTo>
                                  <a:pt x="10" y="0"/>
                                </a:moveTo>
                                <a:lnTo>
                                  <a:pt x="15" y="2"/>
                                </a:lnTo>
                                <a:lnTo>
                                  <a:pt x="17" y="5"/>
                                </a:lnTo>
                                <a:lnTo>
                                  <a:pt x="20" y="10"/>
                                </a:lnTo>
                                <a:lnTo>
                                  <a:pt x="20" y="16"/>
                                </a:lnTo>
                                <a:lnTo>
                                  <a:pt x="17" y="22"/>
                                </a:lnTo>
                                <a:lnTo>
                                  <a:pt x="10" y="27"/>
                                </a:lnTo>
                                <a:lnTo>
                                  <a:pt x="0" y="32"/>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2" name="Freeform 2540"/>
                        <wps:cNvSpPr>
                          <a:spLocks/>
                        </wps:cNvSpPr>
                        <wps:spPr bwMode="auto">
                          <a:xfrm>
                            <a:off x="517" y="5413"/>
                            <a:ext cx="36" cy="20"/>
                          </a:xfrm>
                          <a:custGeom>
                            <a:avLst/>
                            <a:gdLst>
                              <a:gd name="T0" fmla="*/ 0 w 36"/>
                              <a:gd name="T1" fmla="*/ 2 h 20"/>
                              <a:gd name="T2" fmla="*/ 2 w 36"/>
                              <a:gd name="T3" fmla="*/ 0 h 20"/>
                              <a:gd name="T4" fmla="*/ 7 w 36"/>
                              <a:gd name="T5" fmla="*/ 0 h 20"/>
                              <a:gd name="T6" fmla="*/ 20 w 36"/>
                              <a:gd name="T7" fmla="*/ 4 h 20"/>
                              <a:gd name="T8" fmla="*/ 28 w 36"/>
                              <a:gd name="T9" fmla="*/ 4 h 20"/>
                              <a:gd name="T10" fmla="*/ 33 w 36"/>
                              <a:gd name="T11" fmla="*/ 2 h 20"/>
                              <a:gd name="T12" fmla="*/ 36 w 36"/>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36" h="20">
                                <a:moveTo>
                                  <a:pt x="0" y="2"/>
                                </a:moveTo>
                                <a:lnTo>
                                  <a:pt x="2" y="0"/>
                                </a:lnTo>
                                <a:lnTo>
                                  <a:pt x="7" y="0"/>
                                </a:lnTo>
                                <a:lnTo>
                                  <a:pt x="20" y="4"/>
                                </a:lnTo>
                                <a:lnTo>
                                  <a:pt x="28" y="4"/>
                                </a:lnTo>
                                <a:lnTo>
                                  <a:pt x="33" y="2"/>
                                </a:lnTo>
                                <a:lnTo>
                                  <a:pt x="36"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3" name="Freeform 2541"/>
                        <wps:cNvSpPr>
                          <a:spLocks/>
                        </wps:cNvSpPr>
                        <wps:spPr bwMode="auto">
                          <a:xfrm>
                            <a:off x="525" y="5407"/>
                            <a:ext cx="29" cy="20"/>
                          </a:xfrm>
                          <a:custGeom>
                            <a:avLst/>
                            <a:gdLst>
                              <a:gd name="T0" fmla="*/ 0 w 29"/>
                              <a:gd name="T1" fmla="*/ 6 h 20"/>
                              <a:gd name="T2" fmla="*/ 13 w 29"/>
                              <a:gd name="T3" fmla="*/ 12 h 20"/>
                              <a:gd name="T4" fmla="*/ 24 w 29"/>
                              <a:gd name="T5" fmla="*/ 12 h 20"/>
                              <a:gd name="T6" fmla="*/ 26 w 29"/>
                              <a:gd name="T7" fmla="*/ 10 h 20"/>
                              <a:gd name="T8" fmla="*/ 28 w 29"/>
                              <a:gd name="T9" fmla="*/ 6 h 20"/>
                              <a:gd name="T10" fmla="*/ 28 w 29"/>
                              <a:gd name="T11" fmla="*/ 0 h 20"/>
                            </a:gdLst>
                            <a:ahLst/>
                            <a:cxnLst>
                              <a:cxn ang="0">
                                <a:pos x="T0" y="T1"/>
                              </a:cxn>
                              <a:cxn ang="0">
                                <a:pos x="T2" y="T3"/>
                              </a:cxn>
                              <a:cxn ang="0">
                                <a:pos x="T4" y="T5"/>
                              </a:cxn>
                              <a:cxn ang="0">
                                <a:pos x="T6" y="T7"/>
                              </a:cxn>
                              <a:cxn ang="0">
                                <a:pos x="T8" y="T9"/>
                              </a:cxn>
                              <a:cxn ang="0">
                                <a:pos x="T10" y="T11"/>
                              </a:cxn>
                            </a:cxnLst>
                            <a:rect l="0" t="0" r="r" b="b"/>
                            <a:pathLst>
                              <a:path w="29" h="20">
                                <a:moveTo>
                                  <a:pt x="0" y="6"/>
                                </a:moveTo>
                                <a:lnTo>
                                  <a:pt x="13" y="12"/>
                                </a:lnTo>
                                <a:lnTo>
                                  <a:pt x="24" y="12"/>
                                </a:lnTo>
                                <a:lnTo>
                                  <a:pt x="26" y="10"/>
                                </a:lnTo>
                                <a:lnTo>
                                  <a:pt x="28" y="6"/>
                                </a:lnTo>
                                <a:lnTo>
                                  <a:pt x="28"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4" name="Freeform 2542"/>
                        <wps:cNvSpPr>
                          <a:spLocks/>
                        </wps:cNvSpPr>
                        <wps:spPr bwMode="auto">
                          <a:xfrm>
                            <a:off x="470" y="5327"/>
                            <a:ext cx="132" cy="131"/>
                          </a:xfrm>
                          <a:custGeom>
                            <a:avLst/>
                            <a:gdLst>
                              <a:gd name="T0" fmla="*/ 131 w 132"/>
                              <a:gd name="T1" fmla="*/ 64 h 131"/>
                              <a:gd name="T2" fmla="*/ 131 w 132"/>
                              <a:gd name="T3" fmla="*/ 55 h 131"/>
                              <a:gd name="T4" fmla="*/ 129 w 132"/>
                              <a:gd name="T5" fmla="*/ 46 h 131"/>
                              <a:gd name="T6" fmla="*/ 120 w 132"/>
                              <a:gd name="T7" fmla="*/ 27 h 131"/>
                              <a:gd name="T8" fmla="*/ 107 w 132"/>
                              <a:gd name="T9" fmla="*/ 13 h 131"/>
                              <a:gd name="T10" fmla="*/ 92 w 132"/>
                              <a:gd name="T11" fmla="*/ 4 h 131"/>
                              <a:gd name="T12" fmla="*/ 75 w 132"/>
                              <a:gd name="T13" fmla="*/ 0 h 131"/>
                              <a:gd name="T14" fmla="*/ 57 w 132"/>
                              <a:gd name="T15" fmla="*/ 0 h 131"/>
                              <a:gd name="T16" fmla="*/ 40 w 132"/>
                              <a:gd name="T17" fmla="*/ 4 h 131"/>
                              <a:gd name="T18" fmla="*/ 25 w 132"/>
                              <a:gd name="T19" fmla="*/ 12 h 131"/>
                              <a:gd name="T20" fmla="*/ 13 w 132"/>
                              <a:gd name="T21" fmla="*/ 25 h 131"/>
                              <a:gd name="T22" fmla="*/ 4 w 132"/>
                              <a:gd name="T23" fmla="*/ 42 h 131"/>
                              <a:gd name="T24" fmla="*/ 0 w 132"/>
                              <a:gd name="T25" fmla="*/ 64 h 131"/>
                              <a:gd name="T26" fmla="*/ 1 w 132"/>
                              <a:gd name="T27" fmla="*/ 73 h 131"/>
                              <a:gd name="T28" fmla="*/ 7 w 132"/>
                              <a:gd name="T29" fmla="*/ 93 h 131"/>
                              <a:gd name="T30" fmla="*/ 17 w 132"/>
                              <a:gd name="T31" fmla="*/ 109 h 131"/>
                              <a:gd name="T32" fmla="*/ 30 w 132"/>
                              <a:gd name="T33" fmla="*/ 120 h 131"/>
                              <a:gd name="T34" fmla="*/ 46 w 132"/>
                              <a:gd name="T35" fmla="*/ 127 h 131"/>
                              <a:gd name="T36" fmla="*/ 63 w 132"/>
                              <a:gd name="T37" fmla="*/ 130 h 131"/>
                              <a:gd name="T38" fmla="*/ 80 w 132"/>
                              <a:gd name="T39" fmla="*/ 128 h 131"/>
                              <a:gd name="T40" fmla="*/ 97 w 132"/>
                              <a:gd name="T41" fmla="*/ 122 h 131"/>
                              <a:gd name="T42" fmla="*/ 112 w 132"/>
                              <a:gd name="T43" fmla="*/ 111 h 131"/>
                              <a:gd name="T44" fmla="*/ 123 w 132"/>
                              <a:gd name="T45" fmla="*/ 96 h 131"/>
                              <a:gd name="T46" fmla="*/ 131 w 132"/>
                              <a:gd name="T47" fmla="*/ 73 h 131"/>
                              <a:gd name="T48" fmla="*/ 131 w 132"/>
                              <a:gd name="T49" fmla="*/ 64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131">
                                <a:moveTo>
                                  <a:pt x="131" y="64"/>
                                </a:moveTo>
                                <a:lnTo>
                                  <a:pt x="131" y="55"/>
                                </a:lnTo>
                                <a:lnTo>
                                  <a:pt x="129" y="46"/>
                                </a:lnTo>
                                <a:lnTo>
                                  <a:pt x="120" y="27"/>
                                </a:lnTo>
                                <a:lnTo>
                                  <a:pt x="107" y="13"/>
                                </a:lnTo>
                                <a:lnTo>
                                  <a:pt x="92" y="4"/>
                                </a:lnTo>
                                <a:lnTo>
                                  <a:pt x="75" y="0"/>
                                </a:lnTo>
                                <a:lnTo>
                                  <a:pt x="57" y="0"/>
                                </a:lnTo>
                                <a:lnTo>
                                  <a:pt x="40" y="4"/>
                                </a:lnTo>
                                <a:lnTo>
                                  <a:pt x="25" y="12"/>
                                </a:lnTo>
                                <a:lnTo>
                                  <a:pt x="13" y="25"/>
                                </a:lnTo>
                                <a:lnTo>
                                  <a:pt x="4" y="42"/>
                                </a:lnTo>
                                <a:lnTo>
                                  <a:pt x="0" y="64"/>
                                </a:lnTo>
                                <a:lnTo>
                                  <a:pt x="1" y="73"/>
                                </a:lnTo>
                                <a:lnTo>
                                  <a:pt x="7" y="93"/>
                                </a:lnTo>
                                <a:lnTo>
                                  <a:pt x="17" y="109"/>
                                </a:lnTo>
                                <a:lnTo>
                                  <a:pt x="30" y="120"/>
                                </a:lnTo>
                                <a:lnTo>
                                  <a:pt x="46" y="127"/>
                                </a:lnTo>
                                <a:lnTo>
                                  <a:pt x="63" y="130"/>
                                </a:lnTo>
                                <a:lnTo>
                                  <a:pt x="80" y="128"/>
                                </a:lnTo>
                                <a:lnTo>
                                  <a:pt x="97" y="122"/>
                                </a:lnTo>
                                <a:lnTo>
                                  <a:pt x="112" y="111"/>
                                </a:lnTo>
                                <a:lnTo>
                                  <a:pt x="123" y="96"/>
                                </a:lnTo>
                                <a:lnTo>
                                  <a:pt x="131" y="73"/>
                                </a:lnTo>
                                <a:lnTo>
                                  <a:pt x="131" y="64"/>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5" name="Freeform 2543"/>
                        <wps:cNvSpPr>
                          <a:spLocks/>
                        </wps:cNvSpPr>
                        <wps:spPr bwMode="auto">
                          <a:xfrm>
                            <a:off x="891" y="5364"/>
                            <a:ext cx="34" cy="26"/>
                          </a:xfrm>
                          <a:custGeom>
                            <a:avLst/>
                            <a:gdLst>
                              <a:gd name="T0" fmla="*/ 2 w 34"/>
                              <a:gd name="T1" fmla="*/ 10 h 26"/>
                              <a:gd name="T2" fmla="*/ 4 w 34"/>
                              <a:gd name="T3" fmla="*/ 14 h 26"/>
                              <a:gd name="T4" fmla="*/ 2 w 34"/>
                              <a:gd name="T5" fmla="*/ 16 h 26"/>
                              <a:gd name="T6" fmla="*/ 0 w 34"/>
                              <a:gd name="T7" fmla="*/ 14 h 26"/>
                              <a:gd name="T8" fmla="*/ 0 w 34"/>
                              <a:gd name="T9" fmla="*/ 10 h 26"/>
                              <a:gd name="T10" fmla="*/ 2 w 34"/>
                              <a:gd name="T11" fmla="*/ 5 h 26"/>
                              <a:gd name="T12" fmla="*/ 4 w 34"/>
                              <a:gd name="T13" fmla="*/ 2 h 26"/>
                              <a:gd name="T14" fmla="*/ 12 w 34"/>
                              <a:gd name="T15" fmla="*/ 0 h 26"/>
                              <a:gd name="T16" fmla="*/ 24 w 34"/>
                              <a:gd name="T17" fmla="*/ 0 h 26"/>
                              <a:gd name="T18" fmla="*/ 31 w 34"/>
                              <a:gd name="T19" fmla="*/ 2 h 26"/>
                              <a:gd name="T20" fmla="*/ 33 w 34"/>
                              <a:gd name="T21" fmla="*/ 8 h 26"/>
                              <a:gd name="T22" fmla="*/ 33 w 34"/>
                              <a:gd name="T23" fmla="*/ 16 h 26"/>
                              <a:gd name="T24" fmla="*/ 31 w 34"/>
                              <a:gd name="T25" fmla="*/ 22 h 26"/>
                              <a:gd name="T26" fmla="*/ 24 w 34"/>
                              <a:gd name="T27" fmla="*/ 25 h 26"/>
                              <a:gd name="T28" fmla="*/ 15 w 34"/>
                              <a:gd name="T29" fmla="*/ 25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34" h="26">
                                <a:moveTo>
                                  <a:pt x="2" y="10"/>
                                </a:moveTo>
                                <a:lnTo>
                                  <a:pt x="4" y="14"/>
                                </a:lnTo>
                                <a:lnTo>
                                  <a:pt x="2" y="16"/>
                                </a:lnTo>
                                <a:lnTo>
                                  <a:pt x="0" y="14"/>
                                </a:lnTo>
                                <a:lnTo>
                                  <a:pt x="0" y="10"/>
                                </a:lnTo>
                                <a:lnTo>
                                  <a:pt x="2" y="5"/>
                                </a:lnTo>
                                <a:lnTo>
                                  <a:pt x="4" y="2"/>
                                </a:lnTo>
                                <a:lnTo>
                                  <a:pt x="12" y="0"/>
                                </a:lnTo>
                                <a:lnTo>
                                  <a:pt x="24" y="0"/>
                                </a:lnTo>
                                <a:lnTo>
                                  <a:pt x="31" y="2"/>
                                </a:lnTo>
                                <a:lnTo>
                                  <a:pt x="33" y="8"/>
                                </a:lnTo>
                                <a:lnTo>
                                  <a:pt x="33" y="16"/>
                                </a:lnTo>
                                <a:lnTo>
                                  <a:pt x="31" y="22"/>
                                </a:lnTo>
                                <a:lnTo>
                                  <a:pt x="24" y="25"/>
                                </a:lnTo>
                                <a:lnTo>
                                  <a:pt x="15" y="2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6" name="Freeform 2544"/>
                        <wps:cNvSpPr>
                          <a:spLocks/>
                        </wps:cNvSpPr>
                        <wps:spPr bwMode="auto">
                          <a:xfrm>
                            <a:off x="891" y="5364"/>
                            <a:ext cx="36" cy="56"/>
                          </a:xfrm>
                          <a:custGeom>
                            <a:avLst/>
                            <a:gdLst>
                              <a:gd name="T0" fmla="*/ 23 w 36"/>
                              <a:gd name="T1" fmla="*/ 0 h 56"/>
                              <a:gd name="T2" fmla="*/ 28 w 36"/>
                              <a:gd name="T3" fmla="*/ 2 h 56"/>
                              <a:gd name="T4" fmla="*/ 31 w 36"/>
                              <a:gd name="T5" fmla="*/ 8 h 56"/>
                              <a:gd name="T6" fmla="*/ 31 w 36"/>
                              <a:gd name="T7" fmla="*/ 16 h 56"/>
                              <a:gd name="T8" fmla="*/ 28 w 36"/>
                              <a:gd name="T9" fmla="*/ 22 h 56"/>
                              <a:gd name="T10" fmla="*/ 23 w 36"/>
                              <a:gd name="T11" fmla="*/ 25 h 56"/>
                              <a:gd name="T12" fmla="*/ 28 w 36"/>
                              <a:gd name="T13" fmla="*/ 27 h 56"/>
                              <a:gd name="T14" fmla="*/ 33 w 36"/>
                              <a:gd name="T15" fmla="*/ 32 h 56"/>
                              <a:gd name="T16" fmla="*/ 35 w 36"/>
                              <a:gd name="T17" fmla="*/ 37 h 56"/>
                              <a:gd name="T18" fmla="*/ 35 w 36"/>
                              <a:gd name="T19" fmla="*/ 45 h 56"/>
                              <a:gd name="T20" fmla="*/ 33 w 36"/>
                              <a:gd name="T21" fmla="*/ 51 h 56"/>
                              <a:gd name="T22" fmla="*/ 31 w 36"/>
                              <a:gd name="T23" fmla="*/ 53 h 56"/>
                              <a:gd name="T24" fmla="*/ 23 w 36"/>
                              <a:gd name="T25" fmla="*/ 55 h 56"/>
                              <a:gd name="T26" fmla="*/ 11 w 36"/>
                              <a:gd name="T27" fmla="*/ 55 h 56"/>
                              <a:gd name="T28" fmla="*/ 4 w 36"/>
                              <a:gd name="T29" fmla="*/ 53 h 56"/>
                              <a:gd name="T30" fmla="*/ 2 w 36"/>
                              <a:gd name="T31" fmla="*/ 51 h 56"/>
                              <a:gd name="T32" fmla="*/ 0 w 36"/>
                              <a:gd name="T33" fmla="*/ 45 h 56"/>
                              <a:gd name="T34" fmla="*/ 0 w 36"/>
                              <a:gd name="T35" fmla="*/ 43 h 56"/>
                              <a:gd name="T36" fmla="*/ 2 w 36"/>
                              <a:gd name="T37" fmla="*/ 40 h 56"/>
                              <a:gd name="T38" fmla="*/ 4 w 36"/>
                              <a:gd name="T39" fmla="*/ 43 h 56"/>
                              <a:gd name="T40" fmla="*/ 2 w 36"/>
                              <a:gd name="T41" fmla="*/ 4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6" h="56">
                                <a:moveTo>
                                  <a:pt x="23" y="0"/>
                                </a:moveTo>
                                <a:lnTo>
                                  <a:pt x="28" y="2"/>
                                </a:lnTo>
                                <a:lnTo>
                                  <a:pt x="31" y="8"/>
                                </a:lnTo>
                                <a:lnTo>
                                  <a:pt x="31" y="16"/>
                                </a:lnTo>
                                <a:lnTo>
                                  <a:pt x="28" y="22"/>
                                </a:lnTo>
                                <a:lnTo>
                                  <a:pt x="23" y="25"/>
                                </a:lnTo>
                                <a:lnTo>
                                  <a:pt x="28" y="27"/>
                                </a:lnTo>
                                <a:lnTo>
                                  <a:pt x="33" y="32"/>
                                </a:lnTo>
                                <a:lnTo>
                                  <a:pt x="35" y="37"/>
                                </a:lnTo>
                                <a:lnTo>
                                  <a:pt x="35" y="45"/>
                                </a:lnTo>
                                <a:lnTo>
                                  <a:pt x="33" y="51"/>
                                </a:lnTo>
                                <a:lnTo>
                                  <a:pt x="31" y="53"/>
                                </a:lnTo>
                                <a:lnTo>
                                  <a:pt x="23" y="55"/>
                                </a:lnTo>
                                <a:lnTo>
                                  <a:pt x="11" y="55"/>
                                </a:lnTo>
                                <a:lnTo>
                                  <a:pt x="4" y="53"/>
                                </a:lnTo>
                                <a:lnTo>
                                  <a:pt x="2" y="51"/>
                                </a:lnTo>
                                <a:lnTo>
                                  <a:pt x="0" y="45"/>
                                </a:lnTo>
                                <a:lnTo>
                                  <a:pt x="0" y="43"/>
                                </a:lnTo>
                                <a:lnTo>
                                  <a:pt x="2" y="40"/>
                                </a:lnTo>
                                <a:lnTo>
                                  <a:pt x="4" y="43"/>
                                </a:lnTo>
                                <a:lnTo>
                                  <a:pt x="2" y="4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7" name="Freeform 2545"/>
                        <wps:cNvSpPr>
                          <a:spLocks/>
                        </wps:cNvSpPr>
                        <wps:spPr bwMode="auto">
                          <a:xfrm>
                            <a:off x="915" y="5392"/>
                            <a:ext cx="20" cy="27"/>
                          </a:xfrm>
                          <a:custGeom>
                            <a:avLst/>
                            <a:gdLst>
                              <a:gd name="T0" fmla="*/ 7 w 20"/>
                              <a:gd name="T1" fmla="*/ 0 h 27"/>
                              <a:gd name="T2" fmla="*/ 9 w 20"/>
                              <a:gd name="T3" fmla="*/ 8 h 27"/>
                              <a:gd name="T4" fmla="*/ 9 w 20"/>
                              <a:gd name="T5" fmla="*/ 16 h 27"/>
                              <a:gd name="T6" fmla="*/ 7 w 20"/>
                              <a:gd name="T7" fmla="*/ 22 h 27"/>
                              <a:gd name="T8" fmla="*/ 4 w 20"/>
                              <a:gd name="T9" fmla="*/ 25 h 27"/>
                              <a:gd name="T10" fmla="*/ 0 w 20"/>
                              <a:gd name="T11" fmla="*/ 26 h 27"/>
                            </a:gdLst>
                            <a:ahLst/>
                            <a:cxnLst>
                              <a:cxn ang="0">
                                <a:pos x="T0" y="T1"/>
                              </a:cxn>
                              <a:cxn ang="0">
                                <a:pos x="T2" y="T3"/>
                              </a:cxn>
                              <a:cxn ang="0">
                                <a:pos x="T4" y="T5"/>
                              </a:cxn>
                              <a:cxn ang="0">
                                <a:pos x="T6" y="T7"/>
                              </a:cxn>
                              <a:cxn ang="0">
                                <a:pos x="T8" y="T9"/>
                              </a:cxn>
                              <a:cxn ang="0">
                                <a:pos x="T10" y="T11"/>
                              </a:cxn>
                            </a:cxnLst>
                            <a:rect l="0" t="0" r="r" b="b"/>
                            <a:pathLst>
                              <a:path w="20" h="27">
                                <a:moveTo>
                                  <a:pt x="7" y="0"/>
                                </a:moveTo>
                                <a:lnTo>
                                  <a:pt x="9" y="8"/>
                                </a:lnTo>
                                <a:lnTo>
                                  <a:pt x="9" y="16"/>
                                </a:lnTo>
                                <a:lnTo>
                                  <a:pt x="7" y="22"/>
                                </a:lnTo>
                                <a:lnTo>
                                  <a:pt x="4" y="25"/>
                                </a:lnTo>
                                <a:lnTo>
                                  <a:pt x="0" y="26"/>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8" name="Freeform 2546"/>
                        <wps:cNvSpPr>
                          <a:spLocks/>
                        </wps:cNvSpPr>
                        <wps:spPr bwMode="auto">
                          <a:xfrm>
                            <a:off x="843" y="5327"/>
                            <a:ext cx="131" cy="131"/>
                          </a:xfrm>
                          <a:custGeom>
                            <a:avLst/>
                            <a:gdLst>
                              <a:gd name="T0" fmla="*/ 130 w 131"/>
                              <a:gd name="T1" fmla="*/ 64 h 131"/>
                              <a:gd name="T2" fmla="*/ 130 w 131"/>
                              <a:gd name="T3" fmla="*/ 55 h 131"/>
                              <a:gd name="T4" fmla="*/ 129 w 131"/>
                              <a:gd name="T5" fmla="*/ 46 h 131"/>
                              <a:gd name="T6" fmla="*/ 120 w 131"/>
                              <a:gd name="T7" fmla="*/ 27 h 131"/>
                              <a:gd name="T8" fmla="*/ 107 w 131"/>
                              <a:gd name="T9" fmla="*/ 14 h 131"/>
                              <a:gd name="T10" fmla="*/ 92 w 131"/>
                              <a:gd name="T11" fmla="*/ 4 h 131"/>
                              <a:gd name="T12" fmla="*/ 75 w 131"/>
                              <a:gd name="T13" fmla="*/ 0 h 131"/>
                              <a:gd name="T14" fmla="*/ 58 w 131"/>
                              <a:gd name="T15" fmla="*/ 0 h 131"/>
                              <a:gd name="T16" fmla="*/ 41 w 131"/>
                              <a:gd name="T17" fmla="*/ 4 h 131"/>
                              <a:gd name="T18" fmla="*/ 26 w 131"/>
                              <a:gd name="T19" fmla="*/ 12 h 131"/>
                              <a:gd name="T20" fmla="*/ 13 w 131"/>
                              <a:gd name="T21" fmla="*/ 25 h 131"/>
                              <a:gd name="T22" fmla="*/ 4 w 131"/>
                              <a:gd name="T23" fmla="*/ 41 h 131"/>
                              <a:gd name="T24" fmla="*/ 0 w 131"/>
                              <a:gd name="T25" fmla="*/ 73 h 131"/>
                              <a:gd name="T26" fmla="*/ 6 w 131"/>
                              <a:gd name="T27" fmla="*/ 93 h 131"/>
                              <a:gd name="T28" fmla="*/ 17 w 131"/>
                              <a:gd name="T29" fmla="*/ 109 h 131"/>
                              <a:gd name="T30" fmla="*/ 30 w 131"/>
                              <a:gd name="T31" fmla="*/ 120 h 131"/>
                              <a:gd name="T32" fmla="*/ 46 w 131"/>
                              <a:gd name="T33" fmla="*/ 127 h 131"/>
                              <a:gd name="T34" fmla="*/ 63 w 131"/>
                              <a:gd name="T35" fmla="*/ 130 h 131"/>
                              <a:gd name="T36" fmla="*/ 80 w 131"/>
                              <a:gd name="T37" fmla="*/ 129 h 131"/>
                              <a:gd name="T38" fmla="*/ 96 w 131"/>
                              <a:gd name="T39" fmla="*/ 123 h 131"/>
                              <a:gd name="T40" fmla="*/ 111 w 131"/>
                              <a:gd name="T41" fmla="*/ 112 h 131"/>
                              <a:gd name="T42" fmla="*/ 123 w 131"/>
                              <a:gd name="T43" fmla="*/ 97 h 131"/>
                              <a:gd name="T44" fmla="*/ 130 w 131"/>
                              <a:gd name="T45" fmla="*/ 73 h 131"/>
                              <a:gd name="T46" fmla="*/ 130 w 131"/>
                              <a:gd name="T47" fmla="*/ 64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31" h="131">
                                <a:moveTo>
                                  <a:pt x="130" y="64"/>
                                </a:moveTo>
                                <a:lnTo>
                                  <a:pt x="130" y="55"/>
                                </a:lnTo>
                                <a:lnTo>
                                  <a:pt x="129" y="46"/>
                                </a:lnTo>
                                <a:lnTo>
                                  <a:pt x="120" y="27"/>
                                </a:lnTo>
                                <a:lnTo>
                                  <a:pt x="107" y="14"/>
                                </a:lnTo>
                                <a:lnTo>
                                  <a:pt x="92" y="4"/>
                                </a:lnTo>
                                <a:lnTo>
                                  <a:pt x="75" y="0"/>
                                </a:lnTo>
                                <a:lnTo>
                                  <a:pt x="58" y="0"/>
                                </a:lnTo>
                                <a:lnTo>
                                  <a:pt x="41" y="4"/>
                                </a:lnTo>
                                <a:lnTo>
                                  <a:pt x="26" y="12"/>
                                </a:lnTo>
                                <a:lnTo>
                                  <a:pt x="13" y="25"/>
                                </a:lnTo>
                                <a:lnTo>
                                  <a:pt x="4" y="41"/>
                                </a:lnTo>
                                <a:lnTo>
                                  <a:pt x="0" y="73"/>
                                </a:lnTo>
                                <a:lnTo>
                                  <a:pt x="6" y="93"/>
                                </a:lnTo>
                                <a:lnTo>
                                  <a:pt x="17" y="109"/>
                                </a:lnTo>
                                <a:lnTo>
                                  <a:pt x="30" y="120"/>
                                </a:lnTo>
                                <a:lnTo>
                                  <a:pt x="46" y="127"/>
                                </a:lnTo>
                                <a:lnTo>
                                  <a:pt x="63" y="130"/>
                                </a:lnTo>
                                <a:lnTo>
                                  <a:pt x="80" y="129"/>
                                </a:lnTo>
                                <a:lnTo>
                                  <a:pt x="96" y="123"/>
                                </a:lnTo>
                                <a:lnTo>
                                  <a:pt x="111" y="112"/>
                                </a:lnTo>
                                <a:lnTo>
                                  <a:pt x="123" y="97"/>
                                </a:lnTo>
                                <a:lnTo>
                                  <a:pt x="130" y="73"/>
                                </a:lnTo>
                                <a:lnTo>
                                  <a:pt x="130" y="64"/>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9" name="Freeform 2547"/>
                        <wps:cNvSpPr>
                          <a:spLocks/>
                        </wps:cNvSpPr>
                        <wps:spPr bwMode="auto">
                          <a:xfrm>
                            <a:off x="1288" y="5370"/>
                            <a:ext cx="20" cy="50"/>
                          </a:xfrm>
                          <a:custGeom>
                            <a:avLst/>
                            <a:gdLst>
                              <a:gd name="T0" fmla="*/ 0 w 20"/>
                              <a:gd name="T1" fmla="*/ 0 h 50"/>
                              <a:gd name="T2" fmla="*/ 0 w 20"/>
                              <a:gd name="T3" fmla="*/ 49 h 50"/>
                            </a:gdLst>
                            <a:ahLst/>
                            <a:cxnLst>
                              <a:cxn ang="0">
                                <a:pos x="T0" y="T1"/>
                              </a:cxn>
                              <a:cxn ang="0">
                                <a:pos x="T2" y="T3"/>
                              </a:cxn>
                            </a:cxnLst>
                            <a:rect l="0" t="0" r="r" b="b"/>
                            <a:pathLst>
                              <a:path w="20" h="50">
                                <a:moveTo>
                                  <a:pt x="0" y="0"/>
                                </a:moveTo>
                                <a:lnTo>
                                  <a:pt x="0" y="49"/>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0" name="Freeform 2548"/>
                        <wps:cNvSpPr>
                          <a:spLocks/>
                        </wps:cNvSpPr>
                        <wps:spPr bwMode="auto">
                          <a:xfrm>
                            <a:off x="1290" y="5364"/>
                            <a:ext cx="20" cy="56"/>
                          </a:xfrm>
                          <a:custGeom>
                            <a:avLst/>
                            <a:gdLst>
                              <a:gd name="T0" fmla="*/ 0 w 20"/>
                              <a:gd name="T1" fmla="*/ 0 h 56"/>
                              <a:gd name="T2" fmla="*/ 0 w 20"/>
                              <a:gd name="T3" fmla="*/ 55 h 56"/>
                            </a:gdLst>
                            <a:ahLst/>
                            <a:cxnLst>
                              <a:cxn ang="0">
                                <a:pos x="T0" y="T1"/>
                              </a:cxn>
                              <a:cxn ang="0">
                                <a:pos x="T2" y="T3"/>
                              </a:cxn>
                            </a:cxnLst>
                            <a:rect l="0" t="0" r="r" b="b"/>
                            <a:pathLst>
                              <a:path w="20" h="56">
                                <a:moveTo>
                                  <a:pt x="0" y="0"/>
                                </a:move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1" name="Freeform 2549"/>
                        <wps:cNvSpPr>
                          <a:spLocks/>
                        </wps:cNvSpPr>
                        <wps:spPr bwMode="auto">
                          <a:xfrm>
                            <a:off x="1261" y="5364"/>
                            <a:ext cx="41" cy="41"/>
                          </a:xfrm>
                          <a:custGeom>
                            <a:avLst/>
                            <a:gdLst>
                              <a:gd name="T0" fmla="*/ 28 w 41"/>
                              <a:gd name="T1" fmla="*/ 0 h 41"/>
                              <a:gd name="T2" fmla="*/ 0 w 41"/>
                              <a:gd name="T3" fmla="*/ 40 h 41"/>
                              <a:gd name="T4" fmla="*/ 40 w 41"/>
                              <a:gd name="T5" fmla="*/ 40 h 41"/>
                            </a:gdLst>
                            <a:ahLst/>
                            <a:cxnLst>
                              <a:cxn ang="0">
                                <a:pos x="T0" y="T1"/>
                              </a:cxn>
                              <a:cxn ang="0">
                                <a:pos x="T2" y="T3"/>
                              </a:cxn>
                              <a:cxn ang="0">
                                <a:pos x="T4" y="T5"/>
                              </a:cxn>
                            </a:cxnLst>
                            <a:rect l="0" t="0" r="r" b="b"/>
                            <a:pathLst>
                              <a:path w="41" h="41">
                                <a:moveTo>
                                  <a:pt x="28" y="0"/>
                                </a:moveTo>
                                <a:lnTo>
                                  <a:pt x="0" y="40"/>
                                </a:lnTo>
                                <a:lnTo>
                                  <a:pt x="40" y="4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2" name="Freeform 2550"/>
                        <wps:cNvSpPr>
                          <a:spLocks/>
                        </wps:cNvSpPr>
                        <wps:spPr bwMode="auto">
                          <a:xfrm>
                            <a:off x="1280" y="5419"/>
                            <a:ext cx="20" cy="20"/>
                          </a:xfrm>
                          <a:custGeom>
                            <a:avLst/>
                            <a:gdLst>
                              <a:gd name="T0" fmla="*/ 0 w 20"/>
                              <a:gd name="T1" fmla="*/ 0 h 20"/>
                              <a:gd name="T2" fmla="*/ 18 w 20"/>
                              <a:gd name="T3" fmla="*/ 0 h 20"/>
                            </a:gdLst>
                            <a:ahLst/>
                            <a:cxnLst>
                              <a:cxn ang="0">
                                <a:pos x="T0" y="T1"/>
                              </a:cxn>
                              <a:cxn ang="0">
                                <a:pos x="T2" y="T3"/>
                              </a:cxn>
                            </a:cxnLst>
                            <a:rect l="0" t="0" r="r" b="b"/>
                            <a:pathLst>
                              <a:path w="20" h="20">
                                <a:moveTo>
                                  <a:pt x="0" y="0"/>
                                </a:moveTo>
                                <a:lnTo>
                                  <a:pt x="18"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3" name="Freeform 2551"/>
                        <wps:cNvSpPr>
                          <a:spLocks/>
                        </wps:cNvSpPr>
                        <wps:spPr bwMode="auto">
                          <a:xfrm>
                            <a:off x="1216" y="5327"/>
                            <a:ext cx="131" cy="131"/>
                          </a:xfrm>
                          <a:custGeom>
                            <a:avLst/>
                            <a:gdLst>
                              <a:gd name="T0" fmla="*/ 130 w 131"/>
                              <a:gd name="T1" fmla="*/ 63 h 131"/>
                              <a:gd name="T2" fmla="*/ 130 w 131"/>
                              <a:gd name="T3" fmla="*/ 55 h 131"/>
                              <a:gd name="T4" fmla="*/ 128 w 131"/>
                              <a:gd name="T5" fmla="*/ 45 h 131"/>
                              <a:gd name="T6" fmla="*/ 119 w 131"/>
                              <a:gd name="T7" fmla="*/ 27 h 131"/>
                              <a:gd name="T8" fmla="*/ 107 w 131"/>
                              <a:gd name="T9" fmla="*/ 13 h 131"/>
                              <a:gd name="T10" fmla="*/ 92 w 131"/>
                              <a:gd name="T11" fmla="*/ 4 h 131"/>
                              <a:gd name="T12" fmla="*/ 75 w 131"/>
                              <a:gd name="T13" fmla="*/ 0 h 131"/>
                              <a:gd name="T14" fmla="*/ 57 w 131"/>
                              <a:gd name="T15" fmla="*/ 0 h 131"/>
                              <a:gd name="T16" fmla="*/ 40 w 131"/>
                              <a:gd name="T17" fmla="*/ 4 h 131"/>
                              <a:gd name="T18" fmla="*/ 25 w 131"/>
                              <a:gd name="T19" fmla="*/ 12 h 131"/>
                              <a:gd name="T20" fmla="*/ 12 w 131"/>
                              <a:gd name="T21" fmla="*/ 25 h 131"/>
                              <a:gd name="T22" fmla="*/ 3 w 131"/>
                              <a:gd name="T23" fmla="*/ 42 h 131"/>
                              <a:gd name="T24" fmla="*/ 0 w 131"/>
                              <a:gd name="T25" fmla="*/ 73 h 131"/>
                              <a:gd name="T26" fmla="*/ 7 w 131"/>
                              <a:gd name="T27" fmla="*/ 94 h 131"/>
                              <a:gd name="T28" fmla="*/ 18 w 131"/>
                              <a:gd name="T29" fmla="*/ 109 h 131"/>
                              <a:gd name="T30" fmla="*/ 32 w 131"/>
                              <a:gd name="T31" fmla="*/ 121 h 131"/>
                              <a:gd name="T32" fmla="*/ 48 w 131"/>
                              <a:gd name="T33" fmla="*/ 128 h 131"/>
                              <a:gd name="T34" fmla="*/ 66 w 131"/>
                              <a:gd name="T35" fmla="*/ 130 h 131"/>
                              <a:gd name="T36" fmla="*/ 83 w 131"/>
                              <a:gd name="T37" fmla="*/ 127 h 131"/>
                              <a:gd name="T38" fmla="*/ 99 w 131"/>
                              <a:gd name="T39" fmla="*/ 121 h 131"/>
                              <a:gd name="T40" fmla="*/ 113 w 131"/>
                              <a:gd name="T41" fmla="*/ 109 h 131"/>
                              <a:gd name="T42" fmla="*/ 124 w 131"/>
                              <a:gd name="T43" fmla="*/ 93 h 131"/>
                              <a:gd name="T44" fmla="*/ 130 w 131"/>
                              <a:gd name="T45" fmla="*/ 73 h 131"/>
                              <a:gd name="T46" fmla="*/ 130 w 131"/>
                              <a:gd name="T47" fmla="*/ 63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31" h="131">
                                <a:moveTo>
                                  <a:pt x="130" y="63"/>
                                </a:moveTo>
                                <a:lnTo>
                                  <a:pt x="130" y="55"/>
                                </a:lnTo>
                                <a:lnTo>
                                  <a:pt x="128" y="45"/>
                                </a:lnTo>
                                <a:lnTo>
                                  <a:pt x="119" y="27"/>
                                </a:lnTo>
                                <a:lnTo>
                                  <a:pt x="107" y="13"/>
                                </a:lnTo>
                                <a:lnTo>
                                  <a:pt x="92" y="4"/>
                                </a:lnTo>
                                <a:lnTo>
                                  <a:pt x="75" y="0"/>
                                </a:lnTo>
                                <a:lnTo>
                                  <a:pt x="57" y="0"/>
                                </a:lnTo>
                                <a:lnTo>
                                  <a:pt x="40" y="4"/>
                                </a:lnTo>
                                <a:lnTo>
                                  <a:pt x="25" y="12"/>
                                </a:lnTo>
                                <a:lnTo>
                                  <a:pt x="12" y="25"/>
                                </a:lnTo>
                                <a:lnTo>
                                  <a:pt x="3" y="42"/>
                                </a:lnTo>
                                <a:lnTo>
                                  <a:pt x="0" y="73"/>
                                </a:lnTo>
                                <a:lnTo>
                                  <a:pt x="7" y="94"/>
                                </a:lnTo>
                                <a:lnTo>
                                  <a:pt x="18" y="109"/>
                                </a:lnTo>
                                <a:lnTo>
                                  <a:pt x="32" y="121"/>
                                </a:lnTo>
                                <a:lnTo>
                                  <a:pt x="48" y="128"/>
                                </a:lnTo>
                                <a:lnTo>
                                  <a:pt x="66" y="130"/>
                                </a:lnTo>
                                <a:lnTo>
                                  <a:pt x="83" y="127"/>
                                </a:lnTo>
                                <a:lnTo>
                                  <a:pt x="99" y="121"/>
                                </a:lnTo>
                                <a:lnTo>
                                  <a:pt x="113" y="109"/>
                                </a:lnTo>
                                <a:lnTo>
                                  <a:pt x="124" y="93"/>
                                </a:lnTo>
                                <a:lnTo>
                                  <a:pt x="130" y="73"/>
                                </a:lnTo>
                                <a:lnTo>
                                  <a:pt x="130" y="63"/>
                                </a:lnTo>
                                <a:close/>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4" name="Freeform 2552"/>
                        <wps:cNvSpPr>
                          <a:spLocks/>
                        </wps:cNvSpPr>
                        <wps:spPr bwMode="auto">
                          <a:xfrm>
                            <a:off x="1636" y="5364"/>
                            <a:ext cx="38" cy="56"/>
                          </a:xfrm>
                          <a:custGeom>
                            <a:avLst/>
                            <a:gdLst>
                              <a:gd name="T0" fmla="*/ 4 w 38"/>
                              <a:gd name="T1" fmla="*/ 0 h 56"/>
                              <a:gd name="T2" fmla="*/ 0 w 38"/>
                              <a:gd name="T3" fmla="*/ 27 h 56"/>
                              <a:gd name="T4" fmla="*/ 4 w 38"/>
                              <a:gd name="T5" fmla="*/ 22 h 56"/>
                              <a:gd name="T6" fmla="*/ 13 w 38"/>
                              <a:gd name="T7" fmla="*/ 19 h 56"/>
                              <a:gd name="T8" fmla="*/ 21 w 38"/>
                              <a:gd name="T9" fmla="*/ 19 h 56"/>
                              <a:gd name="T10" fmla="*/ 28 w 38"/>
                              <a:gd name="T11" fmla="*/ 22 h 56"/>
                              <a:gd name="T12" fmla="*/ 34 w 38"/>
                              <a:gd name="T13" fmla="*/ 27 h 56"/>
                              <a:gd name="T14" fmla="*/ 37 w 38"/>
                              <a:gd name="T15" fmla="*/ 34 h 56"/>
                              <a:gd name="T16" fmla="*/ 37 w 38"/>
                              <a:gd name="T17" fmla="*/ 40 h 56"/>
                              <a:gd name="T18" fmla="*/ 34 w 38"/>
                              <a:gd name="T19" fmla="*/ 49 h 56"/>
                              <a:gd name="T20" fmla="*/ 28 w 38"/>
                              <a:gd name="T21" fmla="*/ 53 h 56"/>
                              <a:gd name="T22" fmla="*/ 21 w 38"/>
                              <a:gd name="T23" fmla="*/ 55 h 56"/>
                              <a:gd name="T24" fmla="*/ 13 w 38"/>
                              <a:gd name="T25" fmla="*/ 55 h 56"/>
                              <a:gd name="T26" fmla="*/ 4 w 38"/>
                              <a:gd name="T27" fmla="*/ 53 h 56"/>
                              <a:gd name="T28" fmla="*/ 2 w 38"/>
                              <a:gd name="T29" fmla="*/ 51 h 56"/>
                              <a:gd name="T30" fmla="*/ 0 w 38"/>
                              <a:gd name="T31" fmla="*/ 45 h 56"/>
                              <a:gd name="T32" fmla="*/ 0 w 38"/>
                              <a:gd name="T33" fmla="*/ 43 h 56"/>
                              <a:gd name="T34" fmla="*/ 2 w 38"/>
                              <a:gd name="T35" fmla="*/ 40 h 56"/>
                              <a:gd name="T36" fmla="*/ 4 w 38"/>
                              <a:gd name="T37" fmla="*/ 43 h 56"/>
                              <a:gd name="T38" fmla="*/ 2 w 38"/>
                              <a:gd name="T39" fmla="*/ 4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8" h="56">
                                <a:moveTo>
                                  <a:pt x="4" y="0"/>
                                </a:moveTo>
                                <a:lnTo>
                                  <a:pt x="0" y="27"/>
                                </a:lnTo>
                                <a:lnTo>
                                  <a:pt x="4" y="22"/>
                                </a:lnTo>
                                <a:lnTo>
                                  <a:pt x="13" y="19"/>
                                </a:lnTo>
                                <a:lnTo>
                                  <a:pt x="21" y="19"/>
                                </a:lnTo>
                                <a:lnTo>
                                  <a:pt x="28" y="22"/>
                                </a:lnTo>
                                <a:lnTo>
                                  <a:pt x="34" y="27"/>
                                </a:lnTo>
                                <a:lnTo>
                                  <a:pt x="37" y="34"/>
                                </a:lnTo>
                                <a:lnTo>
                                  <a:pt x="37" y="40"/>
                                </a:lnTo>
                                <a:lnTo>
                                  <a:pt x="34" y="49"/>
                                </a:lnTo>
                                <a:lnTo>
                                  <a:pt x="28" y="53"/>
                                </a:lnTo>
                                <a:lnTo>
                                  <a:pt x="21" y="55"/>
                                </a:lnTo>
                                <a:lnTo>
                                  <a:pt x="13" y="55"/>
                                </a:lnTo>
                                <a:lnTo>
                                  <a:pt x="4" y="53"/>
                                </a:lnTo>
                                <a:lnTo>
                                  <a:pt x="2" y="51"/>
                                </a:lnTo>
                                <a:lnTo>
                                  <a:pt x="0" y="45"/>
                                </a:lnTo>
                                <a:lnTo>
                                  <a:pt x="0" y="43"/>
                                </a:lnTo>
                                <a:lnTo>
                                  <a:pt x="2" y="40"/>
                                </a:lnTo>
                                <a:lnTo>
                                  <a:pt x="4" y="43"/>
                                </a:lnTo>
                                <a:lnTo>
                                  <a:pt x="2" y="4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5" name="Freeform 2553"/>
                        <wps:cNvSpPr>
                          <a:spLocks/>
                        </wps:cNvSpPr>
                        <wps:spPr bwMode="auto">
                          <a:xfrm>
                            <a:off x="1658" y="5383"/>
                            <a:ext cx="20" cy="36"/>
                          </a:xfrm>
                          <a:custGeom>
                            <a:avLst/>
                            <a:gdLst>
                              <a:gd name="T0" fmla="*/ 0 w 20"/>
                              <a:gd name="T1" fmla="*/ 0 h 36"/>
                              <a:gd name="T2" fmla="*/ 4 w 20"/>
                              <a:gd name="T3" fmla="*/ 3 h 36"/>
                              <a:gd name="T4" fmla="*/ 16 w 20"/>
                              <a:gd name="T5" fmla="*/ 12 h 36"/>
                              <a:gd name="T6" fmla="*/ 16 w 20"/>
                              <a:gd name="T7" fmla="*/ 25 h 36"/>
                              <a:gd name="T8" fmla="*/ 4 w 20"/>
                              <a:gd name="T9" fmla="*/ 34 h 36"/>
                              <a:gd name="T10" fmla="*/ 0 w 20"/>
                              <a:gd name="T11" fmla="*/ 36 h 36"/>
                            </a:gdLst>
                            <a:ahLst/>
                            <a:cxnLst>
                              <a:cxn ang="0">
                                <a:pos x="T0" y="T1"/>
                              </a:cxn>
                              <a:cxn ang="0">
                                <a:pos x="T2" y="T3"/>
                              </a:cxn>
                              <a:cxn ang="0">
                                <a:pos x="T4" y="T5"/>
                              </a:cxn>
                              <a:cxn ang="0">
                                <a:pos x="T6" y="T7"/>
                              </a:cxn>
                              <a:cxn ang="0">
                                <a:pos x="T8" y="T9"/>
                              </a:cxn>
                              <a:cxn ang="0">
                                <a:pos x="T10" y="T11"/>
                              </a:cxn>
                            </a:cxnLst>
                            <a:rect l="0" t="0" r="r" b="b"/>
                            <a:pathLst>
                              <a:path w="20" h="36">
                                <a:moveTo>
                                  <a:pt x="0" y="0"/>
                                </a:moveTo>
                                <a:lnTo>
                                  <a:pt x="4" y="3"/>
                                </a:lnTo>
                                <a:lnTo>
                                  <a:pt x="16" y="12"/>
                                </a:lnTo>
                                <a:lnTo>
                                  <a:pt x="16" y="25"/>
                                </a:lnTo>
                                <a:lnTo>
                                  <a:pt x="4" y="34"/>
                                </a:lnTo>
                                <a:lnTo>
                                  <a:pt x="0" y="36"/>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6" name="Freeform 2554"/>
                        <wps:cNvSpPr>
                          <a:spLocks/>
                        </wps:cNvSpPr>
                        <wps:spPr bwMode="auto">
                          <a:xfrm>
                            <a:off x="1641" y="5364"/>
                            <a:ext cx="27" cy="20"/>
                          </a:xfrm>
                          <a:custGeom>
                            <a:avLst/>
                            <a:gdLst>
                              <a:gd name="T0" fmla="*/ 0 w 27"/>
                              <a:gd name="T1" fmla="*/ 0 h 20"/>
                              <a:gd name="T2" fmla="*/ 26 w 27"/>
                              <a:gd name="T3" fmla="*/ 0 h 20"/>
                            </a:gdLst>
                            <a:ahLst/>
                            <a:cxnLst>
                              <a:cxn ang="0">
                                <a:pos x="T0" y="T1"/>
                              </a:cxn>
                              <a:cxn ang="0">
                                <a:pos x="T2" y="T3"/>
                              </a:cxn>
                            </a:cxnLst>
                            <a:rect l="0" t="0" r="r" b="b"/>
                            <a:pathLst>
                              <a:path w="27" h="20">
                                <a:moveTo>
                                  <a:pt x="0" y="0"/>
                                </a:moveTo>
                                <a:lnTo>
                                  <a:pt x="26"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7" name="Freeform 2555"/>
                        <wps:cNvSpPr>
                          <a:spLocks/>
                        </wps:cNvSpPr>
                        <wps:spPr bwMode="auto">
                          <a:xfrm>
                            <a:off x="1641" y="5364"/>
                            <a:ext cx="27" cy="20"/>
                          </a:xfrm>
                          <a:custGeom>
                            <a:avLst/>
                            <a:gdLst>
                              <a:gd name="T0" fmla="*/ 0 w 27"/>
                              <a:gd name="T1" fmla="*/ 2 h 20"/>
                              <a:gd name="T2" fmla="*/ 14 w 27"/>
                              <a:gd name="T3" fmla="*/ 2 h 20"/>
                              <a:gd name="T4" fmla="*/ 26 w 27"/>
                              <a:gd name="T5" fmla="*/ 0 h 20"/>
                            </a:gdLst>
                            <a:ahLst/>
                            <a:cxnLst>
                              <a:cxn ang="0">
                                <a:pos x="T0" y="T1"/>
                              </a:cxn>
                              <a:cxn ang="0">
                                <a:pos x="T2" y="T3"/>
                              </a:cxn>
                              <a:cxn ang="0">
                                <a:pos x="T4" y="T5"/>
                              </a:cxn>
                            </a:cxnLst>
                            <a:rect l="0" t="0" r="r" b="b"/>
                            <a:pathLst>
                              <a:path w="27" h="20">
                                <a:moveTo>
                                  <a:pt x="0" y="2"/>
                                </a:moveTo>
                                <a:lnTo>
                                  <a:pt x="14" y="2"/>
                                </a:lnTo>
                                <a:lnTo>
                                  <a:pt x="26"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8" name="Freeform 2556"/>
                        <wps:cNvSpPr>
                          <a:spLocks/>
                        </wps:cNvSpPr>
                        <wps:spPr bwMode="auto">
                          <a:xfrm>
                            <a:off x="1589" y="5327"/>
                            <a:ext cx="131" cy="131"/>
                          </a:xfrm>
                          <a:custGeom>
                            <a:avLst/>
                            <a:gdLst>
                              <a:gd name="T0" fmla="*/ 130 w 131"/>
                              <a:gd name="T1" fmla="*/ 64 h 131"/>
                              <a:gd name="T2" fmla="*/ 130 w 131"/>
                              <a:gd name="T3" fmla="*/ 55 h 131"/>
                              <a:gd name="T4" fmla="*/ 128 w 131"/>
                              <a:gd name="T5" fmla="*/ 46 h 131"/>
                              <a:gd name="T6" fmla="*/ 119 w 131"/>
                              <a:gd name="T7" fmla="*/ 27 h 131"/>
                              <a:gd name="T8" fmla="*/ 107 w 131"/>
                              <a:gd name="T9" fmla="*/ 14 h 131"/>
                              <a:gd name="T10" fmla="*/ 91 w 131"/>
                              <a:gd name="T11" fmla="*/ 4 h 131"/>
                              <a:gd name="T12" fmla="*/ 75 w 131"/>
                              <a:gd name="T13" fmla="*/ 0 h 131"/>
                              <a:gd name="T14" fmla="*/ 57 w 131"/>
                              <a:gd name="T15" fmla="*/ 0 h 131"/>
                              <a:gd name="T16" fmla="*/ 40 w 131"/>
                              <a:gd name="T17" fmla="*/ 4 h 131"/>
                              <a:gd name="T18" fmla="*/ 24 w 131"/>
                              <a:gd name="T19" fmla="*/ 13 h 131"/>
                              <a:gd name="T20" fmla="*/ 12 w 131"/>
                              <a:gd name="T21" fmla="*/ 26 h 131"/>
                              <a:gd name="T22" fmla="*/ 2 w 131"/>
                              <a:gd name="T23" fmla="*/ 44 h 131"/>
                              <a:gd name="T24" fmla="*/ 0 w 131"/>
                              <a:gd name="T25" fmla="*/ 73 h 131"/>
                              <a:gd name="T26" fmla="*/ 5 w 131"/>
                              <a:gd name="T27" fmla="*/ 93 h 131"/>
                              <a:gd name="T28" fmla="*/ 16 w 131"/>
                              <a:gd name="T29" fmla="*/ 108 h 131"/>
                              <a:gd name="T30" fmla="*/ 29 w 131"/>
                              <a:gd name="T31" fmla="*/ 120 h 131"/>
                              <a:gd name="T32" fmla="*/ 46 w 131"/>
                              <a:gd name="T33" fmla="*/ 127 h 131"/>
                              <a:gd name="T34" fmla="*/ 63 w 131"/>
                              <a:gd name="T35" fmla="*/ 130 h 131"/>
                              <a:gd name="T36" fmla="*/ 80 w 131"/>
                              <a:gd name="T37" fmla="*/ 128 h 131"/>
                              <a:gd name="T38" fmla="*/ 97 w 131"/>
                              <a:gd name="T39" fmla="*/ 122 h 131"/>
                              <a:gd name="T40" fmla="*/ 111 w 131"/>
                              <a:gd name="T41" fmla="*/ 112 h 131"/>
                              <a:gd name="T42" fmla="*/ 123 w 131"/>
                              <a:gd name="T43" fmla="*/ 96 h 131"/>
                              <a:gd name="T44" fmla="*/ 130 w 131"/>
                              <a:gd name="T45" fmla="*/ 73 h 131"/>
                              <a:gd name="T46" fmla="*/ 130 w 131"/>
                              <a:gd name="T47" fmla="*/ 64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31" h="131">
                                <a:moveTo>
                                  <a:pt x="130" y="64"/>
                                </a:moveTo>
                                <a:lnTo>
                                  <a:pt x="130" y="55"/>
                                </a:lnTo>
                                <a:lnTo>
                                  <a:pt x="128" y="46"/>
                                </a:lnTo>
                                <a:lnTo>
                                  <a:pt x="119" y="27"/>
                                </a:lnTo>
                                <a:lnTo>
                                  <a:pt x="107" y="14"/>
                                </a:lnTo>
                                <a:lnTo>
                                  <a:pt x="91" y="4"/>
                                </a:lnTo>
                                <a:lnTo>
                                  <a:pt x="75" y="0"/>
                                </a:lnTo>
                                <a:lnTo>
                                  <a:pt x="57" y="0"/>
                                </a:lnTo>
                                <a:lnTo>
                                  <a:pt x="40" y="4"/>
                                </a:lnTo>
                                <a:lnTo>
                                  <a:pt x="24" y="13"/>
                                </a:lnTo>
                                <a:lnTo>
                                  <a:pt x="12" y="26"/>
                                </a:lnTo>
                                <a:lnTo>
                                  <a:pt x="2" y="44"/>
                                </a:lnTo>
                                <a:lnTo>
                                  <a:pt x="0" y="73"/>
                                </a:lnTo>
                                <a:lnTo>
                                  <a:pt x="5" y="93"/>
                                </a:lnTo>
                                <a:lnTo>
                                  <a:pt x="16" y="108"/>
                                </a:lnTo>
                                <a:lnTo>
                                  <a:pt x="29" y="120"/>
                                </a:lnTo>
                                <a:lnTo>
                                  <a:pt x="46" y="127"/>
                                </a:lnTo>
                                <a:lnTo>
                                  <a:pt x="63" y="130"/>
                                </a:lnTo>
                                <a:lnTo>
                                  <a:pt x="80" y="128"/>
                                </a:lnTo>
                                <a:lnTo>
                                  <a:pt x="97" y="122"/>
                                </a:lnTo>
                                <a:lnTo>
                                  <a:pt x="111" y="112"/>
                                </a:lnTo>
                                <a:lnTo>
                                  <a:pt x="123" y="96"/>
                                </a:lnTo>
                                <a:lnTo>
                                  <a:pt x="130" y="73"/>
                                </a:lnTo>
                                <a:lnTo>
                                  <a:pt x="130" y="64"/>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9" name="Freeform 2557"/>
                        <wps:cNvSpPr>
                          <a:spLocks/>
                        </wps:cNvSpPr>
                        <wps:spPr bwMode="auto">
                          <a:xfrm>
                            <a:off x="2009" y="5364"/>
                            <a:ext cx="38" cy="56"/>
                          </a:xfrm>
                          <a:custGeom>
                            <a:avLst/>
                            <a:gdLst>
                              <a:gd name="T0" fmla="*/ 31 w 38"/>
                              <a:gd name="T1" fmla="*/ 8 h 56"/>
                              <a:gd name="T2" fmla="*/ 28 w 38"/>
                              <a:gd name="T3" fmla="*/ 10 h 56"/>
                              <a:gd name="T4" fmla="*/ 31 w 38"/>
                              <a:gd name="T5" fmla="*/ 14 h 56"/>
                              <a:gd name="T6" fmla="*/ 34 w 38"/>
                              <a:gd name="T7" fmla="*/ 10 h 56"/>
                              <a:gd name="T8" fmla="*/ 34 w 38"/>
                              <a:gd name="T9" fmla="*/ 8 h 56"/>
                              <a:gd name="T10" fmla="*/ 31 w 38"/>
                              <a:gd name="T11" fmla="*/ 2 h 56"/>
                              <a:gd name="T12" fmla="*/ 26 w 38"/>
                              <a:gd name="T13" fmla="*/ 0 h 56"/>
                              <a:gd name="T14" fmla="*/ 19 w 38"/>
                              <a:gd name="T15" fmla="*/ 0 h 56"/>
                              <a:gd name="T16" fmla="*/ 10 w 38"/>
                              <a:gd name="T17" fmla="*/ 2 h 56"/>
                              <a:gd name="T18" fmla="*/ 4 w 38"/>
                              <a:gd name="T19" fmla="*/ 8 h 56"/>
                              <a:gd name="T20" fmla="*/ 2 w 38"/>
                              <a:gd name="T21" fmla="*/ 14 h 56"/>
                              <a:gd name="T22" fmla="*/ 0 w 38"/>
                              <a:gd name="T23" fmla="*/ 25 h 56"/>
                              <a:gd name="T24" fmla="*/ 0 w 38"/>
                              <a:gd name="T25" fmla="*/ 40 h 56"/>
                              <a:gd name="T26" fmla="*/ 2 w 38"/>
                              <a:gd name="T27" fmla="*/ 49 h 56"/>
                              <a:gd name="T28" fmla="*/ 8 w 38"/>
                              <a:gd name="T29" fmla="*/ 53 h 56"/>
                              <a:gd name="T30" fmla="*/ 16 w 38"/>
                              <a:gd name="T31" fmla="*/ 55 h 56"/>
                              <a:gd name="T32" fmla="*/ 21 w 38"/>
                              <a:gd name="T33" fmla="*/ 55 h 56"/>
                              <a:gd name="T34" fmla="*/ 28 w 38"/>
                              <a:gd name="T35" fmla="*/ 53 h 56"/>
                              <a:gd name="T36" fmla="*/ 34 w 38"/>
                              <a:gd name="T37" fmla="*/ 49 h 56"/>
                              <a:gd name="T38" fmla="*/ 37 w 38"/>
                              <a:gd name="T39" fmla="*/ 40 h 56"/>
                              <a:gd name="T40" fmla="*/ 37 w 38"/>
                              <a:gd name="T41" fmla="*/ 37 h 56"/>
                              <a:gd name="T42" fmla="*/ 34 w 38"/>
                              <a:gd name="T43" fmla="*/ 28 h 56"/>
                              <a:gd name="T44" fmla="*/ 28 w 38"/>
                              <a:gd name="T45" fmla="*/ 25 h 56"/>
                              <a:gd name="T46" fmla="*/ 21 w 38"/>
                              <a:gd name="T47" fmla="*/ 22 h 56"/>
                              <a:gd name="T48" fmla="*/ 19 w 38"/>
                              <a:gd name="T49" fmla="*/ 22 h 56"/>
                              <a:gd name="T50" fmla="*/ 10 w 38"/>
                              <a:gd name="T51" fmla="*/ 25 h 56"/>
                              <a:gd name="T52" fmla="*/ 4 w 38"/>
                              <a:gd name="T53" fmla="*/ 28 h 56"/>
                              <a:gd name="T54" fmla="*/ 2 w 38"/>
                              <a:gd name="T55" fmla="*/ 37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38" h="56">
                                <a:moveTo>
                                  <a:pt x="31" y="8"/>
                                </a:moveTo>
                                <a:lnTo>
                                  <a:pt x="28" y="10"/>
                                </a:lnTo>
                                <a:lnTo>
                                  <a:pt x="31" y="14"/>
                                </a:lnTo>
                                <a:lnTo>
                                  <a:pt x="34" y="10"/>
                                </a:lnTo>
                                <a:lnTo>
                                  <a:pt x="34" y="8"/>
                                </a:lnTo>
                                <a:lnTo>
                                  <a:pt x="31" y="2"/>
                                </a:lnTo>
                                <a:lnTo>
                                  <a:pt x="26" y="0"/>
                                </a:lnTo>
                                <a:lnTo>
                                  <a:pt x="19" y="0"/>
                                </a:lnTo>
                                <a:lnTo>
                                  <a:pt x="10" y="2"/>
                                </a:lnTo>
                                <a:lnTo>
                                  <a:pt x="4" y="8"/>
                                </a:lnTo>
                                <a:lnTo>
                                  <a:pt x="2" y="14"/>
                                </a:lnTo>
                                <a:lnTo>
                                  <a:pt x="0" y="25"/>
                                </a:lnTo>
                                <a:lnTo>
                                  <a:pt x="0" y="40"/>
                                </a:lnTo>
                                <a:lnTo>
                                  <a:pt x="2" y="49"/>
                                </a:lnTo>
                                <a:lnTo>
                                  <a:pt x="8" y="53"/>
                                </a:lnTo>
                                <a:lnTo>
                                  <a:pt x="16" y="55"/>
                                </a:lnTo>
                                <a:lnTo>
                                  <a:pt x="21" y="55"/>
                                </a:lnTo>
                                <a:lnTo>
                                  <a:pt x="28" y="53"/>
                                </a:lnTo>
                                <a:lnTo>
                                  <a:pt x="34" y="49"/>
                                </a:lnTo>
                                <a:lnTo>
                                  <a:pt x="37" y="40"/>
                                </a:lnTo>
                                <a:lnTo>
                                  <a:pt x="37" y="37"/>
                                </a:lnTo>
                                <a:lnTo>
                                  <a:pt x="34" y="28"/>
                                </a:lnTo>
                                <a:lnTo>
                                  <a:pt x="28" y="25"/>
                                </a:lnTo>
                                <a:lnTo>
                                  <a:pt x="21" y="22"/>
                                </a:lnTo>
                                <a:lnTo>
                                  <a:pt x="19" y="22"/>
                                </a:lnTo>
                                <a:lnTo>
                                  <a:pt x="10" y="25"/>
                                </a:lnTo>
                                <a:lnTo>
                                  <a:pt x="4" y="28"/>
                                </a:lnTo>
                                <a:lnTo>
                                  <a:pt x="2" y="37"/>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0" name="Freeform 2558"/>
                        <wps:cNvSpPr>
                          <a:spLocks/>
                        </wps:cNvSpPr>
                        <wps:spPr bwMode="auto">
                          <a:xfrm>
                            <a:off x="2011" y="5364"/>
                            <a:ext cx="20" cy="56"/>
                          </a:xfrm>
                          <a:custGeom>
                            <a:avLst/>
                            <a:gdLst>
                              <a:gd name="T0" fmla="*/ 16 w 20"/>
                              <a:gd name="T1" fmla="*/ 0 h 56"/>
                              <a:gd name="T2" fmla="*/ 10 w 20"/>
                              <a:gd name="T3" fmla="*/ 2 h 56"/>
                              <a:gd name="T4" fmla="*/ 6 w 20"/>
                              <a:gd name="T5" fmla="*/ 8 h 56"/>
                              <a:gd name="T6" fmla="*/ 2 w 20"/>
                              <a:gd name="T7" fmla="*/ 14 h 56"/>
                              <a:gd name="T8" fmla="*/ 0 w 20"/>
                              <a:gd name="T9" fmla="*/ 25 h 56"/>
                              <a:gd name="T10" fmla="*/ 0 w 20"/>
                              <a:gd name="T11" fmla="*/ 40 h 56"/>
                              <a:gd name="T12" fmla="*/ 2 w 20"/>
                              <a:gd name="T13" fmla="*/ 49 h 56"/>
                              <a:gd name="T14" fmla="*/ 8 w 20"/>
                              <a:gd name="T15" fmla="*/ 53 h 56"/>
                              <a:gd name="T16" fmla="*/ 14 w 20"/>
                              <a:gd name="T17" fmla="*/ 5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56">
                                <a:moveTo>
                                  <a:pt x="16" y="0"/>
                                </a:moveTo>
                                <a:lnTo>
                                  <a:pt x="10" y="2"/>
                                </a:lnTo>
                                <a:lnTo>
                                  <a:pt x="6" y="8"/>
                                </a:lnTo>
                                <a:lnTo>
                                  <a:pt x="2" y="14"/>
                                </a:lnTo>
                                <a:lnTo>
                                  <a:pt x="0" y="25"/>
                                </a:lnTo>
                                <a:lnTo>
                                  <a:pt x="0" y="40"/>
                                </a:lnTo>
                                <a:lnTo>
                                  <a:pt x="2" y="49"/>
                                </a:lnTo>
                                <a:lnTo>
                                  <a:pt x="8" y="53"/>
                                </a:lnTo>
                                <a:lnTo>
                                  <a:pt x="14"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1" name="Freeform 2559"/>
                        <wps:cNvSpPr>
                          <a:spLocks/>
                        </wps:cNvSpPr>
                        <wps:spPr bwMode="auto">
                          <a:xfrm>
                            <a:off x="2031" y="5386"/>
                            <a:ext cx="20" cy="33"/>
                          </a:xfrm>
                          <a:custGeom>
                            <a:avLst/>
                            <a:gdLst>
                              <a:gd name="T0" fmla="*/ 0 w 20"/>
                              <a:gd name="T1" fmla="*/ 32 h 33"/>
                              <a:gd name="T2" fmla="*/ 4 w 20"/>
                              <a:gd name="T3" fmla="*/ 31 h 33"/>
                              <a:gd name="T4" fmla="*/ 9 w 20"/>
                              <a:gd name="T5" fmla="*/ 26 h 33"/>
                              <a:gd name="T6" fmla="*/ 13 w 20"/>
                              <a:gd name="T7" fmla="*/ 17 h 33"/>
                              <a:gd name="T8" fmla="*/ 13 w 20"/>
                              <a:gd name="T9" fmla="*/ 14 h 33"/>
                              <a:gd name="T10" fmla="*/ 9 w 20"/>
                              <a:gd name="T11" fmla="*/ 5 h 33"/>
                              <a:gd name="T12" fmla="*/ 4 w 20"/>
                              <a:gd name="T13" fmla="*/ 2 h 33"/>
                              <a:gd name="T14" fmla="*/ 0 w 20"/>
                              <a:gd name="T15" fmla="*/ 0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33">
                                <a:moveTo>
                                  <a:pt x="0" y="32"/>
                                </a:moveTo>
                                <a:lnTo>
                                  <a:pt x="4" y="31"/>
                                </a:lnTo>
                                <a:lnTo>
                                  <a:pt x="9" y="26"/>
                                </a:lnTo>
                                <a:lnTo>
                                  <a:pt x="13" y="17"/>
                                </a:lnTo>
                                <a:lnTo>
                                  <a:pt x="13" y="14"/>
                                </a:lnTo>
                                <a:lnTo>
                                  <a:pt x="9" y="5"/>
                                </a:lnTo>
                                <a:lnTo>
                                  <a:pt x="4" y="2"/>
                                </a:ln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2" name="Freeform 2560"/>
                        <wps:cNvSpPr>
                          <a:spLocks/>
                        </wps:cNvSpPr>
                        <wps:spPr bwMode="auto">
                          <a:xfrm>
                            <a:off x="1962" y="5327"/>
                            <a:ext cx="131" cy="131"/>
                          </a:xfrm>
                          <a:custGeom>
                            <a:avLst/>
                            <a:gdLst>
                              <a:gd name="T0" fmla="*/ 130 w 131"/>
                              <a:gd name="T1" fmla="*/ 64 h 131"/>
                              <a:gd name="T2" fmla="*/ 129 w 131"/>
                              <a:gd name="T3" fmla="*/ 55 h 131"/>
                              <a:gd name="T4" fmla="*/ 128 w 131"/>
                              <a:gd name="T5" fmla="*/ 46 h 131"/>
                              <a:gd name="T6" fmla="*/ 119 w 131"/>
                              <a:gd name="T7" fmla="*/ 27 h 131"/>
                              <a:gd name="T8" fmla="*/ 107 w 131"/>
                              <a:gd name="T9" fmla="*/ 14 h 131"/>
                              <a:gd name="T10" fmla="*/ 91 w 131"/>
                              <a:gd name="T11" fmla="*/ 4 h 131"/>
                              <a:gd name="T12" fmla="*/ 74 w 131"/>
                              <a:gd name="T13" fmla="*/ 0 h 131"/>
                              <a:gd name="T14" fmla="*/ 57 w 131"/>
                              <a:gd name="T15" fmla="*/ 0 h 131"/>
                              <a:gd name="T16" fmla="*/ 40 w 131"/>
                              <a:gd name="T17" fmla="*/ 4 h 131"/>
                              <a:gd name="T18" fmla="*/ 24 w 131"/>
                              <a:gd name="T19" fmla="*/ 13 h 131"/>
                              <a:gd name="T20" fmla="*/ 11 w 131"/>
                              <a:gd name="T21" fmla="*/ 26 h 131"/>
                              <a:gd name="T22" fmla="*/ 2 w 131"/>
                              <a:gd name="T23" fmla="*/ 44 h 131"/>
                              <a:gd name="T24" fmla="*/ 0 w 131"/>
                              <a:gd name="T25" fmla="*/ 73 h 131"/>
                              <a:gd name="T26" fmla="*/ 5 w 131"/>
                              <a:gd name="T27" fmla="*/ 93 h 131"/>
                              <a:gd name="T28" fmla="*/ 16 w 131"/>
                              <a:gd name="T29" fmla="*/ 108 h 131"/>
                              <a:gd name="T30" fmla="*/ 29 w 131"/>
                              <a:gd name="T31" fmla="*/ 120 h 131"/>
                              <a:gd name="T32" fmla="*/ 46 w 131"/>
                              <a:gd name="T33" fmla="*/ 127 h 131"/>
                              <a:gd name="T34" fmla="*/ 63 w 131"/>
                              <a:gd name="T35" fmla="*/ 130 h 131"/>
                              <a:gd name="T36" fmla="*/ 80 w 131"/>
                              <a:gd name="T37" fmla="*/ 128 h 131"/>
                              <a:gd name="T38" fmla="*/ 97 w 131"/>
                              <a:gd name="T39" fmla="*/ 122 h 131"/>
                              <a:gd name="T40" fmla="*/ 111 w 131"/>
                              <a:gd name="T41" fmla="*/ 112 h 131"/>
                              <a:gd name="T42" fmla="*/ 123 w 131"/>
                              <a:gd name="T43" fmla="*/ 96 h 131"/>
                              <a:gd name="T44" fmla="*/ 129 w 131"/>
                              <a:gd name="T45" fmla="*/ 73 h 131"/>
                              <a:gd name="T46" fmla="*/ 130 w 131"/>
                              <a:gd name="T47" fmla="*/ 64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31" h="131">
                                <a:moveTo>
                                  <a:pt x="130" y="64"/>
                                </a:moveTo>
                                <a:lnTo>
                                  <a:pt x="129" y="55"/>
                                </a:lnTo>
                                <a:lnTo>
                                  <a:pt x="128" y="46"/>
                                </a:lnTo>
                                <a:lnTo>
                                  <a:pt x="119" y="27"/>
                                </a:lnTo>
                                <a:lnTo>
                                  <a:pt x="107" y="14"/>
                                </a:lnTo>
                                <a:lnTo>
                                  <a:pt x="91" y="4"/>
                                </a:lnTo>
                                <a:lnTo>
                                  <a:pt x="74" y="0"/>
                                </a:lnTo>
                                <a:lnTo>
                                  <a:pt x="57" y="0"/>
                                </a:lnTo>
                                <a:lnTo>
                                  <a:pt x="40" y="4"/>
                                </a:lnTo>
                                <a:lnTo>
                                  <a:pt x="24" y="13"/>
                                </a:lnTo>
                                <a:lnTo>
                                  <a:pt x="11" y="26"/>
                                </a:lnTo>
                                <a:lnTo>
                                  <a:pt x="2" y="44"/>
                                </a:lnTo>
                                <a:lnTo>
                                  <a:pt x="0" y="73"/>
                                </a:lnTo>
                                <a:lnTo>
                                  <a:pt x="5" y="93"/>
                                </a:lnTo>
                                <a:lnTo>
                                  <a:pt x="16" y="108"/>
                                </a:lnTo>
                                <a:lnTo>
                                  <a:pt x="29" y="120"/>
                                </a:lnTo>
                                <a:lnTo>
                                  <a:pt x="46" y="127"/>
                                </a:lnTo>
                                <a:lnTo>
                                  <a:pt x="63" y="130"/>
                                </a:lnTo>
                                <a:lnTo>
                                  <a:pt x="80" y="128"/>
                                </a:lnTo>
                                <a:lnTo>
                                  <a:pt x="97" y="122"/>
                                </a:lnTo>
                                <a:lnTo>
                                  <a:pt x="111" y="112"/>
                                </a:lnTo>
                                <a:lnTo>
                                  <a:pt x="123" y="96"/>
                                </a:lnTo>
                                <a:lnTo>
                                  <a:pt x="129" y="73"/>
                                </a:lnTo>
                                <a:lnTo>
                                  <a:pt x="130" y="64"/>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3" name="Freeform 2561"/>
                        <wps:cNvSpPr>
                          <a:spLocks/>
                        </wps:cNvSpPr>
                        <wps:spPr bwMode="auto">
                          <a:xfrm>
                            <a:off x="2382" y="5364"/>
                            <a:ext cx="20" cy="20"/>
                          </a:xfrm>
                          <a:custGeom>
                            <a:avLst/>
                            <a:gdLst>
                              <a:gd name="T0" fmla="*/ 0 w 20"/>
                              <a:gd name="T1" fmla="*/ 0 h 20"/>
                              <a:gd name="T2" fmla="*/ 0 w 20"/>
                              <a:gd name="T3" fmla="*/ 16 h 20"/>
                            </a:gdLst>
                            <a:ahLst/>
                            <a:cxnLst>
                              <a:cxn ang="0">
                                <a:pos x="T0" y="T1"/>
                              </a:cxn>
                              <a:cxn ang="0">
                                <a:pos x="T2" y="T3"/>
                              </a:cxn>
                            </a:cxnLst>
                            <a:rect l="0" t="0" r="r" b="b"/>
                            <a:pathLst>
                              <a:path w="20" h="20">
                                <a:moveTo>
                                  <a:pt x="0" y="0"/>
                                </a:moveTo>
                                <a:lnTo>
                                  <a:pt x="0" y="16"/>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4" name="Freeform 2562"/>
                        <wps:cNvSpPr>
                          <a:spLocks/>
                        </wps:cNvSpPr>
                        <wps:spPr bwMode="auto">
                          <a:xfrm>
                            <a:off x="2382" y="5364"/>
                            <a:ext cx="38" cy="20"/>
                          </a:xfrm>
                          <a:custGeom>
                            <a:avLst/>
                            <a:gdLst>
                              <a:gd name="T0" fmla="*/ 0 w 38"/>
                              <a:gd name="T1" fmla="*/ 10 h 20"/>
                              <a:gd name="T2" fmla="*/ 2 w 38"/>
                              <a:gd name="T3" fmla="*/ 5 h 20"/>
                              <a:gd name="T4" fmla="*/ 8 w 38"/>
                              <a:gd name="T5" fmla="*/ 0 h 20"/>
                              <a:gd name="T6" fmla="*/ 13 w 38"/>
                              <a:gd name="T7" fmla="*/ 0 h 20"/>
                              <a:gd name="T8" fmla="*/ 26 w 38"/>
                              <a:gd name="T9" fmla="*/ 8 h 20"/>
                              <a:gd name="T10" fmla="*/ 31 w 38"/>
                              <a:gd name="T11" fmla="*/ 8 h 20"/>
                              <a:gd name="T12" fmla="*/ 34 w 38"/>
                              <a:gd name="T13" fmla="*/ 5 h 20"/>
                              <a:gd name="T14" fmla="*/ 37 w 38"/>
                              <a:gd name="T15" fmla="*/ 0 h 2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8" h="20">
                                <a:moveTo>
                                  <a:pt x="0" y="10"/>
                                </a:moveTo>
                                <a:lnTo>
                                  <a:pt x="2" y="5"/>
                                </a:lnTo>
                                <a:lnTo>
                                  <a:pt x="8" y="0"/>
                                </a:lnTo>
                                <a:lnTo>
                                  <a:pt x="13" y="0"/>
                                </a:lnTo>
                                <a:lnTo>
                                  <a:pt x="26" y="8"/>
                                </a:lnTo>
                                <a:lnTo>
                                  <a:pt x="31" y="8"/>
                                </a:lnTo>
                                <a:lnTo>
                                  <a:pt x="34" y="5"/>
                                </a:lnTo>
                                <a:lnTo>
                                  <a:pt x="37"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5" name="Freeform 2563"/>
                        <wps:cNvSpPr>
                          <a:spLocks/>
                        </wps:cNvSpPr>
                        <wps:spPr bwMode="auto">
                          <a:xfrm>
                            <a:off x="2385" y="5366"/>
                            <a:ext cx="24" cy="20"/>
                          </a:xfrm>
                          <a:custGeom>
                            <a:avLst/>
                            <a:gdLst>
                              <a:gd name="T0" fmla="*/ 0 w 24"/>
                              <a:gd name="T1" fmla="*/ 3 h 20"/>
                              <a:gd name="T2" fmla="*/ 6 w 24"/>
                              <a:gd name="T3" fmla="*/ 0 h 20"/>
                              <a:gd name="T4" fmla="*/ 10 w 24"/>
                              <a:gd name="T5" fmla="*/ 0 h 20"/>
                              <a:gd name="T6" fmla="*/ 24 w 24"/>
                              <a:gd name="T7" fmla="*/ 5 h 20"/>
                            </a:gdLst>
                            <a:ahLst/>
                            <a:cxnLst>
                              <a:cxn ang="0">
                                <a:pos x="T0" y="T1"/>
                              </a:cxn>
                              <a:cxn ang="0">
                                <a:pos x="T2" y="T3"/>
                              </a:cxn>
                              <a:cxn ang="0">
                                <a:pos x="T4" y="T5"/>
                              </a:cxn>
                              <a:cxn ang="0">
                                <a:pos x="T6" y="T7"/>
                              </a:cxn>
                            </a:cxnLst>
                            <a:rect l="0" t="0" r="r" b="b"/>
                            <a:pathLst>
                              <a:path w="24" h="20">
                                <a:moveTo>
                                  <a:pt x="0" y="3"/>
                                </a:moveTo>
                                <a:lnTo>
                                  <a:pt x="6" y="0"/>
                                </a:lnTo>
                                <a:lnTo>
                                  <a:pt x="10" y="0"/>
                                </a:lnTo>
                                <a:lnTo>
                                  <a:pt x="24" y="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6" name="Freeform 2564"/>
                        <wps:cNvSpPr>
                          <a:spLocks/>
                        </wps:cNvSpPr>
                        <wps:spPr bwMode="auto">
                          <a:xfrm>
                            <a:off x="2401" y="5364"/>
                            <a:ext cx="20" cy="56"/>
                          </a:xfrm>
                          <a:custGeom>
                            <a:avLst/>
                            <a:gdLst>
                              <a:gd name="T0" fmla="*/ 18 w 20"/>
                              <a:gd name="T1" fmla="*/ 0 h 56"/>
                              <a:gd name="T2" fmla="*/ 18 w 20"/>
                              <a:gd name="T3" fmla="*/ 8 h 56"/>
                              <a:gd name="T4" fmla="*/ 15 w 20"/>
                              <a:gd name="T5" fmla="*/ 16 h 56"/>
                              <a:gd name="T6" fmla="*/ 3 w 20"/>
                              <a:gd name="T7" fmla="*/ 28 h 56"/>
                              <a:gd name="T8" fmla="*/ 1 w 20"/>
                              <a:gd name="T9" fmla="*/ 34 h 56"/>
                              <a:gd name="T10" fmla="*/ 0 w 20"/>
                              <a:gd name="T11" fmla="*/ 43 h 56"/>
                              <a:gd name="T12" fmla="*/ 0 w 20"/>
                              <a:gd name="T13" fmla="*/ 55 h 56"/>
                            </a:gdLst>
                            <a:ahLst/>
                            <a:cxnLst>
                              <a:cxn ang="0">
                                <a:pos x="T0" y="T1"/>
                              </a:cxn>
                              <a:cxn ang="0">
                                <a:pos x="T2" y="T3"/>
                              </a:cxn>
                              <a:cxn ang="0">
                                <a:pos x="T4" y="T5"/>
                              </a:cxn>
                              <a:cxn ang="0">
                                <a:pos x="T6" y="T7"/>
                              </a:cxn>
                              <a:cxn ang="0">
                                <a:pos x="T8" y="T9"/>
                              </a:cxn>
                              <a:cxn ang="0">
                                <a:pos x="T10" y="T11"/>
                              </a:cxn>
                              <a:cxn ang="0">
                                <a:pos x="T12" y="T13"/>
                              </a:cxn>
                            </a:cxnLst>
                            <a:rect l="0" t="0" r="r" b="b"/>
                            <a:pathLst>
                              <a:path w="20" h="56">
                                <a:moveTo>
                                  <a:pt x="18" y="0"/>
                                </a:moveTo>
                                <a:lnTo>
                                  <a:pt x="18" y="8"/>
                                </a:lnTo>
                                <a:lnTo>
                                  <a:pt x="15" y="16"/>
                                </a:lnTo>
                                <a:lnTo>
                                  <a:pt x="3" y="28"/>
                                </a:lnTo>
                                <a:lnTo>
                                  <a:pt x="1" y="34"/>
                                </a:lnTo>
                                <a:lnTo>
                                  <a:pt x="0" y="43"/>
                                </a:ln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7" name="Freeform 2565"/>
                        <wps:cNvSpPr>
                          <a:spLocks/>
                        </wps:cNvSpPr>
                        <wps:spPr bwMode="auto">
                          <a:xfrm>
                            <a:off x="2398" y="5380"/>
                            <a:ext cx="20" cy="39"/>
                          </a:xfrm>
                          <a:custGeom>
                            <a:avLst/>
                            <a:gdLst>
                              <a:gd name="T0" fmla="*/ 19 w 20"/>
                              <a:gd name="T1" fmla="*/ 0 h 39"/>
                              <a:gd name="T2" fmla="*/ 4 w 20"/>
                              <a:gd name="T3" fmla="*/ 11 h 39"/>
                              <a:gd name="T4" fmla="*/ 3 w 20"/>
                              <a:gd name="T5" fmla="*/ 17 h 39"/>
                              <a:gd name="T6" fmla="*/ 0 w 20"/>
                              <a:gd name="T7" fmla="*/ 26 h 39"/>
                              <a:gd name="T8" fmla="*/ 0 w 20"/>
                              <a:gd name="T9" fmla="*/ 38 h 39"/>
                            </a:gdLst>
                            <a:ahLst/>
                            <a:cxnLst>
                              <a:cxn ang="0">
                                <a:pos x="T0" y="T1"/>
                              </a:cxn>
                              <a:cxn ang="0">
                                <a:pos x="T2" y="T3"/>
                              </a:cxn>
                              <a:cxn ang="0">
                                <a:pos x="T4" y="T5"/>
                              </a:cxn>
                              <a:cxn ang="0">
                                <a:pos x="T6" y="T7"/>
                              </a:cxn>
                              <a:cxn ang="0">
                                <a:pos x="T8" y="T9"/>
                              </a:cxn>
                            </a:cxnLst>
                            <a:rect l="0" t="0" r="r" b="b"/>
                            <a:pathLst>
                              <a:path w="20" h="39">
                                <a:moveTo>
                                  <a:pt x="19" y="0"/>
                                </a:moveTo>
                                <a:lnTo>
                                  <a:pt x="4" y="11"/>
                                </a:lnTo>
                                <a:lnTo>
                                  <a:pt x="3" y="17"/>
                                </a:lnTo>
                                <a:lnTo>
                                  <a:pt x="0" y="26"/>
                                </a:lnTo>
                                <a:lnTo>
                                  <a:pt x="0" y="38"/>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8" name="Freeform 2566"/>
                        <wps:cNvSpPr>
                          <a:spLocks/>
                        </wps:cNvSpPr>
                        <wps:spPr bwMode="auto">
                          <a:xfrm>
                            <a:off x="2336" y="5327"/>
                            <a:ext cx="131" cy="131"/>
                          </a:xfrm>
                          <a:custGeom>
                            <a:avLst/>
                            <a:gdLst>
                              <a:gd name="T0" fmla="*/ 130 w 131"/>
                              <a:gd name="T1" fmla="*/ 64 h 131"/>
                              <a:gd name="T2" fmla="*/ 129 w 131"/>
                              <a:gd name="T3" fmla="*/ 55 h 131"/>
                              <a:gd name="T4" fmla="*/ 128 w 131"/>
                              <a:gd name="T5" fmla="*/ 46 h 131"/>
                              <a:gd name="T6" fmla="*/ 119 w 131"/>
                              <a:gd name="T7" fmla="*/ 27 h 131"/>
                              <a:gd name="T8" fmla="*/ 106 w 131"/>
                              <a:gd name="T9" fmla="*/ 13 h 131"/>
                              <a:gd name="T10" fmla="*/ 91 w 131"/>
                              <a:gd name="T11" fmla="*/ 4 h 131"/>
                              <a:gd name="T12" fmla="*/ 74 w 131"/>
                              <a:gd name="T13" fmla="*/ 0 h 131"/>
                              <a:gd name="T14" fmla="*/ 57 w 131"/>
                              <a:gd name="T15" fmla="*/ 0 h 131"/>
                              <a:gd name="T16" fmla="*/ 40 w 131"/>
                              <a:gd name="T17" fmla="*/ 4 h 131"/>
                              <a:gd name="T18" fmla="*/ 24 w 131"/>
                              <a:gd name="T19" fmla="*/ 13 h 131"/>
                              <a:gd name="T20" fmla="*/ 12 w 131"/>
                              <a:gd name="T21" fmla="*/ 26 h 131"/>
                              <a:gd name="T22" fmla="*/ 3 w 131"/>
                              <a:gd name="T23" fmla="*/ 43 h 131"/>
                              <a:gd name="T24" fmla="*/ 0 w 131"/>
                              <a:gd name="T25" fmla="*/ 73 h 131"/>
                              <a:gd name="T26" fmla="*/ 5 w 131"/>
                              <a:gd name="T27" fmla="*/ 93 h 131"/>
                              <a:gd name="T28" fmla="*/ 16 w 131"/>
                              <a:gd name="T29" fmla="*/ 108 h 131"/>
                              <a:gd name="T30" fmla="*/ 29 w 131"/>
                              <a:gd name="T31" fmla="*/ 120 h 131"/>
                              <a:gd name="T32" fmla="*/ 46 w 131"/>
                              <a:gd name="T33" fmla="*/ 127 h 131"/>
                              <a:gd name="T34" fmla="*/ 63 w 131"/>
                              <a:gd name="T35" fmla="*/ 130 h 131"/>
                              <a:gd name="T36" fmla="*/ 80 w 131"/>
                              <a:gd name="T37" fmla="*/ 128 h 131"/>
                              <a:gd name="T38" fmla="*/ 97 w 131"/>
                              <a:gd name="T39" fmla="*/ 122 h 131"/>
                              <a:gd name="T40" fmla="*/ 111 w 131"/>
                              <a:gd name="T41" fmla="*/ 111 h 131"/>
                              <a:gd name="T42" fmla="*/ 123 w 131"/>
                              <a:gd name="T43" fmla="*/ 96 h 131"/>
                              <a:gd name="T44" fmla="*/ 130 w 131"/>
                              <a:gd name="T45" fmla="*/ 64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1" h="131">
                                <a:moveTo>
                                  <a:pt x="130" y="64"/>
                                </a:moveTo>
                                <a:lnTo>
                                  <a:pt x="129" y="55"/>
                                </a:lnTo>
                                <a:lnTo>
                                  <a:pt x="128" y="46"/>
                                </a:lnTo>
                                <a:lnTo>
                                  <a:pt x="119" y="27"/>
                                </a:lnTo>
                                <a:lnTo>
                                  <a:pt x="106" y="13"/>
                                </a:lnTo>
                                <a:lnTo>
                                  <a:pt x="91" y="4"/>
                                </a:lnTo>
                                <a:lnTo>
                                  <a:pt x="74" y="0"/>
                                </a:lnTo>
                                <a:lnTo>
                                  <a:pt x="57" y="0"/>
                                </a:lnTo>
                                <a:lnTo>
                                  <a:pt x="40" y="4"/>
                                </a:lnTo>
                                <a:lnTo>
                                  <a:pt x="24" y="13"/>
                                </a:lnTo>
                                <a:lnTo>
                                  <a:pt x="12" y="26"/>
                                </a:lnTo>
                                <a:lnTo>
                                  <a:pt x="3" y="43"/>
                                </a:lnTo>
                                <a:lnTo>
                                  <a:pt x="0" y="73"/>
                                </a:lnTo>
                                <a:lnTo>
                                  <a:pt x="5" y="93"/>
                                </a:lnTo>
                                <a:lnTo>
                                  <a:pt x="16" y="108"/>
                                </a:lnTo>
                                <a:lnTo>
                                  <a:pt x="29" y="120"/>
                                </a:lnTo>
                                <a:lnTo>
                                  <a:pt x="46" y="127"/>
                                </a:lnTo>
                                <a:lnTo>
                                  <a:pt x="63" y="130"/>
                                </a:lnTo>
                                <a:lnTo>
                                  <a:pt x="80" y="128"/>
                                </a:lnTo>
                                <a:lnTo>
                                  <a:pt x="97" y="122"/>
                                </a:lnTo>
                                <a:lnTo>
                                  <a:pt x="111" y="111"/>
                                </a:lnTo>
                                <a:lnTo>
                                  <a:pt x="123" y="96"/>
                                </a:lnTo>
                                <a:lnTo>
                                  <a:pt x="130" y="64"/>
                                </a:lnTo>
                                <a:close/>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9" name="Freeform 2567"/>
                        <wps:cNvSpPr>
                          <a:spLocks/>
                        </wps:cNvSpPr>
                        <wps:spPr bwMode="auto">
                          <a:xfrm>
                            <a:off x="2758" y="5357"/>
                            <a:ext cx="32" cy="24"/>
                          </a:xfrm>
                          <a:custGeom>
                            <a:avLst/>
                            <a:gdLst>
                              <a:gd name="T0" fmla="*/ 10 w 32"/>
                              <a:gd name="T1" fmla="*/ 0 h 24"/>
                              <a:gd name="T2" fmla="*/ 2 w 32"/>
                              <a:gd name="T3" fmla="*/ 2 h 24"/>
                              <a:gd name="T4" fmla="*/ 0 w 32"/>
                              <a:gd name="T5" fmla="*/ 7 h 24"/>
                              <a:gd name="T6" fmla="*/ 0 w 32"/>
                              <a:gd name="T7" fmla="*/ 15 h 24"/>
                              <a:gd name="T8" fmla="*/ 2 w 32"/>
                              <a:gd name="T9" fmla="*/ 20 h 24"/>
                              <a:gd name="T10" fmla="*/ 10 w 32"/>
                              <a:gd name="T11" fmla="*/ 24 h 24"/>
                              <a:gd name="T12" fmla="*/ 20 w 32"/>
                              <a:gd name="T13" fmla="*/ 24 h 24"/>
                              <a:gd name="T14" fmla="*/ 28 w 32"/>
                              <a:gd name="T15" fmla="*/ 20 h 24"/>
                              <a:gd name="T16" fmla="*/ 31 w 32"/>
                              <a:gd name="T17" fmla="*/ 15 h 24"/>
                              <a:gd name="T18" fmla="*/ 31 w 32"/>
                              <a:gd name="T19" fmla="*/ 7 h 24"/>
                              <a:gd name="T20" fmla="*/ 28 w 32"/>
                              <a:gd name="T21" fmla="*/ 2 h 24"/>
                              <a:gd name="T22" fmla="*/ 20 w 32"/>
                              <a:gd name="T23" fmla="*/ 0 h 24"/>
                              <a:gd name="T24" fmla="*/ 10 w 32"/>
                              <a:gd name="T25" fmla="*/ 0 h 24"/>
                              <a:gd name="T26" fmla="*/ 6 w 32"/>
                              <a:gd name="T27" fmla="*/ 2 h 24"/>
                              <a:gd name="T28" fmla="*/ 2 w 32"/>
                              <a:gd name="T29" fmla="*/ 7 h 24"/>
                              <a:gd name="T30" fmla="*/ 2 w 32"/>
                              <a:gd name="T31" fmla="*/ 15 h 24"/>
                              <a:gd name="T32" fmla="*/ 6 w 32"/>
                              <a:gd name="T33" fmla="*/ 20 h 24"/>
                              <a:gd name="T34" fmla="*/ 10 w 32"/>
                              <a:gd name="T35" fmla="*/ 24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32" h="24">
                                <a:moveTo>
                                  <a:pt x="10" y="0"/>
                                </a:moveTo>
                                <a:lnTo>
                                  <a:pt x="2" y="2"/>
                                </a:lnTo>
                                <a:lnTo>
                                  <a:pt x="0" y="7"/>
                                </a:lnTo>
                                <a:lnTo>
                                  <a:pt x="0" y="15"/>
                                </a:lnTo>
                                <a:lnTo>
                                  <a:pt x="2" y="20"/>
                                </a:lnTo>
                                <a:lnTo>
                                  <a:pt x="10" y="24"/>
                                </a:lnTo>
                                <a:lnTo>
                                  <a:pt x="20" y="24"/>
                                </a:lnTo>
                                <a:lnTo>
                                  <a:pt x="28" y="20"/>
                                </a:lnTo>
                                <a:lnTo>
                                  <a:pt x="31" y="15"/>
                                </a:lnTo>
                                <a:lnTo>
                                  <a:pt x="31" y="7"/>
                                </a:lnTo>
                                <a:lnTo>
                                  <a:pt x="28" y="2"/>
                                </a:lnTo>
                                <a:lnTo>
                                  <a:pt x="20" y="0"/>
                                </a:lnTo>
                                <a:lnTo>
                                  <a:pt x="10" y="0"/>
                                </a:lnTo>
                                <a:lnTo>
                                  <a:pt x="6" y="2"/>
                                </a:lnTo>
                                <a:lnTo>
                                  <a:pt x="2" y="7"/>
                                </a:lnTo>
                                <a:lnTo>
                                  <a:pt x="2" y="15"/>
                                </a:lnTo>
                                <a:lnTo>
                                  <a:pt x="6" y="20"/>
                                </a:lnTo>
                                <a:lnTo>
                                  <a:pt x="10" y="24"/>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0" name="Freeform 2568"/>
                        <wps:cNvSpPr>
                          <a:spLocks/>
                        </wps:cNvSpPr>
                        <wps:spPr bwMode="auto">
                          <a:xfrm>
                            <a:off x="2778" y="5357"/>
                            <a:ext cx="20" cy="24"/>
                          </a:xfrm>
                          <a:custGeom>
                            <a:avLst/>
                            <a:gdLst>
                              <a:gd name="T0" fmla="*/ 0 w 20"/>
                              <a:gd name="T1" fmla="*/ 24 h 24"/>
                              <a:gd name="T2" fmla="*/ 6 w 20"/>
                              <a:gd name="T3" fmla="*/ 20 h 24"/>
                              <a:gd name="T4" fmla="*/ 8 w 20"/>
                              <a:gd name="T5" fmla="*/ 15 h 24"/>
                              <a:gd name="T6" fmla="*/ 8 w 20"/>
                              <a:gd name="T7" fmla="*/ 7 h 24"/>
                              <a:gd name="T8" fmla="*/ 6 w 20"/>
                              <a:gd name="T9" fmla="*/ 2 h 24"/>
                              <a:gd name="T10" fmla="*/ 0 w 20"/>
                              <a:gd name="T11" fmla="*/ 0 h 24"/>
                            </a:gdLst>
                            <a:ahLst/>
                            <a:cxnLst>
                              <a:cxn ang="0">
                                <a:pos x="T0" y="T1"/>
                              </a:cxn>
                              <a:cxn ang="0">
                                <a:pos x="T2" y="T3"/>
                              </a:cxn>
                              <a:cxn ang="0">
                                <a:pos x="T4" y="T5"/>
                              </a:cxn>
                              <a:cxn ang="0">
                                <a:pos x="T6" y="T7"/>
                              </a:cxn>
                              <a:cxn ang="0">
                                <a:pos x="T8" y="T9"/>
                              </a:cxn>
                              <a:cxn ang="0">
                                <a:pos x="T10" y="T11"/>
                              </a:cxn>
                            </a:cxnLst>
                            <a:rect l="0" t="0" r="r" b="b"/>
                            <a:pathLst>
                              <a:path w="20" h="24">
                                <a:moveTo>
                                  <a:pt x="0" y="24"/>
                                </a:moveTo>
                                <a:lnTo>
                                  <a:pt x="6" y="20"/>
                                </a:lnTo>
                                <a:lnTo>
                                  <a:pt x="8" y="15"/>
                                </a:lnTo>
                                <a:lnTo>
                                  <a:pt x="8" y="7"/>
                                </a:lnTo>
                                <a:lnTo>
                                  <a:pt x="6" y="2"/>
                                </a:ln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1" name="Freeform 2569"/>
                        <wps:cNvSpPr>
                          <a:spLocks/>
                        </wps:cNvSpPr>
                        <wps:spPr bwMode="auto">
                          <a:xfrm>
                            <a:off x="2756" y="5382"/>
                            <a:ext cx="38" cy="32"/>
                          </a:xfrm>
                          <a:custGeom>
                            <a:avLst/>
                            <a:gdLst>
                              <a:gd name="T0" fmla="*/ 13 w 38"/>
                              <a:gd name="T1" fmla="*/ 0 h 32"/>
                              <a:gd name="T2" fmla="*/ 4 w 38"/>
                              <a:gd name="T3" fmla="*/ 2 h 32"/>
                              <a:gd name="T4" fmla="*/ 2 w 38"/>
                              <a:gd name="T5" fmla="*/ 4 h 32"/>
                              <a:gd name="T6" fmla="*/ 0 w 38"/>
                              <a:gd name="T7" fmla="*/ 9 h 32"/>
                              <a:gd name="T8" fmla="*/ 0 w 38"/>
                              <a:gd name="T9" fmla="*/ 20 h 32"/>
                              <a:gd name="T10" fmla="*/ 2 w 38"/>
                              <a:gd name="T11" fmla="*/ 26 h 32"/>
                              <a:gd name="T12" fmla="*/ 4 w 38"/>
                              <a:gd name="T13" fmla="*/ 28 h 32"/>
                              <a:gd name="T14" fmla="*/ 13 w 38"/>
                              <a:gd name="T15" fmla="*/ 31 h 32"/>
                              <a:gd name="T16" fmla="*/ 22 w 38"/>
                              <a:gd name="T17" fmla="*/ 31 h 32"/>
                              <a:gd name="T18" fmla="*/ 31 w 38"/>
                              <a:gd name="T19" fmla="*/ 28 h 32"/>
                              <a:gd name="T20" fmla="*/ 33 w 38"/>
                              <a:gd name="T21" fmla="*/ 26 h 32"/>
                              <a:gd name="T22" fmla="*/ 37 w 38"/>
                              <a:gd name="T23" fmla="*/ 20 h 32"/>
                              <a:gd name="T24" fmla="*/ 37 w 38"/>
                              <a:gd name="T25" fmla="*/ 9 h 32"/>
                              <a:gd name="T26" fmla="*/ 33 w 38"/>
                              <a:gd name="T27" fmla="*/ 4 h 32"/>
                              <a:gd name="T28" fmla="*/ 31 w 38"/>
                              <a:gd name="T29" fmla="*/ 2 h 32"/>
                              <a:gd name="T30" fmla="*/ 22 w 38"/>
                              <a:gd name="T31" fmla="*/ 0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8" h="32">
                                <a:moveTo>
                                  <a:pt x="13" y="0"/>
                                </a:moveTo>
                                <a:lnTo>
                                  <a:pt x="4" y="2"/>
                                </a:lnTo>
                                <a:lnTo>
                                  <a:pt x="2" y="4"/>
                                </a:lnTo>
                                <a:lnTo>
                                  <a:pt x="0" y="9"/>
                                </a:lnTo>
                                <a:lnTo>
                                  <a:pt x="0" y="20"/>
                                </a:lnTo>
                                <a:lnTo>
                                  <a:pt x="2" y="26"/>
                                </a:lnTo>
                                <a:lnTo>
                                  <a:pt x="4" y="28"/>
                                </a:lnTo>
                                <a:lnTo>
                                  <a:pt x="13" y="31"/>
                                </a:lnTo>
                                <a:lnTo>
                                  <a:pt x="22" y="31"/>
                                </a:lnTo>
                                <a:lnTo>
                                  <a:pt x="31" y="28"/>
                                </a:lnTo>
                                <a:lnTo>
                                  <a:pt x="33" y="26"/>
                                </a:lnTo>
                                <a:lnTo>
                                  <a:pt x="37" y="20"/>
                                </a:lnTo>
                                <a:lnTo>
                                  <a:pt x="37" y="9"/>
                                </a:lnTo>
                                <a:lnTo>
                                  <a:pt x="33" y="4"/>
                                </a:lnTo>
                                <a:lnTo>
                                  <a:pt x="31" y="2"/>
                                </a:lnTo>
                                <a:lnTo>
                                  <a:pt x="22" y="0"/>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2" name="Freeform 2570"/>
                        <wps:cNvSpPr>
                          <a:spLocks/>
                        </wps:cNvSpPr>
                        <wps:spPr bwMode="auto">
                          <a:xfrm>
                            <a:off x="2758" y="5382"/>
                            <a:ext cx="20" cy="32"/>
                          </a:xfrm>
                          <a:custGeom>
                            <a:avLst/>
                            <a:gdLst>
                              <a:gd name="T0" fmla="*/ 10 w 20"/>
                              <a:gd name="T1" fmla="*/ 0 h 32"/>
                              <a:gd name="T2" fmla="*/ 6 w 20"/>
                              <a:gd name="T3" fmla="*/ 2 h 32"/>
                              <a:gd name="T4" fmla="*/ 2 w 20"/>
                              <a:gd name="T5" fmla="*/ 4 h 32"/>
                              <a:gd name="T6" fmla="*/ 0 w 20"/>
                              <a:gd name="T7" fmla="*/ 9 h 32"/>
                              <a:gd name="T8" fmla="*/ 0 w 20"/>
                              <a:gd name="T9" fmla="*/ 20 h 32"/>
                              <a:gd name="T10" fmla="*/ 2 w 20"/>
                              <a:gd name="T11" fmla="*/ 26 h 32"/>
                              <a:gd name="T12" fmla="*/ 6 w 20"/>
                              <a:gd name="T13" fmla="*/ 28 h 32"/>
                              <a:gd name="T14" fmla="*/ 10 w 20"/>
                              <a:gd name="T15" fmla="*/ 31 h 3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32">
                                <a:moveTo>
                                  <a:pt x="10" y="0"/>
                                </a:moveTo>
                                <a:lnTo>
                                  <a:pt x="6" y="2"/>
                                </a:lnTo>
                                <a:lnTo>
                                  <a:pt x="2" y="4"/>
                                </a:lnTo>
                                <a:lnTo>
                                  <a:pt x="0" y="9"/>
                                </a:lnTo>
                                <a:lnTo>
                                  <a:pt x="0" y="20"/>
                                </a:lnTo>
                                <a:lnTo>
                                  <a:pt x="2" y="26"/>
                                </a:lnTo>
                                <a:lnTo>
                                  <a:pt x="6" y="28"/>
                                </a:lnTo>
                                <a:lnTo>
                                  <a:pt x="10" y="31"/>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3" name="Freeform 2571"/>
                        <wps:cNvSpPr>
                          <a:spLocks/>
                        </wps:cNvSpPr>
                        <wps:spPr bwMode="auto">
                          <a:xfrm>
                            <a:off x="2778" y="5382"/>
                            <a:ext cx="20" cy="32"/>
                          </a:xfrm>
                          <a:custGeom>
                            <a:avLst/>
                            <a:gdLst>
                              <a:gd name="T0" fmla="*/ 0 w 20"/>
                              <a:gd name="T1" fmla="*/ 31 h 32"/>
                              <a:gd name="T2" fmla="*/ 6 w 20"/>
                              <a:gd name="T3" fmla="*/ 28 h 32"/>
                              <a:gd name="T4" fmla="*/ 8 w 20"/>
                              <a:gd name="T5" fmla="*/ 26 h 32"/>
                              <a:gd name="T6" fmla="*/ 10 w 20"/>
                              <a:gd name="T7" fmla="*/ 20 h 32"/>
                              <a:gd name="T8" fmla="*/ 10 w 20"/>
                              <a:gd name="T9" fmla="*/ 9 h 32"/>
                              <a:gd name="T10" fmla="*/ 8 w 20"/>
                              <a:gd name="T11" fmla="*/ 4 h 32"/>
                              <a:gd name="T12" fmla="*/ 6 w 20"/>
                              <a:gd name="T13" fmla="*/ 2 h 32"/>
                              <a:gd name="T14" fmla="*/ 0 w 20"/>
                              <a:gd name="T15" fmla="*/ 0 h 3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32">
                                <a:moveTo>
                                  <a:pt x="0" y="31"/>
                                </a:moveTo>
                                <a:lnTo>
                                  <a:pt x="6" y="28"/>
                                </a:lnTo>
                                <a:lnTo>
                                  <a:pt x="8" y="26"/>
                                </a:lnTo>
                                <a:lnTo>
                                  <a:pt x="10" y="20"/>
                                </a:lnTo>
                                <a:lnTo>
                                  <a:pt x="10" y="9"/>
                                </a:lnTo>
                                <a:lnTo>
                                  <a:pt x="8" y="4"/>
                                </a:lnTo>
                                <a:lnTo>
                                  <a:pt x="6" y="2"/>
                                </a:ln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4" name="Freeform 2572"/>
                        <wps:cNvSpPr>
                          <a:spLocks/>
                        </wps:cNvSpPr>
                        <wps:spPr bwMode="auto">
                          <a:xfrm>
                            <a:off x="2709" y="5320"/>
                            <a:ext cx="131" cy="131"/>
                          </a:xfrm>
                          <a:custGeom>
                            <a:avLst/>
                            <a:gdLst>
                              <a:gd name="T0" fmla="*/ 130 w 131"/>
                              <a:gd name="T1" fmla="*/ 65 h 131"/>
                              <a:gd name="T2" fmla="*/ 128 w 131"/>
                              <a:gd name="T3" fmla="*/ 46 h 131"/>
                              <a:gd name="T4" fmla="*/ 119 w 131"/>
                              <a:gd name="T5" fmla="*/ 27 h 131"/>
                              <a:gd name="T6" fmla="*/ 106 w 131"/>
                              <a:gd name="T7" fmla="*/ 13 h 131"/>
                              <a:gd name="T8" fmla="*/ 90 w 131"/>
                              <a:gd name="T9" fmla="*/ 4 h 131"/>
                              <a:gd name="T10" fmla="*/ 74 w 131"/>
                              <a:gd name="T11" fmla="*/ 0 h 131"/>
                              <a:gd name="T12" fmla="*/ 57 w 131"/>
                              <a:gd name="T13" fmla="*/ 0 h 131"/>
                              <a:gd name="T14" fmla="*/ 40 w 131"/>
                              <a:gd name="T15" fmla="*/ 4 h 131"/>
                              <a:gd name="T16" fmla="*/ 25 w 131"/>
                              <a:gd name="T17" fmla="*/ 12 h 131"/>
                              <a:gd name="T18" fmla="*/ 12 w 131"/>
                              <a:gd name="T19" fmla="*/ 25 h 131"/>
                              <a:gd name="T20" fmla="*/ 3 w 131"/>
                              <a:gd name="T21" fmla="*/ 42 h 131"/>
                              <a:gd name="T22" fmla="*/ 0 w 131"/>
                              <a:gd name="T23" fmla="*/ 73 h 131"/>
                              <a:gd name="T24" fmla="*/ 6 w 131"/>
                              <a:gd name="T25" fmla="*/ 94 h 131"/>
                              <a:gd name="T26" fmla="*/ 17 w 131"/>
                              <a:gd name="T27" fmla="*/ 110 h 131"/>
                              <a:gd name="T28" fmla="*/ 30 w 131"/>
                              <a:gd name="T29" fmla="*/ 121 h 131"/>
                              <a:gd name="T30" fmla="*/ 46 w 131"/>
                              <a:gd name="T31" fmla="*/ 128 h 131"/>
                              <a:gd name="T32" fmla="*/ 64 w 131"/>
                              <a:gd name="T33" fmla="*/ 130 h 131"/>
                              <a:gd name="T34" fmla="*/ 81 w 131"/>
                              <a:gd name="T35" fmla="*/ 128 h 131"/>
                              <a:gd name="T36" fmla="*/ 97 w 131"/>
                              <a:gd name="T37" fmla="*/ 122 h 131"/>
                              <a:gd name="T38" fmla="*/ 111 w 131"/>
                              <a:gd name="T39" fmla="*/ 111 h 131"/>
                              <a:gd name="T40" fmla="*/ 123 w 131"/>
                              <a:gd name="T41" fmla="*/ 95 h 131"/>
                              <a:gd name="T42" fmla="*/ 129 w 131"/>
                              <a:gd name="T43" fmla="*/ 73 h 131"/>
                              <a:gd name="T44" fmla="*/ 130 w 131"/>
                              <a:gd name="T45" fmla="*/ 65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1" h="131">
                                <a:moveTo>
                                  <a:pt x="130" y="65"/>
                                </a:moveTo>
                                <a:lnTo>
                                  <a:pt x="128" y="46"/>
                                </a:lnTo>
                                <a:lnTo>
                                  <a:pt x="119" y="27"/>
                                </a:lnTo>
                                <a:lnTo>
                                  <a:pt x="106" y="13"/>
                                </a:lnTo>
                                <a:lnTo>
                                  <a:pt x="90" y="4"/>
                                </a:lnTo>
                                <a:lnTo>
                                  <a:pt x="74" y="0"/>
                                </a:lnTo>
                                <a:lnTo>
                                  <a:pt x="57" y="0"/>
                                </a:lnTo>
                                <a:lnTo>
                                  <a:pt x="40" y="4"/>
                                </a:lnTo>
                                <a:lnTo>
                                  <a:pt x="25" y="12"/>
                                </a:lnTo>
                                <a:lnTo>
                                  <a:pt x="12" y="25"/>
                                </a:lnTo>
                                <a:lnTo>
                                  <a:pt x="3" y="42"/>
                                </a:lnTo>
                                <a:lnTo>
                                  <a:pt x="0" y="73"/>
                                </a:lnTo>
                                <a:lnTo>
                                  <a:pt x="6" y="94"/>
                                </a:lnTo>
                                <a:lnTo>
                                  <a:pt x="17" y="110"/>
                                </a:lnTo>
                                <a:lnTo>
                                  <a:pt x="30" y="121"/>
                                </a:lnTo>
                                <a:lnTo>
                                  <a:pt x="46" y="128"/>
                                </a:lnTo>
                                <a:lnTo>
                                  <a:pt x="64" y="130"/>
                                </a:lnTo>
                                <a:lnTo>
                                  <a:pt x="81" y="128"/>
                                </a:lnTo>
                                <a:lnTo>
                                  <a:pt x="97" y="122"/>
                                </a:lnTo>
                                <a:lnTo>
                                  <a:pt x="111" y="111"/>
                                </a:lnTo>
                                <a:lnTo>
                                  <a:pt x="123" y="95"/>
                                </a:lnTo>
                                <a:lnTo>
                                  <a:pt x="129" y="73"/>
                                </a:lnTo>
                                <a:lnTo>
                                  <a:pt x="130" y="65"/>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5" name="Freeform 2573"/>
                        <wps:cNvSpPr>
                          <a:spLocks/>
                        </wps:cNvSpPr>
                        <wps:spPr bwMode="auto">
                          <a:xfrm>
                            <a:off x="3129" y="5364"/>
                            <a:ext cx="38" cy="56"/>
                          </a:xfrm>
                          <a:custGeom>
                            <a:avLst/>
                            <a:gdLst>
                              <a:gd name="T0" fmla="*/ 33 w 38"/>
                              <a:gd name="T1" fmla="*/ 19 h 56"/>
                              <a:gd name="T2" fmla="*/ 31 w 38"/>
                              <a:gd name="T3" fmla="*/ 27 h 56"/>
                              <a:gd name="T4" fmla="*/ 26 w 38"/>
                              <a:gd name="T5" fmla="*/ 32 h 56"/>
                              <a:gd name="T6" fmla="*/ 18 w 38"/>
                              <a:gd name="T7" fmla="*/ 34 h 56"/>
                              <a:gd name="T8" fmla="*/ 14 w 38"/>
                              <a:gd name="T9" fmla="*/ 34 h 56"/>
                              <a:gd name="T10" fmla="*/ 7 w 38"/>
                              <a:gd name="T11" fmla="*/ 32 h 56"/>
                              <a:gd name="T12" fmla="*/ 2 w 38"/>
                              <a:gd name="T13" fmla="*/ 27 h 56"/>
                              <a:gd name="T14" fmla="*/ 0 w 38"/>
                              <a:gd name="T15" fmla="*/ 19 h 56"/>
                              <a:gd name="T16" fmla="*/ 0 w 38"/>
                              <a:gd name="T17" fmla="*/ 16 h 56"/>
                              <a:gd name="T18" fmla="*/ 2 w 38"/>
                              <a:gd name="T19" fmla="*/ 8 h 56"/>
                              <a:gd name="T20" fmla="*/ 7 w 38"/>
                              <a:gd name="T21" fmla="*/ 2 h 56"/>
                              <a:gd name="T22" fmla="*/ 14 w 38"/>
                              <a:gd name="T23" fmla="*/ 0 h 56"/>
                              <a:gd name="T24" fmla="*/ 20 w 38"/>
                              <a:gd name="T25" fmla="*/ 0 h 56"/>
                              <a:gd name="T26" fmla="*/ 28 w 38"/>
                              <a:gd name="T27" fmla="*/ 2 h 56"/>
                              <a:gd name="T28" fmla="*/ 33 w 38"/>
                              <a:gd name="T29" fmla="*/ 8 h 56"/>
                              <a:gd name="T30" fmla="*/ 37 w 38"/>
                              <a:gd name="T31" fmla="*/ 16 h 56"/>
                              <a:gd name="T32" fmla="*/ 37 w 38"/>
                              <a:gd name="T33" fmla="*/ 32 h 56"/>
                              <a:gd name="T34" fmla="*/ 33 w 38"/>
                              <a:gd name="T35" fmla="*/ 43 h 56"/>
                              <a:gd name="T36" fmla="*/ 31 w 38"/>
                              <a:gd name="T37" fmla="*/ 49 h 56"/>
                              <a:gd name="T38" fmla="*/ 26 w 38"/>
                              <a:gd name="T39" fmla="*/ 53 h 56"/>
                              <a:gd name="T40" fmla="*/ 18 w 38"/>
                              <a:gd name="T41" fmla="*/ 55 h 56"/>
                              <a:gd name="T42" fmla="*/ 10 w 38"/>
                              <a:gd name="T43" fmla="*/ 55 h 56"/>
                              <a:gd name="T44" fmla="*/ 4 w 38"/>
                              <a:gd name="T45" fmla="*/ 53 h 56"/>
                              <a:gd name="T46" fmla="*/ 2 w 38"/>
                              <a:gd name="T47" fmla="*/ 49 h 56"/>
                              <a:gd name="T48" fmla="*/ 2 w 38"/>
                              <a:gd name="T49" fmla="*/ 45 h 56"/>
                              <a:gd name="T50" fmla="*/ 4 w 38"/>
                              <a:gd name="T51" fmla="*/ 43 h 56"/>
                              <a:gd name="T52" fmla="*/ 7 w 38"/>
                              <a:gd name="T53" fmla="*/ 45 h 56"/>
                              <a:gd name="T54" fmla="*/ 4 w 38"/>
                              <a:gd name="T55" fmla="*/ 49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38" h="56">
                                <a:moveTo>
                                  <a:pt x="33" y="19"/>
                                </a:moveTo>
                                <a:lnTo>
                                  <a:pt x="31" y="27"/>
                                </a:lnTo>
                                <a:lnTo>
                                  <a:pt x="26" y="32"/>
                                </a:lnTo>
                                <a:lnTo>
                                  <a:pt x="18" y="34"/>
                                </a:lnTo>
                                <a:lnTo>
                                  <a:pt x="14" y="34"/>
                                </a:lnTo>
                                <a:lnTo>
                                  <a:pt x="7" y="32"/>
                                </a:lnTo>
                                <a:lnTo>
                                  <a:pt x="2" y="27"/>
                                </a:lnTo>
                                <a:lnTo>
                                  <a:pt x="0" y="19"/>
                                </a:lnTo>
                                <a:lnTo>
                                  <a:pt x="0" y="16"/>
                                </a:lnTo>
                                <a:lnTo>
                                  <a:pt x="2" y="8"/>
                                </a:lnTo>
                                <a:lnTo>
                                  <a:pt x="7" y="2"/>
                                </a:lnTo>
                                <a:lnTo>
                                  <a:pt x="14" y="0"/>
                                </a:lnTo>
                                <a:lnTo>
                                  <a:pt x="20" y="0"/>
                                </a:lnTo>
                                <a:lnTo>
                                  <a:pt x="28" y="2"/>
                                </a:lnTo>
                                <a:lnTo>
                                  <a:pt x="33" y="8"/>
                                </a:lnTo>
                                <a:lnTo>
                                  <a:pt x="37" y="16"/>
                                </a:lnTo>
                                <a:lnTo>
                                  <a:pt x="37" y="32"/>
                                </a:lnTo>
                                <a:lnTo>
                                  <a:pt x="33" y="43"/>
                                </a:lnTo>
                                <a:lnTo>
                                  <a:pt x="31" y="49"/>
                                </a:lnTo>
                                <a:lnTo>
                                  <a:pt x="26" y="53"/>
                                </a:lnTo>
                                <a:lnTo>
                                  <a:pt x="18" y="55"/>
                                </a:lnTo>
                                <a:lnTo>
                                  <a:pt x="10" y="55"/>
                                </a:lnTo>
                                <a:lnTo>
                                  <a:pt x="4" y="53"/>
                                </a:lnTo>
                                <a:lnTo>
                                  <a:pt x="2" y="49"/>
                                </a:lnTo>
                                <a:lnTo>
                                  <a:pt x="2" y="45"/>
                                </a:lnTo>
                                <a:lnTo>
                                  <a:pt x="4" y="43"/>
                                </a:lnTo>
                                <a:lnTo>
                                  <a:pt x="7" y="45"/>
                                </a:lnTo>
                                <a:lnTo>
                                  <a:pt x="4" y="49"/>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6" name="Freeform 2574"/>
                        <wps:cNvSpPr>
                          <a:spLocks/>
                        </wps:cNvSpPr>
                        <wps:spPr bwMode="auto">
                          <a:xfrm>
                            <a:off x="3131" y="5364"/>
                            <a:ext cx="20" cy="35"/>
                          </a:xfrm>
                          <a:custGeom>
                            <a:avLst/>
                            <a:gdLst>
                              <a:gd name="T0" fmla="*/ 12 w 20"/>
                              <a:gd name="T1" fmla="*/ 34 h 35"/>
                              <a:gd name="T2" fmla="*/ 8 w 20"/>
                              <a:gd name="T3" fmla="*/ 32 h 35"/>
                              <a:gd name="T4" fmla="*/ 2 w 20"/>
                              <a:gd name="T5" fmla="*/ 27 h 35"/>
                              <a:gd name="T6" fmla="*/ 0 w 20"/>
                              <a:gd name="T7" fmla="*/ 19 h 35"/>
                              <a:gd name="T8" fmla="*/ 0 w 20"/>
                              <a:gd name="T9" fmla="*/ 16 h 35"/>
                              <a:gd name="T10" fmla="*/ 2 w 20"/>
                              <a:gd name="T11" fmla="*/ 8 h 35"/>
                              <a:gd name="T12" fmla="*/ 8 w 20"/>
                              <a:gd name="T13" fmla="*/ 2 h 35"/>
                              <a:gd name="T14" fmla="*/ 12 w 20"/>
                              <a:gd name="T15" fmla="*/ 0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35">
                                <a:moveTo>
                                  <a:pt x="12" y="34"/>
                                </a:moveTo>
                                <a:lnTo>
                                  <a:pt x="8" y="32"/>
                                </a:lnTo>
                                <a:lnTo>
                                  <a:pt x="2" y="27"/>
                                </a:lnTo>
                                <a:lnTo>
                                  <a:pt x="0" y="19"/>
                                </a:lnTo>
                                <a:lnTo>
                                  <a:pt x="0" y="16"/>
                                </a:lnTo>
                                <a:lnTo>
                                  <a:pt x="2" y="8"/>
                                </a:lnTo>
                                <a:lnTo>
                                  <a:pt x="8" y="2"/>
                                </a:lnTo>
                                <a:lnTo>
                                  <a:pt x="12"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7" name="Freeform 2575"/>
                        <wps:cNvSpPr>
                          <a:spLocks/>
                        </wps:cNvSpPr>
                        <wps:spPr bwMode="auto">
                          <a:xfrm>
                            <a:off x="3147" y="5364"/>
                            <a:ext cx="20" cy="56"/>
                          </a:xfrm>
                          <a:custGeom>
                            <a:avLst/>
                            <a:gdLst>
                              <a:gd name="T0" fmla="*/ 2 w 20"/>
                              <a:gd name="T1" fmla="*/ 0 h 56"/>
                              <a:gd name="T2" fmla="*/ 8 w 20"/>
                              <a:gd name="T3" fmla="*/ 2 h 56"/>
                              <a:gd name="T4" fmla="*/ 13 w 20"/>
                              <a:gd name="T5" fmla="*/ 8 h 56"/>
                              <a:gd name="T6" fmla="*/ 15 w 20"/>
                              <a:gd name="T7" fmla="*/ 16 h 56"/>
                              <a:gd name="T8" fmla="*/ 15 w 20"/>
                              <a:gd name="T9" fmla="*/ 32 h 56"/>
                              <a:gd name="T10" fmla="*/ 13 w 20"/>
                              <a:gd name="T11" fmla="*/ 43 h 56"/>
                              <a:gd name="T12" fmla="*/ 10 w 20"/>
                              <a:gd name="T13" fmla="*/ 49 h 56"/>
                              <a:gd name="T14" fmla="*/ 4 w 20"/>
                              <a:gd name="T15" fmla="*/ 53 h 56"/>
                              <a:gd name="T16" fmla="*/ 0 w 20"/>
                              <a:gd name="T17" fmla="*/ 5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56">
                                <a:moveTo>
                                  <a:pt x="2" y="0"/>
                                </a:moveTo>
                                <a:lnTo>
                                  <a:pt x="8" y="2"/>
                                </a:lnTo>
                                <a:lnTo>
                                  <a:pt x="13" y="8"/>
                                </a:lnTo>
                                <a:lnTo>
                                  <a:pt x="15" y="16"/>
                                </a:lnTo>
                                <a:lnTo>
                                  <a:pt x="15" y="32"/>
                                </a:lnTo>
                                <a:lnTo>
                                  <a:pt x="13" y="43"/>
                                </a:lnTo>
                                <a:lnTo>
                                  <a:pt x="10" y="49"/>
                                </a:lnTo>
                                <a:lnTo>
                                  <a:pt x="4" y="53"/>
                                </a:ln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8" name="Freeform 2576"/>
                        <wps:cNvSpPr>
                          <a:spLocks/>
                        </wps:cNvSpPr>
                        <wps:spPr bwMode="auto">
                          <a:xfrm>
                            <a:off x="3081" y="5327"/>
                            <a:ext cx="132" cy="131"/>
                          </a:xfrm>
                          <a:custGeom>
                            <a:avLst/>
                            <a:gdLst>
                              <a:gd name="T0" fmla="*/ 132 w 132"/>
                              <a:gd name="T1" fmla="*/ 63 h 131"/>
                              <a:gd name="T2" fmla="*/ 130 w 132"/>
                              <a:gd name="T3" fmla="*/ 55 h 131"/>
                              <a:gd name="T4" fmla="*/ 128 w 132"/>
                              <a:gd name="T5" fmla="*/ 45 h 131"/>
                              <a:gd name="T6" fmla="*/ 120 w 132"/>
                              <a:gd name="T7" fmla="*/ 27 h 131"/>
                              <a:gd name="T8" fmla="*/ 107 w 132"/>
                              <a:gd name="T9" fmla="*/ 13 h 131"/>
                              <a:gd name="T10" fmla="*/ 92 w 132"/>
                              <a:gd name="T11" fmla="*/ 4 h 131"/>
                              <a:gd name="T12" fmla="*/ 75 w 132"/>
                              <a:gd name="T13" fmla="*/ 0 h 131"/>
                              <a:gd name="T14" fmla="*/ 57 w 132"/>
                              <a:gd name="T15" fmla="*/ 0 h 131"/>
                              <a:gd name="T16" fmla="*/ 40 w 132"/>
                              <a:gd name="T17" fmla="*/ 4 h 131"/>
                              <a:gd name="T18" fmla="*/ 24 w 132"/>
                              <a:gd name="T19" fmla="*/ 13 h 131"/>
                              <a:gd name="T20" fmla="*/ 12 w 132"/>
                              <a:gd name="T21" fmla="*/ 26 h 131"/>
                              <a:gd name="T22" fmla="*/ 3 w 132"/>
                              <a:gd name="T23" fmla="*/ 43 h 131"/>
                              <a:gd name="T24" fmla="*/ 0 w 132"/>
                              <a:gd name="T25" fmla="*/ 63 h 131"/>
                              <a:gd name="T26" fmla="*/ 1 w 132"/>
                              <a:gd name="T27" fmla="*/ 73 h 131"/>
                              <a:gd name="T28" fmla="*/ 6 w 132"/>
                              <a:gd name="T29" fmla="*/ 93 h 131"/>
                              <a:gd name="T30" fmla="*/ 17 w 132"/>
                              <a:gd name="T31" fmla="*/ 108 h 131"/>
                              <a:gd name="T32" fmla="*/ 30 w 132"/>
                              <a:gd name="T33" fmla="*/ 120 h 131"/>
                              <a:gd name="T34" fmla="*/ 46 w 132"/>
                              <a:gd name="T35" fmla="*/ 127 h 131"/>
                              <a:gd name="T36" fmla="*/ 64 w 132"/>
                              <a:gd name="T37" fmla="*/ 130 h 131"/>
                              <a:gd name="T38" fmla="*/ 81 w 132"/>
                              <a:gd name="T39" fmla="*/ 128 h 131"/>
                              <a:gd name="T40" fmla="*/ 98 w 132"/>
                              <a:gd name="T41" fmla="*/ 122 h 131"/>
                              <a:gd name="T42" fmla="*/ 112 w 132"/>
                              <a:gd name="T43" fmla="*/ 111 h 131"/>
                              <a:gd name="T44" fmla="*/ 123 w 132"/>
                              <a:gd name="T45" fmla="*/ 95 h 131"/>
                              <a:gd name="T46" fmla="*/ 130 w 132"/>
                              <a:gd name="T47" fmla="*/ 73 h 131"/>
                              <a:gd name="T48" fmla="*/ 132 w 132"/>
                              <a:gd name="T49" fmla="*/ 63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131">
                                <a:moveTo>
                                  <a:pt x="132" y="63"/>
                                </a:moveTo>
                                <a:lnTo>
                                  <a:pt x="130" y="55"/>
                                </a:lnTo>
                                <a:lnTo>
                                  <a:pt x="128" y="45"/>
                                </a:lnTo>
                                <a:lnTo>
                                  <a:pt x="120" y="27"/>
                                </a:lnTo>
                                <a:lnTo>
                                  <a:pt x="107" y="13"/>
                                </a:lnTo>
                                <a:lnTo>
                                  <a:pt x="92" y="4"/>
                                </a:lnTo>
                                <a:lnTo>
                                  <a:pt x="75" y="0"/>
                                </a:lnTo>
                                <a:lnTo>
                                  <a:pt x="57" y="0"/>
                                </a:lnTo>
                                <a:lnTo>
                                  <a:pt x="40" y="4"/>
                                </a:lnTo>
                                <a:lnTo>
                                  <a:pt x="24" y="13"/>
                                </a:lnTo>
                                <a:lnTo>
                                  <a:pt x="12" y="26"/>
                                </a:lnTo>
                                <a:lnTo>
                                  <a:pt x="3" y="43"/>
                                </a:lnTo>
                                <a:lnTo>
                                  <a:pt x="0" y="63"/>
                                </a:lnTo>
                                <a:lnTo>
                                  <a:pt x="1" y="73"/>
                                </a:lnTo>
                                <a:lnTo>
                                  <a:pt x="6" y="93"/>
                                </a:lnTo>
                                <a:lnTo>
                                  <a:pt x="17" y="108"/>
                                </a:lnTo>
                                <a:lnTo>
                                  <a:pt x="30" y="120"/>
                                </a:lnTo>
                                <a:lnTo>
                                  <a:pt x="46" y="127"/>
                                </a:lnTo>
                                <a:lnTo>
                                  <a:pt x="64" y="130"/>
                                </a:lnTo>
                                <a:lnTo>
                                  <a:pt x="81" y="128"/>
                                </a:lnTo>
                                <a:lnTo>
                                  <a:pt x="98" y="122"/>
                                </a:lnTo>
                                <a:lnTo>
                                  <a:pt x="112" y="111"/>
                                </a:lnTo>
                                <a:lnTo>
                                  <a:pt x="123" y="95"/>
                                </a:lnTo>
                                <a:lnTo>
                                  <a:pt x="130" y="73"/>
                                </a:lnTo>
                                <a:lnTo>
                                  <a:pt x="132" y="63"/>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9" name="Freeform 2577"/>
                        <wps:cNvSpPr>
                          <a:spLocks/>
                        </wps:cNvSpPr>
                        <wps:spPr bwMode="auto">
                          <a:xfrm>
                            <a:off x="3479" y="5364"/>
                            <a:ext cx="20" cy="56"/>
                          </a:xfrm>
                          <a:custGeom>
                            <a:avLst/>
                            <a:gdLst>
                              <a:gd name="T0" fmla="*/ 0 w 20"/>
                              <a:gd name="T1" fmla="*/ 10 h 56"/>
                              <a:gd name="T2" fmla="*/ 6 w 20"/>
                              <a:gd name="T3" fmla="*/ 8 h 56"/>
                              <a:gd name="T4" fmla="*/ 12 w 20"/>
                              <a:gd name="T5" fmla="*/ 0 h 56"/>
                              <a:gd name="T6" fmla="*/ 12 w 20"/>
                              <a:gd name="T7" fmla="*/ 55 h 56"/>
                            </a:gdLst>
                            <a:ahLst/>
                            <a:cxnLst>
                              <a:cxn ang="0">
                                <a:pos x="T0" y="T1"/>
                              </a:cxn>
                              <a:cxn ang="0">
                                <a:pos x="T2" y="T3"/>
                              </a:cxn>
                              <a:cxn ang="0">
                                <a:pos x="T4" y="T5"/>
                              </a:cxn>
                              <a:cxn ang="0">
                                <a:pos x="T6" y="T7"/>
                              </a:cxn>
                            </a:cxnLst>
                            <a:rect l="0" t="0" r="r" b="b"/>
                            <a:pathLst>
                              <a:path w="20" h="56">
                                <a:moveTo>
                                  <a:pt x="0" y="10"/>
                                </a:moveTo>
                                <a:lnTo>
                                  <a:pt x="6" y="8"/>
                                </a:lnTo>
                                <a:lnTo>
                                  <a:pt x="12" y="0"/>
                                </a:lnTo>
                                <a:lnTo>
                                  <a:pt x="12" y="55"/>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0" name="Freeform 2578"/>
                        <wps:cNvSpPr>
                          <a:spLocks/>
                        </wps:cNvSpPr>
                        <wps:spPr bwMode="auto">
                          <a:xfrm>
                            <a:off x="3489" y="5366"/>
                            <a:ext cx="20" cy="53"/>
                          </a:xfrm>
                          <a:custGeom>
                            <a:avLst/>
                            <a:gdLst>
                              <a:gd name="T0" fmla="*/ 0 w 20"/>
                              <a:gd name="T1" fmla="*/ 0 h 53"/>
                              <a:gd name="T2" fmla="*/ 0 w 20"/>
                              <a:gd name="T3" fmla="*/ 52 h 53"/>
                            </a:gdLst>
                            <a:ahLst/>
                            <a:cxnLst>
                              <a:cxn ang="0">
                                <a:pos x="T0" y="T1"/>
                              </a:cxn>
                              <a:cxn ang="0">
                                <a:pos x="T2" y="T3"/>
                              </a:cxn>
                            </a:cxnLst>
                            <a:rect l="0" t="0" r="r" b="b"/>
                            <a:pathLst>
                              <a:path w="20" h="53">
                                <a:moveTo>
                                  <a:pt x="0" y="0"/>
                                </a:moveTo>
                                <a:lnTo>
                                  <a:pt x="0" y="52"/>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1" name="Freeform 2579"/>
                        <wps:cNvSpPr>
                          <a:spLocks/>
                        </wps:cNvSpPr>
                        <wps:spPr bwMode="auto">
                          <a:xfrm>
                            <a:off x="3479" y="5419"/>
                            <a:ext cx="24" cy="20"/>
                          </a:xfrm>
                          <a:custGeom>
                            <a:avLst/>
                            <a:gdLst>
                              <a:gd name="T0" fmla="*/ 0 w 24"/>
                              <a:gd name="T1" fmla="*/ 0 h 20"/>
                              <a:gd name="T2" fmla="*/ 24 w 24"/>
                              <a:gd name="T3" fmla="*/ 0 h 20"/>
                            </a:gdLst>
                            <a:ahLst/>
                            <a:cxnLst>
                              <a:cxn ang="0">
                                <a:pos x="T0" y="T1"/>
                              </a:cxn>
                              <a:cxn ang="0">
                                <a:pos x="T2" y="T3"/>
                              </a:cxn>
                            </a:cxnLst>
                            <a:rect l="0" t="0" r="r" b="b"/>
                            <a:pathLst>
                              <a:path w="24" h="20">
                                <a:moveTo>
                                  <a:pt x="0" y="0"/>
                                </a:moveTo>
                                <a:lnTo>
                                  <a:pt x="24"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2" name="Freeform 2580"/>
                        <wps:cNvSpPr>
                          <a:spLocks/>
                        </wps:cNvSpPr>
                        <wps:spPr bwMode="auto">
                          <a:xfrm>
                            <a:off x="3523" y="5364"/>
                            <a:ext cx="38" cy="56"/>
                          </a:xfrm>
                          <a:custGeom>
                            <a:avLst/>
                            <a:gdLst>
                              <a:gd name="T0" fmla="*/ 16 w 38"/>
                              <a:gd name="T1" fmla="*/ 0 h 56"/>
                              <a:gd name="T2" fmla="*/ 8 w 38"/>
                              <a:gd name="T3" fmla="*/ 2 h 56"/>
                              <a:gd name="T4" fmla="*/ 2 w 38"/>
                              <a:gd name="T5" fmla="*/ 10 h 56"/>
                              <a:gd name="T6" fmla="*/ 0 w 38"/>
                              <a:gd name="T7" fmla="*/ 25 h 56"/>
                              <a:gd name="T8" fmla="*/ 0 w 38"/>
                              <a:gd name="T9" fmla="*/ 32 h 56"/>
                              <a:gd name="T10" fmla="*/ 2 w 38"/>
                              <a:gd name="T11" fmla="*/ 45 h 56"/>
                              <a:gd name="T12" fmla="*/ 8 w 38"/>
                              <a:gd name="T13" fmla="*/ 53 h 56"/>
                              <a:gd name="T14" fmla="*/ 16 w 38"/>
                              <a:gd name="T15" fmla="*/ 55 h 56"/>
                              <a:gd name="T16" fmla="*/ 20 w 38"/>
                              <a:gd name="T17" fmla="*/ 55 h 56"/>
                              <a:gd name="T18" fmla="*/ 28 w 38"/>
                              <a:gd name="T19" fmla="*/ 53 h 56"/>
                              <a:gd name="T20" fmla="*/ 34 w 38"/>
                              <a:gd name="T21" fmla="*/ 45 h 56"/>
                              <a:gd name="T22" fmla="*/ 37 w 38"/>
                              <a:gd name="T23" fmla="*/ 32 h 56"/>
                              <a:gd name="T24" fmla="*/ 37 w 38"/>
                              <a:gd name="T25" fmla="*/ 25 h 56"/>
                              <a:gd name="T26" fmla="*/ 34 w 38"/>
                              <a:gd name="T27" fmla="*/ 10 h 56"/>
                              <a:gd name="T28" fmla="*/ 28 w 38"/>
                              <a:gd name="T29" fmla="*/ 2 h 56"/>
                              <a:gd name="T30" fmla="*/ 20 w 38"/>
                              <a:gd name="T31" fmla="*/ 0 h 56"/>
                              <a:gd name="T32" fmla="*/ 16 w 38"/>
                              <a:gd name="T33" fmla="*/ 0 h 56"/>
                              <a:gd name="T34" fmla="*/ 10 w 38"/>
                              <a:gd name="T35" fmla="*/ 2 h 56"/>
                              <a:gd name="T36" fmla="*/ 8 w 38"/>
                              <a:gd name="T37" fmla="*/ 5 h 56"/>
                              <a:gd name="T38" fmla="*/ 5 w 38"/>
                              <a:gd name="T39" fmla="*/ 10 h 56"/>
                              <a:gd name="T40" fmla="*/ 2 w 38"/>
                              <a:gd name="T41" fmla="*/ 25 h 56"/>
                              <a:gd name="T42" fmla="*/ 2 w 38"/>
                              <a:gd name="T43" fmla="*/ 32 h 56"/>
                              <a:gd name="T44" fmla="*/ 5 w 38"/>
                              <a:gd name="T45" fmla="*/ 45 h 56"/>
                              <a:gd name="T46" fmla="*/ 8 w 38"/>
                              <a:gd name="T47" fmla="*/ 51 h 56"/>
                              <a:gd name="T48" fmla="*/ 10 w 38"/>
                              <a:gd name="T49" fmla="*/ 53 h 56"/>
                              <a:gd name="T50" fmla="*/ 16 w 38"/>
                              <a:gd name="T51" fmla="*/ 5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8" h="56">
                                <a:moveTo>
                                  <a:pt x="16" y="0"/>
                                </a:moveTo>
                                <a:lnTo>
                                  <a:pt x="8" y="2"/>
                                </a:lnTo>
                                <a:lnTo>
                                  <a:pt x="2" y="10"/>
                                </a:lnTo>
                                <a:lnTo>
                                  <a:pt x="0" y="25"/>
                                </a:lnTo>
                                <a:lnTo>
                                  <a:pt x="0" y="32"/>
                                </a:lnTo>
                                <a:lnTo>
                                  <a:pt x="2" y="45"/>
                                </a:lnTo>
                                <a:lnTo>
                                  <a:pt x="8" y="53"/>
                                </a:lnTo>
                                <a:lnTo>
                                  <a:pt x="16" y="55"/>
                                </a:lnTo>
                                <a:lnTo>
                                  <a:pt x="20" y="55"/>
                                </a:lnTo>
                                <a:lnTo>
                                  <a:pt x="28" y="53"/>
                                </a:lnTo>
                                <a:lnTo>
                                  <a:pt x="34" y="45"/>
                                </a:lnTo>
                                <a:lnTo>
                                  <a:pt x="37" y="32"/>
                                </a:lnTo>
                                <a:lnTo>
                                  <a:pt x="37" y="25"/>
                                </a:lnTo>
                                <a:lnTo>
                                  <a:pt x="34" y="10"/>
                                </a:lnTo>
                                <a:lnTo>
                                  <a:pt x="28" y="2"/>
                                </a:lnTo>
                                <a:lnTo>
                                  <a:pt x="20" y="0"/>
                                </a:lnTo>
                                <a:lnTo>
                                  <a:pt x="16" y="0"/>
                                </a:lnTo>
                                <a:lnTo>
                                  <a:pt x="10" y="2"/>
                                </a:lnTo>
                                <a:lnTo>
                                  <a:pt x="8" y="5"/>
                                </a:lnTo>
                                <a:lnTo>
                                  <a:pt x="5" y="10"/>
                                </a:lnTo>
                                <a:lnTo>
                                  <a:pt x="2" y="25"/>
                                </a:lnTo>
                                <a:lnTo>
                                  <a:pt x="2" y="32"/>
                                </a:lnTo>
                                <a:lnTo>
                                  <a:pt x="5" y="45"/>
                                </a:lnTo>
                                <a:lnTo>
                                  <a:pt x="8" y="51"/>
                                </a:lnTo>
                                <a:lnTo>
                                  <a:pt x="10" y="53"/>
                                </a:lnTo>
                                <a:lnTo>
                                  <a:pt x="16"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3" name="Freeform 2581"/>
                        <wps:cNvSpPr>
                          <a:spLocks/>
                        </wps:cNvSpPr>
                        <wps:spPr bwMode="auto">
                          <a:xfrm>
                            <a:off x="3544" y="5364"/>
                            <a:ext cx="20" cy="56"/>
                          </a:xfrm>
                          <a:custGeom>
                            <a:avLst/>
                            <a:gdLst>
                              <a:gd name="T0" fmla="*/ 0 w 20"/>
                              <a:gd name="T1" fmla="*/ 55 h 56"/>
                              <a:gd name="T2" fmla="*/ 6 w 20"/>
                              <a:gd name="T3" fmla="*/ 53 h 56"/>
                              <a:gd name="T4" fmla="*/ 8 w 20"/>
                              <a:gd name="T5" fmla="*/ 51 h 56"/>
                              <a:gd name="T6" fmla="*/ 12 w 20"/>
                              <a:gd name="T7" fmla="*/ 45 h 56"/>
                              <a:gd name="T8" fmla="*/ 14 w 20"/>
                              <a:gd name="T9" fmla="*/ 32 h 56"/>
                              <a:gd name="T10" fmla="*/ 14 w 20"/>
                              <a:gd name="T11" fmla="*/ 25 h 56"/>
                              <a:gd name="T12" fmla="*/ 12 w 20"/>
                              <a:gd name="T13" fmla="*/ 10 h 56"/>
                              <a:gd name="T14" fmla="*/ 8 w 20"/>
                              <a:gd name="T15" fmla="*/ 5 h 56"/>
                              <a:gd name="T16" fmla="*/ 6 w 20"/>
                              <a:gd name="T17" fmla="*/ 2 h 56"/>
                              <a:gd name="T18" fmla="*/ 0 w 20"/>
                              <a:gd name="T19" fmla="*/ 0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56">
                                <a:moveTo>
                                  <a:pt x="0" y="55"/>
                                </a:moveTo>
                                <a:lnTo>
                                  <a:pt x="6" y="53"/>
                                </a:lnTo>
                                <a:lnTo>
                                  <a:pt x="8" y="51"/>
                                </a:lnTo>
                                <a:lnTo>
                                  <a:pt x="12" y="45"/>
                                </a:lnTo>
                                <a:lnTo>
                                  <a:pt x="14" y="32"/>
                                </a:lnTo>
                                <a:lnTo>
                                  <a:pt x="14" y="25"/>
                                </a:lnTo>
                                <a:lnTo>
                                  <a:pt x="12" y="10"/>
                                </a:lnTo>
                                <a:lnTo>
                                  <a:pt x="8" y="5"/>
                                </a:lnTo>
                                <a:lnTo>
                                  <a:pt x="6" y="2"/>
                                </a:ln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4" name="Freeform 2582"/>
                        <wps:cNvSpPr>
                          <a:spLocks/>
                        </wps:cNvSpPr>
                        <wps:spPr bwMode="auto">
                          <a:xfrm>
                            <a:off x="3454" y="5327"/>
                            <a:ext cx="132" cy="130"/>
                          </a:xfrm>
                          <a:custGeom>
                            <a:avLst/>
                            <a:gdLst>
                              <a:gd name="T0" fmla="*/ 132 w 132"/>
                              <a:gd name="T1" fmla="*/ 63 h 130"/>
                              <a:gd name="T2" fmla="*/ 130 w 132"/>
                              <a:gd name="T3" fmla="*/ 55 h 130"/>
                              <a:gd name="T4" fmla="*/ 128 w 132"/>
                              <a:gd name="T5" fmla="*/ 45 h 130"/>
                              <a:gd name="T6" fmla="*/ 120 w 132"/>
                              <a:gd name="T7" fmla="*/ 27 h 130"/>
                              <a:gd name="T8" fmla="*/ 107 w 132"/>
                              <a:gd name="T9" fmla="*/ 13 h 130"/>
                              <a:gd name="T10" fmla="*/ 92 w 132"/>
                              <a:gd name="T11" fmla="*/ 4 h 130"/>
                              <a:gd name="T12" fmla="*/ 75 w 132"/>
                              <a:gd name="T13" fmla="*/ 0 h 130"/>
                              <a:gd name="T14" fmla="*/ 57 w 132"/>
                              <a:gd name="T15" fmla="*/ 0 h 130"/>
                              <a:gd name="T16" fmla="*/ 39 w 132"/>
                              <a:gd name="T17" fmla="*/ 4 h 130"/>
                              <a:gd name="T18" fmla="*/ 24 w 132"/>
                              <a:gd name="T19" fmla="*/ 13 h 130"/>
                              <a:gd name="T20" fmla="*/ 11 w 132"/>
                              <a:gd name="T21" fmla="*/ 26 h 130"/>
                              <a:gd name="T22" fmla="*/ 3 w 132"/>
                              <a:gd name="T23" fmla="*/ 44 h 130"/>
                              <a:gd name="T24" fmla="*/ 0 w 132"/>
                              <a:gd name="T25" fmla="*/ 63 h 130"/>
                              <a:gd name="T26" fmla="*/ 1 w 132"/>
                              <a:gd name="T27" fmla="*/ 73 h 130"/>
                              <a:gd name="T28" fmla="*/ 6 w 132"/>
                              <a:gd name="T29" fmla="*/ 93 h 130"/>
                              <a:gd name="T30" fmla="*/ 16 w 132"/>
                              <a:gd name="T31" fmla="*/ 108 h 130"/>
                              <a:gd name="T32" fmla="*/ 30 w 132"/>
                              <a:gd name="T33" fmla="*/ 120 h 130"/>
                              <a:gd name="T34" fmla="*/ 46 w 132"/>
                              <a:gd name="T35" fmla="*/ 127 h 130"/>
                              <a:gd name="T36" fmla="*/ 64 w 132"/>
                              <a:gd name="T37" fmla="*/ 129 h 130"/>
                              <a:gd name="T38" fmla="*/ 81 w 132"/>
                              <a:gd name="T39" fmla="*/ 128 h 130"/>
                              <a:gd name="T40" fmla="*/ 98 w 132"/>
                              <a:gd name="T41" fmla="*/ 121 h 130"/>
                              <a:gd name="T42" fmla="*/ 112 w 132"/>
                              <a:gd name="T43" fmla="*/ 110 h 130"/>
                              <a:gd name="T44" fmla="*/ 123 w 132"/>
                              <a:gd name="T45" fmla="*/ 95 h 130"/>
                              <a:gd name="T46" fmla="*/ 130 w 132"/>
                              <a:gd name="T47" fmla="*/ 73 h 130"/>
                              <a:gd name="T48" fmla="*/ 132 w 132"/>
                              <a:gd name="T49" fmla="*/ 63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130">
                                <a:moveTo>
                                  <a:pt x="132" y="63"/>
                                </a:moveTo>
                                <a:lnTo>
                                  <a:pt x="130" y="55"/>
                                </a:lnTo>
                                <a:lnTo>
                                  <a:pt x="128" y="45"/>
                                </a:lnTo>
                                <a:lnTo>
                                  <a:pt x="120" y="27"/>
                                </a:lnTo>
                                <a:lnTo>
                                  <a:pt x="107" y="13"/>
                                </a:lnTo>
                                <a:lnTo>
                                  <a:pt x="92" y="4"/>
                                </a:lnTo>
                                <a:lnTo>
                                  <a:pt x="75" y="0"/>
                                </a:lnTo>
                                <a:lnTo>
                                  <a:pt x="57" y="0"/>
                                </a:lnTo>
                                <a:lnTo>
                                  <a:pt x="39" y="4"/>
                                </a:lnTo>
                                <a:lnTo>
                                  <a:pt x="24" y="13"/>
                                </a:lnTo>
                                <a:lnTo>
                                  <a:pt x="11" y="26"/>
                                </a:lnTo>
                                <a:lnTo>
                                  <a:pt x="3" y="44"/>
                                </a:lnTo>
                                <a:lnTo>
                                  <a:pt x="0" y="63"/>
                                </a:lnTo>
                                <a:lnTo>
                                  <a:pt x="1" y="73"/>
                                </a:lnTo>
                                <a:lnTo>
                                  <a:pt x="6" y="93"/>
                                </a:lnTo>
                                <a:lnTo>
                                  <a:pt x="16" y="108"/>
                                </a:lnTo>
                                <a:lnTo>
                                  <a:pt x="30" y="120"/>
                                </a:lnTo>
                                <a:lnTo>
                                  <a:pt x="46" y="127"/>
                                </a:lnTo>
                                <a:lnTo>
                                  <a:pt x="64" y="129"/>
                                </a:lnTo>
                                <a:lnTo>
                                  <a:pt x="81" y="128"/>
                                </a:lnTo>
                                <a:lnTo>
                                  <a:pt x="98" y="121"/>
                                </a:lnTo>
                                <a:lnTo>
                                  <a:pt x="112" y="110"/>
                                </a:lnTo>
                                <a:lnTo>
                                  <a:pt x="123" y="95"/>
                                </a:lnTo>
                                <a:lnTo>
                                  <a:pt x="130" y="73"/>
                                </a:lnTo>
                                <a:lnTo>
                                  <a:pt x="132" y="63"/>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5" name="Freeform 2583"/>
                        <wps:cNvSpPr>
                          <a:spLocks/>
                        </wps:cNvSpPr>
                        <wps:spPr bwMode="auto">
                          <a:xfrm>
                            <a:off x="3858" y="5364"/>
                            <a:ext cx="20" cy="56"/>
                          </a:xfrm>
                          <a:custGeom>
                            <a:avLst/>
                            <a:gdLst>
                              <a:gd name="T0" fmla="*/ 0 w 20"/>
                              <a:gd name="T1" fmla="*/ 10 h 56"/>
                              <a:gd name="T2" fmla="*/ 4 w 20"/>
                              <a:gd name="T3" fmla="*/ 8 h 56"/>
                              <a:gd name="T4" fmla="*/ 13 w 20"/>
                              <a:gd name="T5" fmla="*/ 0 h 56"/>
                              <a:gd name="T6" fmla="*/ 13 w 20"/>
                              <a:gd name="T7" fmla="*/ 55 h 56"/>
                            </a:gdLst>
                            <a:ahLst/>
                            <a:cxnLst>
                              <a:cxn ang="0">
                                <a:pos x="T0" y="T1"/>
                              </a:cxn>
                              <a:cxn ang="0">
                                <a:pos x="T2" y="T3"/>
                              </a:cxn>
                              <a:cxn ang="0">
                                <a:pos x="T4" y="T5"/>
                              </a:cxn>
                              <a:cxn ang="0">
                                <a:pos x="T6" y="T7"/>
                              </a:cxn>
                            </a:cxnLst>
                            <a:rect l="0" t="0" r="r" b="b"/>
                            <a:pathLst>
                              <a:path w="20" h="56">
                                <a:moveTo>
                                  <a:pt x="0" y="10"/>
                                </a:moveTo>
                                <a:lnTo>
                                  <a:pt x="4" y="8"/>
                                </a:lnTo>
                                <a:lnTo>
                                  <a:pt x="13" y="0"/>
                                </a:lnTo>
                                <a:lnTo>
                                  <a:pt x="13"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6" name="Freeform 2584"/>
                        <wps:cNvSpPr>
                          <a:spLocks/>
                        </wps:cNvSpPr>
                        <wps:spPr bwMode="auto">
                          <a:xfrm>
                            <a:off x="3869" y="5366"/>
                            <a:ext cx="20" cy="53"/>
                          </a:xfrm>
                          <a:custGeom>
                            <a:avLst/>
                            <a:gdLst>
                              <a:gd name="T0" fmla="*/ 0 w 20"/>
                              <a:gd name="T1" fmla="*/ 0 h 53"/>
                              <a:gd name="T2" fmla="*/ 0 w 20"/>
                              <a:gd name="T3" fmla="*/ 52 h 53"/>
                            </a:gdLst>
                            <a:ahLst/>
                            <a:cxnLst>
                              <a:cxn ang="0">
                                <a:pos x="T0" y="T1"/>
                              </a:cxn>
                              <a:cxn ang="0">
                                <a:pos x="T2" y="T3"/>
                              </a:cxn>
                            </a:cxnLst>
                            <a:rect l="0" t="0" r="r" b="b"/>
                            <a:pathLst>
                              <a:path w="20" h="53">
                                <a:moveTo>
                                  <a:pt x="0" y="0"/>
                                </a:moveTo>
                                <a:lnTo>
                                  <a:pt x="0" y="52"/>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7" name="Freeform 2585"/>
                        <wps:cNvSpPr>
                          <a:spLocks/>
                        </wps:cNvSpPr>
                        <wps:spPr bwMode="auto">
                          <a:xfrm>
                            <a:off x="3858" y="5419"/>
                            <a:ext cx="69" cy="20"/>
                          </a:xfrm>
                          <a:custGeom>
                            <a:avLst/>
                            <a:gdLst>
                              <a:gd name="T0" fmla="*/ 0 w 69"/>
                              <a:gd name="T1" fmla="*/ 0 h 20"/>
                              <a:gd name="T2" fmla="*/ 68 w 69"/>
                              <a:gd name="T3" fmla="*/ 0 h 20"/>
                            </a:gdLst>
                            <a:ahLst/>
                            <a:cxnLst>
                              <a:cxn ang="0">
                                <a:pos x="T0" y="T1"/>
                              </a:cxn>
                              <a:cxn ang="0">
                                <a:pos x="T2" y="T3"/>
                              </a:cxn>
                            </a:cxnLst>
                            <a:rect l="0" t="0" r="r" b="b"/>
                            <a:pathLst>
                              <a:path w="69" h="20">
                                <a:moveTo>
                                  <a:pt x="0" y="0"/>
                                </a:moveTo>
                                <a:lnTo>
                                  <a:pt x="68"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8" name="Freeform 2586"/>
                        <wps:cNvSpPr>
                          <a:spLocks/>
                        </wps:cNvSpPr>
                        <wps:spPr bwMode="auto">
                          <a:xfrm>
                            <a:off x="3904" y="5364"/>
                            <a:ext cx="20" cy="56"/>
                          </a:xfrm>
                          <a:custGeom>
                            <a:avLst/>
                            <a:gdLst>
                              <a:gd name="T0" fmla="*/ 0 w 20"/>
                              <a:gd name="T1" fmla="*/ 10 h 56"/>
                              <a:gd name="T2" fmla="*/ 4 w 20"/>
                              <a:gd name="T3" fmla="*/ 8 h 56"/>
                              <a:gd name="T4" fmla="*/ 12 w 20"/>
                              <a:gd name="T5" fmla="*/ 0 h 56"/>
                              <a:gd name="T6" fmla="*/ 12 w 20"/>
                              <a:gd name="T7" fmla="*/ 55 h 56"/>
                            </a:gdLst>
                            <a:ahLst/>
                            <a:cxnLst>
                              <a:cxn ang="0">
                                <a:pos x="T0" y="T1"/>
                              </a:cxn>
                              <a:cxn ang="0">
                                <a:pos x="T2" y="T3"/>
                              </a:cxn>
                              <a:cxn ang="0">
                                <a:pos x="T4" y="T5"/>
                              </a:cxn>
                              <a:cxn ang="0">
                                <a:pos x="T6" y="T7"/>
                              </a:cxn>
                            </a:cxnLst>
                            <a:rect l="0" t="0" r="r" b="b"/>
                            <a:pathLst>
                              <a:path w="20" h="56">
                                <a:moveTo>
                                  <a:pt x="0" y="10"/>
                                </a:moveTo>
                                <a:lnTo>
                                  <a:pt x="4" y="8"/>
                                </a:lnTo>
                                <a:lnTo>
                                  <a:pt x="12" y="0"/>
                                </a:lnTo>
                                <a:lnTo>
                                  <a:pt x="12" y="55"/>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9" name="Freeform 2587"/>
                        <wps:cNvSpPr>
                          <a:spLocks/>
                        </wps:cNvSpPr>
                        <wps:spPr bwMode="auto">
                          <a:xfrm>
                            <a:off x="3913" y="5366"/>
                            <a:ext cx="20" cy="53"/>
                          </a:xfrm>
                          <a:custGeom>
                            <a:avLst/>
                            <a:gdLst>
                              <a:gd name="T0" fmla="*/ 0 w 20"/>
                              <a:gd name="T1" fmla="*/ 0 h 53"/>
                              <a:gd name="T2" fmla="*/ 0 w 20"/>
                              <a:gd name="T3" fmla="*/ 52 h 53"/>
                            </a:gdLst>
                            <a:ahLst/>
                            <a:cxnLst>
                              <a:cxn ang="0">
                                <a:pos x="T0" y="T1"/>
                              </a:cxn>
                              <a:cxn ang="0">
                                <a:pos x="T2" y="T3"/>
                              </a:cxn>
                            </a:cxnLst>
                            <a:rect l="0" t="0" r="r" b="b"/>
                            <a:pathLst>
                              <a:path w="20" h="53">
                                <a:moveTo>
                                  <a:pt x="0" y="0"/>
                                </a:moveTo>
                                <a:lnTo>
                                  <a:pt x="0" y="52"/>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0" name="Freeform 2588"/>
                        <wps:cNvSpPr>
                          <a:spLocks/>
                        </wps:cNvSpPr>
                        <wps:spPr bwMode="auto">
                          <a:xfrm>
                            <a:off x="3827" y="5327"/>
                            <a:ext cx="132" cy="130"/>
                          </a:xfrm>
                          <a:custGeom>
                            <a:avLst/>
                            <a:gdLst>
                              <a:gd name="T0" fmla="*/ 132 w 132"/>
                              <a:gd name="T1" fmla="*/ 63 h 130"/>
                              <a:gd name="T2" fmla="*/ 130 w 132"/>
                              <a:gd name="T3" fmla="*/ 55 h 130"/>
                              <a:gd name="T4" fmla="*/ 128 w 132"/>
                              <a:gd name="T5" fmla="*/ 45 h 130"/>
                              <a:gd name="T6" fmla="*/ 120 w 132"/>
                              <a:gd name="T7" fmla="*/ 27 h 130"/>
                              <a:gd name="T8" fmla="*/ 107 w 132"/>
                              <a:gd name="T9" fmla="*/ 13 h 130"/>
                              <a:gd name="T10" fmla="*/ 92 w 132"/>
                              <a:gd name="T11" fmla="*/ 4 h 130"/>
                              <a:gd name="T12" fmla="*/ 74 w 132"/>
                              <a:gd name="T13" fmla="*/ 0 h 130"/>
                              <a:gd name="T14" fmla="*/ 56 w 132"/>
                              <a:gd name="T15" fmla="*/ 0 h 130"/>
                              <a:gd name="T16" fmla="*/ 39 w 132"/>
                              <a:gd name="T17" fmla="*/ 4 h 130"/>
                              <a:gd name="T18" fmla="*/ 23 w 132"/>
                              <a:gd name="T19" fmla="*/ 13 h 130"/>
                              <a:gd name="T20" fmla="*/ 11 w 132"/>
                              <a:gd name="T21" fmla="*/ 26 h 130"/>
                              <a:gd name="T22" fmla="*/ 3 w 132"/>
                              <a:gd name="T23" fmla="*/ 43 h 130"/>
                              <a:gd name="T24" fmla="*/ 0 w 132"/>
                              <a:gd name="T25" fmla="*/ 63 h 130"/>
                              <a:gd name="T26" fmla="*/ 1 w 132"/>
                              <a:gd name="T27" fmla="*/ 73 h 130"/>
                              <a:gd name="T28" fmla="*/ 6 w 132"/>
                              <a:gd name="T29" fmla="*/ 92 h 130"/>
                              <a:gd name="T30" fmla="*/ 16 w 132"/>
                              <a:gd name="T31" fmla="*/ 108 h 130"/>
                              <a:gd name="T32" fmla="*/ 29 w 132"/>
                              <a:gd name="T33" fmla="*/ 119 h 130"/>
                              <a:gd name="T34" fmla="*/ 46 w 132"/>
                              <a:gd name="T35" fmla="*/ 126 h 130"/>
                              <a:gd name="T36" fmla="*/ 64 w 132"/>
                              <a:gd name="T37" fmla="*/ 129 h 130"/>
                              <a:gd name="T38" fmla="*/ 81 w 132"/>
                              <a:gd name="T39" fmla="*/ 127 h 130"/>
                              <a:gd name="T40" fmla="*/ 98 w 132"/>
                              <a:gd name="T41" fmla="*/ 121 h 130"/>
                              <a:gd name="T42" fmla="*/ 113 w 132"/>
                              <a:gd name="T43" fmla="*/ 110 h 130"/>
                              <a:gd name="T44" fmla="*/ 123 w 132"/>
                              <a:gd name="T45" fmla="*/ 94 h 130"/>
                              <a:gd name="T46" fmla="*/ 130 w 132"/>
                              <a:gd name="T47" fmla="*/ 73 h 130"/>
                              <a:gd name="T48" fmla="*/ 132 w 132"/>
                              <a:gd name="T49" fmla="*/ 63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130">
                                <a:moveTo>
                                  <a:pt x="132" y="63"/>
                                </a:moveTo>
                                <a:lnTo>
                                  <a:pt x="130" y="55"/>
                                </a:lnTo>
                                <a:lnTo>
                                  <a:pt x="128" y="45"/>
                                </a:lnTo>
                                <a:lnTo>
                                  <a:pt x="120" y="27"/>
                                </a:lnTo>
                                <a:lnTo>
                                  <a:pt x="107" y="13"/>
                                </a:lnTo>
                                <a:lnTo>
                                  <a:pt x="92" y="4"/>
                                </a:lnTo>
                                <a:lnTo>
                                  <a:pt x="74" y="0"/>
                                </a:lnTo>
                                <a:lnTo>
                                  <a:pt x="56" y="0"/>
                                </a:lnTo>
                                <a:lnTo>
                                  <a:pt x="39" y="4"/>
                                </a:lnTo>
                                <a:lnTo>
                                  <a:pt x="23" y="13"/>
                                </a:lnTo>
                                <a:lnTo>
                                  <a:pt x="11" y="26"/>
                                </a:lnTo>
                                <a:lnTo>
                                  <a:pt x="3" y="43"/>
                                </a:lnTo>
                                <a:lnTo>
                                  <a:pt x="0" y="63"/>
                                </a:lnTo>
                                <a:lnTo>
                                  <a:pt x="1" y="73"/>
                                </a:lnTo>
                                <a:lnTo>
                                  <a:pt x="6" y="92"/>
                                </a:lnTo>
                                <a:lnTo>
                                  <a:pt x="16" y="108"/>
                                </a:lnTo>
                                <a:lnTo>
                                  <a:pt x="29" y="119"/>
                                </a:lnTo>
                                <a:lnTo>
                                  <a:pt x="46" y="126"/>
                                </a:lnTo>
                                <a:lnTo>
                                  <a:pt x="64" y="129"/>
                                </a:lnTo>
                                <a:lnTo>
                                  <a:pt x="81" y="127"/>
                                </a:lnTo>
                                <a:lnTo>
                                  <a:pt x="98" y="121"/>
                                </a:lnTo>
                                <a:lnTo>
                                  <a:pt x="113" y="110"/>
                                </a:lnTo>
                                <a:lnTo>
                                  <a:pt x="123" y="94"/>
                                </a:lnTo>
                                <a:lnTo>
                                  <a:pt x="130" y="73"/>
                                </a:lnTo>
                                <a:lnTo>
                                  <a:pt x="132" y="63"/>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1" name="Freeform 2589"/>
                        <wps:cNvSpPr>
                          <a:spLocks/>
                        </wps:cNvSpPr>
                        <wps:spPr bwMode="auto">
                          <a:xfrm>
                            <a:off x="4226" y="5364"/>
                            <a:ext cx="20" cy="56"/>
                          </a:xfrm>
                          <a:custGeom>
                            <a:avLst/>
                            <a:gdLst>
                              <a:gd name="T0" fmla="*/ 0 w 20"/>
                              <a:gd name="T1" fmla="*/ 10 h 56"/>
                              <a:gd name="T2" fmla="*/ 3 w 20"/>
                              <a:gd name="T3" fmla="*/ 8 h 56"/>
                              <a:gd name="T4" fmla="*/ 12 w 20"/>
                              <a:gd name="T5" fmla="*/ 0 h 56"/>
                              <a:gd name="T6" fmla="*/ 12 w 20"/>
                              <a:gd name="T7" fmla="*/ 55 h 56"/>
                            </a:gdLst>
                            <a:ahLst/>
                            <a:cxnLst>
                              <a:cxn ang="0">
                                <a:pos x="T0" y="T1"/>
                              </a:cxn>
                              <a:cxn ang="0">
                                <a:pos x="T2" y="T3"/>
                              </a:cxn>
                              <a:cxn ang="0">
                                <a:pos x="T4" y="T5"/>
                              </a:cxn>
                              <a:cxn ang="0">
                                <a:pos x="T6" y="T7"/>
                              </a:cxn>
                            </a:cxnLst>
                            <a:rect l="0" t="0" r="r" b="b"/>
                            <a:pathLst>
                              <a:path w="20" h="56">
                                <a:moveTo>
                                  <a:pt x="0" y="10"/>
                                </a:moveTo>
                                <a:lnTo>
                                  <a:pt x="3" y="8"/>
                                </a:lnTo>
                                <a:lnTo>
                                  <a:pt x="12" y="0"/>
                                </a:lnTo>
                                <a:lnTo>
                                  <a:pt x="12" y="55"/>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2" name="Freeform 2590"/>
                        <wps:cNvSpPr>
                          <a:spLocks/>
                        </wps:cNvSpPr>
                        <wps:spPr bwMode="auto">
                          <a:xfrm>
                            <a:off x="4235" y="5366"/>
                            <a:ext cx="20" cy="53"/>
                          </a:xfrm>
                          <a:custGeom>
                            <a:avLst/>
                            <a:gdLst>
                              <a:gd name="T0" fmla="*/ 0 w 20"/>
                              <a:gd name="T1" fmla="*/ 0 h 53"/>
                              <a:gd name="T2" fmla="*/ 0 w 20"/>
                              <a:gd name="T3" fmla="*/ 52 h 53"/>
                            </a:gdLst>
                            <a:ahLst/>
                            <a:cxnLst>
                              <a:cxn ang="0">
                                <a:pos x="T0" y="T1"/>
                              </a:cxn>
                              <a:cxn ang="0">
                                <a:pos x="T2" y="T3"/>
                              </a:cxn>
                            </a:cxnLst>
                            <a:rect l="0" t="0" r="r" b="b"/>
                            <a:pathLst>
                              <a:path w="20" h="53">
                                <a:moveTo>
                                  <a:pt x="0" y="0"/>
                                </a:moveTo>
                                <a:lnTo>
                                  <a:pt x="0" y="52"/>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3" name="Freeform 2591"/>
                        <wps:cNvSpPr>
                          <a:spLocks/>
                        </wps:cNvSpPr>
                        <wps:spPr bwMode="auto">
                          <a:xfrm>
                            <a:off x="4226" y="5419"/>
                            <a:ext cx="23" cy="20"/>
                          </a:xfrm>
                          <a:custGeom>
                            <a:avLst/>
                            <a:gdLst>
                              <a:gd name="T0" fmla="*/ 0 w 23"/>
                              <a:gd name="T1" fmla="*/ 0 h 20"/>
                              <a:gd name="T2" fmla="*/ 22 w 23"/>
                              <a:gd name="T3" fmla="*/ 0 h 20"/>
                            </a:gdLst>
                            <a:ahLst/>
                            <a:cxnLst>
                              <a:cxn ang="0">
                                <a:pos x="T0" y="T1"/>
                              </a:cxn>
                              <a:cxn ang="0">
                                <a:pos x="T2" y="T3"/>
                              </a:cxn>
                            </a:cxnLst>
                            <a:rect l="0" t="0" r="r" b="b"/>
                            <a:pathLst>
                              <a:path w="23" h="20">
                                <a:moveTo>
                                  <a:pt x="0" y="0"/>
                                </a:moveTo>
                                <a:lnTo>
                                  <a:pt x="22"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4" name="Freeform 2592"/>
                        <wps:cNvSpPr>
                          <a:spLocks/>
                        </wps:cNvSpPr>
                        <wps:spPr bwMode="auto">
                          <a:xfrm>
                            <a:off x="4270" y="5364"/>
                            <a:ext cx="38" cy="56"/>
                          </a:xfrm>
                          <a:custGeom>
                            <a:avLst/>
                            <a:gdLst>
                              <a:gd name="T0" fmla="*/ 2 w 38"/>
                              <a:gd name="T1" fmla="*/ 10 h 56"/>
                              <a:gd name="T2" fmla="*/ 4 w 38"/>
                              <a:gd name="T3" fmla="*/ 14 h 56"/>
                              <a:gd name="T4" fmla="*/ 2 w 38"/>
                              <a:gd name="T5" fmla="*/ 16 h 56"/>
                              <a:gd name="T6" fmla="*/ 0 w 38"/>
                              <a:gd name="T7" fmla="*/ 14 h 56"/>
                              <a:gd name="T8" fmla="*/ 0 w 38"/>
                              <a:gd name="T9" fmla="*/ 10 h 56"/>
                              <a:gd name="T10" fmla="*/ 2 w 38"/>
                              <a:gd name="T11" fmla="*/ 5 h 56"/>
                              <a:gd name="T12" fmla="*/ 4 w 38"/>
                              <a:gd name="T13" fmla="*/ 2 h 56"/>
                              <a:gd name="T14" fmla="*/ 12 w 38"/>
                              <a:gd name="T15" fmla="*/ 0 h 56"/>
                              <a:gd name="T16" fmla="*/ 22 w 38"/>
                              <a:gd name="T17" fmla="*/ 0 h 56"/>
                              <a:gd name="T18" fmla="*/ 31 w 38"/>
                              <a:gd name="T19" fmla="*/ 2 h 56"/>
                              <a:gd name="T20" fmla="*/ 34 w 38"/>
                              <a:gd name="T21" fmla="*/ 5 h 56"/>
                              <a:gd name="T22" fmla="*/ 37 w 38"/>
                              <a:gd name="T23" fmla="*/ 10 h 56"/>
                              <a:gd name="T24" fmla="*/ 37 w 38"/>
                              <a:gd name="T25" fmla="*/ 16 h 56"/>
                              <a:gd name="T26" fmla="*/ 34 w 38"/>
                              <a:gd name="T27" fmla="*/ 22 h 56"/>
                              <a:gd name="T28" fmla="*/ 26 w 38"/>
                              <a:gd name="T29" fmla="*/ 27 h 56"/>
                              <a:gd name="T30" fmla="*/ 12 w 38"/>
                              <a:gd name="T31" fmla="*/ 32 h 56"/>
                              <a:gd name="T32" fmla="*/ 8 w 38"/>
                              <a:gd name="T33" fmla="*/ 34 h 56"/>
                              <a:gd name="T34" fmla="*/ 2 w 38"/>
                              <a:gd name="T35" fmla="*/ 40 h 56"/>
                              <a:gd name="T36" fmla="*/ 0 w 38"/>
                              <a:gd name="T37" fmla="*/ 49 h 56"/>
                              <a:gd name="T38" fmla="*/ 0 w 38"/>
                              <a:gd name="T39" fmla="*/ 5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8" h="56">
                                <a:moveTo>
                                  <a:pt x="2" y="10"/>
                                </a:moveTo>
                                <a:lnTo>
                                  <a:pt x="4" y="14"/>
                                </a:lnTo>
                                <a:lnTo>
                                  <a:pt x="2" y="16"/>
                                </a:lnTo>
                                <a:lnTo>
                                  <a:pt x="0" y="14"/>
                                </a:lnTo>
                                <a:lnTo>
                                  <a:pt x="0" y="10"/>
                                </a:lnTo>
                                <a:lnTo>
                                  <a:pt x="2" y="5"/>
                                </a:lnTo>
                                <a:lnTo>
                                  <a:pt x="4" y="2"/>
                                </a:lnTo>
                                <a:lnTo>
                                  <a:pt x="12" y="0"/>
                                </a:lnTo>
                                <a:lnTo>
                                  <a:pt x="22" y="0"/>
                                </a:lnTo>
                                <a:lnTo>
                                  <a:pt x="31" y="2"/>
                                </a:lnTo>
                                <a:lnTo>
                                  <a:pt x="34" y="5"/>
                                </a:lnTo>
                                <a:lnTo>
                                  <a:pt x="37" y="10"/>
                                </a:lnTo>
                                <a:lnTo>
                                  <a:pt x="37" y="16"/>
                                </a:lnTo>
                                <a:lnTo>
                                  <a:pt x="34" y="22"/>
                                </a:lnTo>
                                <a:lnTo>
                                  <a:pt x="26" y="27"/>
                                </a:lnTo>
                                <a:lnTo>
                                  <a:pt x="12" y="32"/>
                                </a:lnTo>
                                <a:lnTo>
                                  <a:pt x="8" y="34"/>
                                </a:lnTo>
                                <a:lnTo>
                                  <a:pt x="2" y="40"/>
                                </a:lnTo>
                                <a:lnTo>
                                  <a:pt x="0" y="49"/>
                                </a:lnTo>
                                <a:lnTo>
                                  <a:pt x="0" y="55"/>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5" name="Freeform 2593"/>
                        <wps:cNvSpPr>
                          <a:spLocks/>
                        </wps:cNvSpPr>
                        <wps:spPr bwMode="auto">
                          <a:xfrm>
                            <a:off x="4282" y="5364"/>
                            <a:ext cx="27" cy="33"/>
                          </a:xfrm>
                          <a:custGeom>
                            <a:avLst/>
                            <a:gdLst>
                              <a:gd name="T0" fmla="*/ 10 w 27"/>
                              <a:gd name="T1" fmla="*/ 0 h 33"/>
                              <a:gd name="T2" fmla="*/ 16 w 27"/>
                              <a:gd name="T3" fmla="*/ 2 h 33"/>
                              <a:gd name="T4" fmla="*/ 26 w 27"/>
                              <a:gd name="T5" fmla="*/ 13 h 33"/>
                              <a:gd name="T6" fmla="*/ 25 w 27"/>
                              <a:gd name="T7" fmla="*/ 21 h 33"/>
                              <a:gd name="T8" fmla="*/ 10 w 27"/>
                              <a:gd name="T9" fmla="*/ 27 h 33"/>
                              <a:gd name="T10" fmla="*/ 0 w 27"/>
                              <a:gd name="T11" fmla="*/ 32 h 33"/>
                            </a:gdLst>
                            <a:ahLst/>
                            <a:cxnLst>
                              <a:cxn ang="0">
                                <a:pos x="T0" y="T1"/>
                              </a:cxn>
                              <a:cxn ang="0">
                                <a:pos x="T2" y="T3"/>
                              </a:cxn>
                              <a:cxn ang="0">
                                <a:pos x="T4" y="T5"/>
                              </a:cxn>
                              <a:cxn ang="0">
                                <a:pos x="T6" y="T7"/>
                              </a:cxn>
                              <a:cxn ang="0">
                                <a:pos x="T8" y="T9"/>
                              </a:cxn>
                              <a:cxn ang="0">
                                <a:pos x="T10" y="T11"/>
                              </a:cxn>
                            </a:cxnLst>
                            <a:rect l="0" t="0" r="r" b="b"/>
                            <a:pathLst>
                              <a:path w="27" h="33">
                                <a:moveTo>
                                  <a:pt x="10" y="0"/>
                                </a:moveTo>
                                <a:lnTo>
                                  <a:pt x="16" y="2"/>
                                </a:lnTo>
                                <a:lnTo>
                                  <a:pt x="26" y="13"/>
                                </a:lnTo>
                                <a:lnTo>
                                  <a:pt x="25" y="21"/>
                                </a:lnTo>
                                <a:lnTo>
                                  <a:pt x="10" y="27"/>
                                </a:lnTo>
                                <a:lnTo>
                                  <a:pt x="0" y="32"/>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6" name="Freeform 2594"/>
                        <wps:cNvSpPr>
                          <a:spLocks/>
                        </wps:cNvSpPr>
                        <wps:spPr bwMode="auto">
                          <a:xfrm>
                            <a:off x="4270" y="5413"/>
                            <a:ext cx="38" cy="20"/>
                          </a:xfrm>
                          <a:custGeom>
                            <a:avLst/>
                            <a:gdLst>
                              <a:gd name="T0" fmla="*/ 0 w 38"/>
                              <a:gd name="T1" fmla="*/ 2 h 20"/>
                              <a:gd name="T2" fmla="*/ 2 w 38"/>
                              <a:gd name="T3" fmla="*/ 0 h 20"/>
                              <a:gd name="T4" fmla="*/ 8 w 38"/>
                              <a:gd name="T5" fmla="*/ 0 h 20"/>
                              <a:gd name="T6" fmla="*/ 20 w 38"/>
                              <a:gd name="T7" fmla="*/ 4 h 20"/>
                              <a:gd name="T8" fmla="*/ 28 w 38"/>
                              <a:gd name="T9" fmla="*/ 4 h 20"/>
                              <a:gd name="T10" fmla="*/ 34 w 38"/>
                              <a:gd name="T11" fmla="*/ 2 h 20"/>
                              <a:gd name="T12" fmla="*/ 37 w 38"/>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38" h="20">
                                <a:moveTo>
                                  <a:pt x="0" y="2"/>
                                </a:moveTo>
                                <a:lnTo>
                                  <a:pt x="2" y="0"/>
                                </a:lnTo>
                                <a:lnTo>
                                  <a:pt x="8" y="0"/>
                                </a:lnTo>
                                <a:lnTo>
                                  <a:pt x="20" y="4"/>
                                </a:lnTo>
                                <a:lnTo>
                                  <a:pt x="28" y="4"/>
                                </a:lnTo>
                                <a:lnTo>
                                  <a:pt x="34" y="2"/>
                                </a:lnTo>
                                <a:lnTo>
                                  <a:pt x="37"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7" name="Freeform 2595"/>
                        <wps:cNvSpPr>
                          <a:spLocks/>
                        </wps:cNvSpPr>
                        <wps:spPr bwMode="auto">
                          <a:xfrm>
                            <a:off x="4278" y="5407"/>
                            <a:ext cx="29" cy="20"/>
                          </a:xfrm>
                          <a:custGeom>
                            <a:avLst/>
                            <a:gdLst>
                              <a:gd name="T0" fmla="*/ 0 w 29"/>
                              <a:gd name="T1" fmla="*/ 6 h 20"/>
                              <a:gd name="T2" fmla="*/ 12 w 29"/>
                              <a:gd name="T3" fmla="*/ 12 h 20"/>
                              <a:gd name="T4" fmla="*/ 22 w 29"/>
                              <a:gd name="T5" fmla="*/ 12 h 20"/>
                              <a:gd name="T6" fmla="*/ 26 w 29"/>
                              <a:gd name="T7" fmla="*/ 10 h 20"/>
                              <a:gd name="T8" fmla="*/ 28 w 29"/>
                              <a:gd name="T9" fmla="*/ 6 h 20"/>
                              <a:gd name="T10" fmla="*/ 28 w 29"/>
                              <a:gd name="T11" fmla="*/ 0 h 20"/>
                            </a:gdLst>
                            <a:ahLst/>
                            <a:cxnLst>
                              <a:cxn ang="0">
                                <a:pos x="T0" y="T1"/>
                              </a:cxn>
                              <a:cxn ang="0">
                                <a:pos x="T2" y="T3"/>
                              </a:cxn>
                              <a:cxn ang="0">
                                <a:pos x="T4" y="T5"/>
                              </a:cxn>
                              <a:cxn ang="0">
                                <a:pos x="T6" y="T7"/>
                              </a:cxn>
                              <a:cxn ang="0">
                                <a:pos x="T8" y="T9"/>
                              </a:cxn>
                              <a:cxn ang="0">
                                <a:pos x="T10" y="T11"/>
                              </a:cxn>
                            </a:cxnLst>
                            <a:rect l="0" t="0" r="r" b="b"/>
                            <a:pathLst>
                              <a:path w="29" h="20">
                                <a:moveTo>
                                  <a:pt x="0" y="6"/>
                                </a:moveTo>
                                <a:lnTo>
                                  <a:pt x="12" y="12"/>
                                </a:lnTo>
                                <a:lnTo>
                                  <a:pt x="22" y="12"/>
                                </a:lnTo>
                                <a:lnTo>
                                  <a:pt x="26" y="10"/>
                                </a:lnTo>
                                <a:lnTo>
                                  <a:pt x="28" y="6"/>
                                </a:lnTo>
                                <a:lnTo>
                                  <a:pt x="28"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8" name="Freeform 2596"/>
                        <wps:cNvSpPr>
                          <a:spLocks/>
                        </wps:cNvSpPr>
                        <wps:spPr bwMode="auto">
                          <a:xfrm>
                            <a:off x="4200" y="5327"/>
                            <a:ext cx="132" cy="130"/>
                          </a:xfrm>
                          <a:custGeom>
                            <a:avLst/>
                            <a:gdLst>
                              <a:gd name="T0" fmla="*/ 132 w 132"/>
                              <a:gd name="T1" fmla="*/ 63 h 130"/>
                              <a:gd name="T2" fmla="*/ 130 w 132"/>
                              <a:gd name="T3" fmla="*/ 55 h 130"/>
                              <a:gd name="T4" fmla="*/ 128 w 132"/>
                              <a:gd name="T5" fmla="*/ 45 h 130"/>
                              <a:gd name="T6" fmla="*/ 120 w 132"/>
                              <a:gd name="T7" fmla="*/ 27 h 130"/>
                              <a:gd name="T8" fmla="*/ 107 w 132"/>
                              <a:gd name="T9" fmla="*/ 13 h 130"/>
                              <a:gd name="T10" fmla="*/ 91 w 132"/>
                              <a:gd name="T11" fmla="*/ 4 h 130"/>
                              <a:gd name="T12" fmla="*/ 73 w 132"/>
                              <a:gd name="T13" fmla="*/ 0 h 130"/>
                              <a:gd name="T14" fmla="*/ 55 w 132"/>
                              <a:gd name="T15" fmla="*/ 0 h 130"/>
                              <a:gd name="T16" fmla="*/ 38 w 132"/>
                              <a:gd name="T17" fmla="*/ 4 h 130"/>
                              <a:gd name="T18" fmla="*/ 22 w 132"/>
                              <a:gd name="T19" fmla="*/ 13 h 130"/>
                              <a:gd name="T20" fmla="*/ 10 w 132"/>
                              <a:gd name="T21" fmla="*/ 26 h 130"/>
                              <a:gd name="T22" fmla="*/ 2 w 132"/>
                              <a:gd name="T23" fmla="*/ 43 h 130"/>
                              <a:gd name="T24" fmla="*/ 0 w 132"/>
                              <a:gd name="T25" fmla="*/ 63 h 130"/>
                              <a:gd name="T26" fmla="*/ 1 w 132"/>
                              <a:gd name="T27" fmla="*/ 73 h 130"/>
                              <a:gd name="T28" fmla="*/ 5 w 132"/>
                              <a:gd name="T29" fmla="*/ 92 h 130"/>
                              <a:gd name="T30" fmla="*/ 15 w 132"/>
                              <a:gd name="T31" fmla="*/ 108 h 130"/>
                              <a:gd name="T32" fmla="*/ 29 w 132"/>
                              <a:gd name="T33" fmla="*/ 119 h 130"/>
                              <a:gd name="T34" fmla="*/ 45 w 132"/>
                              <a:gd name="T35" fmla="*/ 126 h 130"/>
                              <a:gd name="T36" fmla="*/ 63 w 132"/>
                              <a:gd name="T37" fmla="*/ 129 h 130"/>
                              <a:gd name="T38" fmla="*/ 81 w 132"/>
                              <a:gd name="T39" fmla="*/ 127 h 130"/>
                              <a:gd name="T40" fmla="*/ 98 w 132"/>
                              <a:gd name="T41" fmla="*/ 121 h 130"/>
                              <a:gd name="T42" fmla="*/ 112 w 132"/>
                              <a:gd name="T43" fmla="*/ 110 h 130"/>
                              <a:gd name="T44" fmla="*/ 123 w 132"/>
                              <a:gd name="T45" fmla="*/ 94 h 130"/>
                              <a:gd name="T46" fmla="*/ 130 w 132"/>
                              <a:gd name="T47" fmla="*/ 73 h 130"/>
                              <a:gd name="T48" fmla="*/ 132 w 132"/>
                              <a:gd name="T49" fmla="*/ 63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130">
                                <a:moveTo>
                                  <a:pt x="132" y="63"/>
                                </a:moveTo>
                                <a:lnTo>
                                  <a:pt x="130" y="55"/>
                                </a:lnTo>
                                <a:lnTo>
                                  <a:pt x="128" y="45"/>
                                </a:lnTo>
                                <a:lnTo>
                                  <a:pt x="120" y="27"/>
                                </a:lnTo>
                                <a:lnTo>
                                  <a:pt x="107" y="13"/>
                                </a:lnTo>
                                <a:lnTo>
                                  <a:pt x="91" y="4"/>
                                </a:lnTo>
                                <a:lnTo>
                                  <a:pt x="73" y="0"/>
                                </a:lnTo>
                                <a:lnTo>
                                  <a:pt x="55" y="0"/>
                                </a:lnTo>
                                <a:lnTo>
                                  <a:pt x="38" y="4"/>
                                </a:lnTo>
                                <a:lnTo>
                                  <a:pt x="22" y="13"/>
                                </a:lnTo>
                                <a:lnTo>
                                  <a:pt x="10" y="26"/>
                                </a:lnTo>
                                <a:lnTo>
                                  <a:pt x="2" y="43"/>
                                </a:lnTo>
                                <a:lnTo>
                                  <a:pt x="0" y="63"/>
                                </a:lnTo>
                                <a:lnTo>
                                  <a:pt x="1" y="73"/>
                                </a:lnTo>
                                <a:lnTo>
                                  <a:pt x="5" y="92"/>
                                </a:lnTo>
                                <a:lnTo>
                                  <a:pt x="15" y="108"/>
                                </a:lnTo>
                                <a:lnTo>
                                  <a:pt x="29" y="119"/>
                                </a:lnTo>
                                <a:lnTo>
                                  <a:pt x="45" y="126"/>
                                </a:lnTo>
                                <a:lnTo>
                                  <a:pt x="63" y="129"/>
                                </a:lnTo>
                                <a:lnTo>
                                  <a:pt x="81" y="127"/>
                                </a:lnTo>
                                <a:lnTo>
                                  <a:pt x="98" y="121"/>
                                </a:lnTo>
                                <a:lnTo>
                                  <a:pt x="112" y="110"/>
                                </a:lnTo>
                                <a:lnTo>
                                  <a:pt x="123" y="94"/>
                                </a:lnTo>
                                <a:lnTo>
                                  <a:pt x="130" y="73"/>
                                </a:lnTo>
                                <a:lnTo>
                                  <a:pt x="132" y="63"/>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9" name="Freeform 2597"/>
                        <wps:cNvSpPr>
                          <a:spLocks/>
                        </wps:cNvSpPr>
                        <wps:spPr bwMode="auto">
                          <a:xfrm>
                            <a:off x="4597" y="5364"/>
                            <a:ext cx="20" cy="56"/>
                          </a:xfrm>
                          <a:custGeom>
                            <a:avLst/>
                            <a:gdLst>
                              <a:gd name="T0" fmla="*/ 0 w 20"/>
                              <a:gd name="T1" fmla="*/ 10 h 56"/>
                              <a:gd name="T2" fmla="*/ 4 w 20"/>
                              <a:gd name="T3" fmla="*/ 8 h 56"/>
                              <a:gd name="T4" fmla="*/ 13 w 20"/>
                              <a:gd name="T5" fmla="*/ 0 h 56"/>
                              <a:gd name="T6" fmla="*/ 13 w 20"/>
                              <a:gd name="T7" fmla="*/ 55 h 56"/>
                            </a:gdLst>
                            <a:ahLst/>
                            <a:cxnLst>
                              <a:cxn ang="0">
                                <a:pos x="T0" y="T1"/>
                              </a:cxn>
                              <a:cxn ang="0">
                                <a:pos x="T2" y="T3"/>
                              </a:cxn>
                              <a:cxn ang="0">
                                <a:pos x="T4" y="T5"/>
                              </a:cxn>
                              <a:cxn ang="0">
                                <a:pos x="T6" y="T7"/>
                              </a:cxn>
                            </a:cxnLst>
                            <a:rect l="0" t="0" r="r" b="b"/>
                            <a:pathLst>
                              <a:path w="20" h="56">
                                <a:moveTo>
                                  <a:pt x="0" y="10"/>
                                </a:moveTo>
                                <a:lnTo>
                                  <a:pt x="4" y="8"/>
                                </a:lnTo>
                                <a:lnTo>
                                  <a:pt x="13" y="0"/>
                                </a:lnTo>
                                <a:lnTo>
                                  <a:pt x="13"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0" name="Freeform 2598"/>
                        <wps:cNvSpPr>
                          <a:spLocks/>
                        </wps:cNvSpPr>
                        <wps:spPr bwMode="auto">
                          <a:xfrm>
                            <a:off x="4608" y="5366"/>
                            <a:ext cx="20" cy="53"/>
                          </a:xfrm>
                          <a:custGeom>
                            <a:avLst/>
                            <a:gdLst>
                              <a:gd name="T0" fmla="*/ 0 w 20"/>
                              <a:gd name="T1" fmla="*/ 0 h 53"/>
                              <a:gd name="T2" fmla="*/ 0 w 20"/>
                              <a:gd name="T3" fmla="*/ 52 h 53"/>
                            </a:gdLst>
                            <a:ahLst/>
                            <a:cxnLst>
                              <a:cxn ang="0">
                                <a:pos x="T0" y="T1"/>
                              </a:cxn>
                              <a:cxn ang="0">
                                <a:pos x="T2" y="T3"/>
                              </a:cxn>
                            </a:cxnLst>
                            <a:rect l="0" t="0" r="r" b="b"/>
                            <a:pathLst>
                              <a:path w="20" h="53">
                                <a:moveTo>
                                  <a:pt x="0" y="0"/>
                                </a:moveTo>
                                <a:lnTo>
                                  <a:pt x="0" y="52"/>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1" name="Freeform 2599"/>
                        <wps:cNvSpPr>
                          <a:spLocks/>
                        </wps:cNvSpPr>
                        <wps:spPr bwMode="auto">
                          <a:xfrm>
                            <a:off x="4597" y="5419"/>
                            <a:ext cx="24" cy="20"/>
                          </a:xfrm>
                          <a:custGeom>
                            <a:avLst/>
                            <a:gdLst>
                              <a:gd name="T0" fmla="*/ 0 w 24"/>
                              <a:gd name="T1" fmla="*/ 0 h 20"/>
                              <a:gd name="T2" fmla="*/ 24 w 24"/>
                              <a:gd name="T3" fmla="*/ 0 h 20"/>
                            </a:gdLst>
                            <a:ahLst/>
                            <a:cxnLst>
                              <a:cxn ang="0">
                                <a:pos x="T0" y="T1"/>
                              </a:cxn>
                              <a:cxn ang="0">
                                <a:pos x="T2" y="T3"/>
                              </a:cxn>
                            </a:cxnLst>
                            <a:rect l="0" t="0" r="r" b="b"/>
                            <a:pathLst>
                              <a:path w="24" h="20">
                                <a:moveTo>
                                  <a:pt x="0" y="0"/>
                                </a:moveTo>
                                <a:lnTo>
                                  <a:pt x="24"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2" name="Freeform 2600"/>
                        <wps:cNvSpPr>
                          <a:spLocks/>
                        </wps:cNvSpPr>
                        <wps:spPr bwMode="auto">
                          <a:xfrm>
                            <a:off x="4643" y="5364"/>
                            <a:ext cx="34" cy="26"/>
                          </a:xfrm>
                          <a:custGeom>
                            <a:avLst/>
                            <a:gdLst>
                              <a:gd name="T0" fmla="*/ 2 w 34"/>
                              <a:gd name="T1" fmla="*/ 10 h 26"/>
                              <a:gd name="T2" fmla="*/ 4 w 34"/>
                              <a:gd name="T3" fmla="*/ 14 h 26"/>
                              <a:gd name="T4" fmla="*/ 2 w 34"/>
                              <a:gd name="T5" fmla="*/ 16 h 26"/>
                              <a:gd name="T6" fmla="*/ 0 w 34"/>
                              <a:gd name="T7" fmla="*/ 14 h 26"/>
                              <a:gd name="T8" fmla="*/ 0 w 34"/>
                              <a:gd name="T9" fmla="*/ 10 h 26"/>
                              <a:gd name="T10" fmla="*/ 2 w 34"/>
                              <a:gd name="T11" fmla="*/ 5 h 26"/>
                              <a:gd name="T12" fmla="*/ 4 w 34"/>
                              <a:gd name="T13" fmla="*/ 2 h 26"/>
                              <a:gd name="T14" fmla="*/ 12 w 34"/>
                              <a:gd name="T15" fmla="*/ 0 h 26"/>
                              <a:gd name="T16" fmla="*/ 22 w 34"/>
                              <a:gd name="T17" fmla="*/ 0 h 26"/>
                              <a:gd name="T18" fmla="*/ 31 w 34"/>
                              <a:gd name="T19" fmla="*/ 2 h 26"/>
                              <a:gd name="T20" fmla="*/ 33 w 34"/>
                              <a:gd name="T21" fmla="*/ 8 h 26"/>
                              <a:gd name="T22" fmla="*/ 33 w 34"/>
                              <a:gd name="T23" fmla="*/ 16 h 26"/>
                              <a:gd name="T24" fmla="*/ 31 w 34"/>
                              <a:gd name="T25" fmla="*/ 22 h 26"/>
                              <a:gd name="T26" fmla="*/ 22 w 34"/>
                              <a:gd name="T27" fmla="*/ 25 h 26"/>
                              <a:gd name="T28" fmla="*/ 14 w 34"/>
                              <a:gd name="T29" fmla="*/ 25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34" h="26">
                                <a:moveTo>
                                  <a:pt x="2" y="10"/>
                                </a:moveTo>
                                <a:lnTo>
                                  <a:pt x="4" y="14"/>
                                </a:lnTo>
                                <a:lnTo>
                                  <a:pt x="2" y="16"/>
                                </a:lnTo>
                                <a:lnTo>
                                  <a:pt x="0" y="14"/>
                                </a:lnTo>
                                <a:lnTo>
                                  <a:pt x="0" y="10"/>
                                </a:lnTo>
                                <a:lnTo>
                                  <a:pt x="2" y="5"/>
                                </a:lnTo>
                                <a:lnTo>
                                  <a:pt x="4" y="2"/>
                                </a:lnTo>
                                <a:lnTo>
                                  <a:pt x="12" y="0"/>
                                </a:lnTo>
                                <a:lnTo>
                                  <a:pt x="22" y="0"/>
                                </a:lnTo>
                                <a:lnTo>
                                  <a:pt x="31" y="2"/>
                                </a:lnTo>
                                <a:lnTo>
                                  <a:pt x="33" y="8"/>
                                </a:lnTo>
                                <a:lnTo>
                                  <a:pt x="33" y="16"/>
                                </a:lnTo>
                                <a:lnTo>
                                  <a:pt x="31" y="22"/>
                                </a:lnTo>
                                <a:lnTo>
                                  <a:pt x="22" y="25"/>
                                </a:lnTo>
                                <a:lnTo>
                                  <a:pt x="14" y="2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3" name="Freeform 2601"/>
                        <wps:cNvSpPr>
                          <a:spLocks/>
                        </wps:cNvSpPr>
                        <wps:spPr bwMode="auto">
                          <a:xfrm>
                            <a:off x="4643" y="5364"/>
                            <a:ext cx="36" cy="56"/>
                          </a:xfrm>
                          <a:custGeom>
                            <a:avLst/>
                            <a:gdLst>
                              <a:gd name="T0" fmla="*/ 22 w 36"/>
                              <a:gd name="T1" fmla="*/ 0 h 56"/>
                              <a:gd name="T2" fmla="*/ 28 w 36"/>
                              <a:gd name="T3" fmla="*/ 2 h 56"/>
                              <a:gd name="T4" fmla="*/ 31 w 36"/>
                              <a:gd name="T5" fmla="*/ 8 h 56"/>
                              <a:gd name="T6" fmla="*/ 31 w 36"/>
                              <a:gd name="T7" fmla="*/ 16 h 56"/>
                              <a:gd name="T8" fmla="*/ 28 w 36"/>
                              <a:gd name="T9" fmla="*/ 22 h 56"/>
                              <a:gd name="T10" fmla="*/ 22 w 36"/>
                              <a:gd name="T11" fmla="*/ 25 h 56"/>
                              <a:gd name="T12" fmla="*/ 28 w 36"/>
                              <a:gd name="T13" fmla="*/ 27 h 56"/>
                              <a:gd name="T14" fmla="*/ 33 w 36"/>
                              <a:gd name="T15" fmla="*/ 32 h 56"/>
                              <a:gd name="T16" fmla="*/ 35 w 36"/>
                              <a:gd name="T17" fmla="*/ 37 h 56"/>
                              <a:gd name="T18" fmla="*/ 35 w 36"/>
                              <a:gd name="T19" fmla="*/ 45 h 56"/>
                              <a:gd name="T20" fmla="*/ 33 w 36"/>
                              <a:gd name="T21" fmla="*/ 51 h 56"/>
                              <a:gd name="T22" fmla="*/ 31 w 36"/>
                              <a:gd name="T23" fmla="*/ 53 h 56"/>
                              <a:gd name="T24" fmla="*/ 22 w 36"/>
                              <a:gd name="T25" fmla="*/ 55 h 56"/>
                              <a:gd name="T26" fmla="*/ 11 w 36"/>
                              <a:gd name="T27" fmla="*/ 55 h 56"/>
                              <a:gd name="T28" fmla="*/ 4 w 36"/>
                              <a:gd name="T29" fmla="*/ 53 h 56"/>
                              <a:gd name="T30" fmla="*/ 2 w 36"/>
                              <a:gd name="T31" fmla="*/ 51 h 56"/>
                              <a:gd name="T32" fmla="*/ 0 w 36"/>
                              <a:gd name="T33" fmla="*/ 45 h 56"/>
                              <a:gd name="T34" fmla="*/ 0 w 36"/>
                              <a:gd name="T35" fmla="*/ 43 h 56"/>
                              <a:gd name="T36" fmla="*/ 2 w 36"/>
                              <a:gd name="T37" fmla="*/ 40 h 56"/>
                              <a:gd name="T38" fmla="*/ 4 w 36"/>
                              <a:gd name="T39" fmla="*/ 43 h 56"/>
                              <a:gd name="T40" fmla="*/ 2 w 36"/>
                              <a:gd name="T41" fmla="*/ 4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6" h="56">
                                <a:moveTo>
                                  <a:pt x="22" y="0"/>
                                </a:moveTo>
                                <a:lnTo>
                                  <a:pt x="28" y="2"/>
                                </a:lnTo>
                                <a:lnTo>
                                  <a:pt x="31" y="8"/>
                                </a:lnTo>
                                <a:lnTo>
                                  <a:pt x="31" y="16"/>
                                </a:lnTo>
                                <a:lnTo>
                                  <a:pt x="28" y="22"/>
                                </a:lnTo>
                                <a:lnTo>
                                  <a:pt x="22" y="25"/>
                                </a:lnTo>
                                <a:lnTo>
                                  <a:pt x="28" y="27"/>
                                </a:lnTo>
                                <a:lnTo>
                                  <a:pt x="33" y="32"/>
                                </a:lnTo>
                                <a:lnTo>
                                  <a:pt x="35" y="37"/>
                                </a:lnTo>
                                <a:lnTo>
                                  <a:pt x="35" y="45"/>
                                </a:lnTo>
                                <a:lnTo>
                                  <a:pt x="33" y="51"/>
                                </a:lnTo>
                                <a:lnTo>
                                  <a:pt x="31" y="53"/>
                                </a:lnTo>
                                <a:lnTo>
                                  <a:pt x="22" y="55"/>
                                </a:lnTo>
                                <a:lnTo>
                                  <a:pt x="11" y="55"/>
                                </a:lnTo>
                                <a:lnTo>
                                  <a:pt x="4" y="53"/>
                                </a:lnTo>
                                <a:lnTo>
                                  <a:pt x="2" y="51"/>
                                </a:lnTo>
                                <a:lnTo>
                                  <a:pt x="0" y="45"/>
                                </a:lnTo>
                                <a:lnTo>
                                  <a:pt x="0" y="43"/>
                                </a:lnTo>
                                <a:lnTo>
                                  <a:pt x="2" y="40"/>
                                </a:lnTo>
                                <a:lnTo>
                                  <a:pt x="4" y="43"/>
                                </a:lnTo>
                                <a:lnTo>
                                  <a:pt x="2" y="4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4" name="Freeform 2602"/>
                        <wps:cNvSpPr>
                          <a:spLocks/>
                        </wps:cNvSpPr>
                        <wps:spPr bwMode="auto">
                          <a:xfrm>
                            <a:off x="4666" y="5392"/>
                            <a:ext cx="20" cy="27"/>
                          </a:xfrm>
                          <a:custGeom>
                            <a:avLst/>
                            <a:gdLst>
                              <a:gd name="T0" fmla="*/ 8 w 20"/>
                              <a:gd name="T1" fmla="*/ 0 h 27"/>
                              <a:gd name="T2" fmla="*/ 10 w 20"/>
                              <a:gd name="T3" fmla="*/ 8 h 27"/>
                              <a:gd name="T4" fmla="*/ 10 w 20"/>
                              <a:gd name="T5" fmla="*/ 16 h 27"/>
                              <a:gd name="T6" fmla="*/ 8 w 20"/>
                              <a:gd name="T7" fmla="*/ 22 h 27"/>
                              <a:gd name="T8" fmla="*/ 6 w 20"/>
                              <a:gd name="T9" fmla="*/ 25 h 27"/>
                              <a:gd name="T10" fmla="*/ 0 w 20"/>
                              <a:gd name="T11" fmla="*/ 26 h 27"/>
                            </a:gdLst>
                            <a:ahLst/>
                            <a:cxnLst>
                              <a:cxn ang="0">
                                <a:pos x="T0" y="T1"/>
                              </a:cxn>
                              <a:cxn ang="0">
                                <a:pos x="T2" y="T3"/>
                              </a:cxn>
                              <a:cxn ang="0">
                                <a:pos x="T4" y="T5"/>
                              </a:cxn>
                              <a:cxn ang="0">
                                <a:pos x="T6" y="T7"/>
                              </a:cxn>
                              <a:cxn ang="0">
                                <a:pos x="T8" y="T9"/>
                              </a:cxn>
                              <a:cxn ang="0">
                                <a:pos x="T10" y="T11"/>
                              </a:cxn>
                            </a:cxnLst>
                            <a:rect l="0" t="0" r="r" b="b"/>
                            <a:pathLst>
                              <a:path w="20" h="27">
                                <a:moveTo>
                                  <a:pt x="8" y="0"/>
                                </a:moveTo>
                                <a:lnTo>
                                  <a:pt x="10" y="8"/>
                                </a:lnTo>
                                <a:lnTo>
                                  <a:pt x="10" y="16"/>
                                </a:lnTo>
                                <a:lnTo>
                                  <a:pt x="8" y="22"/>
                                </a:lnTo>
                                <a:lnTo>
                                  <a:pt x="6" y="25"/>
                                </a:lnTo>
                                <a:lnTo>
                                  <a:pt x="0" y="26"/>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5" name="Freeform 2603"/>
                        <wps:cNvSpPr>
                          <a:spLocks/>
                        </wps:cNvSpPr>
                        <wps:spPr bwMode="auto">
                          <a:xfrm>
                            <a:off x="4572" y="5327"/>
                            <a:ext cx="132" cy="131"/>
                          </a:xfrm>
                          <a:custGeom>
                            <a:avLst/>
                            <a:gdLst>
                              <a:gd name="T0" fmla="*/ 132 w 132"/>
                              <a:gd name="T1" fmla="*/ 64 h 131"/>
                              <a:gd name="T2" fmla="*/ 132 w 132"/>
                              <a:gd name="T3" fmla="*/ 55 h 131"/>
                              <a:gd name="T4" fmla="*/ 129 w 132"/>
                              <a:gd name="T5" fmla="*/ 46 h 131"/>
                              <a:gd name="T6" fmla="*/ 120 w 132"/>
                              <a:gd name="T7" fmla="*/ 27 h 131"/>
                              <a:gd name="T8" fmla="*/ 107 w 132"/>
                              <a:gd name="T9" fmla="*/ 14 h 131"/>
                              <a:gd name="T10" fmla="*/ 92 w 132"/>
                              <a:gd name="T11" fmla="*/ 4 h 131"/>
                              <a:gd name="T12" fmla="*/ 75 w 132"/>
                              <a:gd name="T13" fmla="*/ 0 h 131"/>
                              <a:gd name="T14" fmla="*/ 58 w 132"/>
                              <a:gd name="T15" fmla="*/ 0 h 131"/>
                              <a:gd name="T16" fmla="*/ 41 w 132"/>
                              <a:gd name="T17" fmla="*/ 4 h 131"/>
                              <a:gd name="T18" fmla="*/ 26 w 132"/>
                              <a:gd name="T19" fmla="*/ 12 h 131"/>
                              <a:gd name="T20" fmla="*/ 13 w 132"/>
                              <a:gd name="T21" fmla="*/ 25 h 131"/>
                              <a:gd name="T22" fmla="*/ 4 w 132"/>
                              <a:gd name="T23" fmla="*/ 41 h 131"/>
                              <a:gd name="T24" fmla="*/ 0 w 132"/>
                              <a:gd name="T25" fmla="*/ 73 h 131"/>
                              <a:gd name="T26" fmla="*/ 6 w 132"/>
                              <a:gd name="T27" fmla="*/ 93 h 131"/>
                              <a:gd name="T28" fmla="*/ 17 w 132"/>
                              <a:gd name="T29" fmla="*/ 109 h 131"/>
                              <a:gd name="T30" fmla="*/ 30 w 132"/>
                              <a:gd name="T31" fmla="*/ 120 h 131"/>
                              <a:gd name="T32" fmla="*/ 46 w 132"/>
                              <a:gd name="T33" fmla="*/ 127 h 131"/>
                              <a:gd name="T34" fmla="*/ 63 w 132"/>
                              <a:gd name="T35" fmla="*/ 130 h 131"/>
                              <a:gd name="T36" fmla="*/ 80 w 132"/>
                              <a:gd name="T37" fmla="*/ 129 h 131"/>
                              <a:gd name="T38" fmla="*/ 96 w 132"/>
                              <a:gd name="T39" fmla="*/ 123 h 131"/>
                              <a:gd name="T40" fmla="*/ 111 w 132"/>
                              <a:gd name="T41" fmla="*/ 112 h 131"/>
                              <a:gd name="T42" fmla="*/ 123 w 132"/>
                              <a:gd name="T43" fmla="*/ 97 h 131"/>
                              <a:gd name="T44" fmla="*/ 132 w 132"/>
                              <a:gd name="T45" fmla="*/ 73 h 131"/>
                              <a:gd name="T46" fmla="*/ 132 w 132"/>
                              <a:gd name="T47" fmla="*/ 64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32" h="131">
                                <a:moveTo>
                                  <a:pt x="132" y="64"/>
                                </a:moveTo>
                                <a:lnTo>
                                  <a:pt x="132" y="55"/>
                                </a:lnTo>
                                <a:lnTo>
                                  <a:pt x="129" y="46"/>
                                </a:lnTo>
                                <a:lnTo>
                                  <a:pt x="120" y="27"/>
                                </a:lnTo>
                                <a:lnTo>
                                  <a:pt x="107" y="14"/>
                                </a:lnTo>
                                <a:lnTo>
                                  <a:pt x="92" y="4"/>
                                </a:lnTo>
                                <a:lnTo>
                                  <a:pt x="75" y="0"/>
                                </a:lnTo>
                                <a:lnTo>
                                  <a:pt x="58" y="0"/>
                                </a:lnTo>
                                <a:lnTo>
                                  <a:pt x="41" y="4"/>
                                </a:lnTo>
                                <a:lnTo>
                                  <a:pt x="26" y="12"/>
                                </a:lnTo>
                                <a:lnTo>
                                  <a:pt x="13" y="25"/>
                                </a:lnTo>
                                <a:lnTo>
                                  <a:pt x="4" y="41"/>
                                </a:lnTo>
                                <a:lnTo>
                                  <a:pt x="0" y="73"/>
                                </a:lnTo>
                                <a:lnTo>
                                  <a:pt x="6" y="93"/>
                                </a:lnTo>
                                <a:lnTo>
                                  <a:pt x="17" y="109"/>
                                </a:lnTo>
                                <a:lnTo>
                                  <a:pt x="30" y="120"/>
                                </a:lnTo>
                                <a:lnTo>
                                  <a:pt x="46" y="127"/>
                                </a:lnTo>
                                <a:lnTo>
                                  <a:pt x="63" y="130"/>
                                </a:lnTo>
                                <a:lnTo>
                                  <a:pt x="80" y="129"/>
                                </a:lnTo>
                                <a:lnTo>
                                  <a:pt x="96" y="123"/>
                                </a:lnTo>
                                <a:lnTo>
                                  <a:pt x="111" y="112"/>
                                </a:lnTo>
                                <a:lnTo>
                                  <a:pt x="123" y="97"/>
                                </a:lnTo>
                                <a:lnTo>
                                  <a:pt x="132" y="73"/>
                                </a:lnTo>
                                <a:lnTo>
                                  <a:pt x="132" y="64"/>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6" name="Freeform 2604"/>
                        <wps:cNvSpPr>
                          <a:spLocks/>
                        </wps:cNvSpPr>
                        <wps:spPr bwMode="auto">
                          <a:xfrm>
                            <a:off x="4970" y="5357"/>
                            <a:ext cx="20" cy="56"/>
                          </a:xfrm>
                          <a:custGeom>
                            <a:avLst/>
                            <a:gdLst>
                              <a:gd name="T0" fmla="*/ 0 w 20"/>
                              <a:gd name="T1" fmla="*/ 9 h 56"/>
                              <a:gd name="T2" fmla="*/ 4 w 20"/>
                              <a:gd name="T3" fmla="*/ 7 h 56"/>
                              <a:gd name="T4" fmla="*/ 13 w 20"/>
                              <a:gd name="T5" fmla="*/ 0 h 56"/>
                              <a:gd name="T6" fmla="*/ 13 w 20"/>
                              <a:gd name="T7" fmla="*/ 55 h 56"/>
                            </a:gdLst>
                            <a:ahLst/>
                            <a:cxnLst>
                              <a:cxn ang="0">
                                <a:pos x="T0" y="T1"/>
                              </a:cxn>
                              <a:cxn ang="0">
                                <a:pos x="T2" y="T3"/>
                              </a:cxn>
                              <a:cxn ang="0">
                                <a:pos x="T4" y="T5"/>
                              </a:cxn>
                              <a:cxn ang="0">
                                <a:pos x="T6" y="T7"/>
                              </a:cxn>
                            </a:cxnLst>
                            <a:rect l="0" t="0" r="r" b="b"/>
                            <a:pathLst>
                              <a:path w="20" h="56">
                                <a:moveTo>
                                  <a:pt x="0" y="9"/>
                                </a:moveTo>
                                <a:lnTo>
                                  <a:pt x="4" y="7"/>
                                </a:lnTo>
                                <a:lnTo>
                                  <a:pt x="13" y="0"/>
                                </a:lnTo>
                                <a:lnTo>
                                  <a:pt x="13"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7" name="Freeform 2605"/>
                        <wps:cNvSpPr>
                          <a:spLocks/>
                        </wps:cNvSpPr>
                        <wps:spPr bwMode="auto">
                          <a:xfrm>
                            <a:off x="4979" y="5360"/>
                            <a:ext cx="20" cy="53"/>
                          </a:xfrm>
                          <a:custGeom>
                            <a:avLst/>
                            <a:gdLst>
                              <a:gd name="T0" fmla="*/ 0 w 20"/>
                              <a:gd name="T1" fmla="*/ 0 h 53"/>
                              <a:gd name="T2" fmla="*/ 0 w 20"/>
                              <a:gd name="T3" fmla="*/ 52 h 53"/>
                            </a:gdLst>
                            <a:ahLst/>
                            <a:cxnLst>
                              <a:cxn ang="0">
                                <a:pos x="T0" y="T1"/>
                              </a:cxn>
                              <a:cxn ang="0">
                                <a:pos x="T2" y="T3"/>
                              </a:cxn>
                            </a:cxnLst>
                            <a:rect l="0" t="0" r="r" b="b"/>
                            <a:pathLst>
                              <a:path w="20" h="53">
                                <a:moveTo>
                                  <a:pt x="0" y="0"/>
                                </a:moveTo>
                                <a:lnTo>
                                  <a:pt x="0" y="52"/>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8" name="Freeform 2606"/>
                        <wps:cNvSpPr>
                          <a:spLocks/>
                        </wps:cNvSpPr>
                        <wps:spPr bwMode="auto">
                          <a:xfrm>
                            <a:off x="4970" y="5413"/>
                            <a:ext cx="80" cy="20"/>
                          </a:xfrm>
                          <a:custGeom>
                            <a:avLst/>
                            <a:gdLst>
                              <a:gd name="T0" fmla="*/ 0 w 80"/>
                              <a:gd name="T1" fmla="*/ 0 h 20"/>
                              <a:gd name="T2" fmla="*/ 79 w 80"/>
                              <a:gd name="T3" fmla="*/ 0 h 20"/>
                            </a:gdLst>
                            <a:ahLst/>
                            <a:cxnLst>
                              <a:cxn ang="0">
                                <a:pos x="T0" y="T1"/>
                              </a:cxn>
                              <a:cxn ang="0">
                                <a:pos x="T2" y="T3"/>
                              </a:cxn>
                            </a:cxnLst>
                            <a:rect l="0" t="0" r="r" b="b"/>
                            <a:pathLst>
                              <a:path w="80" h="20">
                                <a:moveTo>
                                  <a:pt x="0" y="0"/>
                                </a:moveTo>
                                <a:lnTo>
                                  <a:pt x="79"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9" name="Freeform 2607"/>
                        <wps:cNvSpPr>
                          <a:spLocks/>
                        </wps:cNvSpPr>
                        <wps:spPr bwMode="auto">
                          <a:xfrm>
                            <a:off x="5038" y="5362"/>
                            <a:ext cx="20" cy="51"/>
                          </a:xfrm>
                          <a:custGeom>
                            <a:avLst/>
                            <a:gdLst>
                              <a:gd name="T0" fmla="*/ 0 w 20"/>
                              <a:gd name="T1" fmla="*/ 0 h 51"/>
                              <a:gd name="T2" fmla="*/ 0 w 20"/>
                              <a:gd name="T3" fmla="*/ 50 h 51"/>
                            </a:gdLst>
                            <a:ahLst/>
                            <a:cxnLst>
                              <a:cxn ang="0">
                                <a:pos x="T0" y="T1"/>
                              </a:cxn>
                              <a:cxn ang="0">
                                <a:pos x="T2" y="T3"/>
                              </a:cxn>
                            </a:cxnLst>
                            <a:rect l="0" t="0" r="r" b="b"/>
                            <a:pathLst>
                              <a:path w="20" h="51">
                                <a:moveTo>
                                  <a:pt x="0" y="0"/>
                                </a:moveTo>
                                <a:lnTo>
                                  <a:pt x="0" y="5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0" name="Freeform 2608"/>
                        <wps:cNvSpPr>
                          <a:spLocks/>
                        </wps:cNvSpPr>
                        <wps:spPr bwMode="auto">
                          <a:xfrm>
                            <a:off x="5040" y="5357"/>
                            <a:ext cx="20" cy="56"/>
                          </a:xfrm>
                          <a:custGeom>
                            <a:avLst/>
                            <a:gdLst>
                              <a:gd name="T0" fmla="*/ 0 w 20"/>
                              <a:gd name="T1" fmla="*/ 0 h 56"/>
                              <a:gd name="T2" fmla="*/ 0 w 20"/>
                              <a:gd name="T3" fmla="*/ 55 h 56"/>
                            </a:gdLst>
                            <a:ahLst/>
                            <a:cxnLst>
                              <a:cxn ang="0">
                                <a:pos x="T0" y="T1"/>
                              </a:cxn>
                              <a:cxn ang="0">
                                <a:pos x="T2" y="T3"/>
                              </a:cxn>
                            </a:cxnLst>
                            <a:rect l="0" t="0" r="r" b="b"/>
                            <a:pathLst>
                              <a:path w="20" h="56">
                                <a:moveTo>
                                  <a:pt x="0" y="0"/>
                                </a:move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1" name="Freeform 2609"/>
                        <wps:cNvSpPr>
                          <a:spLocks/>
                        </wps:cNvSpPr>
                        <wps:spPr bwMode="auto">
                          <a:xfrm>
                            <a:off x="5012" y="5357"/>
                            <a:ext cx="42" cy="39"/>
                          </a:xfrm>
                          <a:custGeom>
                            <a:avLst/>
                            <a:gdLst>
                              <a:gd name="T0" fmla="*/ 28 w 42"/>
                              <a:gd name="T1" fmla="*/ 0 h 39"/>
                              <a:gd name="T2" fmla="*/ 0 w 42"/>
                              <a:gd name="T3" fmla="*/ 38 h 39"/>
                              <a:gd name="T4" fmla="*/ 41 w 42"/>
                              <a:gd name="T5" fmla="*/ 38 h 39"/>
                            </a:gdLst>
                            <a:ahLst/>
                            <a:cxnLst>
                              <a:cxn ang="0">
                                <a:pos x="T0" y="T1"/>
                              </a:cxn>
                              <a:cxn ang="0">
                                <a:pos x="T2" y="T3"/>
                              </a:cxn>
                              <a:cxn ang="0">
                                <a:pos x="T4" y="T5"/>
                              </a:cxn>
                            </a:cxnLst>
                            <a:rect l="0" t="0" r="r" b="b"/>
                            <a:pathLst>
                              <a:path w="42" h="39">
                                <a:moveTo>
                                  <a:pt x="28" y="0"/>
                                </a:moveTo>
                                <a:lnTo>
                                  <a:pt x="0" y="38"/>
                                </a:lnTo>
                                <a:lnTo>
                                  <a:pt x="41" y="38"/>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2" name="Freeform 2610"/>
                        <wps:cNvSpPr>
                          <a:spLocks/>
                        </wps:cNvSpPr>
                        <wps:spPr bwMode="auto">
                          <a:xfrm>
                            <a:off x="4946" y="5319"/>
                            <a:ext cx="131" cy="132"/>
                          </a:xfrm>
                          <a:custGeom>
                            <a:avLst/>
                            <a:gdLst>
                              <a:gd name="T0" fmla="*/ 130 w 131"/>
                              <a:gd name="T1" fmla="*/ 65 h 132"/>
                              <a:gd name="T2" fmla="*/ 129 w 131"/>
                              <a:gd name="T3" fmla="*/ 56 h 132"/>
                              <a:gd name="T4" fmla="*/ 129 w 131"/>
                              <a:gd name="T5" fmla="*/ 46 h 132"/>
                              <a:gd name="T6" fmla="*/ 119 w 131"/>
                              <a:gd name="T7" fmla="*/ 28 h 132"/>
                              <a:gd name="T8" fmla="*/ 106 w 131"/>
                              <a:gd name="T9" fmla="*/ 14 h 132"/>
                              <a:gd name="T10" fmla="*/ 91 w 131"/>
                              <a:gd name="T11" fmla="*/ 5 h 132"/>
                              <a:gd name="T12" fmla="*/ 75 w 131"/>
                              <a:gd name="T13" fmla="*/ 0 h 132"/>
                              <a:gd name="T14" fmla="*/ 58 w 131"/>
                              <a:gd name="T15" fmla="*/ 0 h 132"/>
                              <a:gd name="T16" fmla="*/ 42 w 131"/>
                              <a:gd name="T17" fmla="*/ 4 h 132"/>
                              <a:gd name="T18" fmla="*/ 27 w 131"/>
                              <a:gd name="T19" fmla="*/ 12 h 132"/>
                              <a:gd name="T20" fmla="*/ 14 w 131"/>
                              <a:gd name="T21" fmla="*/ 24 h 132"/>
                              <a:gd name="T22" fmla="*/ 5 w 131"/>
                              <a:gd name="T23" fmla="*/ 40 h 132"/>
                              <a:gd name="T24" fmla="*/ 0 w 131"/>
                              <a:gd name="T25" fmla="*/ 74 h 132"/>
                              <a:gd name="T26" fmla="*/ 6 w 131"/>
                              <a:gd name="T27" fmla="*/ 94 h 132"/>
                              <a:gd name="T28" fmla="*/ 17 w 131"/>
                              <a:gd name="T29" fmla="*/ 109 h 132"/>
                              <a:gd name="T30" fmla="*/ 30 w 131"/>
                              <a:gd name="T31" fmla="*/ 121 h 132"/>
                              <a:gd name="T32" fmla="*/ 46 w 131"/>
                              <a:gd name="T33" fmla="*/ 128 h 132"/>
                              <a:gd name="T34" fmla="*/ 63 w 131"/>
                              <a:gd name="T35" fmla="*/ 131 h 132"/>
                              <a:gd name="T36" fmla="*/ 80 w 131"/>
                              <a:gd name="T37" fmla="*/ 129 h 132"/>
                              <a:gd name="T38" fmla="*/ 96 w 131"/>
                              <a:gd name="T39" fmla="*/ 123 h 132"/>
                              <a:gd name="T40" fmla="*/ 110 w 131"/>
                              <a:gd name="T41" fmla="*/ 113 h 132"/>
                              <a:gd name="T42" fmla="*/ 122 w 131"/>
                              <a:gd name="T43" fmla="*/ 98 h 132"/>
                              <a:gd name="T44" fmla="*/ 129 w 131"/>
                              <a:gd name="T45" fmla="*/ 74 h 132"/>
                              <a:gd name="T46" fmla="*/ 130 w 131"/>
                              <a:gd name="T47" fmla="*/ 65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31" h="132">
                                <a:moveTo>
                                  <a:pt x="130" y="65"/>
                                </a:moveTo>
                                <a:lnTo>
                                  <a:pt x="129" y="56"/>
                                </a:lnTo>
                                <a:lnTo>
                                  <a:pt x="129" y="46"/>
                                </a:lnTo>
                                <a:lnTo>
                                  <a:pt x="119" y="28"/>
                                </a:lnTo>
                                <a:lnTo>
                                  <a:pt x="106" y="14"/>
                                </a:lnTo>
                                <a:lnTo>
                                  <a:pt x="91" y="5"/>
                                </a:lnTo>
                                <a:lnTo>
                                  <a:pt x="75" y="0"/>
                                </a:lnTo>
                                <a:lnTo>
                                  <a:pt x="58" y="0"/>
                                </a:lnTo>
                                <a:lnTo>
                                  <a:pt x="42" y="4"/>
                                </a:lnTo>
                                <a:lnTo>
                                  <a:pt x="27" y="12"/>
                                </a:lnTo>
                                <a:lnTo>
                                  <a:pt x="14" y="24"/>
                                </a:lnTo>
                                <a:lnTo>
                                  <a:pt x="5" y="40"/>
                                </a:lnTo>
                                <a:lnTo>
                                  <a:pt x="0" y="74"/>
                                </a:lnTo>
                                <a:lnTo>
                                  <a:pt x="6" y="94"/>
                                </a:lnTo>
                                <a:lnTo>
                                  <a:pt x="17" y="109"/>
                                </a:lnTo>
                                <a:lnTo>
                                  <a:pt x="30" y="121"/>
                                </a:lnTo>
                                <a:lnTo>
                                  <a:pt x="46" y="128"/>
                                </a:lnTo>
                                <a:lnTo>
                                  <a:pt x="63" y="131"/>
                                </a:lnTo>
                                <a:lnTo>
                                  <a:pt x="80" y="129"/>
                                </a:lnTo>
                                <a:lnTo>
                                  <a:pt x="96" y="123"/>
                                </a:lnTo>
                                <a:lnTo>
                                  <a:pt x="110" y="113"/>
                                </a:lnTo>
                                <a:lnTo>
                                  <a:pt x="122" y="98"/>
                                </a:lnTo>
                                <a:lnTo>
                                  <a:pt x="129" y="74"/>
                                </a:lnTo>
                                <a:lnTo>
                                  <a:pt x="130" y="65"/>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3" name="Freeform 2611"/>
                        <wps:cNvSpPr>
                          <a:spLocks/>
                        </wps:cNvSpPr>
                        <wps:spPr bwMode="auto">
                          <a:xfrm>
                            <a:off x="5343" y="5364"/>
                            <a:ext cx="20" cy="56"/>
                          </a:xfrm>
                          <a:custGeom>
                            <a:avLst/>
                            <a:gdLst>
                              <a:gd name="T0" fmla="*/ 0 w 20"/>
                              <a:gd name="T1" fmla="*/ 10 h 56"/>
                              <a:gd name="T2" fmla="*/ 4 w 20"/>
                              <a:gd name="T3" fmla="*/ 8 h 56"/>
                              <a:gd name="T4" fmla="*/ 13 w 20"/>
                              <a:gd name="T5" fmla="*/ 0 h 56"/>
                              <a:gd name="T6" fmla="*/ 13 w 20"/>
                              <a:gd name="T7" fmla="*/ 55 h 56"/>
                            </a:gdLst>
                            <a:ahLst/>
                            <a:cxnLst>
                              <a:cxn ang="0">
                                <a:pos x="T0" y="T1"/>
                              </a:cxn>
                              <a:cxn ang="0">
                                <a:pos x="T2" y="T3"/>
                              </a:cxn>
                              <a:cxn ang="0">
                                <a:pos x="T4" y="T5"/>
                              </a:cxn>
                              <a:cxn ang="0">
                                <a:pos x="T6" y="T7"/>
                              </a:cxn>
                            </a:cxnLst>
                            <a:rect l="0" t="0" r="r" b="b"/>
                            <a:pathLst>
                              <a:path w="20" h="56">
                                <a:moveTo>
                                  <a:pt x="0" y="10"/>
                                </a:moveTo>
                                <a:lnTo>
                                  <a:pt x="4" y="8"/>
                                </a:lnTo>
                                <a:lnTo>
                                  <a:pt x="13" y="0"/>
                                </a:lnTo>
                                <a:lnTo>
                                  <a:pt x="13"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4" name="Freeform 2612"/>
                        <wps:cNvSpPr>
                          <a:spLocks/>
                        </wps:cNvSpPr>
                        <wps:spPr bwMode="auto">
                          <a:xfrm>
                            <a:off x="5354" y="5366"/>
                            <a:ext cx="20" cy="53"/>
                          </a:xfrm>
                          <a:custGeom>
                            <a:avLst/>
                            <a:gdLst>
                              <a:gd name="T0" fmla="*/ 0 w 20"/>
                              <a:gd name="T1" fmla="*/ 0 h 53"/>
                              <a:gd name="T2" fmla="*/ 0 w 20"/>
                              <a:gd name="T3" fmla="*/ 52 h 53"/>
                            </a:gdLst>
                            <a:ahLst/>
                            <a:cxnLst>
                              <a:cxn ang="0">
                                <a:pos x="T0" y="T1"/>
                              </a:cxn>
                              <a:cxn ang="0">
                                <a:pos x="T2" y="T3"/>
                              </a:cxn>
                            </a:cxnLst>
                            <a:rect l="0" t="0" r="r" b="b"/>
                            <a:pathLst>
                              <a:path w="20" h="53">
                                <a:moveTo>
                                  <a:pt x="0" y="0"/>
                                </a:moveTo>
                                <a:lnTo>
                                  <a:pt x="0" y="52"/>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5" name="Freeform 2613"/>
                        <wps:cNvSpPr>
                          <a:spLocks/>
                        </wps:cNvSpPr>
                        <wps:spPr bwMode="auto">
                          <a:xfrm>
                            <a:off x="5343" y="5419"/>
                            <a:ext cx="24" cy="20"/>
                          </a:xfrm>
                          <a:custGeom>
                            <a:avLst/>
                            <a:gdLst>
                              <a:gd name="T0" fmla="*/ 0 w 24"/>
                              <a:gd name="T1" fmla="*/ 0 h 20"/>
                              <a:gd name="T2" fmla="*/ 24 w 24"/>
                              <a:gd name="T3" fmla="*/ 0 h 20"/>
                            </a:gdLst>
                            <a:ahLst/>
                            <a:cxnLst>
                              <a:cxn ang="0">
                                <a:pos x="T0" y="T1"/>
                              </a:cxn>
                              <a:cxn ang="0">
                                <a:pos x="T2" y="T3"/>
                              </a:cxn>
                            </a:cxnLst>
                            <a:rect l="0" t="0" r="r" b="b"/>
                            <a:pathLst>
                              <a:path w="24" h="20">
                                <a:moveTo>
                                  <a:pt x="0" y="0"/>
                                </a:moveTo>
                                <a:lnTo>
                                  <a:pt x="24"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6" name="Freeform 2614"/>
                        <wps:cNvSpPr>
                          <a:spLocks/>
                        </wps:cNvSpPr>
                        <wps:spPr bwMode="auto">
                          <a:xfrm>
                            <a:off x="5388" y="5364"/>
                            <a:ext cx="39" cy="56"/>
                          </a:xfrm>
                          <a:custGeom>
                            <a:avLst/>
                            <a:gdLst>
                              <a:gd name="T0" fmla="*/ 4 w 39"/>
                              <a:gd name="T1" fmla="*/ 0 h 56"/>
                              <a:gd name="T2" fmla="*/ 0 w 39"/>
                              <a:gd name="T3" fmla="*/ 27 h 56"/>
                              <a:gd name="T4" fmla="*/ 4 w 39"/>
                              <a:gd name="T5" fmla="*/ 22 h 56"/>
                              <a:gd name="T6" fmla="*/ 12 w 39"/>
                              <a:gd name="T7" fmla="*/ 19 h 56"/>
                              <a:gd name="T8" fmla="*/ 25 w 39"/>
                              <a:gd name="T9" fmla="*/ 16 h 56"/>
                              <a:gd name="T10" fmla="*/ 38 w 39"/>
                              <a:gd name="T11" fmla="*/ 25 h 56"/>
                              <a:gd name="T12" fmla="*/ 36 w 39"/>
                              <a:gd name="T13" fmla="*/ 40 h 56"/>
                              <a:gd name="T14" fmla="*/ 33 w 39"/>
                              <a:gd name="T15" fmla="*/ 49 h 56"/>
                              <a:gd name="T16" fmla="*/ 28 w 39"/>
                              <a:gd name="T17" fmla="*/ 53 h 56"/>
                              <a:gd name="T18" fmla="*/ 20 w 39"/>
                              <a:gd name="T19" fmla="*/ 55 h 56"/>
                              <a:gd name="T20" fmla="*/ 12 w 39"/>
                              <a:gd name="T21" fmla="*/ 55 h 56"/>
                              <a:gd name="T22" fmla="*/ 4 w 39"/>
                              <a:gd name="T23" fmla="*/ 53 h 56"/>
                              <a:gd name="T24" fmla="*/ 2 w 39"/>
                              <a:gd name="T25" fmla="*/ 51 h 56"/>
                              <a:gd name="T26" fmla="*/ 0 w 39"/>
                              <a:gd name="T27" fmla="*/ 45 h 56"/>
                              <a:gd name="T28" fmla="*/ 0 w 39"/>
                              <a:gd name="T29" fmla="*/ 43 h 56"/>
                              <a:gd name="T30" fmla="*/ 2 w 39"/>
                              <a:gd name="T31" fmla="*/ 40 h 56"/>
                              <a:gd name="T32" fmla="*/ 4 w 39"/>
                              <a:gd name="T33" fmla="*/ 43 h 56"/>
                              <a:gd name="T34" fmla="*/ 2 w 39"/>
                              <a:gd name="T35" fmla="*/ 4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39" h="56">
                                <a:moveTo>
                                  <a:pt x="4" y="0"/>
                                </a:moveTo>
                                <a:lnTo>
                                  <a:pt x="0" y="27"/>
                                </a:lnTo>
                                <a:lnTo>
                                  <a:pt x="4" y="22"/>
                                </a:lnTo>
                                <a:lnTo>
                                  <a:pt x="12" y="19"/>
                                </a:lnTo>
                                <a:lnTo>
                                  <a:pt x="25" y="16"/>
                                </a:lnTo>
                                <a:lnTo>
                                  <a:pt x="38" y="25"/>
                                </a:lnTo>
                                <a:lnTo>
                                  <a:pt x="36" y="40"/>
                                </a:lnTo>
                                <a:lnTo>
                                  <a:pt x="33" y="49"/>
                                </a:lnTo>
                                <a:lnTo>
                                  <a:pt x="28" y="53"/>
                                </a:lnTo>
                                <a:lnTo>
                                  <a:pt x="20" y="55"/>
                                </a:lnTo>
                                <a:lnTo>
                                  <a:pt x="12" y="55"/>
                                </a:lnTo>
                                <a:lnTo>
                                  <a:pt x="4" y="53"/>
                                </a:lnTo>
                                <a:lnTo>
                                  <a:pt x="2" y="51"/>
                                </a:lnTo>
                                <a:lnTo>
                                  <a:pt x="0" y="45"/>
                                </a:lnTo>
                                <a:lnTo>
                                  <a:pt x="0" y="43"/>
                                </a:lnTo>
                                <a:lnTo>
                                  <a:pt x="2" y="40"/>
                                </a:lnTo>
                                <a:lnTo>
                                  <a:pt x="4" y="43"/>
                                </a:lnTo>
                                <a:lnTo>
                                  <a:pt x="2" y="4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7" name="Freeform 2615"/>
                        <wps:cNvSpPr>
                          <a:spLocks/>
                        </wps:cNvSpPr>
                        <wps:spPr bwMode="auto">
                          <a:xfrm>
                            <a:off x="5409" y="5383"/>
                            <a:ext cx="20" cy="36"/>
                          </a:xfrm>
                          <a:custGeom>
                            <a:avLst/>
                            <a:gdLst>
                              <a:gd name="T0" fmla="*/ 0 w 20"/>
                              <a:gd name="T1" fmla="*/ 0 h 36"/>
                              <a:gd name="T2" fmla="*/ 6 w 20"/>
                              <a:gd name="T3" fmla="*/ 3 h 36"/>
                              <a:gd name="T4" fmla="*/ 10 w 20"/>
                              <a:gd name="T5" fmla="*/ 8 h 36"/>
                              <a:gd name="T6" fmla="*/ 13 w 20"/>
                              <a:gd name="T7" fmla="*/ 15 h 36"/>
                              <a:gd name="T8" fmla="*/ 13 w 20"/>
                              <a:gd name="T9" fmla="*/ 21 h 36"/>
                              <a:gd name="T10" fmla="*/ 10 w 20"/>
                              <a:gd name="T11" fmla="*/ 30 h 36"/>
                              <a:gd name="T12" fmla="*/ 6 w 20"/>
                              <a:gd name="T13" fmla="*/ 34 h 36"/>
                              <a:gd name="T14" fmla="*/ 0 w 20"/>
                              <a:gd name="T15" fmla="*/ 36 h 3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36">
                                <a:moveTo>
                                  <a:pt x="0" y="0"/>
                                </a:moveTo>
                                <a:lnTo>
                                  <a:pt x="6" y="3"/>
                                </a:lnTo>
                                <a:lnTo>
                                  <a:pt x="10" y="8"/>
                                </a:lnTo>
                                <a:lnTo>
                                  <a:pt x="13" y="15"/>
                                </a:lnTo>
                                <a:lnTo>
                                  <a:pt x="13" y="21"/>
                                </a:lnTo>
                                <a:lnTo>
                                  <a:pt x="10" y="30"/>
                                </a:lnTo>
                                <a:lnTo>
                                  <a:pt x="6" y="34"/>
                                </a:lnTo>
                                <a:lnTo>
                                  <a:pt x="0" y="36"/>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8" name="Freeform 2616"/>
                        <wps:cNvSpPr>
                          <a:spLocks/>
                        </wps:cNvSpPr>
                        <wps:spPr bwMode="auto">
                          <a:xfrm>
                            <a:off x="5393" y="5364"/>
                            <a:ext cx="27" cy="20"/>
                          </a:xfrm>
                          <a:custGeom>
                            <a:avLst/>
                            <a:gdLst>
                              <a:gd name="T0" fmla="*/ 0 w 27"/>
                              <a:gd name="T1" fmla="*/ 0 h 20"/>
                              <a:gd name="T2" fmla="*/ 26 w 27"/>
                              <a:gd name="T3" fmla="*/ 0 h 20"/>
                            </a:gdLst>
                            <a:ahLst/>
                            <a:cxnLst>
                              <a:cxn ang="0">
                                <a:pos x="T0" y="T1"/>
                              </a:cxn>
                              <a:cxn ang="0">
                                <a:pos x="T2" y="T3"/>
                              </a:cxn>
                            </a:cxnLst>
                            <a:rect l="0" t="0" r="r" b="b"/>
                            <a:pathLst>
                              <a:path w="27" h="20">
                                <a:moveTo>
                                  <a:pt x="0" y="0"/>
                                </a:moveTo>
                                <a:lnTo>
                                  <a:pt x="26"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9" name="Freeform 2617"/>
                        <wps:cNvSpPr>
                          <a:spLocks/>
                        </wps:cNvSpPr>
                        <wps:spPr bwMode="auto">
                          <a:xfrm>
                            <a:off x="5393" y="5364"/>
                            <a:ext cx="27" cy="20"/>
                          </a:xfrm>
                          <a:custGeom>
                            <a:avLst/>
                            <a:gdLst>
                              <a:gd name="T0" fmla="*/ 0 w 27"/>
                              <a:gd name="T1" fmla="*/ 2 h 20"/>
                              <a:gd name="T2" fmla="*/ 13 w 27"/>
                              <a:gd name="T3" fmla="*/ 2 h 20"/>
                              <a:gd name="T4" fmla="*/ 26 w 27"/>
                              <a:gd name="T5" fmla="*/ 0 h 20"/>
                            </a:gdLst>
                            <a:ahLst/>
                            <a:cxnLst>
                              <a:cxn ang="0">
                                <a:pos x="T0" y="T1"/>
                              </a:cxn>
                              <a:cxn ang="0">
                                <a:pos x="T2" y="T3"/>
                              </a:cxn>
                              <a:cxn ang="0">
                                <a:pos x="T4" y="T5"/>
                              </a:cxn>
                            </a:cxnLst>
                            <a:rect l="0" t="0" r="r" b="b"/>
                            <a:pathLst>
                              <a:path w="27" h="20">
                                <a:moveTo>
                                  <a:pt x="0" y="2"/>
                                </a:moveTo>
                                <a:lnTo>
                                  <a:pt x="13" y="2"/>
                                </a:lnTo>
                                <a:lnTo>
                                  <a:pt x="26"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0" name="Freeform 2618"/>
                        <wps:cNvSpPr>
                          <a:spLocks/>
                        </wps:cNvSpPr>
                        <wps:spPr bwMode="auto">
                          <a:xfrm>
                            <a:off x="5317" y="5328"/>
                            <a:ext cx="132" cy="130"/>
                          </a:xfrm>
                          <a:custGeom>
                            <a:avLst/>
                            <a:gdLst>
                              <a:gd name="T0" fmla="*/ 132 w 132"/>
                              <a:gd name="T1" fmla="*/ 63 h 130"/>
                              <a:gd name="T2" fmla="*/ 130 w 132"/>
                              <a:gd name="T3" fmla="*/ 55 h 130"/>
                              <a:gd name="T4" fmla="*/ 128 w 132"/>
                              <a:gd name="T5" fmla="*/ 45 h 130"/>
                              <a:gd name="T6" fmla="*/ 121 w 132"/>
                              <a:gd name="T7" fmla="*/ 27 h 130"/>
                              <a:gd name="T8" fmla="*/ 109 w 132"/>
                              <a:gd name="T9" fmla="*/ 13 h 130"/>
                              <a:gd name="T10" fmla="*/ 93 w 132"/>
                              <a:gd name="T11" fmla="*/ 4 h 130"/>
                              <a:gd name="T12" fmla="*/ 76 w 132"/>
                              <a:gd name="T13" fmla="*/ 0 h 130"/>
                              <a:gd name="T14" fmla="*/ 57 w 132"/>
                              <a:gd name="T15" fmla="*/ 0 h 130"/>
                              <a:gd name="T16" fmla="*/ 40 w 132"/>
                              <a:gd name="T17" fmla="*/ 4 h 130"/>
                              <a:gd name="T18" fmla="*/ 24 w 132"/>
                              <a:gd name="T19" fmla="*/ 13 h 130"/>
                              <a:gd name="T20" fmla="*/ 11 w 132"/>
                              <a:gd name="T21" fmla="*/ 26 h 130"/>
                              <a:gd name="T22" fmla="*/ 3 w 132"/>
                              <a:gd name="T23" fmla="*/ 43 h 130"/>
                              <a:gd name="T24" fmla="*/ 0 w 132"/>
                              <a:gd name="T25" fmla="*/ 63 h 130"/>
                              <a:gd name="T26" fmla="*/ 1 w 132"/>
                              <a:gd name="T27" fmla="*/ 73 h 130"/>
                              <a:gd name="T28" fmla="*/ 6 w 132"/>
                              <a:gd name="T29" fmla="*/ 92 h 130"/>
                              <a:gd name="T30" fmla="*/ 16 w 132"/>
                              <a:gd name="T31" fmla="*/ 108 h 130"/>
                              <a:gd name="T32" fmla="*/ 30 w 132"/>
                              <a:gd name="T33" fmla="*/ 119 h 130"/>
                              <a:gd name="T34" fmla="*/ 47 w 132"/>
                              <a:gd name="T35" fmla="*/ 126 h 130"/>
                              <a:gd name="T36" fmla="*/ 64 w 132"/>
                              <a:gd name="T37" fmla="*/ 129 h 130"/>
                              <a:gd name="T38" fmla="*/ 82 w 132"/>
                              <a:gd name="T39" fmla="*/ 127 h 130"/>
                              <a:gd name="T40" fmla="*/ 99 w 132"/>
                              <a:gd name="T41" fmla="*/ 121 h 130"/>
                              <a:gd name="T42" fmla="*/ 113 w 132"/>
                              <a:gd name="T43" fmla="*/ 110 h 130"/>
                              <a:gd name="T44" fmla="*/ 124 w 132"/>
                              <a:gd name="T45" fmla="*/ 95 h 130"/>
                              <a:gd name="T46" fmla="*/ 130 w 132"/>
                              <a:gd name="T47" fmla="*/ 73 h 130"/>
                              <a:gd name="T48" fmla="*/ 132 w 132"/>
                              <a:gd name="T49" fmla="*/ 63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130">
                                <a:moveTo>
                                  <a:pt x="132" y="63"/>
                                </a:moveTo>
                                <a:lnTo>
                                  <a:pt x="130" y="55"/>
                                </a:lnTo>
                                <a:lnTo>
                                  <a:pt x="128" y="45"/>
                                </a:lnTo>
                                <a:lnTo>
                                  <a:pt x="121" y="27"/>
                                </a:lnTo>
                                <a:lnTo>
                                  <a:pt x="109" y="13"/>
                                </a:lnTo>
                                <a:lnTo>
                                  <a:pt x="93" y="4"/>
                                </a:lnTo>
                                <a:lnTo>
                                  <a:pt x="76" y="0"/>
                                </a:lnTo>
                                <a:lnTo>
                                  <a:pt x="57" y="0"/>
                                </a:lnTo>
                                <a:lnTo>
                                  <a:pt x="40" y="4"/>
                                </a:lnTo>
                                <a:lnTo>
                                  <a:pt x="24" y="13"/>
                                </a:lnTo>
                                <a:lnTo>
                                  <a:pt x="11" y="26"/>
                                </a:lnTo>
                                <a:lnTo>
                                  <a:pt x="3" y="43"/>
                                </a:lnTo>
                                <a:lnTo>
                                  <a:pt x="0" y="63"/>
                                </a:lnTo>
                                <a:lnTo>
                                  <a:pt x="1" y="73"/>
                                </a:lnTo>
                                <a:lnTo>
                                  <a:pt x="6" y="92"/>
                                </a:lnTo>
                                <a:lnTo>
                                  <a:pt x="16" y="108"/>
                                </a:lnTo>
                                <a:lnTo>
                                  <a:pt x="30" y="119"/>
                                </a:lnTo>
                                <a:lnTo>
                                  <a:pt x="47" y="126"/>
                                </a:lnTo>
                                <a:lnTo>
                                  <a:pt x="64" y="129"/>
                                </a:lnTo>
                                <a:lnTo>
                                  <a:pt x="82" y="127"/>
                                </a:lnTo>
                                <a:lnTo>
                                  <a:pt x="99" y="121"/>
                                </a:lnTo>
                                <a:lnTo>
                                  <a:pt x="113" y="110"/>
                                </a:lnTo>
                                <a:lnTo>
                                  <a:pt x="124" y="95"/>
                                </a:lnTo>
                                <a:lnTo>
                                  <a:pt x="130" y="73"/>
                                </a:lnTo>
                                <a:lnTo>
                                  <a:pt x="132" y="63"/>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1" name="Freeform 2619"/>
                        <wps:cNvSpPr>
                          <a:spLocks/>
                        </wps:cNvSpPr>
                        <wps:spPr bwMode="auto">
                          <a:xfrm>
                            <a:off x="5716" y="5364"/>
                            <a:ext cx="20" cy="56"/>
                          </a:xfrm>
                          <a:custGeom>
                            <a:avLst/>
                            <a:gdLst>
                              <a:gd name="T0" fmla="*/ 0 w 20"/>
                              <a:gd name="T1" fmla="*/ 10 h 56"/>
                              <a:gd name="T2" fmla="*/ 4 w 20"/>
                              <a:gd name="T3" fmla="*/ 8 h 56"/>
                              <a:gd name="T4" fmla="*/ 13 w 20"/>
                              <a:gd name="T5" fmla="*/ 0 h 56"/>
                              <a:gd name="T6" fmla="*/ 13 w 20"/>
                              <a:gd name="T7" fmla="*/ 55 h 56"/>
                            </a:gdLst>
                            <a:ahLst/>
                            <a:cxnLst>
                              <a:cxn ang="0">
                                <a:pos x="T0" y="T1"/>
                              </a:cxn>
                              <a:cxn ang="0">
                                <a:pos x="T2" y="T3"/>
                              </a:cxn>
                              <a:cxn ang="0">
                                <a:pos x="T4" y="T5"/>
                              </a:cxn>
                              <a:cxn ang="0">
                                <a:pos x="T6" y="T7"/>
                              </a:cxn>
                            </a:cxnLst>
                            <a:rect l="0" t="0" r="r" b="b"/>
                            <a:pathLst>
                              <a:path w="20" h="56">
                                <a:moveTo>
                                  <a:pt x="0" y="10"/>
                                </a:moveTo>
                                <a:lnTo>
                                  <a:pt x="4" y="8"/>
                                </a:lnTo>
                                <a:lnTo>
                                  <a:pt x="13" y="0"/>
                                </a:lnTo>
                                <a:lnTo>
                                  <a:pt x="13"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2" name="Freeform 2620"/>
                        <wps:cNvSpPr>
                          <a:spLocks/>
                        </wps:cNvSpPr>
                        <wps:spPr bwMode="auto">
                          <a:xfrm>
                            <a:off x="5727" y="5366"/>
                            <a:ext cx="20" cy="53"/>
                          </a:xfrm>
                          <a:custGeom>
                            <a:avLst/>
                            <a:gdLst>
                              <a:gd name="T0" fmla="*/ 0 w 20"/>
                              <a:gd name="T1" fmla="*/ 0 h 53"/>
                              <a:gd name="T2" fmla="*/ 0 w 20"/>
                              <a:gd name="T3" fmla="*/ 52 h 53"/>
                            </a:gdLst>
                            <a:ahLst/>
                            <a:cxnLst>
                              <a:cxn ang="0">
                                <a:pos x="T0" y="T1"/>
                              </a:cxn>
                              <a:cxn ang="0">
                                <a:pos x="T2" y="T3"/>
                              </a:cxn>
                            </a:cxnLst>
                            <a:rect l="0" t="0" r="r" b="b"/>
                            <a:pathLst>
                              <a:path w="20" h="53">
                                <a:moveTo>
                                  <a:pt x="0" y="0"/>
                                </a:moveTo>
                                <a:lnTo>
                                  <a:pt x="0" y="52"/>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3" name="Freeform 2621"/>
                        <wps:cNvSpPr>
                          <a:spLocks/>
                        </wps:cNvSpPr>
                        <wps:spPr bwMode="auto">
                          <a:xfrm>
                            <a:off x="5716" y="5419"/>
                            <a:ext cx="23" cy="20"/>
                          </a:xfrm>
                          <a:custGeom>
                            <a:avLst/>
                            <a:gdLst>
                              <a:gd name="T0" fmla="*/ 0 w 23"/>
                              <a:gd name="T1" fmla="*/ 0 h 20"/>
                              <a:gd name="T2" fmla="*/ 22 w 23"/>
                              <a:gd name="T3" fmla="*/ 0 h 20"/>
                            </a:gdLst>
                            <a:ahLst/>
                            <a:cxnLst>
                              <a:cxn ang="0">
                                <a:pos x="T0" y="T1"/>
                              </a:cxn>
                              <a:cxn ang="0">
                                <a:pos x="T2" y="T3"/>
                              </a:cxn>
                            </a:cxnLst>
                            <a:rect l="0" t="0" r="r" b="b"/>
                            <a:pathLst>
                              <a:path w="23" h="20">
                                <a:moveTo>
                                  <a:pt x="0" y="0"/>
                                </a:moveTo>
                                <a:lnTo>
                                  <a:pt x="22"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4" name="Freeform 2622"/>
                        <wps:cNvSpPr>
                          <a:spLocks/>
                        </wps:cNvSpPr>
                        <wps:spPr bwMode="auto">
                          <a:xfrm>
                            <a:off x="5762" y="5364"/>
                            <a:ext cx="36" cy="56"/>
                          </a:xfrm>
                          <a:custGeom>
                            <a:avLst/>
                            <a:gdLst>
                              <a:gd name="T0" fmla="*/ 30 w 36"/>
                              <a:gd name="T1" fmla="*/ 8 h 56"/>
                              <a:gd name="T2" fmla="*/ 28 w 36"/>
                              <a:gd name="T3" fmla="*/ 10 h 56"/>
                              <a:gd name="T4" fmla="*/ 30 w 36"/>
                              <a:gd name="T5" fmla="*/ 14 h 56"/>
                              <a:gd name="T6" fmla="*/ 33 w 36"/>
                              <a:gd name="T7" fmla="*/ 10 h 56"/>
                              <a:gd name="T8" fmla="*/ 33 w 36"/>
                              <a:gd name="T9" fmla="*/ 8 h 56"/>
                              <a:gd name="T10" fmla="*/ 30 w 36"/>
                              <a:gd name="T11" fmla="*/ 2 h 56"/>
                              <a:gd name="T12" fmla="*/ 26 w 36"/>
                              <a:gd name="T13" fmla="*/ 0 h 56"/>
                              <a:gd name="T14" fmla="*/ 18 w 36"/>
                              <a:gd name="T15" fmla="*/ 0 h 56"/>
                              <a:gd name="T16" fmla="*/ 9 w 36"/>
                              <a:gd name="T17" fmla="*/ 2 h 56"/>
                              <a:gd name="T18" fmla="*/ 3 w 36"/>
                              <a:gd name="T19" fmla="*/ 8 h 56"/>
                              <a:gd name="T20" fmla="*/ 2 w 36"/>
                              <a:gd name="T21" fmla="*/ 14 h 56"/>
                              <a:gd name="T22" fmla="*/ 0 w 36"/>
                              <a:gd name="T23" fmla="*/ 25 h 56"/>
                              <a:gd name="T24" fmla="*/ 0 w 36"/>
                              <a:gd name="T25" fmla="*/ 40 h 56"/>
                              <a:gd name="T26" fmla="*/ 2 w 36"/>
                              <a:gd name="T27" fmla="*/ 49 h 56"/>
                              <a:gd name="T28" fmla="*/ 7 w 36"/>
                              <a:gd name="T29" fmla="*/ 53 h 56"/>
                              <a:gd name="T30" fmla="*/ 14 w 36"/>
                              <a:gd name="T31" fmla="*/ 55 h 56"/>
                              <a:gd name="T32" fmla="*/ 20 w 36"/>
                              <a:gd name="T33" fmla="*/ 55 h 56"/>
                              <a:gd name="T34" fmla="*/ 28 w 36"/>
                              <a:gd name="T35" fmla="*/ 53 h 56"/>
                              <a:gd name="T36" fmla="*/ 33 w 36"/>
                              <a:gd name="T37" fmla="*/ 49 h 56"/>
                              <a:gd name="T38" fmla="*/ 36 w 36"/>
                              <a:gd name="T39" fmla="*/ 40 h 56"/>
                              <a:gd name="T40" fmla="*/ 36 w 36"/>
                              <a:gd name="T41" fmla="*/ 37 h 56"/>
                              <a:gd name="T42" fmla="*/ 33 w 36"/>
                              <a:gd name="T43" fmla="*/ 28 h 56"/>
                              <a:gd name="T44" fmla="*/ 28 w 36"/>
                              <a:gd name="T45" fmla="*/ 25 h 56"/>
                              <a:gd name="T46" fmla="*/ 20 w 36"/>
                              <a:gd name="T47" fmla="*/ 22 h 56"/>
                              <a:gd name="T48" fmla="*/ 18 w 36"/>
                              <a:gd name="T49" fmla="*/ 22 h 56"/>
                              <a:gd name="T50" fmla="*/ 9 w 36"/>
                              <a:gd name="T51" fmla="*/ 25 h 56"/>
                              <a:gd name="T52" fmla="*/ 3 w 36"/>
                              <a:gd name="T53" fmla="*/ 28 h 56"/>
                              <a:gd name="T54" fmla="*/ 2 w 36"/>
                              <a:gd name="T55" fmla="*/ 37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36" h="56">
                                <a:moveTo>
                                  <a:pt x="30" y="8"/>
                                </a:moveTo>
                                <a:lnTo>
                                  <a:pt x="28" y="10"/>
                                </a:lnTo>
                                <a:lnTo>
                                  <a:pt x="30" y="14"/>
                                </a:lnTo>
                                <a:lnTo>
                                  <a:pt x="33" y="10"/>
                                </a:lnTo>
                                <a:lnTo>
                                  <a:pt x="33" y="8"/>
                                </a:lnTo>
                                <a:lnTo>
                                  <a:pt x="30" y="2"/>
                                </a:lnTo>
                                <a:lnTo>
                                  <a:pt x="26" y="0"/>
                                </a:lnTo>
                                <a:lnTo>
                                  <a:pt x="18" y="0"/>
                                </a:lnTo>
                                <a:lnTo>
                                  <a:pt x="9" y="2"/>
                                </a:lnTo>
                                <a:lnTo>
                                  <a:pt x="3" y="8"/>
                                </a:lnTo>
                                <a:lnTo>
                                  <a:pt x="2" y="14"/>
                                </a:lnTo>
                                <a:lnTo>
                                  <a:pt x="0" y="25"/>
                                </a:lnTo>
                                <a:lnTo>
                                  <a:pt x="0" y="40"/>
                                </a:lnTo>
                                <a:lnTo>
                                  <a:pt x="2" y="49"/>
                                </a:lnTo>
                                <a:lnTo>
                                  <a:pt x="7" y="53"/>
                                </a:lnTo>
                                <a:lnTo>
                                  <a:pt x="14" y="55"/>
                                </a:lnTo>
                                <a:lnTo>
                                  <a:pt x="20" y="55"/>
                                </a:lnTo>
                                <a:lnTo>
                                  <a:pt x="28" y="53"/>
                                </a:lnTo>
                                <a:lnTo>
                                  <a:pt x="33" y="49"/>
                                </a:lnTo>
                                <a:lnTo>
                                  <a:pt x="36" y="40"/>
                                </a:lnTo>
                                <a:lnTo>
                                  <a:pt x="36" y="37"/>
                                </a:lnTo>
                                <a:lnTo>
                                  <a:pt x="33" y="28"/>
                                </a:lnTo>
                                <a:lnTo>
                                  <a:pt x="28" y="25"/>
                                </a:lnTo>
                                <a:lnTo>
                                  <a:pt x="20" y="22"/>
                                </a:lnTo>
                                <a:lnTo>
                                  <a:pt x="18" y="22"/>
                                </a:lnTo>
                                <a:lnTo>
                                  <a:pt x="9" y="25"/>
                                </a:lnTo>
                                <a:lnTo>
                                  <a:pt x="3" y="28"/>
                                </a:lnTo>
                                <a:lnTo>
                                  <a:pt x="2" y="37"/>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5" name="Freeform 2623"/>
                        <wps:cNvSpPr>
                          <a:spLocks/>
                        </wps:cNvSpPr>
                        <wps:spPr bwMode="auto">
                          <a:xfrm>
                            <a:off x="5764" y="5364"/>
                            <a:ext cx="20" cy="56"/>
                          </a:xfrm>
                          <a:custGeom>
                            <a:avLst/>
                            <a:gdLst>
                              <a:gd name="T0" fmla="*/ 15 w 20"/>
                              <a:gd name="T1" fmla="*/ 0 h 56"/>
                              <a:gd name="T2" fmla="*/ 9 w 20"/>
                              <a:gd name="T3" fmla="*/ 2 h 56"/>
                              <a:gd name="T4" fmla="*/ 4 w 20"/>
                              <a:gd name="T5" fmla="*/ 8 h 56"/>
                              <a:gd name="T6" fmla="*/ 1 w 20"/>
                              <a:gd name="T7" fmla="*/ 14 h 56"/>
                              <a:gd name="T8" fmla="*/ 0 w 20"/>
                              <a:gd name="T9" fmla="*/ 25 h 56"/>
                              <a:gd name="T10" fmla="*/ 0 w 20"/>
                              <a:gd name="T11" fmla="*/ 40 h 56"/>
                              <a:gd name="T12" fmla="*/ 1 w 20"/>
                              <a:gd name="T13" fmla="*/ 49 h 56"/>
                              <a:gd name="T14" fmla="*/ 7 w 20"/>
                              <a:gd name="T15" fmla="*/ 53 h 56"/>
                              <a:gd name="T16" fmla="*/ 11 w 20"/>
                              <a:gd name="T17" fmla="*/ 5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56">
                                <a:moveTo>
                                  <a:pt x="15" y="0"/>
                                </a:moveTo>
                                <a:lnTo>
                                  <a:pt x="9" y="2"/>
                                </a:lnTo>
                                <a:lnTo>
                                  <a:pt x="4" y="8"/>
                                </a:lnTo>
                                <a:lnTo>
                                  <a:pt x="1" y="14"/>
                                </a:lnTo>
                                <a:lnTo>
                                  <a:pt x="0" y="25"/>
                                </a:lnTo>
                                <a:lnTo>
                                  <a:pt x="0" y="40"/>
                                </a:lnTo>
                                <a:lnTo>
                                  <a:pt x="1" y="49"/>
                                </a:lnTo>
                                <a:lnTo>
                                  <a:pt x="7" y="53"/>
                                </a:lnTo>
                                <a:lnTo>
                                  <a:pt x="11"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6" name="Freeform 2624"/>
                        <wps:cNvSpPr>
                          <a:spLocks/>
                        </wps:cNvSpPr>
                        <wps:spPr bwMode="auto">
                          <a:xfrm>
                            <a:off x="5782" y="5386"/>
                            <a:ext cx="20" cy="33"/>
                          </a:xfrm>
                          <a:custGeom>
                            <a:avLst/>
                            <a:gdLst>
                              <a:gd name="T0" fmla="*/ 0 w 20"/>
                              <a:gd name="T1" fmla="*/ 32 h 33"/>
                              <a:gd name="T2" fmla="*/ 6 w 20"/>
                              <a:gd name="T3" fmla="*/ 31 h 33"/>
                              <a:gd name="T4" fmla="*/ 9 w 20"/>
                              <a:gd name="T5" fmla="*/ 26 h 33"/>
                              <a:gd name="T6" fmla="*/ 13 w 20"/>
                              <a:gd name="T7" fmla="*/ 17 h 33"/>
                              <a:gd name="T8" fmla="*/ 13 w 20"/>
                              <a:gd name="T9" fmla="*/ 14 h 33"/>
                              <a:gd name="T10" fmla="*/ 9 w 20"/>
                              <a:gd name="T11" fmla="*/ 5 h 33"/>
                              <a:gd name="T12" fmla="*/ 6 w 20"/>
                              <a:gd name="T13" fmla="*/ 2 h 33"/>
                              <a:gd name="T14" fmla="*/ 0 w 20"/>
                              <a:gd name="T15" fmla="*/ 0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33">
                                <a:moveTo>
                                  <a:pt x="0" y="32"/>
                                </a:moveTo>
                                <a:lnTo>
                                  <a:pt x="6" y="31"/>
                                </a:lnTo>
                                <a:lnTo>
                                  <a:pt x="9" y="26"/>
                                </a:lnTo>
                                <a:lnTo>
                                  <a:pt x="13" y="17"/>
                                </a:lnTo>
                                <a:lnTo>
                                  <a:pt x="13" y="14"/>
                                </a:lnTo>
                                <a:lnTo>
                                  <a:pt x="9" y="5"/>
                                </a:lnTo>
                                <a:lnTo>
                                  <a:pt x="6" y="2"/>
                                </a:ln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7" name="Freeform 2625"/>
                        <wps:cNvSpPr>
                          <a:spLocks/>
                        </wps:cNvSpPr>
                        <wps:spPr bwMode="auto">
                          <a:xfrm>
                            <a:off x="5691" y="5327"/>
                            <a:ext cx="131" cy="131"/>
                          </a:xfrm>
                          <a:custGeom>
                            <a:avLst/>
                            <a:gdLst>
                              <a:gd name="T0" fmla="*/ 130 w 131"/>
                              <a:gd name="T1" fmla="*/ 64 h 131"/>
                              <a:gd name="T2" fmla="*/ 130 w 131"/>
                              <a:gd name="T3" fmla="*/ 55 h 131"/>
                              <a:gd name="T4" fmla="*/ 128 w 131"/>
                              <a:gd name="T5" fmla="*/ 46 h 131"/>
                              <a:gd name="T6" fmla="*/ 120 w 131"/>
                              <a:gd name="T7" fmla="*/ 27 h 131"/>
                              <a:gd name="T8" fmla="*/ 107 w 131"/>
                              <a:gd name="T9" fmla="*/ 13 h 131"/>
                              <a:gd name="T10" fmla="*/ 92 w 131"/>
                              <a:gd name="T11" fmla="*/ 4 h 131"/>
                              <a:gd name="T12" fmla="*/ 75 w 131"/>
                              <a:gd name="T13" fmla="*/ 0 h 131"/>
                              <a:gd name="T14" fmla="*/ 57 w 131"/>
                              <a:gd name="T15" fmla="*/ 0 h 131"/>
                              <a:gd name="T16" fmla="*/ 40 w 131"/>
                              <a:gd name="T17" fmla="*/ 4 h 131"/>
                              <a:gd name="T18" fmla="*/ 24 w 131"/>
                              <a:gd name="T19" fmla="*/ 13 h 131"/>
                              <a:gd name="T20" fmla="*/ 12 w 131"/>
                              <a:gd name="T21" fmla="*/ 26 h 131"/>
                              <a:gd name="T22" fmla="*/ 3 w 131"/>
                              <a:gd name="T23" fmla="*/ 43 h 131"/>
                              <a:gd name="T24" fmla="*/ 0 w 131"/>
                              <a:gd name="T25" fmla="*/ 64 h 131"/>
                              <a:gd name="T26" fmla="*/ 1 w 131"/>
                              <a:gd name="T27" fmla="*/ 73 h 131"/>
                              <a:gd name="T28" fmla="*/ 7 w 131"/>
                              <a:gd name="T29" fmla="*/ 93 h 131"/>
                              <a:gd name="T30" fmla="*/ 17 w 131"/>
                              <a:gd name="T31" fmla="*/ 109 h 131"/>
                              <a:gd name="T32" fmla="*/ 31 w 131"/>
                              <a:gd name="T33" fmla="*/ 120 h 131"/>
                              <a:gd name="T34" fmla="*/ 47 w 131"/>
                              <a:gd name="T35" fmla="*/ 127 h 131"/>
                              <a:gd name="T36" fmla="*/ 64 w 131"/>
                              <a:gd name="T37" fmla="*/ 130 h 131"/>
                              <a:gd name="T38" fmla="*/ 82 w 131"/>
                              <a:gd name="T39" fmla="*/ 128 h 131"/>
                              <a:gd name="T40" fmla="*/ 98 w 131"/>
                              <a:gd name="T41" fmla="*/ 121 h 131"/>
                              <a:gd name="T42" fmla="*/ 113 w 131"/>
                              <a:gd name="T43" fmla="*/ 110 h 131"/>
                              <a:gd name="T44" fmla="*/ 124 w 131"/>
                              <a:gd name="T45" fmla="*/ 94 h 131"/>
                              <a:gd name="T46" fmla="*/ 130 w 131"/>
                              <a:gd name="T47" fmla="*/ 73 h 131"/>
                              <a:gd name="T48" fmla="*/ 130 w 131"/>
                              <a:gd name="T49" fmla="*/ 64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1" h="131">
                                <a:moveTo>
                                  <a:pt x="130" y="64"/>
                                </a:moveTo>
                                <a:lnTo>
                                  <a:pt x="130" y="55"/>
                                </a:lnTo>
                                <a:lnTo>
                                  <a:pt x="128" y="46"/>
                                </a:lnTo>
                                <a:lnTo>
                                  <a:pt x="120" y="27"/>
                                </a:lnTo>
                                <a:lnTo>
                                  <a:pt x="107" y="13"/>
                                </a:lnTo>
                                <a:lnTo>
                                  <a:pt x="92" y="4"/>
                                </a:lnTo>
                                <a:lnTo>
                                  <a:pt x="75" y="0"/>
                                </a:lnTo>
                                <a:lnTo>
                                  <a:pt x="57" y="0"/>
                                </a:lnTo>
                                <a:lnTo>
                                  <a:pt x="40" y="4"/>
                                </a:lnTo>
                                <a:lnTo>
                                  <a:pt x="24" y="13"/>
                                </a:lnTo>
                                <a:lnTo>
                                  <a:pt x="12" y="26"/>
                                </a:lnTo>
                                <a:lnTo>
                                  <a:pt x="3" y="43"/>
                                </a:lnTo>
                                <a:lnTo>
                                  <a:pt x="0" y="64"/>
                                </a:lnTo>
                                <a:lnTo>
                                  <a:pt x="1" y="73"/>
                                </a:lnTo>
                                <a:lnTo>
                                  <a:pt x="7" y="93"/>
                                </a:lnTo>
                                <a:lnTo>
                                  <a:pt x="17" y="109"/>
                                </a:lnTo>
                                <a:lnTo>
                                  <a:pt x="31" y="120"/>
                                </a:lnTo>
                                <a:lnTo>
                                  <a:pt x="47" y="127"/>
                                </a:lnTo>
                                <a:lnTo>
                                  <a:pt x="64" y="130"/>
                                </a:lnTo>
                                <a:lnTo>
                                  <a:pt x="82" y="128"/>
                                </a:lnTo>
                                <a:lnTo>
                                  <a:pt x="98" y="121"/>
                                </a:lnTo>
                                <a:lnTo>
                                  <a:pt x="113" y="110"/>
                                </a:lnTo>
                                <a:lnTo>
                                  <a:pt x="124" y="94"/>
                                </a:lnTo>
                                <a:lnTo>
                                  <a:pt x="130" y="73"/>
                                </a:lnTo>
                                <a:lnTo>
                                  <a:pt x="130" y="64"/>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8" name="Freeform 2626"/>
                        <wps:cNvSpPr>
                          <a:spLocks/>
                        </wps:cNvSpPr>
                        <wps:spPr bwMode="auto">
                          <a:xfrm>
                            <a:off x="6088" y="5364"/>
                            <a:ext cx="20" cy="56"/>
                          </a:xfrm>
                          <a:custGeom>
                            <a:avLst/>
                            <a:gdLst>
                              <a:gd name="T0" fmla="*/ 0 w 20"/>
                              <a:gd name="T1" fmla="*/ 10 h 56"/>
                              <a:gd name="T2" fmla="*/ 6 w 20"/>
                              <a:gd name="T3" fmla="*/ 8 h 56"/>
                              <a:gd name="T4" fmla="*/ 14 w 20"/>
                              <a:gd name="T5" fmla="*/ 0 h 56"/>
                              <a:gd name="T6" fmla="*/ 14 w 20"/>
                              <a:gd name="T7" fmla="*/ 55 h 56"/>
                            </a:gdLst>
                            <a:ahLst/>
                            <a:cxnLst>
                              <a:cxn ang="0">
                                <a:pos x="T0" y="T1"/>
                              </a:cxn>
                              <a:cxn ang="0">
                                <a:pos x="T2" y="T3"/>
                              </a:cxn>
                              <a:cxn ang="0">
                                <a:pos x="T4" y="T5"/>
                              </a:cxn>
                              <a:cxn ang="0">
                                <a:pos x="T6" y="T7"/>
                              </a:cxn>
                            </a:cxnLst>
                            <a:rect l="0" t="0" r="r" b="b"/>
                            <a:pathLst>
                              <a:path w="20" h="56">
                                <a:moveTo>
                                  <a:pt x="0" y="10"/>
                                </a:moveTo>
                                <a:lnTo>
                                  <a:pt x="6" y="8"/>
                                </a:lnTo>
                                <a:lnTo>
                                  <a:pt x="14" y="0"/>
                                </a:lnTo>
                                <a:lnTo>
                                  <a:pt x="14"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9" name="Freeform 2627"/>
                        <wps:cNvSpPr>
                          <a:spLocks/>
                        </wps:cNvSpPr>
                        <wps:spPr bwMode="auto">
                          <a:xfrm>
                            <a:off x="6100" y="5366"/>
                            <a:ext cx="20" cy="53"/>
                          </a:xfrm>
                          <a:custGeom>
                            <a:avLst/>
                            <a:gdLst>
                              <a:gd name="T0" fmla="*/ 0 w 20"/>
                              <a:gd name="T1" fmla="*/ 0 h 53"/>
                              <a:gd name="T2" fmla="*/ 0 w 20"/>
                              <a:gd name="T3" fmla="*/ 52 h 53"/>
                            </a:gdLst>
                            <a:ahLst/>
                            <a:cxnLst>
                              <a:cxn ang="0">
                                <a:pos x="T0" y="T1"/>
                              </a:cxn>
                              <a:cxn ang="0">
                                <a:pos x="T2" y="T3"/>
                              </a:cxn>
                            </a:cxnLst>
                            <a:rect l="0" t="0" r="r" b="b"/>
                            <a:pathLst>
                              <a:path w="20" h="53">
                                <a:moveTo>
                                  <a:pt x="0" y="0"/>
                                </a:moveTo>
                                <a:lnTo>
                                  <a:pt x="0" y="52"/>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0" name="Freeform 2628"/>
                        <wps:cNvSpPr>
                          <a:spLocks/>
                        </wps:cNvSpPr>
                        <wps:spPr bwMode="auto">
                          <a:xfrm>
                            <a:off x="6088" y="5419"/>
                            <a:ext cx="24" cy="20"/>
                          </a:xfrm>
                          <a:custGeom>
                            <a:avLst/>
                            <a:gdLst>
                              <a:gd name="T0" fmla="*/ 0 w 24"/>
                              <a:gd name="T1" fmla="*/ 0 h 20"/>
                              <a:gd name="T2" fmla="*/ 24 w 24"/>
                              <a:gd name="T3" fmla="*/ 0 h 20"/>
                            </a:gdLst>
                            <a:ahLst/>
                            <a:cxnLst>
                              <a:cxn ang="0">
                                <a:pos x="T0" y="T1"/>
                              </a:cxn>
                              <a:cxn ang="0">
                                <a:pos x="T2" y="T3"/>
                              </a:cxn>
                            </a:cxnLst>
                            <a:rect l="0" t="0" r="r" b="b"/>
                            <a:pathLst>
                              <a:path w="24" h="20">
                                <a:moveTo>
                                  <a:pt x="0" y="0"/>
                                </a:moveTo>
                                <a:lnTo>
                                  <a:pt x="24"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1" name="Freeform 2629"/>
                        <wps:cNvSpPr>
                          <a:spLocks/>
                        </wps:cNvSpPr>
                        <wps:spPr bwMode="auto">
                          <a:xfrm>
                            <a:off x="6134" y="5364"/>
                            <a:ext cx="20" cy="20"/>
                          </a:xfrm>
                          <a:custGeom>
                            <a:avLst/>
                            <a:gdLst>
                              <a:gd name="T0" fmla="*/ 0 w 20"/>
                              <a:gd name="T1" fmla="*/ 0 h 20"/>
                              <a:gd name="T2" fmla="*/ 0 w 20"/>
                              <a:gd name="T3" fmla="*/ 16 h 20"/>
                            </a:gdLst>
                            <a:ahLst/>
                            <a:cxnLst>
                              <a:cxn ang="0">
                                <a:pos x="T0" y="T1"/>
                              </a:cxn>
                              <a:cxn ang="0">
                                <a:pos x="T2" y="T3"/>
                              </a:cxn>
                            </a:cxnLst>
                            <a:rect l="0" t="0" r="r" b="b"/>
                            <a:pathLst>
                              <a:path w="20" h="20">
                                <a:moveTo>
                                  <a:pt x="0" y="0"/>
                                </a:moveTo>
                                <a:lnTo>
                                  <a:pt x="0" y="16"/>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2" name="Freeform 2630"/>
                        <wps:cNvSpPr>
                          <a:spLocks/>
                        </wps:cNvSpPr>
                        <wps:spPr bwMode="auto">
                          <a:xfrm>
                            <a:off x="6134" y="5364"/>
                            <a:ext cx="38" cy="20"/>
                          </a:xfrm>
                          <a:custGeom>
                            <a:avLst/>
                            <a:gdLst>
                              <a:gd name="T0" fmla="*/ 0 w 38"/>
                              <a:gd name="T1" fmla="*/ 10 h 20"/>
                              <a:gd name="T2" fmla="*/ 2 w 38"/>
                              <a:gd name="T3" fmla="*/ 5 h 20"/>
                              <a:gd name="T4" fmla="*/ 7 w 38"/>
                              <a:gd name="T5" fmla="*/ 0 h 20"/>
                              <a:gd name="T6" fmla="*/ 13 w 38"/>
                              <a:gd name="T7" fmla="*/ 0 h 20"/>
                              <a:gd name="T8" fmla="*/ 26 w 38"/>
                              <a:gd name="T9" fmla="*/ 8 h 20"/>
                              <a:gd name="T10" fmla="*/ 31 w 38"/>
                              <a:gd name="T11" fmla="*/ 8 h 20"/>
                              <a:gd name="T12" fmla="*/ 33 w 38"/>
                              <a:gd name="T13" fmla="*/ 5 h 20"/>
                              <a:gd name="T14" fmla="*/ 37 w 38"/>
                              <a:gd name="T15" fmla="*/ 0 h 2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8" h="20">
                                <a:moveTo>
                                  <a:pt x="0" y="10"/>
                                </a:moveTo>
                                <a:lnTo>
                                  <a:pt x="2" y="5"/>
                                </a:lnTo>
                                <a:lnTo>
                                  <a:pt x="7" y="0"/>
                                </a:lnTo>
                                <a:lnTo>
                                  <a:pt x="13" y="0"/>
                                </a:lnTo>
                                <a:lnTo>
                                  <a:pt x="26" y="8"/>
                                </a:lnTo>
                                <a:lnTo>
                                  <a:pt x="31" y="8"/>
                                </a:lnTo>
                                <a:lnTo>
                                  <a:pt x="33" y="5"/>
                                </a:lnTo>
                                <a:lnTo>
                                  <a:pt x="37"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3" name="Freeform 2631"/>
                        <wps:cNvSpPr>
                          <a:spLocks/>
                        </wps:cNvSpPr>
                        <wps:spPr bwMode="auto">
                          <a:xfrm>
                            <a:off x="6136" y="5366"/>
                            <a:ext cx="24" cy="20"/>
                          </a:xfrm>
                          <a:custGeom>
                            <a:avLst/>
                            <a:gdLst>
                              <a:gd name="T0" fmla="*/ 0 w 24"/>
                              <a:gd name="T1" fmla="*/ 3 h 20"/>
                              <a:gd name="T2" fmla="*/ 4 w 24"/>
                              <a:gd name="T3" fmla="*/ 0 h 20"/>
                              <a:gd name="T4" fmla="*/ 10 w 24"/>
                              <a:gd name="T5" fmla="*/ 0 h 20"/>
                              <a:gd name="T6" fmla="*/ 24 w 24"/>
                              <a:gd name="T7" fmla="*/ 5 h 20"/>
                            </a:gdLst>
                            <a:ahLst/>
                            <a:cxnLst>
                              <a:cxn ang="0">
                                <a:pos x="T0" y="T1"/>
                              </a:cxn>
                              <a:cxn ang="0">
                                <a:pos x="T2" y="T3"/>
                              </a:cxn>
                              <a:cxn ang="0">
                                <a:pos x="T4" y="T5"/>
                              </a:cxn>
                              <a:cxn ang="0">
                                <a:pos x="T6" y="T7"/>
                              </a:cxn>
                            </a:cxnLst>
                            <a:rect l="0" t="0" r="r" b="b"/>
                            <a:pathLst>
                              <a:path w="24" h="20">
                                <a:moveTo>
                                  <a:pt x="0" y="3"/>
                                </a:moveTo>
                                <a:lnTo>
                                  <a:pt x="4" y="0"/>
                                </a:lnTo>
                                <a:lnTo>
                                  <a:pt x="10" y="0"/>
                                </a:lnTo>
                                <a:lnTo>
                                  <a:pt x="24" y="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4" name="Freeform 2632"/>
                        <wps:cNvSpPr>
                          <a:spLocks/>
                        </wps:cNvSpPr>
                        <wps:spPr bwMode="auto">
                          <a:xfrm>
                            <a:off x="6152" y="5364"/>
                            <a:ext cx="20" cy="56"/>
                          </a:xfrm>
                          <a:custGeom>
                            <a:avLst/>
                            <a:gdLst>
                              <a:gd name="T0" fmla="*/ 19 w 20"/>
                              <a:gd name="T1" fmla="*/ 0 h 56"/>
                              <a:gd name="T2" fmla="*/ 19 w 20"/>
                              <a:gd name="T3" fmla="*/ 8 h 56"/>
                              <a:gd name="T4" fmla="*/ 15 w 20"/>
                              <a:gd name="T5" fmla="*/ 16 h 56"/>
                              <a:gd name="T6" fmla="*/ 5 w 20"/>
                              <a:gd name="T7" fmla="*/ 28 h 56"/>
                              <a:gd name="T8" fmla="*/ 3 w 20"/>
                              <a:gd name="T9" fmla="*/ 34 h 56"/>
                              <a:gd name="T10" fmla="*/ 0 w 20"/>
                              <a:gd name="T11" fmla="*/ 43 h 56"/>
                              <a:gd name="T12" fmla="*/ 0 w 20"/>
                              <a:gd name="T13" fmla="*/ 55 h 56"/>
                            </a:gdLst>
                            <a:ahLst/>
                            <a:cxnLst>
                              <a:cxn ang="0">
                                <a:pos x="T0" y="T1"/>
                              </a:cxn>
                              <a:cxn ang="0">
                                <a:pos x="T2" y="T3"/>
                              </a:cxn>
                              <a:cxn ang="0">
                                <a:pos x="T4" y="T5"/>
                              </a:cxn>
                              <a:cxn ang="0">
                                <a:pos x="T6" y="T7"/>
                              </a:cxn>
                              <a:cxn ang="0">
                                <a:pos x="T8" y="T9"/>
                              </a:cxn>
                              <a:cxn ang="0">
                                <a:pos x="T10" y="T11"/>
                              </a:cxn>
                              <a:cxn ang="0">
                                <a:pos x="T12" y="T13"/>
                              </a:cxn>
                            </a:cxnLst>
                            <a:rect l="0" t="0" r="r" b="b"/>
                            <a:pathLst>
                              <a:path w="20" h="56">
                                <a:moveTo>
                                  <a:pt x="19" y="0"/>
                                </a:moveTo>
                                <a:lnTo>
                                  <a:pt x="19" y="8"/>
                                </a:lnTo>
                                <a:lnTo>
                                  <a:pt x="15" y="16"/>
                                </a:lnTo>
                                <a:lnTo>
                                  <a:pt x="5" y="28"/>
                                </a:lnTo>
                                <a:lnTo>
                                  <a:pt x="3" y="34"/>
                                </a:lnTo>
                                <a:lnTo>
                                  <a:pt x="0" y="43"/>
                                </a:lnTo>
                                <a:lnTo>
                                  <a:pt x="0" y="55"/>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5" name="Freeform 2633"/>
                        <wps:cNvSpPr>
                          <a:spLocks/>
                        </wps:cNvSpPr>
                        <wps:spPr bwMode="auto">
                          <a:xfrm>
                            <a:off x="6149" y="5380"/>
                            <a:ext cx="20" cy="39"/>
                          </a:xfrm>
                          <a:custGeom>
                            <a:avLst/>
                            <a:gdLst>
                              <a:gd name="T0" fmla="*/ 17 w 20"/>
                              <a:gd name="T1" fmla="*/ 0 h 39"/>
                              <a:gd name="T2" fmla="*/ 5 w 20"/>
                              <a:gd name="T3" fmla="*/ 11 h 39"/>
                              <a:gd name="T4" fmla="*/ 2 w 20"/>
                              <a:gd name="T5" fmla="*/ 17 h 39"/>
                              <a:gd name="T6" fmla="*/ 0 w 20"/>
                              <a:gd name="T7" fmla="*/ 26 h 39"/>
                              <a:gd name="T8" fmla="*/ 0 w 20"/>
                              <a:gd name="T9" fmla="*/ 38 h 39"/>
                            </a:gdLst>
                            <a:ahLst/>
                            <a:cxnLst>
                              <a:cxn ang="0">
                                <a:pos x="T0" y="T1"/>
                              </a:cxn>
                              <a:cxn ang="0">
                                <a:pos x="T2" y="T3"/>
                              </a:cxn>
                              <a:cxn ang="0">
                                <a:pos x="T4" y="T5"/>
                              </a:cxn>
                              <a:cxn ang="0">
                                <a:pos x="T6" y="T7"/>
                              </a:cxn>
                              <a:cxn ang="0">
                                <a:pos x="T8" y="T9"/>
                              </a:cxn>
                            </a:cxnLst>
                            <a:rect l="0" t="0" r="r" b="b"/>
                            <a:pathLst>
                              <a:path w="20" h="39">
                                <a:moveTo>
                                  <a:pt x="17" y="0"/>
                                </a:moveTo>
                                <a:lnTo>
                                  <a:pt x="5" y="11"/>
                                </a:lnTo>
                                <a:lnTo>
                                  <a:pt x="2" y="17"/>
                                </a:lnTo>
                                <a:lnTo>
                                  <a:pt x="0" y="26"/>
                                </a:lnTo>
                                <a:lnTo>
                                  <a:pt x="0" y="38"/>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6" name="Freeform 2634"/>
                        <wps:cNvSpPr>
                          <a:spLocks/>
                        </wps:cNvSpPr>
                        <wps:spPr bwMode="auto">
                          <a:xfrm>
                            <a:off x="6064" y="5327"/>
                            <a:ext cx="131" cy="131"/>
                          </a:xfrm>
                          <a:custGeom>
                            <a:avLst/>
                            <a:gdLst>
                              <a:gd name="T0" fmla="*/ 130 w 131"/>
                              <a:gd name="T1" fmla="*/ 64 h 131"/>
                              <a:gd name="T2" fmla="*/ 130 w 131"/>
                              <a:gd name="T3" fmla="*/ 55 h 131"/>
                              <a:gd name="T4" fmla="*/ 128 w 131"/>
                              <a:gd name="T5" fmla="*/ 46 h 131"/>
                              <a:gd name="T6" fmla="*/ 119 w 131"/>
                              <a:gd name="T7" fmla="*/ 27 h 131"/>
                              <a:gd name="T8" fmla="*/ 107 w 131"/>
                              <a:gd name="T9" fmla="*/ 14 h 131"/>
                              <a:gd name="T10" fmla="*/ 91 w 131"/>
                              <a:gd name="T11" fmla="*/ 4 h 131"/>
                              <a:gd name="T12" fmla="*/ 75 w 131"/>
                              <a:gd name="T13" fmla="*/ 0 h 131"/>
                              <a:gd name="T14" fmla="*/ 57 w 131"/>
                              <a:gd name="T15" fmla="*/ 0 h 131"/>
                              <a:gd name="T16" fmla="*/ 40 w 131"/>
                              <a:gd name="T17" fmla="*/ 4 h 131"/>
                              <a:gd name="T18" fmla="*/ 24 w 131"/>
                              <a:gd name="T19" fmla="*/ 13 h 131"/>
                              <a:gd name="T20" fmla="*/ 12 w 131"/>
                              <a:gd name="T21" fmla="*/ 26 h 131"/>
                              <a:gd name="T22" fmla="*/ 2 w 131"/>
                              <a:gd name="T23" fmla="*/ 44 h 131"/>
                              <a:gd name="T24" fmla="*/ 0 w 131"/>
                              <a:gd name="T25" fmla="*/ 73 h 131"/>
                              <a:gd name="T26" fmla="*/ 5 w 131"/>
                              <a:gd name="T27" fmla="*/ 93 h 131"/>
                              <a:gd name="T28" fmla="*/ 16 w 131"/>
                              <a:gd name="T29" fmla="*/ 108 h 131"/>
                              <a:gd name="T30" fmla="*/ 29 w 131"/>
                              <a:gd name="T31" fmla="*/ 120 h 131"/>
                              <a:gd name="T32" fmla="*/ 46 w 131"/>
                              <a:gd name="T33" fmla="*/ 127 h 131"/>
                              <a:gd name="T34" fmla="*/ 63 w 131"/>
                              <a:gd name="T35" fmla="*/ 130 h 131"/>
                              <a:gd name="T36" fmla="*/ 80 w 131"/>
                              <a:gd name="T37" fmla="*/ 128 h 131"/>
                              <a:gd name="T38" fmla="*/ 97 w 131"/>
                              <a:gd name="T39" fmla="*/ 122 h 131"/>
                              <a:gd name="T40" fmla="*/ 111 w 131"/>
                              <a:gd name="T41" fmla="*/ 112 h 131"/>
                              <a:gd name="T42" fmla="*/ 123 w 131"/>
                              <a:gd name="T43" fmla="*/ 96 h 131"/>
                              <a:gd name="T44" fmla="*/ 130 w 131"/>
                              <a:gd name="T45" fmla="*/ 73 h 131"/>
                              <a:gd name="T46" fmla="*/ 130 w 131"/>
                              <a:gd name="T47" fmla="*/ 64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31" h="131">
                                <a:moveTo>
                                  <a:pt x="130" y="64"/>
                                </a:moveTo>
                                <a:lnTo>
                                  <a:pt x="130" y="55"/>
                                </a:lnTo>
                                <a:lnTo>
                                  <a:pt x="128" y="46"/>
                                </a:lnTo>
                                <a:lnTo>
                                  <a:pt x="119" y="27"/>
                                </a:lnTo>
                                <a:lnTo>
                                  <a:pt x="107" y="14"/>
                                </a:lnTo>
                                <a:lnTo>
                                  <a:pt x="91" y="4"/>
                                </a:lnTo>
                                <a:lnTo>
                                  <a:pt x="75" y="0"/>
                                </a:lnTo>
                                <a:lnTo>
                                  <a:pt x="57" y="0"/>
                                </a:lnTo>
                                <a:lnTo>
                                  <a:pt x="40" y="4"/>
                                </a:lnTo>
                                <a:lnTo>
                                  <a:pt x="24" y="13"/>
                                </a:lnTo>
                                <a:lnTo>
                                  <a:pt x="12" y="26"/>
                                </a:lnTo>
                                <a:lnTo>
                                  <a:pt x="2" y="44"/>
                                </a:lnTo>
                                <a:lnTo>
                                  <a:pt x="0" y="73"/>
                                </a:lnTo>
                                <a:lnTo>
                                  <a:pt x="5" y="93"/>
                                </a:lnTo>
                                <a:lnTo>
                                  <a:pt x="16" y="108"/>
                                </a:lnTo>
                                <a:lnTo>
                                  <a:pt x="29" y="120"/>
                                </a:lnTo>
                                <a:lnTo>
                                  <a:pt x="46" y="127"/>
                                </a:lnTo>
                                <a:lnTo>
                                  <a:pt x="63" y="130"/>
                                </a:lnTo>
                                <a:lnTo>
                                  <a:pt x="80" y="128"/>
                                </a:lnTo>
                                <a:lnTo>
                                  <a:pt x="97" y="122"/>
                                </a:lnTo>
                                <a:lnTo>
                                  <a:pt x="111" y="112"/>
                                </a:lnTo>
                                <a:lnTo>
                                  <a:pt x="123" y="96"/>
                                </a:lnTo>
                                <a:lnTo>
                                  <a:pt x="130" y="73"/>
                                </a:lnTo>
                                <a:lnTo>
                                  <a:pt x="130" y="64"/>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7" name="Freeform 2635"/>
                        <wps:cNvSpPr>
                          <a:spLocks/>
                        </wps:cNvSpPr>
                        <wps:spPr bwMode="auto">
                          <a:xfrm>
                            <a:off x="6461" y="5364"/>
                            <a:ext cx="20" cy="56"/>
                          </a:xfrm>
                          <a:custGeom>
                            <a:avLst/>
                            <a:gdLst>
                              <a:gd name="T0" fmla="*/ 0 w 20"/>
                              <a:gd name="T1" fmla="*/ 10 h 56"/>
                              <a:gd name="T2" fmla="*/ 6 w 20"/>
                              <a:gd name="T3" fmla="*/ 8 h 56"/>
                              <a:gd name="T4" fmla="*/ 14 w 20"/>
                              <a:gd name="T5" fmla="*/ 0 h 56"/>
                              <a:gd name="T6" fmla="*/ 14 w 20"/>
                              <a:gd name="T7" fmla="*/ 55 h 56"/>
                            </a:gdLst>
                            <a:ahLst/>
                            <a:cxnLst>
                              <a:cxn ang="0">
                                <a:pos x="T0" y="T1"/>
                              </a:cxn>
                              <a:cxn ang="0">
                                <a:pos x="T2" y="T3"/>
                              </a:cxn>
                              <a:cxn ang="0">
                                <a:pos x="T4" y="T5"/>
                              </a:cxn>
                              <a:cxn ang="0">
                                <a:pos x="T6" y="T7"/>
                              </a:cxn>
                            </a:cxnLst>
                            <a:rect l="0" t="0" r="r" b="b"/>
                            <a:pathLst>
                              <a:path w="20" h="56">
                                <a:moveTo>
                                  <a:pt x="0" y="10"/>
                                </a:moveTo>
                                <a:lnTo>
                                  <a:pt x="6" y="8"/>
                                </a:lnTo>
                                <a:lnTo>
                                  <a:pt x="14" y="0"/>
                                </a:lnTo>
                                <a:lnTo>
                                  <a:pt x="14"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8" name="Freeform 2636"/>
                        <wps:cNvSpPr>
                          <a:spLocks/>
                        </wps:cNvSpPr>
                        <wps:spPr bwMode="auto">
                          <a:xfrm>
                            <a:off x="6472" y="5366"/>
                            <a:ext cx="20" cy="53"/>
                          </a:xfrm>
                          <a:custGeom>
                            <a:avLst/>
                            <a:gdLst>
                              <a:gd name="T0" fmla="*/ 0 w 20"/>
                              <a:gd name="T1" fmla="*/ 0 h 53"/>
                              <a:gd name="T2" fmla="*/ 0 w 20"/>
                              <a:gd name="T3" fmla="*/ 52 h 53"/>
                            </a:gdLst>
                            <a:ahLst/>
                            <a:cxnLst>
                              <a:cxn ang="0">
                                <a:pos x="T0" y="T1"/>
                              </a:cxn>
                              <a:cxn ang="0">
                                <a:pos x="T2" y="T3"/>
                              </a:cxn>
                            </a:cxnLst>
                            <a:rect l="0" t="0" r="r" b="b"/>
                            <a:pathLst>
                              <a:path w="20" h="53">
                                <a:moveTo>
                                  <a:pt x="0" y="0"/>
                                </a:moveTo>
                                <a:lnTo>
                                  <a:pt x="0" y="52"/>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9" name="Freeform 2637"/>
                        <wps:cNvSpPr>
                          <a:spLocks/>
                        </wps:cNvSpPr>
                        <wps:spPr bwMode="auto">
                          <a:xfrm>
                            <a:off x="6461" y="5419"/>
                            <a:ext cx="24" cy="20"/>
                          </a:xfrm>
                          <a:custGeom>
                            <a:avLst/>
                            <a:gdLst>
                              <a:gd name="T0" fmla="*/ 0 w 24"/>
                              <a:gd name="T1" fmla="*/ 0 h 20"/>
                              <a:gd name="T2" fmla="*/ 24 w 24"/>
                              <a:gd name="T3" fmla="*/ 0 h 20"/>
                            </a:gdLst>
                            <a:ahLst/>
                            <a:cxnLst>
                              <a:cxn ang="0">
                                <a:pos x="T0" y="T1"/>
                              </a:cxn>
                              <a:cxn ang="0">
                                <a:pos x="T2" y="T3"/>
                              </a:cxn>
                            </a:cxnLst>
                            <a:rect l="0" t="0" r="r" b="b"/>
                            <a:pathLst>
                              <a:path w="24" h="20">
                                <a:moveTo>
                                  <a:pt x="0" y="0"/>
                                </a:moveTo>
                                <a:lnTo>
                                  <a:pt x="24"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0" name="Freeform 2638"/>
                        <wps:cNvSpPr>
                          <a:spLocks/>
                        </wps:cNvSpPr>
                        <wps:spPr bwMode="auto">
                          <a:xfrm>
                            <a:off x="6508" y="5364"/>
                            <a:ext cx="33" cy="26"/>
                          </a:xfrm>
                          <a:custGeom>
                            <a:avLst/>
                            <a:gdLst>
                              <a:gd name="T0" fmla="*/ 12 w 33"/>
                              <a:gd name="T1" fmla="*/ 0 h 26"/>
                              <a:gd name="T2" fmla="*/ 3 w 33"/>
                              <a:gd name="T3" fmla="*/ 2 h 26"/>
                              <a:gd name="T4" fmla="*/ 0 w 33"/>
                              <a:gd name="T5" fmla="*/ 8 h 26"/>
                              <a:gd name="T6" fmla="*/ 0 w 33"/>
                              <a:gd name="T7" fmla="*/ 16 h 26"/>
                              <a:gd name="T8" fmla="*/ 3 w 33"/>
                              <a:gd name="T9" fmla="*/ 22 h 26"/>
                              <a:gd name="T10" fmla="*/ 12 w 33"/>
                              <a:gd name="T11" fmla="*/ 25 h 26"/>
                              <a:gd name="T12" fmla="*/ 22 w 33"/>
                              <a:gd name="T13" fmla="*/ 25 h 26"/>
                              <a:gd name="T14" fmla="*/ 30 w 33"/>
                              <a:gd name="T15" fmla="*/ 22 h 26"/>
                              <a:gd name="T16" fmla="*/ 32 w 33"/>
                              <a:gd name="T17" fmla="*/ 16 h 26"/>
                              <a:gd name="T18" fmla="*/ 32 w 33"/>
                              <a:gd name="T19" fmla="*/ 8 h 26"/>
                              <a:gd name="T20" fmla="*/ 30 w 33"/>
                              <a:gd name="T21" fmla="*/ 2 h 26"/>
                              <a:gd name="T22" fmla="*/ 22 w 33"/>
                              <a:gd name="T23" fmla="*/ 0 h 26"/>
                              <a:gd name="T24" fmla="*/ 12 w 33"/>
                              <a:gd name="T25" fmla="*/ 0 h 26"/>
                              <a:gd name="T26" fmla="*/ 6 w 33"/>
                              <a:gd name="T27" fmla="*/ 2 h 26"/>
                              <a:gd name="T28" fmla="*/ 3 w 33"/>
                              <a:gd name="T29" fmla="*/ 8 h 26"/>
                              <a:gd name="T30" fmla="*/ 3 w 33"/>
                              <a:gd name="T31" fmla="*/ 16 h 26"/>
                              <a:gd name="T32" fmla="*/ 6 w 33"/>
                              <a:gd name="T33" fmla="*/ 22 h 26"/>
                              <a:gd name="T34" fmla="*/ 12 w 33"/>
                              <a:gd name="T35" fmla="*/ 25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33" h="26">
                                <a:moveTo>
                                  <a:pt x="12" y="0"/>
                                </a:moveTo>
                                <a:lnTo>
                                  <a:pt x="3" y="2"/>
                                </a:lnTo>
                                <a:lnTo>
                                  <a:pt x="0" y="8"/>
                                </a:lnTo>
                                <a:lnTo>
                                  <a:pt x="0" y="16"/>
                                </a:lnTo>
                                <a:lnTo>
                                  <a:pt x="3" y="22"/>
                                </a:lnTo>
                                <a:lnTo>
                                  <a:pt x="12" y="25"/>
                                </a:lnTo>
                                <a:lnTo>
                                  <a:pt x="22" y="25"/>
                                </a:lnTo>
                                <a:lnTo>
                                  <a:pt x="30" y="22"/>
                                </a:lnTo>
                                <a:lnTo>
                                  <a:pt x="32" y="16"/>
                                </a:lnTo>
                                <a:lnTo>
                                  <a:pt x="32" y="8"/>
                                </a:lnTo>
                                <a:lnTo>
                                  <a:pt x="30" y="2"/>
                                </a:lnTo>
                                <a:lnTo>
                                  <a:pt x="22" y="0"/>
                                </a:lnTo>
                                <a:lnTo>
                                  <a:pt x="12" y="0"/>
                                </a:lnTo>
                                <a:lnTo>
                                  <a:pt x="6" y="2"/>
                                </a:lnTo>
                                <a:lnTo>
                                  <a:pt x="3" y="8"/>
                                </a:lnTo>
                                <a:lnTo>
                                  <a:pt x="3" y="16"/>
                                </a:lnTo>
                                <a:lnTo>
                                  <a:pt x="6" y="22"/>
                                </a:lnTo>
                                <a:lnTo>
                                  <a:pt x="12" y="2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1" name="Freeform 2639"/>
                        <wps:cNvSpPr>
                          <a:spLocks/>
                        </wps:cNvSpPr>
                        <wps:spPr bwMode="auto">
                          <a:xfrm>
                            <a:off x="6531" y="5364"/>
                            <a:ext cx="20" cy="26"/>
                          </a:xfrm>
                          <a:custGeom>
                            <a:avLst/>
                            <a:gdLst>
                              <a:gd name="T0" fmla="*/ 0 w 20"/>
                              <a:gd name="T1" fmla="*/ 25 h 26"/>
                              <a:gd name="T2" fmla="*/ 3 w 20"/>
                              <a:gd name="T3" fmla="*/ 22 h 26"/>
                              <a:gd name="T4" fmla="*/ 7 w 20"/>
                              <a:gd name="T5" fmla="*/ 16 h 26"/>
                              <a:gd name="T6" fmla="*/ 7 w 20"/>
                              <a:gd name="T7" fmla="*/ 8 h 26"/>
                              <a:gd name="T8" fmla="*/ 3 w 20"/>
                              <a:gd name="T9" fmla="*/ 2 h 26"/>
                              <a:gd name="T10" fmla="*/ 0 w 20"/>
                              <a:gd name="T11" fmla="*/ 0 h 26"/>
                            </a:gdLst>
                            <a:ahLst/>
                            <a:cxnLst>
                              <a:cxn ang="0">
                                <a:pos x="T0" y="T1"/>
                              </a:cxn>
                              <a:cxn ang="0">
                                <a:pos x="T2" y="T3"/>
                              </a:cxn>
                              <a:cxn ang="0">
                                <a:pos x="T4" y="T5"/>
                              </a:cxn>
                              <a:cxn ang="0">
                                <a:pos x="T6" y="T7"/>
                              </a:cxn>
                              <a:cxn ang="0">
                                <a:pos x="T8" y="T9"/>
                              </a:cxn>
                              <a:cxn ang="0">
                                <a:pos x="T10" y="T11"/>
                              </a:cxn>
                            </a:cxnLst>
                            <a:rect l="0" t="0" r="r" b="b"/>
                            <a:pathLst>
                              <a:path w="20" h="26">
                                <a:moveTo>
                                  <a:pt x="0" y="25"/>
                                </a:moveTo>
                                <a:lnTo>
                                  <a:pt x="3" y="22"/>
                                </a:lnTo>
                                <a:lnTo>
                                  <a:pt x="7" y="16"/>
                                </a:lnTo>
                                <a:lnTo>
                                  <a:pt x="7" y="8"/>
                                </a:lnTo>
                                <a:lnTo>
                                  <a:pt x="3" y="2"/>
                                </a:ln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2" name="Freeform 2640"/>
                        <wps:cNvSpPr>
                          <a:spLocks/>
                        </wps:cNvSpPr>
                        <wps:spPr bwMode="auto">
                          <a:xfrm>
                            <a:off x="6505" y="5389"/>
                            <a:ext cx="38" cy="30"/>
                          </a:xfrm>
                          <a:custGeom>
                            <a:avLst/>
                            <a:gdLst>
                              <a:gd name="T0" fmla="*/ 14 w 38"/>
                              <a:gd name="T1" fmla="*/ 0 h 30"/>
                              <a:gd name="T2" fmla="*/ 6 w 38"/>
                              <a:gd name="T3" fmla="*/ 2 h 30"/>
                              <a:gd name="T4" fmla="*/ 2 w 38"/>
                              <a:gd name="T5" fmla="*/ 3 h 30"/>
                              <a:gd name="T6" fmla="*/ 0 w 38"/>
                              <a:gd name="T7" fmla="*/ 9 h 30"/>
                              <a:gd name="T8" fmla="*/ 0 w 38"/>
                              <a:gd name="T9" fmla="*/ 20 h 30"/>
                              <a:gd name="T10" fmla="*/ 2 w 38"/>
                              <a:gd name="T11" fmla="*/ 26 h 30"/>
                              <a:gd name="T12" fmla="*/ 6 w 38"/>
                              <a:gd name="T13" fmla="*/ 28 h 30"/>
                              <a:gd name="T14" fmla="*/ 14 w 38"/>
                              <a:gd name="T15" fmla="*/ 29 h 30"/>
                              <a:gd name="T16" fmla="*/ 25 w 38"/>
                              <a:gd name="T17" fmla="*/ 29 h 30"/>
                              <a:gd name="T18" fmla="*/ 32 w 38"/>
                              <a:gd name="T19" fmla="*/ 28 h 30"/>
                              <a:gd name="T20" fmla="*/ 34 w 38"/>
                              <a:gd name="T21" fmla="*/ 26 h 30"/>
                              <a:gd name="T22" fmla="*/ 37 w 38"/>
                              <a:gd name="T23" fmla="*/ 20 h 30"/>
                              <a:gd name="T24" fmla="*/ 37 w 38"/>
                              <a:gd name="T25" fmla="*/ 9 h 30"/>
                              <a:gd name="T26" fmla="*/ 34 w 38"/>
                              <a:gd name="T27" fmla="*/ 3 h 30"/>
                              <a:gd name="T28" fmla="*/ 32 w 38"/>
                              <a:gd name="T29" fmla="*/ 2 h 30"/>
                              <a:gd name="T30" fmla="*/ 25 w 38"/>
                              <a:gd name="T31" fmla="*/ 0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8" h="30">
                                <a:moveTo>
                                  <a:pt x="14" y="0"/>
                                </a:moveTo>
                                <a:lnTo>
                                  <a:pt x="6" y="2"/>
                                </a:lnTo>
                                <a:lnTo>
                                  <a:pt x="2" y="3"/>
                                </a:lnTo>
                                <a:lnTo>
                                  <a:pt x="0" y="9"/>
                                </a:lnTo>
                                <a:lnTo>
                                  <a:pt x="0" y="20"/>
                                </a:lnTo>
                                <a:lnTo>
                                  <a:pt x="2" y="26"/>
                                </a:lnTo>
                                <a:lnTo>
                                  <a:pt x="6" y="28"/>
                                </a:lnTo>
                                <a:lnTo>
                                  <a:pt x="14" y="29"/>
                                </a:lnTo>
                                <a:lnTo>
                                  <a:pt x="25" y="29"/>
                                </a:lnTo>
                                <a:lnTo>
                                  <a:pt x="32" y="28"/>
                                </a:lnTo>
                                <a:lnTo>
                                  <a:pt x="34" y="26"/>
                                </a:lnTo>
                                <a:lnTo>
                                  <a:pt x="37" y="20"/>
                                </a:lnTo>
                                <a:lnTo>
                                  <a:pt x="37" y="9"/>
                                </a:lnTo>
                                <a:lnTo>
                                  <a:pt x="34" y="3"/>
                                </a:lnTo>
                                <a:lnTo>
                                  <a:pt x="32" y="2"/>
                                </a:lnTo>
                                <a:lnTo>
                                  <a:pt x="25"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3" name="Freeform 2641"/>
                        <wps:cNvSpPr>
                          <a:spLocks/>
                        </wps:cNvSpPr>
                        <wps:spPr bwMode="auto">
                          <a:xfrm>
                            <a:off x="6508" y="5389"/>
                            <a:ext cx="20" cy="30"/>
                          </a:xfrm>
                          <a:custGeom>
                            <a:avLst/>
                            <a:gdLst>
                              <a:gd name="T0" fmla="*/ 12 w 20"/>
                              <a:gd name="T1" fmla="*/ 0 h 30"/>
                              <a:gd name="T2" fmla="*/ 6 w 20"/>
                              <a:gd name="T3" fmla="*/ 2 h 30"/>
                              <a:gd name="T4" fmla="*/ 3 w 20"/>
                              <a:gd name="T5" fmla="*/ 3 h 30"/>
                              <a:gd name="T6" fmla="*/ 0 w 20"/>
                              <a:gd name="T7" fmla="*/ 9 h 30"/>
                              <a:gd name="T8" fmla="*/ 0 w 20"/>
                              <a:gd name="T9" fmla="*/ 20 h 30"/>
                              <a:gd name="T10" fmla="*/ 3 w 20"/>
                              <a:gd name="T11" fmla="*/ 26 h 30"/>
                              <a:gd name="T12" fmla="*/ 6 w 20"/>
                              <a:gd name="T13" fmla="*/ 28 h 30"/>
                              <a:gd name="T14" fmla="*/ 12 w 20"/>
                              <a:gd name="T15" fmla="*/ 29 h 3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30">
                                <a:moveTo>
                                  <a:pt x="12" y="0"/>
                                </a:moveTo>
                                <a:lnTo>
                                  <a:pt x="6" y="2"/>
                                </a:lnTo>
                                <a:lnTo>
                                  <a:pt x="3" y="3"/>
                                </a:lnTo>
                                <a:lnTo>
                                  <a:pt x="0" y="9"/>
                                </a:lnTo>
                                <a:lnTo>
                                  <a:pt x="0" y="20"/>
                                </a:lnTo>
                                <a:lnTo>
                                  <a:pt x="3" y="26"/>
                                </a:lnTo>
                                <a:lnTo>
                                  <a:pt x="6" y="28"/>
                                </a:lnTo>
                                <a:lnTo>
                                  <a:pt x="12" y="29"/>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4" name="Freeform 2642"/>
                        <wps:cNvSpPr>
                          <a:spLocks/>
                        </wps:cNvSpPr>
                        <wps:spPr bwMode="auto">
                          <a:xfrm>
                            <a:off x="6531" y="5389"/>
                            <a:ext cx="20" cy="30"/>
                          </a:xfrm>
                          <a:custGeom>
                            <a:avLst/>
                            <a:gdLst>
                              <a:gd name="T0" fmla="*/ 0 w 20"/>
                              <a:gd name="T1" fmla="*/ 29 h 30"/>
                              <a:gd name="T2" fmla="*/ 3 w 20"/>
                              <a:gd name="T3" fmla="*/ 28 h 30"/>
                              <a:gd name="T4" fmla="*/ 7 w 20"/>
                              <a:gd name="T5" fmla="*/ 26 h 30"/>
                              <a:gd name="T6" fmla="*/ 9 w 20"/>
                              <a:gd name="T7" fmla="*/ 20 h 30"/>
                              <a:gd name="T8" fmla="*/ 9 w 20"/>
                              <a:gd name="T9" fmla="*/ 9 h 30"/>
                              <a:gd name="T10" fmla="*/ 7 w 20"/>
                              <a:gd name="T11" fmla="*/ 3 h 30"/>
                              <a:gd name="T12" fmla="*/ 3 w 20"/>
                              <a:gd name="T13" fmla="*/ 2 h 30"/>
                              <a:gd name="T14" fmla="*/ 0 w 20"/>
                              <a:gd name="T15" fmla="*/ 0 h 3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30">
                                <a:moveTo>
                                  <a:pt x="0" y="29"/>
                                </a:moveTo>
                                <a:lnTo>
                                  <a:pt x="3" y="28"/>
                                </a:lnTo>
                                <a:lnTo>
                                  <a:pt x="7" y="26"/>
                                </a:lnTo>
                                <a:lnTo>
                                  <a:pt x="9" y="20"/>
                                </a:lnTo>
                                <a:lnTo>
                                  <a:pt x="9" y="9"/>
                                </a:lnTo>
                                <a:lnTo>
                                  <a:pt x="7" y="3"/>
                                </a:lnTo>
                                <a:lnTo>
                                  <a:pt x="3" y="2"/>
                                </a:ln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5" name="Freeform 2643"/>
                        <wps:cNvSpPr>
                          <a:spLocks/>
                        </wps:cNvSpPr>
                        <wps:spPr bwMode="auto">
                          <a:xfrm>
                            <a:off x="6436" y="5327"/>
                            <a:ext cx="132" cy="131"/>
                          </a:xfrm>
                          <a:custGeom>
                            <a:avLst/>
                            <a:gdLst>
                              <a:gd name="T0" fmla="*/ 132 w 132"/>
                              <a:gd name="T1" fmla="*/ 64 h 131"/>
                              <a:gd name="T2" fmla="*/ 130 w 132"/>
                              <a:gd name="T3" fmla="*/ 55 h 131"/>
                              <a:gd name="T4" fmla="*/ 129 w 132"/>
                              <a:gd name="T5" fmla="*/ 46 h 131"/>
                              <a:gd name="T6" fmla="*/ 120 w 132"/>
                              <a:gd name="T7" fmla="*/ 27 h 131"/>
                              <a:gd name="T8" fmla="*/ 108 w 132"/>
                              <a:gd name="T9" fmla="*/ 14 h 131"/>
                              <a:gd name="T10" fmla="*/ 92 w 132"/>
                              <a:gd name="T11" fmla="*/ 4 h 131"/>
                              <a:gd name="T12" fmla="*/ 75 w 132"/>
                              <a:gd name="T13" fmla="*/ 0 h 131"/>
                              <a:gd name="T14" fmla="*/ 58 w 132"/>
                              <a:gd name="T15" fmla="*/ 0 h 131"/>
                              <a:gd name="T16" fmla="*/ 40 w 132"/>
                              <a:gd name="T17" fmla="*/ 4 h 131"/>
                              <a:gd name="T18" fmla="*/ 25 w 132"/>
                              <a:gd name="T19" fmla="*/ 13 h 131"/>
                              <a:gd name="T20" fmla="*/ 12 w 132"/>
                              <a:gd name="T21" fmla="*/ 26 h 131"/>
                              <a:gd name="T22" fmla="*/ 3 w 132"/>
                              <a:gd name="T23" fmla="*/ 45 h 131"/>
                              <a:gd name="T24" fmla="*/ 0 w 132"/>
                              <a:gd name="T25" fmla="*/ 64 h 131"/>
                              <a:gd name="T26" fmla="*/ 1 w 132"/>
                              <a:gd name="T27" fmla="*/ 73 h 131"/>
                              <a:gd name="T28" fmla="*/ 7 w 132"/>
                              <a:gd name="T29" fmla="*/ 93 h 131"/>
                              <a:gd name="T30" fmla="*/ 17 w 132"/>
                              <a:gd name="T31" fmla="*/ 109 h 131"/>
                              <a:gd name="T32" fmla="*/ 31 w 132"/>
                              <a:gd name="T33" fmla="*/ 120 h 131"/>
                              <a:gd name="T34" fmla="*/ 47 w 132"/>
                              <a:gd name="T35" fmla="*/ 127 h 131"/>
                              <a:gd name="T36" fmla="*/ 64 w 132"/>
                              <a:gd name="T37" fmla="*/ 130 h 131"/>
                              <a:gd name="T38" fmla="*/ 81 w 132"/>
                              <a:gd name="T39" fmla="*/ 128 h 131"/>
                              <a:gd name="T40" fmla="*/ 98 w 132"/>
                              <a:gd name="T41" fmla="*/ 122 h 131"/>
                              <a:gd name="T42" fmla="*/ 112 w 132"/>
                              <a:gd name="T43" fmla="*/ 111 h 131"/>
                              <a:gd name="T44" fmla="*/ 124 w 132"/>
                              <a:gd name="T45" fmla="*/ 96 h 131"/>
                              <a:gd name="T46" fmla="*/ 132 w 132"/>
                              <a:gd name="T47" fmla="*/ 64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32" h="131">
                                <a:moveTo>
                                  <a:pt x="132" y="64"/>
                                </a:moveTo>
                                <a:lnTo>
                                  <a:pt x="130" y="55"/>
                                </a:lnTo>
                                <a:lnTo>
                                  <a:pt x="129" y="46"/>
                                </a:lnTo>
                                <a:lnTo>
                                  <a:pt x="120" y="27"/>
                                </a:lnTo>
                                <a:lnTo>
                                  <a:pt x="108" y="14"/>
                                </a:lnTo>
                                <a:lnTo>
                                  <a:pt x="92" y="4"/>
                                </a:lnTo>
                                <a:lnTo>
                                  <a:pt x="75" y="0"/>
                                </a:lnTo>
                                <a:lnTo>
                                  <a:pt x="58" y="0"/>
                                </a:lnTo>
                                <a:lnTo>
                                  <a:pt x="40" y="4"/>
                                </a:lnTo>
                                <a:lnTo>
                                  <a:pt x="25" y="13"/>
                                </a:lnTo>
                                <a:lnTo>
                                  <a:pt x="12" y="26"/>
                                </a:lnTo>
                                <a:lnTo>
                                  <a:pt x="3" y="45"/>
                                </a:lnTo>
                                <a:lnTo>
                                  <a:pt x="0" y="64"/>
                                </a:lnTo>
                                <a:lnTo>
                                  <a:pt x="1" y="73"/>
                                </a:lnTo>
                                <a:lnTo>
                                  <a:pt x="7" y="93"/>
                                </a:lnTo>
                                <a:lnTo>
                                  <a:pt x="17" y="109"/>
                                </a:lnTo>
                                <a:lnTo>
                                  <a:pt x="31" y="120"/>
                                </a:lnTo>
                                <a:lnTo>
                                  <a:pt x="47" y="127"/>
                                </a:lnTo>
                                <a:lnTo>
                                  <a:pt x="64" y="130"/>
                                </a:lnTo>
                                <a:lnTo>
                                  <a:pt x="81" y="128"/>
                                </a:lnTo>
                                <a:lnTo>
                                  <a:pt x="98" y="122"/>
                                </a:lnTo>
                                <a:lnTo>
                                  <a:pt x="112" y="111"/>
                                </a:lnTo>
                                <a:lnTo>
                                  <a:pt x="124" y="96"/>
                                </a:lnTo>
                                <a:lnTo>
                                  <a:pt x="132" y="64"/>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6" name="Freeform 2644"/>
                        <wps:cNvSpPr>
                          <a:spLocks/>
                        </wps:cNvSpPr>
                        <wps:spPr bwMode="auto">
                          <a:xfrm>
                            <a:off x="6834" y="5364"/>
                            <a:ext cx="20" cy="56"/>
                          </a:xfrm>
                          <a:custGeom>
                            <a:avLst/>
                            <a:gdLst>
                              <a:gd name="T0" fmla="*/ 0 w 20"/>
                              <a:gd name="T1" fmla="*/ 10 h 56"/>
                              <a:gd name="T2" fmla="*/ 4 w 20"/>
                              <a:gd name="T3" fmla="*/ 8 h 56"/>
                              <a:gd name="T4" fmla="*/ 13 w 20"/>
                              <a:gd name="T5" fmla="*/ 0 h 56"/>
                              <a:gd name="T6" fmla="*/ 13 w 20"/>
                              <a:gd name="T7" fmla="*/ 55 h 56"/>
                            </a:gdLst>
                            <a:ahLst/>
                            <a:cxnLst>
                              <a:cxn ang="0">
                                <a:pos x="T0" y="T1"/>
                              </a:cxn>
                              <a:cxn ang="0">
                                <a:pos x="T2" y="T3"/>
                              </a:cxn>
                              <a:cxn ang="0">
                                <a:pos x="T4" y="T5"/>
                              </a:cxn>
                              <a:cxn ang="0">
                                <a:pos x="T6" y="T7"/>
                              </a:cxn>
                            </a:cxnLst>
                            <a:rect l="0" t="0" r="r" b="b"/>
                            <a:pathLst>
                              <a:path w="20" h="56">
                                <a:moveTo>
                                  <a:pt x="0" y="10"/>
                                </a:moveTo>
                                <a:lnTo>
                                  <a:pt x="4" y="8"/>
                                </a:lnTo>
                                <a:lnTo>
                                  <a:pt x="13" y="0"/>
                                </a:lnTo>
                                <a:lnTo>
                                  <a:pt x="13"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7" name="Freeform 2645"/>
                        <wps:cNvSpPr>
                          <a:spLocks/>
                        </wps:cNvSpPr>
                        <wps:spPr bwMode="auto">
                          <a:xfrm>
                            <a:off x="6845" y="5366"/>
                            <a:ext cx="20" cy="53"/>
                          </a:xfrm>
                          <a:custGeom>
                            <a:avLst/>
                            <a:gdLst>
                              <a:gd name="T0" fmla="*/ 0 w 20"/>
                              <a:gd name="T1" fmla="*/ 0 h 53"/>
                              <a:gd name="T2" fmla="*/ 0 w 20"/>
                              <a:gd name="T3" fmla="*/ 52 h 53"/>
                            </a:gdLst>
                            <a:ahLst/>
                            <a:cxnLst>
                              <a:cxn ang="0">
                                <a:pos x="T0" y="T1"/>
                              </a:cxn>
                              <a:cxn ang="0">
                                <a:pos x="T2" y="T3"/>
                              </a:cxn>
                            </a:cxnLst>
                            <a:rect l="0" t="0" r="r" b="b"/>
                            <a:pathLst>
                              <a:path w="20" h="53">
                                <a:moveTo>
                                  <a:pt x="0" y="0"/>
                                </a:moveTo>
                                <a:lnTo>
                                  <a:pt x="0" y="52"/>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8" name="Freeform 2646"/>
                        <wps:cNvSpPr>
                          <a:spLocks/>
                        </wps:cNvSpPr>
                        <wps:spPr bwMode="auto">
                          <a:xfrm>
                            <a:off x="6834" y="5419"/>
                            <a:ext cx="23" cy="20"/>
                          </a:xfrm>
                          <a:custGeom>
                            <a:avLst/>
                            <a:gdLst>
                              <a:gd name="T0" fmla="*/ 0 w 23"/>
                              <a:gd name="T1" fmla="*/ 0 h 20"/>
                              <a:gd name="T2" fmla="*/ 22 w 23"/>
                              <a:gd name="T3" fmla="*/ 0 h 20"/>
                            </a:gdLst>
                            <a:ahLst/>
                            <a:cxnLst>
                              <a:cxn ang="0">
                                <a:pos x="T0" y="T1"/>
                              </a:cxn>
                              <a:cxn ang="0">
                                <a:pos x="T2" y="T3"/>
                              </a:cxn>
                            </a:cxnLst>
                            <a:rect l="0" t="0" r="r" b="b"/>
                            <a:pathLst>
                              <a:path w="23" h="20">
                                <a:moveTo>
                                  <a:pt x="0" y="0"/>
                                </a:moveTo>
                                <a:lnTo>
                                  <a:pt x="22"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9" name="Freeform 2647"/>
                        <wps:cNvSpPr>
                          <a:spLocks/>
                        </wps:cNvSpPr>
                        <wps:spPr bwMode="auto">
                          <a:xfrm>
                            <a:off x="6879" y="5364"/>
                            <a:ext cx="38" cy="56"/>
                          </a:xfrm>
                          <a:custGeom>
                            <a:avLst/>
                            <a:gdLst>
                              <a:gd name="T0" fmla="*/ 34 w 38"/>
                              <a:gd name="T1" fmla="*/ 19 h 56"/>
                              <a:gd name="T2" fmla="*/ 31 w 38"/>
                              <a:gd name="T3" fmla="*/ 27 h 56"/>
                              <a:gd name="T4" fmla="*/ 26 w 38"/>
                              <a:gd name="T5" fmla="*/ 32 h 56"/>
                              <a:gd name="T6" fmla="*/ 19 w 38"/>
                              <a:gd name="T7" fmla="*/ 34 h 56"/>
                              <a:gd name="T8" fmla="*/ 16 w 38"/>
                              <a:gd name="T9" fmla="*/ 34 h 56"/>
                              <a:gd name="T10" fmla="*/ 8 w 38"/>
                              <a:gd name="T11" fmla="*/ 32 h 56"/>
                              <a:gd name="T12" fmla="*/ 2 w 38"/>
                              <a:gd name="T13" fmla="*/ 27 h 56"/>
                              <a:gd name="T14" fmla="*/ 0 w 38"/>
                              <a:gd name="T15" fmla="*/ 19 h 56"/>
                              <a:gd name="T16" fmla="*/ 0 w 38"/>
                              <a:gd name="T17" fmla="*/ 16 h 56"/>
                              <a:gd name="T18" fmla="*/ 2 w 38"/>
                              <a:gd name="T19" fmla="*/ 8 h 56"/>
                              <a:gd name="T20" fmla="*/ 8 w 38"/>
                              <a:gd name="T21" fmla="*/ 2 h 56"/>
                              <a:gd name="T22" fmla="*/ 16 w 38"/>
                              <a:gd name="T23" fmla="*/ 0 h 56"/>
                              <a:gd name="T24" fmla="*/ 21 w 38"/>
                              <a:gd name="T25" fmla="*/ 0 h 56"/>
                              <a:gd name="T26" fmla="*/ 28 w 38"/>
                              <a:gd name="T27" fmla="*/ 2 h 56"/>
                              <a:gd name="T28" fmla="*/ 34 w 38"/>
                              <a:gd name="T29" fmla="*/ 8 h 56"/>
                              <a:gd name="T30" fmla="*/ 37 w 38"/>
                              <a:gd name="T31" fmla="*/ 16 h 56"/>
                              <a:gd name="T32" fmla="*/ 37 w 38"/>
                              <a:gd name="T33" fmla="*/ 32 h 56"/>
                              <a:gd name="T34" fmla="*/ 34 w 38"/>
                              <a:gd name="T35" fmla="*/ 43 h 56"/>
                              <a:gd name="T36" fmla="*/ 31 w 38"/>
                              <a:gd name="T37" fmla="*/ 49 h 56"/>
                              <a:gd name="T38" fmla="*/ 26 w 38"/>
                              <a:gd name="T39" fmla="*/ 53 h 56"/>
                              <a:gd name="T40" fmla="*/ 19 w 38"/>
                              <a:gd name="T41" fmla="*/ 55 h 56"/>
                              <a:gd name="T42" fmla="*/ 10 w 38"/>
                              <a:gd name="T43" fmla="*/ 55 h 56"/>
                              <a:gd name="T44" fmla="*/ 4 w 38"/>
                              <a:gd name="T45" fmla="*/ 53 h 56"/>
                              <a:gd name="T46" fmla="*/ 2 w 38"/>
                              <a:gd name="T47" fmla="*/ 49 h 56"/>
                              <a:gd name="T48" fmla="*/ 2 w 38"/>
                              <a:gd name="T49" fmla="*/ 45 h 56"/>
                              <a:gd name="T50" fmla="*/ 4 w 38"/>
                              <a:gd name="T51" fmla="*/ 43 h 56"/>
                              <a:gd name="T52" fmla="*/ 8 w 38"/>
                              <a:gd name="T53" fmla="*/ 45 h 56"/>
                              <a:gd name="T54" fmla="*/ 4 w 38"/>
                              <a:gd name="T55" fmla="*/ 49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38" h="56">
                                <a:moveTo>
                                  <a:pt x="34" y="19"/>
                                </a:moveTo>
                                <a:lnTo>
                                  <a:pt x="31" y="27"/>
                                </a:lnTo>
                                <a:lnTo>
                                  <a:pt x="26" y="32"/>
                                </a:lnTo>
                                <a:lnTo>
                                  <a:pt x="19" y="34"/>
                                </a:lnTo>
                                <a:lnTo>
                                  <a:pt x="16" y="34"/>
                                </a:lnTo>
                                <a:lnTo>
                                  <a:pt x="8" y="32"/>
                                </a:lnTo>
                                <a:lnTo>
                                  <a:pt x="2" y="27"/>
                                </a:lnTo>
                                <a:lnTo>
                                  <a:pt x="0" y="19"/>
                                </a:lnTo>
                                <a:lnTo>
                                  <a:pt x="0" y="16"/>
                                </a:lnTo>
                                <a:lnTo>
                                  <a:pt x="2" y="8"/>
                                </a:lnTo>
                                <a:lnTo>
                                  <a:pt x="8" y="2"/>
                                </a:lnTo>
                                <a:lnTo>
                                  <a:pt x="16" y="0"/>
                                </a:lnTo>
                                <a:lnTo>
                                  <a:pt x="21" y="0"/>
                                </a:lnTo>
                                <a:lnTo>
                                  <a:pt x="28" y="2"/>
                                </a:lnTo>
                                <a:lnTo>
                                  <a:pt x="34" y="8"/>
                                </a:lnTo>
                                <a:lnTo>
                                  <a:pt x="37" y="16"/>
                                </a:lnTo>
                                <a:lnTo>
                                  <a:pt x="37" y="32"/>
                                </a:lnTo>
                                <a:lnTo>
                                  <a:pt x="34" y="43"/>
                                </a:lnTo>
                                <a:lnTo>
                                  <a:pt x="31" y="49"/>
                                </a:lnTo>
                                <a:lnTo>
                                  <a:pt x="26" y="53"/>
                                </a:lnTo>
                                <a:lnTo>
                                  <a:pt x="19" y="55"/>
                                </a:lnTo>
                                <a:lnTo>
                                  <a:pt x="10" y="55"/>
                                </a:lnTo>
                                <a:lnTo>
                                  <a:pt x="4" y="53"/>
                                </a:lnTo>
                                <a:lnTo>
                                  <a:pt x="2" y="49"/>
                                </a:lnTo>
                                <a:lnTo>
                                  <a:pt x="2" y="45"/>
                                </a:lnTo>
                                <a:lnTo>
                                  <a:pt x="4" y="43"/>
                                </a:lnTo>
                                <a:lnTo>
                                  <a:pt x="8" y="45"/>
                                </a:lnTo>
                                <a:lnTo>
                                  <a:pt x="4" y="49"/>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0" name="Freeform 2648"/>
                        <wps:cNvSpPr>
                          <a:spLocks/>
                        </wps:cNvSpPr>
                        <wps:spPr bwMode="auto">
                          <a:xfrm>
                            <a:off x="6881" y="5364"/>
                            <a:ext cx="20" cy="35"/>
                          </a:xfrm>
                          <a:custGeom>
                            <a:avLst/>
                            <a:gdLst>
                              <a:gd name="T0" fmla="*/ 14 w 20"/>
                              <a:gd name="T1" fmla="*/ 34 h 35"/>
                              <a:gd name="T2" fmla="*/ 8 w 20"/>
                              <a:gd name="T3" fmla="*/ 32 h 35"/>
                              <a:gd name="T4" fmla="*/ 2 w 20"/>
                              <a:gd name="T5" fmla="*/ 27 h 35"/>
                              <a:gd name="T6" fmla="*/ 0 w 20"/>
                              <a:gd name="T7" fmla="*/ 19 h 35"/>
                              <a:gd name="T8" fmla="*/ 0 w 20"/>
                              <a:gd name="T9" fmla="*/ 16 h 35"/>
                              <a:gd name="T10" fmla="*/ 2 w 20"/>
                              <a:gd name="T11" fmla="*/ 8 h 35"/>
                              <a:gd name="T12" fmla="*/ 8 w 20"/>
                              <a:gd name="T13" fmla="*/ 2 h 35"/>
                              <a:gd name="T14" fmla="*/ 14 w 20"/>
                              <a:gd name="T15" fmla="*/ 0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35">
                                <a:moveTo>
                                  <a:pt x="14" y="34"/>
                                </a:moveTo>
                                <a:lnTo>
                                  <a:pt x="8" y="32"/>
                                </a:lnTo>
                                <a:lnTo>
                                  <a:pt x="2" y="27"/>
                                </a:lnTo>
                                <a:lnTo>
                                  <a:pt x="0" y="19"/>
                                </a:lnTo>
                                <a:lnTo>
                                  <a:pt x="0" y="16"/>
                                </a:lnTo>
                                <a:lnTo>
                                  <a:pt x="2" y="8"/>
                                </a:lnTo>
                                <a:lnTo>
                                  <a:pt x="8" y="2"/>
                                </a:lnTo>
                                <a:lnTo>
                                  <a:pt x="14"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1" name="Freeform 2649"/>
                        <wps:cNvSpPr>
                          <a:spLocks/>
                        </wps:cNvSpPr>
                        <wps:spPr bwMode="auto">
                          <a:xfrm>
                            <a:off x="6898" y="5364"/>
                            <a:ext cx="20" cy="56"/>
                          </a:xfrm>
                          <a:custGeom>
                            <a:avLst/>
                            <a:gdLst>
                              <a:gd name="T0" fmla="*/ 2 w 20"/>
                              <a:gd name="T1" fmla="*/ 0 h 56"/>
                              <a:gd name="T2" fmla="*/ 7 w 20"/>
                              <a:gd name="T3" fmla="*/ 2 h 56"/>
                              <a:gd name="T4" fmla="*/ 12 w 20"/>
                              <a:gd name="T5" fmla="*/ 8 h 56"/>
                              <a:gd name="T6" fmla="*/ 15 w 20"/>
                              <a:gd name="T7" fmla="*/ 16 h 56"/>
                              <a:gd name="T8" fmla="*/ 15 w 20"/>
                              <a:gd name="T9" fmla="*/ 32 h 56"/>
                              <a:gd name="T10" fmla="*/ 12 w 20"/>
                              <a:gd name="T11" fmla="*/ 43 h 56"/>
                              <a:gd name="T12" fmla="*/ 9 w 20"/>
                              <a:gd name="T13" fmla="*/ 49 h 56"/>
                              <a:gd name="T14" fmla="*/ 3 w 20"/>
                              <a:gd name="T15" fmla="*/ 53 h 56"/>
                              <a:gd name="T16" fmla="*/ 0 w 20"/>
                              <a:gd name="T17" fmla="*/ 5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56">
                                <a:moveTo>
                                  <a:pt x="2" y="0"/>
                                </a:moveTo>
                                <a:lnTo>
                                  <a:pt x="7" y="2"/>
                                </a:lnTo>
                                <a:lnTo>
                                  <a:pt x="12" y="8"/>
                                </a:lnTo>
                                <a:lnTo>
                                  <a:pt x="15" y="16"/>
                                </a:lnTo>
                                <a:lnTo>
                                  <a:pt x="15" y="32"/>
                                </a:lnTo>
                                <a:lnTo>
                                  <a:pt x="12" y="43"/>
                                </a:lnTo>
                                <a:lnTo>
                                  <a:pt x="9" y="49"/>
                                </a:lnTo>
                                <a:lnTo>
                                  <a:pt x="3" y="53"/>
                                </a:ln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2" name="Freeform 2650"/>
                        <wps:cNvSpPr>
                          <a:spLocks/>
                        </wps:cNvSpPr>
                        <wps:spPr bwMode="auto">
                          <a:xfrm>
                            <a:off x="6809" y="5327"/>
                            <a:ext cx="132" cy="131"/>
                          </a:xfrm>
                          <a:custGeom>
                            <a:avLst/>
                            <a:gdLst>
                              <a:gd name="T0" fmla="*/ 132 w 132"/>
                              <a:gd name="T1" fmla="*/ 63 h 131"/>
                              <a:gd name="T2" fmla="*/ 130 w 132"/>
                              <a:gd name="T3" fmla="*/ 55 h 131"/>
                              <a:gd name="T4" fmla="*/ 128 w 132"/>
                              <a:gd name="T5" fmla="*/ 45 h 131"/>
                              <a:gd name="T6" fmla="*/ 119 w 132"/>
                              <a:gd name="T7" fmla="*/ 27 h 131"/>
                              <a:gd name="T8" fmla="*/ 107 w 132"/>
                              <a:gd name="T9" fmla="*/ 13 h 131"/>
                              <a:gd name="T10" fmla="*/ 91 w 132"/>
                              <a:gd name="T11" fmla="*/ 4 h 131"/>
                              <a:gd name="T12" fmla="*/ 74 w 132"/>
                              <a:gd name="T13" fmla="*/ 0 h 131"/>
                              <a:gd name="T14" fmla="*/ 57 w 132"/>
                              <a:gd name="T15" fmla="*/ 0 h 131"/>
                              <a:gd name="T16" fmla="*/ 40 w 132"/>
                              <a:gd name="T17" fmla="*/ 4 h 131"/>
                              <a:gd name="T18" fmla="*/ 24 w 132"/>
                              <a:gd name="T19" fmla="*/ 13 h 131"/>
                              <a:gd name="T20" fmla="*/ 12 w 132"/>
                              <a:gd name="T21" fmla="*/ 25 h 131"/>
                              <a:gd name="T22" fmla="*/ 3 w 132"/>
                              <a:gd name="T23" fmla="*/ 42 h 131"/>
                              <a:gd name="T24" fmla="*/ 0 w 132"/>
                              <a:gd name="T25" fmla="*/ 63 h 131"/>
                              <a:gd name="T26" fmla="*/ 1 w 132"/>
                              <a:gd name="T27" fmla="*/ 73 h 131"/>
                              <a:gd name="T28" fmla="*/ 6 w 132"/>
                              <a:gd name="T29" fmla="*/ 93 h 131"/>
                              <a:gd name="T30" fmla="*/ 16 w 132"/>
                              <a:gd name="T31" fmla="*/ 108 h 131"/>
                              <a:gd name="T32" fmla="*/ 30 w 132"/>
                              <a:gd name="T33" fmla="*/ 120 h 131"/>
                              <a:gd name="T34" fmla="*/ 46 w 132"/>
                              <a:gd name="T35" fmla="*/ 127 h 131"/>
                              <a:gd name="T36" fmla="*/ 63 w 132"/>
                              <a:gd name="T37" fmla="*/ 130 h 131"/>
                              <a:gd name="T38" fmla="*/ 81 w 132"/>
                              <a:gd name="T39" fmla="*/ 128 h 131"/>
                              <a:gd name="T40" fmla="*/ 97 w 132"/>
                              <a:gd name="T41" fmla="*/ 122 h 131"/>
                              <a:gd name="T42" fmla="*/ 112 w 132"/>
                              <a:gd name="T43" fmla="*/ 111 h 131"/>
                              <a:gd name="T44" fmla="*/ 123 w 132"/>
                              <a:gd name="T45" fmla="*/ 95 h 131"/>
                              <a:gd name="T46" fmla="*/ 130 w 132"/>
                              <a:gd name="T47" fmla="*/ 73 h 131"/>
                              <a:gd name="T48" fmla="*/ 132 w 132"/>
                              <a:gd name="T49" fmla="*/ 63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131">
                                <a:moveTo>
                                  <a:pt x="132" y="63"/>
                                </a:moveTo>
                                <a:lnTo>
                                  <a:pt x="130" y="55"/>
                                </a:lnTo>
                                <a:lnTo>
                                  <a:pt x="128" y="45"/>
                                </a:lnTo>
                                <a:lnTo>
                                  <a:pt x="119" y="27"/>
                                </a:lnTo>
                                <a:lnTo>
                                  <a:pt x="107" y="13"/>
                                </a:lnTo>
                                <a:lnTo>
                                  <a:pt x="91" y="4"/>
                                </a:lnTo>
                                <a:lnTo>
                                  <a:pt x="74" y="0"/>
                                </a:lnTo>
                                <a:lnTo>
                                  <a:pt x="57" y="0"/>
                                </a:lnTo>
                                <a:lnTo>
                                  <a:pt x="40" y="4"/>
                                </a:lnTo>
                                <a:lnTo>
                                  <a:pt x="24" y="13"/>
                                </a:lnTo>
                                <a:lnTo>
                                  <a:pt x="12" y="25"/>
                                </a:lnTo>
                                <a:lnTo>
                                  <a:pt x="3" y="42"/>
                                </a:lnTo>
                                <a:lnTo>
                                  <a:pt x="0" y="63"/>
                                </a:lnTo>
                                <a:lnTo>
                                  <a:pt x="1" y="73"/>
                                </a:lnTo>
                                <a:lnTo>
                                  <a:pt x="6" y="93"/>
                                </a:lnTo>
                                <a:lnTo>
                                  <a:pt x="16" y="108"/>
                                </a:lnTo>
                                <a:lnTo>
                                  <a:pt x="30" y="120"/>
                                </a:lnTo>
                                <a:lnTo>
                                  <a:pt x="46" y="127"/>
                                </a:lnTo>
                                <a:lnTo>
                                  <a:pt x="63" y="130"/>
                                </a:lnTo>
                                <a:lnTo>
                                  <a:pt x="81" y="128"/>
                                </a:lnTo>
                                <a:lnTo>
                                  <a:pt x="97" y="122"/>
                                </a:lnTo>
                                <a:lnTo>
                                  <a:pt x="112" y="111"/>
                                </a:lnTo>
                                <a:lnTo>
                                  <a:pt x="123" y="95"/>
                                </a:lnTo>
                                <a:lnTo>
                                  <a:pt x="130" y="73"/>
                                </a:lnTo>
                                <a:lnTo>
                                  <a:pt x="132" y="63"/>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3" name="Freeform 2651"/>
                        <wps:cNvSpPr>
                          <a:spLocks/>
                        </wps:cNvSpPr>
                        <wps:spPr bwMode="auto">
                          <a:xfrm>
                            <a:off x="7147" y="5364"/>
                            <a:ext cx="39" cy="56"/>
                          </a:xfrm>
                          <a:custGeom>
                            <a:avLst/>
                            <a:gdLst>
                              <a:gd name="T0" fmla="*/ 3 w 39"/>
                              <a:gd name="T1" fmla="*/ 10 h 56"/>
                              <a:gd name="T2" fmla="*/ 6 w 39"/>
                              <a:gd name="T3" fmla="*/ 14 h 56"/>
                              <a:gd name="T4" fmla="*/ 3 w 39"/>
                              <a:gd name="T5" fmla="*/ 16 h 56"/>
                              <a:gd name="T6" fmla="*/ 0 w 39"/>
                              <a:gd name="T7" fmla="*/ 14 h 56"/>
                              <a:gd name="T8" fmla="*/ 0 w 39"/>
                              <a:gd name="T9" fmla="*/ 10 h 56"/>
                              <a:gd name="T10" fmla="*/ 3 w 39"/>
                              <a:gd name="T11" fmla="*/ 5 h 56"/>
                              <a:gd name="T12" fmla="*/ 6 w 39"/>
                              <a:gd name="T13" fmla="*/ 2 h 56"/>
                              <a:gd name="T14" fmla="*/ 14 w 39"/>
                              <a:gd name="T15" fmla="*/ 0 h 56"/>
                              <a:gd name="T16" fmla="*/ 24 w 39"/>
                              <a:gd name="T17" fmla="*/ 0 h 56"/>
                              <a:gd name="T18" fmla="*/ 32 w 39"/>
                              <a:gd name="T19" fmla="*/ 2 h 56"/>
                              <a:gd name="T20" fmla="*/ 34 w 39"/>
                              <a:gd name="T21" fmla="*/ 5 h 56"/>
                              <a:gd name="T22" fmla="*/ 38 w 39"/>
                              <a:gd name="T23" fmla="*/ 10 h 56"/>
                              <a:gd name="T24" fmla="*/ 38 w 39"/>
                              <a:gd name="T25" fmla="*/ 16 h 56"/>
                              <a:gd name="T26" fmla="*/ 34 w 39"/>
                              <a:gd name="T27" fmla="*/ 22 h 56"/>
                              <a:gd name="T28" fmla="*/ 26 w 39"/>
                              <a:gd name="T29" fmla="*/ 27 h 56"/>
                              <a:gd name="T30" fmla="*/ 8 w 39"/>
                              <a:gd name="T31" fmla="*/ 34 h 56"/>
                              <a:gd name="T32" fmla="*/ 3 w 39"/>
                              <a:gd name="T33" fmla="*/ 40 h 56"/>
                              <a:gd name="T34" fmla="*/ 0 w 39"/>
                              <a:gd name="T35" fmla="*/ 49 h 56"/>
                              <a:gd name="T36" fmla="*/ 0 w 39"/>
                              <a:gd name="T37" fmla="*/ 5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9" h="56">
                                <a:moveTo>
                                  <a:pt x="3" y="10"/>
                                </a:moveTo>
                                <a:lnTo>
                                  <a:pt x="6" y="14"/>
                                </a:lnTo>
                                <a:lnTo>
                                  <a:pt x="3" y="16"/>
                                </a:lnTo>
                                <a:lnTo>
                                  <a:pt x="0" y="14"/>
                                </a:lnTo>
                                <a:lnTo>
                                  <a:pt x="0" y="10"/>
                                </a:lnTo>
                                <a:lnTo>
                                  <a:pt x="3" y="5"/>
                                </a:lnTo>
                                <a:lnTo>
                                  <a:pt x="6" y="2"/>
                                </a:lnTo>
                                <a:lnTo>
                                  <a:pt x="14" y="0"/>
                                </a:lnTo>
                                <a:lnTo>
                                  <a:pt x="24" y="0"/>
                                </a:lnTo>
                                <a:lnTo>
                                  <a:pt x="32" y="2"/>
                                </a:lnTo>
                                <a:lnTo>
                                  <a:pt x="34" y="5"/>
                                </a:lnTo>
                                <a:lnTo>
                                  <a:pt x="38" y="10"/>
                                </a:lnTo>
                                <a:lnTo>
                                  <a:pt x="38" y="16"/>
                                </a:lnTo>
                                <a:lnTo>
                                  <a:pt x="34" y="22"/>
                                </a:lnTo>
                                <a:lnTo>
                                  <a:pt x="26" y="27"/>
                                </a:lnTo>
                                <a:lnTo>
                                  <a:pt x="8" y="34"/>
                                </a:lnTo>
                                <a:lnTo>
                                  <a:pt x="3" y="40"/>
                                </a:lnTo>
                                <a:lnTo>
                                  <a:pt x="0" y="49"/>
                                </a:lnTo>
                                <a:lnTo>
                                  <a:pt x="0" y="55"/>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4" name="Freeform 2652"/>
                        <wps:cNvSpPr>
                          <a:spLocks/>
                        </wps:cNvSpPr>
                        <wps:spPr bwMode="auto">
                          <a:xfrm>
                            <a:off x="7162" y="5364"/>
                            <a:ext cx="21" cy="33"/>
                          </a:xfrm>
                          <a:custGeom>
                            <a:avLst/>
                            <a:gdLst>
                              <a:gd name="T0" fmla="*/ 9 w 21"/>
                              <a:gd name="T1" fmla="*/ 0 h 33"/>
                              <a:gd name="T2" fmla="*/ 15 w 21"/>
                              <a:gd name="T3" fmla="*/ 2 h 33"/>
                              <a:gd name="T4" fmla="*/ 18 w 21"/>
                              <a:gd name="T5" fmla="*/ 5 h 33"/>
                              <a:gd name="T6" fmla="*/ 20 w 21"/>
                              <a:gd name="T7" fmla="*/ 10 h 33"/>
                              <a:gd name="T8" fmla="*/ 20 w 21"/>
                              <a:gd name="T9" fmla="*/ 16 h 33"/>
                              <a:gd name="T10" fmla="*/ 18 w 21"/>
                              <a:gd name="T11" fmla="*/ 22 h 33"/>
                              <a:gd name="T12" fmla="*/ 9 w 21"/>
                              <a:gd name="T13" fmla="*/ 27 h 33"/>
                              <a:gd name="T14" fmla="*/ 0 w 21"/>
                              <a:gd name="T15" fmla="*/ 32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 h="33">
                                <a:moveTo>
                                  <a:pt x="9" y="0"/>
                                </a:moveTo>
                                <a:lnTo>
                                  <a:pt x="15" y="2"/>
                                </a:lnTo>
                                <a:lnTo>
                                  <a:pt x="18" y="5"/>
                                </a:lnTo>
                                <a:lnTo>
                                  <a:pt x="20" y="10"/>
                                </a:lnTo>
                                <a:lnTo>
                                  <a:pt x="20" y="16"/>
                                </a:lnTo>
                                <a:lnTo>
                                  <a:pt x="18" y="22"/>
                                </a:lnTo>
                                <a:lnTo>
                                  <a:pt x="9" y="27"/>
                                </a:lnTo>
                                <a:lnTo>
                                  <a:pt x="0" y="32"/>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5" name="Freeform 2653"/>
                        <wps:cNvSpPr>
                          <a:spLocks/>
                        </wps:cNvSpPr>
                        <wps:spPr bwMode="auto">
                          <a:xfrm>
                            <a:off x="7147" y="5413"/>
                            <a:ext cx="39" cy="20"/>
                          </a:xfrm>
                          <a:custGeom>
                            <a:avLst/>
                            <a:gdLst>
                              <a:gd name="T0" fmla="*/ 0 w 39"/>
                              <a:gd name="T1" fmla="*/ 2 h 20"/>
                              <a:gd name="T2" fmla="*/ 3 w 39"/>
                              <a:gd name="T3" fmla="*/ 0 h 20"/>
                              <a:gd name="T4" fmla="*/ 8 w 39"/>
                              <a:gd name="T5" fmla="*/ 0 h 20"/>
                              <a:gd name="T6" fmla="*/ 21 w 39"/>
                              <a:gd name="T7" fmla="*/ 4 h 20"/>
                              <a:gd name="T8" fmla="*/ 30 w 39"/>
                              <a:gd name="T9" fmla="*/ 4 h 20"/>
                              <a:gd name="T10" fmla="*/ 34 w 39"/>
                              <a:gd name="T11" fmla="*/ 2 h 20"/>
                              <a:gd name="T12" fmla="*/ 38 w 39"/>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39" h="20">
                                <a:moveTo>
                                  <a:pt x="0" y="2"/>
                                </a:moveTo>
                                <a:lnTo>
                                  <a:pt x="3" y="0"/>
                                </a:lnTo>
                                <a:lnTo>
                                  <a:pt x="8" y="0"/>
                                </a:lnTo>
                                <a:lnTo>
                                  <a:pt x="21" y="4"/>
                                </a:lnTo>
                                <a:lnTo>
                                  <a:pt x="30" y="4"/>
                                </a:lnTo>
                                <a:lnTo>
                                  <a:pt x="34" y="2"/>
                                </a:lnTo>
                                <a:lnTo>
                                  <a:pt x="38"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6" name="Freeform 2654"/>
                        <wps:cNvSpPr>
                          <a:spLocks/>
                        </wps:cNvSpPr>
                        <wps:spPr bwMode="auto">
                          <a:xfrm>
                            <a:off x="7156" y="5407"/>
                            <a:ext cx="30" cy="20"/>
                          </a:xfrm>
                          <a:custGeom>
                            <a:avLst/>
                            <a:gdLst>
                              <a:gd name="T0" fmla="*/ 0 w 30"/>
                              <a:gd name="T1" fmla="*/ 6 h 20"/>
                              <a:gd name="T2" fmla="*/ 13 w 30"/>
                              <a:gd name="T3" fmla="*/ 12 h 20"/>
                              <a:gd name="T4" fmla="*/ 24 w 30"/>
                              <a:gd name="T5" fmla="*/ 12 h 20"/>
                              <a:gd name="T6" fmla="*/ 26 w 30"/>
                              <a:gd name="T7" fmla="*/ 10 h 20"/>
                              <a:gd name="T8" fmla="*/ 30 w 30"/>
                              <a:gd name="T9" fmla="*/ 6 h 20"/>
                              <a:gd name="T10" fmla="*/ 30 w 30"/>
                              <a:gd name="T11" fmla="*/ 0 h 20"/>
                            </a:gdLst>
                            <a:ahLst/>
                            <a:cxnLst>
                              <a:cxn ang="0">
                                <a:pos x="T0" y="T1"/>
                              </a:cxn>
                              <a:cxn ang="0">
                                <a:pos x="T2" y="T3"/>
                              </a:cxn>
                              <a:cxn ang="0">
                                <a:pos x="T4" y="T5"/>
                              </a:cxn>
                              <a:cxn ang="0">
                                <a:pos x="T6" y="T7"/>
                              </a:cxn>
                              <a:cxn ang="0">
                                <a:pos x="T8" y="T9"/>
                              </a:cxn>
                              <a:cxn ang="0">
                                <a:pos x="T10" y="T11"/>
                              </a:cxn>
                            </a:cxnLst>
                            <a:rect l="0" t="0" r="r" b="b"/>
                            <a:pathLst>
                              <a:path w="30" h="20">
                                <a:moveTo>
                                  <a:pt x="0" y="6"/>
                                </a:moveTo>
                                <a:lnTo>
                                  <a:pt x="13" y="12"/>
                                </a:lnTo>
                                <a:lnTo>
                                  <a:pt x="24" y="12"/>
                                </a:lnTo>
                                <a:lnTo>
                                  <a:pt x="26" y="10"/>
                                </a:lnTo>
                                <a:lnTo>
                                  <a:pt x="30" y="6"/>
                                </a:lnTo>
                                <a:lnTo>
                                  <a:pt x="3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7" name="Freeform 2655"/>
                        <wps:cNvSpPr>
                          <a:spLocks/>
                        </wps:cNvSpPr>
                        <wps:spPr bwMode="auto">
                          <a:xfrm>
                            <a:off x="7200" y="5364"/>
                            <a:ext cx="39" cy="56"/>
                          </a:xfrm>
                          <a:custGeom>
                            <a:avLst/>
                            <a:gdLst>
                              <a:gd name="T0" fmla="*/ 16 w 39"/>
                              <a:gd name="T1" fmla="*/ 0 h 56"/>
                              <a:gd name="T2" fmla="*/ 8 w 39"/>
                              <a:gd name="T3" fmla="*/ 2 h 56"/>
                              <a:gd name="T4" fmla="*/ 3 w 39"/>
                              <a:gd name="T5" fmla="*/ 10 h 56"/>
                              <a:gd name="T6" fmla="*/ 0 w 39"/>
                              <a:gd name="T7" fmla="*/ 25 h 56"/>
                              <a:gd name="T8" fmla="*/ 0 w 39"/>
                              <a:gd name="T9" fmla="*/ 32 h 56"/>
                              <a:gd name="T10" fmla="*/ 3 w 39"/>
                              <a:gd name="T11" fmla="*/ 45 h 56"/>
                              <a:gd name="T12" fmla="*/ 8 w 39"/>
                              <a:gd name="T13" fmla="*/ 53 h 56"/>
                              <a:gd name="T14" fmla="*/ 16 w 39"/>
                              <a:gd name="T15" fmla="*/ 55 h 56"/>
                              <a:gd name="T16" fmla="*/ 21 w 39"/>
                              <a:gd name="T17" fmla="*/ 55 h 56"/>
                              <a:gd name="T18" fmla="*/ 29 w 39"/>
                              <a:gd name="T19" fmla="*/ 53 h 56"/>
                              <a:gd name="T20" fmla="*/ 34 w 39"/>
                              <a:gd name="T21" fmla="*/ 45 h 56"/>
                              <a:gd name="T22" fmla="*/ 38 w 39"/>
                              <a:gd name="T23" fmla="*/ 32 h 56"/>
                              <a:gd name="T24" fmla="*/ 38 w 39"/>
                              <a:gd name="T25" fmla="*/ 25 h 56"/>
                              <a:gd name="T26" fmla="*/ 34 w 39"/>
                              <a:gd name="T27" fmla="*/ 10 h 56"/>
                              <a:gd name="T28" fmla="*/ 29 w 39"/>
                              <a:gd name="T29" fmla="*/ 2 h 56"/>
                              <a:gd name="T30" fmla="*/ 21 w 39"/>
                              <a:gd name="T31" fmla="*/ 0 h 56"/>
                              <a:gd name="T32" fmla="*/ 16 w 39"/>
                              <a:gd name="T33" fmla="*/ 0 h 56"/>
                              <a:gd name="T34" fmla="*/ 11 w 39"/>
                              <a:gd name="T35" fmla="*/ 2 h 56"/>
                              <a:gd name="T36" fmla="*/ 8 w 39"/>
                              <a:gd name="T37" fmla="*/ 5 h 56"/>
                              <a:gd name="T38" fmla="*/ 5 w 39"/>
                              <a:gd name="T39" fmla="*/ 10 h 56"/>
                              <a:gd name="T40" fmla="*/ 3 w 39"/>
                              <a:gd name="T41" fmla="*/ 25 h 56"/>
                              <a:gd name="T42" fmla="*/ 3 w 39"/>
                              <a:gd name="T43" fmla="*/ 32 h 56"/>
                              <a:gd name="T44" fmla="*/ 5 w 39"/>
                              <a:gd name="T45" fmla="*/ 45 h 56"/>
                              <a:gd name="T46" fmla="*/ 8 w 39"/>
                              <a:gd name="T47" fmla="*/ 51 h 56"/>
                              <a:gd name="T48" fmla="*/ 11 w 39"/>
                              <a:gd name="T49" fmla="*/ 53 h 56"/>
                              <a:gd name="T50" fmla="*/ 16 w 39"/>
                              <a:gd name="T51" fmla="*/ 5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9" h="56">
                                <a:moveTo>
                                  <a:pt x="16" y="0"/>
                                </a:moveTo>
                                <a:lnTo>
                                  <a:pt x="8" y="2"/>
                                </a:lnTo>
                                <a:lnTo>
                                  <a:pt x="3" y="10"/>
                                </a:lnTo>
                                <a:lnTo>
                                  <a:pt x="0" y="25"/>
                                </a:lnTo>
                                <a:lnTo>
                                  <a:pt x="0" y="32"/>
                                </a:lnTo>
                                <a:lnTo>
                                  <a:pt x="3" y="45"/>
                                </a:lnTo>
                                <a:lnTo>
                                  <a:pt x="8" y="53"/>
                                </a:lnTo>
                                <a:lnTo>
                                  <a:pt x="16" y="55"/>
                                </a:lnTo>
                                <a:lnTo>
                                  <a:pt x="21" y="55"/>
                                </a:lnTo>
                                <a:lnTo>
                                  <a:pt x="29" y="53"/>
                                </a:lnTo>
                                <a:lnTo>
                                  <a:pt x="34" y="45"/>
                                </a:lnTo>
                                <a:lnTo>
                                  <a:pt x="38" y="32"/>
                                </a:lnTo>
                                <a:lnTo>
                                  <a:pt x="38" y="25"/>
                                </a:lnTo>
                                <a:lnTo>
                                  <a:pt x="34" y="10"/>
                                </a:lnTo>
                                <a:lnTo>
                                  <a:pt x="29" y="2"/>
                                </a:lnTo>
                                <a:lnTo>
                                  <a:pt x="21" y="0"/>
                                </a:lnTo>
                                <a:lnTo>
                                  <a:pt x="16" y="0"/>
                                </a:lnTo>
                                <a:lnTo>
                                  <a:pt x="11" y="2"/>
                                </a:lnTo>
                                <a:lnTo>
                                  <a:pt x="8" y="5"/>
                                </a:lnTo>
                                <a:lnTo>
                                  <a:pt x="5" y="10"/>
                                </a:lnTo>
                                <a:lnTo>
                                  <a:pt x="3" y="25"/>
                                </a:lnTo>
                                <a:lnTo>
                                  <a:pt x="3" y="32"/>
                                </a:lnTo>
                                <a:lnTo>
                                  <a:pt x="5" y="45"/>
                                </a:lnTo>
                                <a:lnTo>
                                  <a:pt x="8" y="51"/>
                                </a:lnTo>
                                <a:lnTo>
                                  <a:pt x="11" y="53"/>
                                </a:lnTo>
                                <a:lnTo>
                                  <a:pt x="16"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8" name="Freeform 2656"/>
                        <wps:cNvSpPr>
                          <a:spLocks/>
                        </wps:cNvSpPr>
                        <wps:spPr bwMode="auto">
                          <a:xfrm>
                            <a:off x="7222" y="5364"/>
                            <a:ext cx="20" cy="56"/>
                          </a:xfrm>
                          <a:custGeom>
                            <a:avLst/>
                            <a:gdLst>
                              <a:gd name="T0" fmla="*/ 0 w 20"/>
                              <a:gd name="T1" fmla="*/ 55 h 56"/>
                              <a:gd name="T2" fmla="*/ 4 w 20"/>
                              <a:gd name="T3" fmla="*/ 53 h 56"/>
                              <a:gd name="T4" fmla="*/ 8 w 20"/>
                              <a:gd name="T5" fmla="*/ 51 h 56"/>
                              <a:gd name="T6" fmla="*/ 10 w 20"/>
                              <a:gd name="T7" fmla="*/ 45 h 56"/>
                              <a:gd name="T8" fmla="*/ 13 w 20"/>
                              <a:gd name="T9" fmla="*/ 32 h 56"/>
                              <a:gd name="T10" fmla="*/ 13 w 20"/>
                              <a:gd name="T11" fmla="*/ 25 h 56"/>
                              <a:gd name="T12" fmla="*/ 10 w 20"/>
                              <a:gd name="T13" fmla="*/ 10 h 56"/>
                              <a:gd name="T14" fmla="*/ 8 w 20"/>
                              <a:gd name="T15" fmla="*/ 5 h 56"/>
                              <a:gd name="T16" fmla="*/ 4 w 20"/>
                              <a:gd name="T17" fmla="*/ 2 h 56"/>
                              <a:gd name="T18" fmla="*/ 0 w 20"/>
                              <a:gd name="T19" fmla="*/ 0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56">
                                <a:moveTo>
                                  <a:pt x="0" y="55"/>
                                </a:moveTo>
                                <a:lnTo>
                                  <a:pt x="4" y="53"/>
                                </a:lnTo>
                                <a:lnTo>
                                  <a:pt x="8" y="51"/>
                                </a:lnTo>
                                <a:lnTo>
                                  <a:pt x="10" y="45"/>
                                </a:lnTo>
                                <a:lnTo>
                                  <a:pt x="13" y="32"/>
                                </a:lnTo>
                                <a:lnTo>
                                  <a:pt x="13" y="25"/>
                                </a:lnTo>
                                <a:lnTo>
                                  <a:pt x="10" y="10"/>
                                </a:lnTo>
                                <a:lnTo>
                                  <a:pt x="8" y="5"/>
                                </a:lnTo>
                                <a:lnTo>
                                  <a:pt x="4" y="2"/>
                                </a:ln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9" name="Freeform 2657"/>
                        <wps:cNvSpPr>
                          <a:spLocks/>
                        </wps:cNvSpPr>
                        <wps:spPr bwMode="auto">
                          <a:xfrm>
                            <a:off x="7127" y="5327"/>
                            <a:ext cx="132" cy="131"/>
                          </a:xfrm>
                          <a:custGeom>
                            <a:avLst/>
                            <a:gdLst>
                              <a:gd name="T0" fmla="*/ 132 w 132"/>
                              <a:gd name="T1" fmla="*/ 63 h 131"/>
                              <a:gd name="T2" fmla="*/ 130 w 132"/>
                              <a:gd name="T3" fmla="*/ 55 h 131"/>
                              <a:gd name="T4" fmla="*/ 128 w 132"/>
                              <a:gd name="T5" fmla="*/ 45 h 131"/>
                              <a:gd name="T6" fmla="*/ 120 w 132"/>
                              <a:gd name="T7" fmla="*/ 27 h 131"/>
                              <a:gd name="T8" fmla="*/ 108 w 132"/>
                              <a:gd name="T9" fmla="*/ 13 h 131"/>
                              <a:gd name="T10" fmla="*/ 92 w 132"/>
                              <a:gd name="T11" fmla="*/ 4 h 131"/>
                              <a:gd name="T12" fmla="*/ 75 w 132"/>
                              <a:gd name="T13" fmla="*/ 0 h 131"/>
                              <a:gd name="T14" fmla="*/ 57 w 132"/>
                              <a:gd name="T15" fmla="*/ 0 h 131"/>
                              <a:gd name="T16" fmla="*/ 40 w 132"/>
                              <a:gd name="T17" fmla="*/ 4 h 131"/>
                              <a:gd name="T18" fmla="*/ 24 w 132"/>
                              <a:gd name="T19" fmla="*/ 13 h 131"/>
                              <a:gd name="T20" fmla="*/ 11 w 132"/>
                              <a:gd name="T21" fmla="*/ 26 h 131"/>
                              <a:gd name="T22" fmla="*/ 3 w 132"/>
                              <a:gd name="T23" fmla="*/ 43 h 131"/>
                              <a:gd name="T24" fmla="*/ 0 w 132"/>
                              <a:gd name="T25" fmla="*/ 63 h 131"/>
                              <a:gd name="T26" fmla="*/ 1 w 132"/>
                              <a:gd name="T27" fmla="*/ 73 h 131"/>
                              <a:gd name="T28" fmla="*/ 7 w 132"/>
                              <a:gd name="T29" fmla="*/ 93 h 131"/>
                              <a:gd name="T30" fmla="*/ 17 w 132"/>
                              <a:gd name="T31" fmla="*/ 109 h 131"/>
                              <a:gd name="T32" fmla="*/ 32 w 132"/>
                              <a:gd name="T33" fmla="*/ 120 h 131"/>
                              <a:gd name="T34" fmla="*/ 48 w 132"/>
                              <a:gd name="T35" fmla="*/ 127 h 131"/>
                              <a:gd name="T36" fmla="*/ 66 w 132"/>
                              <a:gd name="T37" fmla="*/ 130 h 131"/>
                              <a:gd name="T38" fmla="*/ 83 w 132"/>
                              <a:gd name="T39" fmla="*/ 127 h 131"/>
                              <a:gd name="T40" fmla="*/ 100 w 132"/>
                              <a:gd name="T41" fmla="*/ 120 h 131"/>
                              <a:gd name="T42" fmla="*/ 114 w 132"/>
                              <a:gd name="T43" fmla="*/ 109 h 131"/>
                              <a:gd name="T44" fmla="*/ 124 w 132"/>
                              <a:gd name="T45" fmla="*/ 93 h 131"/>
                              <a:gd name="T46" fmla="*/ 130 w 132"/>
                              <a:gd name="T47" fmla="*/ 73 h 131"/>
                              <a:gd name="T48" fmla="*/ 132 w 132"/>
                              <a:gd name="T49" fmla="*/ 63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131">
                                <a:moveTo>
                                  <a:pt x="132" y="63"/>
                                </a:moveTo>
                                <a:lnTo>
                                  <a:pt x="130" y="55"/>
                                </a:lnTo>
                                <a:lnTo>
                                  <a:pt x="128" y="45"/>
                                </a:lnTo>
                                <a:lnTo>
                                  <a:pt x="120" y="27"/>
                                </a:lnTo>
                                <a:lnTo>
                                  <a:pt x="108" y="13"/>
                                </a:lnTo>
                                <a:lnTo>
                                  <a:pt x="92" y="4"/>
                                </a:lnTo>
                                <a:lnTo>
                                  <a:pt x="75" y="0"/>
                                </a:lnTo>
                                <a:lnTo>
                                  <a:pt x="57" y="0"/>
                                </a:lnTo>
                                <a:lnTo>
                                  <a:pt x="40" y="4"/>
                                </a:lnTo>
                                <a:lnTo>
                                  <a:pt x="24" y="13"/>
                                </a:lnTo>
                                <a:lnTo>
                                  <a:pt x="11" y="26"/>
                                </a:lnTo>
                                <a:lnTo>
                                  <a:pt x="3" y="43"/>
                                </a:lnTo>
                                <a:lnTo>
                                  <a:pt x="0" y="63"/>
                                </a:lnTo>
                                <a:lnTo>
                                  <a:pt x="1" y="73"/>
                                </a:lnTo>
                                <a:lnTo>
                                  <a:pt x="7" y="93"/>
                                </a:lnTo>
                                <a:lnTo>
                                  <a:pt x="17" y="109"/>
                                </a:lnTo>
                                <a:lnTo>
                                  <a:pt x="32" y="120"/>
                                </a:lnTo>
                                <a:lnTo>
                                  <a:pt x="48" y="127"/>
                                </a:lnTo>
                                <a:lnTo>
                                  <a:pt x="66" y="130"/>
                                </a:lnTo>
                                <a:lnTo>
                                  <a:pt x="83" y="127"/>
                                </a:lnTo>
                                <a:lnTo>
                                  <a:pt x="100" y="120"/>
                                </a:lnTo>
                                <a:lnTo>
                                  <a:pt x="114" y="109"/>
                                </a:lnTo>
                                <a:lnTo>
                                  <a:pt x="124" y="93"/>
                                </a:lnTo>
                                <a:lnTo>
                                  <a:pt x="130" y="73"/>
                                </a:lnTo>
                                <a:lnTo>
                                  <a:pt x="132" y="63"/>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0" name="Freeform 2658"/>
                        <wps:cNvSpPr>
                          <a:spLocks/>
                        </wps:cNvSpPr>
                        <wps:spPr bwMode="auto">
                          <a:xfrm>
                            <a:off x="7473" y="5364"/>
                            <a:ext cx="39" cy="56"/>
                          </a:xfrm>
                          <a:custGeom>
                            <a:avLst/>
                            <a:gdLst>
                              <a:gd name="T0" fmla="*/ 3 w 39"/>
                              <a:gd name="T1" fmla="*/ 10 h 56"/>
                              <a:gd name="T2" fmla="*/ 6 w 39"/>
                              <a:gd name="T3" fmla="*/ 14 h 56"/>
                              <a:gd name="T4" fmla="*/ 3 w 39"/>
                              <a:gd name="T5" fmla="*/ 16 h 56"/>
                              <a:gd name="T6" fmla="*/ 0 w 39"/>
                              <a:gd name="T7" fmla="*/ 14 h 56"/>
                              <a:gd name="T8" fmla="*/ 0 w 39"/>
                              <a:gd name="T9" fmla="*/ 10 h 56"/>
                              <a:gd name="T10" fmla="*/ 3 w 39"/>
                              <a:gd name="T11" fmla="*/ 5 h 56"/>
                              <a:gd name="T12" fmla="*/ 6 w 39"/>
                              <a:gd name="T13" fmla="*/ 2 h 56"/>
                              <a:gd name="T14" fmla="*/ 13 w 39"/>
                              <a:gd name="T15" fmla="*/ 0 h 56"/>
                              <a:gd name="T16" fmla="*/ 24 w 39"/>
                              <a:gd name="T17" fmla="*/ 0 h 56"/>
                              <a:gd name="T18" fmla="*/ 32 w 39"/>
                              <a:gd name="T19" fmla="*/ 2 h 56"/>
                              <a:gd name="T20" fmla="*/ 34 w 39"/>
                              <a:gd name="T21" fmla="*/ 5 h 56"/>
                              <a:gd name="T22" fmla="*/ 38 w 39"/>
                              <a:gd name="T23" fmla="*/ 10 h 56"/>
                              <a:gd name="T24" fmla="*/ 38 w 39"/>
                              <a:gd name="T25" fmla="*/ 16 h 56"/>
                              <a:gd name="T26" fmla="*/ 34 w 39"/>
                              <a:gd name="T27" fmla="*/ 22 h 56"/>
                              <a:gd name="T28" fmla="*/ 26 w 39"/>
                              <a:gd name="T29" fmla="*/ 27 h 56"/>
                              <a:gd name="T30" fmla="*/ 13 w 39"/>
                              <a:gd name="T31" fmla="*/ 32 h 56"/>
                              <a:gd name="T32" fmla="*/ 8 w 39"/>
                              <a:gd name="T33" fmla="*/ 34 h 56"/>
                              <a:gd name="T34" fmla="*/ 3 w 39"/>
                              <a:gd name="T35" fmla="*/ 40 h 56"/>
                              <a:gd name="T36" fmla="*/ 0 w 39"/>
                              <a:gd name="T37" fmla="*/ 49 h 56"/>
                              <a:gd name="T38" fmla="*/ 0 w 39"/>
                              <a:gd name="T39" fmla="*/ 5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9" h="56">
                                <a:moveTo>
                                  <a:pt x="3" y="10"/>
                                </a:moveTo>
                                <a:lnTo>
                                  <a:pt x="6" y="14"/>
                                </a:lnTo>
                                <a:lnTo>
                                  <a:pt x="3" y="16"/>
                                </a:lnTo>
                                <a:lnTo>
                                  <a:pt x="0" y="14"/>
                                </a:lnTo>
                                <a:lnTo>
                                  <a:pt x="0" y="10"/>
                                </a:lnTo>
                                <a:lnTo>
                                  <a:pt x="3" y="5"/>
                                </a:lnTo>
                                <a:lnTo>
                                  <a:pt x="6" y="2"/>
                                </a:lnTo>
                                <a:lnTo>
                                  <a:pt x="13" y="0"/>
                                </a:lnTo>
                                <a:lnTo>
                                  <a:pt x="24" y="0"/>
                                </a:lnTo>
                                <a:lnTo>
                                  <a:pt x="32" y="2"/>
                                </a:lnTo>
                                <a:lnTo>
                                  <a:pt x="34" y="5"/>
                                </a:lnTo>
                                <a:lnTo>
                                  <a:pt x="38" y="10"/>
                                </a:lnTo>
                                <a:lnTo>
                                  <a:pt x="38" y="16"/>
                                </a:lnTo>
                                <a:lnTo>
                                  <a:pt x="34" y="22"/>
                                </a:lnTo>
                                <a:lnTo>
                                  <a:pt x="26" y="27"/>
                                </a:lnTo>
                                <a:lnTo>
                                  <a:pt x="13" y="32"/>
                                </a:lnTo>
                                <a:lnTo>
                                  <a:pt x="8" y="34"/>
                                </a:lnTo>
                                <a:lnTo>
                                  <a:pt x="3" y="40"/>
                                </a:lnTo>
                                <a:lnTo>
                                  <a:pt x="0" y="49"/>
                                </a:lnTo>
                                <a:lnTo>
                                  <a:pt x="0" y="55"/>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1" name="Freeform 2659"/>
                        <wps:cNvSpPr>
                          <a:spLocks/>
                        </wps:cNvSpPr>
                        <wps:spPr bwMode="auto">
                          <a:xfrm>
                            <a:off x="7486" y="5364"/>
                            <a:ext cx="22" cy="33"/>
                          </a:xfrm>
                          <a:custGeom>
                            <a:avLst/>
                            <a:gdLst>
                              <a:gd name="T0" fmla="*/ 10 w 22"/>
                              <a:gd name="T1" fmla="*/ 0 h 33"/>
                              <a:gd name="T2" fmla="*/ 16 w 22"/>
                              <a:gd name="T3" fmla="*/ 2 h 33"/>
                              <a:gd name="T4" fmla="*/ 19 w 22"/>
                              <a:gd name="T5" fmla="*/ 5 h 33"/>
                              <a:gd name="T6" fmla="*/ 21 w 22"/>
                              <a:gd name="T7" fmla="*/ 10 h 33"/>
                              <a:gd name="T8" fmla="*/ 21 w 22"/>
                              <a:gd name="T9" fmla="*/ 16 h 33"/>
                              <a:gd name="T10" fmla="*/ 19 w 22"/>
                              <a:gd name="T11" fmla="*/ 22 h 33"/>
                              <a:gd name="T12" fmla="*/ 10 w 22"/>
                              <a:gd name="T13" fmla="*/ 27 h 33"/>
                              <a:gd name="T14" fmla="*/ 0 w 22"/>
                              <a:gd name="T15" fmla="*/ 32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2" h="33">
                                <a:moveTo>
                                  <a:pt x="10" y="0"/>
                                </a:moveTo>
                                <a:lnTo>
                                  <a:pt x="16" y="2"/>
                                </a:lnTo>
                                <a:lnTo>
                                  <a:pt x="19" y="5"/>
                                </a:lnTo>
                                <a:lnTo>
                                  <a:pt x="21" y="10"/>
                                </a:lnTo>
                                <a:lnTo>
                                  <a:pt x="21" y="16"/>
                                </a:lnTo>
                                <a:lnTo>
                                  <a:pt x="19" y="22"/>
                                </a:lnTo>
                                <a:lnTo>
                                  <a:pt x="10" y="27"/>
                                </a:lnTo>
                                <a:lnTo>
                                  <a:pt x="0" y="32"/>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2" name="Freeform 2660"/>
                        <wps:cNvSpPr>
                          <a:spLocks/>
                        </wps:cNvSpPr>
                        <wps:spPr bwMode="auto">
                          <a:xfrm>
                            <a:off x="7473" y="5413"/>
                            <a:ext cx="39" cy="20"/>
                          </a:xfrm>
                          <a:custGeom>
                            <a:avLst/>
                            <a:gdLst>
                              <a:gd name="T0" fmla="*/ 0 w 39"/>
                              <a:gd name="T1" fmla="*/ 2 h 20"/>
                              <a:gd name="T2" fmla="*/ 3 w 39"/>
                              <a:gd name="T3" fmla="*/ 0 h 20"/>
                              <a:gd name="T4" fmla="*/ 8 w 39"/>
                              <a:gd name="T5" fmla="*/ 0 h 20"/>
                              <a:gd name="T6" fmla="*/ 21 w 39"/>
                              <a:gd name="T7" fmla="*/ 4 h 20"/>
                              <a:gd name="T8" fmla="*/ 30 w 39"/>
                              <a:gd name="T9" fmla="*/ 4 h 20"/>
                              <a:gd name="T10" fmla="*/ 34 w 39"/>
                              <a:gd name="T11" fmla="*/ 2 h 20"/>
                              <a:gd name="T12" fmla="*/ 38 w 39"/>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39" h="20">
                                <a:moveTo>
                                  <a:pt x="0" y="2"/>
                                </a:moveTo>
                                <a:lnTo>
                                  <a:pt x="3" y="0"/>
                                </a:lnTo>
                                <a:lnTo>
                                  <a:pt x="8" y="0"/>
                                </a:lnTo>
                                <a:lnTo>
                                  <a:pt x="21" y="4"/>
                                </a:lnTo>
                                <a:lnTo>
                                  <a:pt x="30" y="4"/>
                                </a:lnTo>
                                <a:lnTo>
                                  <a:pt x="34" y="2"/>
                                </a:lnTo>
                                <a:lnTo>
                                  <a:pt x="38"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3" name="Freeform 2661"/>
                        <wps:cNvSpPr>
                          <a:spLocks/>
                        </wps:cNvSpPr>
                        <wps:spPr bwMode="auto">
                          <a:xfrm>
                            <a:off x="7481" y="5407"/>
                            <a:ext cx="30" cy="20"/>
                          </a:xfrm>
                          <a:custGeom>
                            <a:avLst/>
                            <a:gdLst>
                              <a:gd name="T0" fmla="*/ 0 w 30"/>
                              <a:gd name="T1" fmla="*/ 6 h 20"/>
                              <a:gd name="T2" fmla="*/ 13 w 30"/>
                              <a:gd name="T3" fmla="*/ 12 h 20"/>
                              <a:gd name="T4" fmla="*/ 24 w 30"/>
                              <a:gd name="T5" fmla="*/ 12 h 20"/>
                              <a:gd name="T6" fmla="*/ 26 w 30"/>
                              <a:gd name="T7" fmla="*/ 10 h 20"/>
                              <a:gd name="T8" fmla="*/ 30 w 30"/>
                              <a:gd name="T9" fmla="*/ 6 h 20"/>
                              <a:gd name="T10" fmla="*/ 30 w 30"/>
                              <a:gd name="T11" fmla="*/ 0 h 20"/>
                            </a:gdLst>
                            <a:ahLst/>
                            <a:cxnLst>
                              <a:cxn ang="0">
                                <a:pos x="T0" y="T1"/>
                              </a:cxn>
                              <a:cxn ang="0">
                                <a:pos x="T2" y="T3"/>
                              </a:cxn>
                              <a:cxn ang="0">
                                <a:pos x="T4" y="T5"/>
                              </a:cxn>
                              <a:cxn ang="0">
                                <a:pos x="T6" y="T7"/>
                              </a:cxn>
                              <a:cxn ang="0">
                                <a:pos x="T8" y="T9"/>
                              </a:cxn>
                              <a:cxn ang="0">
                                <a:pos x="T10" y="T11"/>
                              </a:cxn>
                            </a:cxnLst>
                            <a:rect l="0" t="0" r="r" b="b"/>
                            <a:pathLst>
                              <a:path w="30" h="20">
                                <a:moveTo>
                                  <a:pt x="0" y="6"/>
                                </a:moveTo>
                                <a:lnTo>
                                  <a:pt x="13" y="12"/>
                                </a:lnTo>
                                <a:lnTo>
                                  <a:pt x="24" y="12"/>
                                </a:lnTo>
                                <a:lnTo>
                                  <a:pt x="26" y="10"/>
                                </a:lnTo>
                                <a:lnTo>
                                  <a:pt x="30" y="6"/>
                                </a:lnTo>
                                <a:lnTo>
                                  <a:pt x="3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4" name="Freeform 2662"/>
                        <wps:cNvSpPr>
                          <a:spLocks/>
                        </wps:cNvSpPr>
                        <wps:spPr bwMode="auto">
                          <a:xfrm>
                            <a:off x="7525" y="5364"/>
                            <a:ext cx="20" cy="56"/>
                          </a:xfrm>
                          <a:custGeom>
                            <a:avLst/>
                            <a:gdLst>
                              <a:gd name="T0" fmla="*/ 0 w 20"/>
                              <a:gd name="T1" fmla="*/ 10 h 56"/>
                              <a:gd name="T2" fmla="*/ 6 w 20"/>
                              <a:gd name="T3" fmla="*/ 8 h 56"/>
                              <a:gd name="T4" fmla="*/ 13 w 20"/>
                              <a:gd name="T5" fmla="*/ 0 h 56"/>
                              <a:gd name="T6" fmla="*/ 13 w 20"/>
                              <a:gd name="T7" fmla="*/ 55 h 56"/>
                            </a:gdLst>
                            <a:ahLst/>
                            <a:cxnLst>
                              <a:cxn ang="0">
                                <a:pos x="T0" y="T1"/>
                              </a:cxn>
                              <a:cxn ang="0">
                                <a:pos x="T2" y="T3"/>
                              </a:cxn>
                              <a:cxn ang="0">
                                <a:pos x="T4" y="T5"/>
                              </a:cxn>
                              <a:cxn ang="0">
                                <a:pos x="T6" y="T7"/>
                              </a:cxn>
                            </a:cxnLst>
                            <a:rect l="0" t="0" r="r" b="b"/>
                            <a:pathLst>
                              <a:path w="20" h="56">
                                <a:moveTo>
                                  <a:pt x="0" y="10"/>
                                </a:moveTo>
                                <a:lnTo>
                                  <a:pt x="6" y="8"/>
                                </a:lnTo>
                                <a:lnTo>
                                  <a:pt x="13" y="0"/>
                                </a:lnTo>
                                <a:lnTo>
                                  <a:pt x="13"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5" name="Freeform 2663"/>
                        <wps:cNvSpPr>
                          <a:spLocks/>
                        </wps:cNvSpPr>
                        <wps:spPr bwMode="auto">
                          <a:xfrm>
                            <a:off x="7537" y="5366"/>
                            <a:ext cx="20" cy="53"/>
                          </a:xfrm>
                          <a:custGeom>
                            <a:avLst/>
                            <a:gdLst>
                              <a:gd name="T0" fmla="*/ 0 w 20"/>
                              <a:gd name="T1" fmla="*/ 0 h 53"/>
                              <a:gd name="T2" fmla="*/ 0 w 20"/>
                              <a:gd name="T3" fmla="*/ 52 h 53"/>
                            </a:gdLst>
                            <a:ahLst/>
                            <a:cxnLst>
                              <a:cxn ang="0">
                                <a:pos x="T0" y="T1"/>
                              </a:cxn>
                              <a:cxn ang="0">
                                <a:pos x="T2" y="T3"/>
                              </a:cxn>
                            </a:cxnLst>
                            <a:rect l="0" t="0" r="r" b="b"/>
                            <a:pathLst>
                              <a:path w="20" h="53">
                                <a:moveTo>
                                  <a:pt x="0" y="0"/>
                                </a:moveTo>
                                <a:lnTo>
                                  <a:pt x="0" y="52"/>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6" name="Freeform 2664"/>
                        <wps:cNvSpPr>
                          <a:spLocks/>
                        </wps:cNvSpPr>
                        <wps:spPr bwMode="auto">
                          <a:xfrm>
                            <a:off x="7525" y="5419"/>
                            <a:ext cx="24" cy="20"/>
                          </a:xfrm>
                          <a:custGeom>
                            <a:avLst/>
                            <a:gdLst>
                              <a:gd name="T0" fmla="*/ 0 w 24"/>
                              <a:gd name="T1" fmla="*/ 0 h 20"/>
                              <a:gd name="T2" fmla="*/ 24 w 24"/>
                              <a:gd name="T3" fmla="*/ 0 h 20"/>
                            </a:gdLst>
                            <a:ahLst/>
                            <a:cxnLst>
                              <a:cxn ang="0">
                                <a:pos x="T0" y="T1"/>
                              </a:cxn>
                              <a:cxn ang="0">
                                <a:pos x="T2" y="T3"/>
                              </a:cxn>
                            </a:cxnLst>
                            <a:rect l="0" t="0" r="r" b="b"/>
                            <a:pathLst>
                              <a:path w="24" h="20">
                                <a:moveTo>
                                  <a:pt x="0" y="0"/>
                                </a:moveTo>
                                <a:lnTo>
                                  <a:pt x="24"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7" name="Freeform 2665"/>
                        <wps:cNvSpPr>
                          <a:spLocks/>
                        </wps:cNvSpPr>
                        <wps:spPr bwMode="auto">
                          <a:xfrm>
                            <a:off x="7445" y="5327"/>
                            <a:ext cx="132" cy="131"/>
                          </a:xfrm>
                          <a:custGeom>
                            <a:avLst/>
                            <a:gdLst>
                              <a:gd name="T0" fmla="*/ 132 w 132"/>
                              <a:gd name="T1" fmla="*/ 64 h 131"/>
                              <a:gd name="T2" fmla="*/ 130 w 132"/>
                              <a:gd name="T3" fmla="*/ 55 h 131"/>
                              <a:gd name="T4" fmla="*/ 129 w 132"/>
                              <a:gd name="T5" fmla="*/ 46 h 131"/>
                              <a:gd name="T6" fmla="*/ 120 w 132"/>
                              <a:gd name="T7" fmla="*/ 27 h 131"/>
                              <a:gd name="T8" fmla="*/ 107 w 132"/>
                              <a:gd name="T9" fmla="*/ 13 h 131"/>
                              <a:gd name="T10" fmla="*/ 92 w 132"/>
                              <a:gd name="T11" fmla="*/ 4 h 131"/>
                              <a:gd name="T12" fmla="*/ 75 w 132"/>
                              <a:gd name="T13" fmla="*/ 0 h 131"/>
                              <a:gd name="T14" fmla="*/ 57 w 132"/>
                              <a:gd name="T15" fmla="*/ 0 h 131"/>
                              <a:gd name="T16" fmla="*/ 40 w 132"/>
                              <a:gd name="T17" fmla="*/ 4 h 131"/>
                              <a:gd name="T18" fmla="*/ 25 w 132"/>
                              <a:gd name="T19" fmla="*/ 13 h 131"/>
                              <a:gd name="T20" fmla="*/ 12 w 132"/>
                              <a:gd name="T21" fmla="*/ 26 h 131"/>
                              <a:gd name="T22" fmla="*/ 3 w 132"/>
                              <a:gd name="T23" fmla="*/ 44 h 131"/>
                              <a:gd name="T24" fmla="*/ 0 w 132"/>
                              <a:gd name="T25" fmla="*/ 64 h 131"/>
                              <a:gd name="T26" fmla="*/ 1 w 132"/>
                              <a:gd name="T27" fmla="*/ 73 h 131"/>
                              <a:gd name="T28" fmla="*/ 7 w 132"/>
                              <a:gd name="T29" fmla="*/ 93 h 131"/>
                              <a:gd name="T30" fmla="*/ 17 w 132"/>
                              <a:gd name="T31" fmla="*/ 109 h 131"/>
                              <a:gd name="T32" fmla="*/ 31 w 132"/>
                              <a:gd name="T33" fmla="*/ 120 h 131"/>
                              <a:gd name="T34" fmla="*/ 47 w 132"/>
                              <a:gd name="T35" fmla="*/ 127 h 131"/>
                              <a:gd name="T36" fmla="*/ 64 w 132"/>
                              <a:gd name="T37" fmla="*/ 130 h 131"/>
                              <a:gd name="T38" fmla="*/ 81 w 132"/>
                              <a:gd name="T39" fmla="*/ 128 h 131"/>
                              <a:gd name="T40" fmla="*/ 98 w 132"/>
                              <a:gd name="T41" fmla="*/ 122 h 131"/>
                              <a:gd name="T42" fmla="*/ 112 w 132"/>
                              <a:gd name="T43" fmla="*/ 111 h 131"/>
                              <a:gd name="T44" fmla="*/ 124 w 132"/>
                              <a:gd name="T45" fmla="*/ 96 h 131"/>
                              <a:gd name="T46" fmla="*/ 132 w 132"/>
                              <a:gd name="T47" fmla="*/ 64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32" h="131">
                                <a:moveTo>
                                  <a:pt x="132" y="64"/>
                                </a:moveTo>
                                <a:lnTo>
                                  <a:pt x="130" y="55"/>
                                </a:lnTo>
                                <a:lnTo>
                                  <a:pt x="129" y="46"/>
                                </a:lnTo>
                                <a:lnTo>
                                  <a:pt x="120" y="27"/>
                                </a:lnTo>
                                <a:lnTo>
                                  <a:pt x="107" y="13"/>
                                </a:lnTo>
                                <a:lnTo>
                                  <a:pt x="92" y="4"/>
                                </a:lnTo>
                                <a:lnTo>
                                  <a:pt x="75" y="0"/>
                                </a:lnTo>
                                <a:lnTo>
                                  <a:pt x="57" y="0"/>
                                </a:lnTo>
                                <a:lnTo>
                                  <a:pt x="40" y="4"/>
                                </a:lnTo>
                                <a:lnTo>
                                  <a:pt x="25" y="13"/>
                                </a:lnTo>
                                <a:lnTo>
                                  <a:pt x="12" y="26"/>
                                </a:lnTo>
                                <a:lnTo>
                                  <a:pt x="3" y="44"/>
                                </a:lnTo>
                                <a:lnTo>
                                  <a:pt x="0" y="64"/>
                                </a:lnTo>
                                <a:lnTo>
                                  <a:pt x="1" y="73"/>
                                </a:lnTo>
                                <a:lnTo>
                                  <a:pt x="7" y="93"/>
                                </a:lnTo>
                                <a:lnTo>
                                  <a:pt x="17" y="109"/>
                                </a:lnTo>
                                <a:lnTo>
                                  <a:pt x="31" y="120"/>
                                </a:lnTo>
                                <a:lnTo>
                                  <a:pt x="47" y="127"/>
                                </a:lnTo>
                                <a:lnTo>
                                  <a:pt x="64" y="130"/>
                                </a:lnTo>
                                <a:lnTo>
                                  <a:pt x="81" y="128"/>
                                </a:lnTo>
                                <a:lnTo>
                                  <a:pt x="98" y="122"/>
                                </a:lnTo>
                                <a:lnTo>
                                  <a:pt x="112" y="111"/>
                                </a:lnTo>
                                <a:lnTo>
                                  <a:pt x="124" y="96"/>
                                </a:lnTo>
                                <a:lnTo>
                                  <a:pt x="132" y="64"/>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8" name="Freeform 2666"/>
                        <wps:cNvSpPr>
                          <a:spLocks/>
                        </wps:cNvSpPr>
                        <wps:spPr bwMode="auto">
                          <a:xfrm>
                            <a:off x="7883" y="4872"/>
                            <a:ext cx="20" cy="448"/>
                          </a:xfrm>
                          <a:custGeom>
                            <a:avLst/>
                            <a:gdLst>
                              <a:gd name="T0" fmla="*/ 0 w 20"/>
                              <a:gd name="T1" fmla="*/ 447 h 448"/>
                              <a:gd name="T2" fmla="*/ 0 w 20"/>
                              <a:gd name="T3" fmla="*/ 0 h 448"/>
                            </a:gdLst>
                            <a:ahLst/>
                            <a:cxnLst>
                              <a:cxn ang="0">
                                <a:pos x="T0" y="T1"/>
                              </a:cxn>
                              <a:cxn ang="0">
                                <a:pos x="T2" y="T3"/>
                              </a:cxn>
                            </a:cxnLst>
                            <a:rect l="0" t="0" r="r" b="b"/>
                            <a:pathLst>
                              <a:path w="20" h="448">
                                <a:moveTo>
                                  <a:pt x="0" y="447"/>
                                </a:move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9" name="Freeform 2667"/>
                        <wps:cNvSpPr>
                          <a:spLocks/>
                        </wps:cNvSpPr>
                        <wps:spPr bwMode="auto">
                          <a:xfrm>
                            <a:off x="8256" y="4872"/>
                            <a:ext cx="20" cy="448"/>
                          </a:xfrm>
                          <a:custGeom>
                            <a:avLst/>
                            <a:gdLst>
                              <a:gd name="T0" fmla="*/ 0 w 20"/>
                              <a:gd name="T1" fmla="*/ 447 h 448"/>
                              <a:gd name="T2" fmla="*/ 0 w 20"/>
                              <a:gd name="T3" fmla="*/ 0 h 448"/>
                            </a:gdLst>
                            <a:ahLst/>
                            <a:cxnLst>
                              <a:cxn ang="0">
                                <a:pos x="T0" y="T1"/>
                              </a:cxn>
                              <a:cxn ang="0">
                                <a:pos x="T2" y="T3"/>
                              </a:cxn>
                            </a:cxnLst>
                            <a:rect l="0" t="0" r="r" b="b"/>
                            <a:pathLst>
                              <a:path w="20" h="448">
                                <a:moveTo>
                                  <a:pt x="0" y="447"/>
                                </a:move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0" name="Freeform 2668"/>
                        <wps:cNvSpPr>
                          <a:spLocks/>
                        </wps:cNvSpPr>
                        <wps:spPr bwMode="auto">
                          <a:xfrm>
                            <a:off x="8574" y="4872"/>
                            <a:ext cx="20" cy="448"/>
                          </a:xfrm>
                          <a:custGeom>
                            <a:avLst/>
                            <a:gdLst>
                              <a:gd name="T0" fmla="*/ 0 w 20"/>
                              <a:gd name="T1" fmla="*/ 447 h 448"/>
                              <a:gd name="T2" fmla="*/ 0 w 20"/>
                              <a:gd name="T3" fmla="*/ 0 h 448"/>
                            </a:gdLst>
                            <a:ahLst/>
                            <a:cxnLst>
                              <a:cxn ang="0">
                                <a:pos x="T0" y="T1"/>
                              </a:cxn>
                              <a:cxn ang="0">
                                <a:pos x="T2" y="T3"/>
                              </a:cxn>
                            </a:cxnLst>
                            <a:rect l="0" t="0" r="r" b="b"/>
                            <a:pathLst>
                              <a:path w="20" h="448">
                                <a:moveTo>
                                  <a:pt x="0" y="447"/>
                                </a:move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1" name="Freeform 2669"/>
                        <wps:cNvSpPr>
                          <a:spLocks/>
                        </wps:cNvSpPr>
                        <wps:spPr bwMode="auto">
                          <a:xfrm>
                            <a:off x="8892" y="4872"/>
                            <a:ext cx="20" cy="448"/>
                          </a:xfrm>
                          <a:custGeom>
                            <a:avLst/>
                            <a:gdLst>
                              <a:gd name="T0" fmla="*/ 0 w 20"/>
                              <a:gd name="T1" fmla="*/ 447 h 448"/>
                              <a:gd name="T2" fmla="*/ 0 w 20"/>
                              <a:gd name="T3" fmla="*/ 0 h 448"/>
                            </a:gdLst>
                            <a:ahLst/>
                            <a:cxnLst>
                              <a:cxn ang="0">
                                <a:pos x="T0" y="T1"/>
                              </a:cxn>
                              <a:cxn ang="0">
                                <a:pos x="T2" y="T3"/>
                              </a:cxn>
                            </a:cxnLst>
                            <a:rect l="0" t="0" r="r" b="b"/>
                            <a:pathLst>
                              <a:path w="20" h="448">
                                <a:moveTo>
                                  <a:pt x="0" y="447"/>
                                </a:move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2" name="Freeform 2670"/>
                        <wps:cNvSpPr>
                          <a:spLocks/>
                        </wps:cNvSpPr>
                        <wps:spPr bwMode="auto">
                          <a:xfrm>
                            <a:off x="7839" y="5364"/>
                            <a:ext cx="38" cy="56"/>
                          </a:xfrm>
                          <a:custGeom>
                            <a:avLst/>
                            <a:gdLst>
                              <a:gd name="T0" fmla="*/ 3 w 38"/>
                              <a:gd name="T1" fmla="*/ 10 h 56"/>
                              <a:gd name="T2" fmla="*/ 5 w 38"/>
                              <a:gd name="T3" fmla="*/ 14 h 56"/>
                              <a:gd name="T4" fmla="*/ 3 w 38"/>
                              <a:gd name="T5" fmla="*/ 16 h 56"/>
                              <a:gd name="T6" fmla="*/ 0 w 38"/>
                              <a:gd name="T7" fmla="*/ 14 h 56"/>
                              <a:gd name="T8" fmla="*/ 0 w 38"/>
                              <a:gd name="T9" fmla="*/ 10 h 56"/>
                              <a:gd name="T10" fmla="*/ 3 w 38"/>
                              <a:gd name="T11" fmla="*/ 5 h 56"/>
                              <a:gd name="T12" fmla="*/ 5 w 38"/>
                              <a:gd name="T13" fmla="*/ 2 h 56"/>
                              <a:gd name="T14" fmla="*/ 14 w 38"/>
                              <a:gd name="T15" fmla="*/ 0 h 56"/>
                              <a:gd name="T16" fmla="*/ 23 w 38"/>
                              <a:gd name="T17" fmla="*/ 0 h 56"/>
                              <a:gd name="T18" fmla="*/ 32 w 38"/>
                              <a:gd name="T19" fmla="*/ 2 h 56"/>
                              <a:gd name="T20" fmla="*/ 34 w 38"/>
                              <a:gd name="T21" fmla="*/ 5 h 56"/>
                              <a:gd name="T22" fmla="*/ 37 w 38"/>
                              <a:gd name="T23" fmla="*/ 10 h 56"/>
                              <a:gd name="T24" fmla="*/ 37 w 38"/>
                              <a:gd name="T25" fmla="*/ 16 h 56"/>
                              <a:gd name="T26" fmla="*/ 34 w 38"/>
                              <a:gd name="T27" fmla="*/ 22 h 56"/>
                              <a:gd name="T28" fmla="*/ 26 w 38"/>
                              <a:gd name="T29" fmla="*/ 27 h 56"/>
                              <a:gd name="T30" fmla="*/ 8 w 38"/>
                              <a:gd name="T31" fmla="*/ 34 h 56"/>
                              <a:gd name="T32" fmla="*/ 3 w 38"/>
                              <a:gd name="T33" fmla="*/ 40 h 56"/>
                              <a:gd name="T34" fmla="*/ 0 w 38"/>
                              <a:gd name="T35" fmla="*/ 49 h 56"/>
                              <a:gd name="T36" fmla="*/ 0 w 38"/>
                              <a:gd name="T37" fmla="*/ 5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8" h="56">
                                <a:moveTo>
                                  <a:pt x="3" y="10"/>
                                </a:moveTo>
                                <a:lnTo>
                                  <a:pt x="5" y="14"/>
                                </a:lnTo>
                                <a:lnTo>
                                  <a:pt x="3" y="16"/>
                                </a:lnTo>
                                <a:lnTo>
                                  <a:pt x="0" y="14"/>
                                </a:lnTo>
                                <a:lnTo>
                                  <a:pt x="0" y="10"/>
                                </a:lnTo>
                                <a:lnTo>
                                  <a:pt x="3" y="5"/>
                                </a:lnTo>
                                <a:lnTo>
                                  <a:pt x="5" y="2"/>
                                </a:lnTo>
                                <a:lnTo>
                                  <a:pt x="14" y="0"/>
                                </a:lnTo>
                                <a:lnTo>
                                  <a:pt x="23" y="0"/>
                                </a:lnTo>
                                <a:lnTo>
                                  <a:pt x="32" y="2"/>
                                </a:lnTo>
                                <a:lnTo>
                                  <a:pt x="34" y="5"/>
                                </a:lnTo>
                                <a:lnTo>
                                  <a:pt x="37" y="10"/>
                                </a:lnTo>
                                <a:lnTo>
                                  <a:pt x="37" y="16"/>
                                </a:lnTo>
                                <a:lnTo>
                                  <a:pt x="34" y="22"/>
                                </a:lnTo>
                                <a:lnTo>
                                  <a:pt x="26" y="27"/>
                                </a:lnTo>
                                <a:lnTo>
                                  <a:pt x="8" y="34"/>
                                </a:lnTo>
                                <a:lnTo>
                                  <a:pt x="3" y="40"/>
                                </a:lnTo>
                                <a:lnTo>
                                  <a:pt x="0" y="49"/>
                                </a:ln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3" name="Freeform 2671"/>
                        <wps:cNvSpPr>
                          <a:spLocks/>
                        </wps:cNvSpPr>
                        <wps:spPr bwMode="auto">
                          <a:xfrm>
                            <a:off x="7853" y="5364"/>
                            <a:ext cx="21" cy="33"/>
                          </a:xfrm>
                          <a:custGeom>
                            <a:avLst/>
                            <a:gdLst>
                              <a:gd name="T0" fmla="*/ 9 w 21"/>
                              <a:gd name="T1" fmla="*/ 0 h 33"/>
                              <a:gd name="T2" fmla="*/ 15 w 21"/>
                              <a:gd name="T3" fmla="*/ 2 h 33"/>
                              <a:gd name="T4" fmla="*/ 18 w 21"/>
                              <a:gd name="T5" fmla="*/ 5 h 33"/>
                              <a:gd name="T6" fmla="*/ 20 w 21"/>
                              <a:gd name="T7" fmla="*/ 10 h 33"/>
                              <a:gd name="T8" fmla="*/ 20 w 21"/>
                              <a:gd name="T9" fmla="*/ 16 h 33"/>
                              <a:gd name="T10" fmla="*/ 18 w 21"/>
                              <a:gd name="T11" fmla="*/ 22 h 33"/>
                              <a:gd name="T12" fmla="*/ 9 w 21"/>
                              <a:gd name="T13" fmla="*/ 27 h 33"/>
                              <a:gd name="T14" fmla="*/ 0 w 21"/>
                              <a:gd name="T15" fmla="*/ 32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 h="33">
                                <a:moveTo>
                                  <a:pt x="9" y="0"/>
                                </a:moveTo>
                                <a:lnTo>
                                  <a:pt x="15" y="2"/>
                                </a:lnTo>
                                <a:lnTo>
                                  <a:pt x="18" y="5"/>
                                </a:lnTo>
                                <a:lnTo>
                                  <a:pt x="20" y="10"/>
                                </a:lnTo>
                                <a:lnTo>
                                  <a:pt x="20" y="16"/>
                                </a:lnTo>
                                <a:lnTo>
                                  <a:pt x="18" y="22"/>
                                </a:lnTo>
                                <a:lnTo>
                                  <a:pt x="9" y="27"/>
                                </a:lnTo>
                                <a:lnTo>
                                  <a:pt x="0" y="32"/>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4" name="Freeform 2672"/>
                        <wps:cNvSpPr>
                          <a:spLocks/>
                        </wps:cNvSpPr>
                        <wps:spPr bwMode="auto">
                          <a:xfrm>
                            <a:off x="7839" y="5413"/>
                            <a:ext cx="38" cy="20"/>
                          </a:xfrm>
                          <a:custGeom>
                            <a:avLst/>
                            <a:gdLst>
                              <a:gd name="T0" fmla="*/ 0 w 38"/>
                              <a:gd name="T1" fmla="*/ 2 h 20"/>
                              <a:gd name="T2" fmla="*/ 3 w 38"/>
                              <a:gd name="T3" fmla="*/ 0 h 20"/>
                              <a:gd name="T4" fmla="*/ 8 w 38"/>
                              <a:gd name="T5" fmla="*/ 0 h 20"/>
                              <a:gd name="T6" fmla="*/ 21 w 38"/>
                              <a:gd name="T7" fmla="*/ 4 h 20"/>
                              <a:gd name="T8" fmla="*/ 30 w 38"/>
                              <a:gd name="T9" fmla="*/ 4 h 20"/>
                              <a:gd name="T10" fmla="*/ 34 w 38"/>
                              <a:gd name="T11" fmla="*/ 2 h 20"/>
                              <a:gd name="T12" fmla="*/ 37 w 38"/>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38" h="20">
                                <a:moveTo>
                                  <a:pt x="0" y="2"/>
                                </a:moveTo>
                                <a:lnTo>
                                  <a:pt x="3" y="0"/>
                                </a:lnTo>
                                <a:lnTo>
                                  <a:pt x="8" y="0"/>
                                </a:lnTo>
                                <a:lnTo>
                                  <a:pt x="21" y="4"/>
                                </a:lnTo>
                                <a:lnTo>
                                  <a:pt x="30" y="4"/>
                                </a:lnTo>
                                <a:lnTo>
                                  <a:pt x="34" y="2"/>
                                </a:lnTo>
                                <a:lnTo>
                                  <a:pt x="37"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5" name="Freeform 2673"/>
                        <wps:cNvSpPr>
                          <a:spLocks/>
                        </wps:cNvSpPr>
                        <wps:spPr bwMode="auto">
                          <a:xfrm>
                            <a:off x="7847" y="5407"/>
                            <a:ext cx="29" cy="20"/>
                          </a:xfrm>
                          <a:custGeom>
                            <a:avLst/>
                            <a:gdLst>
                              <a:gd name="T0" fmla="*/ 0 w 29"/>
                              <a:gd name="T1" fmla="*/ 6 h 20"/>
                              <a:gd name="T2" fmla="*/ 13 w 29"/>
                              <a:gd name="T3" fmla="*/ 12 h 20"/>
                              <a:gd name="T4" fmla="*/ 24 w 29"/>
                              <a:gd name="T5" fmla="*/ 12 h 20"/>
                              <a:gd name="T6" fmla="*/ 26 w 29"/>
                              <a:gd name="T7" fmla="*/ 10 h 20"/>
                              <a:gd name="T8" fmla="*/ 28 w 29"/>
                              <a:gd name="T9" fmla="*/ 6 h 20"/>
                              <a:gd name="T10" fmla="*/ 28 w 29"/>
                              <a:gd name="T11" fmla="*/ 0 h 20"/>
                            </a:gdLst>
                            <a:ahLst/>
                            <a:cxnLst>
                              <a:cxn ang="0">
                                <a:pos x="T0" y="T1"/>
                              </a:cxn>
                              <a:cxn ang="0">
                                <a:pos x="T2" y="T3"/>
                              </a:cxn>
                              <a:cxn ang="0">
                                <a:pos x="T4" y="T5"/>
                              </a:cxn>
                              <a:cxn ang="0">
                                <a:pos x="T6" y="T7"/>
                              </a:cxn>
                              <a:cxn ang="0">
                                <a:pos x="T8" y="T9"/>
                              </a:cxn>
                              <a:cxn ang="0">
                                <a:pos x="T10" y="T11"/>
                              </a:cxn>
                            </a:cxnLst>
                            <a:rect l="0" t="0" r="r" b="b"/>
                            <a:pathLst>
                              <a:path w="29" h="20">
                                <a:moveTo>
                                  <a:pt x="0" y="6"/>
                                </a:moveTo>
                                <a:lnTo>
                                  <a:pt x="13" y="12"/>
                                </a:lnTo>
                                <a:lnTo>
                                  <a:pt x="24" y="12"/>
                                </a:lnTo>
                                <a:lnTo>
                                  <a:pt x="26" y="10"/>
                                </a:lnTo>
                                <a:lnTo>
                                  <a:pt x="28" y="6"/>
                                </a:lnTo>
                                <a:lnTo>
                                  <a:pt x="28"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6" name="Freeform 2674"/>
                        <wps:cNvSpPr>
                          <a:spLocks/>
                        </wps:cNvSpPr>
                        <wps:spPr bwMode="auto">
                          <a:xfrm>
                            <a:off x="7892" y="5364"/>
                            <a:ext cx="38" cy="56"/>
                          </a:xfrm>
                          <a:custGeom>
                            <a:avLst/>
                            <a:gdLst>
                              <a:gd name="T0" fmla="*/ 3 w 38"/>
                              <a:gd name="T1" fmla="*/ 10 h 56"/>
                              <a:gd name="T2" fmla="*/ 5 w 38"/>
                              <a:gd name="T3" fmla="*/ 14 h 56"/>
                              <a:gd name="T4" fmla="*/ 3 w 38"/>
                              <a:gd name="T5" fmla="*/ 16 h 56"/>
                              <a:gd name="T6" fmla="*/ 0 w 38"/>
                              <a:gd name="T7" fmla="*/ 14 h 56"/>
                              <a:gd name="T8" fmla="*/ 0 w 38"/>
                              <a:gd name="T9" fmla="*/ 10 h 56"/>
                              <a:gd name="T10" fmla="*/ 3 w 38"/>
                              <a:gd name="T11" fmla="*/ 5 h 56"/>
                              <a:gd name="T12" fmla="*/ 5 w 38"/>
                              <a:gd name="T13" fmla="*/ 2 h 56"/>
                              <a:gd name="T14" fmla="*/ 14 w 38"/>
                              <a:gd name="T15" fmla="*/ 0 h 56"/>
                              <a:gd name="T16" fmla="*/ 23 w 38"/>
                              <a:gd name="T17" fmla="*/ 0 h 56"/>
                              <a:gd name="T18" fmla="*/ 32 w 38"/>
                              <a:gd name="T19" fmla="*/ 2 h 56"/>
                              <a:gd name="T20" fmla="*/ 34 w 38"/>
                              <a:gd name="T21" fmla="*/ 5 h 56"/>
                              <a:gd name="T22" fmla="*/ 37 w 38"/>
                              <a:gd name="T23" fmla="*/ 10 h 56"/>
                              <a:gd name="T24" fmla="*/ 37 w 38"/>
                              <a:gd name="T25" fmla="*/ 16 h 56"/>
                              <a:gd name="T26" fmla="*/ 34 w 38"/>
                              <a:gd name="T27" fmla="*/ 22 h 56"/>
                              <a:gd name="T28" fmla="*/ 26 w 38"/>
                              <a:gd name="T29" fmla="*/ 27 h 56"/>
                              <a:gd name="T30" fmla="*/ 8 w 38"/>
                              <a:gd name="T31" fmla="*/ 34 h 56"/>
                              <a:gd name="T32" fmla="*/ 3 w 38"/>
                              <a:gd name="T33" fmla="*/ 40 h 56"/>
                              <a:gd name="T34" fmla="*/ 0 w 38"/>
                              <a:gd name="T35" fmla="*/ 49 h 56"/>
                              <a:gd name="T36" fmla="*/ 0 w 38"/>
                              <a:gd name="T37" fmla="*/ 5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8" h="56">
                                <a:moveTo>
                                  <a:pt x="3" y="10"/>
                                </a:moveTo>
                                <a:lnTo>
                                  <a:pt x="5" y="14"/>
                                </a:lnTo>
                                <a:lnTo>
                                  <a:pt x="3" y="16"/>
                                </a:lnTo>
                                <a:lnTo>
                                  <a:pt x="0" y="14"/>
                                </a:lnTo>
                                <a:lnTo>
                                  <a:pt x="0" y="10"/>
                                </a:lnTo>
                                <a:lnTo>
                                  <a:pt x="3" y="5"/>
                                </a:lnTo>
                                <a:lnTo>
                                  <a:pt x="5" y="2"/>
                                </a:lnTo>
                                <a:lnTo>
                                  <a:pt x="14" y="0"/>
                                </a:lnTo>
                                <a:lnTo>
                                  <a:pt x="23" y="0"/>
                                </a:lnTo>
                                <a:lnTo>
                                  <a:pt x="32" y="2"/>
                                </a:lnTo>
                                <a:lnTo>
                                  <a:pt x="34" y="5"/>
                                </a:lnTo>
                                <a:lnTo>
                                  <a:pt x="37" y="10"/>
                                </a:lnTo>
                                <a:lnTo>
                                  <a:pt x="37" y="16"/>
                                </a:lnTo>
                                <a:lnTo>
                                  <a:pt x="34" y="22"/>
                                </a:lnTo>
                                <a:lnTo>
                                  <a:pt x="26" y="27"/>
                                </a:lnTo>
                                <a:lnTo>
                                  <a:pt x="8" y="34"/>
                                </a:lnTo>
                                <a:lnTo>
                                  <a:pt x="3" y="40"/>
                                </a:lnTo>
                                <a:lnTo>
                                  <a:pt x="0" y="49"/>
                                </a:ln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7" name="Freeform 2675"/>
                        <wps:cNvSpPr>
                          <a:spLocks/>
                        </wps:cNvSpPr>
                        <wps:spPr bwMode="auto">
                          <a:xfrm>
                            <a:off x="7906" y="5364"/>
                            <a:ext cx="21" cy="33"/>
                          </a:xfrm>
                          <a:custGeom>
                            <a:avLst/>
                            <a:gdLst>
                              <a:gd name="T0" fmla="*/ 9 w 21"/>
                              <a:gd name="T1" fmla="*/ 0 h 33"/>
                              <a:gd name="T2" fmla="*/ 15 w 21"/>
                              <a:gd name="T3" fmla="*/ 2 h 33"/>
                              <a:gd name="T4" fmla="*/ 18 w 21"/>
                              <a:gd name="T5" fmla="*/ 5 h 33"/>
                              <a:gd name="T6" fmla="*/ 20 w 21"/>
                              <a:gd name="T7" fmla="*/ 10 h 33"/>
                              <a:gd name="T8" fmla="*/ 20 w 21"/>
                              <a:gd name="T9" fmla="*/ 16 h 33"/>
                              <a:gd name="T10" fmla="*/ 18 w 21"/>
                              <a:gd name="T11" fmla="*/ 22 h 33"/>
                              <a:gd name="T12" fmla="*/ 9 w 21"/>
                              <a:gd name="T13" fmla="*/ 27 h 33"/>
                              <a:gd name="T14" fmla="*/ 0 w 21"/>
                              <a:gd name="T15" fmla="*/ 32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 h="33">
                                <a:moveTo>
                                  <a:pt x="9" y="0"/>
                                </a:moveTo>
                                <a:lnTo>
                                  <a:pt x="15" y="2"/>
                                </a:lnTo>
                                <a:lnTo>
                                  <a:pt x="18" y="5"/>
                                </a:lnTo>
                                <a:lnTo>
                                  <a:pt x="20" y="10"/>
                                </a:lnTo>
                                <a:lnTo>
                                  <a:pt x="20" y="16"/>
                                </a:lnTo>
                                <a:lnTo>
                                  <a:pt x="18" y="22"/>
                                </a:lnTo>
                                <a:lnTo>
                                  <a:pt x="9" y="27"/>
                                </a:lnTo>
                                <a:lnTo>
                                  <a:pt x="0" y="32"/>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8" name="Freeform 2676"/>
                        <wps:cNvSpPr>
                          <a:spLocks/>
                        </wps:cNvSpPr>
                        <wps:spPr bwMode="auto">
                          <a:xfrm>
                            <a:off x="7892" y="5413"/>
                            <a:ext cx="38" cy="20"/>
                          </a:xfrm>
                          <a:custGeom>
                            <a:avLst/>
                            <a:gdLst>
                              <a:gd name="T0" fmla="*/ 0 w 38"/>
                              <a:gd name="T1" fmla="*/ 2 h 20"/>
                              <a:gd name="T2" fmla="*/ 3 w 38"/>
                              <a:gd name="T3" fmla="*/ 0 h 20"/>
                              <a:gd name="T4" fmla="*/ 8 w 38"/>
                              <a:gd name="T5" fmla="*/ 0 h 20"/>
                              <a:gd name="T6" fmla="*/ 21 w 38"/>
                              <a:gd name="T7" fmla="*/ 4 h 20"/>
                              <a:gd name="T8" fmla="*/ 30 w 38"/>
                              <a:gd name="T9" fmla="*/ 4 h 20"/>
                              <a:gd name="T10" fmla="*/ 34 w 38"/>
                              <a:gd name="T11" fmla="*/ 2 h 20"/>
                              <a:gd name="T12" fmla="*/ 37 w 38"/>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38" h="20">
                                <a:moveTo>
                                  <a:pt x="0" y="2"/>
                                </a:moveTo>
                                <a:lnTo>
                                  <a:pt x="3" y="0"/>
                                </a:lnTo>
                                <a:lnTo>
                                  <a:pt x="8" y="0"/>
                                </a:lnTo>
                                <a:lnTo>
                                  <a:pt x="21" y="4"/>
                                </a:lnTo>
                                <a:lnTo>
                                  <a:pt x="30" y="4"/>
                                </a:lnTo>
                                <a:lnTo>
                                  <a:pt x="34" y="2"/>
                                </a:lnTo>
                                <a:lnTo>
                                  <a:pt x="37"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9" name="Freeform 2677"/>
                        <wps:cNvSpPr>
                          <a:spLocks/>
                        </wps:cNvSpPr>
                        <wps:spPr bwMode="auto">
                          <a:xfrm>
                            <a:off x="7900" y="5407"/>
                            <a:ext cx="29" cy="20"/>
                          </a:xfrm>
                          <a:custGeom>
                            <a:avLst/>
                            <a:gdLst>
                              <a:gd name="T0" fmla="*/ 0 w 29"/>
                              <a:gd name="T1" fmla="*/ 6 h 20"/>
                              <a:gd name="T2" fmla="*/ 13 w 29"/>
                              <a:gd name="T3" fmla="*/ 12 h 20"/>
                              <a:gd name="T4" fmla="*/ 24 w 29"/>
                              <a:gd name="T5" fmla="*/ 12 h 20"/>
                              <a:gd name="T6" fmla="*/ 26 w 29"/>
                              <a:gd name="T7" fmla="*/ 10 h 20"/>
                              <a:gd name="T8" fmla="*/ 28 w 29"/>
                              <a:gd name="T9" fmla="*/ 6 h 20"/>
                              <a:gd name="T10" fmla="*/ 28 w 29"/>
                              <a:gd name="T11" fmla="*/ 0 h 20"/>
                            </a:gdLst>
                            <a:ahLst/>
                            <a:cxnLst>
                              <a:cxn ang="0">
                                <a:pos x="T0" y="T1"/>
                              </a:cxn>
                              <a:cxn ang="0">
                                <a:pos x="T2" y="T3"/>
                              </a:cxn>
                              <a:cxn ang="0">
                                <a:pos x="T4" y="T5"/>
                              </a:cxn>
                              <a:cxn ang="0">
                                <a:pos x="T6" y="T7"/>
                              </a:cxn>
                              <a:cxn ang="0">
                                <a:pos x="T8" y="T9"/>
                              </a:cxn>
                              <a:cxn ang="0">
                                <a:pos x="T10" y="T11"/>
                              </a:cxn>
                            </a:cxnLst>
                            <a:rect l="0" t="0" r="r" b="b"/>
                            <a:pathLst>
                              <a:path w="29" h="20">
                                <a:moveTo>
                                  <a:pt x="0" y="6"/>
                                </a:moveTo>
                                <a:lnTo>
                                  <a:pt x="13" y="12"/>
                                </a:lnTo>
                                <a:lnTo>
                                  <a:pt x="24" y="12"/>
                                </a:lnTo>
                                <a:lnTo>
                                  <a:pt x="26" y="10"/>
                                </a:lnTo>
                                <a:lnTo>
                                  <a:pt x="28" y="6"/>
                                </a:lnTo>
                                <a:lnTo>
                                  <a:pt x="28"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0" name="Freeform 2678"/>
                        <wps:cNvSpPr>
                          <a:spLocks/>
                        </wps:cNvSpPr>
                        <wps:spPr bwMode="auto">
                          <a:xfrm>
                            <a:off x="7818" y="5327"/>
                            <a:ext cx="132" cy="131"/>
                          </a:xfrm>
                          <a:custGeom>
                            <a:avLst/>
                            <a:gdLst>
                              <a:gd name="T0" fmla="*/ 132 w 132"/>
                              <a:gd name="T1" fmla="*/ 64 h 131"/>
                              <a:gd name="T2" fmla="*/ 130 w 132"/>
                              <a:gd name="T3" fmla="*/ 55 h 131"/>
                              <a:gd name="T4" fmla="*/ 128 w 132"/>
                              <a:gd name="T5" fmla="*/ 46 h 131"/>
                              <a:gd name="T6" fmla="*/ 119 w 132"/>
                              <a:gd name="T7" fmla="*/ 27 h 131"/>
                              <a:gd name="T8" fmla="*/ 107 w 132"/>
                              <a:gd name="T9" fmla="*/ 13 h 131"/>
                              <a:gd name="T10" fmla="*/ 91 w 132"/>
                              <a:gd name="T11" fmla="*/ 4 h 131"/>
                              <a:gd name="T12" fmla="*/ 74 w 132"/>
                              <a:gd name="T13" fmla="*/ 0 h 131"/>
                              <a:gd name="T14" fmla="*/ 56 w 132"/>
                              <a:gd name="T15" fmla="*/ 0 h 131"/>
                              <a:gd name="T16" fmla="*/ 39 w 132"/>
                              <a:gd name="T17" fmla="*/ 4 h 131"/>
                              <a:gd name="T18" fmla="*/ 24 w 132"/>
                              <a:gd name="T19" fmla="*/ 13 h 131"/>
                              <a:gd name="T20" fmla="*/ 12 w 132"/>
                              <a:gd name="T21" fmla="*/ 26 h 131"/>
                              <a:gd name="T22" fmla="*/ 3 w 132"/>
                              <a:gd name="T23" fmla="*/ 43 h 131"/>
                              <a:gd name="T24" fmla="*/ 0 w 132"/>
                              <a:gd name="T25" fmla="*/ 64 h 131"/>
                              <a:gd name="T26" fmla="*/ 1 w 132"/>
                              <a:gd name="T27" fmla="*/ 73 h 131"/>
                              <a:gd name="T28" fmla="*/ 6 w 132"/>
                              <a:gd name="T29" fmla="*/ 93 h 131"/>
                              <a:gd name="T30" fmla="*/ 16 w 132"/>
                              <a:gd name="T31" fmla="*/ 109 h 131"/>
                              <a:gd name="T32" fmla="*/ 30 w 132"/>
                              <a:gd name="T33" fmla="*/ 120 h 131"/>
                              <a:gd name="T34" fmla="*/ 46 w 132"/>
                              <a:gd name="T35" fmla="*/ 127 h 131"/>
                              <a:gd name="T36" fmla="*/ 64 w 132"/>
                              <a:gd name="T37" fmla="*/ 130 h 131"/>
                              <a:gd name="T38" fmla="*/ 81 w 132"/>
                              <a:gd name="T39" fmla="*/ 128 h 131"/>
                              <a:gd name="T40" fmla="*/ 98 w 132"/>
                              <a:gd name="T41" fmla="*/ 121 h 131"/>
                              <a:gd name="T42" fmla="*/ 112 w 132"/>
                              <a:gd name="T43" fmla="*/ 110 h 131"/>
                              <a:gd name="T44" fmla="*/ 123 w 132"/>
                              <a:gd name="T45" fmla="*/ 95 h 131"/>
                              <a:gd name="T46" fmla="*/ 130 w 132"/>
                              <a:gd name="T47" fmla="*/ 73 h 131"/>
                              <a:gd name="T48" fmla="*/ 132 w 132"/>
                              <a:gd name="T49" fmla="*/ 64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131">
                                <a:moveTo>
                                  <a:pt x="132" y="64"/>
                                </a:moveTo>
                                <a:lnTo>
                                  <a:pt x="130" y="55"/>
                                </a:lnTo>
                                <a:lnTo>
                                  <a:pt x="128" y="46"/>
                                </a:lnTo>
                                <a:lnTo>
                                  <a:pt x="119" y="27"/>
                                </a:lnTo>
                                <a:lnTo>
                                  <a:pt x="107" y="13"/>
                                </a:lnTo>
                                <a:lnTo>
                                  <a:pt x="91" y="4"/>
                                </a:lnTo>
                                <a:lnTo>
                                  <a:pt x="74" y="0"/>
                                </a:lnTo>
                                <a:lnTo>
                                  <a:pt x="56" y="0"/>
                                </a:lnTo>
                                <a:lnTo>
                                  <a:pt x="39" y="4"/>
                                </a:lnTo>
                                <a:lnTo>
                                  <a:pt x="24" y="13"/>
                                </a:lnTo>
                                <a:lnTo>
                                  <a:pt x="12" y="26"/>
                                </a:lnTo>
                                <a:lnTo>
                                  <a:pt x="3" y="43"/>
                                </a:lnTo>
                                <a:lnTo>
                                  <a:pt x="0" y="64"/>
                                </a:lnTo>
                                <a:lnTo>
                                  <a:pt x="1" y="73"/>
                                </a:lnTo>
                                <a:lnTo>
                                  <a:pt x="6" y="93"/>
                                </a:lnTo>
                                <a:lnTo>
                                  <a:pt x="16" y="109"/>
                                </a:lnTo>
                                <a:lnTo>
                                  <a:pt x="30" y="120"/>
                                </a:lnTo>
                                <a:lnTo>
                                  <a:pt x="46" y="127"/>
                                </a:lnTo>
                                <a:lnTo>
                                  <a:pt x="64" y="130"/>
                                </a:lnTo>
                                <a:lnTo>
                                  <a:pt x="81" y="128"/>
                                </a:lnTo>
                                <a:lnTo>
                                  <a:pt x="98" y="121"/>
                                </a:lnTo>
                                <a:lnTo>
                                  <a:pt x="112" y="110"/>
                                </a:lnTo>
                                <a:lnTo>
                                  <a:pt x="123" y="95"/>
                                </a:lnTo>
                                <a:lnTo>
                                  <a:pt x="130" y="73"/>
                                </a:lnTo>
                                <a:lnTo>
                                  <a:pt x="132" y="64"/>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1" name="Freeform 2679"/>
                        <wps:cNvSpPr>
                          <a:spLocks/>
                        </wps:cNvSpPr>
                        <wps:spPr bwMode="auto">
                          <a:xfrm>
                            <a:off x="8212" y="5364"/>
                            <a:ext cx="38" cy="56"/>
                          </a:xfrm>
                          <a:custGeom>
                            <a:avLst/>
                            <a:gdLst>
                              <a:gd name="T0" fmla="*/ 2 w 38"/>
                              <a:gd name="T1" fmla="*/ 10 h 56"/>
                              <a:gd name="T2" fmla="*/ 6 w 38"/>
                              <a:gd name="T3" fmla="*/ 14 h 56"/>
                              <a:gd name="T4" fmla="*/ 2 w 38"/>
                              <a:gd name="T5" fmla="*/ 16 h 56"/>
                              <a:gd name="T6" fmla="*/ 0 w 38"/>
                              <a:gd name="T7" fmla="*/ 14 h 56"/>
                              <a:gd name="T8" fmla="*/ 0 w 38"/>
                              <a:gd name="T9" fmla="*/ 10 h 56"/>
                              <a:gd name="T10" fmla="*/ 2 w 38"/>
                              <a:gd name="T11" fmla="*/ 5 h 56"/>
                              <a:gd name="T12" fmla="*/ 6 w 38"/>
                              <a:gd name="T13" fmla="*/ 2 h 56"/>
                              <a:gd name="T14" fmla="*/ 13 w 38"/>
                              <a:gd name="T15" fmla="*/ 0 h 56"/>
                              <a:gd name="T16" fmla="*/ 24 w 38"/>
                              <a:gd name="T17" fmla="*/ 0 h 56"/>
                              <a:gd name="T18" fmla="*/ 32 w 38"/>
                              <a:gd name="T19" fmla="*/ 2 h 56"/>
                              <a:gd name="T20" fmla="*/ 34 w 38"/>
                              <a:gd name="T21" fmla="*/ 5 h 56"/>
                              <a:gd name="T22" fmla="*/ 37 w 38"/>
                              <a:gd name="T23" fmla="*/ 10 h 56"/>
                              <a:gd name="T24" fmla="*/ 37 w 38"/>
                              <a:gd name="T25" fmla="*/ 16 h 56"/>
                              <a:gd name="T26" fmla="*/ 34 w 38"/>
                              <a:gd name="T27" fmla="*/ 22 h 56"/>
                              <a:gd name="T28" fmla="*/ 26 w 38"/>
                              <a:gd name="T29" fmla="*/ 27 h 56"/>
                              <a:gd name="T30" fmla="*/ 13 w 38"/>
                              <a:gd name="T31" fmla="*/ 32 h 56"/>
                              <a:gd name="T32" fmla="*/ 8 w 38"/>
                              <a:gd name="T33" fmla="*/ 34 h 56"/>
                              <a:gd name="T34" fmla="*/ 2 w 38"/>
                              <a:gd name="T35" fmla="*/ 40 h 56"/>
                              <a:gd name="T36" fmla="*/ 0 w 38"/>
                              <a:gd name="T37" fmla="*/ 49 h 56"/>
                              <a:gd name="T38" fmla="*/ 0 w 38"/>
                              <a:gd name="T39" fmla="*/ 5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8" h="56">
                                <a:moveTo>
                                  <a:pt x="2" y="10"/>
                                </a:moveTo>
                                <a:lnTo>
                                  <a:pt x="6" y="14"/>
                                </a:lnTo>
                                <a:lnTo>
                                  <a:pt x="2" y="16"/>
                                </a:lnTo>
                                <a:lnTo>
                                  <a:pt x="0" y="14"/>
                                </a:lnTo>
                                <a:lnTo>
                                  <a:pt x="0" y="10"/>
                                </a:lnTo>
                                <a:lnTo>
                                  <a:pt x="2" y="5"/>
                                </a:lnTo>
                                <a:lnTo>
                                  <a:pt x="6" y="2"/>
                                </a:lnTo>
                                <a:lnTo>
                                  <a:pt x="13" y="0"/>
                                </a:lnTo>
                                <a:lnTo>
                                  <a:pt x="24" y="0"/>
                                </a:lnTo>
                                <a:lnTo>
                                  <a:pt x="32" y="2"/>
                                </a:lnTo>
                                <a:lnTo>
                                  <a:pt x="34" y="5"/>
                                </a:lnTo>
                                <a:lnTo>
                                  <a:pt x="37" y="10"/>
                                </a:lnTo>
                                <a:lnTo>
                                  <a:pt x="37" y="16"/>
                                </a:lnTo>
                                <a:lnTo>
                                  <a:pt x="34" y="22"/>
                                </a:lnTo>
                                <a:lnTo>
                                  <a:pt x="26" y="27"/>
                                </a:lnTo>
                                <a:lnTo>
                                  <a:pt x="13" y="32"/>
                                </a:lnTo>
                                <a:lnTo>
                                  <a:pt x="8" y="34"/>
                                </a:lnTo>
                                <a:lnTo>
                                  <a:pt x="2" y="40"/>
                                </a:lnTo>
                                <a:lnTo>
                                  <a:pt x="0" y="49"/>
                                </a:lnTo>
                                <a:lnTo>
                                  <a:pt x="0" y="55"/>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2" name="Freeform 2680"/>
                        <wps:cNvSpPr>
                          <a:spLocks/>
                        </wps:cNvSpPr>
                        <wps:spPr bwMode="auto">
                          <a:xfrm>
                            <a:off x="8225" y="5364"/>
                            <a:ext cx="22" cy="33"/>
                          </a:xfrm>
                          <a:custGeom>
                            <a:avLst/>
                            <a:gdLst>
                              <a:gd name="T0" fmla="*/ 10 w 22"/>
                              <a:gd name="T1" fmla="*/ 0 h 33"/>
                              <a:gd name="T2" fmla="*/ 15 w 22"/>
                              <a:gd name="T3" fmla="*/ 2 h 33"/>
                              <a:gd name="T4" fmla="*/ 19 w 22"/>
                              <a:gd name="T5" fmla="*/ 5 h 33"/>
                              <a:gd name="T6" fmla="*/ 21 w 22"/>
                              <a:gd name="T7" fmla="*/ 10 h 33"/>
                              <a:gd name="T8" fmla="*/ 21 w 22"/>
                              <a:gd name="T9" fmla="*/ 16 h 33"/>
                              <a:gd name="T10" fmla="*/ 19 w 22"/>
                              <a:gd name="T11" fmla="*/ 22 h 33"/>
                              <a:gd name="T12" fmla="*/ 10 w 22"/>
                              <a:gd name="T13" fmla="*/ 27 h 33"/>
                              <a:gd name="T14" fmla="*/ 0 w 22"/>
                              <a:gd name="T15" fmla="*/ 32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2" h="33">
                                <a:moveTo>
                                  <a:pt x="10" y="0"/>
                                </a:moveTo>
                                <a:lnTo>
                                  <a:pt x="15" y="2"/>
                                </a:lnTo>
                                <a:lnTo>
                                  <a:pt x="19" y="5"/>
                                </a:lnTo>
                                <a:lnTo>
                                  <a:pt x="21" y="10"/>
                                </a:lnTo>
                                <a:lnTo>
                                  <a:pt x="21" y="16"/>
                                </a:lnTo>
                                <a:lnTo>
                                  <a:pt x="19" y="22"/>
                                </a:lnTo>
                                <a:lnTo>
                                  <a:pt x="10" y="27"/>
                                </a:lnTo>
                                <a:lnTo>
                                  <a:pt x="0" y="32"/>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3" name="Freeform 2681"/>
                        <wps:cNvSpPr>
                          <a:spLocks/>
                        </wps:cNvSpPr>
                        <wps:spPr bwMode="auto">
                          <a:xfrm>
                            <a:off x="8212" y="5413"/>
                            <a:ext cx="38" cy="20"/>
                          </a:xfrm>
                          <a:custGeom>
                            <a:avLst/>
                            <a:gdLst>
                              <a:gd name="T0" fmla="*/ 0 w 38"/>
                              <a:gd name="T1" fmla="*/ 2 h 20"/>
                              <a:gd name="T2" fmla="*/ 2 w 38"/>
                              <a:gd name="T3" fmla="*/ 0 h 20"/>
                              <a:gd name="T4" fmla="*/ 8 w 38"/>
                              <a:gd name="T5" fmla="*/ 0 h 20"/>
                              <a:gd name="T6" fmla="*/ 20 w 38"/>
                              <a:gd name="T7" fmla="*/ 4 h 20"/>
                              <a:gd name="T8" fmla="*/ 28 w 38"/>
                              <a:gd name="T9" fmla="*/ 4 h 20"/>
                              <a:gd name="T10" fmla="*/ 34 w 38"/>
                              <a:gd name="T11" fmla="*/ 2 h 20"/>
                              <a:gd name="T12" fmla="*/ 37 w 38"/>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38" h="20">
                                <a:moveTo>
                                  <a:pt x="0" y="2"/>
                                </a:moveTo>
                                <a:lnTo>
                                  <a:pt x="2" y="0"/>
                                </a:lnTo>
                                <a:lnTo>
                                  <a:pt x="8" y="0"/>
                                </a:lnTo>
                                <a:lnTo>
                                  <a:pt x="20" y="4"/>
                                </a:lnTo>
                                <a:lnTo>
                                  <a:pt x="28" y="4"/>
                                </a:lnTo>
                                <a:lnTo>
                                  <a:pt x="34" y="2"/>
                                </a:lnTo>
                                <a:lnTo>
                                  <a:pt x="37"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4" name="Freeform 2682"/>
                        <wps:cNvSpPr>
                          <a:spLocks/>
                        </wps:cNvSpPr>
                        <wps:spPr bwMode="auto">
                          <a:xfrm>
                            <a:off x="8220" y="5407"/>
                            <a:ext cx="29" cy="20"/>
                          </a:xfrm>
                          <a:custGeom>
                            <a:avLst/>
                            <a:gdLst>
                              <a:gd name="T0" fmla="*/ 0 w 29"/>
                              <a:gd name="T1" fmla="*/ 6 h 20"/>
                              <a:gd name="T2" fmla="*/ 12 w 29"/>
                              <a:gd name="T3" fmla="*/ 12 h 20"/>
                              <a:gd name="T4" fmla="*/ 24 w 29"/>
                              <a:gd name="T5" fmla="*/ 12 h 20"/>
                              <a:gd name="T6" fmla="*/ 26 w 29"/>
                              <a:gd name="T7" fmla="*/ 10 h 20"/>
                              <a:gd name="T8" fmla="*/ 28 w 29"/>
                              <a:gd name="T9" fmla="*/ 6 h 20"/>
                              <a:gd name="T10" fmla="*/ 28 w 29"/>
                              <a:gd name="T11" fmla="*/ 0 h 20"/>
                            </a:gdLst>
                            <a:ahLst/>
                            <a:cxnLst>
                              <a:cxn ang="0">
                                <a:pos x="T0" y="T1"/>
                              </a:cxn>
                              <a:cxn ang="0">
                                <a:pos x="T2" y="T3"/>
                              </a:cxn>
                              <a:cxn ang="0">
                                <a:pos x="T4" y="T5"/>
                              </a:cxn>
                              <a:cxn ang="0">
                                <a:pos x="T6" y="T7"/>
                              </a:cxn>
                              <a:cxn ang="0">
                                <a:pos x="T8" y="T9"/>
                              </a:cxn>
                              <a:cxn ang="0">
                                <a:pos x="T10" y="T11"/>
                              </a:cxn>
                            </a:cxnLst>
                            <a:rect l="0" t="0" r="r" b="b"/>
                            <a:pathLst>
                              <a:path w="29" h="20">
                                <a:moveTo>
                                  <a:pt x="0" y="6"/>
                                </a:moveTo>
                                <a:lnTo>
                                  <a:pt x="12" y="12"/>
                                </a:lnTo>
                                <a:lnTo>
                                  <a:pt x="24" y="12"/>
                                </a:lnTo>
                                <a:lnTo>
                                  <a:pt x="26" y="10"/>
                                </a:lnTo>
                                <a:lnTo>
                                  <a:pt x="28" y="6"/>
                                </a:lnTo>
                                <a:lnTo>
                                  <a:pt x="28"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5" name="Freeform 2683"/>
                        <wps:cNvSpPr>
                          <a:spLocks/>
                        </wps:cNvSpPr>
                        <wps:spPr bwMode="auto">
                          <a:xfrm>
                            <a:off x="8265" y="5364"/>
                            <a:ext cx="35" cy="26"/>
                          </a:xfrm>
                          <a:custGeom>
                            <a:avLst/>
                            <a:gdLst>
                              <a:gd name="T0" fmla="*/ 2 w 35"/>
                              <a:gd name="T1" fmla="*/ 10 h 26"/>
                              <a:gd name="T2" fmla="*/ 6 w 35"/>
                              <a:gd name="T3" fmla="*/ 14 h 26"/>
                              <a:gd name="T4" fmla="*/ 2 w 35"/>
                              <a:gd name="T5" fmla="*/ 16 h 26"/>
                              <a:gd name="T6" fmla="*/ 0 w 35"/>
                              <a:gd name="T7" fmla="*/ 14 h 26"/>
                              <a:gd name="T8" fmla="*/ 0 w 35"/>
                              <a:gd name="T9" fmla="*/ 10 h 26"/>
                              <a:gd name="T10" fmla="*/ 2 w 35"/>
                              <a:gd name="T11" fmla="*/ 5 h 26"/>
                              <a:gd name="T12" fmla="*/ 6 w 35"/>
                              <a:gd name="T13" fmla="*/ 2 h 26"/>
                              <a:gd name="T14" fmla="*/ 13 w 35"/>
                              <a:gd name="T15" fmla="*/ 0 h 26"/>
                              <a:gd name="T16" fmla="*/ 24 w 35"/>
                              <a:gd name="T17" fmla="*/ 0 h 26"/>
                              <a:gd name="T18" fmla="*/ 32 w 35"/>
                              <a:gd name="T19" fmla="*/ 2 h 26"/>
                              <a:gd name="T20" fmla="*/ 34 w 35"/>
                              <a:gd name="T21" fmla="*/ 8 h 26"/>
                              <a:gd name="T22" fmla="*/ 34 w 35"/>
                              <a:gd name="T23" fmla="*/ 16 h 26"/>
                              <a:gd name="T24" fmla="*/ 32 w 35"/>
                              <a:gd name="T25" fmla="*/ 22 h 26"/>
                              <a:gd name="T26" fmla="*/ 24 w 35"/>
                              <a:gd name="T27" fmla="*/ 25 h 26"/>
                              <a:gd name="T28" fmla="*/ 15 w 35"/>
                              <a:gd name="T29" fmla="*/ 25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35" h="26">
                                <a:moveTo>
                                  <a:pt x="2" y="10"/>
                                </a:moveTo>
                                <a:lnTo>
                                  <a:pt x="6" y="14"/>
                                </a:lnTo>
                                <a:lnTo>
                                  <a:pt x="2" y="16"/>
                                </a:lnTo>
                                <a:lnTo>
                                  <a:pt x="0" y="14"/>
                                </a:lnTo>
                                <a:lnTo>
                                  <a:pt x="0" y="10"/>
                                </a:lnTo>
                                <a:lnTo>
                                  <a:pt x="2" y="5"/>
                                </a:lnTo>
                                <a:lnTo>
                                  <a:pt x="6" y="2"/>
                                </a:lnTo>
                                <a:lnTo>
                                  <a:pt x="13" y="0"/>
                                </a:lnTo>
                                <a:lnTo>
                                  <a:pt x="24" y="0"/>
                                </a:lnTo>
                                <a:lnTo>
                                  <a:pt x="32" y="2"/>
                                </a:lnTo>
                                <a:lnTo>
                                  <a:pt x="34" y="8"/>
                                </a:lnTo>
                                <a:lnTo>
                                  <a:pt x="34" y="16"/>
                                </a:lnTo>
                                <a:lnTo>
                                  <a:pt x="32" y="22"/>
                                </a:lnTo>
                                <a:lnTo>
                                  <a:pt x="24" y="25"/>
                                </a:lnTo>
                                <a:lnTo>
                                  <a:pt x="15" y="25"/>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6" name="Freeform 2684"/>
                        <wps:cNvSpPr>
                          <a:spLocks/>
                        </wps:cNvSpPr>
                        <wps:spPr bwMode="auto">
                          <a:xfrm>
                            <a:off x="8265" y="5364"/>
                            <a:ext cx="38" cy="56"/>
                          </a:xfrm>
                          <a:custGeom>
                            <a:avLst/>
                            <a:gdLst>
                              <a:gd name="T0" fmla="*/ 24 w 38"/>
                              <a:gd name="T1" fmla="*/ 0 h 56"/>
                              <a:gd name="T2" fmla="*/ 28 w 38"/>
                              <a:gd name="T3" fmla="*/ 2 h 56"/>
                              <a:gd name="T4" fmla="*/ 32 w 38"/>
                              <a:gd name="T5" fmla="*/ 8 h 56"/>
                              <a:gd name="T6" fmla="*/ 32 w 38"/>
                              <a:gd name="T7" fmla="*/ 16 h 56"/>
                              <a:gd name="T8" fmla="*/ 28 w 38"/>
                              <a:gd name="T9" fmla="*/ 22 h 56"/>
                              <a:gd name="T10" fmla="*/ 24 w 38"/>
                              <a:gd name="T11" fmla="*/ 25 h 56"/>
                              <a:gd name="T12" fmla="*/ 28 w 38"/>
                              <a:gd name="T13" fmla="*/ 27 h 56"/>
                              <a:gd name="T14" fmla="*/ 34 w 38"/>
                              <a:gd name="T15" fmla="*/ 32 h 56"/>
                              <a:gd name="T16" fmla="*/ 37 w 38"/>
                              <a:gd name="T17" fmla="*/ 37 h 56"/>
                              <a:gd name="T18" fmla="*/ 37 w 38"/>
                              <a:gd name="T19" fmla="*/ 45 h 56"/>
                              <a:gd name="T20" fmla="*/ 34 w 38"/>
                              <a:gd name="T21" fmla="*/ 51 h 56"/>
                              <a:gd name="T22" fmla="*/ 32 w 38"/>
                              <a:gd name="T23" fmla="*/ 53 h 56"/>
                              <a:gd name="T24" fmla="*/ 24 w 38"/>
                              <a:gd name="T25" fmla="*/ 55 h 56"/>
                              <a:gd name="T26" fmla="*/ 13 w 38"/>
                              <a:gd name="T27" fmla="*/ 55 h 56"/>
                              <a:gd name="T28" fmla="*/ 6 w 38"/>
                              <a:gd name="T29" fmla="*/ 53 h 56"/>
                              <a:gd name="T30" fmla="*/ 2 w 38"/>
                              <a:gd name="T31" fmla="*/ 51 h 56"/>
                              <a:gd name="T32" fmla="*/ 0 w 38"/>
                              <a:gd name="T33" fmla="*/ 45 h 56"/>
                              <a:gd name="T34" fmla="*/ 0 w 38"/>
                              <a:gd name="T35" fmla="*/ 43 h 56"/>
                              <a:gd name="T36" fmla="*/ 2 w 38"/>
                              <a:gd name="T37" fmla="*/ 40 h 56"/>
                              <a:gd name="T38" fmla="*/ 6 w 38"/>
                              <a:gd name="T39" fmla="*/ 43 h 56"/>
                              <a:gd name="T40" fmla="*/ 2 w 38"/>
                              <a:gd name="T41" fmla="*/ 4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8" h="56">
                                <a:moveTo>
                                  <a:pt x="24" y="0"/>
                                </a:moveTo>
                                <a:lnTo>
                                  <a:pt x="28" y="2"/>
                                </a:lnTo>
                                <a:lnTo>
                                  <a:pt x="32" y="8"/>
                                </a:lnTo>
                                <a:lnTo>
                                  <a:pt x="32" y="16"/>
                                </a:lnTo>
                                <a:lnTo>
                                  <a:pt x="28" y="22"/>
                                </a:lnTo>
                                <a:lnTo>
                                  <a:pt x="24" y="25"/>
                                </a:lnTo>
                                <a:lnTo>
                                  <a:pt x="28" y="27"/>
                                </a:lnTo>
                                <a:lnTo>
                                  <a:pt x="34" y="32"/>
                                </a:lnTo>
                                <a:lnTo>
                                  <a:pt x="37" y="37"/>
                                </a:lnTo>
                                <a:lnTo>
                                  <a:pt x="37" y="45"/>
                                </a:lnTo>
                                <a:lnTo>
                                  <a:pt x="34" y="51"/>
                                </a:lnTo>
                                <a:lnTo>
                                  <a:pt x="32" y="53"/>
                                </a:lnTo>
                                <a:lnTo>
                                  <a:pt x="24" y="55"/>
                                </a:lnTo>
                                <a:lnTo>
                                  <a:pt x="13" y="55"/>
                                </a:lnTo>
                                <a:lnTo>
                                  <a:pt x="6" y="53"/>
                                </a:lnTo>
                                <a:lnTo>
                                  <a:pt x="2" y="51"/>
                                </a:lnTo>
                                <a:lnTo>
                                  <a:pt x="0" y="45"/>
                                </a:lnTo>
                                <a:lnTo>
                                  <a:pt x="0" y="43"/>
                                </a:lnTo>
                                <a:lnTo>
                                  <a:pt x="2" y="40"/>
                                </a:lnTo>
                                <a:lnTo>
                                  <a:pt x="6" y="43"/>
                                </a:lnTo>
                                <a:lnTo>
                                  <a:pt x="2" y="4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7" name="Freeform 2685"/>
                        <wps:cNvSpPr>
                          <a:spLocks/>
                        </wps:cNvSpPr>
                        <wps:spPr bwMode="auto">
                          <a:xfrm>
                            <a:off x="8289" y="5392"/>
                            <a:ext cx="20" cy="27"/>
                          </a:xfrm>
                          <a:custGeom>
                            <a:avLst/>
                            <a:gdLst>
                              <a:gd name="T0" fmla="*/ 8 w 20"/>
                              <a:gd name="T1" fmla="*/ 0 h 27"/>
                              <a:gd name="T2" fmla="*/ 10 w 20"/>
                              <a:gd name="T3" fmla="*/ 8 h 27"/>
                              <a:gd name="T4" fmla="*/ 10 w 20"/>
                              <a:gd name="T5" fmla="*/ 16 h 27"/>
                              <a:gd name="T6" fmla="*/ 8 w 20"/>
                              <a:gd name="T7" fmla="*/ 22 h 27"/>
                              <a:gd name="T8" fmla="*/ 4 w 20"/>
                              <a:gd name="T9" fmla="*/ 25 h 27"/>
                              <a:gd name="T10" fmla="*/ 0 w 20"/>
                              <a:gd name="T11" fmla="*/ 26 h 27"/>
                            </a:gdLst>
                            <a:ahLst/>
                            <a:cxnLst>
                              <a:cxn ang="0">
                                <a:pos x="T0" y="T1"/>
                              </a:cxn>
                              <a:cxn ang="0">
                                <a:pos x="T2" y="T3"/>
                              </a:cxn>
                              <a:cxn ang="0">
                                <a:pos x="T4" y="T5"/>
                              </a:cxn>
                              <a:cxn ang="0">
                                <a:pos x="T6" y="T7"/>
                              </a:cxn>
                              <a:cxn ang="0">
                                <a:pos x="T8" y="T9"/>
                              </a:cxn>
                              <a:cxn ang="0">
                                <a:pos x="T10" y="T11"/>
                              </a:cxn>
                            </a:cxnLst>
                            <a:rect l="0" t="0" r="r" b="b"/>
                            <a:pathLst>
                              <a:path w="20" h="27">
                                <a:moveTo>
                                  <a:pt x="8" y="0"/>
                                </a:moveTo>
                                <a:lnTo>
                                  <a:pt x="10" y="8"/>
                                </a:lnTo>
                                <a:lnTo>
                                  <a:pt x="10" y="16"/>
                                </a:lnTo>
                                <a:lnTo>
                                  <a:pt x="8" y="22"/>
                                </a:lnTo>
                                <a:lnTo>
                                  <a:pt x="4" y="25"/>
                                </a:lnTo>
                                <a:lnTo>
                                  <a:pt x="0" y="26"/>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8" name="Freeform 2686"/>
                        <wps:cNvSpPr>
                          <a:spLocks/>
                        </wps:cNvSpPr>
                        <wps:spPr bwMode="auto">
                          <a:xfrm>
                            <a:off x="8192" y="5327"/>
                            <a:ext cx="131" cy="131"/>
                          </a:xfrm>
                          <a:custGeom>
                            <a:avLst/>
                            <a:gdLst>
                              <a:gd name="T0" fmla="*/ 130 w 131"/>
                              <a:gd name="T1" fmla="*/ 64 h 131"/>
                              <a:gd name="T2" fmla="*/ 130 w 131"/>
                              <a:gd name="T3" fmla="*/ 55 h 131"/>
                              <a:gd name="T4" fmla="*/ 128 w 131"/>
                              <a:gd name="T5" fmla="*/ 46 h 131"/>
                              <a:gd name="T6" fmla="*/ 119 w 131"/>
                              <a:gd name="T7" fmla="*/ 27 h 131"/>
                              <a:gd name="T8" fmla="*/ 106 w 131"/>
                              <a:gd name="T9" fmla="*/ 13 h 131"/>
                              <a:gd name="T10" fmla="*/ 91 w 131"/>
                              <a:gd name="T11" fmla="*/ 4 h 131"/>
                              <a:gd name="T12" fmla="*/ 74 w 131"/>
                              <a:gd name="T13" fmla="*/ 0 h 131"/>
                              <a:gd name="T14" fmla="*/ 57 w 131"/>
                              <a:gd name="T15" fmla="*/ 0 h 131"/>
                              <a:gd name="T16" fmla="*/ 40 w 131"/>
                              <a:gd name="T17" fmla="*/ 4 h 131"/>
                              <a:gd name="T18" fmla="*/ 25 w 131"/>
                              <a:gd name="T19" fmla="*/ 12 h 131"/>
                              <a:gd name="T20" fmla="*/ 12 w 131"/>
                              <a:gd name="T21" fmla="*/ 25 h 131"/>
                              <a:gd name="T22" fmla="*/ 3 w 131"/>
                              <a:gd name="T23" fmla="*/ 42 h 131"/>
                              <a:gd name="T24" fmla="*/ 0 w 131"/>
                              <a:gd name="T25" fmla="*/ 73 h 131"/>
                              <a:gd name="T26" fmla="*/ 5 w 131"/>
                              <a:gd name="T27" fmla="*/ 93 h 131"/>
                              <a:gd name="T28" fmla="*/ 16 w 131"/>
                              <a:gd name="T29" fmla="*/ 109 h 131"/>
                              <a:gd name="T30" fmla="*/ 30 w 131"/>
                              <a:gd name="T31" fmla="*/ 120 h 131"/>
                              <a:gd name="T32" fmla="*/ 46 w 131"/>
                              <a:gd name="T33" fmla="*/ 127 h 131"/>
                              <a:gd name="T34" fmla="*/ 63 w 131"/>
                              <a:gd name="T35" fmla="*/ 130 h 131"/>
                              <a:gd name="T36" fmla="*/ 80 w 131"/>
                              <a:gd name="T37" fmla="*/ 128 h 131"/>
                              <a:gd name="T38" fmla="*/ 97 w 131"/>
                              <a:gd name="T39" fmla="*/ 122 h 131"/>
                              <a:gd name="T40" fmla="*/ 111 w 131"/>
                              <a:gd name="T41" fmla="*/ 111 h 131"/>
                              <a:gd name="T42" fmla="*/ 123 w 131"/>
                              <a:gd name="T43" fmla="*/ 96 h 131"/>
                              <a:gd name="T44" fmla="*/ 130 w 131"/>
                              <a:gd name="T45" fmla="*/ 73 h 131"/>
                              <a:gd name="T46" fmla="*/ 130 w 131"/>
                              <a:gd name="T47" fmla="*/ 64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31" h="131">
                                <a:moveTo>
                                  <a:pt x="130" y="64"/>
                                </a:moveTo>
                                <a:lnTo>
                                  <a:pt x="130" y="55"/>
                                </a:lnTo>
                                <a:lnTo>
                                  <a:pt x="128" y="46"/>
                                </a:lnTo>
                                <a:lnTo>
                                  <a:pt x="119" y="27"/>
                                </a:lnTo>
                                <a:lnTo>
                                  <a:pt x="106" y="13"/>
                                </a:lnTo>
                                <a:lnTo>
                                  <a:pt x="91" y="4"/>
                                </a:lnTo>
                                <a:lnTo>
                                  <a:pt x="74" y="0"/>
                                </a:lnTo>
                                <a:lnTo>
                                  <a:pt x="57" y="0"/>
                                </a:lnTo>
                                <a:lnTo>
                                  <a:pt x="40" y="4"/>
                                </a:lnTo>
                                <a:lnTo>
                                  <a:pt x="25" y="12"/>
                                </a:lnTo>
                                <a:lnTo>
                                  <a:pt x="12" y="25"/>
                                </a:lnTo>
                                <a:lnTo>
                                  <a:pt x="3" y="42"/>
                                </a:lnTo>
                                <a:lnTo>
                                  <a:pt x="0" y="73"/>
                                </a:lnTo>
                                <a:lnTo>
                                  <a:pt x="5" y="93"/>
                                </a:lnTo>
                                <a:lnTo>
                                  <a:pt x="16" y="109"/>
                                </a:lnTo>
                                <a:lnTo>
                                  <a:pt x="30" y="120"/>
                                </a:lnTo>
                                <a:lnTo>
                                  <a:pt x="46" y="127"/>
                                </a:lnTo>
                                <a:lnTo>
                                  <a:pt x="63" y="130"/>
                                </a:lnTo>
                                <a:lnTo>
                                  <a:pt x="80" y="128"/>
                                </a:lnTo>
                                <a:lnTo>
                                  <a:pt x="97" y="122"/>
                                </a:lnTo>
                                <a:lnTo>
                                  <a:pt x="111" y="111"/>
                                </a:lnTo>
                                <a:lnTo>
                                  <a:pt x="123" y="96"/>
                                </a:lnTo>
                                <a:lnTo>
                                  <a:pt x="130" y="73"/>
                                </a:lnTo>
                                <a:lnTo>
                                  <a:pt x="130" y="64"/>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9" name="Freeform 2687"/>
                        <wps:cNvSpPr>
                          <a:spLocks/>
                        </wps:cNvSpPr>
                        <wps:spPr bwMode="auto">
                          <a:xfrm>
                            <a:off x="8529" y="5364"/>
                            <a:ext cx="38" cy="56"/>
                          </a:xfrm>
                          <a:custGeom>
                            <a:avLst/>
                            <a:gdLst>
                              <a:gd name="T0" fmla="*/ 2 w 38"/>
                              <a:gd name="T1" fmla="*/ 10 h 56"/>
                              <a:gd name="T2" fmla="*/ 6 w 38"/>
                              <a:gd name="T3" fmla="*/ 14 h 56"/>
                              <a:gd name="T4" fmla="*/ 2 w 38"/>
                              <a:gd name="T5" fmla="*/ 16 h 56"/>
                              <a:gd name="T6" fmla="*/ 0 w 38"/>
                              <a:gd name="T7" fmla="*/ 14 h 56"/>
                              <a:gd name="T8" fmla="*/ 0 w 38"/>
                              <a:gd name="T9" fmla="*/ 10 h 56"/>
                              <a:gd name="T10" fmla="*/ 2 w 38"/>
                              <a:gd name="T11" fmla="*/ 5 h 56"/>
                              <a:gd name="T12" fmla="*/ 6 w 38"/>
                              <a:gd name="T13" fmla="*/ 2 h 56"/>
                              <a:gd name="T14" fmla="*/ 14 w 38"/>
                              <a:gd name="T15" fmla="*/ 0 h 56"/>
                              <a:gd name="T16" fmla="*/ 24 w 38"/>
                              <a:gd name="T17" fmla="*/ 0 h 56"/>
                              <a:gd name="T18" fmla="*/ 32 w 38"/>
                              <a:gd name="T19" fmla="*/ 2 h 56"/>
                              <a:gd name="T20" fmla="*/ 34 w 38"/>
                              <a:gd name="T21" fmla="*/ 5 h 56"/>
                              <a:gd name="T22" fmla="*/ 37 w 38"/>
                              <a:gd name="T23" fmla="*/ 10 h 56"/>
                              <a:gd name="T24" fmla="*/ 37 w 38"/>
                              <a:gd name="T25" fmla="*/ 16 h 56"/>
                              <a:gd name="T26" fmla="*/ 34 w 38"/>
                              <a:gd name="T27" fmla="*/ 22 h 56"/>
                              <a:gd name="T28" fmla="*/ 26 w 38"/>
                              <a:gd name="T29" fmla="*/ 27 h 56"/>
                              <a:gd name="T30" fmla="*/ 8 w 38"/>
                              <a:gd name="T31" fmla="*/ 34 h 56"/>
                              <a:gd name="T32" fmla="*/ 2 w 38"/>
                              <a:gd name="T33" fmla="*/ 40 h 56"/>
                              <a:gd name="T34" fmla="*/ 0 w 38"/>
                              <a:gd name="T35" fmla="*/ 49 h 56"/>
                              <a:gd name="T36" fmla="*/ 0 w 38"/>
                              <a:gd name="T37" fmla="*/ 5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8" h="56">
                                <a:moveTo>
                                  <a:pt x="2" y="10"/>
                                </a:moveTo>
                                <a:lnTo>
                                  <a:pt x="6" y="14"/>
                                </a:lnTo>
                                <a:lnTo>
                                  <a:pt x="2" y="16"/>
                                </a:lnTo>
                                <a:lnTo>
                                  <a:pt x="0" y="14"/>
                                </a:lnTo>
                                <a:lnTo>
                                  <a:pt x="0" y="10"/>
                                </a:lnTo>
                                <a:lnTo>
                                  <a:pt x="2" y="5"/>
                                </a:lnTo>
                                <a:lnTo>
                                  <a:pt x="6" y="2"/>
                                </a:lnTo>
                                <a:lnTo>
                                  <a:pt x="14" y="0"/>
                                </a:lnTo>
                                <a:lnTo>
                                  <a:pt x="24" y="0"/>
                                </a:lnTo>
                                <a:lnTo>
                                  <a:pt x="32" y="2"/>
                                </a:lnTo>
                                <a:lnTo>
                                  <a:pt x="34" y="5"/>
                                </a:lnTo>
                                <a:lnTo>
                                  <a:pt x="37" y="10"/>
                                </a:lnTo>
                                <a:lnTo>
                                  <a:pt x="37" y="16"/>
                                </a:lnTo>
                                <a:lnTo>
                                  <a:pt x="34" y="22"/>
                                </a:lnTo>
                                <a:lnTo>
                                  <a:pt x="26" y="27"/>
                                </a:lnTo>
                                <a:lnTo>
                                  <a:pt x="8" y="34"/>
                                </a:lnTo>
                                <a:lnTo>
                                  <a:pt x="2" y="40"/>
                                </a:lnTo>
                                <a:lnTo>
                                  <a:pt x="0" y="49"/>
                                </a:lnTo>
                                <a:lnTo>
                                  <a:pt x="0" y="55"/>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0" name="Freeform 2688"/>
                        <wps:cNvSpPr>
                          <a:spLocks/>
                        </wps:cNvSpPr>
                        <wps:spPr bwMode="auto">
                          <a:xfrm>
                            <a:off x="8543" y="5364"/>
                            <a:ext cx="21" cy="33"/>
                          </a:xfrm>
                          <a:custGeom>
                            <a:avLst/>
                            <a:gdLst>
                              <a:gd name="T0" fmla="*/ 9 w 21"/>
                              <a:gd name="T1" fmla="*/ 0 h 33"/>
                              <a:gd name="T2" fmla="*/ 14 w 21"/>
                              <a:gd name="T3" fmla="*/ 2 h 33"/>
                              <a:gd name="T4" fmla="*/ 18 w 21"/>
                              <a:gd name="T5" fmla="*/ 5 h 33"/>
                              <a:gd name="T6" fmla="*/ 20 w 21"/>
                              <a:gd name="T7" fmla="*/ 10 h 33"/>
                              <a:gd name="T8" fmla="*/ 20 w 21"/>
                              <a:gd name="T9" fmla="*/ 16 h 33"/>
                              <a:gd name="T10" fmla="*/ 18 w 21"/>
                              <a:gd name="T11" fmla="*/ 22 h 33"/>
                              <a:gd name="T12" fmla="*/ 9 w 21"/>
                              <a:gd name="T13" fmla="*/ 27 h 33"/>
                              <a:gd name="T14" fmla="*/ 0 w 21"/>
                              <a:gd name="T15" fmla="*/ 32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 h="33">
                                <a:moveTo>
                                  <a:pt x="9" y="0"/>
                                </a:moveTo>
                                <a:lnTo>
                                  <a:pt x="14" y="2"/>
                                </a:lnTo>
                                <a:lnTo>
                                  <a:pt x="18" y="5"/>
                                </a:lnTo>
                                <a:lnTo>
                                  <a:pt x="20" y="10"/>
                                </a:lnTo>
                                <a:lnTo>
                                  <a:pt x="20" y="16"/>
                                </a:lnTo>
                                <a:lnTo>
                                  <a:pt x="18" y="22"/>
                                </a:lnTo>
                                <a:lnTo>
                                  <a:pt x="9" y="27"/>
                                </a:lnTo>
                                <a:lnTo>
                                  <a:pt x="0" y="32"/>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1" name="Freeform 2689"/>
                        <wps:cNvSpPr>
                          <a:spLocks/>
                        </wps:cNvSpPr>
                        <wps:spPr bwMode="auto">
                          <a:xfrm>
                            <a:off x="8529" y="5413"/>
                            <a:ext cx="38" cy="20"/>
                          </a:xfrm>
                          <a:custGeom>
                            <a:avLst/>
                            <a:gdLst>
                              <a:gd name="T0" fmla="*/ 0 w 38"/>
                              <a:gd name="T1" fmla="*/ 2 h 20"/>
                              <a:gd name="T2" fmla="*/ 2 w 38"/>
                              <a:gd name="T3" fmla="*/ 0 h 20"/>
                              <a:gd name="T4" fmla="*/ 8 w 38"/>
                              <a:gd name="T5" fmla="*/ 0 h 20"/>
                              <a:gd name="T6" fmla="*/ 20 w 38"/>
                              <a:gd name="T7" fmla="*/ 4 h 20"/>
                              <a:gd name="T8" fmla="*/ 28 w 38"/>
                              <a:gd name="T9" fmla="*/ 4 h 20"/>
                              <a:gd name="T10" fmla="*/ 34 w 38"/>
                              <a:gd name="T11" fmla="*/ 2 h 20"/>
                              <a:gd name="T12" fmla="*/ 37 w 38"/>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38" h="20">
                                <a:moveTo>
                                  <a:pt x="0" y="2"/>
                                </a:moveTo>
                                <a:lnTo>
                                  <a:pt x="2" y="0"/>
                                </a:lnTo>
                                <a:lnTo>
                                  <a:pt x="8" y="0"/>
                                </a:lnTo>
                                <a:lnTo>
                                  <a:pt x="20" y="4"/>
                                </a:lnTo>
                                <a:lnTo>
                                  <a:pt x="28" y="4"/>
                                </a:lnTo>
                                <a:lnTo>
                                  <a:pt x="34" y="2"/>
                                </a:lnTo>
                                <a:lnTo>
                                  <a:pt x="37"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2" name="Freeform 2690"/>
                        <wps:cNvSpPr>
                          <a:spLocks/>
                        </wps:cNvSpPr>
                        <wps:spPr bwMode="auto">
                          <a:xfrm>
                            <a:off x="8537" y="5407"/>
                            <a:ext cx="29" cy="20"/>
                          </a:xfrm>
                          <a:custGeom>
                            <a:avLst/>
                            <a:gdLst>
                              <a:gd name="T0" fmla="*/ 0 w 29"/>
                              <a:gd name="T1" fmla="*/ 6 h 20"/>
                              <a:gd name="T2" fmla="*/ 12 w 29"/>
                              <a:gd name="T3" fmla="*/ 12 h 20"/>
                              <a:gd name="T4" fmla="*/ 24 w 29"/>
                              <a:gd name="T5" fmla="*/ 12 h 20"/>
                              <a:gd name="T6" fmla="*/ 26 w 29"/>
                              <a:gd name="T7" fmla="*/ 10 h 20"/>
                              <a:gd name="T8" fmla="*/ 28 w 29"/>
                              <a:gd name="T9" fmla="*/ 6 h 20"/>
                              <a:gd name="T10" fmla="*/ 28 w 29"/>
                              <a:gd name="T11" fmla="*/ 0 h 20"/>
                            </a:gdLst>
                            <a:ahLst/>
                            <a:cxnLst>
                              <a:cxn ang="0">
                                <a:pos x="T0" y="T1"/>
                              </a:cxn>
                              <a:cxn ang="0">
                                <a:pos x="T2" y="T3"/>
                              </a:cxn>
                              <a:cxn ang="0">
                                <a:pos x="T4" y="T5"/>
                              </a:cxn>
                              <a:cxn ang="0">
                                <a:pos x="T6" y="T7"/>
                              </a:cxn>
                              <a:cxn ang="0">
                                <a:pos x="T8" y="T9"/>
                              </a:cxn>
                              <a:cxn ang="0">
                                <a:pos x="T10" y="T11"/>
                              </a:cxn>
                            </a:cxnLst>
                            <a:rect l="0" t="0" r="r" b="b"/>
                            <a:pathLst>
                              <a:path w="29" h="20">
                                <a:moveTo>
                                  <a:pt x="0" y="6"/>
                                </a:moveTo>
                                <a:lnTo>
                                  <a:pt x="12" y="12"/>
                                </a:lnTo>
                                <a:lnTo>
                                  <a:pt x="24" y="12"/>
                                </a:lnTo>
                                <a:lnTo>
                                  <a:pt x="26" y="10"/>
                                </a:lnTo>
                                <a:lnTo>
                                  <a:pt x="28" y="6"/>
                                </a:lnTo>
                                <a:lnTo>
                                  <a:pt x="28"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3" name="Freeform 2691"/>
                        <wps:cNvSpPr>
                          <a:spLocks/>
                        </wps:cNvSpPr>
                        <wps:spPr bwMode="auto">
                          <a:xfrm>
                            <a:off x="8605" y="5370"/>
                            <a:ext cx="20" cy="50"/>
                          </a:xfrm>
                          <a:custGeom>
                            <a:avLst/>
                            <a:gdLst>
                              <a:gd name="T0" fmla="*/ 0 w 20"/>
                              <a:gd name="T1" fmla="*/ 0 h 50"/>
                              <a:gd name="T2" fmla="*/ 0 w 20"/>
                              <a:gd name="T3" fmla="*/ 49 h 50"/>
                            </a:gdLst>
                            <a:ahLst/>
                            <a:cxnLst>
                              <a:cxn ang="0">
                                <a:pos x="T0" y="T1"/>
                              </a:cxn>
                              <a:cxn ang="0">
                                <a:pos x="T2" y="T3"/>
                              </a:cxn>
                            </a:cxnLst>
                            <a:rect l="0" t="0" r="r" b="b"/>
                            <a:pathLst>
                              <a:path w="20" h="50">
                                <a:moveTo>
                                  <a:pt x="0" y="0"/>
                                </a:moveTo>
                                <a:lnTo>
                                  <a:pt x="0" y="49"/>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4" name="Freeform 2692"/>
                        <wps:cNvSpPr>
                          <a:spLocks/>
                        </wps:cNvSpPr>
                        <wps:spPr bwMode="auto">
                          <a:xfrm>
                            <a:off x="8608" y="5364"/>
                            <a:ext cx="20" cy="56"/>
                          </a:xfrm>
                          <a:custGeom>
                            <a:avLst/>
                            <a:gdLst>
                              <a:gd name="T0" fmla="*/ 0 w 20"/>
                              <a:gd name="T1" fmla="*/ 0 h 56"/>
                              <a:gd name="T2" fmla="*/ 0 w 20"/>
                              <a:gd name="T3" fmla="*/ 55 h 56"/>
                            </a:gdLst>
                            <a:ahLst/>
                            <a:cxnLst>
                              <a:cxn ang="0">
                                <a:pos x="T0" y="T1"/>
                              </a:cxn>
                              <a:cxn ang="0">
                                <a:pos x="T2" y="T3"/>
                              </a:cxn>
                            </a:cxnLst>
                            <a:rect l="0" t="0" r="r" b="b"/>
                            <a:pathLst>
                              <a:path w="20" h="56">
                                <a:moveTo>
                                  <a:pt x="0" y="0"/>
                                </a:moveTo>
                                <a:lnTo>
                                  <a:pt x="0"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5" name="Freeform 2693"/>
                        <wps:cNvSpPr>
                          <a:spLocks/>
                        </wps:cNvSpPr>
                        <wps:spPr bwMode="auto">
                          <a:xfrm>
                            <a:off x="8579" y="5364"/>
                            <a:ext cx="42" cy="41"/>
                          </a:xfrm>
                          <a:custGeom>
                            <a:avLst/>
                            <a:gdLst>
                              <a:gd name="T0" fmla="*/ 28 w 42"/>
                              <a:gd name="T1" fmla="*/ 0 h 41"/>
                              <a:gd name="T2" fmla="*/ 0 w 42"/>
                              <a:gd name="T3" fmla="*/ 40 h 41"/>
                              <a:gd name="T4" fmla="*/ 42 w 42"/>
                              <a:gd name="T5" fmla="*/ 40 h 41"/>
                            </a:gdLst>
                            <a:ahLst/>
                            <a:cxnLst>
                              <a:cxn ang="0">
                                <a:pos x="T0" y="T1"/>
                              </a:cxn>
                              <a:cxn ang="0">
                                <a:pos x="T2" y="T3"/>
                              </a:cxn>
                              <a:cxn ang="0">
                                <a:pos x="T4" y="T5"/>
                              </a:cxn>
                            </a:cxnLst>
                            <a:rect l="0" t="0" r="r" b="b"/>
                            <a:pathLst>
                              <a:path w="42" h="41">
                                <a:moveTo>
                                  <a:pt x="28" y="0"/>
                                </a:moveTo>
                                <a:lnTo>
                                  <a:pt x="0" y="40"/>
                                </a:lnTo>
                                <a:lnTo>
                                  <a:pt x="42" y="4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6" name="Freeform 2694"/>
                        <wps:cNvSpPr>
                          <a:spLocks/>
                        </wps:cNvSpPr>
                        <wps:spPr bwMode="auto">
                          <a:xfrm>
                            <a:off x="8597" y="5419"/>
                            <a:ext cx="20" cy="20"/>
                          </a:xfrm>
                          <a:custGeom>
                            <a:avLst/>
                            <a:gdLst>
                              <a:gd name="T0" fmla="*/ 0 w 20"/>
                              <a:gd name="T1" fmla="*/ 0 h 20"/>
                              <a:gd name="T2" fmla="*/ 19 w 20"/>
                              <a:gd name="T3" fmla="*/ 0 h 20"/>
                            </a:gdLst>
                            <a:ahLst/>
                            <a:cxnLst>
                              <a:cxn ang="0">
                                <a:pos x="T0" y="T1"/>
                              </a:cxn>
                              <a:cxn ang="0">
                                <a:pos x="T2" y="T3"/>
                              </a:cxn>
                            </a:cxnLst>
                            <a:rect l="0" t="0" r="r" b="b"/>
                            <a:pathLst>
                              <a:path w="20" h="20">
                                <a:moveTo>
                                  <a:pt x="0" y="0"/>
                                </a:moveTo>
                                <a:lnTo>
                                  <a:pt x="19"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7" name="Freeform 2695"/>
                        <wps:cNvSpPr>
                          <a:spLocks/>
                        </wps:cNvSpPr>
                        <wps:spPr bwMode="auto">
                          <a:xfrm>
                            <a:off x="8510" y="5327"/>
                            <a:ext cx="131" cy="131"/>
                          </a:xfrm>
                          <a:custGeom>
                            <a:avLst/>
                            <a:gdLst>
                              <a:gd name="T0" fmla="*/ 130 w 131"/>
                              <a:gd name="T1" fmla="*/ 64 h 131"/>
                              <a:gd name="T2" fmla="*/ 130 w 131"/>
                              <a:gd name="T3" fmla="*/ 55 h 131"/>
                              <a:gd name="T4" fmla="*/ 128 w 131"/>
                              <a:gd name="T5" fmla="*/ 46 h 131"/>
                              <a:gd name="T6" fmla="*/ 119 w 131"/>
                              <a:gd name="T7" fmla="*/ 27 h 131"/>
                              <a:gd name="T8" fmla="*/ 106 w 131"/>
                              <a:gd name="T9" fmla="*/ 13 h 131"/>
                              <a:gd name="T10" fmla="*/ 91 w 131"/>
                              <a:gd name="T11" fmla="*/ 4 h 131"/>
                              <a:gd name="T12" fmla="*/ 74 w 131"/>
                              <a:gd name="T13" fmla="*/ 0 h 131"/>
                              <a:gd name="T14" fmla="*/ 56 w 131"/>
                              <a:gd name="T15" fmla="*/ 0 h 131"/>
                              <a:gd name="T16" fmla="*/ 39 w 131"/>
                              <a:gd name="T17" fmla="*/ 4 h 131"/>
                              <a:gd name="T18" fmla="*/ 24 w 131"/>
                              <a:gd name="T19" fmla="*/ 12 h 131"/>
                              <a:gd name="T20" fmla="*/ 12 w 131"/>
                              <a:gd name="T21" fmla="*/ 25 h 131"/>
                              <a:gd name="T22" fmla="*/ 4 w 131"/>
                              <a:gd name="T23" fmla="*/ 41 h 131"/>
                              <a:gd name="T24" fmla="*/ 0 w 131"/>
                              <a:gd name="T25" fmla="*/ 64 h 131"/>
                              <a:gd name="T26" fmla="*/ 1 w 131"/>
                              <a:gd name="T27" fmla="*/ 73 h 131"/>
                              <a:gd name="T28" fmla="*/ 6 w 131"/>
                              <a:gd name="T29" fmla="*/ 93 h 131"/>
                              <a:gd name="T30" fmla="*/ 16 w 131"/>
                              <a:gd name="T31" fmla="*/ 109 h 131"/>
                              <a:gd name="T32" fmla="*/ 30 w 131"/>
                              <a:gd name="T33" fmla="*/ 120 h 131"/>
                              <a:gd name="T34" fmla="*/ 46 w 131"/>
                              <a:gd name="T35" fmla="*/ 127 h 131"/>
                              <a:gd name="T36" fmla="*/ 63 w 131"/>
                              <a:gd name="T37" fmla="*/ 130 h 131"/>
                              <a:gd name="T38" fmla="*/ 81 w 131"/>
                              <a:gd name="T39" fmla="*/ 128 h 131"/>
                              <a:gd name="T40" fmla="*/ 98 w 131"/>
                              <a:gd name="T41" fmla="*/ 121 h 131"/>
                              <a:gd name="T42" fmla="*/ 112 w 131"/>
                              <a:gd name="T43" fmla="*/ 110 h 131"/>
                              <a:gd name="T44" fmla="*/ 123 w 131"/>
                              <a:gd name="T45" fmla="*/ 94 h 131"/>
                              <a:gd name="T46" fmla="*/ 130 w 131"/>
                              <a:gd name="T47" fmla="*/ 73 h 131"/>
                              <a:gd name="T48" fmla="*/ 130 w 131"/>
                              <a:gd name="T49" fmla="*/ 64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1" h="131">
                                <a:moveTo>
                                  <a:pt x="130" y="64"/>
                                </a:moveTo>
                                <a:lnTo>
                                  <a:pt x="130" y="55"/>
                                </a:lnTo>
                                <a:lnTo>
                                  <a:pt x="128" y="46"/>
                                </a:lnTo>
                                <a:lnTo>
                                  <a:pt x="119" y="27"/>
                                </a:lnTo>
                                <a:lnTo>
                                  <a:pt x="106" y="13"/>
                                </a:lnTo>
                                <a:lnTo>
                                  <a:pt x="91" y="4"/>
                                </a:lnTo>
                                <a:lnTo>
                                  <a:pt x="74" y="0"/>
                                </a:lnTo>
                                <a:lnTo>
                                  <a:pt x="56" y="0"/>
                                </a:lnTo>
                                <a:lnTo>
                                  <a:pt x="39" y="4"/>
                                </a:lnTo>
                                <a:lnTo>
                                  <a:pt x="24" y="12"/>
                                </a:lnTo>
                                <a:lnTo>
                                  <a:pt x="12" y="25"/>
                                </a:lnTo>
                                <a:lnTo>
                                  <a:pt x="4" y="41"/>
                                </a:lnTo>
                                <a:lnTo>
                                  <a:pt x="0" y="64"/>
                                </a:lnTo>
                                <a:lnTo>
                                  <a:pt x="1" y="73"/>
                                </a:lnTo>
                                <a:lnTo>
                                  <a:pt x="6" y="93"/>
                                </a:lnTo>
                                <a:lnTo>
                                  <a:pt x="16" y="109"/>
                                </a:lnTo>
                                <a:lnTo>
                                  <a:pt x="30" y="120"/>
                                </a:lnTo>
                                <a:lnTo>
                                  <a:pt x="46" y="127"/>
                                </a:lnTo>
                                <a:lnTo>
                                  <a:pt x="63" y="130"/>
                                </a:lnTo>
                                <a:lnTo>
                                  <a:pt x="81" y="128"/>
                                </a:lnTo>
                                <a:lnTo>
                                  <a:pt x="98" y="121"/>
                                </a:lnTo>
                                <a:lnTo>
                                  <a:pt x="112" y="110"/>
                                </a:lnTo>
                                <a:lnTo>
                                  <a:pt x="123" y="94"/>
                                </a:lnTo>
                                <a:lnTo>
                                  <a:pt x="130" y="73"/>
                                </a:lnTo>
                                <a:lnTo>
                                  <a:pt x="130" y="64"/>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8" name="Freeform 2696"/>
                        <wps:cNvSpPr>
                          <a:spLocks/>
                        </wps:cNvSpPr>
                        <wps:spPr bwMode="auto">
                          <a:xfrm>
                            <a:off x="8848" y="5364"/>
                            <a:ext cx="39" cy="56"/>
                          </a:xfrm>
                          <a:custGeom>
                            <a:avLst/>
                            <a:gdLst>
                              <a:gd name="T0" fmla="*/ 3 w 39"/>
                              <a:gd name="T1" fmla="*/ 10 h 56"/>
                              <a:gd name="T2" fmla="*/ 5 w 39"/>
                              <a:gd name="T3" fmla="*/ 14 h 56"/>
                              <a:gd name="T4" fmla="*/ 3 w 39"/>
                              <a:gd name="T5" fmla="*/ 16 h 56"/>
                              <a:gd name="T6" fmla="*/ 0 w 39"/>
                              <a:gd name="T7" fmla="*/ 14 h 56"/>
                              <a:gd name="T8" fmla="*/ 0 w 39"/>
                              <a:gd name="T9" fmla="*/ 10 h 56"/>
                              <a:gd name="T10" fmla="*/ 3 w 39"/>
                              <a:gd name="T11" fmla="*/ 5 h 56"/>
                              <a:gd name="T12" fmla="*/ 5 w 39"/>
                              <a:gd name="T13" fmla="*/ 2 h 56"/>
                              <a:gd name="T14" fmla="*/ 13 w 39"/>
                              <a:gd name="T15" fmla="*/ 0 h 56"/>
                              <a:gd name="T16" fmla="*/ 23 w 39"/>
                              <a:gd name="T17" fmla="*/ 0 h 56"/>
                              <a:gd name="T18" fmla="*/ 32 w 39"/>
                              <a:gd name="T19" fmla="*/ 2 h 56"/>
                              <a:gd name="T20" fmla="*/ 34 w 39"/>
                              <a:gd name="T21" fmla="*/ 5 h 56"/>
                              <a:gd name="T22" fmla="*/ 38 w 39"/>
                              <a:gd name="T23" fmla="*/ 10 h 56"/>
                              <a:gd name="T24" fmla="*/ 38 w 39"/>
                              <a:gd name="T25" fmla="*/ 16 h 56"/>
                              <a:gd name="T26" fmla="*/ 34 w 39"/>
                              <a:gd name="T27" fmla="*/ 22 h 56"/>
                              <a:gd name="T28" fmla="*/ 26 w 39"/>
                              <a:gd name="T29" fmla="*/ 27 h 56"/>
                              <a:gd name="T30" fmla="*/ 13 w 39"/>
                              <a:gd name="T31" fmla="*/ 32 h 56"/>
                              <a:gd name="T32" fmla="*/ 8 w 39"/>
                              <a:gd name="T33" fmla="*/ 34 h 56"/>
                              <a:gd name="T34" fmla="*/ 3 w 39"/>
                              <a:gd name="T35" fmla="*/ 40 h 56"/>
                              <a:gd name="T36" fmla="*/ 0 w 39"/>
                              <a:gd name="T37" fmla="*/ 49 h 56"/>
                              <a:gd name="T38" fmla="*/ 0 w 39"/>
                              <a:gd name="T39" fmla="*/ 5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9" h="56">
                                <a:moveTo>
                                  <a:pt x="3" y="10"/>
                                </a:moveTo>
                                <a:lnTo>
                                  <a:pt x="5" y="14"/>
                                </a:lnTo>
                                <a:lnTo>
                                  <a:pt x="3" y="16"/>
                                </a:lnTo>
                                <a:lnTo>
                                  <a:pt x="0" y="14"/>
                                </a:lnTo>
                                <a:lnTo>
                                  <a:pt x="0" y="10"/>
                                </a:lnTo>
                                <a:lnTo>
                                  <a:pt x="3" y="5"/>
                                </a:lnTo>
                                <a:lnTo>
                                  <a:pt x="5" y="2"/>
                                </a:lnTo>
                                <a:lnTo>
                                  <a:pt x="13" y="0"/>
                                </a:lnTo>
                                <a:lnTo>
                                  <a:pt x="23" y="0"/>
                                </a:lnTo>
                                <a:lnTo>
                                  <a:pt x="32" y="2"/>
                                </a:lnTo>
                                <a:lnTo>
                                  <a:pt x="34" y="5"/>
                                </a:lnTo>
                                <a:lnTo>
                                  <a:pt x="38" y="10"/>
                                </a:lnTo>
                                <a:lnTo>
                                  <a:pt x="38" y="16"/>
                                </a:lnTo>
                                <a:lnTo>
                                  <a:pt x="34" y="22"/>
                                </a:lnTo>
                                <a:lnTo>
                                  <a:pt x="26" y="27"/>
                                </a:lnTo>
                                <a:lnTo>
                                  <a:pt x="13" y="32"/>
                                </a:lnTo>
                                <a:lnTo>
                                  <a:pt x="8" y="34"/>
                                </a:lnTo>
                                <a:lnTo>
                                  <a:pt x="3" y="40"/>
                                </a:lnTo>
                                <a:lnTo>
                                  <a:pt x="0" y="49"/>
                                </a:lnTo>
                                <a:lnTo>
                                  <a:pt x="0" y="55"/>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9" name="Freeform 2697"/>
                        <wps:cNvSpPr>
                          <a:spLocks/>
                        </wps:cNvSpPr>
                        <wps:spPr bwMode="auto">
                          <a:xfrm>
                            <a:off x="8861" y="5364"/>
                            <a:ext cx="22" cy="33"/>
                          </a:xfrm>
                          <a:custGeom>
                            <a:avLst/>
                            <a:gdLst>
                              <a:gd name="T0" fmla="*/ 10 w 22"/>
                              <a:gd name="T1" fmla="*/ 0 h 33"/>
                              <a:gd name="T2" fmla="*/ 16 w 22"/>
                              <a:gd name="T3" fmla="*/ 2 h 33"/>
                              <a:gd name="T4" fmla="*/ 19 w 22"/>
                              <a:gd name="T5" fmla="*/ 5 h 33"/>
                              <a:gd name="T6" fmla="*/ 21 w 22"/>
                              <a:gd name="T7" fmla="*/ 10 h 33"/>
                              <a:gd name="T8" fmla="*/ 21 w 22"/>
                              <a:gd name="T9" fmla="*/ 16 h 33"/>
                              <a:gd name="T10" fmla="*/ 19 w 22"/>
                              <a:gd name="T11" fmla="*/ 22 h 33"/>
                              <a:gd name="T12" fmla="*/ 10 w 22"/>
                              <a:gd name="T13" fmla="*/ 27 h 33"/>
                              <a:gd name="T14" fmla="*/ 0 w 22"/>
                              <a:gd name="T15" fmla="*/ 32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2" h="33">
                                <a:moveTo>
                                  <a:pt x="10" y="0"/>
                                </a:moveTo>
                                <a:lnTo>
                                  <a:pt x="16" y="2"/>
                                </a:lnTo>
                                <a:lnTo>
                                  <a:pt x="19" y="5"/>
                                </a:lnTo>
                                <a:lnTo>
                                  <a:pt x="21" y="10"/>
                                </a:lnTo>
                                <a:lnTo>
                                  <a:pt x="21" y="16"/>
                                </a:lnTo>
                                <a:lnTo>
                                  <a:pt x="19" y="22"/>
                                </a:lnTo>
                                <a:lnTo>
                                  <a:pt x="10" y="27"/>
                                </a:lnTo>
                                <a:lnTo>
                                  <a:pt x="0" y="32"/>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0" name="Freeform 2698"/>
                        <wps:cNvSpPr>
                          <a:spLocks/>
                        </wps:cNvSpPr>
                        <wps:spPr bwMode="auto">
                          <a:xfrm>
                            <a:off x="8848" y="5413"/>
                            <a:ext cx="39" cy="20"/>
                          </a:xfrm>
                          <a:custGeom>
                            <a:avLst/>
                            <a:gdLst>
                              <a:gd name="T0" fmla="*/ 0 w 39"/>
                              <a:gd name="T1" fmla="*/ 2 h 20"/>
                              <a:gd name="T2" fmla="*/ 3 w 39"/>
                              <a:gd name="T3" fmla="*/ 0 h 20"/>
                              <a:gd name="T4" fmla="*/ 8 w 39"/>
                              <a:gd name="T5" fmla="*/ 0 h 20"/>
                              <a:gd name="T6" fmla="*/ 21 w 39"/>
                              <a:gd name="T7" fmla="*/ 4 h 20"/>
                              <a:gd name="T8" fmla="*/ 30 w 39"/>
                              <a:gd name="T9" fmla="*/ 4 h 20"/>
                              <a:gd name="T10" fmla="*/ 34 w 39"/>
                              <a:gd name="T11" fmla="*/ 2 h 20"/>
                              <a:gd name="T12" fmla="*/ 38 w 39"/>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39" h="20">
                                <a:moveTo>
                                  <a:pt x="0" y="2"/>
                                </a:moveTo>
                                <a:lnTo>
                                  <a:pt x="3" y="0"/>
                                </a:lnTo>
                                <a:lnTo>
                                  <a:pt x="8" y="0"/>
                                </a:lnTo>
                                <a:lnTo>
                                  <a:pt x="21" y="4"/>
                                </a:lnTo>
                                <a:lnTo>
                                  <a:pt x="30" y="4"/>
                                </a:lnTo>
                                <a:lnTo>
                                  <a:pt x="34" y="2"/>
                                </a:lnTo>
                                <a:lnTo>
                                  <a:pt x="38"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1" name="Freeform 2699"/>
                        <wps:cNvSpPr>
                          <a:spLocks/>
                        </wps:cNvSpPr>
                        <wps:spPr bwMode="auto">
                          <a:xfrm>
                            <a:off x="8856" y="5407"/>
                            <a:ext cx="30" cy="20"/>
                          </a:xfrm>
                          <a:custGeom>
                            <a:avLst/>
                            <a:gdLst>
                              <a:gd name="T0" fmla="*/ 0 w 30"/>
                              <a:gd name="T1" fmla="*/ 6 h 20"/>
                              <a:gd name="T2" fmla="*/ 13 w 30"/>
                              <a:gd name="T3" fmla="*/ 12 h 20"/>
                              <a:gd name="T4" fmla="*/ 24 w 30"/>
                              <a:gd name="T5" fmla="*/ 12 h 20"/>
                              <a:gd name="T6" fmla="*/ 26 w 30"/>
                              <a:gd name="T7" fmla="*/ 10 h 20"/>
                              <a:gd name="T8" fmla="*/ 30 w 30"/>
                              <a:gd name="T9" fmla="*/ 6 h 20"/>
                              <a:gd name="T10" fmla="*/ 30 w 30"/>
                              <a:gd name="T11" fmla="*/ 0 h 20"/>
                            </a:gdLst>
                            <a:ahLst/>
                            <a:cxnLst>
                              <a:cxn ang="0">
                                <a:pos x="T0" y="T1"/>
                              </a:cxn>
                              <a:cxn ang="0">
                                <a:pos x="T2" y="T3"/>
                              </a:cxn>
                              <a:cxn ang="0">
                                <a:pos x="T4" y="T5"/>
                              </a:cxn>
                              <a:cxn ang="0">
                                <a:pos x="T6" y="T7"/>
                              </a:cxn>
                              <a:cxn ang="0">
                                <a:pos x="T8" y="T9"/>
                              </a:cxn>
                              <a:cxn ang="0">
                                <a:pos x="T10" y="T11"/>
                              </a:cxn>
                            </a:cxnLst>
                            <a:rect l="0" t="0" r="r" b="b"/>
                            <a:pathLst>
                              <a:path w="30" h="20">
                                <a:moveTo>
                                  <a:pt x="0" y="6"/>
                                </a:moveTo>
                                <a:lnTo>
                                  <a:pt x="13" y="12"/>
                                </a:lnTo>
                                <a:lnTo>
                                  <a:pt x="24" y="12"/>
                                </a:lnTo>
                                <a:lnTo>
                                  <a:pt x="26" y="10"/>
                                </a:lnTo>
                                <a:lnTo>
                                  <a:pt x="30" y="6"/>
                                </a:lnTo>
                                <a:lnTo>
                                  <a:pt x="3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2" name="Freeform 2700"/>
                        <wps:cNvSpPr>
                          <a:spLocks/>
                        </wps:cNvSpPr>
                        <wps:spPr bwMode="auto">
                          <a:xfrm>
                            <a:off x="8901" y="5364"/>
                            <a:ext cx="38" cy="56"/>
                          </a:xfrm>
                          <a:custGeom>
                            <a:avLst/>
                            <a:gdLst>
                              <a:gd name="T0" fmla="*/ 5 w 38"/>
                              <a:gd name="T1" fmla="*/ 0 h 56"/>
                              <a:gd name="T2" fmla="*/ 0 w 38"/>
                              <a:gd name="T3" fmla="*/ 27 h 56"/>
                              <a:gd name="T4" fmla="*/ 5 w 38"/>
                              <a:gd name="T5" fmla="*/ 22 h 56"/>
                              <a:gd name="T6" fmla="*/ 13 w 38"/>
                              <a:gd name="T7" fmla="*/ 19 h 56"/>
                              <a:gd name="T8" fmla="*/ 21 w 38"/>
                              <a:gd name="T9" fmla="*/ 19 h 56"/>
                              <a:gd name="T10" fmla="*/ 29 w 38"/>
                              <a:gd name="T11" fmla="*/ 22 h 56"/>
                              <a:gd name="T12" fmla="*/ 34 w 38"/>
                              <a:gd name="T13" fmla="*/ 27 h 56"/>
                              <a:gd name="T14" fmla="*/ 37 w 38"/>
                              <a:gd name="T15" fmla="*/ 34 h 56"/>
                              <a:gd name="T16" fmla="*/ 37 w 38"/>
                              <a:gd name="T17" fmla="*/ 40 h 56"/>
                              <a:gd name="T18" fmla="*/ 34 w 38"/>
                              <a:gd name="T19" fmla="*/ 49 h 56"/>
                              <a:gd name="T20" fmla="*/ 29 w 38"/>
                              <a:gd name="T21" fmla="*/ 53 h 56"/>
                              <a:gd name="T22" fmla="*/ 21 w 38"/>
                              <a:gd name="T23" fmla="*/ 55 h 56"/>
                              <a:gd name="T24" fmla="*/ 13 w 38"/>
                              <a:gd name="T25" fmla="*/ 55 h 56"/>
                              <a:gd name="T26" fmla="*/ 5 w 38"/>
                              <a:gd name="T27" fmla="*/ 53 h 56"/>
                              <a:gd name="T28" fmla="*/ 3 w 38"/>
                              <a:gd name="T29" fmla="*/ 51 h 56"/>
                              <a:gd name="T30" fmla="*/ 0 w 38"/>
                              <a:gd name="T31" fmla="*/ 45 h 56"/>
                              <a:gd name="T32" fmla="*/ 0 w 38"/>
                              <a:gd name="T33" fmla="*/ 43 h 56"/>
                              <a:gd name="T34" fmla="*/ 3 w 38"/>
                              <a:gd name="T35" fmla="*/ 40 h 56"/>
                              <a:gd name="T36" fmla="*/ 5 w 38"/>
                              <a:gd name="T37" fmla="*/ 43 h 56"/>
                              <a:gd name="T38" fmla="*/ 3 w 38"/>
                              <a:gd name="T39" fmla="*/ 4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8" h="56">
                                <a:moveTo>
                                  <a:pt x="5" y="0"/>
                                </a:moveTo>
                                <a:lnTo>
                                  <a:pt x="0" y="27"/>
                                </a:lnTo>
                                <a:lnTo>
                                  <a:pt x="5" y="22"/>
                                </a:lnTo>
                                <a:lnTo>
                                  <a:pt x="13" y="19"/>
                                </a:lnTo>
                                <a:lnTo>
                                  <a:pt x="21" y="19"/>
                                </a:lnTo>
                                <a:lnTo>
                                  <a:pt x="29" y="22"/>
                                </a:lnTo>
                                <a:lnTo>
                                  <a:pt x="34" y="27"/>
                                </a:lnTo>
                                <a:lnTo>
                                  <a:pt x="37" y="34"/>
                                </a:lnTo>
                                <a:lnTo>
                                  <a:pt x="37" y="40"/>
                                </a:lnTo>
                                <a:lnTo>
                                  <a:pt x="34" y="49"/>
                                </a:lnTo>
                                <a:lnTo>
                                  <a:pt x="29" y="53"/>
                                </a:lnTo>
                                <a:lnTo>
                                  <a:pt x="21" y="55"/>
                                </a:lnTo>
                                <a:lnTo>
                                  <a:pt x="13" y="55"/>
                                </a:lnTo>
                                <a:lnTo>
                                  <a:pt x="5" y="53"/>
                                </a:lnTo>
                                <a:lnTo>
                                  <a:pt x="3" y="51"/>
                                </a:lnTo>
                                <a:lnTo>
                                  <a:pt x="0" y="45"/>
                                </a:lnTo>
                                <a:lnTo>
                                  <a:pt x="0" y="43"/>
                                </a:lnTo>
                                <a:lnTo>
                                  <a:pt x="3" y="40"/>
                                </a:lnTo>
                                <a:lnTo>
                                  <a:pt x="5" y="43"/>
                                </a:lnTo>
                                <a:lnTo>
                                  <a:pt x="3" y="4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3" name="Freeform 2701"/>
                        <wps:cNvSpPr>
                          <a:spLocks/>
                        </wps:cNvSpPr>
                        <wps:spPr bwMode="auto">
                          <a:xfrm>
                            <a:off x="8922" y="5383"/>
                            <a:ext cx="20" cy="36"/>
                          </a:xfrm>
                          <a:custGeom>
                            <a:avLst/>
                            <a:gdLst>
                              <a:gd name="T0" fmla="*/ 0 w 20"/>
                              <a:gd name="T1" fmla="*/ 0 h 36"/>
                              <a:gd name="T2" fmla="*/ 4 w 20"/>
                              <a:gd name="T3" fmla="*/ 3 h 36"/>
                              <a:gd name="T4" fmla="*/ 10 w 20"/>
                              <a:gd name="T5" fmla="*/ 8 h 36"/>
                              <a:gd name="T6" fmla="*/ 13 w 20"/>
                              <a:gd name="T7" fmla="*/ 15 h 36"/>
                              <a:gd name="T8" fmla="*/ 13 w 20"/>
                              <a:gd name="T9" fmla="*/ 21 h 36"/>
                              <a:gd name="T10" fmla="*/ 10 w 20"/>
                              <a:gd name="T11" fmla="*/ 30 h 36"/>
                              <a:gd name="T12" fmla="*/ 4 w 20"/>
                              <a:gd name="T13" fmla="*/ 34 h 36"/>
                              <a:gd name="T14" fmla="*/ 0 w 20"/>
                              <a:gd name="T15" fmla="*/ 36 h 3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36">
                                <a:moveTo>
                                  <a:pt x="0" y="0"/>
                                </a:moveTo>
                                <a:lnTo>
                                  <a:pt x="4" y="3"/>
                                </a:lnTo>
                                <a:lnTo>
                                  <a:pt x="10" y="8"/>
                                </a:lnTo>
                                <a:lnTo>
                                  <a:pt x="13" y="15"/>
                                </a:lnTo>
                                <a:lnTo>
                                  <a:pt x="13" y="21"/>
                                </a:lnTo>
                                <a:lnTo>
                                  <a:pt x="10" y="30"/>
                                </a:lnTo>
                                <a:lnTo>
                                  <a:pt x="4" y="34"/>
                                </a:lnTo>
                                <a:lnTo>
                                  <a:pt x="0" y="36"/>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4" name="Freeform 2702"/>
                        <wps:cNvSpPr>
                          <a:spLocks/>
                        </wps:cNvSpPr>
                        <wps:spPr bwMode="auto">
                          <a:xfrm>
                            <a:off x="8907" y="5364"/>
                            <a:ext cx="27" cy="20"/>
                          </a:xfrm>
                          <a:custGeom>
                            <a:avLst/>
                            <a:gdLst>
                              <a:gd name="T0" fmla="*/ 0 w 27"/>
                              <a:gd name="T1" fmla="*/ 0 h 20"/>
                              <a:gd name="T2" fmla="*/ 26 w 27"/>
                              <a:gd name="T3" fmla="*/ 0 h 20"/>
                            </a:gdLst>
                            <a:ahLst/>
                            <a:cxnLst>
                              <a:cxn ang="0">
                                <a:pos x="T0" y="T1"/>
                              </a:cxn>
                              <a:cxn ang="0">
                                <a:pos x="T2" y="T3"/>
                              </a:cxn>
                            </a:cxnLst>
                            <a:rect l="0" t="0" r="r" b="b"/>
                            <a:pathLst>
                              <a:path w="27" h="20">
                                <a:moveTo>
                                  <a:pt x="0" y="0"/>
                                </a:moveTo>
                                <a:lnTo>
                                  <a:pt x="26"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5" name="Freeform 2703"/>
                        <wps:cNvSpPr>
                          <a:spLocks/>
                        </wps:cNvSpPr>
                        <wps:spPr bwMode="auto">
                          <a:xfrm>
                            <a:off x="8907" y="5364"/>
                            <a:ext cx="27" cy="20"/>
                          </a:xfrm>
                          <a:custGeom>
                            <a:avLst/>
                            <a:gdLst>
                              <a:gd name="T0" fmla="*/ 0 w 27"/>
                              <a:gd name="T1" fmla="*/ 2 h 20"/>
                              <a:gd name="T2" fmla="*/ 12 w 27"/>
                              <a:gd name="T3" fmla="*/ 2 h 20"/>
                              <a:gd name="T4" fmla="*/ 26 w 27"/>
                              <a:gd name="T5" fmla="*/ 0 h 20"/>
                            </a:gdLst>
                            <a:ahLst/>
                            <a:cxnLst>
                              <a:cxn ang="0">
                                <a:pos x="T0" y="T1"/>
                              </a:cxn>
                              <a:cxn ang="0">
                                <a:pos x="T2" y="T3"/>
                              </a:cxn>
                              <a:cxn ang="0">
                                <a:pos x="T4" y="T5"/>
                              </a:cxn>
                            </a:cxnLst>
                            <a:rect l="0" t="0" r="r" b="b"/>
                            <a:pathLst>
                              <a:path w="27" h="20">
                                <a:moveTo>
                                  <a:pt x="0" y="2"/>
                                </a:moveTo>
                                <a:lnTo>
                                  <a:pt x="12" y="2"/>
                                </a:lnTo>
                                <a:lnTo>
                                  <a:pt x="26"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6" name="Freeform 2704"/>
                        <wps:cNvSpPr>
                          <a:spLocks/>
                        </wps:cNvSpPr>
                        <wps:spPr bwMode="auto">
                          <a:xfrm>
                            <a:off x="8827" y="5327"/>
                            <a:ext cx="132" cy="130"/>
                          </a:xfrm>
                          <a:custGeom>
                            <a:avLst/>
                            <a:gdLst>
                              <a:gd name="T0" fmla="*/ 132 w 132"/>
                              <a:gd name="T1" fmla="*/ 64 h 130"/>
                              <a:gd name="T2" fmla="*/ 130 w 132"/>
                              <a:gd name="T3" fmla="*/ 55 h 130"/>
                              <a:gd name="T4" fmla="*/ 128 w 132"/>
                              <a:gd name="T5" fmla="*/ 46 h 130"/>
                              <a:gd name="T6" fmla="*/ 119 w 132"/>
                              <a:gd name="T7" fmla="*/ 27 h 130"/>
                              <a:gd name="T8" fmla="*/ 107 w 132"/>
                              <a:gd name="T9" fmla="*/ 13 h 130"/>
                              <a:gd name="T10" fmla="*/ 91 w 132"/>
                              <a:gd name="T11" fmla="*/ 4 h 130"/>
                              <a:gd name="T12" fmla="*/ 74 w 132"/>
                              <a:gd name="T13" fmla="*/ 0 h 130"/>
                              <a:gd name="T14" fmla="*/ 57 w 132"/>
                              <a:gd name="T15" fmla="*/ 0 h 130"/>
                              <a:gd name="T16" fmla="*/ 39 w 132"/>
                              <a:gd name="T17" fmla="*/ 4 h 130"/>
                              <a:gd name="T18" fmla="*/ 24 w 132"/>
                              <a:gd name="T19" fmla="*/ 13 h 130"/>
                              <a:gd name="T20" fmla="*/ 12 w 132"/>
                              <a:gd name="T21" fmla="*/ 26 h 130"/>
                              <a:gd name="T22" fmla="*/ 3 w 132"/>
                              <a:gd name="T23" fmla="*/ 43 h 130"/>
                              <a:gd name="T24" fmla="*/ 0 w 132"/>
                              <a:gd name="T25" fmla="*/ 64 h 130"/>
                              <a:gd name="T26" fmla="*/ 1 w 132"/>
                              <a:gd name="T27" fmla="*/ 73 h 130"/>
                              <a:gd name="T28" fmla="*/ 6 w 132"/>
                              <a:gd name="T29" fmla="*/ 93 h 130"/>
                              <a:gd name="T30" fmla="*/ 16 w 132"/>
                              <a:gd name="T31" fmla="*/ 108 h 130"/>
                              <a:gd name="T32" fmla="*/ 30 w 132"/>
                              <a:gd name="T33" fmla="*/ 120 h 130"/>
                              <a:gd name="T34" fmla="*/ 46 w 132"/>
                              <a:gd name="T35" fmla="*/ 127 h 130"/>
                              <a:gd name="T36" fmla="*/ 64 w 132"/>
                              <a:gd name="T37" fmla="*/ 130 h 130"/>
                              <a:gd name="T38" fmla="*/ 81 w 132"/>
                              <a:gd name="T39" fmla="*/ 128 h 130"/>
                              <a:gd name="T40" fmla="*/ 98 w 132"/>
                              <a:gd name="T41" fmla="*/ 121 h 130"/>
                              <a:gd name="T42" fmla="*/ 113 w 132"/>
                              <a:gd name="T43" fmla="*/ 110 h 130"/>
                              <a:gd name="T44" fmla="*/ 123 w 132"/>
                              <a:gd name="T45" fmla="*/ 95 h 130"/>
                              <a:gd name="T46" fmla="*/ 130 w 132"/>
                              <a:gd name="T47" fmla="*/ 73 h 130"/>
                              <a:gd name="T48" fmla="*/ 132 w 132"/>
                              <a:gd name="T49" fmla="*/ 64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130">
                                <a:moveTo>
                                  <a:pt x="132" y="64"/>
                                </a:moveTo>
                                <a:lnTo>
                                  <a:pt x="130" y="55"/>
                                </a:lnTo>
                                <a:lnTo>
                                  <a:pt x="128" y="46"/>
                                </a:lnTo>
                                <a:lnTo>
                                  <a:pt x="119" y="27"/>
                                </a:lnTo>
                                <a:lnTo>
                                  <a:pt x="107" y="13"/>
                                </a:lnTo>
                                <a:lnTo>
                                  <a:pt x="91" y="4"/>
                                </a:lnTo>
                                <a:lnTo>
                                  <a:pt x="74" y="0"/>
                                </a:lnTo>
                                <a:lnTo>
                                  <a:pt x="57" y="0"/>
                                </a:lnTo>
                                <a:lnTo>
                                  <a:pt x="39" y="4"/>
                                </a:lnTo>
                                <a:lnTo>
                                  <a:pt x="24" y="13"/>
                                </a:lnTo>
                                <a:lnTo>
                                  <a:pt x="12" y="26"/>
                                </a:lnTo>
                                <a:lnTo>
                                  <a:pt x="3" y="43"/>
                                </a:lnTo>
                                <a:lnTo>
                                  <a:pt x="0" y="64"/>
                                </a:lnTo>
                                <a:lnTo>
                                  <a:pt x="1" y="73"/>
                                </a:lnTo>
                                <a:lnTo>
                                  <a:pt x="6" y="93"/>
                                </a:lnTo>
                                <a:lnTo>
                                  <a:pt x="16" y="108"/>
                                </a:lnTo>
                                <a:lnTo>
                                  <a:pt x="30" y="120"/>
                                </a:lnTo>
                                <a:lnTo>
                                  <a:pt x="46" y="127"/>
                                </a:lnTo>
                                <a:lnTo>
                                  <a:pt x="64" y="130"/>
                                </a:lnTo>
                                <a:lnTo>
                                  <a:pt x="81" y="128"/>
                                </a:lnTo>
                                <a:lnTo>
                                  <a:pt x="98" y="121"/>
                                </a:lnTo>
                                <a:lnTo>
                                  <a:pt x="113" y="110"/>
                                </a:lnTo>
                                <a:lnTo>
                                  <a:pt x="123" y="95"/>
                                </a:lnTo>
                                <a:lnTo>
                                  <a:pt x="130" y="73"/>
                                </a:lnTo>
                                <a:lnTo>
                                  <a:pt x="132" y="64"/>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7" name="Freeform 2705"/>
                        <wps:cNvSpPr>
                          <a:spLocks/>
                        </wps:cNvSpPr>
                        <wps:spPr bwMode="auto">
                          <a:xfrm>
                            <a:off x="9150" y="4872"/>
                            <a:ext cx="20" cy="448"/>
                          </a:xfrm>
                          <a:custGeom>
                            <a:avLst/>
                            <a:gdLst>
                              <a:gd name="T0" fmla="*/ 0 w 20"/>
                              <a:gd name="T1" fmla="*/ 447 h 448"/>
                              <a:gd name="T2" fmla="*/ 0 w 20"/>
                              <a:gd name="T3" fmla="*/ 0 h 448"/>
                            </a:gdLst>
                            <a:ahLst/>
                            <a:cxnLst>
                              <a:cxn ang="0">
                                <a:pos x="T0" y="T1"/>
                              </a:cxn>
                              <a:cxn ang="0">
                                <a:pos x="T2" y="T3"/>
                              </a:cxn>
                            </a:cxnLst>
                            <a:rect l="0" t="0" r="r" b="b"/>
                            <a:pathLst>
                              <a:path w="20" h="448">
                                <a:moveTo>
                                  <a:pt x="0" y="447"/>
                                </a:move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8" name="Freeform 2706"/>
                        <wps:cNvSpPr>
                          <a:spLocks/>
                        </wps:cNvSpPr>
                        <wps:spPr bwMode="auto">
                          <a:xfrm>
                            <a:off x="9105" y="5364"/>
                            <a:ext cx="38" cy="56"/>
                          </a:xfrm>
                          <a:custGeom>
                            <a:avLst/>
                            <a:gdLst>
                              <a:gd name="T0" fmla="*/ 2 w 38"/>
                              <a:gd name="T1" fmla="*/ 10 h 56"/>
                              <a:gd name="T2" fmla="*/ 6 w 38"/>
                              <a:gd name="T3" fmla="*/ 14 h 56"/>
                              <a:gd name="T4" fmla="*/ 2 w 38"/>
                              <a:gd name="T5" fmla="*/ 16 h 56"/>
                              <a:gd name="T6" fmla="*/ 0 w 38"/>
                              <a:gd name="T7" fmla="*/ 14 h 56"/>
                              <a:gd name="T8" fmla="*/ 0 w 38"/>
                              <a:gd name="T9" fmla="*/ 10 h 56"/>
                              <a:gd name="T10" fmla="*/ 2 w 38"/>
                              <a:gd name="T11" fmla="*/ 5 h 56"/>
                              <a:gd name="T12" fmla="*/ 6 w 38"/>
                              <a:gd name="T13" fmla="*/ 2 h 56"/>
                              <a:gd name="T14" fmla="*/ 14 w 38"/>
                              <a:gd name="T15" fmla="*/ 0 h 56"/>
                              <a:gd name="T16" fmla="*/ 24 w 38"/>
                              <a:gd name="T17" fmla="*/ 0 h 56"/>
                              <a:gd name="T18" fmla="*/ 32 w 38"/>
                              <a:gd name="T19" fmla="*/ 2 h 56"/>
                              <a:gd name="T20" fmla="*/ 34 w 38"/>
                              <a:gd name="T21" fmla="*/ 5 h 56"/>
                              <a:gd name="T22" fmla="*/ 37 w 38"/>
                              <a:gd name="T23" fmla="*/ 10 h 56"/>
                              <a:gd name="T24" fmla="*/ 37 w 38"/>
                              <a:gd name="T25" fmla="*/ 16 h 56"/>
                              <a:gd name="T26" fmla="*/ 34 w 38"/>
                              <a:gd name="T27" fmla="*/ 22 h 56"/>
                              <a:gd name="T28" fmla="*/ 26 w 38"/>
                              <a:gd name="T29" fmla="*/ 27 h 56"/>
                              <a:gd name="T30" fmla="*/ 8 w 38"/>
                              <a:gd name="T31" fmla="*/ 34 h 56"/>
                              <a:gd name="T32" fmla="*/ 2 w 38"/>
                              <a:gd name="T33" fmla="*/ 40 h 56"/>
                              <a:gd name="T34" fmla="*/ 0 w 38"/>
                              <a:gd name="T35" fmla="*/ 49 h 56"/>
                              <a:gd name="T36" fmla="*/ 0 w 38"/>
                              <a:gd name="T37" fmla="*/ 5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8" h="56">
                                <a:moveTo>
                                  <a:pt x="2" y="10"/>
                                </a:moveTo>
                                <a:lnTo>
                                  <a:pt x="6" y="14"/>
                                </a:lnTo>
                                <a:lnTo>
                                  <a:pt x="2" y="16"/>
                                </a:lnTo>
                                <a:lnTo>
                                  <a:pt x="0" y="14"/>
                                </a:lnTo>
                                <a:lnTo>
                                  <a:pt x="0" y="10"/>
                                </a:lnTo>
                                <a:lnTo>
                                  <a:pt x="2" y="5"/>
                                </a:lnTo>
                                <a:lnTo>
                                  <a:pt x="6" y="2"/>
                                </a:lnTo>
                                <a:lnTo>
                                  <a:pt x="14" y="0"/>
                                </a:lnTo>
                                <a:lnTo>
                                  <a:pt x="24" y="0"/>
                                </a:lnTo>
                                <a:lnTo>
                                  <a:pt x="32" y="2"/>
                                </a:lnTo>
                                <a:lnTo>
                                  <a:pt x="34" y="5"/>
                                </a:lnTo>
                                <a:lnTo>
                                  <a:pt x="37" y="10"/>
                                </a:lnTo>
                                <a:lnTo>
                                  <a:pt x="37" y="16"/>
                                </a:lnTo>
                                <a:lnTo>
                                  <a:pt x="34" y="22"/>
                                </a:lnTo>
                                <a:lnTo>
                                  <a:pt x="26" y="27"/>
                                </a:lnTo>
                                <a:lnTo>
                                  <a:pt x="8" y="34"/>
                                </a:lnTo>
                                <a:lnTo>
                                  <a:pt x="2" y="40"/>
                                </a:lnTo>
                                <a:lnTo>
                                  <a:pt x="0" y="49"/>
                                </a:lnTo>
                                <a:lnTo>
                                  <a:pt x="0" y="55"/>
                                </a:lnTo>
                              </a:path>
                            </a:pathLst>
                          </a:custGeom>
                          <a:noFill/>
                          <a:ln w="761">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9" name="Freeform 2707"/>
                        <wps:cNvSpPr>
                          <a:spLocks/>
                        </wps:cNvSpPr>
                        <wps:spPr bwMode="auto">
                          <a:xfrm>
                            <a:off x="9119" y="5364"/>
                            <a:ext cx="21" cy="33"/>
                          </a:xfrm>
                          <a:custGeom>
                            <a:avLst/>
                            <a:gdLst>
                              <a:gd name="T0" fmla="*/ 9 w 21"/>
                              <a:gd name="T1" fmla="*/ 0 h 33"/>
                              <a:gd name="T2" fmla="*/ 14 w 21"/>
                              <a:gd name="T3" fmla="*/ 2 h 33"/>
                              <a:gd name="T4" fmla="*/ 18 w 21"/>
                              <a:gd name="T5" fmla="*/ 5 h 33"/>
                              <a:gd name="T6" fmla="*/ 20 w 21"/>
                              <a:gd name="T7" fmla="*/ 10 h 33"/>
                              <a:gd name="T8" fmla="*/ 20 w 21"/>
                              <a:gd name="T9" fmla="*/ 16 h 33"/>
                              <a:gd name="T10" fmla="*/ 18 w 21"/>
                              <a:gd name="T11" fmla="*/ 22 h 33"/>
                              <a:gd name="T12" fmla="*/ 9 w 21"/>
                              <a:gd name="T13" fmla="*/ 27 h 33"/>
                              <a:gd name="T14" fmla="*/ 0 w 21"/>
                              <a:gd name="T15" fmla="*/ 32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 h="33">
                                <a:moveTo>
                                  <a:pt x="9" y="0"/>
                                </a:moveTo>
                                <a:lnTo>
                                  <a:pt x="14" y="2"/>
                                </a:lnTo>
                                <a:lnTo>
                                  <a:pt x="18" y="5"/>
                                </a:lnTo>
                                <a:lnTo>
                                  <a:pt x="20" y="10"/>
                                </a:lnTo>
                                <a:lnTo>
                                  <a:pt x="20" y="16"/>
                                </a:lnTo>
                                <a:lnTo>
                                  <a:pt x="18" y="22"/>
                                </a:lnTo>
                                <a:lnTo>
                                  <a:pt x="9" y="27"/>
                                </a:lnTo>
                                <a:lnTo>
                                  <a:pt x="0" y="32"/>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0" name="Freeform 2708"/>
                        <wps:cNvSpPr>
                          <a:spLocks/>
                        </wps:cNvSpPr>
                        <wps:spPr bwMode="auto">
                          <a:xfrm>
                            <a:off x="9105" y="5413"/>
                            <a:ext cx="38" cy="20"/>
                          </a:xfrm>
                          <a:custGeom>
                            <a:avLst/>
                            <a:gdLst>
                              <a:gd name="T0" fmla="*/ 0 w 38"/>
                              <a:gd name="T1" fmla="*/ 2 h 20"/>
                              <a:gd name="T2" fmla="*/ 2 w 38"/>
                              <a:gd name="T3" fmla="*/ 0 h 20"/>
                              <a:gd name="T4" fmla="*/ 8 w 38"/>
                              <a:gd name="T5" fmla="*/ 0 h 20"/>
                              <a:gd name="T6" fmla="*/ 20 w 38"/>
                              <a:gd name="T7" fmla="*/ 4 h 20"/>
                              <a:gd name="T8" fmla="*/ 28 w 38"/>
                              <a:gd name="T9" fmla="*/ 4 h 20"/>
                              <a:gd name="T10" fmla="*/ 34 w 38"/>
                              <a:gd name="T11" fmla="*/ 2 h 20"/>
                              <a:gd name="T12" fmla="*/ 37 w 38"/>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38" h="20">
                                <a:moveTo>
                                  <a:pt x="0" y="2"/>
                                </a:moveTo>
                                <a:lnTo>
                                  <a:pt x="2" y="0"/>
                                </a:lnTo>
                                <a:lnTo>
                                  <a:pt x="8" y="0"/>
                                </a:lnTo>
                                <a:lnTo>
                                  <a:pt x="20" y="4"/>
                                </a:lnTo>
                                <a:lnTo>
                                  <a:pt x="28" y="4"/>
                                </a:lnTo>
                                <a:lnTo>
                                  <a:pt x="34" y="2"/>
                                </a:lnTo>
                                <a:lnTo>
                                  <a:pt x="37"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1" name="Freeform 2709"/>
                        <wps:cNvSpPr>
                          <a:spLocks/>
                        </wps:cNvSpPr>
                        <wps:spPr bwMode="auto">
                          <a:xfrm>
                            <a:off x="9113" y="5407"/>
                            <a:ext cx="29" cy="20"/>
                          </a:xfrm>
                          <a:custGeom>
                            <a:avLst/>
                            <a:gdLst>
                              <a:gd name="T0" fmla="*/ 0 w 29"/>
                              <a:gd name="T1" fmla="*/ 6 h 20"/>
                              <a:gd name="T2" fmla="*/ 12 w 29"/>
                              <a:gd name="T3" fmla="*/ 12 h 20"/>
                              <a:gd name="T4" fmla="*/ 24 w 29"/>
                              <a:gd name="T5" fmla="*/ 12 h 20"/>
                              <a:gd name="T6" fmla="*/ 26 w 29"/>
                              <a:gd name="T7" fmla="*/ 10 h 20"/>
                              <a:gd name="T8" fmla="*/ 28 w 29"/>
                              <a:gd name="T9" fmla="*/ 6 h 20"/>
                              <a:gd name="T10" fmla="*/ 28 w 29"/>
                              <a:gd name="T11" fmla="*/ 0 h 20"/>
                            </a:gdLst>
                            <a:ahLst/>
                            <a:cxnLst>
                              <a:cxn ang="0">
                                <a:pos x="T0" y="T1"/>
                              </a:cxn>
                              <a:cxn ang="0">
                                <a:pos x="T2" y="T3"/>
                              </a:cxn>
                              <a:cxn ang="0">
                                <a:pos x="T4" y="T5"/>
                              </a:cxn>
                              <a:cxn ang="0">
                                <a:pos x="T6" y="T7"/>
                              </a:cxn>
                              <a:cxn ang="0">
                                <a:pos x="T8" y="T9"/>
                              </a:cxn>
                              <a:cxn ang="0">
                                <a:pos x="T10" y="T11"/>
                              </a:cxn>
                            </a:cxnLst>
                            <a:rect l="0" t="0" r="r" b="b"/>
                            <a:pathLst>
                              <a:path w="29" h="20">
                                <a:moveTo>
                                  <a:pt x="0" y="6"/>
                                </a:moveTo>
                                <a:lnTo>
                                  <a:pt x="12" y="12"/>
                                </a:lnTo>
                                <a:lnTo>
                                  <a:pt x="24" y="12"/>
                                </a:lnTo>
                                <a:lnTo>
                                  <a:pt x="26" y="10"/>
                                </a:lnTo>
                                <a:lnTo>
                                  <a:pt x="28" y="6"/>
                                </a:lnTo>
                                <a:lnTo>
                                  <a:pt x="28"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2" name="Freeform 2710"/>
                        <wps:cNvSpPr>
                          <a:spLocks/>
                        </wps:cNvSpPr>
                        <wps:spPr bwMode="auto">
                          <a:xfrm>
                            <a:off x="9157" y="5364"/>
                            <a:ext cx="38" cy="56"/>
                          </a:xfrm>
                          <a:custGeom>
                            <a:avLst/>
                            <a:gdLst>
                              <a:gd name="T0" fmla="*/ 32 w 38"/>
                              <a:gd name="T1" fmla="*/ 8 h 56"/>
                              <a:gd name="T2" fmla="*/ 28 w 38"/>
                              <a:gd name="T3" fmla="*/ 10 h 56"/>
                              <a:gd name="T4" fmla="*/ 32 w 38"/>
                              <a:gd name="T5" fmla="*/ 14 h 56"/>
                              <a:gd name="T6" fmla="*/ 34 w 38"/>
                              <a:gd name="T7" fmla="*/ 10 h 56"/>
                              <a:gd name="T8" fmla="*/ 34 w 38"/>
                              <a:gd name="T9" fmla="*/ 8 h 56"/>
                              <a:gd name="T10" fmla="*/ 32 w 38"/>
                              <a:gd name="T11" fmla="*/ 2 h 56"/>
                              <a:gd name="T12" fmla="*/ 26 w 38"/>
                              <a:gd name="T13" fmla="*/ 0 h 56"/>
                              <a:gd name="T14" fmla="*/ 19 w 38"/>
                              <a:gd name="T15" fmla="*/ 0 h 56"/>
                              <a:gd name="T16" fmla="*/ 10 w 38"/>
                              <a:gd name="T17" fmla="*/ 2 h 56"/>
                              <a:gd name="T18" fmla="*/ 6 w 38"/>
                              <a:gd name="T19" fmla="*/ 8 h 56"/>
                              <a:gd name="T20" fmla="*/ 2 w 38"/>
                              <a:gd name="T21" fmla="*/ 14 h 56"/>
                              <a:gd name="T22" fmla="*/ 0 w 38"/>
                              <a:gd name="T23" fmla="*/ 25 h 56"/>
                              <a:gd name="T24" fmla="*/ 0 w 38"/>
                              <a:gd name="T25" fmla="*/ 40 h 56"/>
                              <a:gd name="T26" fmla="*/ 2 w 38"/>
                              <a:gd name="T27" fmla="*/ 49 h 56"/>
                              <a:gd name="T28" fmla="*/ 8 w 38"/>
                              <a:gd name="T29" fmla="*/ 53 h 56"/>
                              <a:gd name="T30" fmla="*/ 16 w 38"/>
                              <a:gd name="T31" fmla="*/ 55 h 56"/>
                              <a:gd name="T32" fmla="*/ 21 w 38"/>
                              <a:gd name="T33" fmla="*/ 55 h 56"/>
                              <a:gd name="T34" fmla="*/ 28 w 38"/>
                              <a:gd name="T35" fmla="*/ 53 h 56"/>
                              <a:gd name="T36" fmla="*/ 34 w 38"/>
                              <a:gd name="T37" fmla="*/ 49 h 56"/>
                              <a:gd name="T38" fmla="*/ 37 w 38"/>
                              <a:gd name="T39" fmla="*/ 40 h 56"/>
                              <a:gd name="T40" fmla="*/ 37 w 38"/>
                              <a:gd name="T41" fmla="*/ 37 h 56"/>
                              <a:gd name="T42" fmla="*/ 34 w 38"/>
                              <a:gd name="T43" fmla="*/ 28 h 56"/>
                              <a:gd name="T44" fmla="*/ 28 w 38"/>
                              <a:gd name="T45" fmla="*/ 25 h 56"/>
                              <a:gd name="T46" fmla="*/ 21 w 38"/>
                              <a:gd name="T47" fmla="*/ 22 h 56"/>
                              <a:gd name="T48" fmla="*/ 19 w 38"/>
                              <a:gd name="T49" fmla="*/ 22 h 56"/>
                              <a:gd name="T50" fmla="*/ 10 w 38"/>
                              <a:gd name="T51" fmla="*/ 25 h 56"/>
                              <a:gd name="T52" fmla="*/ 6 w 38"/>
                              <a:gd name="T53" fmla="*/ 28 h 56"/>
                              <a:gd name="T54" fmla="*/ 2 w 38"/>
                              <a:gd name="T55" fmla="*/ 37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38" h="56">
                                <a:moveTo>
                                  <a:pt x="32" y="8"/>
                                </a:moveTo>
                                <a:lnTo>
                                  <a:pt x="28" y="10"/>
                                </a:lnTo>
                                <a:lnTo>
                                  <a:pt x="32" y="14"/>
                                </a:lnTo>
                                <a:lnTo>
                                  <a:pt x="34" y="10"/>
                                </a:lnTo>
                                <a:lnTo>
                                  <a:pt x="34" y="8"/>
                                </a:lnTo>
                                <a:lnTo>
                                  <a:pt x="32" y="2"/>
                                </a:lnTo>
                                <a:lnTo>
                                  <a:pt x="26" y="0"/>
                                </a:lnTo>
                                <a:lnTo>
                                  <a:pt x="19" y="0"/>
                                </a:lnTo>
                                <a:lnTo>
                                  <a:pt x="10" y="2"/>
                                </a:lnTo>
                                <a:lnTo>
                                  <a:pt x="6" y="8"/>
                                </a:lnTo>
                                <a:lnTo>
                                  <a:pt x="2" y="14"/>
                                </a:lnTo>
                                <a:lnTo>
                                  <a:pt x="0" y="25"/>
                                </a:lnTo>
                                <a:lnTo>
                                  <a:pt x="0" y="40"/>
                                </a:lnTo>
                                <a:lnTo>
                                  <a:pt x="2" y="49"/>
                                </a:lnTo>
                                <a:lnTo>
                                  <a:pt x="8" y="53"/>
                                </a:lnTo>
                                <a:lnTo>
                                  <a:pt x="16" y="55"/>
                                </a:lnTo>
                                <a:lnTo>
                                  <a:pt x="21" y="55"/>
                                </a:lnTo>
                                <a:lnTo>
                                  <a:pt x="28" y="53"/>
                                </a:lnTo>
                                <a:lnTo>
                                  <a:pt x="34" y="49"/>
                                </a:lnTo>
                                <a:lnTo>
                                  <a:pt x="37" y="40"/>
                                </a:lnTo>
                                <a:lnTo>
                                  <a:pt x="37" y="37"/>
                                </a:lnTo>
                                <a:lnTo>
                                  <a:pt x="34" y="28"/>
                                </a:lnTo>
                                <a:lnTo>
                                  <a:pt x="28" y="25"/>
                                </a:lnTo>
                                <a:lnTo>
                                  <a:pt x="21" y="22"/>
                                </a:lnTo>
                                <a:lnTo>
                                  <a:pt x="19" y="22"/>
                                </a:lnTo>
                                <a:lnTo>
                                  <a:pt x="10" y="25"/>
                                </a:lnTo>
                                <a:lnTo>
                                  <a:pt x="6" y="28"/>
                                </a:lnTo>
                                <a:lnTo>
                                  <a:pt x="2" y="37"/>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3" name="Freeform 2711"/>
                        <wps:cNvSpPr>
                          <a:spLocks/>
                        </wps:cNvSpPr>
                        <wps:spPr bwMode="auto">
                          <a:xfrm>
                            <a:off x="9160" y="5364"/>
                            <a:ext cx="20" cy="56"/>
                          </a:xfrm>
                          <a:custGeom>
                            <a:avLst/>
                            <a:gdLst>
                              <a:gd name="T0" fmla="*/ 16 w 20"/>
                              <a:gd name="T1" fmla="*/ 0 h 56"/>
                              <a:gd name="T2" fmla="*/ 12 w 20"/>
                              <a:gd name="T3" fmla="*/ 2 h 56"/>
                              <a:gd name="T4" fmla="*/ 6 w 20"/>
                              <a:gd name="T5" fmla="*/ 8 h 56"/>
                              <a:gd name="T6" fmla="*/ 3 w 20"/>
                              <a:gd name="T7" fmla="*/ 14 h 56"/>
                              <a:gd name="T8" fmla="*/ 0 w 20"/>
                              <a:gd name="T9" fmla="*/ 25 h 56"/>
                              <a:gd name="T10" fmla="*/ 0 w 20"/>
                              <a:gd name="T11" fmla="*/ 40 h 56"/>
                              <a:gd name="T12" fmla="*/ 3 w 20"/>
                              <a:gd name="T13" fmla="*/ 49 h 56"/>
                              <a:gd name="T14" fmla="*/ 8 w 20"/>
                              <a:gd name="T15" fmla="*/ 53 h 56"/>
                              <a:gd name="T16" fmla="*/ 14 w 20"/>
                              <a:gd name="T17" fmla="*/ 55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56">
                                <a:moveTo>
                                  <a:pt x="16" y="0"/>
                                </a:moveTo>
                                <a:lnTo>
                                  <a:pt x="12" y="2"/>
                                </a:lnTo>
                                <a:lnTo>
                                  <a:pt x="6" y="8"/>
                                </a:lnTo>
                                <a:lnTo>
                                  <a:pt x="3" y="14"/>
                                </a:lnTo>
                                <a:lnTo>
                                  <a:pt x="0" y="25"/>
                                </a:lnTo>
                                <a:lnTo>
                                  <a:pt x="0" y="40"/>
                                </a:lnTo>
                                <a:lnTo>
                                  <a:pt x="3" y="49"/>
                                </a:lnTo>
                                <a:lnTo>
                                  <a:pt x="8" y="53"/>
                                </a:lnTo>
                                <a:lnTo>
                                  <a:pt x="14" y="55"/>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4" name="Freeform 2712"/>
                        <wps:cNvSpPr>
                          <a:spLocks/>
                        </wps:cNvSpPr>
                        <wps:spPr bwMode="auto">
                          <a:xfrm>
                            <a:off x="9179" y="5386"/>
                            <a:ext cx="20" cy="33"/>
                          </a:xfrm>
                          <a:custGeom>
                            <a:avLst/>
                            <a:gdLst>
                              <a:gd name="T0" fmla="*/ 0 w 20"/>
                              <a:gd name="T1" fmla="*/ 32 h 33"/>
                              <a:gd name="T2" fmla="*/ 4 w 20"/>
                              <a:gd name="T3" fmla="*/ 31 h 33"/>
                              <a:gd name="T4" fmla="*/ 10 w 20"/>
                              <a:gd name="T5" fmla="*/ 26 h 33"/>
                              <a:gd name="T6" fmla="*/ 13 w 20"/>
                              <a:gd name="T7" fmla="*/ 17 h 33"/>
                              <a:gd name="T8" fmla="*/ 13 w 20"/>
                              <a:gd name="T9" fmla="*/ 14 h 33"/>
                              <a:gd name="T10" fmla="*/ 10 w 20"/>
                              <a:gd name="T11" fmla="*/ 5 h 33"/>
                              <a:gd name="T12" fmla="*/ 4 w 20"/>
                              <a:gd name="T13" fmla="*/ 2 h 33"/>
                              <a:gd name="T14" fmla="*/ 0 w 20"/>
                              <a:gd name="T15" fmla="*/ 0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33">
                                <a:moveTo>
                                  <a:pt x="0" y="32"/>
                                </a:moveTo>
                                <a:lnTo>
                                  <a:pt x="4" y="31"/>
                                </a:lnTo>
                                <a:lnTo>
                                  <a:pt x="10" y="26"/>
                                </a:lnTo>
                                <a:lnTo>
                                  <a:pt x="13" y="17"/>
                                </a:lnTo>
                                <a:lnTo>
                                  <a:pt x="13" y="14"/>
                                </a:lnTo>
                                <a:lnTo>
                                  <a:pt x="10" y="5"/>
                                </a:lnTo>
                                <a:lnTo>
                                  <a:pt x="4" y="2"/>
                                </a:ln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5" name="Freeform 2713"/>
                        <wps:cNvSpPr>
                          <a:spLocks/>
                        </wps:cNvSpPr>
                        <wps:spPr bwMode="auto">
                          <a:xfrm>
                            <a:off x="9084" y="5327"/>
                            <a:ext cx="131" cy="131"/>
                          </a:xfrm>
                          <a:custGeom>
                            <a:avLst/>
                            <a:gdLst>
                              <a:gd name="T0" fmla="*/ 130 w 131"/>
                              <a:gd name="T1" fmla="*/ 64 h 131"/>
                              <a:gd name="T2" fmla="*/ 130 w 131"/>
                              <a:gd name="T3" fmla="*/ 55 h 131"/>
                              <a:gd name="T4" fmla="*/ 128 w 131"/>
                              <a:gd name="T5" fmla="*/ 46 h 131"/>
                              <a:gd name="T6" fmla="*/ 119 w 131"/>
                              <a:gd name="T7" fmla="*/ 27 h 131"/>
                              <a:gd name="T8" fmla="*/ 107 w 131"/>
                              <a:gd name="T9" fmla="*/ 13 h 131"/>
                              <a:gd name="T10" fmla="*/ 91 w 131"/>
                              <a:gd name="T11" fmla="*/ 4 h 131"/>
                              <a:gd name="T12" fmla="*/ 74 w 131"/>
                              <a:gd name="T13" fmla="*/ 0 h 131"/>
                              <a:gd name="T14" fmla="*/ 57 w 131"/>
                              <a:gd name="T15" fmla="*/ 0 h 131"/>
                              <a:gd name="T16" fmla="*/ 39 w 131"/>
                              <a:gd name="T17" fmla="*/ 4 h 131"/>
                              <a:gd name="T18" fmla="*/ 24 w 131"/>
                              <a:gd name="T19" fmla="*/ 13 h 131"/>
                              <a:gd name="T20" fmla="*/ 12 w 131"/>
                              <a:gd name="T21" fmla="*/ 26 h 131"/>
                              <a:gd name="T22" fmla="*/ 3 w 131"/>
                              <a:gd name="T23" fmla="*/ 43 h 131"/>
                              <a:gd name="T24" fmla="*/ 0 w 131"/>
                              <a:gd name="T25" fmla="*/ 64 h 131"/>
                              <a:gd name="T26" fmla="*/ 1 w 131"/>
                              <a:gd name="T27" fmla="*/ 73 h 131"/>
                              <a:gd name="T28" fmla="*/ 6 w 131"/>
                              <a:gd name="T29" fmla="*/ 93 h 131"/>
                              <a:gd name="T30" fmla="*/ 16 w 131"/>
                              <a:gd name="T31" fmla="*/ 109 h 131"/>
                              <a:gd name="T32" fmla="*/ 30 w 131"/>
                              <a:gd name="T33" fmla="*/ 120 h 131"/>
                              <a:gd name="T34" fmla="*/ 46 w 131"/>
                              <a:gd name="T35" fmla="*/ 127 h 131"/>
                              <a:gd name="T36" fmla="*/ 63 w 131"/>
                              <a:gd name="T37" fmla="*/ 130 h 131"/>
                              <a:gd name="T38" fmla="*/ 81 w 131"/>
                              <a:gd name="T39" fmla="*/ 128 h 131"/>
                              <a:gd name="T40" fmla="*/ 97 w 131"/>
                              <a:gd name="T41" fmla="*/ 122 h 131"/>
                              <a:gd name="T42" fmla="*/ 112 w 131"/>
                              <a:gd name="T43" fmla="*/ 111 h 131"/>
                              <a:gd name="T44" fmla="*/ 123 w 131"/>
                              <a:gd name="T45" fmla="*/ 96 h 131"/>
                              <a:gd name="T46" fmla="*/ 130 w 131"/>
                              <a:gd name="T47" fmla="*/ 73 h 131"/>
                              <a:gd name="T48" fmla="*/ 130 w 131"/>
                              <a:gd name="T49" fmla="*/ 64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1" h="131">
                                <a:moveTo>
                                  <a:pt x="130" y="64"/>
                                </a:moveTo>
                                <a:lnTo>
                                  <a:pt x="130" y="55"/>
                                </a:lnTo>
                                <a:lnTo>
                                  <a:pt x="128" y="46"/>
                                </a:lnTo>
                                <a:lnTo>
                                  <a:pt x="119" y="27"/>
                                </a:lnTo>
                                <a:lnTo>
                                  <a:pt x="107" y="13"/>
                                </a:lnTo>
                                <a:lnTo>
                                  <a:pt x="91" y="4"/>
                                </a:lnTo>
                                <a:lnTo>
                                  <a:pt x="74" y="0"/>
                                </a:lnTo>
                                <a:lnTo>
                                  <a:pt x="57" y="0"/>
                                </a:lnTo>
                                <a:lnTo>
                                  <a:pt x="39" y="4"/>
                                </a:lnTo>
                                <a:lnTo>
                                  <a:pt x="24" y="13"/>
                                </a:lnTo>
                                <a:lnTo>
                                  <a:pt x="12" y="26"/>
                                </a:lnTo>
                                <a:lnTo>
                                  <a:pt x="3" y="43"/>
                                </a:lnTo>
                                <a:lnTo>
                                  <a:pt x="0" y="64"/>
                                </a:lnTo>
                                <a:lnTo>
                                  <a:pt x="1" y="73"/>
                                </a:lnTo>
                                <a:lnTo>
                                  <a:pt x="6" y="93"/>
                                </a:lnTo>
                                <a:lnTo>
                                  <a:pt x="16" y="109"/>
                                </a:lnTo>
                                <a:lnTo>
                                  <a:pt x="30" y="120"/>
                                </a:lnTo>
                                <a:lnTo>
                                  <a:pt x="46" y="127"/>
                                </a:lnTo>
                                <a:lnTo>
                                  <a:pt x="63" y="130"/>
                                </a:lnTo>
                                <a:lnTo>
                                  <a:pt x="81" y="128"/>
                                </a:lnTo>
                                <a:lnTo>
                                  <a:pt x="97" y="122"/>
                                </a:lnTo>
                                <a:lnTo>
                                  <a:pt x="112" y="111"/>
                                </a:lnTo>
                                <a:lnTo>
                                  <a:pt x="123" y="96"/>
                                </a:lnTo>
                                <a:lnTo>
                                  <a:pt x="130" y="73"/>
                                </a:lnTo>
                                <a:lnTo>
                                  <a:pt x="130" y="64"/>
                                </a:lnTo>
                                <a:close/>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6" name="Freeform 2714"/>
                        <wps:cNvSpPr>
                          <a:spLocks/>
                        </wps:cNvSpPr>
                        <wps:spPr bwMode="auto">
                          <a:xfrm>
                            <a:off x="4622" y="4159"/>
                            <a:ext cx="26" cy="20"/>
                          </a:xfrm>
                          <a:custGeom>
                            <a:avLst/>
                            <a:gdLst>
                              <a:gd name="T0" fmla="*/ 0 w 26"/>
                              <a:gd name="T1" fmla="*/ 0 h 20"/>
                              <a:gd name="T2" fmla="*/ 25 w 26"/>
                              <a:gd name="T3" fmla="*/ 0 h 20"/>
                            </a:gdLst>
                            <a:ahLst/>
                            <a:cxnLst>
                              <a:cxn ang="0">
                                <a:pos x="T0" y="T1"/>
                              </a:cxn>
                              <a:cxn ang="0">
                                <a:pos x="T2" y="T3"/>
                              </a:cxn>
                            </a:cxnLst>
                            <a:rect l="0" t="0" r="r" b="b"/>
                            <a:pathLst>
                              <a:path w="26" h="20">
                                <a:moveTo>
                                  <a:pt x="0" y="0"/>
                                </a:moveTo>
                                <a:lnTo>
                                  <a:pt x="25" y="0"/>
                                </a:lnTo>
                              </a:path>
                            </a:pathLst>
                          </a:custGeom>
                          <a:noFill/>
                          <a:ln w="96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7" name="Freeform 2715"/>
                        <wps:cNvSpPr>
                          <a:spLocks/>
                        </wps:cNvSpPr>
                        <wps:spPr bwMode="auto">
                          <a:xfrm>
                            <a:off x="4631" y="4160"/>
                            <a:ext cx="20" cy="20"/>
                          </a:xfrm>
                          <a:custGeom>
                            <a:avLst/>
                            <a:gdLst>
                              <a:gd name="T0" fmla="*/ 1 w 20"/>
                              <a:gd name="T1" fmla="*/ 1 h 20"/>
                              <a:gd name="T2" fmla="*/ 0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8" name="Freeform 2716"/>
                        <wps:cNvSpPr>
                          <a:spLocks/>
                        </wps:cNvSpPr>
                        <wps:spPr bwMode="auto">
                          <a:xfrm>
                            <a:off x="4631" y="4160"/>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9" name="Freeform 2717"/>
                        <wps:cNvSpPr>
                          <a:spLocks/>
                        </wps:cNvSpPr>
                        <wps:spPr bwMode="auto">
                          <a:xfrm>
                            <a:off x="4622" y="3570"/>
                            <a:ext cx="26" cy="20"/>
                          </a:xfrm>
                          <a:custGeom>
                            <a:avLst/>
                            <a:gdLst>
                              <a:gd name="T0" fmla="*/ 0 w 26"/>
                              <a:gd name="T1" fmla="*/ 6 h 20"/>
                              <a:gd name="T2" fmla="*/ 25 w 26"/>
                              <a:gd name="T3" fmla="*/ 6 h 20"/>
                            </a:gdLst>
                            <a:ahLst/>
                            <a:cxnLst>
                              <a:cxn ang="0">
                                <a:pos x="T0" y="T1"/>
                              </a:cxn>
                              <a:cxn ang="0">
                                <a:pos x="T2" y="T3"/>
                              </a:cxn>
                            </a:cxnLst>
                            <a:rect l="0" t="0" r="r" b="b"/>
                            <a:pathLst>
                              <a:path w="26" h="20">
                                <a:moveTo>
                                  <a:pt x="0" y="6"/>
                                </a:moveTo>
                                <a:lnTo>
                                  <a:pt x="25" y="6"/>
                                </a:lnTo>
                              </a:path>
                            </a:pathLst>
                          </a:custGeom>
                          <a:noFill/>
                          <a:ln w="96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0" name="Freeform 2718"/>
                        <wps:cNvSpPr>
                          <a:spLocks/>
                        </wps:cNvSpPr>
                        <wps:spPr bwMode="auto">
                          <a:xfrm>
                            <a:off x="4622" y="3576"/>
                            <a:ext cx="26" cy="20"/>
                          </a:xfrm>
                          <a:custGeom>
                            <a:avLst/>
                            <a:gdLst>
                              <a:gd name="T0" fmla="*/ 0 w 26"/>
                              <a:gd name="T1" fmla="*/ 0 h 20"/>
                              <a:gd name="T2" fmla="*/ 25 w 26"/>
                              <a:gd name="T3" fmla="*/ 0 h 20"/>
                            </a:gdLst>
                            <a:ahLst/>
                            <a:cxnLst>
                              <a:cxn ang="0">
                                <a:pos x="T0" y="T1"/>
                              </a:cxn>
                              <a:cxn ang="0">
                                <a:pos x="T2" y="T3"/>
                              </a:cxn>
                            </a:cxnLst>
                            <a:rect l="0" t="0" r="r" b="b"/>
                            <a:pathLst>
                              <a:path w="26" h="20">
                                <a:moveTo>
                                  <a:pt x="0" y="0"/>
                                </a:moveTo>
                                <a:lnTo>
                                  <a:pt x="25"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1" name="Freeform 2719"/>
                        <wps:cNvSpPr>
                          <a:spLocks/>
                        </wps:cNvSpPr>
                        <wps:spPr bwMode="auto">
                          <a:xfrm>
                            <a:off x="4646" y="3572"/>
                            <a:ext cx="20" cy="20"/>
                          </a:xfrm>
                          <a:custGeom>
                            <a:avLst/>
                            <a:gdLst>
                              <a:gd name="T0" fmla="*/ 0 w 20"/>
                              <a:gd name="T1" fmla="*/ 4 h 20"/>
                              <a:gd name="T2" fmla="*/ 1 w 20"/>
                              <a:gd name="T3" fmla="*/ 4 h 20"/>
                            </a:gdLst>
                            <a:ahLst/>
                            <a:cxnLst>
                              <a:cxn ang="0">
                                <a:pos x="T0" y="T1"/>
                              </a:cxn>
                              <a:cxn ang="0">
                                <a:pos x="T2" y="T3"/>
                              </a:cxn>
                            </a:cxnLst>
                            <a:rect l="0" t="0" r="r" b="b"/>
                            <a:pathLst>
                              <a:path w="20" h="20">
                                <a:moveTo>
                                  <a:pt x="0" y="4"/>
                                </a:moveTo>
                                <a:lnTo>
                                  <a:pt x="1" y="4"/>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2" name="Freeform 2720"/>
                        <wps:cNvSpPr>
                          <a:spLocks/>
                        </wps:cNvSpPr>
                        <wps:spPr bwMode="auto">
                          <a:xfrm>
                            <a:off x="4621" y="357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53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3" name="Freeform 2721"/>
                        <wps:cNvSpPr>
                          <a:spLocks/>
                        </wps:cNvSpPr>
                        <wps:spPr bwMode="auto">
                          <a:xfrm>
                            <a:off x="4633" y="3570"/>
                            <a:ext cx="20" cy="20"/>
                          </a:xfrm>
                          <a:custGeom>
                            <a:avLst/>
                            <a:gdLst>
                              <a:gd name="T0" fmla="*/ 0 w 20"/>
                              <a:gd name="T1" fmla="*/ 12 h 20"/>
                              <a:gd name="T2" fmla="*/ 0 w 20"/>
                              <a:gd name="T3" fmla="*/ 0 h 20"/>
                            </a:gdLst>
                            <a:ahLst/>
                            <a:cxnLst>
                              <a:cxn ang="0">
                                <a:pos x="T0" y="T1"/>
                              </a:cxn>
                              <a:cxn ang="0">
                                <a:pos x="T2" y="T3"/>
                              </a:cxn>
                            </a:cxnLst>
                            <a:rect l="0" t="0" r="r" b="b"/>
                            <a:pathLst>
                              <a:path w="20" h="20">
                                <a:moveTo>
                                  <a:pt x="0" y="1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4" name="Freeform 2722"/>
                        <wps:cNvSpPr>
                          <a:spLocks/>
                        </wps:cNvSpPr>
                        <wps:spPr bwMode="auto">
                          <a:xfrm>
                            <a:off x="4641" y="357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5" name="Freeform 2723"/>
                        <wps:cNvSpPr>
                          <a:spLocks/>
                        </wps:cNvSpPr>
                        <wps:spPr bwMode="auto">
                          <a:xfrm>
                            <a:off x="4640" y="357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6" name="Freeform 2724"/>
                        <wps:cNvSpPr>
                          <a:spLocks/>
                        </wps:cNvSpPr>
                        <wps:spPr bwMode="auto">
                          <a:xfrm>
                            <a:off x="4630" y="3575"/>
                            <a:ext cx="20" cy="20"/>
                          </a:xfrm>
                          <a:custGeom>
                            <a:avLst/>
                            <a:gdLst>
                              <a:gd name="T0" fmla="*/ 0 w 20"/>
                              <a:gd name="T1" fmla="*/ 0 h 20"/>
                              <a:gd name="T2" fmla="*/ 11 w 20"/>
                              <a:gd name="T3" fmla="*/ 0 h 20"/>
                            </a:gdLst>
                            <a:ahLst/>
                            <a:cxnLst>
                              <a:cxn ang="0">
                                <a:pos x="T0" y="T1"/>
                              </a:cxn>
                              <a:cxn ang="0">
                                <a:pos x="T2" y="T3"/>
                              </a:cxn>
                            </a:cxnLst>
                            <a:rect l="0" t="0" r="r" b="b"/>
                            <a:pathLst>
                              <a:path w="20" h="20">
                                <a:moveTo>
                                  <a:pt x="0" y="0"/>
                                </a:moveTo>
                                <a:lnTo>
                                  <a:pt x="11" y="0"/>
                                </a:lnTo>
                              </a:path>
                            </a:pathLst>
                          </a:custGeom>
                          <a:noFill/>
                          <a:ln w="38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7" name="Freeform 2725"/>
                        <wps:cNvSpPr>
                          <a:spLocks/>
                        </wps:cNvSpPr>
                        <wps:spPr bwMode="auto">
                          <a:xfrm>
                            <a:off x="4641" y="3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8" name="Freeform 2726"/>
                        <wps:cNvSpPr>
                          <a:spLocks/>
                        </wps:cNvSpPr>
                        <wps:spPr bwMode="auto">
                          <a:xfrm>
                            <a:off x="4640" y="3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9" name="Freeform 2727"/>
                        <wps:cNvSpPr>
                          <a:spLocks/>
                        </wps:cNvSpPr>
                        <wps:spPr bwMode="auto">
                          <a:xfrm>
                            <a:off x="4636" y="357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0" name="Freeform 2728"/>
                        <wps:cNvSpPr>
                          <a:spLocks/>
                        </wps:cNvSpPr>
                        <wps:spPr bwMode="auto">
                          <a:xfrm>
                            <a:off x="4635" y="357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1" name="Freeform 2729"/>
                        <wps:cNvSpPr>
                          <a:spLocks/>
                        </wps:cNvSpPr>
                        <wps:spPr bwMode="auto">
                          <a:xfrm>
                            <a:off x="4636" y="3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2" name="Freeform 2730"/>
                        <wps:cNvSpPr>
                          <a:spLocks/>
                        </wps:cNvSpPr>
                        <wps:spPr bwMode="auto">
                          <a:xfrm>
                            <a:off x="4635" y="3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3" name="Freeform 2731"/>
                        <wps:cNvSpPr>
                          <a:spLocks/>
                        </wps:cNvSpPr>
                        <wps:spPr bwMode="auto">
                          <a:xfrm>
                            <a:off x="4631" y="3573"/>
                            <a:ext cx="20" cy="20"/>
                          </a:xfrm>
                          <a:custGeom>
                            <a:avLst/>
                            <a:gdLst>
                              <a:gd name="T0" fmla="*/ 1 w 20"/>
                              <a:gd name="T1" fmla="*/ 0 h 20"/>
                              <a:gd name="T2" fmla="*/ 0 w 20"/>
                              <a:gd name="T3" fmla="*/ 0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4" name="Freeform 2732"/>
                        <wps:cNvSpPr>
                          <a:spLocks/>
                        </wps:cNvSpPr>
                        <wps:spPr bwMode="auto">
                          <a:xfrm>
                            <a:off x="4631" y="3574"/>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5" name="Freeform 2733"/>
                        <wps:cNvSpPr>
                          <a:spLocks/>
                        </wps:cNvSpPr>
                        <wps:spPr bwMode="auto">
                          <a:xfrm>
                            <a:off x="4631" y="3578"/>
                            <a:ext cx="20" cy="20"/>
                          </a:xfrm>
                          <a:custGeom>
                            <a:avLst/>
                            <a:gdLst>
                              <a:gd name="T0" fmla="*/ 1 w 20"/>
                              <a:gd name="T1" fmla="*/ 0 h 20"/>
                              <a:gd name="T2" fmla="*/ 0 w 20"/>
                              <a:gd name="T3" fmla="*/ 0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6" name="Freeform 2734"/>
                        <wps:cNvSpPr>
                          <a:spLocks/>
                        </wps:cNvSpPr>
                        <wps:spPr bwMode="auto">
                          <a:xfrm>
                            <a:off x="4631" y="357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7" name="Freeform 2735"/>
                        <wps:cNvSpPr>
                          <a:spLocks/>
                        </wps:cNvSpPr>
                        <wps:spPr bwMode="auto">
                          <a:xfrm>
                            <a:off x="4622" y="3278"/>
                            <a:ext cx="26" cy="20"/>
                          </a:xfrm>
                          <a:custGeom>
                            <a:avLst/>
                            <a:gdLst>
                              <a:gd name="T0" fmla="*/ 0 w 26"/>
                              <a:gd name="T1" fmla="*/ 6 h 20"/>
                              <a:gd name="T2" fmla="*/ 25 w 26"/>
                              <a:gd name="T3" fmla="*/ 6 h 20"/>
                            </a:gdLst>
                            <a:ahLst/>
                            <a:cxnLst>
                              <a:cxn ang="0">
                                <a:pos x="T0" y="T1"/>
                              </a:cxn>
                              <a:cxn ang="0">
                                <a:pos x="T2" y="T3"/>
                              </a:cxn>
                            </a:cxnLst>
                            <a:rect l="0" t="0" r="r" b="b"/>
                            <a:pathLst>
                              <a:path w="26" h="20">
                                <a:moveTo>
                                  <a:pt x="0" y="6"/>
                                </a:moveTo>
                                <a:lnTo>
                                  <a:pt x="25" y="6"/>
                                </a:lnTo>
                              </a:path>
                            </a:pathLst>
                          </a:custGeom>
                          <a:noFill/>
                          <a:ln w="1041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8" name="Freeform 2736"/>
                        <wps:cNvSpPr>
                          <a:spLocks/>
                        </wps:cNvSpPr>
                        <wps:spPr bwMode="auto">
                          <a:xfrm>
                            <a:off x="4622" y="3284"/>
                            <a:ext cx="26" cy="20"/>
                          </a:xfrm>
                          <a:custGeom>
                            <a:avLst/>
                            <a:gdLst>
                              <a:gd name="T0" fmla="*/ 0 w 26"/>
                              <a:gd name="T1" fmla="*/ 0 h 20"/>
                              <a:gd name="T2" fmla="*/ 25 w 26"/>
                              <a:gd name="T3" fmla="*/ 0 h 20"/>
                            </a:gdLst>
                            <a:ahLst/>
                            <a:cxnLst>
                              <a:cxn ang="0">
                                <a:pos x="T0" y="T1"/>
                              </a:cxn>
                              <a:cxn ang="0">
                                <a:pos x="T2" y="T3"/>
                              </a:cxn>
                            </a:cxnLst>
                            <a:rect l="0" t="0" r="r" b="b"/>
                            <a:pathLst>
                              <a:path w="26" h="20">
                                <a:moveTo>
                                  <a:pt x="0" y="0"/>
                                </a:moveTo>
                                <a:lnTo>
                                  <a:pt x="25"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9" name="Freeform 2737"/>
                        <wps:cNvSpPr>
                          <a:spLocks/>
                        </wps:cNvSpPr>
                        <wps:spPr bwMode="auto">
                          <a:xfrm>
                            <a:off x="4646" y="3280"/>
                            <a:ext cx="20" cy="20"/>
                          </a:xfrm>
                          <a:custGeom>
                            <a:avLst/>
                            <a:gdLst>
                              <a:gd name="T0" fmla="*/ 0 w 20"/>
                              <a:gd name="T1" fmla="*/ 4 h 20"/>
                              <a:gd name="T2" fmla="*/ 1 w 20"/>
                              <a:gd name="T3" fmla="*/ 4 h 20"/>
                            </a:gdLst>
                            <a:ahLst/>
                            <a:cxnLst>
                              <a:cxn ang="0">
                                <a:pos x="T0" y="T1"/>
                              </a:cxn>
                              <a:cxn ang="0">
                                <a:pos x="T2" y="T3"/>
                              </a:cxn>
                            </a:cxnLst>
                            <a:rect l="0" t="0" r="r" b="b"/>
                            <a:pathLst>
                              <a:path w="20" h="20">
                                <a:moveTo>
                                  <a:pt x="0" y="4"/>
                                </a:moveTo>
                                <a:lnTo>
                                  <a:pt x="1" y="4"/>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0" name="Freeform 2738"/>
                        <wps:cNvSpPr>
                          <a:spLocks/>
                        </wps:cNvSpPr>
                        <wps:spPr bwMode="auto">
                          <a:xfrm>
                            <a:off x="4621" y="328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53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1" name="Freeform 2739"/>
                        <wps:cNvSpPr>
                          <a:spLocks/>
                        </wps:cNvSpPr>
                        <wps:spPr bwMode="auto">
                          <a:xfrm>
                            <a:off x="4633" y="3278"/>
                            <a:ext cx="20" cy="20"/>
                          </a:xfrm>
                          <a:custGeom>
                            <a:avLst/>
                            <a:gdLst>
                              <a:gd name="T0" fmla="*/ 0 w 20"/>
                              <a:gd name="T1" fmla="*/ 13 h 20"/>
                              <a:gd name="T2" fmla="*/ 0 w 20"/>
                              <a:gd name="T3" fmla="*/ 0 h 20"/>
                            </a:gdLst>
                            <a:ahLst/>
                            <a:cxnLst>
                              <a:cxn ang="0">
                                <a:pos x="T0" y="T1"/>
                              </a:cxn>
                              <a:cxn ang="0">
                                <a:pos x="T2" y="T3"/>
                              </a:cxn>
                            </a:cxnLst>
                            <a:rect l="0" t="0" r="r" b="b"/>
                            <a:pathLst>
                              <a:path w="20" h="20">
                                <a:moveTo>
                                  <a:pt x="0" y="13"/>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2" name="Freeform 2740"/>
                        <wps:cNvSpPr>
                          <a:spLocks/>
                        </wps:cNvSpPr>
                        <wps:spPr bwMode="auto">
                          <a:xfrm>
                            <a:off x="4641" y="328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3" name="Freeform 2741"/>
                        <wps:cNvSpPr>
                          <a:spLocks/>
                        </wps:cNvSpPr>
                        <wps:spPr bwMode="auto">
                          <a:xfrm>
                            <a:off x="4641" y="3280"/>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4" name="Freeform 2742"/>
                        <wps:cNvSpPr>
                          <a:spLocks/>
                        </wps:cNvSpPr>
                        <wps:spPr bwMode="auto">
                          <a:xfrm>
                            <a:off x="4630" y="3284"/>
                            <a:ext cx="20" cy="20"/>
                          </a:xfrm>
                          <a:custGeom>
                            <a:avLst/>
                            <a:gdLst>
                              <a:gd name="T0" fmla="*/ 0 w 20"/>
                              <a:gd name="T1" fmla="*/ 0 h 20"/>
                              <a:gd name="T2" fmla="*/ 11 w 20"/>
                              <a:gd name="T3" fmla="*/ 0 h 20"/>
                            </a:gdLst>
                            <a:ahLst/>
                            <a:cxnLst>
                              <a:cxn ang="0">
                                <a:pos x="T0" y="T1"/>
                              </a:cxn>
                              <a:cxn ang="0">
                                <a:pos x="T2" y="T3"/>
                              </a:cxn>
                            </a:cxnLst>
                            <a:rect l="0" t="0" r="r" b="b"/>
                            <a:pathLst>
                              <a:path w="20" h="20">
                                <a:moveTo>
                                  <a:pt x="0" y="0"/>
                                </a:moveTo>
                                <a:lnTo>
                                  <a:pt x="11" y="0"/>
                                </a:lnTo>
                              </a:path>
                            </a:pathLst>
                          </a:custGeom>
                          <a:noFill/>
                          <a:ln w="38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5" name="Freeform 2743"/>
                        <wps:cNvSpPr>
                          <a:spLocks/>
                        </wps:cNvSpPr>
                        <wps:spPr bwMode="auto">
                          <a:xfrm>
                            <a:off x="4641" y="328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6" name="Freeform 2744"/>
                        <wps:cNvSpPr>
                          <a:spLocks/>
                        </wps:cNvSpPr>
                        <wps:spPr bwMode="auto">
                          <a:xfrm>
                            <a:off x="4640" y="328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7" name="Freeform 2745"/>
                        <wps:cNvSpPr>
                          <a:spLocks/>
                        </wps:cNvSpPr>
                        <wps:spPr bwMode="auto">
                          <a:xfrm>
                            <a:off x="4636" y="328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8" name="Freeform 2746"/>
                        <wps:cNvSpPr>
                          <a:spLocks/>
                        </wps:cNvSpPr>
                        <wps:spPr bwMode="auto">
                          <a:xfrm>
                            <a:off x="4636" y="3280"/>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9" name="Freeform 2747"/>
                        <wps:cNvSpPr>
                          <a:spLocks/>
                        </wps:cNvSpPr>
                        <wps:spPr bwMode="auto">
                          <a:xfrm>
                            <a:off x="4636" y="328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0" name="Freeform 2748"/>
                        <wps:cNvSpPr>
                          <a:spLocks/>
                        </wps:cNvSpPr>
                        <wps:spPr bwMode="auto">
                          <a:xfrm>
                            <a:off x="4635" y="328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1" name="Freeform 2749"/>
                        <wps:cNvSpPr>
                          <a:spLocks/>
                        </wps:cNvSpPr>
                        <wps:spPr bwMode="auto">
                          <a:xfrm>
                            <a:off x="4631" y="3282"/>
                            <a:ext cx="20" cy="20"/>
                          </a:xfrm>
                          <a:custGeom>
                            <a:avLst/>
                            <a:gdLst>
                              <a:gd name="T0" fmla="*/ 1 w 20"/>
                              <a:gd name="T1" fmla="*/ 0 h 20"/>
                              <a:gd name="T2" fmla="*/ 0 w 20"/>
                              <a:gd name="T3" fmla="*/ 0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2" name="Freeform 2750"/>
                        <wps:cNvSpPr>
                          <a:spLocks/>
                        </wps:cNvSpPr>
                        <wps:spPr bwMode="auto">
                          <a:xfrm>
                            <a:off x="4631" y="3280"/>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3" name="Freeform 2751"/>
                        <wps:cNvSpPr>
                          <a:spLocks/>
                        </wps:cNvSpPr>
                        <wps:spPr bwMode="auto">
                          <a:xfrm>
                            <a:off x="4631" y="3286"/>
                            <a:ext cx="20" cy="20"/>
                          </a:xfrm>
                          <a:custGeom>
                            <a:avLst/>
                            <a:gdLst>
                              <a:gd name="T0" fmla="*/ 1 w 20"/>
                              <a:gd name="T1" fmla="*/ 0 h 20"/>
                              <a:gd name="T2" fmla="*/ 0 w 20"/>
                              <a:gd name="T3" fmla="*/ 0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4" name="Freeform 2752"/>
                        <wps:cNvSpPr>
                          <a:spLocks/>
                        </wps:cNvSpPr>
                        <wps:spPr bwMode="auto">
                          <a:xfrm>
                            <a:off x="4631" y="328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5" name="Freeform 2753"/>
                        <wps:cNvSpPr>
                          <a:spLocks/>
                        </wps:cNvSpPr>
                        <wps:spPr bwMode="auto">
                          <a:xfrm>
                            <a:off x="4622" y="2987"/>
                            <a:ext cx="26" cy="20"/>
                          </a:xfrm>
                          <a:custGeom>
                            <a:avLst/>
                            <a:gdLst>
                              <a:gd name="T0" fmla="*/ 0 w 26"/>
                              <a:gd name="T1" fmla="*/ 5 h 20"/>
                              <a:gd name="T2" fmla="*/ 25 w 26"/>
                              <a:gd name="T3" fmla="*/ 5 h 20"/>
                            </a:gdLst>
                            <a:ahLst/>
                            <a:cxnLst>
                              <a:cxn ang="0">
                                <a:pos x="T0" y="T1"/>
                              </a:cxn>
                              <a:cxn ang="0">
                                <a:pos x="T2" y="T3"/>
                              </a:cxn>
                            </a:cxnLst>
                            <a:rect l="0" t="0" r="r" b="b"/>
                            <a:pathLst>
                              <a:path w="26" h="20">
                                <a:moveTo>
                                  <a:pt x="0" y="5"/>
                                </a:moveTo>
                                <a:lnTo>
                                  <a:pt x="25" y="5"/>
                                </a:lnTo>
                              </a:path>
                            </a:pathLst>
                          </a:custGeom>
                          <a:noFill/>
                          <a:ln w="88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6" name="Freeform 2754"/>
                        <wps:cNvSpPr>
                          <a:spLocks/>
                        </wps:cNvSpPr>
                        <wps:spPr bwMode="auto">
                          <a:xfrm>
                            <a:off x="4622" y="2994"/>
                            <a:ext cx="26" cy="20"/>
                          </a:xfrm>
                          <a:custGeom>
                            <a:avLst/>
                            <a:gdLst>
                              <a:gd name="T0" fmla="*/ 0 w 26"/>
                              <a:gd name="T1" fmla="*/ 0 h 20"/>
                              <a:gd name="T2" fmla="*/ 25 w 26"/>
                              <a:gd name="T3" fmla="*/ 0 h 20"/>
                            </a:gdLst>
                            <a:ahLst/>
                            <a:cxnLst>
                              <a:cxn ang="0">
                                <a:pos x="T0" y="T1"/>
                              </a:cxn>
                              <a:cxn ang="0">
                                <a:pos x="T2" y="T3"/>
                              </a:cxn>
                            </a:cxnLst>
                            <a:rect l="0" t="0" r="r" b="b"/>
                            <a:pathLst>
                              <a:path w="26" h="20">
                                <a:moveTo>
                                  <a:pt x="0" y="0"/>
                                </a:moveTo>
                                <a:lnTo>
                                  <a:pt x="25" y="0"/>
                                </a:lnTo>
                              </a:path>
                            </a:pathLst>
                          </a:custGeom>
                          <a:noFill/>
                          <a:ln w="15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7" name="Freeform 2755"/>
                        <wps:cNvSpPr>
                          <a:spLocks/>
                        </wps:cNvSpPr>
                        <wps:spPr bwMode="auto">
                          <a:xfrm>
                            <a:off x="4646" y="2989"/>
                            <a:ext cx="20" cy="20"/>
                          </a:xfrm>
                          <a:custGeom>
                            <a:avLst/>
                            <a:gdLst>
                              <a:gd name="T0" fmla="*/ 0 w 20"/>
                              <a:gd name="T1" fmla="*/ 4 h 20"/>
                              <a:gd name="T2" fmla="*/ 1 w 20"/>
                              <a:gd name="T3" fmla="*/ 4 h 20"/>
                            </a:gdLst>
                            <a:ahLst/>
                            <a:cxnLst>
                              <a:cxn ang="0">
                                <a:pos x="T0" y="T1"/>
                              </a:cxn>
                              <a:cxn ang="0">
                                <a:pos x="T2" y="T3"/>
                              </a:cxn>
                            </a:cxnLst>
                            <a:rect l="0" t="0" r="r" b="b"/>
                            <a:pathLst>
                              <a:path w="20" h="20">
                                <a:moveTo>
                                  <a:pt x="0" y="4"/>
                                </a:moveTo>
                                <a:lnTo>
                                  <a:pt x="1" y="4"/>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8" name="Freeform 2756"/>
                        <wps:cNvSpPr>
                          <a:spLocks/>
                        </wps:cNvSpPr>
                        <wps:spPr bwMode="auto">
                          <a:xfrm>
                            <a:off x="4621" y="299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53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9" name="Freeform 2757"/>
                        <wps:cNvSpPr>
                          <a:spLocks/>
                        </wps:cNvSpPr>
                        <wps:spPr bwMode="auto">
                          <a:xfrm>
                            <a:off x="4633" y="2987"/>
                            <a:ext cx="20" cy="20"/>
                          </a:xfrm>
                          <a:custGeom>
                            <a:avLst/>
                            <a:gdLst>
                              <a:gd name="T0" fmla="*/ 0 w 20"/>
                              <a:gd name="T1" fmla="*/ 10 h 20"/>
                              <a:gd name="T2" fmla="*/ 0 w 20"/>
                              <a:gd name="T3" fmla="*/ 0 h 20"/>
                            </a:gdLst>
                            <a:ahLst/>
                            <a:cxnLst>
                              <a:cxn ang="0">
                                <a:pos x="T0" y="T1"/>
                              </a:cxn>
                              <a:cxn ang="0">
                                <a:pos x="T2" y="T3"/>
                              </a:cxn>
                            </a:cxnLst>
                            <a:rect l="0" t="0" r="r" b="b"/>
                            <a:pathLst>
                              <a:path w="20" h="20">
                                <a:moveTo>
                                  <a:pt x="0" y="1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0" name="Freeform 2758"/>
                        <wps:cNvSpPr>
                          <a:spLocks/>
                        </wps:cNvSpPr>
                        <wps:spPr bwMode="auto">
                          <a:xfrm>
                            <a:off x="4641" y="2991"/>
                            <a:ext cx="20" cy="20"/>
                          </a:xfrm>
                          <a:custGeom>
                            <a:avLst/>
                            <a:gdLst>
                              <a:gd name="T0" fmla="*/ 1 w 20"/>
                              <a:gd name="T1" fmla="*/ 0 h 20"/>
                              <a:gd name="T2" fmla="*/ 0 w 20"/>
                              <a:gd name="T3" fmla="*/ 0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1" name="Freeform 2759"/>
                        <wps:cNvSpPr>
                          <a:spLocks/>
                        </wps:cNvSpPr>
                        <wps:spPr bwMode="auto">
                          <a:xfrm>
                            <a:off x="4641" y="2990"/>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2" name="Freeform 2760"/>
                        <wps:cNvSpPr>
                          <a:spLocks/>
                        </wps:cNvSpPr>
                        <wps:spPr bwMode="auto">
                          <a:xfrm>
                            <a:off x="4630" y="2991"/>
                            <a:ext cx="20" cy="20"/>
                          </a:xfrm>
                          <a:custGeom>
                            <a:avLst/>
                            <a:gdLst>
                              <a:gd name="T0" fmla="*/ 0 w 20"/>
                              <a:gd name="T1" fmla="*/ 0 h 20"/>
                              <a:gd name="T2" fmla="*/ 11 w 20"/>
                              <a:gd name="T3" fmla="*/ 0 h 20"/>
                            </a:gdLst>
                            <a:ahLst/>
                            <a:cxnLst>
                              <a:cxn ang="0">
                                <a:pos x="T0" y="T1"/>
                              </a:cxn>
                              <a:cxn ang="0">
                                <a:pos x="T2" y="T3"/>
                              </a:cxn>
                            </a:cxnLst>
                            <a:rect l="0" t="0" r="r" b="b"/>
                            <a:pathLst>
                              <a:path w="20" h="20">
                                <a:moveTo>
                                  <a:pt x="0" y="0"/>
                                </a:moveTo>
                                <a:lnTo>
                                  <a:pt x="1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3" name="Freeform 2761"/>
                        <wps:cNvSpPr>
                          <a:spLocks/>
                        </wps:cNvSpPr>
                        <wps:spPr bwMode="auto">
                          <a:xfrm>
                            <a:off x="4641" y="299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4" name="Freeform 2762"/>
                        <wps:cNvSpPr>
                          <a:spLocks/>
                        </wps:cNvSpPr>
                        <wps:spPr bwMode="auto">
                          <a:xfrm>
                            <a:off x="4640" y="299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5" name="Freeform 2763"/>
                        <wps:cNvSpPr>
                          <a:spLocks/>
                        </wps:cNvSpPr>
                        <wps:spPr bwMode="auto">
                          <a:xfrm>
                            <a:off x="4636" y="2991"/>
                            <a:ext cx="20" cy="20"/>
                          </a:xfrm>
                          <a:custGeom>
                            <a:avLst/>
                            <a:gdLst>
                              <a:gd name="T0" fmla="*/ 1 w 20"/>
                              <a:gd name="T1" fmla="*/ 0 h 20"/>
                              <a:gd name="T2" fmla="*/ 0 w 20"/>
                              <a:gd name="T3" fmla="*/ 0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6" name="Freeform 2764"/>
                        <wps:cNvSpPr>
                          <a:spLocks/>
                        </wps:cNvSpPr>
                        <wps:spPr bwMode="auto">
                          <a:xfrm>
                            <a:off x="4636" y="2990"/>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7" name="Freeform 2765"/>
                        <wps:cNvSpPr>
                          <a:spLocks/>
                        </wps:cNvSpPr>
                        <wps:spPr bwMode="auto">
                          <a:xfrm>
                            <a:off x="4636" y="299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8" name="Freeform 2766"/>
                        <wps:cNvSpPr>
                          <a:spLocks/>
                        </wps:cNvSpPr>
                        <wps:spPr bwMode="auto">
                          <a:xfrm>
                            <a:off x="4635" y="299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9" name="Freeform 2767"/>
                        <wps:cNvSpPr>
                          <a:spLocks/>
                        </wps:cNvSpPr>
                        <wps:spPr bwMode="auto">
                          <a:xfrm>
                            <a:off x="4631" y="2991"/>
                            <a:ext cx="20" cy="20"/>
                          </a:xfrm>
                          <a:custGeom>
                            <a:avLst/>
                            <a:gdLst>
                              <a:gd name="T0" fmla="*/ 1 w 20"/>
                              <a:gd name="T1" fmla="*/ 0 h 20"/>
                              <a:gd name="T2" fmla="*/ 0 w 20"/>
                              <a:gd name="T3" fmla="*/ 0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0" y="0"/>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0" name="Freeform 2768"/>
                        <wps:cNvSpPr>
                          <a:spLocks/>
                        </wps:cNvSpPr>
                        <wps:spPr bwMode="auto">
                          <a:xfrm>
                            <a:off x="4631" y="2990"/>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1" name="Freeform 2769"/>
                        <wps:cNvSpPr>
                          <a:spLocks/>
                        </wps:cNvSpPr>
                        <wps:spPr bwMode="auto">
                          <a:xfrm>
                            <a:off x="4631" y="2995"/>
                            <a:ext cx="20" cy="20"/>
                          </a:xfrm>
                          <a:custGeom>
                            <a:avLst/>
                            <a:gdLst>
                              <a:gd name="T0" fmla="*/ 1 w 20"/>
                              <a:gd name="T1" fmla="*/ 0 h 20"/>
                              <a:gd name="T2" fmla="*/ 0 w 20"/>
                              <a:gd name="T3" fmla="*/ 0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2" name="Freeform 2770"/>
                        <wps:cNvSpPr>
                          <a:spLocks/>
                        </wps:cNvSpPr>
                        <wps:spPr bwMode="auto">
                          <a:xfrm>
                            <a:off x="4631" y="299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3" name="Freeform 2771"/>
                        <wps:cNvSpPr>
                          <a:spLocks/>
                        </wps:cNvSpPr>
                        <wps:spPr bwMode="auto">
                          <a:xfrm>
                            <a:off x="4646" y="2407"/>
                            <a:ext cx="20" cy="20"/>
                          </a:xfrm>
                          <a:custGeom>
                            <a:avLst/>
                            <a:gdLst>
                              <a:gd name="T0" fmla="*/ 0 w 20"/>
                              <a:gd name="T1" fmla="*/ 4 h 20"/>
                              <a:gd name="T2" fmla="*/ 1 w 20"/>
                              <a:gd name="T3" fmla="*/ 4 h 20"/>
                            </a:gdLst>
                            <a:ahLst/>
                            <a:cxnLst>
                              <a:cxn ang="0">
                                <a:pos x="T0" y="T1"/>
                              </a:cxn>
                              <a:cxn ang="0">
                                <a:pos x="T2" y="T3"/>
                              </a:cxn>
                            </a:cxnLst>
                            <a:rect l="0" t="0" r="r" b="b"/>
                            <a:pathLst>
                              <a:path w="20" h="20">
                                <a:moveTo>
                                  <a:pt x="0" y="4"/>
                                </a:moveTo>
                                <a:lnTo>
                                  <a:pt x="1" y="4"/>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4" name="Freeform 2772"/>
                        <wps:cNvSpPr>
                          <a:spLocks/>
                        </wps:cNvSpPr>
                        <wps:spPr bwMode="auto">
                          <a:xfrm>
                            <a:off x="4621" y="241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53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5" name="Freeform 2773"/>
                        <wps:cNvSpPr>
                          <a:spLocks/>
                        </wps:cNvSpPr>
                        <wps:spPr bwMode="auto">
                          <a:xfrm>
                            <a:off x="4641" y="2408"/>
                            <a:ext cx="20" cy="20"/>
                          </a:xfrm>
                          <a:custGeom>
                            <a:avLst/>
                            <a:gdLst>
                              <a:gd name="T0" fmla="*/ 1 w 20"/>
                              <a:gd name="T1" fmla="*/ 1 h 20"/>
                              <a:gd name="T2" fmla="*/ 0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6" name="Freeform 2774"/>
                        <wps:cNvSpPr>
                          <a:spLocks/>
                        </wps:cNvSpPr>
                        <wps:spPr bwMode="auto">
                          <a:xfrm>
                            <a:off x="4640" y="24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7" name="Freeform 2775"/>
                        <wps:cNvSpPr>
                          <a:spLocks/>
                        </wps:cNvSpPr>
                        <wps:spPr bwMode="auto">
                          <a:xfrm>
                            <a:off x="4641" y="2413"/>
                            <a:ext cx="20" cy="20"/>
                          </a:xfrm>
                          <a:custGeom>
                            <a:avLst/>
                            <a:gdLst>
                              <a:gd name="T0" fmla="*/ 1 w 20"/>
                              <a:gd name="T1" fmla="*/ 0 h 20"/>
                              <a:gd name="T2" fmla="*/ 0 w 20"/>
                              <a:gd name="T3" fmla="*/ 0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8" name="Freeform 2776"/>
                        <wps:cNvSpPr>
                          <a:spLocks/>
                        </wps:cNvSpPr>
                        <wps:spPr bwMode="auto">
                          <a:xfrm>
                            <a:off x="4636" y="2408"/>
                            <a:ext cx="20" cy="20"/>
                          </a:xfrm>
                          <a:custGeom>
                            <a:avLst/>
                            <a:gdLst>
                              <a:gd name="T0" fmla="*/ 1 w 20"/>
                              <a:gd name="T1" fmla="*/ 1 h 20"/>
                              <a:gd name="T2" fmla="*/ 0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9" name="Freeform 2777"/>
                        <wps:cNvSpPr>
                          <a:spLocks/>
                        </wps:cNvSpPr>
                        <wps:spPr bwMode="auto">
                          <a:xfrm>
                            <a:off x="4635" y="24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0" name="Freeform 2778"/>
                        <wps:cNvSpPr>
                          <a:spLocks/>
                        </wps:cNvSpPr>
                        <wps:spPr bwMode="auto">
                          <a:xfrm>
                            <a:off x="4636" y="2413"/>
                            <a:ext cx="20" cy="20"/>
                          </a:xfrm>
                          <a:custGeom>
                            <a:avLst/>
                            <a:gdLst>
                              <a:gd name="T0" fmla="*/ 1 w 20"/>
                              <a:gd name="T1" fmla="*/ 0 h 20"/>
                              <a:gd name="T2" fmla="*/ 0 w 20"/>
                              <a:gd name="T3" fmla="*/ 0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1" name="Freeform 2779"/>
                        <wps:cNvSpPr>
                          <a:spLocks/>
                        </wps:cNvSpPr>
                        <wps:spPr bwMode="auto">
                          <a:xfrm>
                            <a:off x="4631" y="2408"/>
                            <a:ext cx="20" cy="20"/>
                          </a:xfrm>
                          <a:custGeom>
                            <a:avLst/>
                            <a:gdLst>
                              <a:gd name="T0" fmla="*/ 1 w 20"/>
                              <a:gd name="T1" fmla="*/ 1 h 20"/>
                              <a:gd name="T2" fmla="*/ 0 w 20"/>
                              <a:gd name="T3" fmla="*/ 1 h 20"/>
                              <a:gd name="T4" fmla="*/ 0 w 20"/>
                              <a:gd name="T5" fmla="*/ 0 h 20"/>
                              <a:gd name="T6" fmla="*/ 0 w 20"/>
                              <a:gd name="T7" fmla="*/ 1 h 20"/>
                              <a:gd name="T8" fmla="*/ 1 w 20"/>
                              <a:gd name="T9" fmla="*/ 1 h 20"/>
                            </a:gdLst>
                            <a:ahLst/>
                            <a:cxnLst>
                              <a:cxn ang="0">
                                <a:pos x="T0" y="T1"/>
                              </a:cxn>
                              <a:cxn ang="0">
                                <a:pos x="T2" y="T3"/>
                              </a:cxn>
                              <a:cxn ang="0">
                                <a:pos x="T4" y="T5"/>
                              </a:cxn>
                              <a:cxn ang="0">
                                <a:pos x="T6" y="T7"/>
                              </a:cxn>
                              <a:cxn ang="0">
                                <a:pos x="T8" y="T9"/>
                              </a:cxn>
                            </a:cxnLst>
                            <a:rect l="0" t="0" r="r" b="b"/>
                            <a:pathLst>
                              <a:path w="20" h="20">
                                <a:moveTo>
                                  <a:pt x="1" y="1"/>
                                </a:moveTo>
                                <a:lnTo>
                                  <a:pt x="0" y="1"/>
                                </a:ln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2" name="Freeform 2780"/>
                        <wps:cNvSpPr>
                          <a:spLocks/>
                        </wps:cNvSpPr>
                        <wps:spPr bwMode="auto">
                          <a:xfrm>
                            <a:off x="4631" y="24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3" name="Freeform 2781"/>
                        <wps:cNvSpPr>
                          <a:spLocks/>
                        </wps:cNvSpPr>
                        <wps:spPr bwMode="auto">
                          <a:xfrm>
                            <a:off x="4631" y="2413"/>
                            <a:ext cx="20" cy="20"/>
                          </a:xfrm>
                          <a:custGeom>
                            <a:avLst/>
                            <a:gdLst>
                              <a:gd name="T0" fmla="*/ 1 w 20"/>
                              <a:gd name="T1" fmla="*/ 0 h 20"/>
                              <a:gd name="T2" fmla="*/ 0 w 20"/>
                              <a:gd name="T3" fmla="*/ 0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0" y="0"/>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4" name="Freeform 2782"/>
                        <wps:cNvSpPr>
                          <a:spLocks/>
                        </wps:cNvSpPr>
                        <wps:spPr bwMode="auto">
                          <a:xfrm>
                            <a:off x="4622" y="2114"/>
                            <a:ext cx="26" cy="20"/>
                          </a:xfrm>
                          <a:custGeom>
                            <a:avLst/>
                            <a:gdLst>
                              <a:gd name="T0" fmla="*/ 0 w 26"/>
                              <a:gd name="T1" fmla="*/ 6 h 20"/>
                              <a:gd name="T2" fmla="*/ 25 w 26"/>
                              <a:gd name="T3" fmla="*/ 6 h 20"/>
                            </a:gdLst>
                            <a:ahLst/>
                            <a:cxnLst>
                              <a:cxn ang="0">
                                <a:pos x="T0" y="T1"/>
                              </a:cxn>
                              <a:cxn ang="0">
                                <a:pos x="T2" y="T3"/>
                              </a:cxn>
                            </a:cxnLst>
                            <a:rect l="0" t="0" r="r" b="b"/>
                            <a:pathLst>
                              <a:path w="26" h="20">
                                <a:moveTo>
                                  <a:pt x="0" y="6"/>
                                </a:moveTo>
                                <a:lnTo>
                                  <a:pt x="25" y="6"/>
                                </a:lnTo>
                              </a:path>
                            </a:pathLst>
                          </a:custGeom>
                          <a:noFill/>
                          <a:ln w="96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5" name="Freeform 2783"/>
                        <wps:cNvSpPr>
                          <a:spLocks/>
                        </wps:cNvSpPr>
                        <wps:spPr bwMode="auto">
                          <a:xfrm>
                            <a:off x="4622" y="2120"/>
                            <a:ext cx="26" cy="20"/>
                          </a:xfrm>
                          <a:custGeom>
                            <a:avLst/>
                            <a:gdLst>
                              <a:gd name="T0" fmla="*/ 0 w 26"/>
                              <a:gd name="T1" fmla="*/ 0 h 20"/>
                              <a:gd name="T2" fmla="*/ 25 w 26"/>
                              <a:gd name="T3" fmla="*/ 0 h 20"/>
                            </a:gdLst>
                            <a:ahLst/>
                            <a:cxnLst>
                              <a:cxn ang="0">
                                <a:pos x="T0" y="T1"/>
                              </a:cxn>
                              <a:cxn ang="0">
                                <a:pos x="T2" y="T3"/>
                              </a:cxn>
                            </a:cxnLst>
                            <a:rect l="0" t="0" r="r" b="b"/>
                            <a:pathLst>
                              <a:path w="26" h="20">
                                <a:moveTo>
                                  <a:pt x="0" y="0"/>
                                </a:moveTo>
                                <a:lnTo>
                                  <a:pt x="25"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6" name="Freeform 2784"/>
                        <wps:cNvSpPr>
                          <a:spLocks/>
                        </wps:cNvSpPr>
                        <wps:spPr bwMode="auto">
                          <a:xfrm>
                            <a:off x="4646" y="2115"/>
                            <a:ext cx="20" cy="20"/>
                          </a:xfrm>
                          <a:custGeom>
                            <a:avLst/>
                            <a:gdLst>
                              <a:gd name="T0" fmla="*/ 0 w 20"/>
                              <a:gd name="T1" fmla="*/ 4 h 20"/>
                              <a:gd name="T2" fmla="*/ 1 w 20"/>
                              <a:gd name="T3" fmla="*/ 4 h 20"/>
                            </a:gdLst>
                            <a:ahLst/>
                            <a:cxnLst>
                              <a:cxn ang="0">
                                <a:pos x="T0" y="T1"/>
                              </a:cxn>
                              <a:cxn ang="0">
                                <a:pos x="T2" y="T3"/>
                              </a:cxn>
                            </a:cxnLst>
                            <a:rect l="0" t="0" r="r" b="b"/>
                            <a:pathLst>
                              <a:path w="20" h="20">
                                <a:moveTo>
                                  <a:pt x="0" y="4"/>
                                </a:moveTo>
                                <a:lnTo>
                                  <a:pt x="1" y="4"/>
                                </a:lnTo>
                              </a:path>
                            </a:pathLst>
                          </a:custGeom>
                          <a:noFill/>
                          <a:ln w="812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7" name="Freeform 2785"/>
                        <wps:cNvSpPr>
                          <a:spLocks/>
                        </wps:cNvSpPr>
                        <wps:spPr bwMode="auto">
                          <a:xfrm>
                            <a:off x="4621" y="212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8" name="Freeform 2786"/>
                        <wps:cNvSpPr>
                          <a:spLocks/>
                        </wps:cNvSpPr>
                        <wps:spPr bwMode="auto">
                          <a:xfrm>
                            <a:off x="4633" y="2114"/>
                            <a:ext cx="20" cy="20"/>
                          </a:xfrm>
                          <a:custGeom>
                            <a:avLst/>
                            <a:gdLst>
                              <a:gd name="T0" fmla="*/ 0 w 20"/>
                              <a:gd name="T1" fmla="*/ 12 h 20"/>
                              <a:gd name="T2" fmla="*/ 0 w 20"/>
                              <a:gd name="T3" fmla="*/ 0 h 20"/>
                            </a:gdLst>
                            <a:ahLst/>
                            <a:cxnLst>
                              <a:cxn ang="0">
                                <a:pos x="T0" y="T1"/>
                              </a:cxn>
                              <a:cxn ang="0">
                                <a:pos x="T2" y="T3"/>
                              </a:cxn>
                            </a:cxnLst>
                            <a:rect l="0" t="0" r="r" b="b"/>
                            <a:pathLst>
                              <a:path w="20" h="20">
                                <a:moveTo>
                                  <a:pt x="0" y="1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9" name="Freeform 2787"/>
                        <wps:cNvSpPr>
                          <a:spLocks/>
                        </wps:cNvSpPr>
                        <wps:spPr bwMode="auto">
                          <a:xfrm>
                            <a:off x="4641" y="211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0" name="Freeform 2788"/>
                        <wps:cNvSpPr>
                          <a:spLocks/>
                        </wps:cNvSpPr>
                        <wps:spPr bwMode="auto">
                          <a:xfrm>
                            <a:off x="4641" y="2116"/>
                            <a:ext cx="20" cy="20"/>
                          </a:xfrm>
                          <a:custGeom>
                            <a:avLst/>
                            <a:gdLst>
                              <a:gd name="T0" fmla="*/ 0 w 20"/>
                              <a:gd name="T1" fmla="*/ 0 h 20"/>
                              <a:gd name="T2" fmla="*/ 0 w 20"/>
                              <a:gd name="T3" fmla="*/ 7 h 20"/>
                            </a:gdLst>
                            <a:ahLst/>
                            <a:cxnLst>
                              <a:cxn ang="0">
                                <a:pos x="T0" y="T1"/>
                              </a:cxn>
                              <a:cxn ang="0">
                                <a:pos x="T2" y="T3"/>
                              </a:cxn>
                            </a:cxnLst>
                            <a:rect l="0" t="0" r="r" b="b"/>
                            <a:pathLst>
                              <a:path w="20" h="20">
                                <a:moveTo>
                                  <a:pt x="0" y="0"/>
                                </a:moveTo>
                                <a:lnTo>
                                  <a:pt x="0" y="7"/>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1" name="Freeform 2789"/>
                        <wps:cNvSpPr>
                          <a:spLocks/>
                        </wps:cNvSpPr>
                        <wps:spPr bwMode="auto">
                          <a:xfrm>
                            <a:off x="4630" y="2120"/>
                            <a:ext cx="20" cy="20"/>
                          </a:xfrm>
                          <a:custGeom>
                            <a:avLst/>
                            <a:gdLst>
                              <a:gd name="T0" fmla="*/ 0 w 20"/>
                              <a:gd name="T1" fmla="*/ 0 h 20"/>
                              <a:gd name="T2" fmla="*/ 11 w 20"/>
                              <a:gd name="T3" fmla="*/ 0 h 20"/>
                            </a:gdLst>
                            <a:ahLst/>
                            <a:cxnLst>
                              <a:cxn ang="0">
                                <a:pos x="T0" y="T1"/>
                              </a:cxn>
                              <a:cxn ang="0">
                                <a:pos x="T2" y="T3"/>
                              </a:cxn>
                            </a:cxnLst>
                            <a:rect l="0" t="0" r="r" b="b"/>
                            <a:pathLst>
                              <a:path w="20" h="20">
                                <a:moveTo>
                                  <a:pt x="0" y="0"/>
                                </a:moveTo>
                                <a:lnTo>
                                  <a:pt x="11" y="0"/>
                                </a:lnTo>
                              </a:path>
                            </a:pathLst>
                          </a:custGeom>
                          <a:noFill/>
                          <a:ln w="38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2" name="Freeform 2790"/>
                        <wps:cNvSpPr>
                          <a:spLocks/>
                        </wps:cNvSpPr>
                        <wps:spPr bwMode="auto">
                          <a:xfrm>
                            <a:off x="4641" y="2122"/>
                            <a:ext cx="20" cy="20"/>
                          </a:xfrm>
                          <a:custGeom>
                            <a:avLst/>
                            <a:gdLst>
                              <a:gd name="T0" fmla="*/ 1 w 20"/>
                              <a:gd name="T1" fmla="*/ 0 h 20"/>
                              <a:gd name="T2" fmla="*/ 0 w 20"/>
                              <a:gd name="T3" fmla="*/ 0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3" name="Freeform 2791"/>
                        <wps:cNvSpPr>
                          <a:spLocks/>
                        </wps:cNvSpPr>
                        <wps:spPr bwMode="auto">
                          <a:xfrm>
                            <a:off x="4636" y="211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4" name="Freeform 2792"/>
                        <wps:cNvSpPr>
                          <a:spLocks/>
                        </wps:cNvSpPr>
                        <wps:spPr bwMode="auto">
                          <a:xfrm>
                            <a:off x="4636" y="2116"/>
                            <a:ext cx="20" cy="20"/>
                          </a:xfrm>
                          <a:custGeom>
                            <a:avLst/>
                            <a:gdLst>
                              <a:gd name="T0" fmla="*/ 0 w 20"/>
                              <a:gd name="T1" fmla="*/ 0 h 20"/>
                              <a:gd name="T2" fmla="*/ 0 w 20"/>
                              <a:gd name="T3" fmla="*/ 7 h 20"/>
                            </a:gdLst>
                            <a:ahLst/>
                            <a:cxnLst>
                              <a:cxn ang="0">
                                <a:pos x="T0" y="T1"/>
                              </a:cxn>
                              <a:cxn ang="0">
                                <a:pos x="T2" y="T3"/>
                              </a:cxn>
                            </a:cxnLst>
                            <a:rect l="0" t="0" r="r" b="b"/>
                            <a:pathLst>
                              <a:path w="20" h="20">
                                <a:moveTo>
                                  <a:pt x="0" y="0"/>
                                </a:moveTo>
                                <a:lnTo>
                                  <a:pt x="0" y="7"/>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5" name="Freeform 2793"/>
                        <wps:cNvSpPr>
                          <a:spLocks/>
                        </wps:cNvSpPr>
                        <wps:spPr bwMode="auto">
                          <a:xfrm>
                            <a:off x="4636" y="2122"/>
                            <a:ext cx="20" cy="20"/>
                          </a:xfrm>
                          <a:custGeom>
                            <a:avLst/>
                            <a:gdLst>
                              <a:gd name="T0" fmla="*/ 1 w 20"/>
                              <a:gd name="T1" fmla="*/ 0 h 20"/>
                              <a:gd name="T2" fmla="*/ 0 w 20"/>
                              <a:gd name="T3" fmla="*/ 0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0" y="0"/>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6" name="Freeform 2794"/>
                        <wps:cNvSpPr>
                          <a:spLocks/>
                        </wps:cNvSpPr>
                        <wps:spPr bwMode="auto">
                          <a:xfrm>
                            <a:off x="4631" y="2116"/>
                            <a:ext cx="20" cy="20"/>
                          </a:xfrm>
                          <a:custGeom>
                            <a:avLst/>
                            <a:gdLst>
                              <a:gd name="T0" fmla="*/ 1 w 20"/>
                              <a:gd name="T1" fmla="*/ 1 h 20"/>
                              <a:gd name="T2" fmla="*/ 0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7" name="Freeform 2795"/>
                        <wps:cNvSpPr>
                          <a:spLocks/>
                        </wps:cNvSpPr>
                        <wps:spPr bwMode="auto">
                          <a:xfrm>
                            <a:off x="4631" y="2116"/>
                            <a:ext cx="20" cy="20"/>
                          </a:xfrm>
                          <a:custGeom>
                            <a:avLst/>
                            <a:gdLst>
                              <a:gd name="T0" fmla="*/ 0 w 20"/>
                              <a:gd name="T1" fmla="*/ 0 h 20"/>
                              <a:gd name="T2" fmla="*/ 0 w 20"/>
                              <a:gd name="T3" fmla="*/ 7 h 20"/>
                            </a:gdLst>
                            <a:ahLst/>
                            <a:cxnLst>
                              <a:cxn ang="0">
                                <a:pos x="T0" y="T1"/>
                              </a:cxn>
                              <a:cxn ang="0">
                                <a:pos x="T2" y="T3"/>
                              </a:cxn>
                            </a:cxnLst>
                            <a:rect l="0" t="0" r="r" b="b"/>
                            <a:pathLst>
                              <a:path w="20" h="20">
                                <a:moveTo>
                                  <a:pt x="0" y="0"/>
                                </a:moveTo>
                                <a:lnTo>
                                  <a:pt x="0" y="7"/>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8" name="Freeform 2796"/>
                        <wps:cNvSpPr>
                          <a:spLocks/>
                        </wps:cNvSpPr>
                        <wps:spPr bwMode="auto">
                          <a:xfrm>
                            <a:off x="4631" y="2122"/>
                            <a:ext cx="20" cy="20"/>
                          </a:xfrm>
                          <a:custGeom>
                            <a:avLst/>
                            <a:gdLst>
                              <a:gd name="T0" fmla="*/ 1 w 20"/>
                              <a:gd name="T1" fmla="*/ 0 h 20"/>
                              <a:gd name="T2" fmla="*/ 0 w 20"/>
                              <a:gd name="T3" fmla="*/ 0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0" y="0"/>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9" name="Freeform 2797"/>
                        <wps:cNvSpPr>
                          <a:spLocks/>
                        </wps:cNvSpPr>
                        <wps:spPr bwMode="auto">
                          <a:xfrm>
                            <a:off x="4622" y="1823"/>
                            <a:ext cx="26" cy="20"/>
                          </a:xfrm>
                          <a:custGeom>
                            <a:avLst/>
                            <a:gdLst>
                              <a:gd name="T0" fmla="*/ 0 w 26"/>
                              <a:gd name="T1" fmla="*/ 5 h 20"/>
                              <a:gd name="T2" fmla="*/ 25 w 26"/>
                              <a:gd name="T3" fmla="*/ 5 h 20"/>
                            </a:gdLst>
                            <a:ahLst/>
                            <a:cxnLst>
                              <a:cxn ang="0">
                                <a:pos x="T0" y="T1"/>
                              </a:cxn>
                              <a:cxn ang="0">
                                <a:pos x="T2" y="T3"/>
                              </a:cxn>
                            </a:cxnLst>
                            <a:rect l="0" t="0" r="r" b="b"/>
                            <a:pathLst>
                              <a:path w="26" h="20">
                                <a:moveTo>
                                  <a:pt x="0" y="5"/>
                                </a:moveTo>
                                <a:lnTo>
                                  <a:pt x="25" y="5"/>
                                </a:lnTo>
                              </a:path>
                            </a:pathLst>
                          </a:custGeom>
                          <a:noFill/>
                          <a:ln w="88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0" name="Freeform 2798"/>
                        <wps:cNvSpPr>
                          <a:spLocks/>
                        </wps:cNvSpPr>
                        <wps:spPr bwMode="auto">
                          <a:xfrm>
                            <a:off x="4622" y="1828"/>
                            <a:ext cx="26" cy="20"/>
                          </a:xfrm>
                          <a:custGeom>
                            <a:avLst/>
                            <a:gdLst>
                              <a:gd name="T0" fmla="*/ 0 w 26"/>
                              <a:gd name="T1" fmla="*/ 0 h 20"/>
                              <a:gd name="T2" fmla="*/ 25 w 26"/>
                              <a:gd name="T3" fmla="*/ 0 h 20"/>
                            </a:gdLst>
                            <a:ahLst/>
                            <a:cxnLst>
                              <a:cxn ang="0">
                                <a:pos x="T0" y="T1"/>
                              </a:cxn>
                              <a:cxn ang="0">
                                <a:pos x="T2" y="T3"/>
                              </a:cxn>
                            </a:cxnLst>
                            <a:rect l="0" t="0" r="r" b="b"/>
                            <a:pathLst>
                              <a:path w="26" h="20">
                                <a:moveTo>
                                  <a:pt x="0" y="0"/>
                                </a:moveTo>
                                <a:lnTo>
                                  <a:pt x="25"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1" name="Freeform 2799"/>
                        <wps:cNvSpPr>
                          <a:spLocks/>
                        </wps:cNvSpPr>
                        <wps:spPr bwMode="auto">
                          <a:xfrm>
                            <a:off x="4646" y="1825"/>
                            <a:ext cx="20" cy="20"/>
                          </a:xfrm>
                          <a:custGeom>
                            <a:avLst/>
                            <a:gdLst>
                              <a:gd name="T0" fmla="*/ 0 w 20"/>
                              <a:gd name="T1" fmla="*/ 4 h 20"/>
                              <a:gd name="T2" fmla="*/ 1 w 20"/>
                              <a:gd name="T3" fmla="*/ 4 h 20"/>
                            </a:gdLst>
                            <a:ahLst/>
                            <a:cxnLst>
                              <a:cxn ang="0">
                                <a:pos x="T0" y="T1"/>
                              </a:cxn>
                              <a:cxn ang="0">
                                <a:pos x="T2" y="T3"/>
                              </a:cxn>
                            </a:cxnLst>
                            <a:rect l="0" t="0" r="r" b="b"/>
                            <a:pathLst>
                              <a:path w="20" h="20">
                                <a:moveTo>
                                  <a:pt x="0" y="4"/>
                                </a:moveTo>
                                <a:lnTo>
                                  <a:pt x="1" y="4"/>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2" name="Freeform 2800"/>
                        <wps:cNvSpPr>
                          <a:spLocks/>
                        </wps:cNvSpPr>
                        <wps:spPr bwMode="auto">
                          <a:xfrm>
                            <a:off x="4621" y="182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53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3" name="Freeform 2801"/>
                        <wps:cNvSpPr>
                          <a:spLocks/>
                        </wps:cNvSpPr>
                        <wps:spPr bwMode="auto">
                          <a:xfrm>
                            <a:off x="4633" y="1823"/>
                            <a:ext cx="20" cy="20"/>
                          </a:xfrm>
                          <a:custGeom>
                            <a:avLst/>
                            <a:gdLst>
                              <a:gd name="T0" fmla="*/ 0 w 20"/>
                              <a:gd name="T1" fmla="*/ 10 h 20"/>
                              <a:gd name="T2" fmla="*/ 0 w 20"/>
                              <a:gd name="T3" fmla="*/ 0 h 20"/>
                            </a:gdLst>
                            <a:ahLst/>
                            <a:cxnLst>
                              <a:cxn ang="0">
                                <a:pos x="T0" y="T1"/>
                              </a:cxn>
                              <a:cxn ang="0">
                                <a:pos x="T2" y="T3"/>
                              </a:cxn>
                            </a:cxnLst>
                            <a:rect l="0" t="0" r="r" b="b"/>
                            <a:pathLst>
                              <a:path w="20" h="20">
                                <a:moveTo>
                                  <a:pt x="0" y="1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4" name="Freeform 2802"/>
                        <wps:cNvSpPr>
                          <a:spLocks/>
                        </wps:cNvSpPr>
                        <wps:spPr bwMode="auto">
                          <a:xfrm>
                            <a:off x="4641" y="182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5" name="Freeform 2803"/>
                        <wps:cNvSpPr>
                          <a:spLocks/>
                        </wps:cNvSpPr>
                        <wps:spPr bwMode="auto">
                          <a:xfrm>
                            <a:off x="4641" y="1825"/>
                            <a:ext cx="20" cy="20"/>
                          </a:xfrm>
                          <a:custGeom>
                            <a:avLst/>
                            <a:gdLst>
                              <a:gd name="T0" fmla="*/ 0 w 20"/>
                              <a:gd name="T1" fmla="*/ 0 h 20"/>
                              <a:gd name="T2" fmla="*/ 0 w 20"/>
                              <a:gd name="T3" fmla="*/ 7 h 20"/>
                            </a:gdLst>
                            <a:ahLst/>
                            <a:cxnLst>
                              <a:cxn ang="0">
                                <a:pos x="T0" y="T1"/>
                              </a:cxn>
                              <a:cxn ang="0">
                                <a:pos x="T2" y="T3"/>
                              </a:cxn>
                            </a:cxnLst>
                            <a:rect l="0" t="0" r="r" b="b"/>
                            <a:pathLst>
                              <a:path w="20" h="20">
                                <a:moveTo>
                                  <a:pt x="0" y="0"/>
                                </a:moveTo>
                                <a:lnTo>
                                  <a:pt x="0" y="7"/>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6" name="Freeform 2804"/>
                        <wps:cNvSpPr>
                          <a:spLocks/>
                        </wps:cNvSpPr>
                        <wps:spPr bwMode="auto">
                          <a:xfrm>
                            <a:off x="4630" y="1828"/>
                            <a:ext cx="20" cy="20"/>
                          </a:xfrm>
                          <a:custGeom>
                            <a:avLst/>
                            <a:gdLst>
                              <a:gd name="T0" fmla="*/ 0 w 20"/>
                              <a:gd name="T1" fmla="*/ 0 h 20"/>
                              <a:gd name="T2" fmla="*/ 11 w 20"/>
                              <a:gd name="T3" fmla="*/ 0 h 20"/>
                            </a:gdLst>
                            <a:ahLst/>
                            <a:cxnLst>
                              <a:cxn ang="0">
                                <a:pos x="T0" y="T1"/>
                              </a:cxn>
                              <a:cxn ang="0">
                                <a:pos x="T2" y="T3"/>
                              </a:cxn>
                            </a:cxnLst>
                            <a:rect l="0" t="0" r="r" b="b"/>
                            <a:pathLst>
                              <a:path w="20" h="20">
                                <a:moveTo>
                                  <a:pt x="0" y="0"/>
                                </a:moveTo>
                                <a:lnTo>
                                  <a:pt x="11" y="0"/>
                                </a:lnTo>
                              </a:path>
                            </a:pathLst>
                          </a:custGeom>
                          <a:noFill/>
                          <a:ln w="38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7" name="Freeform 2805"/>
                        <wps:cNvSpPr>
                          <a:spLocks/>
                        </wps:cNvSpPr>
                        <wps:spPr bwMode="auto">
                          <a:xfrm>
                            <a:off x="4641" y="1830"/>
                            <a:ext cx="20" cy="20"/>
                          </a:xfrm>
                          <a:custGeom>
                            <a:avLst/>
                            <a:gdLst>
                              <a:gd name="T0" fmla="*/ 1 w 20"/>
                              <a:gd name="T1" fmla="*/ 1 h 20"/>
                              <a:gd name="T2" fmla="*/ 0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8" name="Freeform 2806"/>
                        <wps:cNvSpPr>
                          <a:spLocks/>
                        </wps:cNvSpPr>
                        <wps:spPr bwMode="auto">
                          <a:xfrm>
                            <a:off x="4636" y="182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9" name="Freeform 2807"/>
                        <wps:cNvSpPr>
                          <a:spLocks/>
                        </wps:cNvSpPr>
                        <wps:spPr bwMode="auto">
                          <a:xfrm>
                            <a:off x="4636" y="1825"/>
                            <a:ext cx="20" cy="20"/>
                          </a:xfrm>
                          <a:custGeom>
                            <a:avLst/>
                            <a:gdLst>
                              <a:gd name="T0" fmla="*/ 0 w 20"/>
                              <a:gd name="T1" fmla="*/ 0 h 20"/>
                              <a:gd name="T2" fmla="*/ 0 w 20"/>
                              <a:gd name="T3" fmla="*/ 7 h 20"/>
                            </a:gdLst>
                            <a:ahLst/>
                            <a:cxnLst>
                              <a:cxn ang="0">
                                <a:pos x="T0" y="T1"/>
                              </a:cxn>
                              <a:cxn ang="0">
                                <a:pos x="T2" y="T3"/>
                              </a:cxn>
                            </a:cxnLst>
                            <a:rect l="0" t="0" r="r" b="b"/>
                            <a:pathLst>
                              <a:path w="20" h="20">
                                <a:moveTo>
                                  <a:pt x="0" y="0"/>
                                </a:moveTo>
                                <a:lnTo>
                                  <a:pt x="0" y="7"/>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0" name="Freeform 2808"/>
                        <wps:cNvSpPr>
                          <a:spLocks/>
                        </wps:cNvSpPr>
                        <wps:spPr bwMode="auto">
                          <a:xfrm>
                            <a:off x="4636" y="1830"/>
                            <a:ext cx="20" cy="20"/>
                          </a:xfrm>
                          <a:custGeom>
                            <a:avLst/>
                            <a:gdLst>
                              <a:gd name="T0" fmla="*/ 1 w 20"/>
                              <a:gd name="T1" fmla="*/ 1 h 20"/>
                              <a:gd name="T2" fmla="*/ 0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1" name="Freeform 2809"/>
                        <wps:cNvSpPr>
                          <a:spLocks/>
                        </wps:cNvSpPr>
                        <wps:spPr bwMode="auto">
                          <a:xfrm>
                            <a:off x="4631" y="1825"/>
                            <a:ext cx="20" cy="20"/>
                          </a:xfrm>
                          <a:custGeom>
                            <a:avLst/>
                            <a:gdLst>
                              <a:gd name="T0" fmla="*/ 1 w 20"/>
                              <a:gd name="T1" fmla="*/ 1 h 20"/>
                              <a:gd name="T2" fmla="*/ 0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2" name="Freeform 2810"/>
                        <wps:cNvSpPr>
                          <a:spLocks/>
                        </wps:cNvSpPr>
                        <wps:spPr bwMode="auto">
                          <a:xfrm>
                            <a:off x="4631" y="1825"/>
                            <a:ext cx="20" cy="20"/>
                          </a:xfrm>
                          <a:custGeom>
                            <a:avLst/>
                            <a:gdLst>
                              <a:gd name="T0" fmla="*/ 0 w 20"/>
                              <a:gd name="T1" fmla="*/ 0 h 20"/>
                              <a:gd name="T2" fmla="*/ 0 w 20"/>
                              <a:gd name="T3" fmla="*/ 7 h 20"/>
                            </a:gdLst>
                            <a:ahLst/>
                            <a:cxnLst>
                              <a:cxn ang="0">
                                <a:pos x="T0" y="T1"/>
                              </a:cxn>
                              <a:cxn ang="0">
                                <a:pos x="T2" y="T3"/>
                              </a:cxn>
                            </a:cxnLst>
                            <a:rect l="0" t="0" r="r" b="b"/>
                            <a:pathLst>
                              <a:path w="20" h="20">
                                <a:moveTo>
                                  <a:pt x="0" y="0"/>
                                </a:moveTo>
                                <a:lnTo>
                                  <a:pt x="0" y="7"/>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3" name="Freeform 2811"/>
                        <wps:cNvSpPr>
                          <a:spLocks/>
                        </wps:cNvSpPr>
                        <wps:spPr bwMode="auto">
                          <a:xfrm>
                            <a:off x="4631" y="1830"/>
                            <a:ext cx="20" cy="20"/>
                          </a:xfrm>
                          <a:custGeom>
                            <a:avLst/>
                            <a:gdLst>
                              <a:gd name="T0" fmla="*/ 1 w 20"/>
                              <a:gd name="T1" fmla="*/ 1 h 20"/>
                              <a:gd name="T2" fmla="*/ 0 w 20"/>
                              <a:gd name="T3" fmla="*/ 1 h 20"/>
                              <a:gd name="T4" fmla="*/ 0 w 20"/>
                              <a:gd name="T5" fmla="*/ 0 h 20"/>
                              <a:gd name="T6" fmla="*/ 0 w 20"/>
                              <a:gd name="T7" fmla="*/ 1 h 20"/>
                              <a:gd name="T8" fmla="*/ 1 w 20"/>
                              <a:gd name="T9" fmla="*/ 1 h 20"/>
                            </a:gdLst>
                            <a:ahLst/>
                            <a:cxnLst>
                              <a:cxn ang="0">
                                <a:pos x="T0" y="T1"/>
                              </a:cxn>
                              <a:cxn ang="0">
                                <a:pos x="T2" y="T3"/>
                              </a:cxn>
                              <a:cxn ang="0">
                                <a:pos x="T4" y="T5"/>
                              </a:cxn>
                              <a:cxn ang="0">
                                <a:pos x="T6" y="T7"/>
                              </a:cxn>
                              <a:cxn ang="0">
                                <a:pos x="T8" y="T9"/>
                              </a:cxn>
                            </a:cxnLst>
                            <a:rect l="0" t="0" r="r" b="b"/>
                            <a:pathLst>
                              <a:path w="20" h="20">
                                <a:moveTo>
                                  <a:pt x="1" y="1"/>
                                </a:moveTo>
                                <a:lnTo>
                                  <a:pt x="0" y="1"/>
                                </a:ln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4" name="Freeform 2812"/>
                        <wps:cNvSpPr>
                          <a:spLocks/>
                        </wps:cNvSpPr>
                        <wps:spPr bwMode="auto">
                          <a:xfrm>
                            <a:off x="535" y="5156"/>
                            <a:ext cx="20" cy="171"/>
                          </a:xfrm>
                          <a:custGeom>
                            <a:avLst/>
                            <a:gdLst>
                              <a:gd name="T0" fmla="*/ 0 w 20"/>
                              <a:gd name="T1" fmla="*/ 170 h 171"/>
                              <a:gd name="T2" fmla="*/ 0 w 20"/>
                              <a:gd name="T3" fmla="*/ 0 h 171"/>
                            </a:gdLst>
                            <a:ahLst/>
                            <a:cxnLst>
                              <a:cxn ang="0">
                                <a:pos x="T0" y="T1"/>
                              </a:cxn>
                              <a:cxn ang="0">
                                <a:pos x="T2" y="T3"/>
                              </a:cxn>
                            </a:cxnLst>
                            <a:rect l="0" t="0" r="r" b="b"/>
                            <a:pathLst>
                              <a:path w="20" h="171">
                                <a:moveTo>
                                  <a:pt x="0" y="170"/>
                                </a:move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5" name="Freeform 2813"/>
                        <wps:cNvSpPr>
                          <a:spLocks/>
                        </wps:cNvSpPr>
                        <wps:spPr bwMode="auto">
                          <a:xfrm>
                            <a:off x="909" y="5156"/>
                            <a:ext cx="20" cy="171"/>
                          </a:xfrm>
                          <a:custGeom>
                            <a:avLst/>
                            <a:gdLst>
                              <a:gd name="T0" fmla="*/ 0 w 20"/>
                              <a:gd name="T1" fmla="*/ 170 h 171"/>
                              <a:gd name="T2" fmla="*/ 0 w 20"/>
                              <a:gd name="T3" fmla="*/ 0 h 171"/>
                            </a:gdLst>
                            <a:ahLst/>
                            <a:cxnLst>
                              <a:cxn ang="0">
                                <a:pos x="T0" y="T1"/>
                              </a:cxn>
                              <a:cxn ang="0">
                                <a:pos x="T2" y="T3"/>
                              </a:cxn>
                            </a:cxnLst>
                            <a:rect l="0" t="0" r="r" b="b"/>
                            <a:pathLst>
                              <a:path w="20" h="171">
                                <a:moveTo>
                                  <a:pt x="0" y="170"/>
                                </a:move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6" name="Freeform 2814"/>
                        <wps:cNvSpPr>
                          <a:spLocks/>
                        </wps:cNvSpPr>
                        <wps:spPr bwMode="auto">
                          <a:xfrm>
                            <a:off x="1282" y="5156"/>
                            <a:ext cx="20" cy="171"/>
                          </a:xfrm>
                          <a:custGeom>
                            <a:avLst/>
                            <a:gdLst>
                              <a:gd name="T0" fmla="*/ 0 w 20"/>
                              <a:gd name="T1" fmla="*/ 170 h 171"/>
                              <a:gd name="T2" fmla="*/ 0 w 20"/>
                              <a:gd name="T3" fmla="*/ 0 h 171"/>
                            </a:gdLst>
                            <a:ahLst/>
                            <a:cxnLst>
                              <a:cxn ang="0">
                                <a:pos x="T0" y="T1"/>
                              </a:cxn>
                              <a:cxn ang="0">
                                <a:pos x="T2" y="T3"/>
                              </a:cxn>
                            </a:cxnLst>
                            <a:rect l="0" t="0" r="r" b="b"/>
                            <a:pathLst>
                              <a:path w="20" h="171">
                                <a:moveTo>
                                  <a:pt x="0" y="170"/>
                                </a:move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7" name="Freeform 2815"/>
                        <wps:cNvSpPr>
                          <a:spLocks/>
                        </wps:cNvSpPr>
                        <wps:spPr bwMode="auto">
                          <a:xfrm>
                            <a:off x="1655" y="5156"/>
                            <a:ext cx="20" cy="171"/>
                          </a:xfrm>
                          <a:custGeom>
                            <a:avLst/>
                            <a:gdLst>
                              <a:gd name="T0" fmla="*/ 0 w 20"/>
                              <a:gd name="T1" fmla="*/ 170 h 171"/>
                              <a:gd name="T2" fmla="*/ 0 w 20"/>
                              <a:gd name="T3" fmla="*/ 0 h 171"/>
                            </a:gdLst>
                            <a:ahLst/>
                            <a:cxnLst>
                              <a:cxn ang="0">
                                <a:pos x="T0" y="T1"/>
                              </a:cxn>
                              <a:cxn ang="0">
                                <a:pos x="T2" y="T3"/>
                              </a:cxn>
                            </a:cxnLst>
                            <a:rect l="0" t="0" r="r" b="b"/>
                            <a:pathLst>
                              <a:path w="20" h="171">
                                <a:moveTo>
                                  <a:pt x="0" y="170"/>
                                </a:move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8" name="Freeform 2816"/>
                        <wps:cNvSpPr>
                          <a:spLocks/>
                        </wps:cNvSpPr>
                        <wps:spPr bwMode="auto">
                          <a:xfrm>
                            <a:off x="2028" y="4872"/>
                            <a:ext cx="20" cy="455"/>
                          </a:xfrm>
                          <a:custGeom>
                            <a:avLst/>
                            <a:gdLst>
                              <a:gd name="T0" fmla="*/ 0 w 20"/>
                              <a:gd name="T1" fmla="*/ 0 h 455"/>
                              <a:gd name="T2" fmla="*/ 0 w 20"/>
                              <a:gd name="T3" fmla="*/ 454 h 455"/>
                            </a:gdLst>
                            <a:ahLst/>
                            <a:cxnLst>
                              <a:cxn ang="0">
                                <a:pos x="T0" y="T1"/>
                              </a:cxn>
                              <a:cxn ang="0">
                                <a:pos x="T2" y="T3"/>
                              </a:cxn>
                            </a:cxnLst>
                            <a:rect l="0" t="0" r="r" b="b"/>
                            <a:pathLst>
                              <a:path w="20" h="455">
                                <a:moveTo>
                                  <a:pt x="0" y="0"/>
                                </a:moveTo>
                                <a:lnTo>
                                  <a:pt x="0" y="454"/>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9" name="Freeform 2817"/>
                        <wps:cNvSpPr>
                          <a:spLocks/>
                        </wps:cNvSpPr>
                        <wps:spPr bwMode="auto">
                          <a:xfrm>
                            <a:off x="2401" y="4872"/>
                            <a:ext cx="20" cy="448"/>
                          </a:xfrm>
                          <a:custGeom>
                            <a:avLst/>
                            <a:gdLst>
                              <a:gd name="T0" fmla="*/ 0 w 20"/>
                              <a:gd name="T1" fmla="*/ 447 h 448"/>
                              <a:gd name="T2" fmla="*/ 0 w 20"/>
                              <a:gd name="T3" fmla="*/ 0 h 448"/>
                            </a:gdLst>
                            <a:ahLst/>
                            <a:cxnLst>
                              <a:cxn ang="0">
                                <a:pos x="T0" y="T1"/>
                              </a:cxn>
                              <a:cxn ang="0">
                                <a:pos x="T2" y="T3"/>
                              </a:cxn>
                            </a:cxnLst>
                            <a:rect l="0" t="0" r="r" b="b"/>
                            <a:pathLst>
                              <a:path w="20" h="448">
                                <a:moveTo>
                                  <a:pt x="0" y="447"/>
                                </a:move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0" name="Freeform 2818"/>
                        <wps:cNvSpPr>
                          <a:spLocks/>
                        </wps:cNvSpPr>
                        <wps:spPr bwMode="auto">
                          <a:xfrm>
                            <a:off x="2773" y="4872"/>
                            <a:ext cx="20" cy="448"/>
                          </a:xfrm>
                          <a:custGeom>
                            <a:avLst/>
                            <a:gdLst>
                              <a:gd name="T0" fmla="*/ 0 w 20"/>
                              <a:gd name="T1" fmla="*/ 447 h 448"/>
                              <a:gd name="T2" fmla="*/ 0 w 20"/>
                              <a:gd name="T3" fmla="*/ 0 h 448"/>
                            </a:gdLst>
                            <a:ahLst/>
                            <a:cxnLst>
                              <a:cxn ang="0">
                                <a:pos x="T0" y="T1"/>
                              </a:cxn>
                              <a:cxn ang="0">
                                <a:pos x="T2" y="T3"/>
                              </a:cxn>
                            </a:cxnLst>
                            <a:rect l="0" t="0" r="r" b="b"/>
                            <a:pathLst>
                              <a:path w="20" h="448">
                                <a:moveTo>
                                  <a:pt x="0" y="447"/>
                                </a:move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1" name="Freeform 2819"/>
                        <wps:cNvSpPr>
                          <a:spLocks/>
                        </wps:cNvSpPr>
                        <wps:spPr bwMode="auto">
                          <a:xfrm>
                            <a:off x="3147" y="4872"/>
                            <a:ext cx="20" cy="448"/>
                          </a:xfrm>
                          <a:custGeom>
                            <a:avLst/>
                            <a:gdLst>
                              <a:gd name="T0" fmla="*/ 0 w 20"/>
                              <a:gd name="T1" fmla="*/ 447 h 448"/>
                              <a:gd name="T2" fmla="*/ 0 w 20"/>
                              <a:gd name="T3" fmla="*/ 0 h 448"/>
                            </a:gdLst>
                            <a:ahLst/>
                            <a:cxnLst>
                              <a:cxn ang="0">
                                <a:pos x="T0" y="T1"/>
                              </a:cxn>
                              <a:cxn ang="0">
                                <a:pos x="T2" y="T3"/>
                              </a:cxn>
                            </a:cxnLst>
                            <a:rect l="0" t="0" r="r" b="b"/>
                            <a:pathLst>
                              <a:path w="20" h="448">
                                <a:moveTo>
                                  <a:pt x="0" y="447"/>
                                </a:move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2" name="Freeform 2820"/>
                        <wps:cNvSpPr>
                          <a:spLocks/>
                        </wps:cNvSpPr>
                        <wps:spPr bwMode="auto">
                          <a:xfrm>
                            <a:off x="3520" y="4872"/>
                            <a:ext cx="20" cy="448"/>
                          </a:xfrm>
                          <a:custGeom>
                            <a:avLst/>
                            <a:gdLst>
                              <a:gd name="T0" fmla="*/ 0 w 20"/>
                              <a:gd name="T1" fmla="*/ 447 h 448"/>
                              <a:gd name="T2" fmla="*/ 0 w 20"/>
                              <a:gd name="T3" fmla="*/ 0 h 448"/>
                            </a:gdLst>
                            <a:ahLst/>
                            <a:cxnLst>
                              <a:cxn ang="0">
                                <a:pos x="T0" y="T1"/>
                              </a:cxn>
                              <a:cxn ang="0">
                                <a:pos x="T2" y="T3"/>
                              </a:cxn>
                            </a:cxnLst>
                            <a:rect l="0" t="0" r="r" b="b"/>
                            <a:pathLst>
                              <a:path w="20" h="448">
                                <a:moveTo>
                                  <a:pt x="0" y="447"/>
                                </a:move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3" name="Freeform 2821"/>
                        <wps:cNvSpPr>
                          <a:spLocks/>
                        </wps:cNvSpPr>
                        <wps:spPr bwMode="auto">
                          <a:xfrm>
                            <a:off x="3892" y="4872"/>
                            <a:ext cx="20" cy="448"/>
                          </a:xfrm>
                          <a:custGeom>
                            <a:avLst/>
                            <a:gdLst>
                              <a:gd name="T0" fmla="*/ 0 w 20"/>
                              <a:gd name="T1" fmla="*/ 447 h 448"/>
                              <a:gd name="T2" fmla="*/ 0 w 20"/>
                              <a:gd name="T3" fmla="*/ 0 h 448"/>
                            </a:gdLst>
                            <a:ahLst/>
                            <a:cxnLst>
                              <a:cxn ang="0">
                                <a:pos x="T0" y="T1"/>
                              </a:cxn>
                              <a:cxn ang="0">
                                <a:pos x="T2" y="T3"/>
                              </a:cxn>
                            </a:cxnLst>
                            <a:rect l="0" t="0" r="r" b="b"/>
                            <a:pathLst>
                              <a:path w="20" h="448">
                                <a:moveTo>
                                  <a:pt x="0" y="447"/>
                                </a:move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4" name="Freeform 2822"/>
                        <wps:cNvSpPr>
                          <a:spLocks/>
                        </wps:cNvSpPr>
                        <wps:spPr bwMode="auto">
                          <a:xfrm>
                            <a:off x="4265" y="4872"/>
                            <a:ext cx="20" cy="448"/>
                          </a:xfrm>
                          <a:custGeom>
                            <a:avLst/>
                            <a:gdLst>
                              <a:gd name="T0" fmla="*/ 0 w 20"/>
                              <a:gd name="T1" fmla="*/ 447 h 448"/>
                              <a:gd name="T2" fmla="*/ 0 w 20"/>
                              <a:gd name="T3" fmla="*/ 0 h 448"/>
                            </a:gdLst>
                            <a:ahLst/>
                            <a:cxnLst>
                              <a:cxn ang="0">
                                <a:pos x="T0" y="T1"/>
                              </a:cxn>
                              <a:cxn ang="0">
                                <a:pos x="T2" y="T3"/>
                              </a:cxn>
                            </a:cxnLst>
                            <a:rect l="0" t="0" r="r" b="b"/>
                            <a:pathLst>
                              <a:path w="20" h="448">
                                <a:moveTo>
                                  <a:pt x="0" y="447"/>
                                </a:move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5" name="Freeform 2823"/>
                        <wps:cNvSpPr>
                          <a:spLocks/>
                        </wps:cNvSpPr>
                        <wps:spPr bwMode="auto">
                          <a:xfrm>
                            <a:off x="4638" y="4872"/>
                            <a:ext cx="20" cy="448"/>
                          </a:xfrm>
                          <a:custGeom>
                            <a:avLst/>
                            <a:gdLst>
                              <a:gd name="T0" fmla="*/ 0 w 20"/>
                              <a:gd name="T1" fmla="*/ 447 h 448"/>
                              <a:gd name="T2" fmla="*/ 0 w 20"/>
                              <a:gd name="T3" fmla="*/ 0 h 448"/>
                            </a:gdLst>
                            <a:ahLst/>
                            <a:cxnLst>
                              <a:cxn ang="0">
                                <a:pos x="T0" y="T1"/>
                              </a:cxn>
                              <a:cxn ang="0">
                                <a:pos x="T2" y="T3"/>
                              </a:cxn>
                            </a:cxnLst>
                            <a:rect l="0" t="0" r="r" b="b"/>
                            <a:pathLst>
                              <a:path w="20" h="448">
                                <a:moveTo>
                                  <a:pt x="0" y="447"/>
                                </a:moveTo>
                                <a:lnTo>
                                  <a:pt x="0" y="0"/>
                                </a:lnTo>
                              </a:path>
                            </a:pathLst>
                          </a:custGeom>
                          <a:noFill/>
                          <a:ln w="762">
                            <a:solidFill>
                              <a:srgbClr val="00A5A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6" name="Freeform 2824"/>
                        <wps:cNvSpPr>
                          <a:spLocks/>
                        </wps:cNvSpPr>
                        <wps:spPr bwMode="auto">
                          <a:xfrm>
                            <a:off x="546" y="4842"/>
                            <a:ext cx="20" cy="20"/>
                          </a:xfrm>
                          <a:custGeom>
                            <a:avLst/>
                            <a:gdLst>
                              <a:gd name="T0" fmla="*/ 0 w 20"/>
                              <a:gd name="T1" fmla="*/ 0 h 20"/>
                              <a:gd name="T2" fmla="*/ 2 w 20"/>
                              <a:gd name="T3" fmla="*/ 0 h 20"/>
                              <a:gd name="T4" fmla="*/ 4 w 20"/>
                              <a:gd name="T5" fmla="*/ 1 h 20"/>
                            </a:gdLst>
                            <a:ahLst/>
                            <a:cxnLst>
                              <a:cxn ang="0">
                                <a:pos x="T0" y="T1"/>
                              </a:cxn>
                              <a:cxn ang="0">
                                <a:pos x="T2" y="T3"/>
                              </a:cxn>
                              <a:cxn ang="0">
                                <a:pos x="T4" y="T5"/>
                              </a:cxn>
                            </a:cxnLst>
                            <a:rect l="0" t="0" r="r" b="b"/>
                            <a:pathLst>
                              <a:path w="20" h="20">
                                <a:moveTo>
                                  <a:pt x="0" y="0"/>
                                </a:moveTo>
                                <a:lnTo>
                                  <a:pt x="2" y="0"/>
                                </a:lnTo>
                                <a:lnTo>
                                  <a:pt x="4"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7" name="Freeform 2825"/>
                        <wps:cNvSpPr>
                          <a:spLocks/>
                        </wps:cNvSpPr>
                        <wps:spPr bwMode="auto">
                          <a:xfrm>
                            <a:off x="570" y="4843"/>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8" name="Freeform 2826"/>
                        <wps:cNvSpPr>
                          <a:spLocks/>
                        </wps:cNvSpPr>
                        <wps:spPr bwMode="auto">
                          <a:xfrm>
                            <a:off x="592" y="4844"/>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9" name="Freeform 2827"/>
                        <wps:cNvSpPr>
                          <a:spLocks/>
                        </wps:cNvSpPr>
                        <wps:spPr bwMode="auto">
                          <a:xfrm>
                            <a:off x="596" y="4846"/>
                            <a:ext cx="59" cy="20"/>
                          </a:xfrm>
                          <a:custGeom>
                            <a:avLst/>
                            <a:gdLst>
                              <a:gd name="T0" fmla="*/ 0 w 59"/>
                              <a:gd name="T1" fmla="*/ 0 h 20"/>
                              <a:gd name="T2" fmla="*/ 58 w 59"/>
                              <a:gd name="T3" fmla="*/ 0 h 20"/>
                            </a:gdLst>
                            <a:ahLst/>
                            <a:cxnLst>
                              <a:cxn ang="0">
                                <a:pos x="T0" y="T1"/>
                              </a:cxn>
                              <a:cxn ang="0">
                                <a:pos x="T2" y="T3"/>
                              </a:cxn>
                            </a:cxnLst>
                            <a:rect l="0" t="0" r="r" b="b"/>
                            <a:pathLst>
                              <a:path w="59" h="20">
                                <a:moveTo>
                                  <a:pt x="0" y="0"/>
                                </a:moveTo>
                                <a:lnTo>
                                  <a:pt x="58" y="0"/>
                                </a:lnTo>
                              </a:path>
                            </a:pathLst>
                          </a:custGeom>
                          <a:noFill/>
                          <a:ln w="2288">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0" name="Freeform 2828"/>
                        <wps:cNvSpPr>
                          <a:spLocks/>
                        </wps:cNvSpPr>
                        <wps:spPr bwMode="auto">
                          <a:xfrm>
                            <a:off x="614" y="4845"/>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1" name="Freeform 2829"/>
                        <wps:cNvSpPr>
                          <a:spLocks/>
                        </wps:cNvSpPr>
                        <wps:spPr bwMode="auto">
                          <a:xfrm>
                            <a:off x="635" y="4846"/>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2" name="Freeform 2830"/>
                        <wps:cNvSpPr>
                          <a:spLocks/>
                        </wps:cNvSpPr>
                        <wps:spPr bwMode="auto">
                          <a:xfrm>
                            <a:off x="655" y="4847"/>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3" name="Freeform 2831"/>
                        <wps:cNvSpPr>
                          <a:spLocks/>
                        </wps:cNvSpPr>
                        <wps:spPr bwMode="auto">
                          <a:xfrm>
                            <a:off x="678" y="4849"/>
                            <a:ext cx="20" cy="20"/>
                          </a:xfrm>
                          <a:custGeom>
                            <a:avLst/>
                            <a:gdLst>
                              <a:gd name="T0" fmla="*/ 0 w 20"/>
                              <a:gd name="T1" fmla="*/ 0 h 20"/>
                              <a:gd name="T2" fmla="*/ 2 w 20"/>
                              <a:gd name="T3" fmla="*/ 1 h 20"/>
                              <a:gd name="T4" fmla="*/ 4 w 20"/>
                              <a:gd name="T5" fmla="*/ 1 h 20"/>
                            </a:gdLst>
                            <a:ahLst/>
                            <a:cxnLst>
                              <a:cxn ang="0">
                                <a:pos x="T0" y="T1"/>
                              </a:cxn>
                              <a:cxn ang="0">
                                <a:pos x="T2" y="T3"/>
                              </a:cxn>
                              <a:cxn ang="0">
                                <a:pos x="T4" y="T5"/>
                              </a:cxn>
                            </a:cxnLst>
                            <a:rect l="0" t="0" r="r" b="b"/>
                            <a:pathLst>
                              <a:path w="20" h="20">
                                <a:moveTo>
                                  <a:pt x="0" y="0"/>
                                </a:moveTo>
                                <a:lnTo>
                                  <a:pt x="2" y="1"/>
                                </a:lnTo>
                                <a:lnTo>
                                  <a:pt x="4"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4" name="Freeform 2832"/>
                        <wps:cNvSpPr>
                          <a:spLocks/>
                        </wps:cNvSpPr>
                        <wps:spPr bwMode="auto">
                          <a:xfrm>
                            <a:off x="700" y="4850"/>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5" name="Freeform 2833"/>
                        <wps:cNvSpPr>
                          <a:spLocks/>
                        </wps:cNvSpPr>
                        <wps:spPr bwMode="auto">
                          <a:xfrm>
                            <a:off x="721" y="4851"/>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6" name="Freeform 2834"/>
                        <wps:cNvSpPr>
                          <a:spLocks/>
                        </wps:cNvSpPr>
                        <wps:spPr bwMode="auto">
                          <a:xfrm>
                            <a:off x="742" y="4852"/>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7" name="Freeform 2835"/>
                        <wps:cNvSpPr>
                          <a:spLocks/>
                        </wps:cNvSpPr>
                        <wps:spPr bwMode="auto">
                          <a:xfrm>
                            <a:off x="764" y="4853"/>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8" name="Freeform 2836"/>
                        <wps:cNvSpPr>
                          <a:spLocks/>
                        </wps:cNvSpPr>
                        <wps:spPr bwMode="auto">
                          <a:xfrm>
                            <a:off x="786" y="4855"/>
                            <a:ext cx="20" cy="20"/>
                          </a:xfrm>
                          <a:custGeom>
                            <a:avLst/>
                            <a:gdLst>
                              <a:gd name="T0" fmla="*/ 0 w 20"/>
                              <a:gd name="T1" fmla="*/ 0 h 20"/>
                              <a:gd name="T2" fmla="*/ 1 w 20"/>
                              <a:gd name="T3" fmla="*/ 1 h 20"/>
                            </a:gdLst>
                            <a:ahLst/>
                            <a:cxnLst>
                              <a:cxn ang="0">
                                <a:pos x="T0" y="T1"/>
                              </a:cxn>
                              <a:cxn ang="0">
                                <a:pos x="T2" y="T3"/>
                              </a:cxn>
                            </a:cxnLst>
                            <a:rect l="0" t="0" r="r" b="b"/>
                            <a:pathLst>
                              <a:path w="20" h="20">
                                <a:moveTo>
                                  <a:pt x="0" y="0"/>
                                </a:moveTo>
                                <a:lnTo>
                                  <a:pt x="1"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9" name="Freeform 2837"/>
                        <wps:cNvSpPr>
                          <a:spLocks/>
                        </wps:cNvSpPr>
                        <wps:spPr bwMode="auto">
                          <a:xfrm>
                            <a:off x="893" y="4842"/>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0" name="Freeform 2838"/>
                        <wps:cNvSpPr>
                          <a:spLocks/>
                        </wps:cNvSpPr>
                        <wps:spPr bwMode="auto">
                          <a:xfrm>
                            <a:off x="871" y="4843"/>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1" name="Freeform 2839"/>
                        <wps:cNvSpPr>
                          <a:spLocks/>
                        </wps:cNvSpPr>
                        <wps:spPr bwMode="auto">
                          <a:xfrm>
                            <a:off x="850" y="4844"/>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2" name="Freeform 2840"/>
                        <wps:cNvSpPr>
                          <a:spLocks/>
                        </wps:cNvSpPr>
                        <wps:spPr bwMode="auto">
                          <a:xfrm>
                            <a:off x="789" y="4846"/>
                            <a:ext cx="60" cy="20"/>
                          </a:xfrm>
                          <a:custGeom>
                            <a:avLst/>
                            <a:gdLst>
                              <a:gd name="T0" fmla="*/ 0 w 60"/>
                              <a:gd name="T1" fmla="*/ 0 h 20"/>
                              <a:gd name="T2" fmla="*/ 60 w 60"/>
                              <a:gd name="T3" fmla="*/ 0 h 20"/>
                            </a:gdLst>
                            <a:ahLst/>
                            <a:cxnLst>
                              <a:cxn ang="0">
                                <a:pos x="T0" y="T1"/>
                              </a:cxn>
                              <a:cxn ang="0">
                                <a:pos x="T2" y="T3"/>
                              </a:cxn>
                            </a:cxnLst>
                            <a:rect l="0" t="0" r="r" b="b"/>
                            <a:pathLst>
                              <a:path w="60" h="20">
                                <a:moveTo>
                                  <a:pt x="0" y="0"/>
                                </a:moveTo>
                                <a:lnTo>
                                  <a:pt x="60" y="0"/>
                                </a:lnTo>
                              </a:path>
                            </a:pathLst>
                          </a:custGeom>
                          <a:noFill/>
                          <a:ln w="2288">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3" name="Freeform 2841"/>
                        <wps:cNvSpPr>
                          <a:spLocks/>
                        </wps:cNvSpPr>
                        <wps:spPr bwMode="auto">
                          <a:xfrm>
                            <a:off x="828" y="4845"/>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4" name="Freeform 2842"/>
                        <wps:cNvSpPr>
                          <a:spLocks/>
                        </wps:cNvSpPr>
                        <wps:spPr bwMode="auto">
                          <a:xfrm>
                            <a:off x="808" y="4846"/>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5" name="Freeform 2843"/>
                        <wps:cNvSpPr>
                          <a:spLocks/>
                        </wps:cNvSpPr>
                        <wps:spPr bwMode="auto">
                          <a:xfrm>
                            <a:off x="786" y="4847"/>
                            <a:ext cx="20" cy="20"/>
                          </a:xfrm>
                          <a:custGeom>
                            <a:avLst/>
                            <a:gdLst>
                              <a:gd name="T0" fmla="*/ 1 w 20"/>
                              <a:gd name="T1" fmla="*/ 0 h 20"/>
                              <a:gd name="T2" fmla="*/ 0 w 20"/>
                              <a:gd name="T3" fmla="*/ 1 h 20"/>
                            </a:gdLst>
                            <a:ahLst/>
                            <a:cxnLst>
                              <a:cxn ang="0">
                                <a:pos x="T0" y="T1"/>
                              </a:cxn>
                              <a:cxn ang="0">
                                <a:pos x="T2" y="T3"/>
                              </a:cxn>
                            </a:cxnLst>
                            <a:rect l="0" t="0" r="r" b="b"/>
                            <a:pathLst>
                              <a:path w="20" h="20">
                                <a:moveTo>
                                  <a:pt x="1"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6" name="Freeform 2844"/>
                        <wps:cNvSpPr>
                          <a:spLocks/>
                        </wps:cNvSpPr>
                        <wps:spPr bwMode="auto">
                          <a:xfrm>
                            <a:off x="659" y="4851"/>
                            <a:ext cx="126" cy="20"/>
                          </a:xfrm>
                          <a:custGeom>
                            <a:avLst/>
                            <a:gdLst>
                              <a:gd name="T0" fmla="*/ 0 w 126"/>
                              <a:gd name="T1" fmla="*/ 0 h 20"/>
                              <a:gd name="T2" fmla="*/ 126 w 126"/>
                              <a:gd name="T3" fmla="*/ 0 h 20"/>
                            </a:gdLst>
                            <a:ahLst/>
                            <a:cxnLst>
                              <a:cxn ang="0">
                                <a:pos x="T0" y="T1"/>
                              </a:cxn>
                              <a:cxn ang="0">
                                <a:pos x="T2" y="T3"/>
                              </a:cxn>
                            </a:cxnLst>
                            <a:rect l="0" t="0" r="r" b="b"/>
                            <a:pathLst>
                              <a:path w="126" h="20">
                                <a:moveTo>
                                  <a:pt x="0" y="0"/>
                                </a:moveTo>
                                <a:lnTo>
                                  <a:pt x="126" y="0"/>
                                </a:lnTo>
                              </a:path>
                            </a:pathLst>
                          </a:custGeom>
                          <a:noFill/>
                          <a:ln w="3430">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7" name="Freeform 2845"/>
                        <wps:cNvSpPr>
                          <a:spLocks/>
                        </wps:cNvSpPr>
                        <wps:spPr bwMode="auto">
                          <a:xfrm>
                            <a:off x="764" y="4849"/>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8" name="Freeform 2846"/>
                        <wps:cNvSpPr>
                          <a:spLocks/>
                        </wps:cNvSpPr>
                        <wps:spPr bwMode="auto">
                          <a:xfrm>
                            <a:off x="742" y="4850"/>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9" name="Freeform 2847"/>
                        <wps:cNvSpPr>
                          <a:spLocks/>
                        </wps:cNvSpPr>
                        <wps:spPr bwMode="auto">
                          <a:xfrm>
                            <a:off x="721" y="4851"/>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0" name="Freeform 2848"/>
                        <wps:cNvSpPr>
                          <a:spLocks/>
                        </wps:cNvSpPr>
                        <wps:spPr bwMode="auto">
                          <a:xfrm>
                            <a:off x="700" y="4852"/>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1" name="Freeform 2849"/>
                        <wps:cNvSpPr>
                          <a:spLocks/>
                        </wps:cNvSpPr>
                        <wps:spPr bwMode="auto">
                          <a:xfrm>
                            <a:off x="678" y="4853"/>
                            <a:ext cx="20" cy="20"/>
                          </a:xfrm>
                          <a:custGeom>
                            <a:avLst/>
                            <a:gdLst>
                              <a:gd name="T0" fmla="*/ 4 w 20"/>
                              <a:gd name="T1" fmla="*/ 0 h 20"/>
                              <a:gd name="T2" fmla="*/ 2 w 20"/>
                              <a:gd name="T3" fmla="*/ 0 h 20"/>
                              <a:gd name="T4" fmla="*/ 0 w 20"/>
                              <a:gd name="T5" fmla="*/ 1 h 20"/>
                            </a:gdLst>
                            <a:ahLst/>
                            <a:cxnLst>
                              <a:cxn ang="0">
                                <a:pos x="T0" y="T1"/>
                              </a:cxn>
                              <a:cxn ang="0">
                                <a:pos x="T2" y="T3"/>
                              </a:cxn>
                              <a:cxn ang="0">
                                <a:pos x="T4" y="T5"/>
                              </a:cxn>
                            </a:cxnLst>
                            <a:rect l="0" t="0" r="r" b="b"/>
                            <a:pathLst>
                              <a:path w="20" h="20">
                                <a:moveTo>
                                  <a:pt x="4" y="0"/>
                                </a:moveTo>
                                <a:lnTo>
                                  <a:pt x="2" y="0"/>
                                </a:ln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2" name="Freeform 2850"/>
                        <wps:cNvSpPr>
                          <a:spLocks/>
                        </wps:cNvSpPr>
                        <wps:spPr bwMode="auto">
                          <a:xfrm>
                            <a:off x="655" y="4855"/>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3" name="Freeform 2851"/>
                        <wps:cNvSpPr>
                          <a:spLocks/>
                        </wps:cNvSpPr>
                        <wps:spPr bwMode="auto">
                          <a:xfrm>
                            <a:off x="585" y="4857"/>
                            <a:ext cx="70" cy="20"/>
                          </a:xfrm>
                          <a:custGeom>
                            <a:avLst/>
                            <a:gdLst>
                              <a:gd name="T0" fmla="*/ 0 w 70"/>
                              <a:gd name="T1" fmla="*/ 0 h 20"/>
                              <a:gd name="T2" fmla="*/ 69 w 70"/>
                              <a:gd name="T3" fmla="*/ 0 h 20"/>
                            </a:gdLst>
                            <a:ahLst/>
                            <a:cxnLst>
                              <a:cxn ang="0">
                                <a:pos x="T0" y="T1"/>
                              </a:cxn>
                              <a:cxn ang="0">
                                <a:pos x="T2" y="T3"/>
                              </a:cxn>
                            </a:cxnLst>
                            <a:rect l="0" t="0" r="r" b="b"/>
                            <a:pathLst>
                              <a:path w="70" h="20">
                                <a:moveTo>
                                  <a:pt x="0" y="0"/>
                                </a:moveTo>
                                <a:lnTo>
                                  <a:pt x="69" y="0"/>
                                </a:lnTo>
                              </a:path>
                            </a:pathLst>
                          </a:custGeom>
                          <a:noFill/>
                          <a:ln w="2665">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4" name="Freeform 2852"/>
                        <wps:cNvSpPr>
                          <a:spLocks/>
                        </wps:cNvSpPr>
                        <wps:spPr bwMode="auto">
                          <a:xfrm>
                            <a:off x="531" y="4861"/>
                            <a:ext cx="53" cy="20"/>
                          </a:xfrm>
                          <a:custGeom>
                            <a:avLst/>
                            <a:gdLst>
                              <a:gd name="T0" fmla="*/ 0 w 53"/>
                              <a:gd name="T1" fmla="*/ 0 h 20"/>
                              <a:gd name="T2" fmla="*/ 52 w 53"/>
                              <a:gd name="T3" fmla="*/ 0 h 20"/>
                            </a:gdLst>
                            <a:ahLst/>
                            <a:cxnLst>
                              <a:cxn ang="0">
                                <a:pos x="T0" y="T1"/>
                              </a:cxn>
                              <a:cxn ang="0">
                                <a:pos x="T2" y="T3"/>
                              </a:cxn>
                            </a:cxnLst>
                            <a:rect l="0" t="0" r="r" b="b"/>
                            <a:pathLst>
                              <a:path w="53" h="20">
                                <a:moveTo>
                                  <a:pt x="0" y="0"/>
                                </a:moveTo>
                                <a:lnTo>
                                  <a:pt x="52" y="0"/>
                                </a:lnTo>
                              </a:path>
                            </a:pathLst>
                          </a:custGeom>
                          <a:noFill/>
                          <a:ln w="2288">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5" name="Freeform 2853"/>
                        <wps:cNvSpPr>
                          <a:spLocks/>
                        </wps:cNvSpPr>
                        <wps:spPr bwMode="auto">
                          <a:xfrm>
                            <a:off x="1667" y="4842"/>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6" name="Freeform 2854"/>
                        <wps:cNvSpPr>
                          <a:spLocks/>
                        </wps:cNvSpPr>
                        <wps:spPr bwMode="auto">
                          <a:xfrm>
                            <a:off x="1689" y="4843"/>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7" name="Freeform 2855"/>
                        <wps:cNvSpPr>
                          <a:spLocks/>
                        </wps:cNvSpPr>
                        <wps:spPr bwMode="auto">
                          <a:xfrm>
                            <a:off x="1711" y="4844"/>
                            <a:ext cx="20" cy="20"/>
                          </a:xfrm>
                          <a:custGeom>
                            <a:avLst/>
                            <a:gdLst>
                              <a:gd name="T0" fmla="*/ 0 w 20"/>
                              <a:gd name="T1" fmla="*/ 0 h 20"/>
                              <a:gd name="T2" fmla="*/ 2 w 20"/>
                              <a:gd name="T3" fmla="*/ 1 h 20"/>
                              <a:gd name="T4" fmla="*/ 4 w 20"/>
                              <a:gd name="T5" fmla="*/ 1 h 20"/>
                            </a:gdLst>
                            <a:ahLst/>
                            <a:cxnLst>
                              <a:cxn ang="0">
                                <a:pos x="T0" y="T1"/>
                              </a:cxn>
                              <a:cxn ang="0">
                                <a:pos x="T2" y="T3"/>
                              </a:cxn>
                              <a:cxn ang="0">
                                <a:pos x="T4" y="T5"/>
                              </a:cxn>
                            </a:cxnLst>
                            <a:rect l="0" t="0" r="r" b="b"/>
                            <a:pathLst>
                              <a:path w="20" h="20">
                                <a:moveTo>
                                  <a:pt x="0" y="0"/>
                                </a:moveTo>
                                <a:lnTo>
                                  <a:pt x="2" y="1"/>
                                </a:lnTo>
                                <a:lnTo>
                                  <a:pt x="4"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8" name="Freeform 2856"/>
                        <wps:cNvSpPr>
                          <a:spLocks/>
                        </wps:cNvSpPr>
                        <wps:spPr bwMode="auto">
                          <a:xfrm>
                            <a:off x="1718" y="4846"/>
                            <a:ext cx="57" cy="20"/>
                          </a:xfrm>
                          <a:custGeom>
                            <a:avLst/>
                            <a:gdLst>
                              <a:gd name="T0" fmla="*/ 0 w 57"/>
                              <a:gd name="T1" fmla="*/ 0 h 20"/>
                              <a:gd name="T2" fmla="*/ 56 w 57"/>
                              <a:gd name="T3" fmla="*/ 0 h 20"/>
                            </a:gdLst>
                            <a:ahLst/>
                            <a:cxnLst>
                              <a:cxn ang="0">
                                <a:pos x="T0" y="T1"/>
                              </a:cxn>
                              <a:cxn ang="0">
                                <a:pos x="T2" y="T3"/>
                              </a:cxn>
                            </a:cxnLst>
                            <a:rect l="0" t="0" r="r" b="b"/>
                            <a:pathLst>
                              <a:path w="57" h="20">
                                <a:moveTo>
                                  <a:pt x="0" y="0"/>
                                </a:moveTo>
                                <a:lnTo>
                                  <a:pt x="56" y="0"/>
                                </a:lnTo>
                              </a:path>
                            </a:pathLst>
                          </a:custGeom>
                          <a:noFill/>
                          <a:ln w="2288">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9" name="Freeform 2857"/>
                        <wps:cNvSpPr>
                          <a:spLocks/>
                        </wps:cNvSpPr>
                        <wps:spPr bwMode="auto">
                          <a:xfrm>
                            <a:off x="1733" y="4845"/>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0" name="Freeform 2858"/>
                        <wps:cNvSpPr>
                          <a:spLocks/>
                        </wps:cNvSpPr>
                        <wps:spPr bwMode="auto">
                          <a:xfrm>
                            <a:off x="1753" y="4846"/>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1" name="Freeform 2859"/>
                        <wps:cNvSpPr>
                          <a:spLocks/>
                        </wps:cNvSpPr>
                        <wps:spPr bwMode="auto">
                          <a:xfrm>
                            <a:off x="1775" y="4847"/>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2" name="Freeform 2860"/>
                        <wps:cNvSpPr>
                          <a:spLocks/>
                        </wps:cNvSpPr>
                        <wps:spPr bwMode="auto">
                          <a:xfrm>
                            <a:off x="1797" y="4849"/>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3" name="Freeform 2861"/>
                        <wps:cNvSpPr>
                          <a:spLocks/>
                        </wps:cNvSpPr>
                        <wps:spPr bwMode="auto">
                          <a:xfrm>
                            <a:off x="1820" y="4850"/>
                            <a:ext cx="20" cy="20"/>
                          </a:xfrm>
                          <a:custGeom>
                            <a:avLst/>
                            <a:gdLst>
                              <a:gd name="T0" fmla="*/ 0 w 20"/>
                              <a:gd name="T1" fmla="*/ 0 h 20"/>
                              <a:gd name="T2" fmla="*/ 1 w 20"/>
                              <a:gd name="T3" fmla="*/ 1 h 20"/>
                            </a:gdLst>
                            <a:ahLst/>
                            <a:cxnLst>
                              <a:cxn ang="0">
                                <a:pos x="T0" y="T1"/>
                              </a:cxn>
                              <a:cxn ang="0">
                                <a:pos x="T2" y="T3"/>
                              </a:cxn>
                            </a:cxnLst>
                            <a:rect l="0" t="0" r="r" b="b"/>
                            <a:pathLst>
                              <a:path w="20" h="20">
                                <a:moveTo>
                                  <a:pt x="0" y="0"/>
                                </a:moveTo>
                                <a:lnTo>
                                  <a:pt x="1"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4" name="Freeform 2862"/>
                        <wps:cNvSpPr>
                          <a:spLocks/>
                        </wps:cNvSpPr>
                        <wps:spPr bwMode="auto">
                          <a:xfrm>
                            <a:off x="1840" y="4851"/>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5" name="Freeform 2863"/>
                        <wps:cNvSpPr>
                          <a:spLocks/>
                        </wps:cNvSpPr>
                        <wps:spPr bwMode="auto">
                          <a:xfrm>
                            <a:off x="1861" y="4852"/>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6" name="Freeform 2864"/>
                        <wps:cNvSpPr>
                          <a:spLocks/>
                        </wps:cNvSpPr>
                        <wps:spPr bwMode="auto">
                          <a:xfrm>
                            <a:off x="1883" y="4853"/>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7" name="Freeform 2865"/>
                        <wps:cNvSpPr>
                          <a:spLocks/>
                        </wps:cNvSpPr>
                        <wps:spPr bwMode="auto">
                          <a:xfrm>
                            <a:off x="1905" y="4855"/>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8" name="Freeform 2866"/>
                        <wps:cNvSpPr>
                          <a:spLocks/>
                        </wps:cNvSpPr>
                        <wps:spPr bwMode="auto">
                          <a:xfrm>
                            <a:off x="1908" y="4858"/>
                            <a:ext cx="93" cy="20"/>
                          </a:xfrm>
                          <a:custGeom>
                            <a:avLst/>
                            <a:gdLst>
                              <a:gd name="T0" fmla="*/ 0 w 93"/>
                              <a:gd name="T1" fmla="*/ 0 h 20"/>
                              <a:gd name="T2" fmla="*/ 92 w 93"/>
                              <a:gd name="T3" fmla="*/ 0 h 20"/>
                            </a:gdLst>
                            <a:ahLst/>
                            <a:cxnLst>
                              <a:cxn ang="0">
                                <a:pos x="T0" y="T1"/>
                              </a:cxn>
                              <a:cxn ang="0">
                                <a:pos x="T2" y="T3"/>
                              </a:cxn>
                            </a:cxnLst>
                            <a:rect l="0" t="0" r="r" b="b"/>
                            <a:pathLst>
                              <a:path w="93" h="20">
                                <a:moveTo>
                                  <a:pt x="0" y="0"/>
                                </a:moveTo>
                                <a:lnTo>
                                  <a:pt x="92" y="0"/>
                                </a:lnTo>
                              </a:path>
                            </a:pathLst>
                          </a:custGeom>
                          <a:noFill/>
                          <a:ln w="3807">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9" name="Freeform 2867"/>
                        <wps:cNvSpPr>
                          <a:spLocks/>
                        </wps:cNvSpPr>
                        <wps:spPr bwMode="auto">
                          <a:xfrm>
                            <a:off x="2002" y="4861"/>
                            <a:ext cx="30" cy="20"/>
                          </a:xfrm>
                          <a:custGeom>
                            <a:avLst/>
                            <a:gdLst>
                              <a:gd name="T0" fmla="*/ 0 w 30"/>
                              <a:gd name="T1" fmla="*/ 0 h 20"/>
                              <a:gd name="T2" fmla="*/ 30 w 30"/>
                              <a:gd name="T3" fmla="*/ 0 h 20"/>
                            </a:gdLst>
                            <a:ahLst/>
                            <a:cxnLst>
                              <a:cxn ang="0">
                                <a:pos x="T0" y="T1"/>
                              </a:cxn>
                              <a:cxn ang="0">
                                <a:pos x="T2" y="T3"/>
                              </a:cxn>
                            </a:cxnLst>
                            <a:rect l="0" t="0" r="r" b="b"/>
                            <a:pathLst>
                              <a:path w="30" h="20">
                                <a:moveTo>
                                  <a:pt x="0" y="0"/>
                                </a:moveTo>
                                <a:lnTo>
                                  <a:pt x="30" y="0"/>
                                </a:lnTo>
                              </a:path>
                            </a:pathLst>
                          </a:custGeom>
                          <a:noFill/>
                          <a:ln w="1524">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00" name="Freeform 2868"/>
                        <wps:cNvSpPr>
                          <a:spLocks/>
                        </wps:cNvSpPr>
                        <wps:spPr bwMode="auto">
                          <a:xfrm>
                            <a:off x="1973" y="4843"/>
                            <a:ext cx="59" cy="20"/>
                          </a:xfrm>
                          <a:custGeom>
                            <a:avLst/>
                            <a:gdLst>
                              <a:gd name="T0" fmla="*/ 0 w 59"/>
                              <a:gd name="T1" fmla="*/ 0 h 20"/>
                              <a:gd name="T2" fmla="*/ 58 w 59"/>
                              <a:gd name="T3" fmla="*/ 0 h 20"/>
                            </a:gdLst>
                            <a:ahLst/>
                            <a:cxnLst>
                              <a:cxn ang="0">
                                <a:pos x="T0" y="T1"/>
                              </a:cxn>
                              <a:cxn ang="0">
                                <a:pos x="T2" y="T3"/>
                              </a:cxn>
                            </a:cxnLst>
                            <a:rect l="0" t="0" r="r" b="b"/>
                            <a:pathLst>
                              <a:path w="59" h="20">
                                <a:moveTo>
                                  <a:pt x="0" y="0"/>
                                </a:moveTo>
                                <a:lnTo>
                                  <a:pt x="58" y="0"/>
                                </a:lnTo>
                              </a:path>
                            </a:pathLst>
                          </a:custGeom>
                          <a:noFill/>
                          <a:ln w="2286">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01" name="Freeform 2869"/>
                        <wps:cNvSpPr>
                          <a:spLocks/>
                        </wps:cNvSpPr>
                        <wps:spPr bwMode="auto">
                          <a:xfrm>
                            <a:off x="2011" y="4842"/>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02" name="Freeform 2870"/>
                        <wps:cNvSpPr>
                          <a:spLocks/>
                        </wps:cNvSpPr>
                        <wps:spPr bwMode="auto">
                          <a:xfrm>
                            <a:off x="1991" y="4843"/>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03" name="Freeform 2871"/>
                        <wps:cNvSpPr>
                          <a:spLocks/>
                        </wps:cNvSpPr>
                        <wps:spPr bwMode="auto">
                          <a:xfrm>
                            <a:off x="1970" y="4844"/>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04" name="Freeform 2872"/>
                        <wps:cNvSpPr>
                          <a:spLocks/>
                        </wps:cNvSpPr>
                        <wps:spPr bwMode="auto">
                          <a:xfrm>
                            <a:off x="1908" y="4846"/>
                            <a:ext cx="60" cy="20"/>
                          </a:xfrm>
                          <a:custGeom>
                            <a:avLst/>
                            <a:gdLst>
                              <a:gd name="T0" fmla="*/ 0 w 60"/>
                              <a:gd name="T1" fmla="*/ 0 h 20"/>
                              <a:gd name="T2" fmla="*/ 60 w 60"/>
                              <a:gd name="T3" fmla="*/ 0 h 20"/>
                            </a:gdLst>
                            <a:ahLst/>
                            <a:cxnLst>
                              <a:cxn ang="0">
                                <a:pos x="T0" y="T1"/>
                              </a:cxn>
                              <a:cxn ang="0">
                                <a:pos x="T2" y="T3"/>
                              </a:cxn>
                            </a:cxnLst>
                            <a:rect l="0" t="0" r="r" b="b"/>
                            <a:pathLst>
                              <a:path w="60" h="20">
                                <a:moveTo>
                                  <a:pt x="0" y="0"/>
                                </a:moveTo>
                                <a:lnTo>
                                  <a:pt x="60" y="0"/>
                                </a:lnTo>
                              </a:path>
                            </a:pathLst>
                          </a:custGeom>
                          <a:noFill/>
                          <a:ln w="2288">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05" name="Freeform 2873"/>
                        <wps:cNvSpPr>
                          <a:spLocks/>
                        </wps:cNvSpPr>
                        <wps:spPr bwMode="auto">
                          <a:xfrm>
                            <a:off x="1948" y="4845"/>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06" name="Freeform 2874"/>
                        <wps:cNvSpPr>
                          <a:spLocks/>
                        </wps:cNvSpPr>
                        <wps:spPr bwMode="auto">
                          <a:xfrm>
                            <a:off x="1923" y="4846"/>
                            <a:ext cx="20" cy="20"/>
                          </a:xfrm>
                          <a:custGeom>
                            <a:avLst/>
                            <a:gdLst>
                              <a:gd name="T0" fmla="*/ 4 w 20"/>
                              <a:gd name="T1" fmla="*/ 0 h 20"/>
                              <a:gd name="T2" fmla="*/ 2 w 20"/>
                              <a:gd name="T3" fmla="*/ 1 h 20"/>
                              <a:gd name="T4" fmla="*/ 0 w 20"/>
                              <a:gd name="T5" fmla="*/ 1 h 20"/>
                            </a:gdLst>
                            <a:ahLst/>
                            <a:cxnLst>
                              <a:cxn ang="0">
                                <a:pos x="T0" y="T1"/>
                              </a:cxn>
                              <a:cxn ang="0">
                                <a:pos x="T2" y="T3"/>
                              </a:cxn>
                              <a:cxn ang="0">
                                <a:pos x="T4" y="T5"/>
                              </a:cxn>
                            </a:cxnLst>
                            <a:rect l="0" t="0" r="r" b="b"/>
                            <a:pathLst>
                              <a:path w="20" h="20">
                                <a:moveTo>
                                  <a:pt x="4" y="0"/>
                                </a:moveTo>
                                <a:lnTo>
                                  <a:pt x="2" y="1"/>
                                </a:ln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07" name="Freeform 2875"/>
                        <wps:cNvSpPr>
                          <a:spLocks/>
                        </wps:cNvSpPr>
                        <wps:spPr bwMode="auto">
                          <a:xfrm>
                            <a:off x="1905" y="4847"/>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08" name="Freeform 2876"/>
                        <wps:cNvSpPr>
                          <a:spLocks/>
                        </wps:cNvSpPr>
                        <wps:spPr bwMode="auto">
                          <a:xfrm>
                            <a:off x="1660" y="4852"/>
                            <a:ext cx="363" cy="20"/>
                          </a:xfrm>
                          <a:custGeom>
                            <a:avLst/>
                            <a:gdLst>
                              <a:gd name="T0" fmla="*/ 0 w 363"/>
                              <a:gd name="T1" fmla="*/ 0 h 20"/>
                              <a:gd name="T2" fmla="*/ 362 w 363"/>
                              <a:gd name="T3" fmla="*/ 0 h 20"/>
                            </a:gdLst>
                            <a:ahLst/>
                            <a:cxnLst>
                              <a:cxn ang="0">
                                <a:pos x="T0" y="T1"/>
                              </a:cxn>
                              <a:cxn ang="0">
                                <a:pos x="T2" y="T3"/>
                              </a:cxn>
                            </a:cxnLst>
                            <a:rect l="0" t="0" r="r" b="b"/>
                            <a:pathLst>
                              <a:path w="363" h="20">
                                <a:moveTo>
                                  <a:pt x="0" y="0"/>
                                </a:moveTo>
                                <a:lnTo>
                                  <a:pt x="362" y="0"/>
                                </a:lnTo>
                              </a:path>
                            </a:pathLst>
                          </a:custGeom>
                          <a:noFill/>
                          <a:ln w="4446">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09" name="Freeform 2877"/>
                        <wps:cNvSpPr>
                          <a:spLocks/>
                        </wps:cNvSpPr>
                        <wps:spPr bwMode="auto">
                          <a:xfrm>
                            <a:off x="1883" y="4849"/>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0" name="Freeform 2878"/>
                        <wps:cNvSpPr>
                          <a:spLocks/>
                        </wps:cNvSpPr>
                        <wps:spPr bwMode="auto">
                          <a:xfrm>
                            <a:off x="1861" y="4850"/>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1" name="Freeform 2879"/>
                        <wps:cNvSpPr>
                          <a:spLocks/>
                        </wps:cNvSpPr>
                        <wps:spPr bwMode="auto">
                          <a:xfrm>
                            <a:off x="1840" y="4851"/>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2" name="Freeform 2880"/>
                        <wps:cNvSpPr>
                          <a:spLocks/>
                        </wps:cNvSpPr>
                        <wps:spPr bwMode="auto">
                          <a:xfrm>
                            <a:off x="1820" y="4852"/>
                            <a:ext cx="20" cy="20"/>
                          </a:xfrm>
                          <a:custGeom>
                            <a:avLst/>
                            <a:gdLst>
                              <a:gd name="T0" fmla="*/ 1 w 20"/>
                              <a:gd name="T1" fmla="*/ 0 h 20"/>
                              <a:gd name="T2" fmla="*/ 0 w 20"/>
                              <a:gd name="T3" fmla="*/ 1 h 20"/>
                            </a:gdLst>
                            <a:ahLst/>
                            <a:cxnLst>
                              <a:cxn ang="0">
                                <a:pos x="T0" y="T1"/>
                              </a:cxn>
                              <a:cxn ang="0">
                                <a:pos x="T2" y="T3"/>
                              </a:cxn>
                            </a:cxnLst>
                            <a:rect l="0" t="0" r="r" b="b"/>
                            <a:pathLst>
                              <a:path w="20" h="20">
                                <a:moveTo>
                                  <a:pt x="1"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3" name="Freeform 2881"/>
                        <wps:cNvSpPr>
                          <a:spLocks/>
                        </wps:cNvSpPr>
                        <wps:spPr bwMode="auto">
                          <a:xfrm>
                            <a:off x="1797" y="4853"/>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4" name="Freeform 2882"/>
                        <wps:cNvSpPr>
                          <a:spLocks/>
                        </wps:cNvSpPr>
                        <wps:spPr bwMode="auto">
                          <a:xfrm>
                            <a:off x="1775" y="4855"/>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5" name="Freeform 2883"/>
                        <wps:cNvSpPr>
                          <a:spLocks/>
                        </wps:cNvSpPr>
                        <wps:spPr bwMode="auto">
                          <a:xfrm>
                            <a:off x="1650" y="4858"/>
                            <a:ext cx="124" cy="20"/>
                          </a:xfrm>
                          <a:custGeom>
                            <a:avLst/>
                            <a:gdLst>
                              <a:gd name="T0" fmla="*/ 0 w 124"/>
                              <a:gd name="T1" fmla="*/ 0 h 20"/>
                              <a:gd name="T2" fmla="*/ 123 w 124"/>
                              <a:gd name="T3" fmla="*/ 0 h 20"/>
                            </a:gdLst>
                            <a:ahLst/>
                            <a:cxnLst>
                              <a:cxn ang="0">
                                <a:pos x="T0" y="T1"/>
                              </a:cxn>
                              <a:cxn ang="0">
                                <a:pos x="T2" y="T3"/>
                              </a:cxn>
                            </a:cxnLst>
                            <a:rect l="0" t="0" r="r" b="b"/>
                            <a:pathLst>
                              <a:path w="124" h="20">
                                <a:moveTo>
                                  <a:pt x="0" y="0"/>
                                </a:moveTo>
                                <a:lnTo>
                                  <a:pt x="123" y="0"/>
                                </a:lnTo>
                              </a:path>
                            </a:pathLst>
                          </a:custGeom>
                          <a:noFill/>
                          <a:ln w="3807">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6" name="Freeform 2884"/>
                        <wps:cNvSpPr>
                          <a:spLocks/>
                        </wps:cNvSpPr>
                        <wps:spPr bwMode="auto">
                          <a:xfrm>
                            <a:off x="1655" y="4861"/>
                            <a:ext cx="33" cy="20"/>
                          </a:xfrm>
                          <a:custGeom>
                            <a:avLst/>
                            <a:gdLst>
                              <a:gd name="T0" fmla="*/ 0 w 33"/>
                              <a:gd name="T1" fmla="*/ 0 h 20"/>
                              <a:gd name="T2" fmla="*/ 32 w 33"/>
                              <a:gd name="T3" fmla="*/ 0 h 20"/>
                            </a:gdLst>
                            <a:ahLst/>
                            <a:cxnLst>
                              <a:cxn ang="0">
                                <a:pos x="T0" y="T1"/>
                              </a:cxn>
                              <a:cxn ang="0">
                                <a:pos x="T2" y="T3"/>
                              </a:cxn>
                            </a:cxnLst>
                            <a:rect l="0" t="0" r="r" b="b"/>
                            <a:pathLst>
                              <a:path w="33" h="20">
                                <a:moveTo>
                                  <a:pt x="0" y="0"/>
                                </a:moveTo>
                                <a:lnTo>
                                  <a:pt x="32" y="0"/>
                                </a:lnTo>
                              </a:path>
                            </a:pathLst>
                          </a:custGeom>
                          <a:noFill/>
                          <a:ln w="1525">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7" name="Freeform 2885"/>
                        <wps:cNvSpPr>
                          <a:spLocks/>
                        </wps:cNvSpPr>
                        <wps:spPr bwMode="auto">
                          <a:xfrm>
                            <a:off x="536" y="1545"/>
                            <a:ext cx="84" cy="20"/>
                          </a:xfrm>
                          <a:custGeom>
                            <a:avLst/>
                            <a:gdLst>
                              <a:gd name="T0" fmla="*/ 0 w 84"/>
                              <a:gd name="T1" fmla="*/ 0 h 20"/>
                              <a:gd name="T2" fmla="*/ 83 w 84"/>
                              <a:gd name="T3" fmla="*/ 0 h 20"/>
                            </a:gdLst>
                            <a:ahLst/>
                            <a:cxnLst>
                              <a:cxn ang="0">
                                <a:pos x="T0" y="T1"/>
                              </a:cxn>
                              <a:cxn ang="0">
                                <a:pos x="T2" y="T3"/>
                              </a:cxn>
                            </a:cxnLst>
                            <a:rect l="0" t="0" r="r" b="b"/>
                            <a:pathLst>
                              <a:path w="84" h="20">
                                <a:moveTo>
                                  <a:pt x="0" y="0"/>
                                </a:moveTo>
                                <a:lnTo>
                                  <a:pt x="83" y="0"/>
                                </a:lnTo>
                              </a:path>
                            </a:pathLst>
                          </a:custGeom>
                          <a:noFill/>
                          <a:ln w="2284">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8" name="Freeform 2886"/>
                        <wps:cNvSpPr>
                          <a:spLocks/>
                        </wps:cNvSpPr>
                        <wps:spPr bwMode="auto">
                          <a:xfrm>
                            <a:off x="556" y="1545"/>
                            <a:ext cx="20" cy="20"/>
                          </a:xfrm>
                          <a:custGeom>
                            <a:avLst/>
                            <a:gdLst>
                              <a:gd name="T0" fmla="*/ 0 w 20"/>
                              <a:gd name="T1" fmla="*/ 1 h 20"/>
                              <a:gd name="T2" fmla="*/ 2 w 20"/>
                              <a:gd name="T3" fmla="*/ 0 h 20"/>
                            </a:gdLst>
                            <a:ahLst/>
                            <a:cxnLst>
                              <a:cxn ang="0">
                                <a:pos x="T0" y="T1"/>
                              </a:cxn>
                              <a:cxn ang="0">
                                <a:pos x="T2" y="T3"/>
                              </a:cxn>
                            </a:cxnLst>
                            <a:rect l="0" t="0" r="r" b="b"/>
                            <a:pathLst>
                              <a:path w="20" h="20">
                                <a:moveTo>
                                  <a:pt x="0" y="1"/>
                                </a:moveTo>
                                <a:lnTo>
                                  <a:pt x="2"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9" name="Freeform 2887"/>
                        <wps:cNvSpPr>
                          <a:spLocks/>
                        </wps:cNvSpPr>
                        <wps:spPr bwMode="auto">
                          <a:xfrm>
                            <a:off x="599" y="1544"/>
                            <a:ext cx="20" cy="20"/>
                          </a:xfrm>
                          <a:custGeom>
                            <a:avLst/>
                            <a:gdLst>
                              <a:gd name="T0" fmla="*/ 0 w 20"/>
                              <a:gd name="T1" fmla="*/ 1 h 20"/>
                              <a:gd name="T2" fmla="*/ 2 w 20"/>
                              <a:gd name="T3" fmla="*/ 0 h 20"/>
                            </a:gdLst>
                            <a:ahLst/>
                            <a:cxnLst>
                              <a:cxn ang="0">
                                <a:pos x="T0" y="T1"/>
                              </a:cxn>
                              <a:cxn ang="0">
                                <a:pos x="T2" y="T3"/>
                              </a:cxn>
                            </a:cxnLst>
                            <a:rect l="0" t="0" r="r" b="b"/>
                            <a:pathLst>
                              <a:path w="20" h="20">
                                <a:moveTo>
                                  <a:pt x="0" y="1"/>
                                </a:moveTo>
                                <a:lnTo>
                                  <a:pt x="2"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0" name="Freeform 2888"/>
                        <wps:cNvSpPr>
                          <a:spLocks/>
                        </wps:cNvSpPr>
                        <wps:spPr bwMode="auto">
                          <a:xfrm>
                            <a:off x="621" y="1543"/>
                            <a:ext cx="20" cy="20"/>
                          </a:xfrm>
                          <a:custGeom>
                            <a:avLst/>
                            <a:gdLst>
                              <a:gd name="T0" fmla="*/ 0 w 20"/>
                              <a:gd name="T1" fmla="*/ 1 h 20"/>
                              <a:gd name="T2" fmla="*/ 2 w 20"/>
                              <a:gd name="T3" fmla="*/ 0 h 20"/>
                            </a:gdLst>
                            <a:ahLst/>
                            <a:cxnLst>
                              <a:cxn ang="0">
                                <a:pos x="T0" y="T1"/>
                              </a:cxn>
                              <a:cxn ang="0">
                                <a:pos x="T2" y="T3"/>
                              </a:cxn>
                            </a:cxnLst>
                            <a:rect l="0" t="0" r="r" b="b"/>
                            <a:pathLst>
                              <a:path w="20" h="20">
                                <a:moveTo>
                                  <a:pt x="0" y="1"/>
                                </a:moveTo>
                                <a:lnTo>
                                  <a:pt x="2"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1" name="Freeform 2889"/>
                        <wps:cNvSpPr>
                          <a:spLocks/>
                        </wps:cNvSpPr>
                        <wps:spPr bwMode="auto">
                          <a:xfrm>
                            <a:off x="542" y="1530"/>
                            <a:ext cx="368" cy="20"/>
                          </a:xfrm>
                          <a:custGeom>
                            <a:avLst/>
                            <a:gdLst>
                              <a:gd name="T0" fmla="*/ 0 w 368"/>
                              <a:gd name="T1" fmla="*/ 0 h 20"/>
                              <a:gd name="T2" fmla="*/ 367 w 368"/>
                              <a:gd name="T3" fmla="*/ 0 h 20"/>
                            </a:gdLst>
                            <a:ahLst/>
                            <a:cxnLst>
                              <a:cxn ang="0">
                                <a:pos x="T0" y="T1"/>
                              </a:cxn>
                              <a:cxn ang="0">
                                <a:pos x="T2" y="T3"/>
                              </a:cxn>
                            </a:cxnLst>
                            <a:rect l="0" t="0" r="r" b="b"/>
                            <a:pathLst>
                              <a:path w="368" h="20">
                                <a:moveTo>
                                  <a:pt x="0" y="0"/>
                                </a:moveTo>
                                <a:lnTo>
                                  <a:pt x="367" y="0"/>
                                </a:lnTo>
                              </a:path>
                            </a:pathLst>
                          </a:custGeom>
                          <a:noFill/>
                          <a:ln w="4954">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2" name="Freeform 2890"/>
                        <wps:cNvSpPr>
                          <a:spLocks/>
                        </wps:cNvSpPr>
                        <wps:spPr bwMode="auto">
                          <a:xfrm>
                            <a:off x="825" y="1545"/>
                            <a:ext cx="84" cy="20"/>
                          </a:xfrm>
                          <a:custGeom>
                            <a:avLst/>
                            <a:gdLst>
                              <a:gd name="T0" fmla="*/ 0 w 84"/>
                              <a:gd name="T1" fmla="*/ 0 h 20"/>
                              <a:gd name="T2" fmla="*/ 84 w 84"/>
                              <a:gd name="T3" fmla="*/ 0 h 20"/>
                            </a:gdLst>
                            <a:ahLst/>
                            <a:cxnLst>
                              <a:cxn ang="0">
                                <a:pos x="T0" y="T1"/>
                              </a:cxn>
                              <a:cxn ang="0">
                                <a:pos x="T2" y="T3"/>
                              </a:cxn>
                            </a:cxnLst>
                            <a:rect l="0" t="0" r="r" b="b"/>
                            <a:pathLst>
                              <a:path w="84" h="20">
                                <a:moveTo>
                                  <a:pt x="0" y="0"/>
                                </a:moveTo>
                                <a:lnTo>
                                  <a:pt x="84" y="0"/>
                                </a:lnTo>
                              </a:path>
                            </a:pathLst>
                          </a:custGeom>
                          <a:noFill/>
                          <a:ln w="2284">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3" name="Freeform 2891"/>
                        <wps:cNvSpPr>
                          <a:spLocks/>
                        </wps:cNvSpPr>
                        <wps:spPr bwMode="auto">
                          <a:xfrm>
                            <a:off x="886" y="1545"/>
                            <a:ext cx="20" cy="20"/>
                          </a:xfrm>
                          <a:custGeom>
                            <a:avLst/>
                            <a:gdLst>
                              <a:gd name="T0" fmla="*/ 2 w 20"/>
                              <a:gd name="T1" fmla="*/ 1 h 20"/>
                              <a:gd name="T2" fmla="*/ 0 w 20"/>
                              <a:gd name="T3" fmla="*/ 0 h 20"/>
                            </a:gdLst>
                            <a:ahLst/>
                            <a:cxnLst>
                              <a:cxn ang="0">
                                <a:pos x="T0" y="T1"/>
                              </a:cxn>
                              <a:cxn ang="0">
                                <a:pos x="T2" y="T3"/>
                              </a:cxn>
                            </a:cxnLst>
                            <a:rect l="0" t="0" r="r" b="b"/>
                            <a:pathLst>
                              <a:path w="20" h="20">
                                <a:moveTo>
                                  <a:pt x="2" y="1"/>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4" name="Freeform 2892"/>
                        <wps:cNvSpPr>
                          <a:spLocks/>
                        </wps:cNvSpPr>
                        <wps:spPr bwMode="auto">
                          <a:xfrm>
                            <a:off x="843" y="1544"/>
                            <a:ext cx="20" cy="20"/>
                          </a:xfrm>
                          <a:custGeom>
                            <a:avLst/>
                            <a:gdLst>
                              <a:gd name="T0" fmla="*/ 2 w 20"/>
                              <a:gd name="T1" fmla="*/ 1 h 20"/>
                              <a:gd name="T2" fmla="*/ 0 w 20"/>
                              <a:gd name="T3" fmla="*/ 0 h 20"/>
                            </a:gdLst>
                            <a:ahLst/>
                            <a:cxnLst>
                              <a:cxn ang="0">
                                <a:pos x="T0" y="T1"/>
                              </a:cxn>
                              <a:cxn ang="0">
                                <a:pos x="T2" y="T3"/>
                              </a:cxn>
                            </a:cxnLst>
                            <a:rect l="0" t="0" r="r" b="b"/>
                            <a:pathLst>
                              <a:path w="20" h="20">
                                <a:moveTo>
                                  <a:pt x="2" y="1"/>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5" name="Freeform 2893"/>
                        <wps:cNvSpPr>
                          <a:spLocks/>
                        </wps:cNvSpPr>
                        <wps:spPr bwMode="auto">
                          <a:xfrm>
                            <a:off x="821" y="1543"/>
                            <a:ext cx="20" cy="20"/>
                          </a:xfrm>
                          <a:custGeom>
                            <a:avLst/>
                            <a:gdLst>
                              <a:gd name="T0" fmla="*/ 2 w 20"/>
                              <a:gd name="T1" fmla="*/ 1 h 20"/>
                              <a:gd name="T2" fmla="*/ 0 w 20"/>
                              <a:gd name="T3" fmla="*/ 0 h 20"/>
                            </a:gdLst>
                            <a:ahLst/>
                            <a:cxnLst>
                              <a:cxn ang="0">
                                <a:pos x="T0" y="T1"/>
                              </a:cxn>
                              <a:cxn ang="0">
                                <a:pos x="T2" y="T3"/>
                              </a:cxn>
                            </a:cxnLst>
                            <a:rect l="0" t="0" r="r" b="b"/>
                            <a:pathLst>
                              <a:path w="20" h="20">
                                <a:moveTo>
                                  <a:pt x="2" y="1"/>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6" name="Freeform 2894"/>
                        <wps:cNvSpPr>
                          <a:spLocks/>
                        </wps:cNvSpPr>
                        <wps:spPr bwMode="auto">
                          <a:xfrm>
                            <a:off x="624" y="1542"/>
                            <a:ext cx="196" cy="20"/>
                          </a:xfrm>
                          <a:custGeom>
                            <a:avLst/>
                            <a:gdLst>
                              <a:gd name="T0" fmla="*/ 0 w 196"/>
                              <a:gd name="T1" fmla="*/ 0 h 20"/>
                              <a:gd name="T2" fmla="*/ 195 w 196"/>
                              <a:gd name="T3" fmla="*/ 0 h 20"/>
                            </a:gdLst>
                            <a:ahLst/>
                            <a:cxnLst>
                              <a:cxn ang="0">
                                <a:pos x="T0" y="T1"/>
                              </a:cxn>
                              <a:cxn ang="0">
                                <a:pos x="T2" y="T3"/>
                              </a:cxn>
                            </a:cxnLst>
                            <a:rect l="0" t="0" r="r" b="b"/>
                            <a:pathLst>
                              <a:path w="196" h="20">
                                <a:moveTo>
                                  <a:pt x="0" y="0"/>
                                </a:moveTo>
                                <a:lnTo>
                                  <a:pt x="195" y="0"/>
                                </a:lnTo>
                              </a:path>
                            </a:pathLst>
                          </a:custGeom>
                          <a:noFill/>
                          <a:ln w="2288">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7" name="Freeform 2895"/>
                        <wps:cNvSpPr>
                          <a:spLocks/>
                        </wps:cNvSpPr>
                        <wps:spPr bwMode="auto">
                          <a:xfrm>
                            <a:off x="542" y="1538"/>
                            <a:ext cx="362" cy="20"/>
                          </a:xfrm>
                          <a:custGeom>
                            <a:avLst/>
                            <a:gdLst>
                              <a:gd name="T0" fmla="*/ 0 w 362"/>
                              <a:gd name="T1" fmla="*/ 0 h 20"/>
                              <a:gd name="T2" fmla="*/ 361 w 362"/>
                              <a:gd name="T3" fmla="*/ 0 h 20"/>
                            </a:gdLst>
                            <a:ahLst/>
                            <a:cxnLst>
                              <a:cxn ang="0">
                                <a:pos x="T0" y="T1"/>
                              </a:cxn>
                              <a:cxn ang="0">
                                <a:pos x="T2" y="T3"/>
                              </a:cxn>
                            </a:cxnLst>
                            <a:rect l="0" t="0" r="r" b="b"/>
                            <a:pathLst>
                              <a:path w="362" h="20">
                                <a:moveTo>
                                  <a:pt x="0" y="0"/>
                                </a:moveTo>
                                <a:lnTo>
                                  <a:pt x="361" y="0"/>
                                </a:lnTo>
                              </a:path>
                            </a:pathLst>
                          </a:custGeom>
                          <a:noFill/>
                          <a:ln w="2794">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8" name="Freeform 2896"/>
                        <wps:cNvSpPr>
                          <a:spLocks/>
                        </wps:cNvSpPr>
                        <wps:spPr bwMode="auto">
                          <a:xfrm>
                            <a:off x="536" y="1534"/>
                            <a:ext cx="368" cy="20"/>
                          </a:xfrm>
                          <a:custGeom>
                            <a:avLst/>
                            <a:gdLst>
                              <a:gd name="T0" fmla="*/ 0 w 368"/>
                              <a:gd name="T1" fmla="*/ 0 h 20"/>
                              <a:gd name="T2" fmla="*/ 367 w 368"/>
                              <a:gd name="T3" fmla="*/ 0 h 20"/>
                            </a:gdLst>
                            <a:ahLst/>
                            <a:cxnLst>
                              <a:cxn ang="0">
                                <a:pos x="T0" y="T1"/>
                              </a:cxn>
                              <a:cxn ang="0">
                                <a:pos x="T2" y="T3"/>
                              </a:cxn>
                            </a:cxnLst>
                            <a:rect l="0" t="0" r="r" b="b"/>
                            <a:pathLst>
                              <a:path w="368" h="20">
                                <a:moveTo>
                                  <a:pt x="0" y="0"/>
                                </a:moveTo>
                                <a:lnTo>
                                  <a:pt x="367" y="0"/>
                                </a:lnTo>
                              </a:path>
                            </a:pathLst>
                          </a:custGeom>
                          <a:noFill/>
                          <a:ln w="9016">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9" name="Freeform 2897"/>
                        <wps:cNvSpPr>
                          <a:spLocks/>
                        </wps:cNvSpPr>
                        <wps:spPr bwMode="auto">
                          <a:xfrm>
                            <a:off x="1655" y="1545"/>
                            <a:ext cx="84" cy="20"/>
                          </a:xfrm>
                          <a:custGeom>
                            <a:avLst/>
                            <a:gdLst>
                              <a:gd name="T0" fmla="*/ 0 w 84"/>
                              <a:gd name="T1" fmla="*/ 0 h 20"/>
                              <a:gd name="T2" fmla="*/ 84 w 84"/>
                              <a:gd name="T3" fmla="*/ 0 h 20"/>
                            </a:gdLst>
                            <a:ahLst/>
                            <a:cxnLst>
                              <a:cxn ang="0">
                                <a:pos x="T0" y="T1"/>
                              </a:cxn>
                              <a:cxn ang="0">
                                <a:pos x="T2" y="T3"/>
                              </a:cxn>
                            </a:cxnLst>
                            <a:rect l="0" t="0" r="r" b="b"/>
                            <a:pathLst>
                              <a:path w="84" h="20">
                                <a:moveTo>
                                  <a:pt x="0" y="0"/>
                                </a:moveTo>
                                <a:lnTo>
                                  <a:pt x="84" y="0"/>
                                </a:lnTo>
                              </a:path>
                            </a:pathLst>
                          </a:custGeom>
                          <a:noFill/>
                          <a:ln w="2284">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0" name="Freeform 2898"/>
                        <wps:cNvSpPr>
                          <a:spLocks/>
                        </wps:cNvSpPr>
                        <wps:spPr bwMode="auto">
                          <a:xfrm>
                            <a:off x="1676" y="1545"/>
                            <a:ext cx="20" cy="20"/>
                          </a:xfrm>
                          <a:custGeom>
                            <a:avLst/>
                            <a:gdLst>
                              <a:gd name="T0" fmla="*/ 0 w 20"/>
                              <a:gd name="T1" fmla="*/ 1 h 20"/>
                              <a:gd name="T2" fmla="*/ 2 w 20"/>
                              <a:gd name="T3" fmla="*/ 0 h 20"/>
                            </a:gdLst>
                            <a:ahLst/>
                            <a:cxnLst>
                              <a:cxn ang="0">
                                <a:pos x="T0" y="T1"/>
                              </a:cxn>
                              <a:cxn ang="0">
                                <a:pos x="T2" y="T3"/>
                              </a:cxn>
                            </a:cxnLst>
                            <a:rect l="0" t="0" r="r" b="b"/>
                            <a:pathLst>
                              <a:path w="20" h="20">
                                <a:moveTo>
                                  <a:pt x="0" y="1"/>
                                </a:moveTo>
                                <a:lnTo>
                                  <a:pt x="2"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1" name="Freeform 2899"/>
                        <wps:cNvSpPr>
                          <a:spLocks/>
                        </wps:cNvSpPr>
                        <wps:spPr bwMode="auto">
                          <a:xfrm>
                            <a:off x="1718" y="1544"/>
                            <a:ext cx="20" cy="20"/>
                          </a:xfrm>
                          <a:custGeom>
                            <a:avLst/>
                            <a:gdLst>
                              <a:gd name="T0" fmla="*/ 0 w 20"/>
                              <a:gd name="T1" fmla="*/ 1 h 20"/>
                              <a:gd name="T2" fmla="*/ 2 w 20"/>
                              <a:gd name="T3" fmla="*/ 0 h 20"/>
                            </a:gdLst>
                            <a:ahLst/>
                            <a:cxnLst>
                              <a:cxn ang="0">
                                <a:pos x="T0" y="T1"/>
                              </a:cxn>
                              <a:cxn ang="0">
                                <a:pos x="T2" y="T3"/>
                              </a:cxn>
                            </a:cxnLst>
                            <a:rect l="0" t="0" r="r" b="b"/>
                            <a:pathLst>
                              <a:path w="20" h="20">
                                <a:moveTo>
                                  <a:pt x="0" y="1"/>
                                </a:moveTo>
                                <a:lnTo>
                                  <a:pt x="2"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2" name="Freeform 2900"/>
                        <wps:cNvSpPr>
                          <a:spLocks/>
                        </wps:cNvSpPr>
                        <wps:spPr bwMode="auto">
                          <a:xfrm>
                            <a:off x="1740" y="1543"/>
                            <a:ext cx="20" cy="20"/>
                          </a:xfrm>
                          <a:custGeom>
                            <a:avLst/>
                            <a:gdLst>
                              <a:gd name="T0" fmla="*/ 0 w 20"/>
                              <a:gd name="T1" fmla="*/ 1 h 20"/>
                              <a:gd name="T2" fmla="*/ 1 w 20"/>
                              <a:gd name="T3" fmla="*/ 0 h 20"/>
                            </a:gdLst>
                            <a:ahLst/>
                            <a:cxnLst>
                              <a:cxn ang="0">
                                <a:pos x="T0" y="T1"/>
                              </a:cxn>
                              <a:cxn ang="0">
                                <a:pos x="T2" y="T3"/>
                              </a:cxn>
                            </a:cxnLst>
                            <a:rect l="0" t="0" r="r" b="b"/>
                            <a:pathLst>
                              <a:path w="20" h="20">
                                <a:moveTo>
                                  <a:pt x="0" y="1"/>
                                </a:moveTo>
                                <a:lnTo>
                                  <a:pt x="1"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3" name="Freeform 2901"/>
                        <wps:cNvSpPr>
                          <a:spLocks/>
                        </wps:cNvSpPr>
                        <wps:spPr bwMode="auto">
                          <a:xfrm>
                            <a:off x="1937" y="1529"/>
                            <a:ext cx="89" cy="20"/>
                          </a:xfrm>
                          <a:custGeom>
                            <a:avLst/>
                            <a:gdLst>
                              <a:gd name="T0" fmla="*/ 0 w 89"/>
                              <a:gd name="T1" fmla="*/ 0 h 20"/>
                              <a:gd name="T2" fmla="*/ 88 w 89"/>
                              <a:gd name="T3" fmla="*/ 0 h 20"/>
                            </a:gdLst>
                            <a:ahLst/>
                            <a:cxnLst>
                              <a:cxn ang="0">
                                <a:pos x="T0" y="T1"/>
                              </a:cxn>
                              <a:cxn ang="0">
                                <a:pos x="T2" y="T3"/>
                              </a:cxn>
                            </a:cxnLst>
                            <a:rect l="0" t="0" r="r" b="b"/>
                            <a:pathLst>
                              <a:path w="89" h="20">
                                <a:moveTo>
                                  <a:pt x="0" y="0"/>
                                </a:moveTo>
                                <a:lnTo>
                                  <a:pt x="88" y="0"/>
                                </a:lnTo>
                              </a:path>
                            </a:pathLst>
                          </a:custGeom>
                          <a:noFill/>
                          <a:ln w="3807">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4" name="Freeform 2902"/>
                        <wps:cNvSpPr>
                          <a:spLocks/>
                        </wps:cNvSpPr>
                        <wps:spPr bwMode="auto">
                          <a:xfrm>
                            <a:off x="1661" y="1534"/>
                            <a:ext cx="368" cy="20"/>
                          </a:xfrm>
                          <a:custGeom>
                            <a:avLst/>
                            <a:gdLst>
                              <a:gd name="T0" fmla="*/ 0 w 368"/>
                              <a:gd name="T1" fmla="*/ 0 h 20"/>
                              <a:gd name="T2" fmla="*/ 367 w 368"/>
                              <a:gd name="T3" fmla="*/ 0 h 20"/>
                            </a:gdLst>
                            <a:ahLst/>
                            <a:cxnLst>
                              <a:cxn ang="0">
                                <a:pos x="T0" y="T1"/>
                              </a:cxn>
                              <a:cxn ang="0">
                                <a:pos x="T2" y="T3"/>
                              </a:cxn>
                            </a:cxnLst>
                            <a:rect l="0" t="0" r="r" b="b"/>
                            <a:pathLst>
                              <a:path w="368" h="20">
                                <a:moveTo>
                                  <a:pt x="0" y="0"/>
                                </a:moveTo>
                                <a:lnTo>
                                  <a:pt x="367" y="0"/>
                                </a:lnTo>
                              </a:path>
                            </a:pathLst>
                          </a:custGeom>
                          <a:noFill/>
                          <a:ln w="9016">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5" name="Freeform 2903"/>
                        <wps:cNvSpPr>
                          <a:spLocks/>
                        </wps:cNvSpPr>
                        <wps:spPr bwMode="auto">
                          <a:xfrm>
                            <a:off x="1944" y="1545"/>
                            <a:ext cx="84" cy="20"/>
                          </a:xfrm>
                          <a:custGeom>
                            <a:avLst/>
                            <a:gdLst>
                              <a:gd name="T0" fmla="*/ 0 w 84"/>
                              <a:gd name="T1" fmla="*/ 0 h 20"/>
                              <a:gd name="T2" fmla="*/ 84 w 84"/>
                              <a:gd name="T3" fmla="*/ 0 h 20"/>
                            </a:gdLst>
                            <a:ahLst/>
                            <a:cxnLst>
                              <a:cxn ang="0">
                                <a:pos x="T0" y="T1"/>
                              </a:cxn>
                              <a:cxn ang="0">
                                <a:pos x="T2" y="T3"/>
                              </a:cxn>
                            </a:cxnLst>
                            <a:rect l="0" t="0" r="r" b="b"/>
                            <a:pathLst>
                              <a:path w="84" h="20">
                                <a:moveTo>
                                  <a:pt x="0" y="0"/>
                                </a:moveTo>
                                <a:lnTo>
                                  <a:pt x="84" y="0"/>
                                </a:lnTo>
                              </a:path>
                            </a:pathLst>
                          </a:custGeom>
                          <a:noFill/>
                          <a:ln w="2284">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6" name="Freeform 2904"/>
                        <wps:cNvSpPr>
                          <a:spLocks/>
                        </wps:cNvSpPr>
                        <wps:spPr bwMode="auto">
                          <a:xfrm>
                            <a:off x="2002" y="1545"/>
                            <a:ext cx="20" cy="20"/>
                          </a:xfrm>
                          <a:custGeom>
                            <a:avLst/>
                            <a:gdLst>
                              <a:gd name="T0" fmla="*/ 4 w 20"/>
                              <a:gd name="T1" fmla="*/ 1 h 20"/>
                              <a:gd name="T2" fmla="*/ 2 w 20"/>
                              <a:gd name="T3" fmla="*/ 0 h 20"/>
                              <a:gd name="T4" fmla="*/ 0 w 20"/>
                              <a:gd name="T5" fmla="*/ 0 h 20"/>
                            </a:gdLst>
                            <a:ahLst/>
                            <a:cxnLst>
                              <a:cxn ang="0">
                                <a:pos x="T0" y="T1"/>
                              </a:cxn>
                              <a:cxn ang="0">
                                <a:pos x="T2" y="T3"/>
                              </a:cxn>
                              <a:cxn ang="0">
                                <a:pos x="T4" y="T5"/>
                              </a:cxn>
                            </a:cxnLst>
                            <a:rect l="0" t="0" r="r" b="b"/>
                            <a:pathLst>
                              <a:path w="20" h="20">
                                <a:moveTo>
                                  <a:pt x="4" y="1"/>
                                </a:moveTo>
                                <a:lnTo>
                                  <a:pt x="2" y="0"/>
                                </a:ln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7" name="Freeform 2905"/>
                        <wps:cNvSpPr>
                          <a:spLocks/>
                        </wps:cNvSpPr>
                        <wps:spPr bwMode="auto">
                          <a:xfrm>
                            <a:off x="1962" y="1544"/>
                            <a:ext cx="20" cy="20"/>
                          </a:xfrm>
                          <a:custGeom>
                            <a:avLst/>
                            <a:gdLst>
                              <a:gd name="T0" fmla="*/ 2 w 20"/>
                              <a:gd name="T1" fmla="*/ 1 h 20"/>
                              <a:gd name="T2" fmla="*/ 0 w 20"/>
                              <a:gd name="T3" fmla="*/ 0 h 20"/>
                            </a:gdLst>
                            <a:ahLst/>
                            <a:cxnLst>
                              <a:cxn ang="0">
                                <a:pos x="T0" y="T1"/>
                              </a:cxn>
                              <a:cxn ang="0">
                                <a:pos x="T2" y="T3"/>
                              </a:cxn>
                            </a:cxnLst>
                            <a:rect l="0" t="0" r="r" b="b"/>
                            <a:pathLst>
                              <a:path w="20" h="20">
                                <a:moveTo>
                                  <a:pt x="2" y="1"/>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8" name="Freeform 2906"/>
                        <wps:cNvSpPr>
                          <a:spLocks/>
                        </wps:cNvSpPr>
                        <wps:spPr bwMode="auto">
                          <a:xfrm>
                            <a:off x="1941" y="1543"/>
                            <a:ext cx="20" cy="20"/>
                          </a:xfrm>
                          <a:custGeom>
                            <a:avLst/>
                            <a:gdLst>
                              <a:gd name="T0" fmla="*/ 2 w 20"/>
                              <a:gd name="T1" fmla="*/ 1 h 20"/>
                              <a:gd name="T2" fmla="*/ 0 w 20"/>
                              <a:gd name="T3" fmla="*/ 0 h 20"/>
                            </a:gdLst>
                            <a:ahLst/>
                            <a:cxnLst>
                              <a:cxn ang="0">
                                <a:pos x="T0" y="T1"/>
                              </a:cxn>
                              <a:cxn ang="0">
                                <a:pos x="T2" y="T3"/>
                              </a:cxn>
                            </a:cxnLst>
                            <a:rect l="0" t="0" r="r" b="b"/>
                            <a:pathLst>
                              <a:path w="20" h="20">
                                <a:moveTo>
                                  <a:pt x="2" y="1"/>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9" name="Freeform 2907"/>
                        <wps:cNvSpPr>
                          <a:spLocks/>
                        </wps:cNvSpPr>
                        <wps:spPr bwMode="auto">
                          <a:xfrm>
                            <a:off x="1661" y="1538"/>
                            <a:ext cx="362" cy="20"/>
                          </a:xfrm>
                          <a:custGeom>
                            <a:avLst/>
                            <a:gdLst>
                              <a:gd name="T0" fmla="*/ 0 w 362"/>
                              <a:gd name="T1" fmla="*/ 0 h 20"/>
                              <a:gd name="T2" fmla="*/ 361 w 362"/>
                              <a:gd name="T3" fmla="*/ 0 h 20"/>
                            </a:gdLst>
                            <a:ahLst/>
                            <a:cxnLst>
                              <a:cxn ang="0">
                                <a:pos x="T0" y="T1"/>
                              </a:cxn>
                              <a:cxn ang="0">
                                <a:pos x="T2" y="T3"/>
                              </a:cxn>
                            </a:cxnLst>
                            <a:rect l="0" t="0" r="r" b="b"/>
                            <a:pathLst>
                              <a:path w="362" h="20">
                                <a:moveTo>
                                  <a:pt x="0" y="0"/>
                                </a:moveTo>
                                <a:lnTo>
                                  <a:pt x="361" y="0"/>
                                </a:lnTo>
                              </a:path>
                            </a:pathLst>
                          </a:custGeom>
                          <a:noFill/>
                          <a:ln w="6864">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0" name="Freeform 2908"/>
                        <wps:cNvSpPr>
                          <a:spLocks/>
                        </wps:cNvSpPr>
                        <wps:spPr bwMode="auto">
                          <a:xfrm>
                            <a:off x="1672" y="1519"/>
                            <a:ext cx="230" cy="20"/>
                          </a:xfrm>
                          <a:custGeom>
                            <a:avLst/>
                            <a:gdLst>
                              <a:gd name="T0" fmla="*/ 0 w 230"/>
                              <a:gd name="T1" fmla="*/ 0 h 20"/>
                              <a:gd name="T2" fmla="*/ 229 w 230"/>
                              <a:gd name="T3" fmla="*/ 0 h 20"/>
                            </a:gdLst>
                            <a:ahLst/>
                            <a:cxnLst>
                              <a:cxn ang="0">
                                <a:pos x="T0" y="T1"/>
                              </a:cxn>
                              <a:cxn ang="0">
                                <a:pos x="T2" y="T3"/>
                              </a:cxn>
                            </a:cxnLst>
                            <a:rect l="0" t="0" r="r" b="b"/>
                            <a:pathLst>
                              <a:path w="230" h="20">
                                <a:moveTo>
                                  <a:pt x="0" y="0"/>
                                </a:moveTo>
                                <a:lnTo>
                                  <a:pt x="229" y="0"/>
                                </a:lnTo>
                              </a:path>
                            </a:pathLst>
                          </a:custGeom>
                          <a:noFill/>
                          <a:ln w="18158">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1" name="Freeform 2909"/>
                        <wps:cNvSpPr>
                          <a:spLocks/>
                        </wps:cNvSpPr>
                        <wps:spPr bwMode="auto">
                          <a:xfrm>
                            <a:off x="1655" y="1528"/>
                            <a:ext cx="20" cy="20"/>
                          </a:xfrm>
                          <a:custGeom>
                            <a:avLst/>
                            <a:gdLst>
                              <a:gd name="T0" fmla="*/ 0 w 20"/>
                              <a:gd name="T1" fmla="*/ 0 h 20"/>
                              <a:gd name="T2" fmla="*/ 14 w 20"/>
                              <a:gd name="T3" fmla="*/ 0 h 20"/>
                            </a:gdLst>
                            <a:ahLst/>
                            <a:cxnLst>
                              <a:cxn ang="0">
                                <a:pos x="T0" y="T1"/>
                              </a:cxn>
                              <a:cxn ang="0">
                                <a:pos x="T2" y="T3"/>
                              </a:cxn>
                            </a:cxnLst>
                            <a:rect l="0" t="0" r="r" b="b"/>
                            <a:pathLst>
                              <a:path w="20" h="20">
                                <a:moveTo>
                                  <a:pt x="0" y="0"/>
                                </a:moveTo>
                                <a:lnTo>
                                  <a:pt x="14" y="0"/>
                                </a:lnTo>
                              </a:path>
                            </a:pathLst>
                          </a:custGeom>
                          <a:noFill/>
                          <a:ln w="1524">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2" name="Freeform 2910"/>
                        <wps:cNvSpPr>
                          <a:spLocks/>
                        </wps:cNvSpPr>
                        <wps:spPr bwMode="auto">
                          <a:xfrm>
                            <a:off x="2770" y="4843"/>
                            <a:ext cx="59" cy="20"/>
                          </a:xfrm>
                          <a:custGeom>
                            <a:avLst/>
                            <a:gdLst>
                              <a:gd name="T0" fmla="*/ 0 w 59"/>
                              <a:gd name="T1" fmla="*/ 0 h 20"/>
                              <a:gd name="T2" fmla="*/ 58 w 59"/>
                              <a:gd name="T3" fmla="*/ 0 h 20"/>
                            </a:gdLst>
                            <a:ahLst/>
                            <a:cxnLst>
                              <a:cxn ang="0">
                                <a:pos x="T0" y="T1"/>
                              </a:cxn>
                              <a:cxn ang="0">
                                <a:pos x="T2" y="T3"/>
                              </a:cxn>
                            </a:cxnLst>
                            <a:rect l="0" t="0" r="r" b="b"/>
                            <a:pathLst>
                              <a:path w="59" h="20">
                                <a:moveTo>
                                  <a:pt x="0" y="0"/>
                                </a:moveTo>
                                <a:lnTo>
                                  <a:pt x="58" y="0"/>
                                </a:lnTo>
                              </a:path>
                            </a:pathLst>
                          </a:custGeom>
                          <a:noFill/>
                          <a:ln w="2286">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3" name="Freeform 2911"/>
                        <wps:cNvSpPr>
                          <a:spLocks/>
                        </wps:cNvSpPr>
                        <wps:spPr bwMode="auto">
                          <a:xfrm>
                            <a:off x="2787" y="4842"/>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4" name="Freeform 2912"/>
                        <wps:cNvSpPr>
                          <a:spLocks/>
                        </wps:cNvSpPr>
                        <wps:spPr bwMode="auto">
                          <a:xfrm>
                            <a:off x="2808" y="4843"/>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5" name="Freeform 2913"/>
                        <wps:cNvSpPr>
                          <a:spLocks/>
                        </wps:cNvSpPr>
                        <wps:spPr bwMode="auto">
                          <a:xfrm>
                            <a:off x="2830" y="4844"/>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6" name="Freeform 2914"/>
                        <wps:cNvSpPr>
                          <a:spLocks/>
                        </wps:cNvSpPr>
                        <wps:spPr bwMode="auto">
                          <a:xfrm>
                            <a:off x="2834" y="4846"/>
                            <a:ext cx="60" cy="20"/>
                          </a:xfrm>
                          <a:custGeom>
                            <a:avLst/>
                            <a:gdLst>
                              <a:gd name="T0" fmla="*/ 0 w 60"/>
                              <a:gd name="T1" fmla="*/ 0 h 20"/>
                              <a:gd name="T2" fmla="*/ 59 w 60"/>
                              <a:gd name="T3" fmla="*/ 0 h 20"/>
                            </a:gdLst>
                            <a:ahLst/>
                            <a:cxnLst>
                              <a:cxn ang="0">
                                <a:pos x="T0" y="T1"/>
                              </a:cxn>
                              <a:cxn ang="0">
                                <a:pos x="T2" y="T3"/>
                              </a:cxn>
                            </a:cxnLst>
                            <a:rect l="0" t="0" r="r" b="b"/>
                            <a:pathLst>
                              <a:path w="60" h="20">
                                <a:moveTo>
                                  <a:pt x="0" y="0"/>
                                </a:moveTo>
                                <a:lnTo>
                                  <a:pt x="59" y="0"/>
                                </a:lnTo>
                              </a:path>
                            </a:pathLst>
                          </a:custGeom>
                          <a:noFill/>
                          <a:ln w="2288">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7" name="Freeform 2915"/>
                        <wps:cNvSpPr>
                          <a:spLocks/>
                        </wps:cNvSpPr>
                        <wps:spPr bwMode="auto">
                          <a:xfrm>
                            <a:off x="2852" y="4845"/>
                            <a:ext cx="20" cy="20"/>
                          </a:xfrm>
                          <a:custGeom>
                            <a:avLst/>
                            <a:gdLst>
                              <a:gd name="T0" fmla="*/ 0 w 20"/>
                              <a:gd name="T1" fmla="*/ 0 h 20"/>
                              <a:gd name="T2" fmla="*/ 1 w 20"/>
                              <a:gd name="T3" fmla="*/ 1 h 20"/>
                            </a:gdLst>
                            <a:ahLst/>
                            <a:cxnLst>
                              <a:cxn ang="0">
                                <a:pos x="T0" y="T1"/>
                              </a:cxn>
                              <a:cxn ang="0">
                                <a:pos x="T2" y="T3"/>
                              </a:cxn>
                            </a:cxnLst>
                            <a:rect l="0" t="0" r="r" b="b"/>
                            <a:pathLst>
                              <a:path w="20" h="20">
                                <a:moveTo>
                                  <a:pt x="0" y="0"/>
                                </a:moveTo>
                                <a:lnTo>
                                  <a:pt x="1"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8" name="Freeform 2916"/>
                        <wps:cNvSpPr>
                          <a:spLocks/>
                        </wps:cNvSpPr>
                        <wps:spPr bwMode="auto">
                          <a:xfrm>
                            <a:off x="2873" y="4846"/>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9" name="Freeform 2917"/>
                        <wps:cNvSpPr>
                          <a:spLocks/>
                        </wps:cNvSpPr>
                        <wps:spPr bwMode="auto">
                          <a:xfrm>
                            <a:off x="2895" y="4847"/>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0" name="Freeform 2918"/>
                        <wps:cNvSpPr>
                          <a:spLocks/>
                        </wps:cNvSpPr>
                        <wps:spPr bwMode="auto">
                          <a:xfrm>
                            <a:off x="2916" y="4849"/>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1" name="Freeform 2919"/>
                        <wps:cNvSpPr>
                          <a:spLocks/>
                        </wps:cNvSpPr>
                        <wps:spPr bwMode="auto">
                          <a:xfrm>
                            <a:off x="2937" y="4850"/>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2" name="Freeform 2920"/>
                        <wps:cNvSpPr>
                          <a:spLocks/>
                        </wps:cNvSpPr>
                        <wps:spPr bwMode="auto">
                          <a:xfrm>
                            <a:off x="2956" y="4851"/>
                            <a:ext cx="20" cy="20"/>
                          </a:xfrm>
                          <a:custGeom>
                            <a:avLst/>
                            <a:gdLst>
                              <a:gd name="T0" fmla="*/ 0 w 20"/>
                              <a:gd name="T1" fmla="*/ 0 h 20"/>
                              <a:gd name="T2" fmla="*/ 2 w 20"/>
                              <a:gd name="T3" fmla="*/ 0 h 20"/>
                              <a:gd name="T4" fmla="*/ 4 w 20"/>
                              <a:gd name="T5" fmla="*/ 1 h 20"/>
                            </a:gdLst>
                            <a:ahLst/>
                            <a:cxnLst>
                              <a:cxn ang="0">
                                <a:pos x="T0" y="T1"/>
                              </a:cxn>
                              <a:cxn ang="0">
                                <a:pos x="T2" y="T3"/>
                              </a:cxn>
                              <a:cxn ang="0">
                                <a:pos x="T4" y="T5"/>
                              </a:cxn>
                            </a:cxnLst>
                            <a:rect l="0" t="0" r="r" b="b"/>
                            <a:pathLst>
                              <a:path w="20" h="20">
                                <a:moveTo>
                                  <a:pt x="0" y="0"/>
                                </a:moveTo>
                                <a:lnTo>
                                  <a:pt x="2" y="0"/>
                                </a:lnTo>
                                <a:lnTo>
                                  <a:pt x="4"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3" name="Freeform 2921"/>
                        <wps:cNvSpPr>
                          <a:spLocks/>
                        </wps:cNvSpPr>
                        <wps:spPr bwMode="auto">
                          <a:xfrm>
                            <a:off x="2981" y="4852"/>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4" name="Freeform 2922"/>
                        <wps:cNvSpPr>
                          <a:spLocks/>
                        </wps:cNvSpPr>
                        <wps:spPr bwMode="auto">
                          <a:xfrm>
                            <a:off x="3003" y="4853"/>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5" name="Freeform 2923"/>
                        <wps:cNvSpPr>
                          <a:spLocks/>
                        </wps:cNvSpPr>
                        <wps:spPr bwMode="auto">
                          <a:xfrm>
                            <a:off x="3023" y="4855"/>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6" name="Freeform 2924"/>
                        <wps:cNvSpPr>
                          <a:spLocks/>
                        </wps:cNvSpPr>
                        <wps:spPr bwMode="auto">
                          <a:xfrm>
                            <a:off x="3027" y="4857"/>
                            <a:ext cx="62" cy="20"/>
                          </a:xfrm>
                          <a:custGeom>
                            <a:avLst/>
                            <a:gdLst>
                              <a:gd name="T0" fmla="*/ 0 w 62"/>
                              <a:gd name="T1" fmla="*/ 0 h 20"/>
                              <a:gd name="T2" fmla="*/ 61 w 62"/>
                              <a:gd name="T3" fmla="*/ 0 h 20"/>
                            </a:gdLst>
                            <a:ahLst/>
                            <a:cxnLst>
                              <a:cxn ang="0">
                                <a:pos x="T0" y="T1"/>
                              </a:cxn>
                              <a:cxn ang="0">
                                <a:pos x="T2" y="T3"/>
                              </a:cxn>
                            </a:cxnLst>
                            <a:rect l="0" t="0" r="r" b="b"/>
                            <a:pathLst>
                              <a:path w="62" h="20">
                                <a:moveTo>
                                  <a:pt x="0" y="0"/>
                                </a:moveTo>
                                <a:lnTo>
                                  <a:pt x="61" y="0"/>
                                </a:lnTo>
                              </a:path>
                            </a:pathLst>
                          </a:custGeom>
                          <a:noFill/>
                          <a:ln w="2285">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7" name="Freeform 2925"/>
                        <wps:cNvSpPr>
                          <a:spLocks/>
                        </wps:cNvSpPr>
                        <wps:spPr bwMode="auto">
                          <a:xfrm>
                            <a:off x="3089" y="4861"/>
                            <a:ext cx="62" cy="20"/>
                          </a:xfrm>
                          <a:custGeom>
                            <a:avLst/>
                            <a:gdLst>
                              <a:gd name="T0" fmla="*/ 0 w 62"/>
                              <a:gd name="T1" fmla="*/ 0 h 20"/>
                              <a:gd name="T2" fmla="*/ 61 w 62"/>
                              <a:gd name="T3" fmla="*/ 0 h 20"/>
                            </a:gdLst>
                            <a:ahLst/>
                            <a:cxnLst>
                              <a:cxn ang="0">
                                <a:pos x="T0" y="T1"/>
                              </a:cxn>
                              <a:cxn ang="0">
                                <a:pos x="T2" y="T3"/>
                              </a:cxn>
                            </a:cxnLst>
                            <a:rect l="0" t="0" r="r" b="b"/>
                            <a:pathLst>
                              <a:path w="62" h="20">
                                <a:moveTo>
                                  <a:pt x="0" y="0"/>
                                </a:moveTo>
                                <a:lnTo>
                                  <a:pt x="61" y="0"/>
                                </a:lnTo>
                              </a:path>
                            </a:pathLst>
                          </a:custGeom>
                          <a:noFill/>
                          <a:ln w="2288">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8" name="Freeform 2926"/>
                        <wps:cNvSpPr>
                          <a:spLocks/>
                        </wps:cNvSpPr>
                        <wps:spPr bwMode="auto">
                          <a:xfrm>
                            <a:off x="3092" y="4843"/>
                            <a:ext cx="59" cy="20"/>
                          </a:xfrm>
                          <a:custGeom>
                            <a:avLst/>
                            <a:gdLst>
                              <a:gd name="T0" fmla="*/ 0 w 59"/>
                              <a:gd name="T1" fmla="*/ 0 h 20"/>
                              <a:gd name="T2" fmla="*/ 58 w 59"/>
                              <a:gd name="T3" fmla="*/ 0 h 20"/>
                            </a:gdLst>
                            <a:ahLst/>
                            <a:cxnLst>
                              <a:cxn ang="0">
                                <a:pos x="T0" y="T1"/>
                              </a:cxn>
                              <a:cxn ang="0">
                                <a:pos x="T2" y="T3"/>
                              </a:cxn>
                            </a:cxnLst>
                            <a:rect l="0" t="0" r="r" b="b"/>
                            <a:pathLst>
                              <a:path w="59" h="20">
                                <a:moveTo>
                                  <a:pt x="0" y="0"/>
                                </a:moveTo>
                                <a:lnTo>
                                  <a:pt x="58" y="0"/>
                                </a:lnTo>
                              </a:path>
                            </a:pathLst>
                          </a:custGeom>
                          <a:noFill/>
                          <a:ln w="2286">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9" name="Freeform 2927"/>
                        <wps:cNvSpPr>
                          <a:spLocks/>
                        </wps:cNvSpPr>
                        <wps:spPr bwMode="auto">
                          <a:xfrm>
                            <a:off x="3131" y="4842"/>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0" name="Freeform 2928"/>
                        <wps:cNvSpPr>
                          <a:spLocks/>
                        </wps:cNvSpPr>
                        <wps:spPr bwMode="auto">
                          <a:xfrm>
                            <a:off x="3110" y="4843"/>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1" name="Freeform 2929"/>
                        <wps:cNvSpPr>
                          <a:spLocks/>
                        </wps:cNvSpPr>
                        <wps:spPr bwMode="auto">
                          <a:xfrm>
                            <a:off x="3089" y="4844"/>
                            <a:ext cx="20" cy="20"/>
                          </a:xfrm>
                          <a:custGeom>
                            <a:avLst/>
                            <a:gdLst>
                              <a:gd name="T0" fmla="*/ 1 w 20"/>
                              <a:gd name="T1" fmla="*/ 0 h 20"/>
                              <a:gd name="T2" fmla="*/ 0 w 20"/>
                              <a:gd name="T3" fmla="*/ 1 h 20"/>
                            </a:gdLst>
                            <a:ahLst/>
                            <a:cxnLst>
                              <a:cxn ang="0">
                                <a:pos x="T0" y="T1"/>
                              </a:cxn>
                              <a:cxn ang="0">
                                <a:pos x="T2" y="T3"/>
                              </a:cxn>
                            </a:cxnLst>
                            <a:rect l="0" t="0" r="r" b="b"/>
                            <a:pathLst>
                              <a:path w="20" h="20">
                                <a:moveTo>
                                  <a:pt x="1"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2" name="Freeform 2930"/>
                        <wps:cNvSpPr>
                          <a:spLocks/>
                        </wps:cNvSpPr>
                        <wps:spPr bwMode="auto">
                          <a:xfrm>
                            <a:off x="3027" y="4846"/>
                            <a:ext cx="62" cy="20"/>
                          </a:xfrm>
                          <a:custGeom>
                            <a:avLst/>
                            <a:gdLst>
                              <a:gd name="T0" fmla="*/ 0 w 62"/>
                              <a:gd name="T1" fmla="*/ 0 h 20"/>
                              <a:gd name="T2" fmla="*/ 61 w 62"/>
                              <a:gd name="T3" fmla="*/ 0 h 20"/>
                            </a:gdLst>
                            <a:ahLst/>
                            <a:cxnLst>
                              <a:cxn ang="0">
                                <a:pos x="T0" y="T1"/>
                              </a:cxn>
                              <a:cxn ang="0">
                                <a:pos x="T2" y="T3"/>
                              </a:cxn>
                            </a:cxnLst>
                            <a:rect l="0" t="0" r="r" b="b"/>
                            <a:pathLst>
                              <a:path w="62" h="20">
                                <a:moveTo>
                                  <a:pt x="0" y="0"/>
                                </a:moveTo>
                                <a:lnTo>
                                  <a:pt x="61" y="0"/>
                                </a:lnTo>
                              </a:path>
                            </a:pathLst>
                          </a:custGeom>
                          <a:noFill/>
                          <a:ln w="2288">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3" name="Freeform 2931"/>
                        <wps:cNvSpPr>
                          <a:spLocks/>
                        </wps:cNvSpPr>
                        <wps:spPr bwMode="auto">
                          <a:xfrm>
                            <a:off x="3066" y="4845"/>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4" name="Freeform 2932"/>
                        <wps:cNvSpPr>
                          <a:spLocks/>
                        </wps:cNvSpPr>
                        <wps:spPr bwMode="auto">
                          <a:xfrm>
                            <a:off x="3045" y="4846"/>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5" name="Freeform 2933"/>
                        <wps:cNvSpPr>
                          <a:spLocks/>
                        </wps:cNvSpPr>
                        <wps:spPr bwMode="auto">
                          <a:xfrm>
                            <a:off x="3023" y="4847"/>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6" name="Freeform 2934"/>
                        <wps:cNvSpPr>
                          <a:spLocks/>
                        </wps:cNvSpPr>
                        <wps:spPr bwMode="auto">
                          <a:xfrm>
                            <a:off x="2779" y="4852"/>
                            <a:ext cx="363" cy="20"/>
                          </a:xfrm>
                          <a:custGeom>
                            <a:avLst/>
                            <a:gdLst>
                              <a:gd name="T0" fmla="*/ 0 w 363"/>
                              <a:gd name="T1" fmla="*/ 0 h 20"/>
                              <a:gd name="T2" fmla="*/ 362 w 363"/>
                              <a:gd name="T3" fmla="*/ 0 h 20"/>
                            </a:gdLst>
                            <a:ahLst/>
                            <a:cxnLst>
                              <a:cxn ang="0">
                                <a:pos x="T0" y="T1"/>
                              </a:cxn>
                              <a:cxn ang="0">
                                <a:pos x="T2" y="T3"/>
                              </a:cxn>
                            </a:cxnLst>
                            <a:rect l="0" t="0" r="r" b="b"/>
                            <a:pathLst>
                              <a:path w="363" h="20">
                                <a:moveTo>
                                  <a:pt x="0" y="0"/>
                                </a:moveTo>
                                <a:lnTo>
                                  <a:pt x="362" y="0"/>
                                </a:lnTo>
                              </a:path>
                            </a:pathLst>
                          </a:custGeom>
                          <a:noFill/>
                          <a:ln w="4446">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7" name="Freeform 2935"/>
                        <wps:cNvSpPr>
                          <a:spLocks/>
                        </wps:cNvSpPr>
                        <wps:spPr bwMode="auto">
                          <a:xfrm>
                            <a:off x="3003" y="4849"/>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8" name="Freeform 2936"/>
                        <wps:cNvSpPr>
                          <a:spLocks/>
                        </wps:cNvSpPr>
                        <wps:spPr bwMode="auto">
                          <a:xfrm>
                            <a:off x="2981" y="4850"/>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9" name="Freeform 2937"/>
                        <wps:cNvSpPr>
                          <a:spLocks/>
                        </wps:cNvSpPr>
                        <wps:spPr bwMode="auto">
                          <a:xfrm>
                            <a:off x="2956" y="4851"/>
                            <a:ext cx="20" cy="20"/>
                          </a:xfrm>
                          <a:custGeom>
                            <a:avLst/>
                            <a:gdLst>
                              <a:gd name="T0" fmla="*/ 4 w 20"/>
                              <a:gd name="T1" fmla="*/ 0 h 20"/>
                              <a:gd name="T2" fmla="*/ 2 w 20"/>
                              <a:gd name="T3" fmla="*/ 1 h 20"/>
                              <a:gd name="T4" fmla="*/ 0 w 20"/>
                              <a:gd name="T5" fmla="*/ 1 h 20"/>
                            </a:gdLst>
                            <a:ahLst/>
                            <a:cxnLst>
                              <a:cxn ang="0">
                                <a:pos x="T0" y="T1"/>
                              </a:cxn>
                              <a:cxn ang="0">
                                <a:pos x="T2" y="T3"/>
                              </a:cxn>
                              <a:cxn ang="0">
                                <a:pos x="T4" y="T5"/>
                              </a:cxn>
                            </a:cxnLst>
                            <a:rect l="0" t="0" r="r" b="b"/>
                            <a:pathLst>
                              <a:path w="20" h="20">
                                <a:moveTo>
                                  <a:pt x="4" y="0"/>
                                </a:moveTo>
                                <a:lnTo>
                                  <a:pt x="2" y="1"/>
                                </a:ln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0" name="Freeform 2938"/>
                        <wps:cNvSpPr>
                          <a:spLocks/>
                        </wps:cNvSpPr>
                        <wps:spPr bwMode="auto">
                          <a:xfrm>
                            <a:off x="2937" y="4852"/>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1" name="Freeform 2939"/>
                        <wps:cNvSpPr>
                          <a:spLocks/>
                        </wps:cNvSpPr>
                        <wps:spPr bwMode="auto">
                          <a:xfrm>
                            <a:off x="2916" y="4853"/>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2" name="Freeform 2940"/>
                        <wps:cNvSpPr>
                          <a:spLocks/>
                        </wps:cNvSpPr>
                        <wps:spPr bwMode="auto">
                          <a:xfrm>
                            <a:off x="2895" y="4855"/>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3" name="Freeform 2941"/>
                        <wps:cNvSpPr>
                          <a:spLocks/>
                        </wps:cNvSpPr>
                        <wps:spPr bwMode="auto">
                          <a:xfrm>
                            <a:off x="2823" y="4857"/>
                            <a:ext cx="71" cy="20"/>
                          </a:xfrm>
                          <a:custGeom>
                            <a:avLst/>
                            <a:gdLst>
                              <a:gd name="T0" fmla="*/ 0 w 71"/>
                              <a:gd name="T1" fmla="*/ 0 h 20"/>
                              <a:gd name="T2" fmla="*/ 70 w 71"/>
                              <a:gd name="T3" fmla="*/ 0 h 20"/>
                            </a:gdLst>
                            <a:ahLst/>
                            <a:cxnLst>
                              <a:cxn ang="0">
                                <a:pos x="T0" y="T1"/>
                              </a:cxn>
                              <a:cxn ang="0">
                                <a:pos x="T2" y="T3"/>
                              </a:cxn>
                            </a:cxnLst>
                            <a:rect l="0" t="0" r="r" b="b"/>
                            <a:pathLst>
                              <a:path w="71" h="20">
                                <a:moveTo>
                                  <a:pt x="0" y="0"/>
                                </a:moveTo>
                                <a:lnTo>
                                  <a:pt x="70" y="0"/>
                                </a:lnTo>
                              </a:path>
                            </a:pathLst>
                          </a:custGeom>
                          <a:noFill/>
                          <a:ln w="2665">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4" name="Freeform 2942"/>
                        <wps:cNvSpPr>
                          <a:spLocks/>
                        </wps:cNvSpPr>
                        <wps:spPr bwMode="auto">
                          <a:xfrm>
                            <a:off x="2770" y="4861"/>
                            <a:ext cx="52" cy="20"/>
                          </a:xfrm>
                          <a:custGeom>
                            <a:avLst/>
                            <a:gdLst>
                              <a:gd name="T0" fmla="*/ 0 w 52"/>
                              <a:gd name="T1" fmla="*/ 0 h 20"/>
                              <a:gd name="T2" fmla="*/ 51 w 52"/>
                              <a:gd name="T3" fmla="*/ 0 h 20"/>
                            </a:gdLst>
                            <a:ahLst/>
                            <a:cxnLst>
                              <a:cxn ang="0">
                                <a:pos x="T0" y="T1"/>
                              </a:cxn>
                              <a:cxn ang="0">
                                <a:pos x="T2" y="T3"/>
                              </a:cxn>
                            </a:cxnLst>
                            <a:rect l="0" t="0" r="r" b="b"/>
                            <a:pathLst>
                              <a:path w="52" h="20">
                                <a:moveTo>
                                  <a:pt x="0" y="0"/>
                                </a:moveTo>
                                <a:lnTo>
                                  <a:pt x="51" y="0"/>
                                </a:lnTo>
                              </a:path>
                            </a:pathLst>
                          </a:custGeom>
                          <a:noFill/>
                          <a:ln w="2288">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5" name="Freeform 2943"/>
                        <wps:cNvSpPr>
                          <a:spLocks/>
                        </wps:cNvSpPr>
                        <wps:spPr bwMode="auto">
                          <a:xfrm>
                            <a:off x="2794" y="1545"/>
                            <a:ext cx="20" cy="20"/>
                          </a:xfrm>
                          <a:custGeom>
                            <a:avLst/>
                            <a:gdLst>
                              <a:gd name="T0" fmla="*/ 0 w 20"/>
                              <a:gd name="T1" fmla="*/ 1 h 20"/>
                              <a:gd name="T2" fmla="*/ 2 w 20"/>
                              <a:gd name="T3" fmla="*/ 0 h 20"/>
                            </a:gdLst>
                            <a:ahLst/>
                            <a:cxnLst>
                              <a:cxn ang="0">
                                <a:pos x="T0" y="T1"/>
                              </a:cxn>
                              <a:cxn ang="0">
                                <a:pos x="T2" y="T3"/>
                              </a:cxn>
                            </a:cxnLst>
                            <a:rect l="0" t="0" r="r" b="b"/>
                            <a:pathLst>
                              <a:path w="20" h="20">
                                <a:moveTo>
                                  <a:pt x="0" y="1"/>
                                </a:moveTo>
                                <a:lnTo>
                                  <a:pt x="2"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6" name="Freeform 2944"/>
                        <wps:cNvSpPr>
                          <a:spLocks/>
                        </wps:cNvSpPr>
                        <wps:spPr bwMode="auto">
                          <a:xfrm>
                            <a:off x="2837" y="1544"/>
                            <a:ext cx="20" cy="20"/>
                          </a:xfrm>
                          <a:custGeom>
                            <a:avLst/>
                            <a:gdLst>
                              <a:gd name="T0" fmla="*/ 0 w 20"/>
                              <a:gd name="T1" fmla="*/ 1 h 20"/>
                              <a:gd name="T2" fmla="*/ 2 w 20"/>
                              <a:gd name="T3" fmla="*/ 0 h 20"/>
                            </a:gdLst>
                            <a:ahLst/>
                            <a:cxnLst>
                              <a:cxn ang="0">
                                <a:pos x="T0" y="T1"/>
                              </a:cxn>
                              <a:cxn ang="0">
                                <a:pos x="T2" y="T3"/>
                              </a:cxn>
                            </a:cxnLst>
                            <a:rect l="0" t="0" r="r" b="b"/>
                            <a:pathLst>
                              <a:path w="20" h="20">
                                <a:moveTo>
                                  <a:pt x="0" y="1"/>
                                </a:moveTo>
                                <a:lnTo>
                                  <a:pt x="2"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7" name="Freeform 2945"/>
                        <wps:cNvSpPr>
                          <a:spLocks/>
                        </wps:cNvSpPr>
                        <wps:spPr bwMode="auto">
                          <a:xfrm>
                            <a:off x="2859" y="1543"/>
                            <a:ext cx="20" cy="20"/>
                          </a:xfrm>
                          <a:custGeom>
                            <a:avLst/>
                            <a:gdLst>
                              <a:gd name="T0" fmla="*/ 0 w 20"/>
                              <a:gd name="T1" fmla="*/ 1 h 20"/>
                              <a:gd name="T2" fmla="*/ 2 w 20"/>
                              <a:gd name="T3" fmla="*/ 0 h 20"/>
                            </a:gdLst>
                            <a:ahLst/>
                            <a:cxnLst>
                              <a:cxn ang="0">
                                <a:pos x="T0" y="T1"/>
                              </a:cxn>
                              <a:cxn ang="0">
                                <a:pos x="T2" y="T3"/>
                              </a:cxn>
                            </a:cxnLst>
                            <a:rect l="0" t="0" r="r" b="b"/>
                            <a:pathLst>
                              <a:path w="20" h="20">
                                <a:moveTo>
                                  <a:pt x="0" y="1"/>
                                </a:moveTo>
                                <a:lnTo>
                                  <a:pt x="2"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8" name="Freeform 2946"/>
                        <wps:cNvSpPr>
                          <a:spLocks/>
                        </wps:cNvSpPr>
                        <wps:spPr bwMode="auto">
                          <a:xfrm>
                            <a:off x="2774" y="1539"/>
                            <a:ext cx="374" cy="20"/>
                          </a:xfrm>
                          <a:custGeom>
                            <a:avLst/>
                            <a:gdLst>
                              <a:gd name="T0" fmla="*/ 0 w 374"/>
                              <a:gd name="T1" fmla="*/ 0 h 20"/>
                              <a:gd name="T2" fmla="*/ 373 w 374"/>
                              <a:gd name="T3" fmla="*/ 0 h 20"/>
                            </a:gdLst>
                            <a:ahLst/>
                            <a:cxnLst>
                              <a:cxn ang="0">
                                <a:pos x="T0" y="T1"/>
                              </a:cxn>
                              <a:cxn ang="0">
                                <a:pos x="T2" y="T3"/>
                              </a:cxn>
                            </a:cxnLst>
                            <a:rect l="0" t="0" r="r" b="b"/>
                            <a:pathLst>
                              <a:path w="374" h="20">
                                <a:moveTo>
                                  <a:pt x="0" y="0"/>
                                </a:moveTo>
                                <a:lnTo>
                                  <a:pt x="373" y="0"/>
                                </a:lnTo>
                              </a:path>
                            </a:pathLst>
                          </a:custGeom>
                          <a:noFill/>
                          <a:ln w="990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9" name="Freeform 2947"/>
                        <wps:cNvSpPr>
                          <a:spLocks/>
                        </wps:cNvSpPr>
                        <wps:spPr bwMode="auto">
                          <a:xfrm>
                            <a:off x="3124" y="1545"/>
                            <a:ext cx="20" cy="20"/>
                          </a:xfrm>
                          <a:custGeom>
                            <a:avLst/>
                            <a:gdLst>
                              <a:gd name="T0" fmla="*/ 2 w 20"/>
                              <a:gd name="T1" fmla="*/ 1 h 20"/>
                              <a:gd name="T2" fmla="*/ 0 w 20"/>
                              <a:gd name="T3" fmla="*/ 0 h 20"/>
                            </a:gdLst>
                            <a:ahLst/>
                            <a:cxnLst>
                              <a:cxn ang="0">
                                <a:pos x="T0" y="T1"/>
                              </a:cxn>
                              <a:cxn ang="0">
                                <a:pos x="T2" y="T3"/>
                              </a:cxn>
                            </a:cxnLst>
                            <a:rect l="0" t="0" r="r" b="b"/>
                            <a:pathLst>
                              <a:path w="20" h="20">
                                <a:moveTo>
                                  <a:pt x="2" y="1"/>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0" name="Freeform 2948"/>
                        <wps:cNvSpPr>
                          <a:spLocks/>
                        </wps:cNvSpPr>
                        <wps:spPr bwMode="auto">
                          <a:xfrm>
                            <a:off x="3081" y="1544"/>
                            <a:ext cx="20" cy="20"/>
                          </a:xfrm>
                          <a:custGeom>
                            <a:avLst/>
                            <a:gdLst>
                              <a:gd name="T0" fmla="*/ 2 w 20"/>
                              <a:gd name="T1" fmla="*/ 1 h 20"/>
                              <a:gd name="T2" fmla="*/ 0 w 20"/>
                              <a:gd name="T3" fmla="*/ 0 h 20"/>
                            </a:gdLst>
                            <a:ahLst/>
                            <a:cxnLst>
                              <a:cxn ang="0">
                                <a:pos x="T0" y="T1"/>
                              </a:cxn>
                              <a:cxn ang="0">
                                <a:pos x="T2" y="T3"/>
                              </a:cxn>
                            </a:cxnLst>
                            <a:rect l="0" t="0" r="r" b="b"/>
                            <a:pathLst>
                              <a:path w="20" h="20">
                                <a:moveTo>
                                  <a:pt x="2" y="1"/>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1" name="Freeform 2949"/>
                        <wps:cNvSpPr>
                          <a:spLocks/>
                        </wps:cNvSpPr>
                        <wps:spPr bwMode="auto">
                          <a:xfrm>
                            <a:off x="3060" y="1543"/>
                            <a:ext cx="20" cy="20"/>
                          </a:xfrm>
                          <a:custGeom>
                            <a:avLst/>
                            <a:gdLst>
                              <a:gd name="T0" fmla="*/ 2 w 20"/>
                              <a:gd name="T1" fmla="*/ 1 h 20"/>
                              <a:gd name="T2" fmla="*/ 0 w 20"/>
                              <a:gd name="T3" fmla="*/ 0 h 20"/>
                            </a:gdLst>
                            <a:ahLst/>
                            <a:cxnLst>
                              <a:cxn ang="0">
                                <a:pos x="T0" y="T1"/>
                              </a:cxn>
                              <a:cxn ang="0">
                                <a:pos x="T2" y="T3"/>
                              </a:cxn>
                            </a:cxnLst>
                            <a:rect l="0" t="0" r="r" b="b"/>
                            <a:pathLst>
                              <a:path w="20" h="20">
                                <a:moveTo>
                                  <a:pt x="2" y="1"/>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2" name="Freeform 2950"/>
                        <wps:cNvSpPr>
                          <a:spLocks/>
                        </wps:cNvSpPr>
                        <wps:spPr bwMode="auto">
                          <a:xfrm>
                            <a:off x="2780" y="1538"/>
                            <a:ext cx="362" cy="20"/>
                          </a:xfrm>
                          <a:custGeom>
                            <a:avLst/>
                            <a:gdLst>
                              <a:gd name="T0" fmla="*/ 0 w 362"/>
                              <a:gd name="T1" fmla="*/ 0 h 20"/>
                              <a:gd name="T2" fmla="*/ 361 w 362"/>
                              <a:gd name="T3" fmla="*/ 0 h 20"/>
                            </a:gdLst>
                            <a:ahLst/>
                            <a:cxnLst>
                              <a:cxn ang="0">
                                <a:pos x="T0" y="T1"/>
                              </a:cxn>
                              <a:cxn ang="0">
                                <a:pos x="T2" y="T3"/>
                              </a:cxn>
                            </a:cxnLst>
                            <a:rect l="0" t="0" r="r" b="b"/>
                            <a:pathLst>
                              <a:path w="362" h="20">
                                <a:moveTo>
                                  <a:pt x="0" y="0"/>
                                </a:moveTo>
                                <a:lnTo>
                                  <a:pt x="361" y="0"/>
                                </a:lnTo>
                              </a:path>
                            </a:pathLst>
                          </a:custGeom>
                          <a:noFill/>
                          <a:ln w="2794">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3" name="Freeform 2951"/>
                        <wps:cNvSpPr>
                          <a:spLocks/>
                        </wps:cNvSpPr>
                        <wps:spPr bwMode="auto">
                          <a:xfrm>
                            <a:off x="3888" y="4843"/>
                            <a:ext cx="59" cy="20"/>
                          </a:xfrm>
                          <a:custGeom>
                            <a:avLst/>
                            <a:gdLst>
                              <a:gd name="T0" fmla="*/ 0 w 59"/>
                              <a:gd name="T1" fmla="*/ 0 h 20"/>
                              <a:gd name="T2" fmla="*/ 58 w 59"/>
                              <a:gd name="T3" fmla="*/ 0 h 20"/>
                            </a:gdLst>
                            <a:ahLst/>
                            <a:cxnLst>
                              <a:cxn ang="0">
                                <a:pos x="T0" y="T1"/>
                              </a:cxn>
                              <a:cxn ang="0">
                                <a:pos x="T2" y="T3"/>
                              </a:cxn>
                            </a:cxnLst>
                            <a:rect l="0" t="0" r="r" b="b"/>
                            <a:pathLst>
                              <a:path w="59" h="20">
                                <a:moveTo>
                                  <a:pt x="0" y="0"/>
                                </a:moveTo>
                                <a:lnTo>
                                  <a:pt x="58" y="0"/>
                                </a:lnTo>
                              </a:path>
                            </a:pathLst>
                          </a:custGeom>
                          <a:noFill/>
                          <a:ln w="2286">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4" name="Freeform 2952"/>
                        <wps:cNvSpPr>
                          <a:spLocks/>
                        </wps:cNvSpPr>
                        <wps:spPr bwMode="auto">
                          <a:xfrm>
                            <a:off x="3906" y="4842"/>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5" name="Freeform 2953"/>
                        <wps:cNvSpPr>
                          <a:spLocks/>
                        </wps:cNvSpPr>
                        <wps:spPr bwMode="auto">
                          <a:xfrm>
                            <a:off x="3928" y="4843"/>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6" name="Freeform 2954"/>
                        <wps:cNvSpPr>
                          <a:spLocks/>
                        </wps:cNvSpPr>
                        <wps:spPr bwMode="auto">
                          <a:xfrm>
                            <a:off x="3948" y="4844"/>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7" name="Freeform 2955"/>
                        <wps:cNvSpPr>
                          <a:spLocks/>
                        </wps:cNvSpPr>
                        <wps:spPr bwMode="auto">
                          <a:xfrm>
                            <a:off x="3953" y="4846"/>
                            <a:ext cx="60" cy="20"/>
                          </a:xfrm>
                          <a:custGeom>
                            <a:avLst/>
                            <a:gdLst>
                              <a:gd name="T0" fmla="*/ 0 w 60"/>
                              <a:gd name="T1" fmla="*/ 0 h 20"/>
                              <a:gd name="T2" fmla="*/ 59 w 60"/>
                              <a:gd name="T3" fmla="*/ 0 h 20"/>
                            </a:gdLst>
                            <a:ahLst/>
                            <a:cxnLst>
                              <a:cxn ang="0">
                                <a:pos x="T0" y="T1"/>
                              </a:cxn>
                              <a:cxn ang="0">
                                <a:pos x="T2" y="T3"/>
                              </a:cxn>
                            </a:cxnLst>
                            <a:rect l="0" t="0" r="r" b="b"/>
                            <a:pathLst>
                              <a:path w="60" h="20">
                                <a:moveTo>
                                  <a:pt x="0" y="0"/>
                                </a:moveTo>
                                <a:lnTo>
                                  <a:pt x="59" y="0"/>
                                </a:lnTo>
                              </a:path>
                            </a:pathLst>
                          </a:custGeom>
                          <a:noFill/>
                          <a:ln w="2288">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8" name="Freeform 2956"/>
                        <wps:cNvSpPr>
                          <a:spLocks/>
                        </wps:cNvSpPr>
                        <wps:spPr bwMode="auto">
                          <a:xfrm>
                            <a:off x="3970" y="4845"/>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9" name="Freeform 2957"/>
                        <wps:cNvSpPr>
                          <a:spLocks/>
                        </wps:cNvSpPr>
                        <wps:spPr bwMode="auto">
                          <a:xfrm>
                            <a:off x="3992" y="4846"/>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0" name="Freeform 2958"/>
                        <wps:cNvSpPr>
                          <a:spLocks/>
                        </wps:cNvSpPr>
                        <wps:spPr bwMode="auto">
                          <a:xfrm>
                            <a:off x="4014" y="4847"/>
                            <a:ext cx="20" cy="20"/>
                          </a:xfrm>
                          <a:custGeom>
                            <a:avLst/>
                            <a:gdLst>
                              <a:gd name="T0" fmla="*/ 0 w 20"/>
                              <a:gd name="T1" fmla="*/ 0 h 20"/>
                              <a:gd name="T2" fmla="*/ 2 w 20"/>
                              <a:gd name="T3" fmla="*/ 1 h 20"/>
                              <a:gd name="T4" fmla="*/ 4 w 20"/>
                              <a:gd name="T5" fmla="*/ 1 h 20"/>
                            </a:gdLst>
                            <a:ahLst/>
                            <a:cxnLst>
                              <a:cxn ang="0">
                                <a:pos x="T0" y="T1"/>
                              </a:cxn>
                              <a:cxn ang="0">
                                <a:pos x="T2" y="T3"/>
                              </a:cxn>
                              <a:cxn ang="0">
                                <a:pos x="T4" y="T5"/>
                              </a:cxn>
                            </a:cxnLst>
                            <a:rect l="0" t="0" r="r" b="b"/>
                            <a:pathLst>
                              <a:path w="20" h="20">
                                <a:moveTo>
                                  <a:pt x="0" y="0"/>
                                </a:moveTo>
                                <a:lnTo>
                                  <a:pt x="2" y="1"/>
                                </a:lnTo>
                                <a:lnTo>
                                  <a:pt x="4"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1" name="Freeform 2959"/>
                        <wps:cNvSpPr>
                          <a:spLocks/>
                        </wps:cNvSpPr>
                        <wps:spPr bwMode="auto">
                          <a:xfrm>
                            <a:off x="4035" y="4849"/>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2" name="Freeform 2960"/>
                        <wps:cNvSpPr>
                          <a:spLocks/>
                        </wps:cNvSpPr>
                        <wps:spPr bwMode="auto">
                          <a:xfrm>
                            <a:off x="4056" y="4850"/>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3" name="Freeform 2961"/>
                        <wps:cNvSpPr>
                          <a:spLocks/>
                        </wps:cNvSpPr>
                        <wps:spPr bwMode="auto">
                          <a:xfrm>
                            <a:off x="4078" y="4851"/>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4" name="Freeform 2962"/>
                        <wps:cNvSpPr>
                          <a:spLocks/>
                        </wps:cNvSpPr>
                        <wps:spPr bwMode="auto">
                          <a:xfrm>
                            <a:off x="4100" y="4852"/>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5" name="Freeform 2963"/>
                        <wps:cNvSpPr>
                          <a:spLocks/>
                        </wps:cNvSpPr>
                        <wps:spPr bwMode="auto">
                          <a:xfrm>
                            <a:off x="4121" y="4853"/>
                            <a:ext cx="20" cy="20"/>
                          </a:xfrm>
                          <a:custGeom>
                            <a:avLst/>
                            <a:gdLst>
                              <a:gd name="T0" fmla="*/ 0 w 20"/>
                              <a:gd name="T1" fmla="*/ 0 h 20"/>
                              <a:gd name="T2" fmla="*/ 1 w 20"/>
                              <a:gd name="T3" fmla="*/ 1 h 20"/>
                            </a:gdLst>
                            <a:ahLst/>
                            <a:cxnLst>
                              <a:cxn ang="0">
                                <a:pos x="T0" y="T1"/>
                              </a:cxn>
                              <a:cxn ang="0">
                                <a:pos x="T2" y="T3"/>
                              </a:cxn>
                            </a:cxnLst>
                            <a:rect l="0" t="0" r="r" b="b"/>
                            <a:pathLst>
                              <a:path w="20" h="20">
                                <a:moveTo>
                                  <a:pt x="0" y="0"/>
                                </a:moveTo>
                                <a:lnTo>
                                  <a:pt x="1"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6" name="Freeform 2964"/>
                        <wps:cNvSpPr>
                          <a:spLocks/>
                        </wps:cNvSpPr>
                        <wps:spPr bwMode="auto">
                          <a:xfrm>
                            <a:off x="4143" y="4855"/>
                            <a:ext cx="20" cy="20"/>
                          </a:xfrm>
                          <a:custGeom>
                            <a:avLst/>
                            <a:gdLst>
                              <a:gd name="T0" fmla="*/ 0 w 20"/>
                              <a:gd name="T1" fmla="*/ 0 h 20"/>
                              <a:gd name="T2" fmla="*/ 2 w 20"/>
                              <a:gd name="T3" fmla="*/ 1 h 20"/>
                            </a:gdLst>
                            <a:ahLst/>
                            <a:cxnLst>
                              <a:cxn ang="0">
                                <a:pos x="T0" y="T1"/>
                              </a:cxn>
                              <a:cxn ang="0">
                                <a:pos x="T2" y="T3"/>
                              </a:cxn>
                            </a:cxnLst>
                            <a:rect l="0" t="0" r="r" b="b"/>
                            <a:pathLst>
                              <a:path w="20" h="20">
                                <a:moveTo>
                                  <a:pt x="0" y="0"/>
                                </a:moveTo>
                                <a:lnTo>
                                  <a:pt x="2"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7" name="Freeform 2965"/>
                        <wps:cNvSpPr>
                          <a:spLocks/>
                        </wps:cNvSpPr>
                        <wps:spPr bwMode="auto">
                          <a:xfrm>
                            <a:off x="4146" y="4857"/>
                            <a:ext cx="59" cy="20"/>
                          </a:xfrm>
                          <a:custGeom>
                            <a:avLst/>
                            <a:gdLst>
                              <a:gd name="T0" fmla="*/ 0 w 59"/>
                              <a:gd name="T1" fmla="*/ 0 h 20"/>
                              <a:gd name="T2" fmla="*/ 58 w 59"/>
                              <a:gd name="T3" fmla="*/ 0 h 20"/>
                            </a:gdLst>
                            <a:ahLst/>
                            <a:cxnLst>
                              <a:cxn ang="0">
                                <a:pos x="T0" y="T1"/>
                              </a:cxn>
                              <a:cxn ang="0">
                                <a:pos x="T2" y="T3"/>
                              </a:cxn>
                            </a:cxnLst>
                            <a:rect l="0" t="0" r="r" b="b"/>
                            <a:pathLst>
                              <a:path w="59" h="20">
                                <a:moveTo>
                                  <a:pt x="0" y="0"/>
                                </a:moveTo>
                                <a:lnTo>
                                  <a:pt x="58" y="0"/>
                                </a:lnTo>
                              </a:path>
                            </a:pathLst>
                          </a:custGeom>
                          <a:noFill/>
                          <a:ln w="2285">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8" name="Freeform 2966"/>
                        <wps:cNvSpPr>
                          <a:spLocks/>
                        </wps:cNvSpPr>
                        <wps:spPr bwMode="auto">
                          <a:xfrm>
                            <a:off x="4206" y="4861"/>
                            <a:ext cx="64" cy="20"/>
                          </a:xfrm>
                          <a:custGeom>
                            <a:avLst/>
                            <a:gdLst>
                              <a:gd name="T0" fmla="*/ 0 w 64"/>
                              <a:gd name="T1" fmla="*/ 0 h 20"/>
                              <a:gd name="T2" fmla="*/ 63 w 64"/>
                              <a:gd name="T3" fmla="*/ 0 h 20"/>
                            </a:gdLst>
                            <a:ahLst/>
                            <a:cxnLst>
                              <a:cxn ang="0">
                                <a:pos x="T0" y="T1"/>
                              </a:cxn>
                              <a:cxn ang="0">
                                <a:pos x="T2" y="T3"/>
                              </a:cxn>
                            </a:cxnLst>
                            <a:rect l="0" t="0" r="r" b="b"/>
                            <a:pathLst>
                              <a:path w="64" h="20">
                                <a:moveTo>
                                  <a:pt x="0" y="0"/>
                                </a:moveTo>
                                <a:lnTo>
                                  <a:pt x="63" y="0"/>
                                </a:lnTo>
                              </a:path>
                            </a:pathLst>
                          </a:custGeom>
                          <a:noFill/>
                          <a:ln w="2288">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9" name="Freeform 2967"/>
                        <wps:cNvSpPr>
                          <a:spLocks/>
                        </wps:cNvSpPr>
                        <wps:spPr bwMode="auto">
                          <a:xfrm>
                            <a:off x="4210" y="4843"/>
                            <a:ext cx="60" cy="20"/>
                          </a:xfrm>
                          <a:custGeom>
                            <a:avLst/>
                            <a:gdLst>
                              <a:gd name="T0" fmla="*/ 0 w 60"/>
                              <a:gd name="T1" fmla="*/ 0 h 20"/>
                              <a:gd name="T2" fmla="*/ 60 w 60"/>
                              <a:gd name="T3" fmla="*/ 0 h 20"/>
                            </a:gdLst>
                            <a:ahLst/>
                            <a:cxnLst>
                              <a:cxn ang="0">
                                <a:pos x="T0" y="T1"/>
                              </a:cxn>
                              <a:cxn ang="0">
                                <a:pos x="T2" y="T3"/>
                              </a:cxn>
                            </a:cxnLst>
                            <a:rect l="0" t="0" r="r" b="b"/>
                            <a:pathLst>
                              <a:path w="60" h="20">
                                <a:moveTo>
                                  <a:pt x="0" y="0"/>
                                </a:moveTo>
                                <a:lnTo>
                                  <a:pt x="60" y="0"/>
                                </a:lnTo>
                              </a:path>
                            </a:pathLst>
                          </a:custGeom>
                          <a:noFill/>
                          <a:ln w="2286">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0" name="Freeform 2968"/>
                        <wps:cNvSpPr>
                          <a:spLocks/>
                        </wps:cNvSpPr>
                        <wps:spPr bwMode="auto">
                          <a:xfrm>
                            <a:off x="4251" y="4842"/>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1" name="Freeform 2969"/>
                        <wps:cNvSpPr>
                          <a:spLocks/>
                        </wps:cNvSpPr>
                        <wps:spPr bwMode="auto">
                          <a:xfrm>
                            <a:off x="4226" y="4843"/>
                            <a:ext cx="20" cy="20"/>
                          </a:xfrm>
                          <a:custGeom>
                            <a:avLst/>
                            <a:gdLst>
                              <a:gd name="T0" fmla="*/ 4 w 20"/>
                              <a:gd name="T1" fmla="*/ 0 h 20"/>
                              <a:gd name="T2" fmla="*/ 2 w 20"/>
                              <a:gd name="T3" fmla="*/ 1 h 20"/>
                              <a:gd name="T4" fmla="*/ 0 w 20"/>
                              <a:gd name="T5" fmla="*/ 1 h 20"/>
                            </a:gdLst>
                            <a:ahLst/>
                            <a:cxnLst>
                              <a:cxn ang="0">
                                <a:pos x="T0" y="T1"/>
                              </a:cxn>
                              <a:cxn ang="0">
                                <a:pos x="T2" y="T3"/>
                              </a:cxn>
                              <a:cxn ang="0">
                                <a:pos x="T4" y="T5"/>
                              </a:cxn>
                            </a:cxnLst>
                            <a:rect l="0" t="0" r="r" b="b"/>
                            <a:pathLst>
                              <a:path w="20" h="20">
                                <a:moveTo>
                                  <a:pt x="4" y="0"/>
                                </a:moveTo>
                                <a:lnTo>
                                  <a:pt x="2" y="1"/>
                                </a:ln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2" name="Freeform 2970"/>
                        <wps:cNvSpPr>
                          <a:spLocks/>
                        </wps:cNvSpPr>
                        <wps:spPr bwMode="auto">
                          <a:xfrm>
                            <a:off x="4206" y="4844"/>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3" name="Freeform 2971"/>
                        <wps:cNvSpPr>
                          <a:spLocks/>
                        </wps:cNvSpPr>
                        <wps:spPr bwMode="auto">
                          <a:xfrm>
                            <a:off x="4146" y="4846"/>
                            <a:ext cx="59" cy="20"/>
                          </a:xfrm>
                          <a:custGeom>
                            <a:avLst/>
                            <a:gdLst>
                              <a:gd name="T0" fmla="*/ 0 w 59"/>
                              <a:gd name="T1" fmla="*/ 0 h 20"/>
                              <a:gd name="T2" fmla="*/ 58 w 59"/>
                              <a:gd name="T3" fmla="*/ 0 h 20"/>
                            </a:gdLst>
                            <a:ahLst/>
                            <a:cxnLst>
                              <a:cxn ang="0">
                                <a:pos x="T0" y="T1"/>
                              </a:cxn>
                              <a:cxn ang="0">
                                <a:pos x="T2" y="T3"/>
                              </a:cxn>
                            </a:cxnLst>
                            <a:rect l="0" t="0" r="r" b="b"/>
                            <a:pathLst>
                              <a:path w="59" h="20">
                                <a:moveTo>
                                  <a:pt x="0" y="0"/>
                                </a:moveTo>
                                <a:lnTo>
                                  <a:pt x="58" y="0"/>
                                </a:lnTo>
                              </a:path>
                            </a:pathLst>
                          </a:custGeom>
                          <a:noFill/>
                          <a:ln w="2288">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4" name="Freeform 2972"/>
                        <wps:cNvSpPr>
                          <a:spLocks/>
                        </wps:cNvSpPr>
                        <wps:spPr bwMode="auto">
                          <a:xfrm>
                            <a:off x="4186" y="4845"/>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5" name="Freeform 2973"/>
                        <wps:cNvSpPr>
                          <a:spLocks/>
                        </wps:cNvSpPr>
                        <wps:spPr bwMode="auto">
                          <a:xfrm>
                            <a:off x="4164" y="4846"/>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6" name="Freeform 2974"/>
                        <wps:cNvSpPr>
                          <a:spLocks/>
                        </wps:cNvSpPr>
                        <wps:spPr bwMode="auto">
                          <a:xfrm>
                            <a:off x="4143" y="4847"/>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7" name="Freeform 2975"/>
                        <wps:cNvSpPr>
                          <a:spLocks/>
                        </wps:cNvSpPr>
                        <wps:spPr bwMode="auto">
                          <a:xfrm>
                            <a:off x="3898" y="4852"/>
                            <a:ext cx="362" cy="20"/>
                          </a:xfrm>
                          <a:custGeom>
                            <a:avLst/>
                            <a:gdLst>
                              <a:gd name="T0" fmla="*/ 0 w 362"/>
                              <a:gd name="T1" fmla="*/ 0 h 20"/>
                              <a:gd name="T2" fmla="*/ 361 w 362"/>
                              <a:gd name="T3" fmla="*/ 0 h 20"/>
                            </a:gdLst>
                            <a:ahLst/>
                            <a:cxnLst>
                              <a:cxn ang="0">
                                <a:pos x="T0" y="T1"/>
                              </a:cxn>
                              <a:cxn ang="0">
                                <a:pos x="T2" y="T3"/>
                              </a:cxn>
                            </a:cxnLst>
                            <a:rect l="0" t="0" r="r" b="b"/>
                            <a:pathLst>
                              <a:path w="362" h="20">
                                <a:moveTo>
                                  <a:pt x="0" y="0"/>
                                </a:moveTo>
                                <a:lnTo>
                                  <a:pt x="361" y="0"/>
                                </a:lnTo>
                              </a:path>
                            </a:pathLst>
                          </a:custGeom>
                          <a:noFill/>
                          <a:ln w="4446">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8" name="Freeform 2976"/>
                        <wps:cNvSpPr>
                          <a:spLocks/>
                        </wps:cNvSpPr>
                        <wps:spPr bwMode="auto">
                          <a:xfrm>
                            <a:off x="4121" y="4849"/>
                            <a:ext cx="20" cy="20"/>
                          </a:xfrm>
                          <a:custGeom>
                            <a:avLst/>
                            <a:gdLst>
                              <a:gd name="T0" fmla="*/ 1 w 20"/>
                              <a:gd name="T1" fmla="*/ 0 h 20"/>
                              <a:gd name="T2" fmla="*/ 0 w 20"/>
                              <a:gd name="T3" fmla="*/ 1 h 20"/>
                            </a:gdLst>
                            <a:ahLst/>
                            <a:cxnLst>
                              <a:cxn ang="0">
                                <a:pos x="T0" y="T1"/>
                              </a:cxn>
                              <a:cxn ang="0">
                                <a:pos x="T2" y="T3"/>
                              </a:cxn>
                            </a:cxnLst>
                            <a:rect l="0" t="0" r="r" b="b"/>
                            <a:pathLst>
                              <a:path w="20" h="20">
                                <a:moveTo>
                                  <a:pt x="1"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9" name="Freeform 2977"/>
                        <wps:cNvSpPr>
                          <a:spLocks/>
                        </wps:cNvSpPr>
                        <wps:spPr bwMode="auto">
                          <a:xfrm>
                            <a:off x="4100" y="4850"/>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0" name="Freeform 2978"/>
                        <wps:cNvSpPr>
                          <a:spLocks/>
                        </wps:cNvSpPr>
                        <wps:spPr bwMode="auto">
                          <a:xfrm>
                            <a:off x="4078" y="4851"/>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1" name="Freeform 2979"/>
                        <wps:cNvSpPr>
                          <a:spLocks/>
                        </wps:cNvSpPr>
                        <wps:spPr bwMode="auto">
                          <a:xfrm>
                            <a:off x="4056" y="4852"/>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2" name="Freeform 2980"/>
                        <wps:cNvSpPr>
                          <a:spLocks/>
                        </wps:cNvSpPr>
                        <wps:spPr bwMode="auto">
                          <a:xfrm>
                            <a:off x="4035" y="4853"/>
                            <a:ext cx="20" cy="20"/>
                          </a:xfrm>
                          <a:custGeom>
                            <a:avLst/>
                            <a:gdLst>
                              <a:gd name="T0" fmla="*/ 2 w 20"/>
                              <a:gd name="T1" fmla="*/ 0 h 20"/>
                              <a:gd name="T2" fmla="*/ 0 w 20"/>
                              <a:gd name="T3" fmla="*/ 1 h 20"/>
                            </a:gdLst>
                            <a:ahLst/>
                            <a:cxnLst>
                              <a:cxn ang="0">
                                <a:pos x="T0" y="T1"/>
                              </a:cxn>
                              <a:cxn ang="0">
                                <a:pos x="T2" y="T3"/>
                              </a:cxn>
                            </a:cxnLst>
                            <a:rect l="0" t="0" r="r" b="b"/>
                            <a:pathLst>
                              <a:path w="20" h="20">
                                <a:moveTo>
                                  <a:pt x="2" y="0"/>
                                </a:move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3" name="Freeform 2981"/>
                        <wps:cNvSpPr>
                          <a:spLocks/>
                        </wps:cNvSpPr>
                        <wps:spPr bwMode="auto">
                          <a:xfrm>
                            <a:off x="4014" y="4855"/>
                            <a:ext cx="20" cy="20"/>
                          </a:xfrm>
                          <a:custGeom>
                            <a:avLst/>
                            <a:gdLst>
                              <a:gd name="T0" fmla="*/ 4 w 20"/>
                              <a:gd name="T1" fmla="*/ 0 h 20"/>
                              <a:gd name="T2" fmla="*/ 2 w 20"/>
                              <a:gd name="T3" fmla="*/ 0 h 20"/>
                              <a:gd name="T4" fmla="*/ 0 w 20"/>
                              <a:gd name="T5" fmla="*/ 1 h 20"/>
                            </a:gdLst>
                            <a:ahLst/>
                            <a:cxnLst>
                              <a:cxn ang="0">
                                <a:pos x="T0" y="T1"/>
                              </a:cxn>
                              <a:cxn ang="0">
                                <a:pos x="T2" y="T3"/>
                              </a:cxn>
                              <a:cxn ang="0">
                                <a:pos x="T4" y="T5"/>
                              </a:cxn>
                            </a:cxnLst>
                            <a:rect l="0" t="0" r="r" b="b"/>
                            <a:pathLst>
                              <a:path w="20" h="20">
                                <a:moveTo>
                                  <a:pt x="4" y="0"/>
                                </a:moveTo>
                                <a:lnTo>
                                  <a:pt x="2" y="0"/>
                                </a:lnTo>
                                <a:lnTo>
                                  <a:pt x="0" y="1"/>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4" name="Freeform 2982"/>
                        <wps:cNvSpPr>
                          <a:spLocks/>
                        </wps:cNvSpPr>
                        <wps:spPr bwMode="auto">
                          <a:xfrm>
                            <a:off x="3953" y="4857"/>
                            <a:ext cx="60" cy="20"/>
                          </a:xfrm>
                          <a:custGeom>
                            <a:avLst/>
                            <a:gdLst>
                              <a:gd name="T0" fmla="*/ 0 w 60"/>
                              <a:gd name="T1" fmla="*/ 0 h 20"/>
                              <a:gd name="T2" fmla="*/ 60 w 60"/>
                              <a:gd name="T3" fmla="*/ 0 h 20"/>
                            </a:gdLst>
                            <a:ahLst/>
                            <a:cxnLst>
                              <a:cxn ang="0">
                                <a:pos x="T0" y="T1"/>
                              </a:cxn>
                              <a:cxn ang="0">
                                <a:pos x="T2" y="T3"/>
                              </a:cxn>
                            </a:cxnLst>
                            <a:rect l="0" t="0" r="r" b="b"/>
                            <a:pathLst>
                              <a:path w="60" h="20">
                                <a:moveTo>
                                  <a:pt x="0" y="0"/>
                                </a:moveTo>
                                <a:lnTo>
                                  <a:pt x="60" y="0"/>
                                </a:lnTo>
                              </a:path>
                            </a:pathLst>
                          </a:custGeom>
                          <a:noFill/>
                          <a:ln w="2285">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5" name="Freeform 2983"/>
                        <wps:cNvSpPr>
                          <a:spLocks/>
                        </wps:cNvSpPr>
                        <wps:spPr bwMode="auto">
                          <a:xfrm>
                            <a:off x="3888" y="4861"/>
                            <a:ext cx="63" cy="20"/>
                          </a:xfrm>
                          <a:custGeom>
                            <a:avLst/>
                            <a:gdLst>
                              <a:gd name="T0" fmla="*/ 0 w 63"/>
                              <a:gd name="T1" fmla="*/ 0 h 20"/>
                              <a:gd name="T2" fmla="*/ 62 w 63"/>
                              <a:gd name="T3" fmla="*/ 0 h 20"/>
                            </a:gdLst>
                            <a:ahLst/>
                            <a:cxnLst>
                              <a:cxn ang="0">
                                <a:pos x="T0" y="T1"/>
                              </a:cxn>
                              <a:cxn ang="0">
                                <a:pos x="T2" y="T3"/>
                              </a:cxn>
                            </a:cxnLst>
                            <a:rect l="0" t="0" r="r" b="b"/>
                            <a:pathLst>
                              <a:path w="63" h="20">
                                <a:moveTo>
                                  <a:pt x="0" y="0"/>
                                </a:moveTo>
                                <a:lnTo>
                                  <a:pt x="62" y="0"/>
                                </a:lnTo>
                              </a:path>
                            </a:pathLst>
                          </a:custGeom>
                          <a:noFill/>
                          <a:ln w="2288">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6" name="Freeform 2984"/>
                        <wps:cNvSpPr>
                          <a:spLocks/>
                        </wps:cNvSpPr>
                        <wps:spPr bwMode="auto">
                          <a:xfrm>
                            <a:off x="3912" y="1545"/>
                            <a:ext cx="20" cy="20"/>
                          </a:xfrm>
                          <a:custGeom>
                            <a:avLst/>
                            <a:gdLst>
                              <a:gd name="T0" fmla="*/ 0 w 20"/>
                              <a:gd name="T1" fmla="*/ 1 h 20"/>
                              <a:gd name="T2" fmla="*/ 2 w 20"/>
                              <a:gd name="T3" fmla="*/ 0 h 20"/>
                            </a:gdLst>
                            <a:ahLst/>
                            <a:cxnLst>
                              <a:cxn ang="0">
                                <a:pos x="T0" y="T1"/>
                              </a:cxn>
                              <a:cxn ang="0">
                                <a:pos x="T2" y="T3"/>
                              </a:cxn>
                            </a:cxnLst>
                            <a:rect l="0" t="0" r="r" b="b"/>
                            <a:pathLst>
                              <a:path w="20" h="20">
                                <a:moveTo>
                                  <a:pt x="0" y="1"/>
                                </a:moveTo>
                                <a:lnTo>
                                  <a:pt x="2"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7" name="Freeform 2985"/>
                        <wps:cNvSpPr>
                          <a:spLocks/>
                        </wps:cNvSpPr>
                        <wps:spPr bwMode="auto">
                          <a:xfrm>
                            <a:off x="3957" y="1544"/>
                            <a:ext cx="20" cy="20"/>
                          </a:xfrm>
                          <a:custGeom>
                            <a:avLst/>
                            <a:gdLst>
                              <a:gd name="T0" fmla="*/ 0 w 20"/>
                              <a:gd name="T1" fmla="*/ 1 h 20"/>
                              <a:gd name="T2" fmla="*/ 2 w 20"/>
                              <a:gd name="T3" fmla="*/ 0 h 20"/>
                            </a:gdLst>
                            <a:ahLst/>
                            <a:cxnLst>
                              <a:cxn ang="0">
                                <a:pos x="T0" y="T1"/>
                              </a:cxn>
                              <a:cxn ang="0">
                                <a:pos x="T2" y="T3"/>
                              </a:cxn>
                            </a:cxnLst>
                            <a:rect l="0" t="0" r="r" b="b"/>
                            <a:pathLst>
                              <a:path w="20" h="20">
                                <a:moveTo>
                                  <a:pt x="0" y="1"/>
                                </a:moveTo>
                                <a:lnTo>
                                  <a:pt x="2"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8" name="Freeform 2986"/>
                        <wps:cNvSpPr>
                          <a:spLocks/>
                        </wps:cNvSpPr>
                        <wps:spPr bwMode="auto">
                          <a:xfrm>
                            <a:off x="3977" y="1543"/>
                            <a:ext cx="20" cy="20"/>
                          </a:xfrm>
                          <a:custGeom>
                            <a:avLst/>
                            <a:gdLst>
                              <a:gd name="T0" fmla="*/ 0 w 20"/>
                              <a:gd name="T1" fmla="*/ 1 h 20"/>
                              <a:gd name="T2" fmla="*/ 2 w 20"/>
                              <a:gd name="T3" fmla="*/ 0 h 20"/>
                            </a:gdLst>
                            <a:ahLst/>
                            <a:cxnLst>
                              <a:cxn ang="0">
                                <a:pos x="T0" y="T1"/>
                              </a:cxn>
                              <a:cxn ang="0">
                                <a:pos x="T2" y="T3"/>
                              </a:cxn>
                            </a:cxnLst>
                            <a:rect l="0" t="0" r="r" b="b"/>
                            <a:pathLst>
                              <a:path w="20" h="20">
                                <a:moveTo>
                                  <a:pt x="0" y="1"/>
                                </a:moveTo>
                                <a:lnTo>
                                  <a:pt x="2"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9" name="Freeform 2987"/>
                        <wps:cNvSpPr>
                          <a:spLocks/>
                        </wps:cNvSpPr>
                        <wps:spPr bwMode="auto">
                          <a:xfrm>
                            <a:off x="3892" y="1542"/>
                            <a:ext cx="150" cy="20"/>
                          </a:xfrm>
                          <a:custGeom>
                            <a:avLst/>
                            <a:gdLst>
                              <a:gd name="T0" fmla="*/ 0 w 150"/>
                              <a:gd name="T1" fmla="*/ 0 h 20"/>
                              <a:gd name="T2" fmla="*/ 149 w 150"/>
                              <a:gd name="T3" fmla="*/ 0 h 20"/>
                            </a:gdLst>
                            <a:ahLst/>
                            <a:cxnLst>
                              <a:cxn ang="0">
                                <a:pos x="T0" y="T1"/>
                              </a:cxn>
                              <a:cxn ang="0">
                                <a:pos x="T2" y="T3"/>
                              </a:cxn>
                            </a:cxnLst>
                            <a:rect l="0" t="0" r="r" b="b"/>
                            <a:pathLst>
                              <a:path w="150" h="20">
                                <a:moveTo>
                                  <a:pt x="0" y="0"/>
                                </a:moveTo>
                                <a:lnTo>
                                  <a:pt x="149" y="0"/>
                                </a:lnTo>
                              </a:path>
                            </a:pathLst>
                          </a:custGeom>
                          <a:noFill/>
                          <a:ln w="2288">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0" name="Freeform 2988"/>
                        <wps:cNvSpPr>
                          <a:spLocks/>
                        </wps:cNvSpPr>
                        <wps:spPr bwMode="auto">
                          <a:xfrm>
                            <a:off x="4043" y="1528"/>
                            <a:ext cx="222" cy="20"/>
                          </a:xfrm>
                          <a:custGeom>
                            <a:avLst/>
                            <a:gdLst>
                              <a:gd name="T0" fmla="*/ 0 w 222"/>
                              <a:gd name="T1" fmla="*/ 0 h 20"/>
                              <a:gd name="T2" fmla="*/ 221 w 222"/>
                              <a:gd name="T3" fmla="*/ 0 h 20"/>
                            </a:gdLst>
                            <a:ahLst/>
                            <a:cxnLst>
                              <a:cxn ang="0">
                                <a:pos x="T0" y="T1"/>
                              </a:cxn>
                              <a:cxn ang="0">
                                <a:pos x="T2" y="T3"/>
                              </a:cxn>
                            </a:cxnLst>
                            <a:rect l="0" t="0" r="r" b="b"/>
                            <a:pathLst>
                              <a:path w="222" h="20">
                                <a:moveTo>
                                  <a:pt x="0" y="0"/>
                                </a:moveTo>
                                <a:lnTo>
                                  <a:pt x="221" y="0"/>
                                </a:lnTo>
                              </a:path>
                            </a:pathLst>
                          </a:custGeom>
                          <a:noFill/>
                          <a:ln w="2476">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1" name="Freeform 2989"/>
                        <wps:cNvSpPr>
                          <a:spLocks/>
                        </wps:cNvSpPr>
                        <wps:spPr bwMode="auto">
                          <a:xfrm>
                            <a:off x="4181" y="1545"/>
                            <a:ext cx="84" cy="20"/>
                          </a:xfrm>
                          <a:custGeom>
                            <a:avLst/>
                            <a:gdLst>
                              <a:gd name="T0" fmla="*/ 0 w 84"/>
                              <a:gd name="T1" fmla="*/ 0 h 20"/>
                              <a:gd name="T2" fmla="*/ 83 w 84"/>
                              <a:gd name="T3" fmla="*/ 0 h 20"/>
                            </a:gdLst>
                            <a:ahLst/>
                            <a:cxnLst>
                              <a:cxn ang="0">
                                <a:pos x="T0" y="T1"/>
                              </a:cxn>
                              <a:cxn ang="0">
                                <a:pos x="T2" y="T3"/>
                              </a:cxn>
                            </a:cxnLst>
                            <a:rect l="0" t="0" r="r" b="b"/>
                            <a:pathLst>
                              <a:path w="84" h="20">
                                <a:moveTo>
                                  <a:pt x="0" y="0"/>
                                </a:moveTo>
                                <a:lnTo>
                                  <a:pt x="83" y="0"/>
                                </a:lnTo>
                              </a:path>
                            </a:pathLst>
                          </a:custGeom>
                          <a:noFill/>
                          <a:ln w="2284">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2" name="Freeform 2990"/>
                        <wps:cNvSpPr>
                          <a:spLocks/>
                        </wps:cNvSpPr>
                        <wps:spPr bwMode="auto">
                          <a:xfrm>
                            <a:off x="4243" y="1545"/>
                            <a:ext cx="20" cy="20"/>
                          </a:xfrm>
                          <a:custGeom>
                            <a:avLst/>
                            <a:gdLst>
                              <a:gd name="T0" fmla="*/ 2 w 20"/>
                              <a:gd name="T1" fmla="*/ 1 h 20"/>
                              <a:gd name="T2" fmla="*/ 0 w 20"/>
                              <a:gd name="T3" fmla="*/ 0 h 20"/>
                            </a:gdLst>
                            <a:ahLst/>
                            <a:cxnLst>
                              <a:cxn ang="0">
                                <a:pos x="T0" y="T1"/>
                              </a:cxn>
                              <a:cxn ang="0">
                                <a:pos x="T2" y="T3"/>
                              </a:cxn>
                            </a:cxnLst>
                            <a:rect l="0" t="0" r="r" b="b"/>
                            <a:pathLst>
                              <a:path w="20" h="20">
                                <a:moveTo>
                                  <a:pt x="2" y="1"/>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3" name="Freeform 2991"/>
                        <wps:cNvSpPr>
                          <a:spLocks/>
                        </wps:cNvSpPr>
                        <wps:spPr bwMode="auto">
                          <a:xfrm>
                            <a:off x="4200" y="1544"/>
                            <a:ext cx="20" cy="20"/>
                          </a:xfrm>
                          <a:custGeom>
                            <a:avLst/>
                            <a:gdLst>
                              <a:gd name="T0" fmla="*/ 1 w 20"/>
                              <a:gd name="T1" fmla="*/ 1 h 20"/>
                              <a:gd name="T2" fmla="*/ 0 w 20"/>
                              <a:gd name="T3" fmla="*/ 0 h 20"/>
                            </a:gdLst>
                            <a:ahLst/>
                            <a:cxnLst>
                              <a:cxn ang="0">
                                <a:pos x="T0" y="T1"/>
                              </a:cxn>
                              <a:cxn ang="0">
                                <a:pos x="T2" y="T3"/>
                              </a:cxn>
                            </a:cxnLst>
                            <a:rect l="0" t="0" r="r" b="b"/>
                            <a:pathLst>
                              <a:path w="20" h="20">
                                <a:moveTo>
                                  <a:pt x="1" y="1"/>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4" name="Freeform 2992"/>
                        <wps:cNvSpPr>
                          <a:spLocks/>
                        </wps:cNvSpPr>
                        <wps:spPr bwMode="auto">
                          <a:xfrm>
                            <a:off x="4177" y="1543"/>
                            <a:ext cx="20" cy="20"/>
                          </a:xfrm>
                          <a:custGeom>
                            <a:avLst/>
                            <a:gdLst>
                              <a:gd name="T0" fmla="*/ 2 w 20"/>
                              <a:gd name="T1" fmla="*/ 1 h 20"/>
                              <a:gd name="T2" fmla="*/ 0 w 20"/>
                              <a:gd name="T3" fmla="*/ 0 h 20"/>
                            </a:gdLst>
                            <a:ahLst/>
                            <a:cxnLst>
                              <a:cxn ang="0">
                                <a:pos x="T0" y="T1"/>
                              </a:cxn>
                              <a:cxn ang="0">
                                <a:pos x="T2" y="T3"/>
                              </a:cxn>
                            </a:cxnLst>
                            <a:rect l="0" t="0" r="r" b="b"/>
                            <a:pathLst>
                              <a:path w="20" h="20">
                                <a:moveTo>
                                  <a:pt x="2" y="1"/>
                                </a:moveTo>
                                <a:lnTo>
                                  <a:pt x="0" y="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5" name="Freeform 2993"/>
                        <wps:cNvSpPr>
                          <a:spLocks/>
                        </wps:cNvSpPr>
                        <wps:spPr bwMode="auto">
                          <a:xfrm>
                            <a:off x="4118" y="1542"/>
                            <a:ext cx="59" cy="20"/>
                          </a:xfrm>
                          <a:custGeom>
                            <a:avLst/>
                            <a:gdLst>
                              <a:gd name="T0" fmla="*/ 0 w 59"/>
                              <a:gd name="T1" fmla="*/ 0 h 20"/>
                              <a:gd name="T2" fmla="*/ 58 w 59"/>
                              <a:gd name="T3" fmla="*/ 0 h 20"/>
                            </a:gdLst>
                            <a:ahLst/>
                            <a:cxnLst>
                              <a:cxn ang="0">
                                <a:pos x="T0" y="T1"/>
                              </a:cxn>
                              <a:cxn ang="0">
                                <a:pos x="T2" y="T3"/>
                              </a:cxn>
                            </a:cxnLst>
                            <a:rect l="0" t="0" r="r" b="b"/>
                            <a:pathLst>
                              <a:path w="59" h="20">
                                <a:moveTo>
                                  <a:pt x="0" y="0"/>
                                </a:moveTo>
                                <a:lnTo>
                                  <a:pt x="58" y="0"/>
                                </a:lnTo>
                              </a:path>
                            </a:pathLst>
                          </a:custGeom>
                          <a:noFill/>
                          <a:ln w="2287">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6" name="Freeform 2994"/>
                        <wps:cNvSpPr>
                          <a:spLocks/>
                        </wps:cNvSpPr>
                        <wps:spPr bwMode="auto">
                          <a:xfrm>
                            <a:off x="3898" y="1538"/>
                            <a:ext cx="362" cy="20"/>
                          </a:xfrm>
                          <a:custGeom>
                            <a:avLst/>
                            <a:gdLst>
                              <a:gd name="T0" fmla="*/ 0 w 362"/>
                              <a:gd name="T1" fmla="*/ 0 h 20"/>
                              <a:gd name="T2" fmla="*/ 361 w 362"/>
                              <a:gd name="T3" fmla="*/ 0 h 20"/>
                            </a:gdLst>
                            <a:ahLst/>
                            <a:cxnLst>
                              <a:cxn ang="0">
                                <a:pos x="T0" y="T1"/>
                              </a:cxn>
                              <a:cxn ang="0">
                                <a:pos x="T2" y="T3"/>
                              </a:cxn>
                            </a:cxnLst>
                            <a:rect l="0" t="0" r="r" b="b"/>
                            <a:pathLst>
                              <a:path w="362" h="20">
                                <a:moveTo>
                                  <a:pt x="0" y="0"/>
                                </a:moveTo>
                                <a:lnTo>
                                  <a:pt x="361" y="0"/>
                                </a:lnTo>
                              </a:path>
                            </a:pathLst>
                          </a:custGeom>
                          <a:noFill/>
                          <a:ln w="3555">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7" name="Freeform 2995"/>
                        <wps:cNvSpPr>
                          <a:spLocks/>
                        </wps:cNvSpPr>
                        <wps:spPr bwMode="auto">
                          <a:xfrm>
                            <a:off x="3966" y="1534"/>
                            <a:ext cx="82" cy="20"/>
                          </a:xfrm>
                          <a:custGeom>
                            <a:avLst/>
                            <a:gdLst>
                              <a:gd name="T0" fmla="*/ 0 w 82"/>
                              <a:gd name="T1" fmla="*/ 0 h 20"/>
                              <a:gd name="T2" fmla="*/ 81 w 82"/>
                              <a:gd name="T3" fmla="*/ 0 h 20"/>
                            </a:gdLst>
                            <a:ahLst/>
                            <a:cxnLst>
                              <a:cxn ang="0">
                                <a:pos x="T0" y="T1"/>
                              </a:cxn>
                              <a:cxn ang="0">
                                <a:pos x="T2" y="T3"/>
                              </a:cxn>
                            </a:cxnLst>
                            <a:rect l="0" t="0" r="r" b="b"/>
                            <a:pathLst>
                              <a:path w="82" h="20">
                                <a:moveTo>
                                  <a:pt x="0" y="0"/>
                                </a:moveTo>
                                <a:lnTo>
                                  <a:pt x="81" y="0"/>
                                </a:lnTo>
                              </a:path>
                            </a:pathLst>
                          </a:custGeom>
                          <a:noFill/>
                          <a:ln w="3047">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8" name="Freeform 2996"/>
                        <wps:cNvSpPr>
                          <a:spLocks/>
                        </wps:cNvSpPr>
                        <wps:spPr bwMode="auto">
                          <a:xfrm>
                            <a:off x="3892" y="1529"/>
                            <a:ext cx="74" cy="20"/>
                          </a:xfrm>
                          <a:custGeom>
                            <a:avLst/>
                            <a:gdLst>
                              <a:gd name="T0" fmla="*/ 0 w 74"/>
                              <a:gd name="T1" fmla="*/ 0 h 20"/>
                              <a:gd name="T2" fmla="*/ 73 w 74"/>
                              <a:gd name="T3" fmla="*/ 0 h 20"/>
                            </a:gdLst>
                            <a:ahLst/>
                            <a:cxnLst>
                              <a:cxn ang="0">
                                <a:pos x="T0" y="T1"/>
                              </a:cxn>
                              <a:cxn ang="0">
                                <a:pos x="T2" y="T3"/>
                              </a:cxn>
                            </a:cxnLst>
                            <a:rect l="0" t="0" r="r" b="b"/>
                            <a:pathLst>
                              <a:path w="74" h="20">
                                <a:moveTo>
                                  <a:pt x="0" y="0"/>
                                </a:moveTo>
                                <a:lnTo>
                                  <a:pt x="73" y="0"/>
                                </a:lnTo>
                              </a:path>
                            </a:pathLst>
                          </a:custGeom>
                          <a:noFill/>
                          <a:ln w="3046">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9" name="Freeform 2997"/>
                        <wps:cNvSpPr>
                          <a:spLocks/>
                        </wps:cNvSpPr>
                        <wps:spPr bwMode="auto">
                          <a:xfrm>
                            <a:off x="527" y="2114"/>
                            <a:ext cx="20" cy="20"/>
                          </a:xfrm>
                          <a:custGeom>
                            <a:avLst/>
                            <a:gdLst>
                              <a:gd name="T0" fmla="*/ 0 w 20"/>
                              <a:gd name="T1" fmla="*/ 6 h 20"/>
                              <a:gd name="T2" fmla="*/ 17 w 20"/>
                              <a:gd name="T3" fmla="*/ 6 h 20"/>
                            </a:gdLst>
                            <a:ahLst/>
                            <a:cxnLst>
                              <a:cxn ang="0">
                                <a:pos x="T0" y="T1"/>
                              </a:cxn>
                              <a:cxn ang="0">
                                <a:pos x="T2" y="T3"/>
                              </a:cxn>
                            </a:cxnLst>
                            <a:rect l="0" t="0" r="r" b="b"/>
                            <a:pathLst>
                              <a:path w="20" h="20">
                                <a:moveTo>
                                  <a:pt x="0" y="6"/>
                                </a:moveTo>
                                <a:lnTo>
                                  <a:pt x="17" y="6"/>
                                </a:lnTo>
                              </a:path>
                            </a:pathLst>
                          </a:custGeom>
                          <a:noFill/>
                          <a:ln w="96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0" name="Freeform 2998"/>
                        <wps:cNvSpPr>
                          <a:spLocks/>
                        </wps:cNvSpPr>
                        <wps:spPr bwMode="auto">
                          <a:xfrm>
                            <a:off x="528" y="2120"/>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1" name="Freeform 2999"/>
                        <wps:cNvSpPr>
                          <a:spLocks/>
                        </wps:cNvSpPr>
                        <wps:spPr bwMode="auto">
                          <a:xfrm>
                            <a:off x="528" y="212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2" name="Freeform 3000"/>
                        <wps:cNvSpPr>
                          <a:spLocks/>
                        </wps:cNvSpPr>
                        <wps:spPr bwMode="auto">
                          <a:xfrm>
                            <a:off x="543" y="2115"/>
                            <a:ext cx="20" cy="20"/>
                          </a:xfrm>
                          <a:custGeom>
                            <a:avLst/>
                            <a:gdLst>
                              <a:gd name="T0" fmla="*/ 0 w 20"/>
                              <a:gd name="T1" fmla="*/ 4 h 20"/>
                              <a:gd name="T2" fmla="*/ 1 w 20"/>
                              <a:gd name="T3" fmla="*/ 4 h 20"/>
                            </a:gdLst>
                            <a:ahLst/>
                            <a:cxnLst>
                              <a:cxn ang="0">
                                <a:pos x="T0" y="T1"/>
                              </a:cxn>
                              <a:cxn ang="0">
                                <a:pos x="T2" y="T3"/>
                              </a:cxn>
                            </a:cxnLst>
                            <a:rect l="0" t="0" r="r" b="b"/>
                            <a:pathLst>
                              <a:path w="20" h="20">
                                <a:moveTo>
                                  <a:pt x="0" y="4"/>
                                </a:moveTo>
                                <a:lnTo>
                                  <a:pt x="1" y="4"/>
                                </a:lnTo>
                              </a:path>
                            </a:pathLst>
                          </a:custGeom>
                          <a:noFill/>
                          <a:ln w="812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3" name="Freeform 3001"/>
                        <wps:cNvSpPr>
                          <a:spLocks/>
                        </wps:cNvSpPr>
                        <wps:spPr bwMode="auto">
                          <a:xfrm>
                            <a:off x="535" y="2114"/>
                            <a:ext cx="20" cy="20"/>
                          </a:xfrm>
                          <a:custGeom>
                            <a:avLst/>
                            <a:gdLst>
                              <a:gd name="T0" fmla="*/ 0 w 20"/>
                              <a:gd name="T1" fmla="*/ 12 h 20"/>
                              <a:gd name="T2" fmla="*/ 0 w 20"/>
                              <a:gd name="T3" fmla="*/ 0 h 20"/>
                            </a:gdLst>
                            <a:ahLst/>
                            <a:cxnLst>
                              <a:cxn ang="0">
                                <a:pos x="T0" y="T1"/>
                              </a:cxn>
                              <a:cxn ang="0">
                                <a:pos x="T2" y="T3"/>
                              </a:cxn>
                            </a:cxnLst>
                            <a:rect l="0" t="0" r="r" b="b"/>
                            <a:pathLst>
                              <a:path w="20" h="20">
                                <a:moveTo>
                                  <a:pt x="0" y="1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4" name="Freeform 3002"/>
                        <wps:cNvSpPr>
                          <a:spLocks/>
                        </wps:cNvSpPr>
                        <wps:spPr bwMode="auto">
                          <a:xfrm>
                            <a:off x="527" y="2120"/>
                            <a:ext cx="20" cy="20"/>
                          </a:xfrm>
                          <a:custGeom>
                            <a:avLst/>
                            <a:gdLst>
                              <a:gd name="T0" fmla="*/ 16 w 20"/>
                              <a:gd name="T1" fmla="*/ 0 h 20"/>
                              <a:gd name="T2" fmla="*/ 0 w 20"/>
                              <a:gd name="T3" fmla="*/ 0 h 20"/>
                            </a:gdLst>
                            <a:ahLst/>
                            <a:cxnLst>
                              <a:cxn ang="0">
                                <a:pos x="T0" y="T1"/>
                              </a:cxn>
                              <a:cxn ang="0">
                                <a:pos x="T2" y="T3"/>
                              </a:cxn>
                            </a:cxnLst>
                            <a:rect l="0" t="0" r="r" b="b"/>
                            <a:pathLst>
                              <a:path w="20" h="20">
                                <a:moveTo>
                                  <a:pt x="16" y="0"/>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5" name="Freeform 3003"/>
                        <wps:cNvSpPr>
                          <a:spLocks/>
                        </wps:cNvSpPr>
                        <wps:spPr bwMode="auto">
                          <a:xfrm>
                            <a:off x="532" y="2116"/>
                            <a:ext cx="20" cy="20"/>
                          </a:xfrm>
                          <a:custGeom>
                            <a:avLst/>
                            <a:gdLst>
                              <a:gd name="T0" fmla="*/ 2 w 20"/>
                              <a:gd name="T1" fmla="*/ 1 h 20"/>
                              <a:gd name="T2" fmla="*/ 0 w 20"/>
                              <a:gd name="T3" fmla="*/ 1 h 20"/>
                              <a:gd name="T4" fmla="*/ 1 w 20"/>
                              <a:gd name="T5" fmla="*/ 0 h 20"/>
                              <a:gd name="T6" fmla="*/ 2 w 20"/>
                              <a:gd name="T7" fmla="*/ 0 h 20"/>
                              <a:gd name="T8" fmla="*/ 2 w 20"/>
                              <a:gd name="T9" fmla="*/ 1 h 20"/>
                            </a:gdLst>
                            <a:ahLst/>
                            <a:cxnLst>
                              <a:cxn ang="0">
                                <a:pos x="T0" y="T1"/>
                              </a:cxn>
                              <a:cxn ang="0">
                                <a:pos x="T2" y="T3"/>
                              </a:cxn>
                              <a:cxn ang="0">
                                <a:pos x="T4" y="T5"/>
                              </a:cxn>
                              <a:cxn ang="0">
                                <a:pos x="T6" y="T7"/>
                              </a:cxn>
                              <a:cxn ang="0">
                                <a:pos x="T8" y="T9"/>
                              </a:cxn>
                            </a:cxnLst>
                            <a:rect l="0" t="0" r="r" b="b"/>
                            <a:pathLst>
                              <a:path w="20" h="20">
                                <a:moveTo>
                                  <a:pt x="2" y="1"/>
                                </a:moveTo>
                                <a:lnTo>
                                  <a:pt x="0" y="1"/>
                                </a:lnTo>
                                <a:lnTo>
                                  <a:pt x="1" y="0"/>
                                </a:lnTo>
                                <a:lnTo>
                                  <a:pt x="2" y="0"/>
                                </a:lnTo>
                                <a:lnTo>
                                  <a:pt x="2"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6" name="Freeform 3004"/>
                        <wps:cNvSpPr>
                          <a:spLocks/>
                        </wps:cNvSpPr>
                        <wps:spPr bwMode="auto">
                          <a:xfrm>
                            <a:off x="533" y="2116"/>
                            <a:ext cx="20" cy="20"/>
                          </a:xfrm>
                          <a:custGeom>
                            <a:avLst/>
                            <a:gdLst>
                              <a:gd name="T0" fmla="*/ 0 w 20"/>
                              <a:gd name="T1" fmla="*/ 0 h 20"/>
                              <a:gd name="T2" fmla="*/ 0 w 20"/>
                              <a:gd name="T3" fmla="*/ 7 h 20"/>
                            </a:gdLst>
                            <a:ahLst/>
                            <a:cxnLst>
                              <a:cxn ang="0">
                                <a:pos x="T0" y="T1"/>
                              </a:cxn>
                              <a:cxn ang="0">
                                <a:pos x="T2" y="T3"/>
                              </a:cxn>
                            </a:cxnLst>
                            <a:rect l="0" t="0" r="r" b="b"/>
                            <a:pathLst>
                              <a:path w="20" h="20">
                                <a:moveTo>
                                  <a:pt x="0" y="0"/>
                                </a:moveTo>
                                <a:lnTo>
                                  <a:pt x="0" y="7"/>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7" name="Freeform 3005"/>
                        <wps:cNvSpPr>
                          <a:spLocks/>
                        </wps:cNvSpPr>
                        <wps:spPr bwMode="auto">
                          <a:xfrm>
                            <a:off x="532" y="2120"/>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3809">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8" name="Freeform 3006"/>
                        <wps:cNvSpPr>
                          <a:spLocks/>
                        </wps:cNvSpPr>
                        <wps:spPr bwMode="auto">
                          <a:xfrm>
                            <a:off x="532" y="2121"/>
                            <a:ext cx="20" cy="20"/>
                          </a:xfrm>
                          <a:custGeom>
                            <a:avLst/>
                            <a:gdLst>
                              <a:gd name="T0" fmla="*/ 2 w 20"/>
                              <a:gd name="T1" fmla="*/ 1 h 20"/>
                              <a:gd name="T2" fmla="*/ 1 w 20"/>
                              <a:gd name="T3" fmla="*/ 2 h 20"/>
                              <a:gd name="T4" fmla="*/ 1 w 20"/>
                              <a:gd name="T5" fmla="*/ 1 h 20"/>
                              <a:gd name="T6" fmla="*/ 0 w 20"/>
                              <a:gd name="T7" fmla="*/ 1 h 20"/>
                              <a:gd name="T8" fmla="*/ 1 w 20"/>
                              <a:gd name="T9" fmla="*/ 1 h 20"/>
                              <a:gd name="T10" fmla="*/ 1 w 20"/>
                              <a:gd name="T11" fmla="*/ 0 h 20"/>
                              <a:gd name="T12" fmla="*/ 2 w 20"/>
                              <a:gd name="T13" fmla="*/ 1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2" y="1"/>
                                </a:moveTo>
                                <a:lnTo>
                                  <a:pt x="1" y="2"/>
                                </a:lnTo>
                                <a:lnTo>
                                  <a:pt x="1" y="1"/>
                                </a:lnTo>
                                <a:lnTo>
                                  <a:pt x="0" y="1"/>
                                </a:lnTo>
                                <a:lnTo>
                                  <a:pt x="1" y="1"/>
                                </a:lnTo>
                                <a:lnTo>
                                  <a:pt x="1" y="0"/>
                                </a:lnTo>
                                <a:lnTo>
                                  <a:pt x="2"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9" name="Freeform 3007"/>
                        <wps:cNvSpPr>
                          <a:spLocks/>
                        </wps:cNvSpPr>
                        <wps:spPr bwMode="auto">
                          <a:xfrm>
                            <a:off x="538" y="211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0" name="Freeform 3008"/>
                        <wps:cNvSpPr>
                          <a:spLocks/>
                        </wps:cNvSpPr>
                        <wps:spPr bwMode="auto">
                          <a:xfrm>
                            <a:off x="538" y="2116"/>
                            <a:ext cx="20" cy="20"/>
                          </a:xfrm>
                          <a:custGeom>
                            <a:avLst/>
                            <a:gdLst>
                              <a:gd name="T0" fmla="*/ 0 w 20"/>
                              <a:gd name="T1" fmla="*/ 0 h 20"/>
                              <a:gd name="T2" fmla="*/ 0 w 20"/>
                              <a:gd name="T3" fmla="*/ 7 h 20"/>
                            </a:gdLst>
                            <a:ahLst/>
                            <a:cxnLst>
                              <a:cxn ang="0">
                                <a:pos x="T0" y="T1"/>
                              </a:cxn>
                              <a:cxn ang="0">
                                <a:pos x="T2" y="T3"/>
                              </a:cxn>
                            </a:cxnLst>
                            <a:rect l="0" t="0" r="r" b="b"/>
                            <a:pathLst>
                              <a:path w="20" h="20">
                                <a:moveTo>
                                  <a:pt x="0" y="0"/>
                                </a:moveTo>
                                <a:lnTo>
                                  <a:pt x="0" y="7"/>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1" name="Freeform 3009"/>
                        <wps:cNvSpPr>
                          <a:spLocks/>
                        </wps:cNvSpPr>
                        <wps:spPr bwMode="auto">
                          <a:xfrm>
                            <a:off x="537" y="2120"/>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3809">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2" name="Freeform 3010"/>
                        <wps:cNvSpPr>
                          <a:spLocks/>
                        </wps:cNvSpPr>
                        <wps:spPr bwMode="auto">
                          <a:xfrm>
                            <a:off x="538" y="2121"/>
                            <a:ext cx="20" cy="20"/>
                          </a:xfrm>
                          <a:custGeom>
                            <a:avLst/>
                            <a:gdLst>
                              <a:gd name="T0" fmla="*/ 1 w 20"/>
                              <a:gd name="T1" fmla="*/ 1 h 20"/>
                              <a:gd name="T2" fmla="*/ 0 w 20"/>
                              <a:gd name="T3" fmla="*/ 2 h 20"/>
                              <a:gd name="T4" fmla="*/ 0 w 20"/>
                              <a:gd name="T5" fmla="*/ 0 h 20"/>
                              <a:gd name="T6" fmla="*/ 1 w 20"/>
                              <a:gd name="T7" fmla="*/ 1 h 20"/>
                            </a:gdLst>
                            <a:ahLst/>
                            <a:cxnLst>
                              <a:cxn ang="0">
                                <a:pos x="T0" y="T1"/>
                              </a:cxn>
                              <a:cxn ang="0">
                                <a:pos x="T2" y="T3"/>
                              </a:cxn>
                              <a:cxn ang="0">
                                <a:pos x="T4" y="T5"/>
                              </a:cxn>
                              <a:cxn ang="0">
                                <a:pos x="T6" y="T7"/>
                              </a:cxn>
                            </a:cxnLst>
                            <a:rect l="0" t="0" r="r" b="b"/>
                            <a:pathLst>
                              <a:path w="20" h="20">
                                <a:moveTo>
                                  <a:pt x="1" y="1"/>
                                </a:moveTo>
                                <a:lnTo>
                                  <a:pt x="0" y="2"/>
                                </a:lnTo>
                                <a:lnTo>
                                  <a:pt x="0" y="0"/>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3" name="Freeform 3011"/>
                        <wps:cNvSpPr>
                          <a:spLocks/>
                        </wps:cNvSpPr>
                        <wps:spPr bwMode="auto">
                          <a:xfrm>
                            <a:off x="900" y="2114"/>
                            <a:ext cx="20" cy="20"/>
                          </a:xfrm>
                          <a:custGeom>
                            <a:avLst/>
                            <a:gdLst>
                              <a:gd name="T0" fmla="*/ 0 w 20"/>
                              <a:gd name="T1" fmla="*/ 6 h 20"/>
                              <a:gd name="T2" fmla="*/ 17 w 20"/>
                              <a:gd name="T3" fmla="*/ 6 h 20"/>
                            </a:gdLst>
                            <a:ahLst/>
                            <a:cxnLst>
                              <a:cxn ang="0">
                                <a:pos x="T0" y="T1"/>
                              </a:cxn>
                              <a:cxn ang="0">
                                <a:pos x="T2" y="T3"/>
                              </a:cxn>
                            </a:cxnLst>
                            <a:rect l="0" t="0" r="r" b="b"/>
                            <a:pathLst>
                              <a:path w="20" h="20">
                                <a:moveTo>
                                  <a:pt x="0" y="6"/>
                                </a:moveTo>
                                <a:lnTo>
                                  <a:pt x="17" y="6"/>
                                </a:lnTo>
                              </a:path>
                            </a:pathLst>
                          </a:custGeom>
                          <a:noFill/>
                          <a:ln w="96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4" name="Freeform 3012"/>
                        <wps:cNvSpPr>
                          <a:spLocks/>
                        </wps:cNvSpPr>
                        <wps:spPr bwMode="auto">
                          <a:xfrm>
                            <a:off x="901" y="2120"/>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5" name="Freeform 3013"/>
                        <wps:cNvSpPr>
                          <a:spLocks/>
                        </wps:cNvSpPr>
                        <wps:spPr bwMode="auto">
                          <a:xfrm>
                            <a:off x="901" y="212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6" name="Freeform 3014"/>
                        <wps:cNvSpPr>
                          <a:spLocks/>
                        </wps:cNvSpPr>
                        <wps:spPr bwMode="auto">
                          <a:xfrm>
                            <a:off x="916" y="2115"/>
                            <a:ext cx="20" cy="20"/>
                          </a:xfrm>
                          <a:custGeom>
                            <a:avLst/>
                            <a:gdLst>
                              <a:gd name="T0" fmla="*/ 0 w 20"/>
                              <a:gd name="T1" fmla="*/ 4 h 20"/>
                              <a:gd name="T2" fmla="*/ 1 w 20"/>
                              <a:gd name="T3" fmla="*/ 4 h 20"/>
                            </a:gdLst>
                            <a:ahLst/>
                            <a:cxnLst>
                              <a:cxn ang="0">
                                <a:pos x="T0" y="T1"/>
                              </a:cxn>
                              <a:cxn ang="0">
                                <a:pos x="T2" y="T3"/>
                              </a:cxn>
                            </a:cxnLst>
                            <a:rect l="0" t="0" r="r" b="b"/>
                            <a:pathLst>
                              <a:path w="20" h="20">
                                <a:moveTo>
                                  <a:pt x="0" y="4"/>
                                </a:moveTo>
                                <a:lnTo>
                                  <a:pt x="1" y="4"/>
                                </a:lnTo>
                              </a:path>
                            </a:pathLst>
                          </a:custGeom>
                          <a:noFill/>
                          <a:ln w="812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7" name="Freeform 3015"/>
                        <wps:cNvSpPr>
                          <a:spLocks/>
                        </wps:cNvSpPr>
                        <wps:spPr bwMode="auto">
                          <a:xfrm>
                            <a:off x="909" y="2114"/>
                            <a:ext cx="20" cy="20"/>
                          </a:xfrm>
                          <a:custGeom>
                            <a:avLst/>
                            <a:gdLst>
                              <a:gd name="T0" fmla="*/ 0 w 20"/>
                              <a:gd name="T1" fmla="*/ 12 h 20"/>
                              <a:gd name="T2" fmla="*/ 0 w 20"/>
                              <a:gd name="T3" fmla="*/ 0 h 20"/>
                            </a:gdLst>
                            <a:ahLst/>
                            <a:cxnLst>
                              <a:cxn ang="0">
                                <a:pos x="T0" y="T1"/>
                              </a:cxn>
                              <a:cxn ang="0">
                                <a:pos x="T2" y="T3"/>
                              </a:cxn>
                            </a:cxnLst>
                            <a:rect l="0" t="0" r="r" b="b"/>
                            <a:pathLst>
                              <a:path w="20" h="20">
                                <a:moveTo>
                                  <a:pt x="0" y="1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8" name="Freeform 3016"/>
                        <wps:cNvSpPr>
                          <a:spLocks/>
                        </wps:cNvSpPr>
                        <wps:spPr bwMode="auto">
                          <a:xfrm>
                            <a:off x="900" y="2120"/>
                            <a:ext cx="20" cy="20"/>
                          </a:xfrm>
                          <a:custGeom>
                            <a:avLst/>
                            <a:gdLst>
                              <a:gd name="T0" fmla="*/ 16 w 20"/>
                              <a:gd name="T1" fmla="*/ 0 h 20"/>
                              <a:gd name="T2" fmla="*/ 0 w 20"/>
                              <a:gd name="T3" fmla="*/ 0 h 20"/>
                            </a:gdLst>
                            <a:ahLst/>
                            <a:cxnLst>
                              <a:cxn ang="0">
                                <a:pos x="T0" y="T1"/>
                              </a:cxn>
                              <a:cxn ang="0">
                                <a:pos x="T2" y="T3"/>
                              </a:cxn>
                            </a:cxnLst>
                            <a:rect l="0" t="0" r="r" b="b"/>
                            <a:pathLst>
                              <a:path w="20" h="20">
                                <a:moveTo>
                                  <a:pt x="16" y="0"/>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9" name="Freeform 3017"/>
                        <wps:cNvSpPr>
                          <a:spLocks/>
                        </wps:cNvSpPr>
                        <wps:spPr bwMode="auto">
                          <a:xfrm>
                            <a:off x="905" y="2116"/>
                            <a:ext cx="20" cy="20"/>
                          </a:xfrm>
                          <a:custGeom>
                            <a:avLst/>
                            <a:gdLst>
                              <a:gd name="T0" fmla="*/ 2 w 20"/>
                              <a:gd name="T1" fmla="*/ 1 h 20"/>
                              <a:gd name="T2" fmla="*/ 0 w 20"/>
                              <a:gd name="T3" fmla="*/ 1 h 20"/>
                              <a:gd name="T4" fmla="*/ 1 w 20"/>
                              <a:gd name="T5" fmla="*/ 0 h 20"/>
                              <a:gd name="T6" fmla="*/ 2 w 20"/>
                              <a:gd name="T7" fmla="*/ 1 h 20"/>
                            </a:gdLst>
                            <a:ahLst/>
                            <a:cxnLst>
                              <a:cxn ang="0">
                                <a:pos x="T0" y="T1"/>
                              </a:cxn>
                              <a:cxn ang="0">
                                <a:pos x="T2" y="T3"/>
                              </a:cxn>
                              <a:cxn ang="0">
                                <a:pos x="T4" y="T5"/>
                              </a:cxn>
                              <a:cxn ang="0">
                                <a:pos x="T6" y="T7"/>
                              </a:cxn>
                            </a:cxnLst>
                            <a:rect l="0" t="0" r="r" b="b"/>
                            <a:pathLst>
                              <a:path w="20" h="20">
                                <a:moveTo>
                                  <a:pt x="2" y="1"/>
                                </a:moveTo>
                                <a:lnTo>
                                  <a:pt x="0" y="1"/>
                                </a:lnTo>
                                <a:lnTo>
                                  <a:pt x="1" y="0"/>
                                </a:lnTo>
                                <a:lnTo>
                                  <a:pt x="2"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0" name="Freeform 3018"/>
                        <wps:cNvSpPr>
                          <a:spLocks/>
                        </wps:cNvSpPr>
                        <wps:spPr bwMode="auto">
                          <a:xfrm>
                            <a:off x="906" y="2116"/>
                            <a:ext cx="20" cy="20"/>
                          </a:xfrm>
                          <a:custGeom>
                            <a:avLst/>
                            <a:gdLst>
                              <a:gd name="T0" fmla="*/ 0 w 20"/>
                              <a:gd name="T1" fmla="*/ 0 h 20"/>
                              <a:gd name="T2" fmla="*/ 0 w 20"/>
                              <a:gd name="T3" fmla="*/ 7 h 20"/>
                            </a:gdLst>
                            <a:ahLst/>
                            <a:cxnLst>
                              <a:cxn ang="0">
                                <a:pos x="T0" y="T1"/>
                              </a:cxn>
                              <a:cxn ang="0">
                                <a:pos x="T2" y="T3"/>
                              </a:cxn>
                            </a:cxnLst>
                            <a:rect l="0" t="0" r="r" b="b"/>
                            <a:pathLst>
                              <a:path w="20" h="20">
                                <a:moveTo>
                                  <a:pt x="0" y="0"/>
                                </a:moveTo>
                                <a:lnTo>
                                  <a:pt x="0" y="7"/>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1" name="Freeform 3019"/>
                        <wps:cNvSpPr>
                          <a:spLocks/>
                        </wps:cNvSpPr>
                        <wps:spPr bwMode="auto">
                          <a:xfrm>
                            <a:off x="905" y="2120"/>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3809">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2" name="Freeform 3020"/>
                        <wps:cNvSpPr>
                          <a:spLocks/>
                        </wps:cNvSpPr>
                        <wps:spPr bwMode="auto">
                          <a:xfrm>
                            <a:off x="905" y="2121"/>
                            <a:ext cx="20" cy="20"/>
                          </a:xfrm>
                          <a:custGeom>
                            <a:avLst/>
                            <a:gdLst>
                              <a:gd name="T0" fmla="*/ 2 w 20"/>
                              <a:gd name="T1" fmla="*/ 1 h 20"/>
                              <a:gd name="T2" fmla="*/ 1 w 20"/>
                              <a:gd name="T3" fmla="*/ 1 h 20"/>
                              <a:gd name="T4" fmla="*/ 1 w 20"/>
                              <a:gd name="T5" fmla="*/ 2 h 20"/>
                              <a:gd name="T6" fmla="*/ 1 w 20"/>
                              <a:gd name="T7" fmla="*/ 1 h 20"/>
                              <a:gd name="T8" fmla="*/ 0 w 20"/>
                              <a:gd name="T9" fmla="*/ 1 h 20"/>
                              <a:gd name="T10" fmla="*/ 1 w 20"/>
                              <a:gd name="T11" fmla="*/ 1 h 20"/>
                              <a:gd name="T12" fmla="*/ 1 w 20"/>
                              <a:gd name="T13" fmla="*/ 0 h 20"/>
                              <a:gd name="T14" fmla="*/ 1 w 20"/>
                              <a:gd name="T15" fmla="*/ 1 h 20"/>
                              <a:gd name="T16" fmla="*/ 2 w 20"/>
                              <a:gd name="T17" fmla="*/ 1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0">
                                <a:moveTo>
                                  <a:pt x="2" y="1"/>
                                </a:moveTo>
                                <a:lnTo>
                                  <a:pt x="1" y="1"/>
                                </a:lnTo>
                                <a:lnTo>
                                  <a:pt x="1" y="2"/>
                                </a:lnTo>
                                <a:lnTo>
                                  <a:pt x="1" y="1"/>
                                </a:lnTo>
                                <a:lnTo>
                                  <a:pt x="0" y="1"/>
                                </a:lnTo>
                                <a:lnTo>
                                  <a:pt x="1" y="1"/>
                                </a:lnTo>
                                <a:lnTo>
                                  <a:pt x="1" y="0"/>
                                </a:lnTo>
                                <a:lnTo>
                                  <a:pt x="1" y="1"/>
                                </a:lnTo>
                                <a:lnTo>
                                  <a:pt x="2"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3" name="Freeform 3021"/>
                        <wps:cNvSpPr>
                          <a:spLocks/>
                        </wps:cNvSpPr>
                        <wps:spPr bwMode="auto">
                          <a:xfrm>
                            <a:off x="911" y="211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4" name="Freeform 3022"/>
                        <wps:cNvSpPr>
                          <a:spLocks/>
                        </wps:cNvSpPr>
                        <wps:spPr bwMode="auto">
                          <a:xfrm>
                            <a:off x="911" y="2116"/>
                            <a:ext cx="20" cy="20"/>
                          </a:xfrm>
                          <a:custGeom>
                            <a:avLst/>
                            <a:gdLst>
                              <a:gd name="T0" fmla="*/ 0 w 20"/>
                              <a:gd name="T1" fmla="*/ 0 h 20"/>
                              <a:gd name="T2" fmla="*/ 0 w 20"/>
                              <a:gd name="T3" fmla="*/ 7 h 20"/>
                            </a:gdLst>
                            <a:ahLst/>
                            <a:cxnLst>
                              <a:cxn ang="0">
                                <a:pos x="T0" y="T1"/>
                              </a:cxn>
                              <a:cxn ang="0">
                                <a:pos x="T2" y="T3"/>
                              </a:cxn>
                            </a:cxnLst>
                            <a:rect l="0" t="0" r="r" b="b"/>
                            <a:pathLst>
                              <a:path w="20" h="20">
                                <a:moveTo>
                                  <a:pt x="0" y="0"/>
                                </a:moveTo>
                                <a:lnTo>
                                  <a:pt x="0" y="7"/>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5" name="Freeform 3023"/>
                        <wps:cNvSpPr>
                          <a:spLocks/>
                        </wps:cNvSpPr>
                        <wps:spPr bwMode="auto">
                          <a:xfrm>
                            <a:off x="910" y="2120"/>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3809">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6" name="Freeform 3024"/>
                        <wps:cNvSpPr>
                          <a:spLocks/>
                        </wps:cNvSpPr>
                        <wps:spPr bwMode="auto">
                          <a:xfrm>
                            <a:off x="911" y="2121"/>
                            <a:ext cx="20" cy="20"/>
                          </a:xfrm>
                          <a:custGeom>
                            <a:avLst/>
                            <a:gdLst>
                              <a:gd name="T0" fmla="*/ 1 w 20"/>
                              <a:gd name="T1" fmla="*/ 1 h 20"/>
                              <a:gd name="T2" fmla="*/ 0 w 20"/>
                              <a:gd name="T3" fmla="*/ 2 h 20"/>
                              <a:gd name="T4" fmla="*/ 0 w 20"/>
                              <a:gd name="T5" fmla="*/ 0 h 20"/>
                              <a:gd name="T6" fmla="*/ 1 w 20"/>
                              <a:gd name="T7" fmla="*/ 1 h 20"/>
                            </a:gdLst>
                            <a:ahLst/>
                            <a:cxnLst>
                              <a:cxn ang="0">
                                <a:pos x="T0" y="T1"/>
                              </a:cxn>
                              <a:cxn ang="0">
                                <a:pos x="T2" y="T3"/>
                              </a:cxn>
                              <a:cxn ang="0">
                                <a:pos x="T4" y="T5"/>
                              </a:cxn>
                              <a:cxn ang="0">
                                <a:pos x="T6" y="T7"/>
                              </a:cxn>
                            </a:cxnLst>
                            <a:rect l="0" t="0" r="r" b="b"/>
                            <a:pathLst>
                              <a:path w="20" h="20">
                                <a:moveTo>
                                  <a:pt x="1" y="1"/>
                                </a:moveTo>
                                <a:lnTo>
                                  <a:pt x="0" y="2"/>
                                </a:lnTo>
                                <a:lnTo>
                                  <a:pt x="0" y="0"/>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7" name="Freeform 3025"/>
                        <wps:cNvSpPr>
                          <a:spLocks/>
                        </wps:cNvSpPr>
                        <wps:spPr bwMode="auto">
                          <a:xfrm>
                            <a:off x="527" y="1823"/>
                            <a:ext cx="20" cy="20"/>
                          </a:xfrm>
                          <a:custGeom>
                            <a:avLst/>
                            <a:gdLst>
                              <a:gd name="T0" fmla="*/ 0 w 20"/>
                              <a:gd name="T1" fmla="*/ 5 h 20"/>
                              <a:gd name="T2" fmla="*/ 17 w 20"/>
                              <a:gd name="T3" fmla="*/ 5 h 20"/>
                            </a:gdLst>
                            <a:ahLst/>
                            <a:cxnLst>
                              <a:cxn ang="0">
                                <a:pos x="T0" y="T1"/>
                              </a:cxn>
                              <a:cxn ang="0">
                                <a:pos x="T2" y="T3"/>
                              </a:cxn>
                            </a:cxnLst>
                            <a:rect l="0" t="0" r="r" b="b"/>
                            <a:pathLst>
                              <a:path w="20" h="20">
                                <a:moveTo>
                                  <a:pt x="0" y="5"/>
                                </a:moveTo>
                                <a:lnTo>
                                  <a:pt x="17" y="5"/>
                                </a:lnTo>
                              </a:path>
                            </a:pathLst>
                          </a:custGeom>
                          <a:noFill/>
                          <a:ln w="88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8" name="Freeform 3026"/>
                        <wps:cNvSpPr>
                          <a:spLocks/>
                        </wps:cNvSpPr>
                        <wps:spPr bwMode="auto">
                          <a:xfrm>
                            <a:off x="528" y="1828"/>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9" name="Freeform 3027"/>
                        <wps:cNvSpPr>
                          <a:spLocks/>
                        </wps:cNvSpPr>
                        <wps:spPr bwMode="auto">
                          <a:xfrm>
                            <a:off x="528" y="182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53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0" name="Freeform 3028"/>
                        <wps:cNvSpPr>
                          <a:spLocks/>
                        </wps:cNvSpPr>
                        <wps:spPr bwMode="auto">
                          <a:xfrm>
                            <a:off x="543" y="1825"/>
                            <a:ext cx="20" cy="20"/>
                          </a:xfrm>
                          <a:custGeom>
                            <a:avLst/>
                            <a:gdLst>
                              <a:gd name="T0" fmla="*/ 0 w 20"/>
                              <a:gd name="T1" fmla="*/ 4 h 20"/>
                              <a:gd name="T2" fmla="*/ 1 w 20"/>
                              <a:gd name="T3" fmla="*/ 4 h 20"/>
                            </a:gdLst>
                            <a:ahLst/>
                            <a:cxnLst>
                              <a:cxn ang="0">
                                <a:pos x="T0" y="T1"/>
                              </a:cxn>
                              <a:cxn ang="0">
                                <a:pos x="T2" y="T3"/>
                              </a:cxn>
                            </a:cxnLst>
                            <a:rect l="0" t="0" r="r" b="b"/>
                            <a:pathLst>
                              <a:path w="20" h="20">
                                <a:moveTo>
                                  <a:pt x="0" y="4"/>
                                </a:moveTo>
                                <a:lnTo>
                                  <a:pt x="1" y="4"/>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1" name="Freeform 3029"/>
                        <wps:cNvSpPr>
                          <a:spLocks/>
                        </wps:cNvSpPr>
                        <wps:spPr bwMode="auto">
                          <a:xfrm>
                            <a:off x="535" y="1823"/>
                            <a:ext cx="20" cy="20"/>
                          </a:xfrm>
                          <a:custGeom>
                            <a:avLst/>
                            <a:gdLst>
                              <a:gd name="T0" fmla="*/ 0 w 20"/>
                              <a:gd name="T1" fmla="*/ 10 h 20"/>
                              <a:gd name="T2" fmla="*/ 0 w 20"/>
                              <a:gd name="T3" fmla="*/ 0 h 20"/>
                            </a:gdLst>
                            <a:ahLst/>
                            <a:cxnLst>
                              <a:cxn ang="0">
                                <a:pos x="T0" y="T1"/>
                              </a:cxn>
                              <a:cxn ang="0">
                                <a:pos x="T2" y="T3"/>
                              </a:cxn>
                            </a:cxnLst>
                            <a:rect l="0" t="0" r="r" b="b"/>
                            <a:pathLst>
                              <a:path w="20" h="20">
                                <a:moveTo>
                                  <a:pt x="0" y="10"/>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2" name="Freeform 3030"/>
                        <wps:cNvSpPr>
                          <a:spLocks/>
                        </wps:cNvSpPr>
                        <wps:spPr bwMode="auto">
                          <a:xfrm>
                            <a:off x="527" y="1828"/>
                            <a:ext cx="20" cy="20"/>
                          </a:xfrm>
                          <a:custGeom>
                            <a:avLst/>
                            <a:gdLst>
                              <a:gd name="T0" fmla="*/ 16 w 20"/>
                              <a:gd name="T1" fmla="*/ 0 h 20"/>
                              <a:gd name="T2" fmla="*/ 0 w 20"/>
                              <a:gd name="T3" fmla="*/ 0 h 20"/>
                            </a:gdLst>
                            <a:ahLst/>
                            <a:cxnLst>
                              <a:cxn ang="0">
                                <a:pos x="T0" y="T1"/>
                              </a:cxn>
                              <a:cxn ang="0">
                                <a:pos x="T2" y="T3"/>
                              </a:cxn>
                            </a:cxnLst>
                            <a:rect l="0" t="0" r="r" b="b"/>
                            <a:pathLst>
                              <a:path w="20" h="20">
                                <a:moveTo>
                                  <a:pt x="16" y="0"/>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3" name="Freeform 3031"/>
                        <wps:cNvSpPr>
                          <a:spLocks/>
                        </wps:cNvSpPr>
                        <wps:spPr bwMode="auto">
                          <a:xfrm>
                            <a:off x="532" y="1825"/>
                            <a:ext cx="20" cy="20"/>
                          </a:xfrm>
                          <a:custGeom>
                            <a:avLst/>
                            <a:gdLst>
                              <a:gd name="T0" fmla="*/ 2 w 20"/>
                              <a:gd name="T1" fmla="*/ 1 h 20"/>
                              <a:gd name="T2" fmla="*/ 0 w 20"/>
                              <a:gd name="T3" fmla="*/ 1 h 20"/>
                              <a:gd name="T4" fmla="*/ 1 w 20"/>
                              <a:gd name="T5" fmla="*/ 0 h 20"/>
                              <a:gd name="T6" fmla="*/ 2 w 20"/>
                              <a:gd name="T7" fmla="*/ 0 h 20"/>
                              <a:gd name="T8" fmla="*/ 2 w 20"/>
                              <a:gd name="T9" fmla="*/ 1 h 20"/>
                            </a:gdLst>
                            <a:ahLst/>
                            <a:cxnLst>
                              <a:cxn ang="0">
                                <a:pos x="T0" y="T1"/>
                              </a:cxn>
                              <a:cxn ang="0">
                                <a:pos x="T2" y="T3"/>
                              </a:cxn>
                              <a:cxn ang="0">
                                <a:pos x="T4" y="T5"/>
                              </a:cxn>
                              <a:cxn ang="0">
                                <a:pos x="T6" y="T7"/>
                              </a:cxn>
                              <a:cxn ang="0">
                                <a:pos x="T8" y="T9"/>
                              </a:cxn>
                            </a:cxnLst>
                            <a:rect l="0" t="0" r="r" b="b"/>
                            <a:pathLst>
                              <a:path w="20" h="20">
                                <a:moveTo>
                                  <a:pt x="2" y="1"/>
                                </a:moveTo>
                                <a:lnTo>
                                  <a:pt x="0" y="1"/>
                                </a:lnTo>
                                <a:lnTo>
                                  <a:pt x="1" y="0"/>
                                </a:lnTo>
                                <a:lnTo>
                                  <a:pt x="2" y="0"/>
                                </a:lnTo>
                                <a:lnTo>
                                  <a:pt x="2"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4" name="Freeform 3032"/>
                        <wps:cNvSpPr>
                          <a:spLocks/>
                        </wps:cNvSpPr>
                        <wps:spPr bwMode="auto">
                          <a:xfrm>
                            <a:off x="533" y="1825"/>
                            <a:ext cx="20" cy="20"/>
                          </a:xfrm>
                          <a:custGeom>
                            <a:avLst/>
                            <a:gdLst>
                              <a:gd name="T0" fmla="*/ 0 w 20"/>
                              <a:gd name="T1" fmla="*/ 0 h 20"/>
                              <a:gd name="T2" fmla="*/ 0 w 20"/>
                              <a:gd name="T3" fmla="*/ 7 h 20"/>
                            </a:gdLst>
                            <a:ahLst/>
                            <a:cxnLst>
                              <a:cxn ang="0">
                                <a:pos x="T0" y="T1"/>
                              </a:cxn>
                              <a:cxn ang="0">
                                <a:pos x="T2" y="T3"/>
                              </a:cxn>
                            </a:cxnLst>
                            <a:rect l="0" t="0" r="r" b="b"/>
                            <a:pathLst>
                              <a:path w="20" h="20">
                                <a:moveTo>
                                  <a:pt x="0" y="0"/>
                                </a:moveTo>
                                <a:lnTo>
                                  <a:pt x="0" y="7"/>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5" name="Freeform 3033"/>
                        <wps:cNvSpPr>
                          <a:spLocks/>
                        </wps:cNvSpPr>
                        <wps:spPr bwMode="auto">
                          <a:xfrm>
                            <a:off x="532" y="1828"/>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3809">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6" name="Freeform 3034"/>
                        <wps:cNvSpPr>
                          <a:spLocks/>
                        </wps:cNvSpPr>
                        <wps:spPr bwMode="auto">
                          <a:xfrm>
                            <a:off x="532" y="1830"/>
                            <a:ext cx="20" cy="20"/>
                          </a:xfrm>
                          <a:custGeom>
                            <a:avLst/>
                            <a:gdLst>
                              <a:gd name="T0" fmla="*/ 2 w 20"/>
                              <a:gd name="T1" fmla="*/ 1 h 20"/>
                              <a:gd name="T2" fmla="*/ 1 w 20"/>
                              <a:gd name="T3" fmla="*/ 2 h 20"/>
                              <a:gd name="T4" fmla="*/ 1 w 20"/>
                              <a:gd name="T5" fmla="*/ 1 h 20"/>
                              <a:gd name="T6" fmla="*/ 0 w 20"/>
                              <a:gd name="T7" fmla="*/ 1 h 20"/>
                              <a:gd name="T8" fmla="*/ 1 w 20"/>
                              <a:gd name="T9" fmla="*/ 1 h 20"/>
                              <a:gd name="T10" fmla="*/ 1 w 20"/>
                              <a:gd name="T11" fmla="*/ 0 h 20"/>
                              <a:gd name="T12" fmla="*/ 2 w 20"/>
                              <a:gd name="T13" fmla="*/ 1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2" y="1"/>
                                </a:moveTo>
                                <a:lnTo>
                                  <a:pt x="1" y="2"/>
                                </a:lnTo>
                                <a:lnTo>
                                  <a:pt x="1" y="1"/>
                                </a:lnTo>
                                <a:lnTo>
                                  <a:pt x="0" y="1"/>
                                </a:lnTo>
                                <a:lnTo>
                                  <a:pt x="1" y="1"/>
                                </a:lnTo>
                                <a:lnTo>
                                  <a:pt x="1" y="0"/>
                                </a:lnTo>
                                <a:lnTo>
                                  <a:pt x="2"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7" name="Freeform 3035"/>
                        <wps:cNvSpPr>
                          <a:spLocks/>
                        </wps:cNvSpPr>
                        <wps:spPr bwMode="auto">
                          <a:xfrm>
                            <a:off x="538" y="182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8" name="Freeform 3036"/>
                        <wps:cNvSpPr>
                          <a:spLocks/>
                        </wps:cNvSpPr>
                        <wps:spPr bwMode="auto">
                          <a:xfrm>
                            <a:off x="538" y="1825"/>
                            <a:ext cx="20" cy="20"/>
                          </a:xfrm>
                          <a:custGeom>
                            <a:avLst/>
                            <a:gdLst>
                              <a:gd name="T0" fmla="*/ 0 w 20"/>
                              <a:gd name="T1" fmla="*/ 0 h 20"/>
                              <a:gd name="T2" fmla="*/ 0 w 20"/>
                              <a:gd name="T3" fmla="*/ 7 h 20"/>
                            </a:gdLst>
                            <a:ahLst/>
                            <a:cxnLst>
                              <a:cxn ang="0">
                                <a:pos x="T0" y="T1"/>
                              </a:cxn>
                              <a:cxn ang="0">
                                <a:pos x="T2" y="T3"/>
                              </a:cxn>
                            </a:cxnLst>
                            <a:rect l="0" t="0" r="r" b="b"/>
                            <a:pathLst>
                              <a:path w="20" h="20">
                                <a:moveTo>
                                  <a:pt x="0" y="0"/>
                                </a:moveTo>
                                <a:lnTo>
                                  <a:pt x="0" y="7"/>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9" name="Freeform 3037"/>
                        <wps:cNvSpPr>
                          <a:spLocks/>
                        </wps:cNvSpPr>
                        <wps:spPr bwMode="auto">
                          <a:xfrm>
                            <a:off x="537" y="1828"/>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3809">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0" name="Freeform 3038"/>
                        <wps:cNvSpPr>
                          <a:spLocks/>
                        </wps:cNvSpPr>
                        <wps:spPr bwMode="auto">
                          <a:xfrm>
                            <a:off x="538" y="1830"/>
                            <a:ext cx="20" cy="20"/>
                          </a:xfrm>
                          <a:custGeom>
                            <a:avLst/>
                            <a:gdLst>
                              <a:gd name="T0" fmla="*/ 1 w 20"/>
                              <a:gd name="T1" fmla="*/ 1 h 20"/>
                              <a:gd name="T2" fmla="*/ 0 w 20"/>
                              <a:gd name="T3" fmla="*/ 2 h 20"/>
                              <a:gd name="T4" fmla="*/ 0 w 20"/>
                              <a:gd name="T5" fmla="*/ 0 h 20"/>
                              <a:gd name="T6" fmla="*/ 1 w 20"/>
                              <a:gd name="T7" fmla="*/ 1 h 20"/>
                            </a:gdLst>
                            <a:ahLst/>
                            <a:cxnLst>
                              <a:cxn ang="0">
                                <a:pos x="T0" y="T1"/>
                              </a:cxn>
                              <a:cxn ang="0">
                                <a:pos x="T2" y="T3"/>
                              </a:cxn>
                              <a:cxn ang="0">
                                <a:pos x="T4" y="T5"/>
                              </a:cxn>
                              <a:cxn ang="0">
                                <a:pos x="T6" y="T7"/>
                              </a:cxn>
                            </a:cxnLst>
                            <a:rect l="0" t="0" r="r" b="b"/>
                            <a:pathLst>
                              <a:path w="20" h="20">
                                <a:moveTo>
                                  <a:pt x="1" y="1"/>
                                </a:moveTo>
                                <a:lnTo>
                                  <a:pt x="0" y="2"/>
                                </a:lnTo>
                                <a:lnTo>
                                  <a:pt x="0" y="0"/>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1" name="Freeform 3039"/>
                        <wps:cNvSpPr>
                          <a:spLocks/>
                        </wps:cNvSpPr>
                        <wps:spPr bwMode="auto">
                          <a:xfrm>
                            <a:off x="900" y="1823"/>
                            <a:ext cx="20" cy="20"/>
                          </a:xfrm>
                          <a:custGeom>
                            <a:avLst/>
                            <a:gdLst>
                              <a:gd name="T0" fmla="*/ 0 w 20"/>
                              <a:gd name="T1" fmla="*/ 5 h 20"/>
                              <a:gd name="T2" fmla="*/ 17 w 20"/>
                              <a:gd name="T3" fmla="*/ 5 h 20"/>
                            </a:gdLst>
                            <a:ahLst/>
                            <a:cxnLst>
                              <a:cxn ang="0">
                                <a:pos x="T0" y="T1"/>
                              </a:cxn>
                              <a:cxn ang="0">
                                <a:pos x="T2" y="T3"/>
                              </a:cxn>
                            </a:cxnLst>
                            <a:rect l="0" t="0" r="r" b="b"/>
                            <a:pathLst>
                              <a:path w="20" h="20">
                                <a:moveTo>
                                  <a:pt x="0" y="5"/>
                                </a:moveTo>
                                <a:lnTo>
                                  <a:pt x="17" y="5"/>
                                </a:lnTo>
                              </a:path>
                            </a:pathLst>
                          </a:custGeom>
                          <a:noFill/>
                          <a:ln w="888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2" name="Freeform 3040"/>
                        <wps:cNvSpPr>
                          <a:spLocks/>
                        </wps:cNvSpPr>
                        <wps:spPr bwMode="auto">
                          <a:xfrm>
                            <a:off x="901" y="1828"/>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3" name="Freeform 3041"/>
                        <wps:cNvSpPr>
                          <a:spLocks/>
                        </wps:cNvSpPr>
                        <wps:spPr bwMode="auto">
                          <a:xfrm>
                            <a:off x="901" y="182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53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4" name="Freeform 3042"/>
                        <wps:cNvSpPr>
                          <a:spLocks/>
                        </wps:cNvSpPr>
                        <wps:spPr bwMode="auto">
                          <a:xfrm>
                            <a:off x="916" y="1825"/>
                            <a:ext cx="20" cy="20"/>
                          </a:xfrm>
                          <a:custGeom>
                            <a:avLst/>
                            <a:gdLst>
                              <a:gd name="T0" fmla="*/ 0 w 20"/>
                              <a:gd name="T1" fmla="*/ 4 h 20"/>
                              <a:gd name="T2" fmla="*/ 1 w 20"/>
                              <a:gd name="T3" fmla="*/ 4 h 20"/>
                            </a:gdLst>
                            <a:ahLst/>
                            <a:cxnLst>
                              <a:cxn ang="0">
                                <a:pos x="T0" y="T1"/>
                              </a:cxn>
                              <a:cxn ang="0">
                                <a:pos x="T2" y="T3"/>
                              </a:cxn>
                            </a:cxnLst>
                            <a:rect l="0" t="0" r="r" b="b"/>
                            <a:pathLst>
                              <a:path w="20" h="20">
                                <a:moveTo>
                                  <a:pt x="0" y="4"/>
                                </a:moveTo>
                                <a:lnTo>
                                  <a:pt x="1" y="4"/>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5" name="Freeform 3043"/>
                        <wps:cNvSpPr>
                          <a:spLocks/>
                        </wps:cNvSpPr>
                        <wps:spPr bwMode="auto">
                          <a:xfrm>
                            <a:off x="909" y="1823"/>
                            <a:ext cx="20" cy="20"/>
                          </a:xfrm>
                          <a:custGeom>
                            <a:avLst/>
                            <a:gdLst>
                              <a:gd name="T0" fmla="*/ 0 w 20"/>
                              <a:gd name="T1" fmla="*/ 10 h 20"/>
                              <a:gd name="T2" fmla="*/ 0 w 20"/>
                              <a:gd name="T3" fmla="*/ 0 h 20"/>
                            </a:gdLst>
                            <a:ahLst/>
                            <a:cxnLst>
                              <a:cxn ang="0">
                                <a:pos x="T0" y="T1"/>
                              </a:cxn>
                              <a:cxn ang="0">
                                <a:pos x="T2" y="T3"/>
                              </a:cxn>
                            </a:cxnLst>
                            <a:rect l="0" t="0" r="r" b="b"/>
                            <a:pathLst>
                              <a:path w="20" h="20">
                                <a:moveTo>
                                  <a:pt x="0" y="10"/>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6" name="Freeform 3044"/>
                        <wps:cNvSpPr>
                          <a:spLocks/>
                        </wps:cNvSpPr>
                        <wps:spPr bwMode="auto">
                          <a:xfrm>
                            <a:off x="900" y="1828"/>
                            <a:ext cx="20" cy="20"/>
                          </a:xfrm>
                          <a:custGeom>
                            <a:avLst/>
                            <a:gdLst>
                              <a:gd name="T0" fmla="*/ 16 w 20"/>
                              <a:gd name="T1" fmla="*/ 0 h 20"/>
                              <a:gd name="T2" fmla="*/ 0 w 20"/>
                              <a:gd name="T3" fmla="*/ 0 h 20"/>
                            </a:gdLst>
                            <a:ahLst/>
                            <a:cxnLst>
                              <a:cxn ang="0">
                                <a:pos x="T0" y="T1"/>
                              </a:cxn>
                              <a:cxn ang="0">
                                <a:pos x="T2" y="T3"/>
                              </a:cxn>
                            </a:cxnLst>
                            <a:rect l="0" t="0" r="r" b="b"/>
                            <a:pathLst>
                              <a:path w="20" h="20">
                                <a:moveTo>
                                  <a:pt x="16" y="0"/>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7" name="Freeform 3045"/>
                        <wps:cNvSpPr>
                          <a:spLocks/>
                        </wps:cNvSpPr>
                        <wps:spPr bwMode="auto">
                          <a:xfrm>
                            <a:off x="905" y="1825"/>
                            <a:ext cx="20" cy="20"/>
                          </a:xfrm>
                          <a:custGeom>
                            <a:avLst/>
                            <a:gdLst>
                              <a:gd name="T0" fmla="*/ 2 w 20"/>
                              <a:gd name="T1" fmla="*/ 1 h 20"/>
                              <a:gd name="T2" fmla="*/ 0 w 20"/>
                              <a:gd name="T3" fmla="*/ 1 h 20"/>
                              <a:gd name="T4" fmla="*/ 1 w 20"/>
                              <a:gd name="T5" fmla="*/ 0 h 20"/>
                              <a:gd name="T6" fmla="*/ 2 w 20"/>
                              <a:gd name="T7" fmla="*/ 1 h 20"/>
                            </a:gdLst>
                            <a:ahLst/>
                            <a:cxnLst>
                              <a:cxn ang="0">
                                <a:pos x="T0" y="T1"/>
                              </a:cxn>
                              <a:cxn ang="0">
                                <a:pos x="T2" y="T3"/>
                              </a:cxn>
                              <a:cxn ang="0">
                                <a:pos x="T4" y="T5"/>
                              </a:cxn>
                              <a:cxn ang="0">
                                <a:pos x="T6" y="T7"/>
                              </a:cxn>
                            </a:cxnLst>
                            <a:rect l="0" t="0" r="r" b="b"/>
                            <a:pathLst>
                              <a:path w="20" h="20">
                                <a:moveTo>
                                  <a:pt x="2" y="1"/>
                                </a:moveTo>
                                <a:lnTo>
                                  <a:pt x="0" y="1"/>
                                </a:lnTo>
                                <a:lnTo>
                                  <a:pt x="1" y="0"/>
                                </a:lnTo>
                                <a:lnTo>
                                  <a:pt x="2"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8" name="Freeform 3046"/>
                        <wps:cNvSpPr>
                          <a:spLocks/>
                        </wps:cNvSpPr>
                        <wps:spPr bwMode="auto">
                          <a:xfrm>
                            <a:off x="906" y="1825"/>
                            <a:ext cx="20" cy="20"/>
                          </a:xfrm>
                          <a:custGeom>
                            <a:avLst/>
                            <a:gdLst>
                              <a:gd name="T0" fmla="*/ 0 w 20"/>
                              <a:gd name="T1" fmla="*/ 0 h 20"/>
                              <a:gd name="T2" fmla="*/ 0 w 20"/>
                              <a:gd name="T3" fmla="*/ 7 h 20"/>
                            </a:gdLst>
                            <a:ahLst/>
                            <a:cxnLst>
                              <a:cxn ang="0">
                                <a:pos x="T0" y="T1"/>
                              </a:cxn>
                              <a:cxn ang="0">
                                <a:pos x="T2" y="T3"/>
                              </a:cxn>
                            </a:cxnLst>
                            <a:rect l="0" t="0" r="r" b="b"/>
                            <a:pathLst>
                              <a:path w="20" h="20">
                                <a:moveTo>
                                  <a:pt x="0" y="0"/>
                                </a:moveTo>
                                <a:lnTo>
                                  <a:pt x="0" y="7"/>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9" name="Freeform 3047"/>
                        <wps:cNvSpPr>
                          <a:spLocks/>
                        </wps:cNvSpPr>
                        <wps:spPr bwMode="auto">
                          <a:xfrm>
                            <a:off x="905" y="1828"/>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3809">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0" name="Freeform 3048"/>
                        <wps:cNvSpPr>
                          <a:spLocks/>
                        </wps:cNvSpPr>
                        <wps:spPr bwMode="auto">
                          <a:xfrm>
                            <a:off x="905" y="1830"/>
                            <a:ext cx="20" cy="20"/>
                          </a:xfrm>
                          <a:custGeom>
                            <a:avLst/>
                            <a:gdLst>
                              <a:gd name="T0" fmla="*/ 2 w 20"/>
                              <a:gd name="T1" fmla="*/ 1 h 20"/>
                              <a:gd name="T2" fmla="*/ 1 w 20"/>
                              <a:gd name="T3" fmla="*/ 1 h 20"/>
                              <a:gd name="T4" fmla="*/ 1 w 20"/>
                              <a:gd name="T5" fmla="*/ 2 h 20"/>
                              <a:gd name="T6" fmla="*/ 1 w 20"/>
                              <a:gd name="T7" fmla="*/ 1 h 20"/>
                              <a:gd name="T8" fmla="*/ 0 w 20"/>
                              <a:gd name="T9" fmla="*/ 1 h 20"/>
                              <a:gd name="T10" fmla="*/ 1 w 20"/>
                              <a:gd name="T11" fmla="*/ 1 h 20"/>
                              <a:gd name="T12" fmla="*/ 1 w 20"/>
                              <a:gd name="T13" fmla="*/ 0 h 20"/>
                              <a:gd name="T14" fmla="*/ 1 w 20"/>
                              <a:gd name="T15" fmla="*/ 1 h 20"/>
                              <a:gd name="T16" fmla="*/ 2 w 20"/>
                              <a:gd name="T17" fmla="*/ 1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0">
                                <a:moveTo>
                                  <a:pt x="2" y="1"/>
                                </a:moveTo>
                                <a:lnTo>
                                  <a:pt x="1" y="1"/>
                                </a:lnTo>
                                <a:lnTo>
                                  <a:pt x="1" y="2"/>
                                </a:lnTo>
                                <a:lnTo>
                                  <a:pt x="1" y="1"/>
                                </a:lnTo>
                                <a:lnTo>
                                  <a:pt x="0" y="1"/>
                                </a:lnTo>
                                <a:lnTo>
                                  <a:pt x="1" y="1"/>
                                </a:lnTo>
                                <a:lnTo>
                                  <a:pt x="1" y="0"/>
                                </a:lnTo>
                                <a:lnTo>
                                  <a:pt x="1" y="1"/>
                                </a:lnTo>
                                <a:lnTo>
                                  <a:pt x="2"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1" name="Freeform 3049"/>
                        <wps:cNvSpPr>
                          <a:spLocks/>
                        </wps:cNvSpPr>
                        <wps:spPr bwMode="auto">
                          <a:xfrm>
                            <a:off x="911" y="182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2" name="Freeform 3050"/>
                        <wps:cNvSpPr>
                          <a:spLocks/>
                        </wps:cNvSpPr>
                        <wps:spPr bwMode="auto">
                          <a:xfrm>
                            <a:off x="911" y="1825"/>
                            <a:ext cx="20" cy="20"/>
                          </a:xfrm>
                          <a:custGeom>
                            <a:avLst/>
                            <a:gdLst>
                              <a:gd name="T0" fmla="*/ 0 w 20"/>
                              <a:gd name="T1" fmla="*/ 0 h 20"/>
                              <a:gd name="T2" fmla="*/ 0 w 20"/>
                              <a:gd name="T3" fmla="*/ 7 h 20"/>
                            </a:gdLst>
                            <a:ahLst/>
                            <a:cxnLst>
                              <a:cxn ang="0">
                                <a:pos x="T0" y="T1"/>
                              </a:cxn>
                              <a:cxn ang="0">
                                <a:pos x="T2" y="T3"/>
                              </a:cxn>
                            </a:cxnLst>
                            <a:rect l="0" t="0" r="r" b="b"/>
                            <a:pathLst>
                              <a:path w="20" h="20">
                                <a:moveTo>
                                  <a:pt x="0" y="0"/>
                                </a:moveTo>
                                <a:lnTo>
                                  <a:pt x="0" y="7"/>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3" name="Freeform 3051"/>
                        <wps:cNvSpPr>
                          <a:spLocks/>
                        </wps:cNvSpPr>
                        <wps:spPr bwMode="auto">
                          <a:xfrm>
                            <a:off x="910" y="1828"/>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3809">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4" name="Freeform 3052"/>
                        <wps:cNvSpPr>
                          <a:spLocks/>
                        </wps:cNvSpPr>
                        <wps:spPr bwMode="auto">
                          <a:xfrm>
                            <a:off x="911" y="1830"/>
                            <a:ext cx="20" cy="20"/>
                          </a:xfrm>
                          <a:custGeom>
                            <a:avLst/>
                            <a:gdLst>
                              <a:gd name="T0" fmla="*/ 1 w 20"/>
                              <a:gd name="T1" fmla="*/ 1 h 20"/>
                              <a:gd name="T2" fmla="*/ 0 w 20"/>
                              <a:gd name="T3" fmla="*/ 2 h 20"/>
                              <a:gd name="T4" fmla="*/ 0 w 20"/>
                              <a:gd name="T5" fmla="*/ 0 h 20"/>
                              <a:gd name="T6" fmla="*/ 1 w 20"/>
                              <a:gd name="T7" fmla="*/ 1 h 20"/>
                            </a:gdLst>
                            <a:ahLst/>
                            <a:cxnLst>
                              <a:cxn ang="0">
                                <a:pos x="T0" y="T1"/>
                              </a:cxn>
                              <a:cxn ang="0">
                                <a:pos x="T2" y="T3"/>
                              </a:cxn>
                              <a:cxn ang="0">
                                <a:pos x="T4" y="T5"/>
                              </a:cxn>
                              <a:cxn ang="0">
                                <a:pos x="T6" y="T7"/>
                              </a:cxn>
                            </a:cxnLst>
                            <a:rect l="0" t="0" r="r" b="b"/>
                            <a:pathLst>
                              <a:path w="20" h="20">
                                <a:moveTo>
                                  <a:pt x="1" y="1"/>
                                </a:moveTo>
                                <a:lnTo>
                                  <a:pt x="0" y="2"/>
                                </a:lnTo>
                                <a:lnTo>
                                  <a:pt x="0" y="0"/>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5" name="Freeform 3053"/>
                        <wps:cNvSpPr>
                          <a:spLocks/>
                        </wps:cNvSpPr>
                        <wps:spPr bwMode="auto">
                          <a:xfrm>
                            <a:off x="1085" y="1518"/>
                            <a:ext cx="20" cy="20"/>
                          </a:xfrm>
                          <a:custGeom>
                            <a:avLst/>
                            <a:gdLst>
                              <a:gd name="T0" fmla="*/ 6 w 20"/>
                              <a:gd name="T1" fmla="*/ 9 h 20"/>
                              <a:gd name="T2" fmla="*/ 0 w 20"/>
                              <a:gd name="T3" fmla="*/ 9 h 20"/>
                              <a:gd name="T4" fmla="*/ 0 w 20"/>
                              <a:gd name="T5" fmla="*/ 0 h 20"/>
                              <a:gd name="T6" fmla="*/ 6 w 20"/>
                              <a:gd name="T7" fmla="*/ 0 h 20"/>
                            </a:gdLst>
                            <a:ahLst/>
                            <a:cxnLst>
                              <a:cxn ang="0">
                                <a:pos x="T0" y="T1"/>
                              </a:cxn>
                              <a:cxn ang="0">
                                <a:pos x="T2" y="T3"/>
                              </a:cxn>
                              <a:cxn ang="0">
                                <a:pos x="T4" y="T5"/>
                              </a:cxn>
                              <a:cxn ang="0">
                                <a:pos x="T6" y="T7"/>
                              </a:cxn>
                            </a:cxnLst>
                            <a:rect l="0" t="0" r="r" b="b"/>
                            <a:pathLst>
                              <a:path w="20" h="20">
                                <a:moveTo>
                                  <a:pt x="6" y="9"/>
                                </a:moveTo>
                                <a:lnTo>
                                  <a:pt x="0" y="9"/>
                                </a:lnTo>
                                <a:lnTo>
                                  <a:pt x="0" y="0"/>
                                </a:lnTo>
                                <a:lnTo>
                                  <a:pt x="6"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6" name="Freeform 3054"/>
                        <wps:cNvSpPr>
                          <a:spLocks/>
                        </wps:cNvSpPr>
                        <wps:spPr bwMode="auto">
                          <a:xfrm>
                            <a:off x="1086" y="1518"/>
                            <a:ext cx="20" cy="20"/>
                          </a:xfrm>
                          <a:custGeom>
                            <a:avLst/>
                            <a:gdLst>
                              <a:gd name="T0" fmla="*/ 4 w 20"/>
                              <a:gd name="T1" fmla="*/ 9 h 20"/>
                              <a:gd name="T2" fmla="*/ 0 w 20"/>
                              <a:gd name="T3" fmla="*/ 9 h 20"/>
                              <a:gd name="T4" fmla="*/ 0 w 20"/>
                              <a:gd name="T5" fmla="*/ 0 h 20"/>
                              <a:gd name="T6" fmla="*/ 4 w 20"/>
                              <a:gd name="T7" fmla="*/ 0 h 20"/>
                            </a:gdLst>
                            <a:ahLst/>
                            <a:cxnLst>
                              <a:cxn ang="0">
                                <a:pos x="T0" y="T1"/>
                              </a:cxn>
                              <a:cxn ang="0">
                                <a:pos x="T2" y="T3"/>
                              </a:cxn>
                              <a:cxn ang="0">
                                <a:pos x="T4" y="T5"/>
                              </a:cxn>
                              <a:cxn ang="0">
                                <a:pos x="T6" y="T7"/>
                              </a:cxn>
                            </a:cxnLst>
                            <a:rect l="0" t="0" r="r" b="b"/>
                            <a:pathLst>
                              <a:path w="20" h="20">
                                <a:moveTo>
                                  <a:pt x="4" y="9"/>
                                </a:moveTo>
                                <a:lnTo>
                                  <a:pt x="0" y="9"/>
                                </a:lnTo>
                                <a:lnTo>
                                  <a:pt x="0" y="0"/>
                                </a:lnTo>
                                <a:lnTo>
                                  <a:pt x="4"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7" name="Freeform 3055"/>
                        <wps:cNvSpPr>
                          <a:spLocks/>
                        </wps:cNvSpPr>
                        <wps:spPr bwMode="auto">
                          <a:xfrm>
                            <a:off x="938" y="1518"/>
                            <a:ext cx="20" cy="20"/>
                          </a:xfrm>
                          <a:custGeom>
                            <a:avLst/>
                            <a:gdLst>
                              <a:gd name="T0" fmla="*/ 0 w 20"/>
                              <a:gd name="T1" fmla="*/ 9 h 20"/>
                              <a:gd name="T2" fmla="*/ 4 w 20"/>
                              <a:gd name="T3" fmla="*/ 9 h 20"/>
                              <a:gd name="T4" fmla="*/ 4 w 20"/>
                              <a:gd name="T5" fmla="*/ 0 h 20"/>
                              <a:gd name="T6" fmla="*/ 0 w 20"/>
                              <a:gd name="T7" fmla="*/ 0 h 20"/>
                            </a:gdLst>
                            <a:ahLst/>
                            <a:cxnLst>
                              <a:cxn ang="0">
                                <a:pos x="T0" y="T1"/>
                              </a:cxn>
                              <a:cxn ang="0">
                                <a:pos x="T2" y="T3"/>
                              </a:cxn>
                              <a:cxn ang="0">
                                <a:pos x="T4" y="T5"/>
                              </a:cxn>
                              <a:cxn ang="0">
                                <a:pos x="T6" y="T7"/>
                              </a:cxn>
                            </a:cxnLst>
                            <a:rect l="0" t="0" r="r" b="b"/>
                            <a:pathLst>
                              <a:path w="20" h="20">
                                <a:moveTo>
                                  <a:pt x="0" y="9"/>
                                </a:moveTo>
                                <a:lnTo>
                                  <a:pt x="4" y="9"/>
                                </a:lnTo>
                                <a:lnTo>
                                  <a:pt x="4" y="0"/>
                                </a:ln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8" name="Freeform 3056"/>
                        <wps:cNvSpPr>
                          <a:spLocks/>
                        </wps:cNvSpPr>
                        <wps:spPr bwMode="auto">
                          <a:xfrm>
                            <a:off x="938" y="1518"/>
                            <a:ext cx="20" cy="20"/>
                          </a:xfrm>
                          <a:custGeom>
                            <a:avLst/>
                            <a:gdLst>
                              <a:gd name="T0" fmla="*/ 0 w 20"/>
                              <a:gd name="T1" fmla="*/ 9 h 20"/>
                              <a:gd name="T2" fmla="*/ 4 w 20"/>
                              <a:gd name="T3" fmla="*/ 9 h 20"/>
                              <a:gd name="T4" fmla="*/ 4 w 20"/>
                              <a:gd name="T5" fmla="*/ 0 h 20"/>
                              <a:gd name="T6" fmla="*/ 0 w 20"/>
                              <a:gd name="T7" fmla="*/ 0 h 20"/>
                            </a:gdLst>
                            <a:ahLst/>
                            <a:cxnLst>
                              <a:cxn ang="0">
                                <a:pos x="T0" y="T1"/>
                              </a:cxn>
                              <a:cxn ang="0">
                                <a:pos x="T2" y="T3"/>
                              </a:cxn>
                              <a:cxn ang="0">
                                <a:pos x="T4" y="T5"/>
                              </a:cxn>
                              <a:cxn ang="0">
                                <a:pos x="T6" y="T7"/>
                              </a:cxn>
                            </a:cxnLst>
                            <a:rect l="0" t="0" r="r" b="b"/>
                            <a:pathLst>
                              <a:path w="20" h="20">
                                <a:moveTo>
                                  <a:pt x="0" y="9"/>
                                </a:moveTo>
                                <a:lnTo>
                                  <a:pt x="4" y="9"/>
                                </a:lnTo>
                                <a:lnTo>
                                  <a:pt x="4" y="0"/>
                                </a:ln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9" name="Freeform 3057"/>
                        <wps:cNvSpPr>
                          <a:spLocks/>
                        </wps:cNvSpPr>
                        <wps:spPr bwMode="auto">
                          <a:xfrm>
                            <a:off x="162" y="1553"/>
                            <a:ext cx="66" cy="117"/>
                          </a:xfrm>
                          <a:custGeom>
                            <a:avLst/>
                            <a:gdLst>
                              <a:gd name="T0" fmla="*/ 0 w 66"/>
                              <a:gd name="T1" fmla="*/ 0 h 117"/>
                              <a:gd name="T2" fmla="*/ 66 w 66"/>
                              <a:gd name="T3" fmla="*/ 0 h 117"/>
                              <a:gd name="T4" fmla="*/ 66 w 66"/>
                              <a:gd name="T5" fmla="*/ 116 h 117"/>
                              <a:gd name="T6" fmla="*/ 0 w 66"/>
                              <a:gd name="T7" fmla="*/ 116 h 117"/>
                              <a:gd name="T8" fmla="*/ 0 w 66"/>
                              <a:gd name="T9" fmla="*/ 0 h 117"/>
                            </a:gdLst>
                            <a:ahLst/>
                            <a:cxnLst>
                              <a:cxn ang="0">
                                <a:pos x="T0" y="T1"/>
                              </a:cxn>
                              <a:cxn ang="0">
                                <a:pos x="T2" y="T3"/>
                              </a:cxn>
                              <a:cxn ang="0">
                                <a:pos x="T4" y="T5"/>
                              </a:cxn>
                              <a:cxn ang="0">
                                <a:pos x="T6" y="T7"/>
                              </a:cxn>
                              <a:cxn ang="0">
                                <a:pos x="T8" y="T9"/>
                              </a:cxn>
                            </a:cxnLst>
                            <a:rect l="0" t="0" r="r" b="b"/>
                            <a:pathLst>
                              <a:path w="66" h="117">
                                <a:moveTo>
                                  <a:pt x="0" y="0"/>
                                </a:moveTo>
                                <a:lnTo>
                                  <a:pt x="66" y="0"/>
                                </a:lnTo>
                                <a:lnTo>
                                  <a:pt x="66" y="116"/>
                                </a:lnTo>
                                <a:lnTo>
                                  <a:pt x="0" y="116"/>
                                </a:lnTo>
                                <a:lnTo>
                                  <a:pt x="0"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0" name="Freeform 3058"/>
                        <wps:cNvSpPr>
                          <a:spLocks/>
                        </wps:cNvSpPr>
                        <wps:spPr bwMode="auto">
                          <a:xfrm>
                            <a:off x="162" y="1605"/>
                            <a:ext cx="66" cy="20"/>
                          </a:xfrm>
                          <a:custGeom>
                            <a:avLst/>
                            <a:gdLst>
                              <a:gd name="T0" fmla="*/ 0 w 66"/>
                              <a:gd name="T1" fmla="*/ 0 h 20"/>
                              <a:gd name="T2" fmla="*/ 66 w 66"/>
                              <a:gd name="T3" fmla="*/ 0 h 20"/>
                            </a:gdLst>
                            <a:ahLst/>
                            <a:cxnLst>
                              <a:cxn ang="0">
                                <a:pos x="T0" y="T1"/>
                              </a:cxn>
                              <a:cxn ang="0">
                                <a:pos x="T2" y="T3"/>
                              </a:cxn>
                            </a:cxnLst>
                            <a:rect l="0" t="0" r="r" b="b"/>
                            <a:pathLst>
                              <a:path w="66" h="20">
                                <a:moveTo>
                                  <a:pt x="0" y="0"/>
                                </a:moveTo>
                                <a:lnTo>
                                  <a:pt x="66" y="0"/>
                                </a:lnTo>
                              </a:path>
                            </a:pathLst>
                          </a:custGeom>
                          <a:noFill/>
                          <a:ln w="914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1" name="Freeform 3059"/>
                        <wps:cNvSpPr>
                          <a:spLocks/>
                        </wps:cNvSpPr>
                        <wps:spPr bwMode="auto">
                          <a:xfrm>
                            <a:off x="162" y="1627"/>
                            <a:ext cx="66" cy="20"/>
                          </a:xfrm>
                          <a:custGeom>
                            <a:avLst/>
                            <a:gdLst>
                              <a:gd name="T0" fmla="*/ 0 w 66"/>
                              <a:gd name="T1" fmla="*/ 0 h 20"/>
                              <a:gd name="T2" fmla="*/ 66 w 66"/>
                              <a:gd name="T3" fmla="*/ 0 h 20"/>
                            </a:gdLst>
                            <a:ahLst/>
                            <a:cxnLst>
                              <a:cxn ang="0">
                                <a:pos x="T0" y="T1"/>
                              </a:cxn>
                              <a:cxn ang="0">
                                <a:pos x="T2" y="T3"/>
                              </a:cxn>
                            </a:cxnLst>
                            <a:rect l="0" t="0" r="r" b="b"/>
                            <a:pathLst>
                              <a:path w="66" h="20">
                                <a:moveTo>
                                  <a:pt x="0" y="0"/>
                                </a:moveTo>
                                <a:lnTo>
                                  <a:pt x="66" y="0"/>
                                </a:lnTo>
                              </a:path>
                            </a:pathLst>
                          </a:custGeom>
                          <a:noFill/>
                          <a:ln w="9906">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2" name="Freeform 3060"/>
                        <wps:cNvSpPr>
                          <a:spLocks/>
                        </wps:cNvSpPr>
                        <wps:spPr bwMode="auto">
                          <a:xfrm>
                            <a:off x="146"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3" name="Freeform 3061"/>
                        <wps:cNvSpPr>
                          <a:spLocks/>
                        </wps:cNvSpPr>
                        <wps:spPr bwMode="auto">
                          <a:xfrm>
                            <a:off x="162"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4" name="Freeform 3062"/>
                        <wps:cNvSpPr>
                          <a:spLocks/>
                        </wps:cNvSpPr>
                        <wps:spPr bwMode="auto">
                          <a:xfrm>
                            <a:off x="1408" y="1507"/>
                            <a:ext cx="120" cy="20"/>
                          </a:xfrm>
                          <a:custGeom>
                            <a:avLst/>
                            <a:gdLst>
                              <a:gd name="T0" fmla="*/ 120 w 120"/>
                              <a:gd name="T1" fmla="*/ 0 h 20"/>
                              <a:gd name="T2" fmla="*/ 0 w 120"/>
                              <a:gd name="T3" fmla="*/ 10 h 20"/>
                            </a:gdLst>
                            <a:ahLst/>
                            <a:cxnLst>
                              <a:cxn ang="0">
                                <a:pos x="T0" y="T1"/>
                              </a:cxn>
                              <a:cxn ang="0">
                                <a:pos x="T2" y="T3"/>
                              </a:cxn>
                            </a:cxnLst>
                            <a:rect l="0" t="0" r="r" b="b"/>
                            <a:pathLst>
                              <a:path w="120" h="20">
                                <a:moveTo>
                                  <a:pt x="120"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5" name="Freeform 3063"/>
                        <wps:cNvSpPr>
                          <a:spLocks/>
                        </wps:cNvSpPr>
                        <wps:spPr bwMode="auto">
                          <a:xfrm>
                            <a:off x="1035" y="1507"/>
                            <a:ext cx="122" cy="20"/>
                          </a:xfrm>
                          <a:custGeom>
                            <a:avLst/>
                            <a:gdLst>
                              <a:gd name="T0" fmla="*/ 121 w 122"/>
                              <a:gd name="T1" fmla="*/ 0 h 20"/>
                              <a:gd name="T2" fmla="*/ 0 w 122"/>
                              <a:gd name="T3" fmla="*/ 10 h 20"/>
                            </a:gdLst>
                            <a:ahLst/>
                            <a:cxnLst>
                              <a:cxn ang="0">
                                <a:pos x="T0" y="T1"/>
                              </a:cxn>
                              <a:cxn ang="0">
                                <a:pos x="T2" y="T3"/>
                              </a:cxn>
                            </a:cxnLst>
                            <a:rect l="0" t="0" r="r" b="b"/>
                            <a:pathLst>
                              <a:path w="122" h="20">
                                <a:moveTo>
                                  <a:pt x="121" y="0"/>
                                </a:moveTo>
                                <a:lnTo>
                                  <a:pt x="0" y="10"/>
                                </a:lnTo>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6" name="Freeform 3064"/>
                        <wps:cNvSpPr>
                          <a:spLocks/>
                        </wps:cNvSpPr>
                        <wps:spPr bwMode="auto">
                          <a:xfrm>
                            <a:off x="1781" y="1507"/>
                            <a:ext cx="120" cy="20"/>
                          </a:xfrm>
                          <a:custGeom>
                            <a:avLst/>
                            <a:gdLst>
                              <a:gd name="T0" fmla="*/ 120 w 120"/>
                              <a:gd name="T1" fmla="*/ 0 h 20"/>
                              <a:gd name="T2" fmla="*/ 0 w 120"/>
                              <a:gd name="T3" fmla="*/ 10 h 20"/>
                            </a:gdLst>
                            <a:ahLst/>
                            <a:cxnLst>
                              <a:cxn ang="0">
                                <a:pos x="T0" y="T1"/>
                              </a:cxn>
                              <a:cxn ang="0">
                                <a:pos x="T2" y="T3"/>
                              </a:cxn>
                            </a:cxnLst>
                            <a:rect l="0" t="0" r="r" b="b"/>
                            <a:pathLst>
                              <a:path w="120" h="20">
                                <a:moveTo>
                                  <a:pt x="120"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7" name="Freeform 3065"/>
                        <wps:cNvSpPr>
                          <a:spLocks/>
                        </wps:cNvSpPr>
                        <wps:spPr bwMode="auto">
                          <a:xfrm>
                            <a:off x="2154" y="1507"/>
                            <a:ext cx="119" cy="20"/>
                          </a:xfrm>
                          <a:custGeom>
                            <a:avLst/>
                            <a:gdLst>
                              <a:gd name="T0" fmla="*/ 118 w 119"/>
                              <a:gd name="T1" fmla="*/ 0 h 20"/>
                              <a:gd name="T2" fmla="*/ 0 w 119"/>
                              <a:gd name="T3" fmla="*/ 10 h 20"/>
                            </a:gdLst>
                            <a:ahLst/>
                            <a:cxnLst>
                              <a:cxn ang="0">
                                <a:pos x="T0" y="T1"/>
                              </a:cxn>
                              <a:cxn ang="0">
                                <a:pos x="T2" y="T3"/>
                              </a:cxn>
                            </a:cxnLst>
                            <a:rect l="0" t="0" r="r" b="b"/>
                            <a:pathLst>
                              <a:path w="119" h="20">
                                <a:moveTo>
                                  <a:pt x="118"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8" name="Freeform 3066"/>
                        <wps:cNvSpPr>
                          <a:spLocks/>
                        </wps:cNvSpPr>
                        <wps:spPr bwMode="auto">
                          <a:xfrm>
                            <a:off x="2528" y="1507"/>
                            <a:ext cx="119" cy="20"/>
                          </a:xfrm>
                          <a:custGeom>
                            <a:avLst/>
                            <a:gdLst>
                              <a:gd name="T0" fmla="*/ 118 w 119"/>
                              <a:gd name="T1" fmla="*/ 0 h 20"/>
                              <a:gd name="T2" fmla="*/ 0 w 119"/>
                              <a:gd name="T3" fmla="*/ 10 h 20"/>
                            </a:gdLst>
                            <a:ahLst/>
                            <a:cxnLst>
                              <a:cxn ang="0">
                                <a:pos x="T0" y="T1"/>
                              </a:cxn>
                              <a:cxn ang="0">
                                <a:pos x="T2" y="T3"/>
                              </a:cxn>
                            </a:cxnLst>
                            <a:rect l="0" t="0" r="r" b="b"/>
                            <a:pathLst>
                              <a:path w="119" h="20">
                                <a:moveTo>
                                  <a:pt x="118"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9" name="Freeform 3067"/>
                        <wps:cNvSpPr>
                          <a:spLocks/>
                        </wps:cNvSpPr>
                        <wps:spPr bwMode="auto">
                          <a:xfrm>
                            <a:off x="2901" y="1507"/>
                            <a:ext cx="119" cy="20"/>
                          </a:xfrm>
                          <a:custGeom>
                            <a:avLst/>
                            <a:gdLst>
                              <a:gd name="T0" fmla="*/ 118 w 119"/>
                              <a:gd name="T1" fmla="*/ 0 h 20"/>
                              <a:gd name="T2" fmla="*/ 0 w 119"/>
                              <a:gd name="T3" fmla="*/ 10 h 20"/>
                            </a:gdLst>
                            <a:ahLst/>
                            <a:cxnLst>
                              <a:cxn ang="0">
                                <a:pos x="T0" y="T1"/>
                              </a:cxn>
                              <a:cxn ang="0">
                                <a:pos x="T2" y="T3"/>
                              </a:cxn>
                            </a:cxnLst>
                            <a:rect l="0" t="0" r="r" b="b"/>
                            <a:pathLst>
                              <a:path w="119" h="20">
                                <a:moveTo>
                                  <a:pt x="118"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0" name="Freeform 3068"/>
                        <wps:cNvSpPr>
                          <a:spLocks/>
                        </wps:cNvSpPr>
                        <wps:spPr bwMode="auto">
                          <a:xfrm>
                            <a:off x="3274" y="1507"/>
                            <a:ext cx="119" cy="20"/>
                          </a:xfrm>
                          <a:custGeom>
                            <a:avLst/>
                            <a:gdLst>
                              <a:gd name="T0" fmla="*/ 118 w 119"/>
                              <a:gd name="T1" fmla="*/ 0 h 20"/>
                              <a:gd name="T2" fmla="*/ 0 w 119"/>
                              <a:gd name="T3" fmla="*/ 10 h 20"/>
                            </a:gdLst>
                            <a:ahLst/>
                            <a:cxnLst>
                              <a:cxn ang="0">
                                <a:pos x="T0" y="T1"/>
                              </a:cxn>
                              <a:cxn ang="0">
                                <a:pos x="T2" y="T3"/>
                              </a:cxn>
                            </a:cxnLst>
                            <a:rect l="0" t="0" r="r" b="b"/>
                            <a:pathLst>
                              <a:path w="119" h="20">
                                <a:moveTo>
                                  <a:pt x="118"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1" name="Freeform 3069"/>
                        <wps:cNvSpPr>
                          <a:spLocks/>
                        </wps:cNvSpPr>
                        <wps:spPr bwMode="auto">
                          <a:xfrm>
                            <a:off x="3646" y="1507"/>
                            <a:ext cx="120" cy="20"/>
                          </a:xfrm>
                          <a:custGeom>
                            <a:avLst/>
                            <a:gdLst>
                              <a:gd name="T0" fmla="*/ 120 w 120"/>
                              <a:gd name="T1" fmla="*/ 0 h 20"/>
                              <a:gd name="T2" fmla="*/ 0 w 120"/>
                              <a:gd name="T3" fmla="*/ 10 h 20"/>
                            </a:gdLst>
                            <a:ahLst/>
                            <a:cxnLst>
                              <a:cxn ang="0">
                                <a:pos x="T0" y="T1"/>
                              </a:cxn>
                              <a:cxn ang="0">
                                <a:pos x="T2" y="T3"/>
                              </a:cxn>
                            </a:cxnLst>
                            <a:rect l="0" t="0" r="r" b="b"/>
                            <a:pathLst>
                              <a:path w="120" h="20">
                                <a:moveTo>
                                  <a:pt x="120"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2" name="Freeform 3070"/>
                        <wps:cNvSpPr>
                          <a:spLocks/>
                        </wps:cNvSpPr>
                        <wps:spPr bwMode="auto">
                          <a:xfrm>
                            <a:off x="4019" y="1507"/>
                            <a:ext cx="120" cy="20"/>
                          </a:xfrm>
                          <a:custGeom>
                            <a:avLst/>
                            <a:gdLst>
                              <a:gd name="T0" fmla="*/ 120 w 120"/>
                              <a:gd name="T1" fmla="*/ 0 h 20"/>
                              <a:gd name="T2" fmla="*/ 0 w 120"/>
                              <a:gd name="T3" fmla="*/ 10 h 20"/>
                            </a:gdLst>
                            <a:ahLst/>
                            <a:cxnLst>
                              <a:cxn ang="0">
                                <a:pos x="T0" y="T1"/>
                              </a:cxn>
                              <a:cxn ang="0">
                                <a:pos x="T2" y="T3"/>
                              </a:cxn>
                            </a:cxnLst>
                            <a:rect l="0" t="0" r="r" b="b"/>
                            <a:pathLst>
                              <a:path w="120" h="20">
                                <a:moveTo>
                                  <a:pt x="120" y="0"/>
                                </a:moveTo>
                                <a:lnTo>
                                  <a:pt x="0" y="10"/>
                                </a:lnTo>
                              </a:path>
                            </a:pathLst>
                          </a:custGeom>
                          <a:noFill/>
                          <a:ln w="761">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3" name="Freeform 3071"/>
                        <wps:cNvSpPr>
                          <a:spLocks/>
                        </wps:cNvSpPr>
                        <wps:spPr bwMode="auto">
                          <a:xfrm>
                            <a:off x="1655"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4" name="Freeform 3072"/>
                        <wps:cNvSpPr>
                          <a:spLocks/>
                        </wps:cNvSpPr>
                        <wps:spPr bwMode="auto">
                          <a:xfrm>
                            <a:off x="1656" y="1532"/>
                            <a:ext cx="20" cy="20"/>
                          </a:xfrm>
                          <a:custGeom>
                            <a:avLst/>
                            <a:gdLst>
                              <a:gd name="T0" fmla="*/ 1 w 20"/>
                              <a:gd name="T1" fmla="*/ 1 h 20"/>
                              <a:gd name="T2" fmla="*/ 2 w 20"/>
                              <a:gd name="T3" fmla="*/ 1 h 20"/>
                              <a:gd name="T4" fmla="*/ 1 w 20"/>
                              <a:gd name="T5" fmla="*/ 0 h 20"/>
                              <a:gd name="T6" fmla="*/ 0 w 20"/>
                              <a:gd name="T7" fmla="*/ 1 h 20"/>
                              <a:gd name="T8" fmla="*/ 1 w 20"/>
                              <a:gd name="T9" fmla="*/ 1 h 20"/>
                            </a:gdLst>
                            <a:ahLst/>
                            <a:cxnLst>
                              <a:cxn ang="0">
                                <a:pos x="T0" y="T1"/>
                              </a:cxn>
                              <a:cxn ang="0">
                                <a:pos x="T2" y="T3"/>
                              </a:cxn>
                              <a:cxn ang="0">
                                <a:pos x="T4" y="T5"/>
                              </a:cxn>
                              <a:cxn ang="0">
                                <a:pos x="T6" y="T7"/>
                              </a:cxn>
                              <a:cxn ang="0">
                                <a:pos x="T8" y="T9"/>
                              </a:cxn>
                            </a:cxnLst>
                            <a:rect l="0" t="0" r="r" b="b"/>
                            <a:pathLst>
                              <a:path w="20" h="20">
                                <a:moveTo>
                                  <a:pt x="1" y="1"/>
                                </a:moveTo>
                                <a:lnTo>
                                  <a:pt x="2" y="1"/>
                                </a:lnTo>
                                <a:lnTo>
                                  <a:pt x="1"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5" name="Freeform 3073"/>
                        <wps:cNvSpPr>
                          <a:spLocks/>
                        </wps:cNvSpPr>
                        <wps:spPr bwMode="auto">
                          <a:xfrm>
                            <a:off x="1652" y="1538"/>
                            <a:ext cx="20" cy="20"/>
                          </a:xfrm>
                          <a:custGeom>
                            <a:avLst/>
                            <a:gdLst>
                              <a:gd name="T0" fmla="*/ 0 w 20"/>
                              <a:gd name="T1" fmla="*/ 0 h 20"/>
                              <a:gd name="T2" fmla="*/ 7 w 20"/>
                              <a:gd name="T3" fmla="*/ 0 h 20"/>
                            </a:gdLst>
                            <a:ahLst/>
                            <a:cxnLst>
                              <a:cxn ang="0">
                                <a:pos x="T0" y="T1"/>
                              </a:cxn>
                              <a:cxn ang="0">
                                <a:pos x="T2" y="T3"/>
                              </a:cxn>
                            </a:cxnLst>
                            <a:rect l="0" t="0" r="r" b="b"/>
                            <a:pathLst>
                              <a:path w="20" h="20">
                                <a:moveTo>
                                  <a:pt x="0" y="0"/>
                                </a:moveTo>
                                <a:lnTo>
                                  <a:pt x="7" y="0"/>
                                </a:lnTo>
                              </a:path>
                            </a:pathLst>
                          </a:custGeom>
                          <a:noFill/>
                          <a:ln w="6858">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6" name="Freeform 3074"/>
                        <wps:cNvSpPr>
                          <a:spLocks/>
                        </wps:cNvSpPr>
                        <wps:spPr bwMode="auto">
                          <a:xfrm>
                            <a:off x="1657" y="153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7" name="Freeform 3075"/>
                        <wps:cNvSpPr>
                          <a:spLocks/>
                        </wps:cNvSpPr>
                        <wps:spPr bwMode="auto">
                          <a:xfrm>
                            <a:off x="1656" y="1537"/>
                            <a:ext cx="20" cy="20"/>
                          </a:xfrm>
                          <a:custGeom>
                            <a:avLst/>
                            <a:gdLst>
                              <a:gd name="T0" fmla="*/ 1 w 20"/>
                              <a:gd name="T1" fmla="*/ 1 h 20"/>
                              <a:gd name="T2" fmla="*/ 2 w 20"/>
                              <a:gd name="T3" fmla="*/ 1 h 20"/>
                              <a:gd name="T4" fmla="*/ 1 w 20"/>
                              <a:gd name="T5" fmla="*/ 0 h 20"/>
                              <a:gd name="T6" fmla="*/ 0 w 20"/>
                              <a:gd name="T7" fmla="*/ 1 h 20"/>
                              <a:gd name="T8" fmla="*/ 1 w 20"/>
                              <a:gd name="T9" fmla="*/ 1 h 20"/>
                            </a:gdLst>
                            <a:ahLst/>
                            <a:cxnLst>
                              <a:cxn ang="0">
                                <a:pos x="T0" y="T1"/>
                              </a:cxn>
                              <a:cxn ang="0">
                                <a:pos x="T2" y="T3"/>
                              </a:cxn>
                              <a:cxn ang="0">
                                <a:pos x="T4" y="T5"/>
                              </a:cxn>
                              <a:cxn ang="0">
                                <a:pos x="T6" y="T7"/>
                              </a:cxn>
                              <a:cxn ang="0">
                                <a:pos x="T8" y="T9"/>
                              </a:cxn>
                            </a:cxnLst>
                            <a:rect l="0" t="0" r="r" b="b"/>
                            <a:pathLst>
                              <a:path w="20" h="20">
                                <a:moveTo>
                                  <a:pt x="1" y="1"/>
                                </a:moveTo>
                                <a:lnTo>
                                  <a:pt x="2" y="1"/>
                                </a:lnTo>
                                <a:lnTo>
                                  <a:pt x="1"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8" name="Freeform 3076"/>
                        <wps:cNvSpPr>
                          <a:spLocks/>
                        </wps:cNvSpPr>
                        <wps:spPr bwMode="auto">
                          <a:xfrm>
                            <a:off x="1657"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9" name="Freeform 3077"/>
                        <wps:cNvSpPr>
                          <a:spLocks/>
                        </wps:cNvSpPr>
                        <wps:spPr bwMode="auto">
                          <a:xfrm>
                            <a:off x="1656" y="1541"/>
                            <a:ext cx="20" cy="20"/>
                          </a:xfrm>
                          <a:custGeom>
                            <a:avLst/>
                            <a:gdLst>
                              <a:gd name="T0" fmla="*/ 1 w 20"/>
                              <a:gd name="T1" fmla="*/ 1 h 20"/>
                              <a:gd name="T2" fmla="*/ 2 w 20"/>
                              <a:gd name="T3" fmla="*/ 1 h 20"/>
                              <a:gd name="T4" fmla="*/ 1 w 20"/>
                              <a:gd name="T5" fmla="*/ 0 h 20"/>
                              <a:gd name="T6" fmla="*/ 0 w 20"/>
                              <a:gd name="T7" fmla="*/ 1 h 20"/>
                              <a:gd name="T8" fmla="*/ 1 w 20"/>
                              <a:gd name="T9" fmla="*/ 1 h 20"/>
                            </a:gdLst>
                            <a:ahLst/>
                            <a:cxnLst>
                              <a:cxn ang="0">
                                <a:pos x="T0" y="T1"/>
                              </a:cxn>
                              <a:cxn ang="0">
                                <a:pos x="T2" y="T3"/>
                              </a:cxn>
                              <a:cxn ang="0">
                                <a:pos x="T4" y="T5"/>
                              </a:cxn>
                              <a:cxn ang="0">
                                <a:pos x="T6" y="T7"/>
                              </a:cxn>
                              <a:cxn ang="0">
                                <a:pos x="T8" y="T9"/>
                              </a:cxn>
                            </a:cxnLst>
                            <a:rect l="0" t="0" r="r" b="b"/>
                            <a:pathLst>
                              <a:path w="20" h="20">
                                <a:moveTo>
                                  <a:pt x="1" y="1"/>
                                </a:moveTo>
                                <a:lnTo>
                                  <a:pt x="2" y="1"/>
                                </a:lnTo>
                                <a:lnTo>
                                  <a:pt x="1"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0" name="Freeform 3078"/>
                        <wps:cNvSpPr>
                          <a:spLocks/>
                        </wps:cNvSpPr>
                        <wps:spPr bwMode="auto">
                          <a:xfrm>
                            <a:off x="1658" y="1541"/>
                            <a:ext cx="20" cy="20"/>
                          </a:xfrm>
                          <a:custGeom>
                            <a:avLst/>
                            <a:gdLst>
                              <a:gd name="T0" fmla="*/ 0 w 20"/>
                              <a:gd name="T1" fmla="*/ 0 h 20"/>
                              <a:gd name="T2" fmla="*/ 0 w 20"/>
                              <a:gd name="T3" fmla="*/ 2 h 20"/>
                            </a:gdLst>
                            <a:ahLst/>
                            <a:cxnLst>
                              <a:cxn ang="0">
                                <a:pos x="T0" y="T1"/>
                              </a:cxn>
                              <a:cxn ang="0">
                                <a:pos x="T2" y="T3"/>
                              </a:cxn>
                            </a:cxnLst>
                            <a:rect l="0" t="0" r="r" b="b"/>
                            <a:pathLst>
                              <a:path w="20" h="20">
                                <a:moveTo>
                                  <a:pt x="0" y="0"/>
                                </a:moveTo>
                                <a:lnTo>
                                  <a:pt x="0"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1" name="Freeform 3079"/>
                        <wps:cNvSpPr>
                          <a:spLocks/>
                        </wps:cNvSpPr>
                        <wps:spPr bwMode="auto">
                          <a:xfrm>
                            <a:off x="1651" y="153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2" name="Freeform 3080"/>
                        <wps:cNvSpPr>
                          <a:spLocks/>
                        </wps:cNvSpPr>
                        <wps:spPr bwMode="auto">
                          <a:xfrm>
                            <a:off x="1652" y="153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3" name="Freeform 3081"/>
                        <wps:cNvSpPr>
                          <a:spLocks/>
                        </wps:cNvSpPr>
                        <wps:spPr bwMode="auto">
                          <a:xfrm>
                            <a:off x="1651"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4" name="Freeform 3082"/>
                        <wps:cNvSpPr>
                          <a:spLocks/>
                        </wps:cNvSpPr>
                        <wps:spPr bwMode="auto">
                          <a:xfrm>
                            <a:off x="1652"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5" name="Freeform 3083"/>
                        <wps:cNvSpPr>
                          <a:spLocks/>
                        </wps:cNvSpPr>
                        <wps:spPr bwMode="auto">
                          <a:xfrm>
                            <a:off x="1651" y="15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6" name="Freeform 3084"/>
                        <wps:cNvSpPr>
                          <a:spLocks/>
                        </wps:cNvSpPr>
                        <wps:spPr bwMode="auto">
                          <a:xfrm>
                            <a:off x="1653" y="1541"/>
                            <a:ext cx="20" cy="20"/>
                          </a:xfrm>
                          <a:custGeom>
                            <a:avLst/>
                            <a:gdLst>
                              <a:gd name="T0" fmla="*/ 0 w 20"/>
                              <a:gd name="T1" fmla="*/ 0 h 20"/>
                              <a:gd name="T2" fmla="*/ 0 w 20"/>
                              <a:gd name="T3" fmla="*/ 2 h 20"/>
                            </a:gdLst>
                            <a:ahLst/>
                            <a:cxnLst>
                              <a:cxn ang="0">
                                <a:pos x="T0" y="T1"/>
                              </a:cxn>
                              <a:cxn ang="0">
                                <a:pos x="T2" y="T3"/>
                              </a:cxn>
                            </a:cxnLst>
                            <a:rect l="0" t="0" r="r" b="b"/>
                            <a:pathLst>
                              <a:path w="20" h="20">
                                <a:moveTo>
                                  <a:pt x="0" y="0"/>
                                </a:moveTo>
                                <a:lnTo>
                                  <a:pt x="0"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7" name="Freeform 3085"/>
                        <wps:cNvSpPr>
                          <a:spLocks/>
                        </wps:cNvSpPr>
                        <wps:spPr bwMode="auto">
                          <a:xfrm>
                            <a:off x="2022" y="4840"/>
                            <a:ext cx="20" cy="22"/>
                          </a:xfrm>
                          <a:custGeom>
                            <a:avLst/>
                            <a:gdLst>
                              <a:gd name="T0" fmla="*/ 0 w 20"/>
                              <a:gd name="T1" fmla="*/ 10 h 22"/>
                              <a:gd name="T2" fmla="*/ 11 w 20"/>
                              <a:gd name="T3" fmla="*/ 10 h 22"/>
                            </a:gdLst>
                            <a:ahLst/>
                            <a:cxnLst>
                              <a:cxn ang="0">
                                <a:pos x="T0" y="T1"/>
                              </a:cxn>
                              <a:cxn ang="0">
                                <a:pos x="T2" y="T3"/>
                              </a:cxn>
                            </a:cxnLst>
                            <a:rect l="0" t="0" r="r" b="b"/>
                            <a:pathLst>
                              <a:path w="20" h="22">
                                <a:moveTo>
                                  <a:pt x="0" y="10"/>
                                </a:moveTo>
                                <a:lnTo>
                                  <a:pt x="11" y="10"/>
                                </a:lnTo>
                              </a:path>
                            </a:pathLst>
                          </a:custGeom>
                          <a:noFill/>
                          <a:ln w="15747">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8" name="Freeform 3086"/>
                        <wps:cNvSpPr>
                          <a:spLocks/>
                        </wps:cNvSpPr>
                        <wps:spPr bwMode="auto">
                          <a:xfrm>
                            <a:off x="2028"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9" name="Freeform 3087"/>
                        <wps:cNvSpPr>
                          <a:spLocks/>
                        </wps:cNvSpPr>
                        <wps:spPr bwMode="auto">
                          <a:xfrm>
                            <a:off x="2030" y="4856"/>
                            <a:ext cx="20" cy="20"/>
                          </a:xfrm>
                          <a:custGeom>
                            <a:avLst/>
                            <a:gdLst>
                              <a:gd name="T0" fmla="*/ 1 w 20"/>
                              <a:gd name="T1" fmla="*/ 0 h 20"/>
                              <a:gd name="T2" fmla="*/ 1 w 20"/>
                              <a:gd name="T3" fmla="*/ 1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1" y="1"/>
                                </a:lnTo>
                                <a:lnTo>
                                  <a:pt x="0" y="1"/>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0" name="Freeform 3088"/>
                        <wps:cNvSpPr>
                          <a:spLocks/>
                        </wps:cNvSpPr>
                        <wps:spPr bwMode="auto">
                          <a:xfrm>
                            <a:off x="2029"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1" name="Freeform 3089"/>
                        <wps:cNvSpPr>
                          <a:spLocks/>
                        </wps:cNvSpPr>
                        <wps:spPr bwMode="auto">
                          <a:xfrm>
                            <a:off x="2031"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2" name="Freeform 3090"/>
                        <wps:cNvSpPr>
                          <a:spLocks/>
                        </wps:cNvSpPr>
                        <wps:spPr bwMode="auto">
                          <a:xfrm>
                            <a:off x="2030" y="4851"/>
                            <a:ext cx="20" cy="20"/>
                          </a:xfrm>
                          <a:custGeom>
                            <a:avLst/>
                            <a:gdLst>
                              <a:gd name="T0" fmla="*/ 1 w 20"/>
                              <a:gd name="T1" fmla="*/ 0 h 20"/>
                              <a:gd name="T2" fmla="*/ 1 w 20"/>
                              <a:gd name="T3" fmla="*/ 1 h 20"/>
                              <a:gd name="T4" fmla="*/ 0 w 20"/>
                              <a:gd name="T5" fmla="*/ 1 h 20"/>
                              <a:gd name="T6" fmla="*/ 1 w 20"/>
                              <a:gd name="T7" fmla="*/ 0 h 20"/>
                            </a:gdLst>
                            <a:ahLst/>
                            <a:cxnLst>
                              <a:cxn ang="0">
                                <a:pos x="T0" y="T1"/>
                              </a:cxn>
                              <a:cxn ang="0">
                                <a:pos x="T2" y="T3"/>
                              </a:cxn>
                              <a:cxn ang="0">
                                <a:pos x="T4" y="T5"/>
                              </a:cxn>
                              <a:cxn ang="0">
                                <a:pos x="T6" y="T7"/>
                              </a:cxn>
                            </a:cxnLst>
                            <a:rect l="0" t="0" r="r" b="b"/>
                            <a:pathLst>
                              <a:path w="20" h="20">
                                <a:moveTo>
                                  <a:pt x="1" y="0"/>
                                </a:moveTo>
                                <a:lnTo>
                                  <a:pt x="1" y="1"/>
                                </a:lnTo>
                                <a:lnTo>
                                  <a:pt x="0" y="1"/>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3" name="Freeform 3091"/>
                        <wps:cNvSpPr>
                          <a:spLocks/>
                        </wps:cNvSpPr>
                        <wps:spPr bwMode="auto">
                          <a:xfrm>
                            <a:off x="2030"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4" name="Freeform 3092"/>
                        <wps:cNvSpPr>
                          <a:spLocks/>
                        </wps:cNvSpPr>
                        <wps:spPr bwMode="auto">
                          <a:xfrm>
                            <a:off x="2030" y="4846"/>
                            <a:ext cx="20" cy="20"/>
                          </a:xfrm>
                          <a:custGeom>
                            <a:avLst/>
                            <a:gdLst>
                              <a:gd name="T0" fmla="*/ 1 w 20"/>
                              <a:gd name="T1" fmla="*/ 0 h 20"/>
                              <a:gd name="T2" fmla="*/ 1 w 20"/>
                              <a:gd name="T3" fmla="*/ 1 h 20"/>
                              <a:gd name="T4" fmla="*/ 0 w 20"/>
                              <a:gd name="T5" fmla="*/ 0 h 20"/>
                              <a:gd name="T6" fmla="*/ 1 w 20"/>
                              <a:gd name="T7" fmla="*/ 0 h 20"/>
                            </a:gdLst>
                            <a:ahLst/>
                            <a:cxnLst>
                              <a:cxn ang="0">
                                <a:pos x="T0" y="T1"/>
                              </a:cxn>
                              <a:cxn ang="0">
                                <a:pos x="T2" y="T3"/>
                              </a:cxn>
                              <a:cxn ang="0">
                                <a:pos x="T4" y="T5"/>
                              </a:cxn>
                              <a:cxn ang="0">
                                <a:pos x="T6" y="T7"/>
                              </a:cxn>
                            </a:cxnLst>
                            <a:rect l="0" t="0" r="r" b="b"/>
                            <a:pathLst>
                              <a:path w="20" h="20">
                                <a:moveTo>
                                  <a:pt x="1" y="0"/>
                                </a:moveTo>
                                <a:lnTo>
                                  <a:pt x="1" y="1"/>
                                </a:lnTo>
                                <a:lnTo>
                                  <a:pt x="0" y="0"/>
                                </a:lnTo>
                                <a:lnTo>
                                  <a:pt x="1" y="0"/>
                                </a:lnTo>
                                <a:close/>
                              </a:path>
                            </a:pathLst>
                          </a:custGeom>
                          <a:noFill/>
                          <a:ln w="762">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5" name="Freeform 3093"/>
                        <wps:cNvSpPr>
                          <a:spLocks/>
                        </wps:cNvSpPr>
                        <wps:spPr bwMode="auto">
                          <a:xfrm>
                            <a:off x="2030"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6" name="Freeform 3094"/>
                        <wps:cNvSpPr>
                          <a:spLocks/>
                        </wps:cNvSpPr>
                        <wps:spPr bwMode="auto">
                          <a:xfrm>
                            <a:off x="2025"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7" name="Freeform 3095"/>
                        <wps:cNvSpPr>
                          <a:spLocks/>
                        </wps:cNvSpPr>
                        <wps:spPr bwMode="auto">
                          <a:xfrm>
                            <a:off x="2025" y="4852"/>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8" name="Freeform 3096"/>
                        <wps:cNvSpPr>
                          <a:spLocks/>
                        </wps:cNvSpPr>
                        <wps:spPr bwMode="auto">
                          <a:xfrm>
                            <a:off x="2026"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9" name="Freeform 3097"/>
                        <wps:cNvSpPr>
                          <a:spLocks/>
                        </wps:cNvSpPr>
                        <wps:spPr bwMode="auto">
                          <a:xfrm>
                            <a:off x="2025"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0" name="Freeform 3098"/>
                        <wps:cNvSpPr>
                          <a:spLocks/>
                        </wps:cNvSpPr>
                        <wps:spPr bwMode="auto">
                          <a:xfrm>
                            <a:off x="2025"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1" name="Freeform 3099"/>
                        <wps:cNvSpPr>
                          <a:spLocks/>
                        </wps:cNvSpPr>
                        <wps:spPr bwMode="auto">
                          <a:xfrm>
                            <a:off x="2025"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2" name="Freeform 3100"/>
                        <wps:cNvSpPr>
                          <a:spLocks/>
                        </wps:cNvSpPr>
                        <wps:spPr bwMode="auto">
                          <a:xfrm>
                            <a:off x="2025"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3" name="Freeform 3101"/>
                        <wps:cNvSpPr>
                          <a:spLocks/>
                        </wps:cNvSpPr>
                        <wps:spPr bwMode="auto">
                          <a:xfrm>
                            <a:off x="2022" y="1526"/>
                            <a:ext cx="20" cy="22"/>
                          </a:xfrm>
                          <a:custGeom>
                            <a:avLst/>
                            <a:gdLst>
                              <a:gd name="T0" fmla="*/ 0 w 20"/>
                              <a:gd name="T1" fmla="*/ 10 h 22"/>
                              <a:gd name="T2" fmla="*/ 11 w 20"/>
                              <a:gd name="T3" fmla="*/ 10 h 22"/>
                            </a:gdLst>
                            <a:ahLst/>
                            <a:cxnLst>
                              <a:cxn ang="0">
                                <a:pos x="T0" y="T1"/>
                              </a:cxn>
                              <a:cxn ang="0">
                                <a:pos x="T2" y="T3"/>
                              </a:cxn>
                            </a:cxnLst>
                            <a:rect l="0" t="0" r="r" b="b"/>
                            <a:pathLst>
                              <a:path w="20" h="22">
                                <a:moveTo>
                                  <a:pt x="0" y="10"/>
                                </a:moveTo>
                                <a:lnTo>
                                  <a:pt x="11"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4" name="Freeform 3102"/>
                        <wps:cNvSpPr>
                          <a:spLocks/>
                        </wps:cNvSpPr>
                        <wps:spPr bwMode="auto">
                          <a:xfrm>
                            <a:off x="2028" y="1526"/>
                            <a:ext cx="20" cy="25"/>
                          </a:xfrm>
                          <a:custGeom>
                            <a:avLst/>
                            <a:gdLst>
                              <a:gd name="T0" fmla="*/ 0 w 20"/>
                              <a:gd name="T1" fmla="*/ 0 h 25"/>
                              <a:gd name="T2" fmla="*/ 0 w 20"/>
                              <a:gd name="T3" fmla="*/ 24 h 25"/>
                            </a:gdLst>
                            <a:ahLst/>
                            <a:cxnLst>
                              <a:cxn ang="0">
                                <a:pos x="T0" y="T1"/>
                              </a:cxn>
                              <a:cxn ang="0">
                                <a:pos x="T2" y="T3"/>
                              </a:cxn>
                            </a:cxnLst>
                            <a:rect l="0" t="0" r="r" b="b"/>
                            <a:pathLst>
                              <a:path w="20" h="25">
                                <a:moveTo>
                                  <a:pt x="0" y="0"/>
                                </a:moveTo>
                                <a:lnTo>
                                  <a:pt x="0" y="24"/>
                                </a:lnTo>
                              </a:path>
                            </a:pathLst>
                          </a:custGeom>
                          <a:noFill/>
                          <a:ln w="53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5" name="Freeform 3103"/>
                        <wps:cNvSpPr>
                          <a:spLocks/>
                        </wps:cNvSpPr>
                        <wps:spPr bwMode="auto">
                          <a:xfrm>
                            <a:off x="2028"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6" name="Freeform 3104"/>
                        <wps:cNvSpPr>
                          <a:spLocks/>
                        </wps:cNvSpPr>
                        <wps:spPr bwMode="auto">
                          <a:xfrm>
                            <a:off x="2030" y="1532"/>
                            <a:ext cx="20" cy="20"/>
                          </a:xfrm>
                          <a:custGeom>
                            <a:avLst/>
                            <a:gdLst>
                              <a:gd name="T0" fmla="*/ 1 w 20"/>
                              <a:gd name="T1" fmla="*/ 1 h 20"/>
                              <a:gd name="T2" fmla="*/ 1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1"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7" name="Freeform 3105"/>
                        <wps:cNvSpPr>
                          <a:spLocks/>
                        </wps:cNvSpPr>
                        <wps:spPr bwMode="auto">
                          <a:xfrm>
                            <a:off x="2025" y="1538"/>
                            <a:ext cx="20" cy="20"/>
                          </a:xfrm>
                          <a:custGeom>
                            <a:avLst/>
                            <a:gdLst>
                              <a:gd name="T0" fmla="*/ 0 w 20"/>
                              <a:gd name="T1" fmla="*/ 0 h 20"/>
                              <a:gd name="T2" fmla="*/ 5 w 20"/>
                              <a:gd name="T3" fmla="*/ 0 h 20"/>
                            </a:gdLst>
                            <a:ahLst/>
                            <a:cxnLst>
                              <a:cxn ang="0">
                                <a:pos x="T0" y="T1"/>
                              </a:cxn>
                              <a:cxn ang="0">
                                <a:pos x="T2" y="T3"/>
                              </a:cxn>
                            </a:cxnLst>
                            <a:rect l="0" t="0" r="r" b="b"/>
                            <a:pathLst>
                              <a:path w="20" h="20">
                                <a:moveTo>
                                  <a:pt x="0" y="0"/>
                                </a:moveTo>
                                <a:lnTo>
                                  <a:pt x="5" y="0"/>
                                </a:lnTo>
                              </a:path>
                            </a:pathLst>
                          </a:custGeom>
                          <a:noFill/>
                          <a:ln w="6858">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8" name="Freeform 3106"/>
                        <wps:cNvSpPr>
                          <a:spLocks/>
                        </wps:cNvSpPr>
                        <wps:spPr bwMode="auto">
                          <a:xfrm>
                            <a:off x="2030" y="153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9" name="Freeform 3107"/>
                        <wps:cNvSpPr>
                          <a:spLocks/>
                        </wps:cNvSpPr>
                        <wps:spPr bwMode="auto">
                          <a:xfrm>
                            <a:off x="2030" y="1537"/>
                            <a:ext cx="20" cy="20"/>
                          </a:xfrm>
                          <a:custGeom>
                            <a:avLst/>
                            <a:gdLst>
                              <a:gd name="T0" fmla="*/ 1 w 20"/>
                              <a:gd name="T1" fmla="*/ 1 h 20"/>
                              <a:gd name="T2" fmla="*/ 1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1"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0" name="Freeform 3108"/>
                        <wps:cNvSpPr>
                          <a:spLocks/>
                        </wps:cNvSpPr>
                        <wps:spPr bwMode="auto">
                          <a:xfrm>
                            <a:off x="2030"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1" name="Freeform 3109"/>
                        <wps:cNvSpPr>
                          <a:spLocks/>
                        </wps:cNvSpPr>
                        <wps:spPr bwMode="auto">
                          <a:xfrm>
                            <a:off x="2030" y="1541"/>
                            <a:ext cx="20" cy="20"/>
                          </a:xfrm>
                          <a:custGeom>
                            <a:avLst/>
                            <a:gdLst>
                              <a:gd name="T0" fmla="*/ 1 w 20"/>
                              <a:gd name="T1" fmla="*/ 1 h 20"/>
                              <a:gd name="T2" fmla="*/ 1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1"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2" name="Freeform 3110"/>
                        <wps:cNvSpPr>
                          <a:spLocks/>
                        </wps:cNvSpPr>
                        <wps:spPr bwMode="auto">
                          <a:xfrm>
                            <a:off x="2031" y="1541"/>
                            <a:ext cx="20" cy="20"/>
                          </a:xfrm>
                          <a:custGeom>
                            <a:avLst/>
                            <a:gdLst>
                              <a:gd name="T0" fmla="*/ 0 w 20"/>
                              <a:gd name="T1" fmla="*/ 0 h 20"/>
                              <a:gd name="T2" fmla="*/ 0 w 20"/>
                              <a:gd name="T3" fmla="*/ 2 h 20"/>
                            </a:gdLst>
                            <a:ahLst/>
                            <a:cxnLst>
                              <a:cxn ang="0">
                                <a:pos x="T0" y="T1"/>
                              </a:cxn>
                              <a:cxn ang="0">
                                <a:pos x="T2" y="T3"/>
                              </a:cxn>
                            </a:cxnLst>
                            <a:rect l="0" t="0" r="r" b="b"/>
                            <a:pathLst>
                              <a:path w="20" h="20">
                                <a:moveTo>
                                  <a:pt x="0" y="0"/>
                                </a:moveTo>
                                <a:lnTo>
                                  <a:pt x="0"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3" name="Freeform 3111"/>
                        <wps:cNvSpPr>
                          <a:spLocks/>
                        </wps:cNvSpPr>
                        <wps:spPr bwMode="auto">
                          <a:xfrm>
                            <a:off x="2025" y="153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4" name="Freeform 3112"/>
                        <wps:cNvSpPr>
                          <a:spLocks/>
                        </wps:cNvSpPr>
                        <wps:spPr bwMode="auto">
                          <a:xfrm>
                            <a:off x="2025" y="153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5" name="Freeform 3113"/>
                        <wps:cNvSpPr>
                          <a:spLocks/>
                        </wps:cNvSpPr>
                        <wps:spPr bwMode="auto">
                          <a:xfrm>
                            <a:off x="2025"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6" name="Freeform 3114"/>
                        <wps:cNvSpPr>
                          <a:spLocks/>
                        </wps:cNvSpPr>
                        <wps:spPr bwMode="auto">
                          <a:xfrm>
                            <a:off x="2025"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7" name="Freeform 3115"/>
                        <wps:cNvSpPr>
                          <a:spLocks/>
                        </wps:cNvSpPr>
                        <wps:spPr bwMode="auto">
                          <a:xfrm>
                            <a:off x="2025" y="15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8" name="Freeform 3116"/>
                        <wps:cNvSpPr>
                          <a:spLocks/>
                        </wps:cNvSpPr>
                        <wps:spPr bwMode="auto">
                          <a:xfrm>
                            <a:off x="2026" y="1541"/>
                            <a:ext cx="20" cy="20"/>
                          </a:xfrm>
                          <a:custGeom>
                            <a:avLst/>
                            <a:gdLst>
                              <a:gd name="T0" fmla="*/ 0 w 20"/>
                              <a:gd name="T1" fmla="*/ 0 h 20"/>
                              <a:gd name="T2" fmla="*/ 0 w 20"/>
                              <a:gd name="T3" fmla="*/ 2 h 20"/>
                            </a:gdLst>
                            <a:ahLst/>
                            <a:cxnLst>
                              <a:cxn ang="0">
                                <a:pos x="T0" y="T1"/>
                              </a:cxn>
                              <a:cxn ang="0">
                                <a:pos x="T2" y="T3"/>
                              </a:cxn>
                            </a:cxnLst>
                            <a:rect l="0" t="0" r="r" b="b"/>
                            <a:pathLst>
                              <a:path w="20" h="20">
                                <a:moveTo>
                                  <a:pt x="0" y="0"/>
                                </a:moveTo>
                                <a:lnTo>
                                  <a:pt x="0"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9" name="Freeform 3117"/>
                        <wps:cNvSpPr>
                          <a:spLocks/>
                        </wps:cNvSpPr>
                        <wps:spPr bwMode="auto">
                          <a:xfrm>
                            <a:off x="2396" y="4840"/>
                            <a:ext cx="20" cy="22"/>
                          </a:xfrm>
                          <a:custGeom>
                            <a:avLst/>
                            <a:gdLst>
                              <a:gd name="T0" fmla="*/ 0 w 20"/>
                              <a:gd name="T1" fmla="*/ 10 h 22"/>
                              <a:gd name="T2" fmla="*/ 11 w 20"/>
                              <a:gd name="T3" fmla="*/ 10 h 22"/>
                            </a:gdLst>
                            <a:ahLst/>
                            <a:cxnLst>
                              <a:cxn ang="0">
                                <a:pos x="T0" y="T1"/>
                              </a:cxn>
                              <a:cxn ang="0">
                                <a:pos x="T2" y="T3"/>
                              </a:cxn>
                            </a:cxnLst>
                            <a:rect l="0" t="0" r="r" b="b"/>
                            <a:pathLst>
                              <a:path w="20" h="22">
                                <a:moveTo>
                                  <a:pt x="0" y="10"/>
                                </a:moveTo>
                                <a:lnTo>
                                  <a:pt x="11" y="10"/>
                                </a:lnTo>
                              </a:path>
                            </a:pathLst>
                          </a:custGeom>
                          <a:noFill/>
                          <a:ln w="15747">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0" name="Freeform 3118"/>
                        <wps:cNvSpPr>
                          <a:spLocks/>
                        </wps:cNvSpPr>
                        <wps:spPr bwMode="auto">
                          <a:xfrm>
                            <a:off x="2401"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1" name="Freeform 3119"/>
                        <wps:cNvSpPr>
                          <a:spLocks/>
                        </wps:cNvSpPr>
                        <wps:spPr bwMode="auto">
                          <a:xfrm>
                            <a:off x="2401"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2" name="Freeform 3120"/>
                        <wps:cNvSpPr>
                          <a:spLocks/>
                        </wps:cNvSpPr>
                        <wps:spPr bwMode="auto">
                          <a:xfrm>
                            <a:off x="2401" y="4852"/>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3" name="Freeform 3121"/>
                        <wps:cNvSpPr>
                          <a:spLocks/>
                        </wps:cNvSpPr>
                        <wps:spPr bwMode="auto">
                          <a:xfrm>
                            <a:off x="2403"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4" name="Freeform 3122"/>
                        <wps:cNvSpPr>
                          <a:spLocks/>
                        </wps:cNvSpPr>
                        <wps:spPr bwMode="auto">
                          <a:xfrm>
                            <a:off x="2401"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5" name="Freeform 3123"/>
                        <wps:cNvSpPr>
                          <a:spLocks/>
                        </wps:cNvSpPr>
                        <wps:spPr bwMode="auto">
                          <a:xfrm>
                            <a:off x="2402"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6" name="Freeform 3124"/>
                        <wps:cNvSpPr>
                          <a:spLocks/>
                        </wps:cNvSpPr>
                        <wps:spPr bwMode="auto">
                          <a:xfrm>
                            <a:off x="2401"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7" name="Freeform 3125"/>
                        <wps:cNvSpPr>
                          <a:spLocks/>
                        </wps:cNvSpPr>
                        <wps:spPr bwMode="auto">
                          <a:xfrm>
                            <a:off x="2402"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8" name="Freeform 3126"/>
                        <wps:cNvSpPr>
                          <a:spLocks/>
                        </wps:cNvSpPr>
                        <wps:spPr bwMode="auto">
                          <a:xfrm>
                            <a:off x="2398"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9" name="Freeform 3127"/>
                        <wps:cNvSpPr>
                          <a:spLocks/>
                        </wps:cNvSpPr>
                        <wps:spPr bwMode="auto">
                          <a:xfrm>
                            <a:off x="2398" y="4852"/>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0" name="Freeform 3128"/>
                        <wps:cNvSpPr>
                          <a:spLocks/>
                        </wps:cNvSpPr>
                        <wps:spPr bwMode="auto">
                          <a:xfrm>
                            <a:off x="2399"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1" name="Freeform 3129"/>
                        <wps:cNvSpPr>
                          <a:spLocks/>
                        </wps:cNvSpPr>
                        <wps:spPr bwMode="auto">
                          <a:xfrm>
                            <a:off x="2398"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2" name="Freeform 3130"/>
                        <wps:cNvSpPr>
                          <a:spLocks/>
                        </wps:cNvSpPr>
                        <wps:spPr bwMode="auto">
                          <a:xfrm>
                            <a:off x="2398"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3" name="Freeform 3131"/>
                        <wps:cNvSpPr>
                          <a:spLocks/>
                        </wps:cNvSpPr>
                        <wps:spPr bwMode="auto">
                          <a:xfrm>
                            <a:off x="2398"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4" name="Freeform 3132"/>
                        <wps:cNvSpPr>
                          <a:spLocks/>
                        </wps:cNvSpPr>
                        <wps:spPr bwMode="auto">
                          <a:xfrm>
                            <a:off x="2398"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5" name="Freeform 3133"/>
                        <wps:cNvSpPr>
                          <a:spLocks/>
                        </wps:cNvSpPr>
                        <wps:spPr bwMode="auto">
                          <a:xfrm>
                            <a:off x="2396" y="1526"/>
                            <a:ext cx="20" cy="22"/>
                          </a:xfrm>
                          <a:custGeom>
                            <a:avLst/>
                            <a:gdLst>
                              <a:gd name="T0" fmla="*/ 0 w 20"/>
                              <a:gd name="T1" fmla="*/ 10 h 22"/>
                              <a:gd name="T2" fmla="*/ 11 w 20"/>
                              <a:gd name="T3" fmla="*/ 10 h 22"/>
                            </a:gdLst>
                            <a:ahLst/>
                            <a:cxnLst>
                              <a:cxn ang="0">
                                <a:pos x="T0" y="T1"/>
                              </a:cxn>
                              <a:cxn ang="0">
                                <a:pos x="T2" y="T3"/>
                              </a:cxn>
                            </a:cxnLst>
                            <a:rect l="0" t="0" r="r" b="b"/>
                            <a:pathLst>
                              <a:path w="20" h="22">
                                <a:moveTo>
                                  <a:pt x="0" y="10"/>
                                </a:moveTo>
                                <a:lnTo>
                                  <a:pt x="11"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6" name="Freeform 3134"/>
                        <wps:cNvSpPr>
                          <a:spLocks/>
                        </wps:cNvSpPr>
                        <wps:spPr bwMode="auto">
                          <a:xfrm>
                            <a:off x="2401" y="1526"/>
                            <a:ext cx="20" cy="25"/>
                          </a:xfrm>
                          <a:custGeom>
                            <a:avLst/>
                            <a:gdLst>
                              <a:gd name="T0" fmla="*/ 0 w 20"/>
                              <a:gd name="T1" fmla="*/ 0 h 25"/>
                              <a:gd name="T2" fmla="*/ 0 w 20"/>
                              <a:gd name="T3" fmla="*/ 24 h 25"/>
                            </a:gdLst>
                            <a:ahLst/>
                            <a:cxnLst>
                              <a:cxn ang="0">
                                <a:pos x="T0" y="T1"/>
                              </a:cxn>
                              <a:cxn ang="0">
                                <a:pos x="T2" y="T3"/>
                              </a:cxn>
                            </a:cxnLst>
                            <a:rect l="0" t="0" r="r" b="b"/>
                            <a:pathLst>
                              <a:path w="20" h="25">
                                <a:moveTo>
                                  <a:pt x="0" y="0"/>
                                </a:moveTo>
                                <a:lnTo>
                                  <a:pt x="0" y="24"/>
                                </a:lnTo>
                              </a:path>
                            </a:pathLst>
                          </a:custGeom>
                          <a:noFill/>
                          <a:ln w="53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7" name="Freeform 3135"/>
                        <wps:cNvSpPr>
                          <a:spLocks/>
                        </wps:cNvSpPr>
                        <wps:spPr bwMode="auto">
                          <a:xfrm>
                            <a:off x="2401"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8" name="Freeform 3136"/>
                        <wps:cNvSpPr>
                          <a:spLocks/>
                        </wps:cNvSpPr>
                        <wps:spPr bwMode="auto">
                          <a:xfrm>
                            <a:off x="2401" y="153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9" name="Freeform 3137"/>
                        <wps:cNvSpPr>
                          <a:spLocks/>
                        </wps:cNvSpPr>
                        <wps:spPr bwMode="auto">
                          <a:xfrm>
                            <a:off x="2398" y="1538"/>
                            <a:ext cx="20" cy="20"/>
                          </a:xfrm>
                          <a:custGeom>
                            <a:avLst/>
                            <a:gdLst>
                              <a:gd name="T0" fmla="*/ 0 w 20"/>
                              <a:gd name="T1" fmla="*/ 0 h 20"/>
                              <a:gd name="T2" fmla="*/ 5 w 20"/>
                              <a:gd name="T3" fmla="*/ 0 h 20"/>
                            </a:gdLst>
                            <a:ahLst/>
                            <a:cxnLst>
                              <a:cxn ang="0">
                                <a:pos x="T0" y="T1"/>
                              </a:cxn>
                              <a:cxn ang="0">
                                <a:pos x="T2" y="T3"/>
                              </a:cxn>
                            </a:cxnLst>
                            <a:rect l="0" t="0" r="r" b="b"/>
                            <a:pathLst>
                              <a:path w="20" h="20">
                                <a:moveTo>
                                  <a:pt x="0" y="0"/>
                                </a:moveTo>
                                <a:lnTo>
                                  <a:pt x="5" y="0"/>
                                </a:lnTo>
                              </a:path>
                            </a:pathLst>
                          </a:custGeom>
                          <a:noFill/>
                          <a:ln w="6858">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0" name="Freeform 3138"/>
                        <wps:cNvSpPr>
                          <a:spLocks/>
                        </wps:cNvSpPr>
                        <wps:spPr bwMode="auto">
                          <a:xfrm>
                            <a:off x="2402" y="153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1" name="Freeform 3139"/>
                        <wps:cNvSpPr>
                          <a:spLocks/>
                        </wps:cNvSpPr>
                        <wps:spPr bwMode="auto">
                          <a:xfrm>
                            <a:off x="2401"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2" name="Freeform 3140"/>
                        <wps:cNvSpPr>
                          <a:spLocks/>
                        </wps:cNvSpPr>
                        <wps:spPr bwMode="auto">
                          <a:xfrm>
                            <a:off x="2402"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3" name="Freeform 3141"/>
                        <wps:cNvSpPr>
                          <a:spLocks/>
                        </wps:cNvSpPr>
                        <wps:spPr bwMode="auto">
                          <a:xfrm>
                            <a:off x="2401" y="15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4" name="Freeform 3142"/>
                        <wps:cNvSpPr>
                          <a:spLocks/>
                        </wps:cNvSpPr>
                        <wps:spPr bwMode="auto">
                          <a:xfrm>
                            <a:off x="2403" y="1541"/>
                            <a:ext cx="20" cy="20"/>
                          </a:xfrm>
                          <a:custGeom>
                            <a:avLst/>
                            <a:gdLst>
                              <a:gd name="T0" fmla="*/ 0 w 20"/>
                              <a:gd name="T1" fmla="*/ 0 h 20"/>
                              <a:gd name="T2" fmla="*/ 0 w 20"/>
                              <a:gd name="T3" fmla="*/ 2 h 20"/>
                            </a:gdLst>
                            <a:ahLst/>
                            <a:cxnLst>
                              <a:cxn ang="0">
                                <a:pos x="T0" y="T1"/>
                              </a:cxn>
                              <a:cxn ang="0">
                                <a:pos x="T2" y="T3"/>
                              </a:cxn>
                            </a:cxnLst>
                            <a:rect l="0" t="0" r="r" b="b"/>
                            <a:pathLst>
                              <a:path w="20" h="20">
                                <a:moveTo>
                                  <a:pt x="0" y="0"/>
                                </a:moveTo>
                                <a:lnTo>
                                  <a:pt x="0"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5" name="Freeform 3143"/>
                        <wps:cNvSpPr>
                          <a:spLocks/>
                        </wps:cNvSpPr>
                        <wps:spPr bwMode="auto">
                          <a:xfrm>
                            <a:off x="2398" y="153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6" name="Freeform 3144"/>
                        <wps:cNvSpPr>
                          <a:spLocks/>
                        </wps:cNvSpPr>
                        <wps:spPr bwMode="auto">
                          <a:xfrm>
                            <a:off x="2398" y="153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7" name="Freeform 3145"/>
                        <wps:cNvSpPr>
                          <a:spLocks/>
                        </wps:cNvSpPr>
                        <wps:spPr bwMode="auto">
                          <a:xfrm>
                            <a:off x="2398"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8" name="Freeform 3146"/>
                        <wps:cNvSpPr>
                          <a:spLocks/>
                        </wps:cNvSpPr>
                        <wps:spPr bwMode="auto">
                          <a:xfrm>
                            <a:off x="2398"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9" name="Freeform 3147"/>
                        <wps:cNvSpPr>
                          <a:spLocks/>
                        </wps:cNvSpPr>
                        <wps:spPr bwMode="auto">
                          <a:xfrm>
                            <a:off x="2398" y="15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0" name="Freeform 3148"/>
                        <wps:cNvSpPr>
                          <a:spLocks/>
                        </wps:cNvSpPr>
                        <wps:spPr bwMode="auto">
                          <a:xfrm>
                            <a:off x="2398" y="1543"/>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1" name="Freeform 3149"/>
                        <wps:cNvSpPr>
                          <a:spLocks/>
                        </wps:cNvSpPr>
                        <wps:spPr bwMode="auto">
                          <a:xfrm>
                            <a:off x="2399" y="1541"/>
                            <a:ext cx="20" cy="20"/>
                          </a:xfrm>
                          <a:custGeom>
                            <a:avLst/>
                            <a:gdLst>
                              <a:gd name="T0" fmla="*/ 0 w 20"/>
                              <a:gd name="T1" fmla="*/ 0 h 20"/>
                              <a:gd name="T2" fmla="*/ 0 w 20"/>
                              <a:gd name="T3" fmla="*/ 2 h 20"/>
                            </a:gdLst>
                            <a:ahLst/>
                            <a:cxnLst>
                              <a:cxn ang="0">
                                <a:pos x="T0" y="T1"/>
                              </a:cxn>
                              <a:cxn ang="0">
                                <a:pos x="T2" y="T3"/>
                              </a:cxn>
                            </a:cxnLst>
                            <a:rect l="0" t="0" r="r" b="b"/>
                            <a:pathLst>
                              <a:path w="20" h="20">
                                <a:moveTo>
                                  <a:pt x="0" y="0"/>
                                </a:moveTo>
                                <a:lnTo>
                                  <a:pt x="0"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2" name="Freeform 3150"/>
                        <wps:cNvSpPr>
                          <a:spLocks/>
                        </wps:cNvSpPr>
                        <wps:spPr bwMode="auto">
                          <a:xfrm>
                            <a:off x="2767" y="4840"/>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3" name="Freeform 3151"/>
                        <wps:cNvSpPr>
                          <a:spLocks/>
                        </wps:cNvSpPr>
                        <wps:spPr bwMode="auto">
                          <a:xfrm>
                            <a:off x="2773"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4" name="Freeform 3152"/>
                        <wps:cNvSpPr>
                          <a:spLocks/>
                        </wps:cNvSpPr>
                        <wps:spPr bwMode="auto">
                          <a:xfrm>
                            <a:off x="2775"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5" name="Freeform 3153"/>
                        <wps:cNvSpPr>
                          <a:spLocks/>
                        </wps:cNvSpPr>
                        <wps:spPr bwMode="auto">
                          <a:xfrm>
                            <a:off x="2775" y="4852"/>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6" name="Freeform 3154"/>
                        <wps:cNvSpPr>
                          <a:spLocks/>
                        </wps:cNvSpPr>
                        <wps:spPr bwMode="auto">
                          <a:xfrm>
                            <a:off x="2776"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7" name="Freeform 3155"/>
                        <wps:cNvSpPr>
                          <a:spLocks/>
                        </wps:cNvSpPr>
                        <wps:spPr bwMode="auto">
                          <a:xfrm>
                            <a:off x="2775"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8" name="Freeform 3156"/>
                        <wps:cNvSpPr>
                          <a:spLocks/>
                        </wps:cNvSpPr>
                        <wps:spPr bwMode="auto">
                          <a:xfrm>
                            <a:off x="2775"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9" name="Freeform 3157"/>
                        <wps:cNvSpPr>
                          <a:spLocks/>
                        </wps:cNvSpPr>
                        <wps:spPr bwMode="auto">
                          <a:xfrm>
                            <a:off x="2775"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0" name="Freeform 3158"/>
                        <wps:cNvSpPr>
                          <a:spLocks/>
                        </wps:cNvSpPr>
                        <wps:spPr bwMode="auto">
                          <a:xfrm>
                            <a:off x="2775"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1" name="Freeform 3159"/>
                        <wps:cNvSpPr>
                          <a:spLocks/>
                        </wps:cNvSpPr>
                        <wps:spPr bwMode="auto">
                          <a:xfrm>
                            <a:off x="2771"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2" name="Freeform 3160"/>
                        <wps:cNvSpPr>
                          <a:spLocks/>
                        </wps:cNvSpPr>
                        <wps:spPr bwMode="auto">
                          <a:xfrm>
                            <a:off x="2771"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19">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3" name="Freeform 3161"/>
                        <wps:cNvSpPr>
                          <a:spLocks/>
                        </wps:cNvSpPr>
                        <wps:spPr bwMode="auto">
                          <a:xfrm>
                            <a:off x="2772"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4" name="Freeform 3162"/>
                        <wps:cNvSpPr>
                          <a:spLocks/>
                        </wps:cNvSpPr>
                        <wps:spPr bwMode="auto">
                          <a:xfrm>
                            <a:off x="2771"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5" name="Freeform 3163"/>
                        <wps:cNvSpPr>
                          <a:spLocks/>
                        </wps:cNvSpPr>
                        <wps:spPr bwMode="auto">
                          <a:xfrm>
                            <a:off x="2771" y="4851"/>
                            <a:ext cx="20" cy="20"/>
                          </a:xfrm>
                          <a:custGeom>
                            <a:avLst/>
                            <a:gdLst>
                              <a:gd name="T0" fmla="*/ 0 w 20"/>
                              <a:gd name="T1" fmla="*/ 1 h 20"/>
                              <a:gd name="T2" fmla="*/ 1 w 20"/>
                              <a:gd name="T3" fmla="*/ 1 h 20"/>
                              <a:gd name="T4" fmla="*/ 1 w 20"/>
                              <a:gd name="T5" fmla="*/ 0 h 20"/>
                            </a:gdLst>
                            <a:ahLst/>
                            <a:cxnLst>
                              <a:cxn ang="0">
                                <a:pos x="T0" y="T1"/>
                              </a:cxn>
                              <a:cxn ang="0">
                                <a:pos x="T2" y="T3"/>
                              </a:cxn>
                              <a:cxn ang="0">
                                <a:pos x="T4" y="T5"/>
                              </a:cxn>
                            </a:cxnLst>
                            <a:rect l="0" t="0" r="r" b="b"/>
                            <a:pathLst>
                              <a:path w="20" h="20">
                                <a:moveTo>
                                  <a:pt x="0" y="1"/>
                                </a:moveTo>
                                <a:lnTo>
                                  <a:pt x="1" y="1"/>
                                </a:ln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6" name="Freeform 3164"/>
                        <wps:cNvSpPr>
                          <a:spLocks/>
                        </wps:cNvSpPr>
                        <wps:spPr bwMode="auto">
                          <a:xfrm>
                            <a:off x="2771"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7" name="Freeform 3165"/>
                        <wps:cNvSpPr>
                          <a:spLocks/>
                        </wps:cNvSpPr>
                        <wps:spPr bwMode="auto">
                          <a:xfrm>
                            <a:off x="2772"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8" name="Freeform 3166"/>
                        <wps:cNvSpPr>
                          <a:spLocks/>
                        </wps:cNvSpPr>
                        <wps:spPr bwMode="auto">
                          <a:xfrm>
                            <a:off x="2767" y="1526"/>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9" name="Freeform 3167"/>
                        <wps:cNvSpPr>
                          <a:spLocks/>
                        </wps:cNvSpPr>
                        <wps:spPr bwMode="auto">
                          <a:xfrm>
                            <a:off x="2774" y="1526"/>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0" name="Freeform 3168"/>
                        <wps:cNvSpPr>
                          <a:spLocks/>
                        </wps:cNvSpPr>
                        <wps:spPr bwMode="auto">
                          <a:xfrm>
                            <a:off x="2773"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1" name="Freeform 3169"/>
                        <wps:cNvSpPr>
                          <a:spLocks/>
                        </wps:cNvSpPr>
                        <wps:spPr bwMode="auto">
                          <a:xfrm>
                            <a:off x="2775" y="153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2" name="Freeform 3170"/>
                        <wps:cNvSpPr>
                          <a:spLocks/>
                        </wps:cNvSpPr>
                        <wps:spPr bwMode="auto">
                          <a:xfrm>
                            <a:off x="2771" y="1538"/>
                            <a:ext cx="20" cy="20"/>
                          </a:xfrm>
                          <a:custGeom>
                            <a:avLst/>
                            <a:gdLst>
                              <a:gd name="T0" fmla="*/ 0 w 20"/>
                              <a:gd name="T1" fmla="*/ 0 h 20"/>
                              <a:gd name="T2" fmla="*/ 5 w 20"/>
                              <a:gd name="T3" fmla="*/ 0 h 20"/>
                            </a:gdLst>
                            <a:ahLst/>
                            <a:cxnLst>
                              <a:cxn ang="0">
                                <a:pos x="T0" y="T1"/>
                              </a:cxn>
                              <a:cxn ang="0">
                                <a:pos x="T2" y="T3"/>
                              </a:cxn>
                            </a:cxnLst>
                            <a:rect l="0" t="0" r="r" b="b"/>
                            <a:pathLst>
                              <a:path w="20" h="20">
                                <a:moveTo>
                                  <a:pt x="0" y="0"/>
                                </a:moveTo>
                                <a:lnTo>
                                  <a:pt x="5" y="0"/>
                                </a:lnTo>
                              </a:path>
                            </a:pathLst>
                          </a:custGeom>
                          <a:noFill/>
                          <a:ln w="6858">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3" name="Freeform 3171"/>
                        <wps:cNvSpPr>
                          <a:spLocks/>
                        </wps:cNvSpPr>
                        <wps:spPr bwMode="auto">
                          <a:xfrm>
                            <a:off x="2775" y="153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4" name="Freeform 3172"/>
                        <wps:cNvSpPr>
                          <a:spLocks/>
                        </wps:cNvSpPr>
                        <wps:spPr bwMode="auto">
                          <a:xfrm>
                            <a:off x="2775"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5" name="Freeform 3173"/>
                        <wps:cNvSpPr>
                          <a:spLocks/>
                        </wps:cNvSpPr>
                        <wps:spPr bwMode="auto">
                          <a:xfrm>
                            <a:off x="2775"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6" name="Freeform 3174"/>
                        <wps:cNvSpPr>
                          <a:spLocks/>
                        </wps:cNvSpPr>
                        <wps:spPr bwMode="auto">
                          <a:xfrm>
                            <a:off x="2775" y="15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7" name="Freeform 3175"/>
                        <wps:cNvSpPr>
                          <a:spLocks/>
                        </wps:cNvSpPr>
                        <wps:spPr bwMode="auto">
                          <a:xfrm>
                            <a:off x="2776" y="1541"/>
                            <a:ext cx="20" cy="20"/>
                          </a:xfrm>
                          <a:custGeom>
                            <a:avLst/>
                            <a:gdLst>
                              <a:gd name="T0" fmla="*/ 0 w 20"/>
                              <a:gd name="T1" fmla="*/ 0 h 20"/>
                              <a:gd name="T2" fmla="*/ 0 w 20"/>
                              <a:gd name="T3" fmla="*/ 2 h 20"/>
                            </a:gdLst>
                            <a:ahLst/>
                            <a:cxnLst>
                              <a:cxn ang="0">
                                <a:pos x="T0" y="T1"/>
                              </a:cxn>
                              <a:cxn ang="0">
                                <a:pos x="T2" y="T3"/>
                              </a:cxn>
                            </a:cxnLst>
                            <a:rect l="0" t="0" r="r" b="b"/>
                            <a:pathLst>
                              <a:path w="20" h="20">
                                <a:moveTo>
                                  <a:pt x="0" y="0"/>
                                </a:moveTo>
                                <a:lnTo>
                                  <a:pt x="0"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8" name="Freeform 3176"/>
                        <wps:cNvSpPr>
                          <a:spLocks/>
                        </wps:cNvSpPr>
                        <wps:spPr bwMode="auto">
                          <a:xfrm>
                            <a:off x="2771" y="153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9" name="Freeform 3177"/>
                        <wps:cNvSpPr>
                          <a:spLocks/>
                        </wps:cNvSpPr>
                        <wps:spPr bwMode="auto">
                          <a:xfrm>
                            <a:off x="2772" y="153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0" name="Freeform 3178"/>
                        <wps:cNvSpPr>
                          <a:spLocks/>
                        </wps:cNvSpPr>
                        <wps:spPr bwMode="auto">
                          <a:xfrm>
                            <a:off x="2771"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1" name="Freeform 3179"/>
                        <wps:cNvSpPr>
                          <a:spLocks/>
                        </wps:cNvSpPr>
                        <wps:spPr bwMode="auto">
                          <a:xfrm>
                            <a:off x="2772"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2" name="Freeform 3180"/>
                        <wps:cNvSpPr>
                          <a:spLocks/>
                        </wps:cNvSpPr>
                        <wps:spPr bwMode="auto">
                          <a:xfrm>
                            <a:off x="2771" y="15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3" name="Freeform 3181"/>
                        <wps:cNvSpPr>
                          <a:spLocks/>
                        </wps:cNvSpPr>
                        <wps:spPr bwMode="auto">
                          <a:xfrm>
                            <a:off x="2772" y="1541"/>
                            <a:ext cx="20" cy="20"/>
                          </a:xfrm>
                          <a:custGeom>
                            <a:avLst/>
                            <a:gdLst>
                              <a:gd name="T0" fmla="*/ 0 w 20"/>
                              <a:gd name="T1" fmla="*/ 0 h 20"/>
                              <a:gd name="T2" fmla="*/ 0 w 20"/>
                              <a:gd name="T3" fmla="*/ 2 h 20"/>
                            </a:gdLst>
                            <a:ahLst/>
                            <a:cxnLst>
                              <a:cxn ang="0">
                                <a:pos x="T0" y="T1"/>
                              </a:cxn>
                              <a:cxn ang="0">
                                <a:pos x="T2" y="T3"/>
                              </a:cxn>
                            </a:cxnLst>
                            <a:rect l="0" t="0" r="r" b="b"/>
                            <a:pathLst>
                              <a:path w="20" h="20">
                                <a:moveTo>
                                  <a:pt x="0" y="0"/>
                                </a:moveTo>
                                <a:lnTo>
                                  <a:pt x="0"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4" name="Freeform 3182"/>
                        <wps:cNvSpPr>
                          <a:spLocks/>
                        </wps:cNvSpPr>
                        <wps:spPr bwMode="auto">
                          <a:xfrm>
                            <a:off x="3141" y="4840"/>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5" name="Freeform 3183"/>
                        <wps:cNvSpPr>
                          <a:spLocks/>
                        </wps:cNvSpPr>
                        <wps:spPr bwMode="auto">
                          <a:xfrm>
                            <a:off x="3146" y="4842"/>
                            <a:ext cx="20" cy="21"/>
                          </a:xfrm>
                          <a:custGeom>
                            <a:avLst/>
                            <a:gdLst>
                              <a:gd name="T0" fmla="*/ 0 w 20"/>
                              <a:gd name="T1" fmla="*/ 10 h 21"/>
                              <a:gd name="T2" fmla="*/ 1 w 20"/>
                              <a:gd name="T3" fmla="*/ 10 h 21"/>
                            </a:gdLst>
                            <a:ahLst/>
                            <a:cxnLst>
                              <a:cxn ang="0">
                                <a:pos x="T0" y="T1"/>
                              </a:cxn>
                              <a:cxn ang="0">
                                <a:pos x="T2" y="T3"/>
                              </a:cxn>
                            </a:cxnLst>
                            <a:rect l="0" t="0" r="r" b="b"/>
                            <a:pathLst>
                              <a:path w="20" h="21">
                                <a:moveTo>
                                  <a:pt x="0" y="10"/>
                                </a:moveTo>
                                <a:lnTo>
                                  <a:pt x="1" y="10"/>
                                </a:lnTo>
                              </a:path>
                            </a:pathLst>
                          </a:custGeom>
                          <a:noFill/>
                          <a:ln w="14985">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6" name="Freeform 3184"/>
                        <wps:cNvSpPr>
                          <a:spLocks/>
                        </wps:cNvSpPr>
                        <wps:spPr bwMode="auto">
                          <a:xfrm>
                            <a:off x="3148"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7" name="Freeform 3185"/>
                        <wps:cNvSpPr>
                          <a:spLocks/>
                        </wps:cNvSpPr>
                        <wps:spPr bwMode="auto">
                          <a:xfrm>
                            <a:off x="3148" y="4852"/>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8" name="Freeform 3186"/>
                        <wps:cNvSpPr>
                          <a:spLocks/>
                        </wps:cNvSpPr>
                        <wps:spPr bwMode="auto">
                          <a:xfrm>
                            <a:off x="3149"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9" name="Freeform 3187"/>
                        <wps:cNvSpPr>
                          <a:spLocks/>
                        </wps:cNvSpPr>
                        <wps:spPr bwMode="auto">
                          <a:xfrm>
                            <a:off x="3148"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0" name="Freeform 3188"/>
                        <wps:cNvSpPr>
                          <a:spLocks/>
                        </wps:cNvSpPr>
                        <wps:spPr bwMode="auto">
                          <a:xfrm>
                            <a:off x="3148"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1" name="Freeform 3189"/>
                        <wps:cNvSpPr>
                          <a:spLocks/>
                        </wps:cNvSpPr>
                        <wps:spPr bwMode="auto">
                          <a:xfrm>
                            <a:off x="3148"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2" name="Freeform 3190"/>
                        <wps:cNvSpPr>
                          <a:spLocks/>
                        </wps:cNvSpPr>
                        <wps:spPr bwMode="auto">
                          <a:xfrm>
                            <a:off x="3148"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3" name="Freeform 3191"/>
                        <wps:cNvSpPr>
                          <a:spLocks/>
                        </wps:cNvSpPr>
                        <wps:spPr bwMode="auto">
                          <a:xfrm>
                            <a:off x="3143"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4" name="Freeform 3192"/>
                        <wps:cNvSpPr>
                          <a:spLocks/>
                        </wps:cNvSpPr>
                        <wps:spPr bwMode="auto">
                          <a:xfrm>
                            <a:off x="3143"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19">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5" name="Freeform 3193"/>
                        <wps:cNvSpPr>
                          <a:spLocks/>
                        </wps:cNvSpPr>
                        <wps:spPr bwMode="auto">
                          <a:xfrm>
                            <a:off x="3144"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6" name="Freeform 3194"/>
                        <wps:cNvSpPr>
                          <a:spLocks/>
                        </wps:cNvSpPr>
                        <wps:spPr bwMode="auto">
                          <a:xfrm>
                            <a:off x="3143"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7" name="Freeform 3195"/>
                        <wps:cNvSpPr>
                          <a:spLocks/>
                        </wps:cNvSpPr>
                        <wps:spPr bwMode="auto">
                          <a:xfrm>
                            <a:off x="3143" y="4851"/>
                            <a:ext cx="20" cy="20"/>
                          </a:xfrm>
                          <a:custGeom>
                            <a:avLst/>
                            <a:gdLst>
                              <a:gd name="T0" fmla="*/ 0 w 20"/>
                              <a:gd name="T1" fmla="*/ 1 h 20"/>
                              <a:gd name="T2" fmla="*/ 1 w 20"/>
                              <a:gd name="T3" fmla="*/ 1 h 20"/>
                              <a:gd name="T4" fmla="*/ 1 w 20"/>
                              <a:gd name="T5" fmla="*/ 0 h 20"/>
                            </a:gdLst>
                            <a:ahLst/>
                            <a:cxnLst>
                              <a:cxn ang="0">
                                <a:pos x="T0" y="T1"/>
                              </a:cxn>
                              <a:cxn ang="0">
                                <a:pos x="T2" y="T3"/>
                              </a:cxn>
                              <a:cxn ang="0">
                                <a:pos x="T4" y="T5"/>
                              </a:cxn>
                            </a:cxnLst>
                            <a:rect l="0" t="0" r="r" b="b"/>
                            <a:pathLst>
                              <a:path w="20" h="20">
                                <a:moveTo>
                                  <a:pt x="0" y="1"/>
                                </a:moveTo>
                                <a:lnTo>
                                  <a:pt x="1" y="1"/>
                                </a:ln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8" name="Freeform 3196"/>
                        <wps:cNvSpPr>
                          <a:spLocks/>
                        </wps:cNvSpPr>
                        <wps:spPr bwMode="auto">
                          <a:xfrm>
                            <a:off x="3143"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9" name="Freeform 3197"/>
                        <wps:cNvSpPr>
                          <a:spLocks/>
                        </wps:cNvSpPr>
                        <wps:spPr bwMode="auto">
                          <a:xfrm>
                            <a:off x="3144"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0" name="Freeform 3198"/>
                        <wps:cNvSpPr>
                          <a:spLocks/>
                        </wps:cNvSpPr>
                        <wps:spPr bwMode="auto">
                          <a:xfrm>
                            <a:off x="3141" y="1526"/>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1" name="Freeform 3199"/>
                        <wps:cNvSpPr>
                          <a:spLocks/>
                        </wps:cNvSpPr>
                        <wps:spPr bwMode="auto">
                          <a:xfrm>
                            <a:off x="3147" y="1526"/>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2" name="Freeform 3200"/>
                        <wps:cNvSpPr>
                          <a:spLocks/>
                        </wps:cNvSpPr>
                        <wps:spPr bwMode="auto">
                          <a:xfrm>
                            <a:off x="3146" y="1527"/>
                            <a:ext cx="20" cy="20"/>
                          </a:xfrm>
                          <a:custGeom>
                            <a:avLst/>
                            <a:gdLst>
                              <a:gd name="T0" fmla="*/ 0 w 20"/>
                              <a:gd name="T1" fmla="*/ 9 h 20"/>
                              <a:gd name="T2" fmla="*/ 1 w 20"/>
                              <a:gd name="T3" fmla="*/ 9 h 20"/>
                            </a:gdLst>
                            <a:ahLst/>
                            <a:cxnLst>
                              <a:cxn ang="0">
                                <a:pos x="T0" y="T1"/>
                              </a:cxn>
                              <a:cxn ang="0">
                                <a:pos x="T2" y="T3"/>
                              </a:cxn>
                            </a:cxnLst>
                            <a:rect l="0" t="0" r="r" b="b"/>
                            <a:pathLst>
                              <a:path w="20" h="20">
                                <a:moveTo>
                                  <a:pt x="0" y="9"/>
                                </a:moveTo>
                                <a:lnTo>
                                  <a:pt x="1" y="9"/>
                                </a:lnTo>
                              </a:path>
                            </a:pathLst>
                          </a:custGeom>
                          <a:noFill/>
                          <a:ln w="142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3" name="Freeform 3201"/>
                        <wps:cNvSpPr>
                          <a:spLocks/>
                        </wps:cNvSpPr>
                        <wps:spPr bwMode="auto">
                          <a:xfrm>
                            <a:off x="3148" y="153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4" name="Freeform 3202"/>
                        <wps:cNvSpPr>
                          <a:spLocks/>
                        </wps:cNvSpPr>
                        <wps:spPr bwMode="auto">
                          <a:xfrm>
                            <a:off x="3148" y="1538"/>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6858">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5" name="Freeform 3203"/>
                        <wps:cNvSpPr>
                          <a:spLocks/>
                        </wps:cNvSpPr>
                        <wps:spPr bwMode="auto">
                          <a:xfrm>
                            <a:off x="3148" y="153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6" name="Freeform 3204"/>
                        <wps:cNvSpPr>
                          <a:spLocks/>
                        </wps:cNvSpPr>
                        <wps:spPr bwMode="auto">
                          <a:xfrm>
                            <a:off x="3148"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7" name="Freeform 3205"/>
                        <wps:cNvSpPr>
                          <a:spLocks/>
                        </wps:cNvSpPr>
                        <wps:spPr bwMode="auto">
                          <a:xfrm>
                            <a:off x="3148"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8" name="Freeform 3206"/>
                        <wps:cNvSpPr>
                          <a:spLocks/>
                        </wps:cNvSpPr>
                        <wps:spPr bwMode="auto">
                          <a:xfrm>
                            <a:off x="3148" y="15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9" name="Freeform 3207"/>
                        <wps:cNvSpPr>
                          <a:spLocks/>
                        </wps:cNvSpPr>
                        <wps:spPr bwMode="auto">
                          <a:xfrm>
                            <a:off x="3149" y="1541"/>
                            <a:ext cx="20" cy="20"/>
                          </a:xfrm>
                          <a:custGeom>
                            <a:avLst/>
                            <a:gdLst>
                              <a:gd name="T0" fmla="*/ 0 w 20"/>
                              <a:gd name="T1" fmla="*/ 0 h 20"/>
                              <a:gd name="T2" fmla="*/ 0 w 20"/>
                              <a:gd name="T3" fmla="*/ 2 h 20"/>
                            </a:gdLst>
                            <a:ahLst/>
                            <a:cxnLst>
                              <a:cxn ang="0">
                                <a:pos x="T0" y="T1"/>
                              </a:cxn>
                              <a:cxn ang="0">
                                <a:pos x="T2" y="T3"/>
                              </a:cxn>
                            </a:cxnLst>
                            <a:rect l="0" t="0" r="r" b="b"/>
                            <a:pathLst>
                              <a:path w="20" h="20">
                                <a:moveTo>
                                  <a:pt x="0" y="0"/>
                                </a:moveTo>
                                <a:lnTo>
                                  <a:pt x="0"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0" name="Freeform 3208"/>
                        <wps:cNvSpPr>
                          <a:spLocks/>
                        </wps:cNvSpPr>
                        <wps:spPr bwMode="auto">
                          <a:xfrm>
                            <a:off x="3143" y="153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1" name="Freeform 3209"/>
                        <wps:cNvSpPr>
                          <a:spLocks/>
                        </wps:cNvSpPr>
                        <wps:spPr bwMode="auto">
                          <a:xfrm>
                            <a:off x="3143" y="153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6858">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2" name="Freeform 3210"/>
                        <wps:cNvSpPr>
                          <a:spLocks/>
                        </wps:cNvSpPr>
                        <wps:spPr bwMode="auto">
                          <a:xfrm>
                            <a:off x="3144" y="153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3" name="Freeform 3211"/>
                        <wps:cNvSpPr>
                          <a:spLocks/>
                        </wps:cNvSpPr>
                        <wps:spPr bwMode="auto">
                          <a:xfrm>
                            <a:off x="3143"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4" name="Freeform 3212"/>
                        <wps:cNvSpPr>
                          <a:spLocks/>
                        </wps:cNvSpPr>
                        <wps:spPr bwMode="auto">
                          <a:xfrm>
                            <a:off x="3144"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5" name="Freeform 3213"/>
                        <wps:cNvSpPr>
                          <a:spLocks/>
                        </wps:cNvSpPr>
                        <wps:spPr bwMode="auto">
                          <a:xfrm>
                            <a:off x="3143" y="15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6" name="Freeform 3214"/>
                        <wps:cNvSpPr>
                          <a:spLocks/>
                        </wps:cNvSpPr>
                        <wps:spPr bwMode="auto">
                          <a:xfrm>
                            <a:off x="3144" y="1541"/>
                            <a:ext cx="20" cy="20"/>
                          </a:xfrm>
                          <a:custGeom>
                            <a:avLst/>
                            <a:gdLst>
                              <a:gd name="T0" fmla="*/ 0 w 20"/>
                              <a:gd name="T1" fmla="*/ 0 h 20"/>
                              <a:gd name="T2" fmla="*/ 0 w 20"/>
                              <a:gd name="T3" fmla="*/ 2 h 20"/>
                            </a:gdLst>
                            <a:ahLst/>
                            <a:cxnLst>
                              <a:cxn ang="0">
                                <a:pos x="T0" y="T1"/>
                              </a:cxn>
                              <a:cxn ang="0">
                                <a:pos x="T2" y="T3"/>
                              </a:cxn>
                            </a:cxnLst>
                            <a:rect l="0" t="0" r="r" b="b"/>
                            <a:pathLst>
                              <a:path w="20" h="20">
                                <a:moveTo>
                                  <a:pt x="0" y="0"/>
                                </a:moveTo>
                                <a:lnTo>
                                  <a:pt x="0"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7" name="Freeform 3215"/>
                        <wps:cNvSpPr>
                          <a:spLocks/>
                        </wps:cNvSpPr>
                        <wps:spPr bwMode="auto">
                          <a:xfrm>
                            <a:off x="3514" y="4840"/>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8" name="Freeform 3216"/>
                        <wps:cNvSpPr>
                          <a:spLocks/>
                        </wps:cNvSpPr>
                        <wps:spPr bwMode="auto">
                          <a:xfrm>
                            <a:off x="3519" y="4842"/>
                            <a:ext cx="20" cy="21"/>
                          </a:xfrm>
                          <a:custGeom>
                            <a:avLst/>
                            <a:gdLst>
                              <a:gd name="T0" fmla="*/ 0 w 20"/>
                              <a:gd name="T1" fmla="*/ 10 h 21"/>
                              <a:gd name="T2" fmla="*/ 1 w 20"/>
                              <a:gd name="T3" fmla="*/ 10 h 21"/>
                            </a:gdLst>
                            <a:ahLst/>
                            <a:cxnLst>
                              <a:cxn ang="0">
                                <a:pos x="T0" y="T1"/>
                              </a:cxn>
                              <a:cxn ang="0">
                                <a:pos x="T2" y="T3"/>
                              </a:cxn>
                            </a:cxnLst>
                            <a:rect l="0" t="0" r="r" b="b"/>
                            <a:pathLst>
                              <a:path w="20" h="21">
                                <a:moveTo>
                                  <a:pt x="0" y="10"/>
                                </a:moveTo>
                                <a:lnTo>
                                  <a:pt x="1" y="10"/>
                                </a:lnTo>
                              </a:path>
                            </a:pathLst>
                          </a:custGeom>
                          <a:noFill/>
                          <a:ln w="14985">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9" name="Freeform 3217"/>
                        <wps:cNvSpPr>
                          <a:spLocks/>
                        </wps:cNvSpPr>
                        <wps:spPr bwMode="auto">
                          <a:xfrm>
                            <a:off x="3521"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0" name="Freeform 3218"/>
                        <wps:cNvSpPr>
                          <a:spLocks/>
                        </wps:cNvSpPr>
                        <wps:spPr bwMode="auto">
                          <a:xfrm>
                            <a:off x="3521"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1" name="Freeform 3219"/>
                        <wps:cNvSpPr>
                          <a:spLocks/>
                        </wps:cNvSpPr>
                        <wps:spPr bwMode="auto">
                          <a:xfrm>
                            <a:off x="3522"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2" name="Freeform 3220"/>
                        <wps:cNvSpPr>
                          <a:spLocks/>
                        </wps:cNvSpPr>
                        <wps:spPr bwMode="auto">
                          <a:xfrm>
                            <a:off x="3521"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3" name="Freeform 3221"/>
                        <wps:cNvSpPr>
                          <a:spLocks/>
                        </wps:cNvSpPr>
                        <wps:spPr bwMode="auto">
                          <a:xfrm>
                            <a:off x="3522"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4" name="Freeform 3222"/>
                        <wps:cNvSpPr>
                          <a:spLocks/>
                        </wps:cNvSpPr>
                        <wps:spPr bwMode="auto">
                          <a:xfrm>
                            <a:off x="3521"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5" name="Freeform 3223"/>
                        <wps:cNvSpPr>
                          <a:spLocks/>
                        </wps:cNvSpPr>
                        <wps:spPr bwMode="auto">
                          <a:xfrm>
                            <a:off x="3522"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6" name="Freeform 3224"/>
                        <wps:cNvSpPr>
                          <a:spLocks/>
                        </wps:cNvSpPr>
                        <wps:spPr bwMode="auto">
                          <a:xfrm>
                            <a:off x="3516"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7" name="Freeform 3225"/>
                        <wps:cNvSpPr>
                          <a:spLocks/>
                        </wps:cNvSpPr>
                        <wps:spPr bwMode="auto">
                          <a:xfrm>
                            <a:off x="3516"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8" name="Freeform 3226"/>
                        <wps:cNvSpPr>
                          <a:spLocks/>
                        </wps:cNvSpPr>
                        <wps:spPr bwMode="auto">
                          <a:xfrm>
                            <a:off x="3516"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9" name="Freeform 3227"/>
                        <wps:cNvSpPr>
                          <a:spLocks/>
                        </wps:cNvSpPr>
                        <wps:spPr bwMode="auto">
                          <a:xfrm>
                            <a:off x="3516"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0" name="Freeform 3228"/>
                        <wps:cNvSpPr>
                          <a:spLocks/>
                        </wps:cNvSpPr>
                        <wps:spPr bwMode="auto">
                          <a:xfrm>
                            <a:off x="3516"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1" name="Freeform 3229"/>
                        <wps:cNvSpPr>
                          <a:spLocks/>
                        </wps:cNvSpPr>
                        <wps:spPr bwMode="auto">
                          <a:xfrm>
                            <a:off x="3516"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2" name="Freeform 3230"/>
                        <wps:cNvSpPr>
                          <a:spLocks/>
                        </wps:cNvSpPr>
                        <wps:spPr bwMode="auto">
                          <a:xfrm>
                            <a:off x="3516"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3" name="Freeform 3231"/>
                        <wps:cNvSpPr>
                          <a:spLocks/>
                        </wps:cNvSpPr>
                        <wps:spPr bwMode="auto">
                          <a:xfrm>
                            <a:off x="3514" y="1526"/>
                            <a:ext cx="20" cy="22"/>
                          </a:xfrm>
                          <a:custGeom>
                            <a:avLst/>
                            <a:gdLst>
                              <a:gd name="T0" fmla="*/ 0 w 20"/>
                              <a:gd name="T1" fmla="*/ 10 h 22"/>
                              <a:gd name="T2" fmla="*/ 12 w 20"/>
                              <a:gd name="T3" fmla="*/ 10 h 22"/>
                            </a:gdLst>
                            <a:ahLst/>
                            <a:cxnLst>
                              <a:cxn ang="0">
                                <a:pos x="T0" y="T1"/>
                              </a:cxn>
                              <a:cxn ang="0">
                                <a:pos x="T2" y="T3"/>
                              </a:cxn>
                            </a:cxnLst>
                            <a:rect l="0" t="0" r="r" b="b"/>
                            <a:pathLst>
                              <a:path w="20" h="22">
                                <a:moveTo>
                                  <a:pt x="0" y="10"/>
                                </a:moveTo>
                                <a:lnTo>
                                  <a:pt x="12"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4" name="Freeform 3232"/>
                        <wps:cNvSpPr>
                          <a:spLocks/>
                        </wps:cNvSpPr>
                        <wps:spPr bwMode="auto">
                          <a:xfrm>
                            <a:off x="3519" y="1526"/>
                            <a:ext cx="20" cy="25"/>
                          </a:xfrm>
                          <a:custGeom>
                            <a:avLst/>
                            <a:gdLst>
                              <a:gd name="T0" fmla="*/ 0 w 20"/>
                              <a:gd name="T1" fmla="*/ 0 h 25"/>
                              <a:gd name="T2" fmla="*/ 0 w 20"/>
                              <a:gd name="T3" fmla="*/ 24 h 25"/>
                            </a:gdLst>
                            <a:ahLst/>
                            <a:cxnLst>
                              <a:cxn ang="0">
                                <a:pos x="T0" y="T1"/>
                              </a:cxn>
                              <a:cxn ang="0">
                                <a:pos x="T2" y="T3"/>
                              </a:cxn>
                            </a:cxnLst>
                            <a:rect l="0" t="0" r="r" b="b"/>
                            <a:pathLst>
                              <a:path w="20" h="25">
                                <a:moveTo>
                                  <a:pt x="0" y="0"/>
                                </a:moveTo>
                                <a:lnTo>
                                  <a:pt x="0" y="24"/>
                                </a:lnTo>
                              </a:path>
                            </a:pathLst>
                          </a:custGeom>
                          <a:noFill/>
                          <a:ln w="53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5" name="Freeform 3233"/>
                        <wps:cNvSpPr>
                          <a:spLocks/>
                        </wps:cNvSpPr>
                        <wps:spPr bwMode="auto">
                          <a:xfrm>
                            <a:off x="3519" y="1527"/>
                            <a:ext cx="20" cy="20"/>
                          </a:xfrm>
                          <a:custGeom>
                            <a:avLst/>
                            <a:gdLst>
                              <a:gd name="T0" fmla="*/ 0 w 20"/>
                              <a:gd name="T1" fmla="*/ 9 h 20"/>
                              <a:gd name="T2" fmla="*/ 1 w 20"/>
                              <a:gd name="T3" fmla="*/ 9 h 20"/>
                            </a:gdLst>
                            <a:ahLst/>
                            <a:cxnLst>
                              <a:cxn ang="0">
                                <a:pos x="T0" y="T1"/>
                              </a:cxn>
                              <a:cxn ang="0">
                                <a:pos x="T2" y="T3"/>
                              </a:cxn>
                            </a:cxnLst>
                            <a:rect l="0" t="0" r="r" b="b"/>
                            <a:pathLst>
                              <a:path w="20" h="20">
                                <a:moveTo>
                                  <a:pt x="0" y="9"/>
                                </a:moveTo>
                                <a:lnTo>
                                  <a:pt x="1" y="9"/>
                                </a:lnTo>
                              </a:path>
                            </a:pathLst>
                          </a:custGeom>
                          <a:noFill/>
                          <a:ln w="142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6" name="Freeform 3234"/>
                        <wps:cNvSpPr>
                          <a:spLocks/>
                        </wps:cNvSpPr>
                        <wps:spPr bwMode="auto">
                          <a:xfrm>
                            <a:off x="3521" y="153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7" name="Freeform 3235"/>
                        <wps:cNvSpPr>
                          <a:spLocks/>
                        </wps:cNvSpPr>
                        <wps:spPr bwMode="auto">
                          <a:xfrm>
                            <a:off x="3521" y="153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6858">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8" name="Freeform 3236"/>
                        <wps:cNvSpPr>
                          <a:spLocks/>
                        </wps:cNvSpPr>
                        <wps:spPr bwMode="auto">
                          <a:xfrm>
                            <a:off x="3522" y="153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9" name="Freeform 3237"/>
                        <wps:cNvSpPr>
                          <a:spLocks/>
                        </wps:cNvSpPr>
                        <wps:spPr bwMode="auto">
                          <a:xfrm>
                            <a:off x="3521"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0" name="Freeform 3238"/>
                        <wps:cNvSpPr>
                          <a:spLocks/>
                        </wps:cNvSpPr>
                        <wps:spPr bwMode="auto">
                          <a:xfrm>
                            <a:off x="3522"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1" name="Freeform 3239"/>
                        <wps:cNvSpPr>
                          <a:spLocks/>
                        </wps:cNvSpPr>
                        <wps:spPr bwMode="auto">
                          <a:xfrm>
                            <a:off x="3521" y="15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2" name="Freeform 3240"/>
                        <wps:cNvSpPr>
                          <a:spLocks/>
                        </wps:cNvSpPr>
                        <wps:spPr bwMode="auto">
                          <a:xfrm>
                            <a:off x="3522" y="1541"/>
                            <a:ext cx="20" cy="20"/>
                          </a:xfrm>
                          <a:custGeom>
                            <a:avLst/>
                            <a:gdLst>
                              <a:gd name="T0" fmla="*/ 0 w 20"/>
                              <a:gd name="T1" fmla="*/ 0 h 20"/>
                              <a:gd name="T2" fmla="*/ 0 w 20"/>
                              <a:gd name="T3" fmla="*/ 2 h 20"/>
                            </a:gdLst>
                            <a:ahLst/>
                            <a:cxnLst>
                              <a:cxn ang="0">
                                <a:pos x="T0" y="T1"/>
                              </a:cxn>
                              <a:cxn ang="0">
                                <a:pos x="T2" y="T3"/>
                              </a:cxn>
                            </a:cxnLst>
                            <a:rect l="0" t="0" r="r" b="b"/>
                            <a:pathLst>
                              <a:path w="20" h="20">
                                <a:moveTo>
                                  <a:pt x="0" y="0"/>
                                </a:moveTo>
                                <a:lnTo>
                                  <a:pt x="0"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3" name="Freeform 3241"/>
                        <wps:cNvSpPr>
                          <a:spLocks/>
                        </wps:cNvSpPr>
                        <wps:spPr bwMode="auto">
                          <a:xfrm>
                            <a:off x="3516" y="153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4" name="Freeform 3242"/>
                        <wps:cNvSpPr>
                          <a:spLocks/>
                        </wps:cNvSpPr>
                        <wps:spPr bwMode="auto">
                          <a:xfrm>
                            <a:off x="3516" y="153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6858">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5" name="Freeform 3243"/>
                        <wps:cNvSpPr>
                          <a:spLocks/>
                        </wps:cNvSpPr>
                        <wps:spPr bwMode="auto">
                          <a:xfrm>
                            <a:off x="3516" y="153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6" name="Freeform 3244"/>
                        <wps:cNvSpPr>
                          <a:spLocks/>
                        </wps:cNvSpPr>
                        <wps:spPr bwMode="auto">
                          <a:xfrm>
                            <a:off x="3516"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7" name="Freeform 3245"/>
                        <wps:cNvSpPr>
                          <a:spLocks/>
                        </wps:cNvSpPr>
                        <wps:spPr bwMode="auto">
                          <a:xfrm>
                            <a:off x="3516"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8" name="Freeform 3246"/>
                        <wps:cNvSpPr>
                          <a:spLocks/>
                        </wps:cNvSpPr>
                        <wps:spPr bwMode="auto">
                          <a:xfrm>
                            <a:off x="3516" y="15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9" name="Freeform 3247"/>
                        <wps:cNvSpPr>
                          <a:spLocks/>
                        </wps:cNvSpPr>
                        <wps:spPr bwMode="auto">
                          <a:xfrm>
                            <a:off x="3516" y="1541"/>
                            <a:ext cx="20" cy="20"/>
                          </a:xfrm>
                          <a:custGeom>
                            <a:avLst/>
                            <a:gdLst>
                              <a:gd name="T0" fmla="*/ 0 w 20"/>
                              <a:gd name="T1" fmla="*/ 0 h 20"/>
                              <a:gd name="T2" fmla="*/ 0 w 20"/>
                              <a:gd name="T3" fmla="*/ 2 h 20"/>
                            </a:gdLst>
                            <a:ahLst/>
                            <a:cxnLst>
                              <a:cxn ang="0">
                                <a:pos x="T0" y="T1"/>
                              </a:cxn>
                              <a:cxn ang="0">
                                <a:pos x="T2" y="T3"/>
                              </a:cxn>
                            </a:cxnLst>
                            <a:rect l="0" t="0" r="r" b="b"/>
                            <a:pathLst>
                              <a:path w="20" h="20">
                                <a:moveTo>
                                  <a:pt x="0" y="0"/>
                                </a:moveTo>
                                <a:lnTo>
                                  <a:pt x="0"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0" name="Freeform 3248"/>
                        <wps:cNvSpPr>
                          <a:spLocks/>
                        </wps:cNvSpPr>
                        <wps:spPr bwMode="auto">
                          <a:xfrm>
                            <a:off x="527" y="2690"/>
                            <a:ext cx="20" cy="26"/>
                          </a:xfrm>
                          <a:custGeom>
                            <a:avLst/>
                            <a:gdLst>
                              <a:gd name="T0" fmla="*/ 0 w 20"/>
                              <a:gd name="T1" fmla="*/ 12 h 26"/>
                              <a:gd name="T2" fmla="*/ 17 w 20"/>
                              <a:gd name="T3" fmla="*/ 12 h 26"/>
                            </a:gdLst>
                            <a:ahLst/>
                            <a:cxnLst>
                              <a:cxn ang="0">
                                <a:pos x="T0" y="T1"/>
                              </a:cxn>
                              <a:cxn ang="0">
                                <a:pos x="T2" y="T3"/>
                              </a:cxn>
                            </a:cxnLst>
                            <a:rect l="0" t="0" r="r" b="b"/>
                            <a:pathLst>
                              <a:path w="20" h="26">
                                <a:moveTo>
                                  <a:pt x="0" y="12"/>
                                </a:moveTo>
                                <a:lnTo>
                                  <a:pt x="17"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1" name="Freeform 3249"/>
                        <wps:cNvSpPr>
                          <a:spLocks/>
                        </wps:cNvSpPr>
                        <wps:spPr bwMode="auto">
                          <a:xfrm>
                            <a:off x="535"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2" name="Freeform 3250"/>
                        <wps:cNvSpPr>
                          <a:spLocks/>
                        </wps:cNvSpPr>
                        <wps:spPr bwMode="auto">
                          <a:xfrm>
                            <a:off x="528" y="2712"/>
                            <a:ext cx="20" cy="20"/>
                          </a:xfrm>
                          <a:custGeom>
                            <a:avLst/>
                            <a:gdLst>
                              <a:gd name="T0" fmla="*/ 0 w 20"/>
                              <a:gd name="T1" fmla="*/ 0 h 20"/>
                              <a:gd name="T2" fmla="*/ 15 w 20"/>
                              <a:gd name="T3" fmla="*/ 0 h 20"/>
                            </a:gdLst>
                            <a:ahLst/>
                            <a:cxnLst>
                              <a:cxn ang="0">
                                <a:pos x="T0" y="T1"/>
                              </a:cxn>
                              <a:cxn ang="0">
                                <a:pos x="T2" y="T3"/>
                              </a:cxn>
                            </a:cxnLst>
                            <a:rect l="0" t="0" r="r" b="b"/>
                            <a:pathLst>
                              <a:path w="20" h="20">
                                <a:moveTo>
                                  <a:pt x="0" y="0"/>
                                </a:moveTo>
                                <a:lnTo>
                                  <a:pt x="15"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3" name="Freeform 3251"/>
                        <wps:cNvSpPr>
                          <a:spLocks/>
                        </wps:cNvSpPr>
                        <wps:spPr bwMode="auto">
                          <a:xfrm>
                            <a:off x="528" y="2691"/>
                            <a:ext cx="20" cy="20"/>
                          </a:xfrm>
                          <a:custGeom>
                            <a:avLst/>
                            <a:gdLst>
                              <a:gd name="T0" fmla="*/ 0 w 20"/>
                              <a:gd name="T1" fmla="*/ 0 h 20"/>
                              <a:gd name="T2" fmla="*/ 15 w 20"/>
                              <a:gd name="T3" fmla="*/ 0 h 20"/>
                            </a:gdLst>
                            <a:ahLst/>
                            <a:cxnLst>
                              <a:cxn ang="0">
                                <a:pos x="T0" y="T1"/>
                              </a:cxn>
                              <a:cxn ang="0">
                                <a:pos x="T2" y="T3"/>
                              </a:cxn>
                            </a:cxnLst>
                            <a:rect l="0" t="0" r="r" b="b"/>
                            <a:pathLst>
                              <a:path w="20" h="20">
                                <a:moveTo>
                                  <a:pt x="0" y="0"/>
                                </a:moveTo>
                                <a:lnTo>
                                  <a:pt x="15"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4" name="Freeform 3252"/>
                        <wps:cNvSpPr>
                          <a:spLocks/>
                        </wps:cNvSpPr>
                        <wps:spPr bwMode="auto">
                          <a:xfrm>
                            <a:off x="535"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5" name="Freeform 3253"/>
                        <wps:cNvSpPr>
                          <a:spLocks/>
                        </wps:cNvSpPr>
                        <wps:spPr bwMode="auto">
                          <a:xfrm>
                            <a:off x="539"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6" name="Freeform 3254"/>
                        <wps:cNvSpPr>
                          <a:spLocks/>
                        </wps:cNvSpPr>
                        <wps:spPr bwMode="auto">
                          <a:xfrm>
                            <a:off x="531" y="2708"/>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7" name="Freeform 3255"/>
                        <wps:cNvSpPr>
                          <a:spLocks/>
                        </wps:cNvSpPr>
                        <wps:spPr bwMode="auto">
                          <a:xfrm>
                            <a:off x="539"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8" name="Freeform 3256"/>
                        <wps:cNvSpPr>
                          <a:spLocks/>
                        </wps:cNvSpPr>
                        <wps:spPr bwMode="auto">
                          <a:xfrm>
                            <a:off x="531" y="2708"/>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9" name="Freeform 3257"/>
                        <wps:cNvSpPr>
                          <a:spLocks/>
                        </wps:cNvSpPr>
                        <wps:spPr bwMode="auto">
                          <a:xfrm>
                            <a:off x="532"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0" name="Freeform 3258"/>
                        <wps:cNvSpPr>
                          <a:spLocks/>
                        </wps:cNvSpPr>
                        <wps:spPr bwMode="auto">
                          <a:xfrm>
                            <a:off x="539" y="2701"/>
                            <a:ext cx="20" cy="20"/>
                          </a:xfrm>
                          <a:custGeom>
                            <a:avLst/>
                            <a:gdLst>
                              <a:gd name="T0" fmla="*/ 0 w 20"/>
                              <a:gd name="T1" fmla="*/ 0 h 20"/>
                              <a:gd name="T2" fmla="*/ 1 w 20"/>
                              <a:gd name="T3" fmla="*/ 1 h 20"/>
                              <a:gd name="T4" fmla="*/ 1 w 20"/>
                              <a:gd name="T5" fmla="*/ 2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1"/>
                                </a:lnTo>
                                <a:lnTo>
                                  <a:pt x="1" y="2"/>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1" name="Freeform 3259"/>
                        <wps:cNvSpPr>
                          <a:spLocks/>
                        </wps:cNvSpPr>
                        <wps:spPr bwMode="auto">
                          <a:xfrm>
                            <a:off x="531" y="2702"/>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2" name="Freeform 3260"/>
                        <wps:cNvSpPr>
                          <a:spLocks/>
                        </wps:cNvSpPr>
                        <wps:spPr bwMode="auto">
                          <a:xfrm>
                            <a:off x="531" y="2701"/>
                            <a:ext cx="20" cy="20"/>
                          </a:xfrm>
                          <a:custGeom>
                            <a:avLst/>
                            <a:gdLst>
                              <a:gd name="T0" fmla="*/ 1 w 20"/>
                              <a:gd name="T1" fmla="*/ 0 h 20"/>
                              <a:gd name="T2" fmla="*/ 2 w 20"/>
                              <a:gd name="T3" fmla="*/ 1 h 20"/>
                              <a:gd name="T4" fmla="*/ 2 w 20"/>
                              <a:gd name="T5" fmla="*/ 2 h 20"/>
                              <a:gd name="T6" fmla="*/ 1 w 20"/>
                              <a:gd name="T7" fmla="*/ 2 h 20"/>
                              <a:gd name="T8" fmla="*/ 0 w 20"/>
                              <a:gd name="T9" fmla="*/ 1 h 20"/>
                              <a:gd name="T10" fmla="*/ 1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2" y="2"/>
                                </a:lnTo>
                                <a:lnTo>
                                  <a:pt x="1" y="2"/>
                                </a:lnTo>
                                <a:lnTo>
                                  <a:pt x="0" y="1"/>
                                </a:lnTo>
                                <a:lnTo>
                                  <a:pt x="1"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3" name="Freeform 3261"/>
                        <wps:cNvSpPr>
                          <a:spLocks/>
                        </wps:cNvSpPr>
                        <wps:spPr bwMode="auto">
                          <a:xfrm>
                            <a:off x="539" y="2695"/>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4" name="Freeform 3262"/>
                        <wps:cNvSpPr>
                          <a:spLocks/>
                        </wps:cNvSpPr>
                        <wps:spPr bwMode="auto">
                          <a:xfrm>
                            <a:off x="531" y="2696"/>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5" name="Freeform 3263"/>
                        <wps:cNvSpPr>
                          <a:spLocks/>
                        </wps:cNvSpPr>
                        <wps:spPr bwMode="auto">
                          <a:xfrm>
                            <a:off x="531" y="2695"/>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6" name="Freeform 3264"/>
                        <wps:cNvSpPr>
                          <a:spLocks/>
                        </wps:cNvSpPr>
                        <wps:spPr bwMode="auto">
                          <a:xfrm>
                            <a:off x="527" y="385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7" name="Freeform 3265"/>
                        <wps:cNvSpPr>
                          <a:spLocks/>
                        </wps:cNvSpPr>
                        <wps:spPr bwMode="auto">
                          <a:xfrm>
                            <a:off x="535"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8" name="Freeform 3266"/>
                        <wps:cNvSpPr>
                          <a:spLocks/>
                        </wps:cNvSpPr>
                        <wps:spPr bwMode="auto">
                          <a:xfrm>
                            <a:off x="528" y="3877"/>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9" name="Freeform 3267"/>
                        <wps:cNvSpPr>
                          <a:spLocks/>
                        </wps:cNvSpPr>
                        <wps:spPr bwMode="auto">
                          <a:xfrm>
                            <a:off x="528" y="3857"/>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0" name="Freeform 3268"/>
                        <wps:cNvSpPr>
                          <a:spLocks/>
                        </wps:cNvSpPr>
                        <wps:spPr bwMode="auto">
                          <a:xfrm>
                            <a:off x="535"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1" name="Freeform 3269"/>
                        <wps:cNvSpPr>
                          <a:spLocks/>
                        </wps:cNvSpPr>
                        <wps:spPr bwMode="auto">
                          <a:xfrm>
                            <a:off x="539" y="3872"/>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2" name="Freeform 3270"/>
                        <wps:cNvSpPr>
                          <a:spLocks/>
                        </wps:cNvSpPr>
                        <wps:spPr bwMode="auto">
                          <a:xfrm>
                            <a:off x="531" y="3873"/>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3" name="Freeform 3271"/>
                        <wps:cNvSpPr>
                          <a:spLocks/>
                        </wps:cNvSpPr>
                        <wps:spPr bwMode="auto">
                          <a:xfrm>
                            <a:off x="539"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4" name="Freeform 3272"/>
                        <wps:cNvSpPr>
                          <a:spLocks/>
                        </wps:cNvSpPr>
                        <wps:spPr bwMode="auto">
                          <a:xfrm>
                            <a:off x="531" y="3872"/>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5" name="Freeform 3273"/>
                        <wps:cNvSpPr>
                          <a:spLocks/>
                        </wps:cNvSpPr>
                        <wps:spPr bwMode="auto">
                          <a:xfrm>
                            <a:off x="532"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6" name="Freeform 3274"/>
                        <wps:cNvSpPr>
                          <a:spLocks/>
                        </wps:cNvSpPr>
                        <wps:spPr bwMode="auto">
                          <a:xfrm>
                            <a:off x="539"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7" name="Freeform 3275"/>
                        <wps:cNvSpPr>
                          <a:spLocks/>
                        </wps:cNvSpPr>
                        <wps:spPr bwMode="auto">
                          <a:xfrm>
                            <a:off x="531" y="3867"/>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8" name="Freeform 3276"/>
                        <wps:cNvSpPr>
                          <a:spLocks/>
                        </wps:cNvSpPr>
                        <wps:spPr bwMode="auto">
                          <a:xfrm>
                            <a:off x="531" y="3866"/>
                            <a:ext cx="20" cy="20"/>
                          </a:xfrm>
                          <a:custGeom>
                            <a:avLst/>
                            <a:gdLst>
                              <a:gd name="T0" fmla="*/ 1 w 20"/>
                              <a:gd name="T1" fmla="*/ 0 h 20"/>
                              <a:gd name="T2" fmla="*/ 2 w 20"/>
                              <a:gd name="T3" fmla="*/ 0 h 20"/>
                              <a:gd name="T4" fmla="*/ 2 w 20"/>
                              <a:gd name="T5" fmla="*/ 1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0"/>
                                </a:lnTo>
                                <a:lnTo>
                                  <a:pt x="2"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9" name="Freeform 3277"/>
                        <wps:cNvSpPr>
                          <a:spLocks/>
                        </wps:cNvSpPr>
                        <wps:spPr bwMode="auto">
                          <a:xfrm>
                            <a:off x="539"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0" name="Freeform 3278"/>
                        <wps:cNvSpPr>
                          <a:spLocks/>
                        </wps:cNvSpPr>
                        <wps:spPr bwMode="auto">
                          <a:xfrm>
                            <a:off x="531" y="3860"/>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1" name="Freeform 3279"/>
                        <wps:cNvSpPr>
                          <a:spLocks/>
                        </wps:cNvSpPr>
                        <wps:spPr bwMode="auto">
                          <a:xfrm>
                            <a:off x="531" y="3860"/>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2" name="Freeform 3280"/>
                        <wps:cNvSpPr>
                          <a:spLocks/>
                        </wps:cNvSpPr>
                        <wps:spPr bwMode="auto">
                          <a:xfrm>
                            <a:off x="900" y="2690"/>
                            <a:ext cx="20" cy="26"/>
                          </a:xfrm>
                          <a:custGeom>
                            <a:avLst/>
                            <a:gdLst>
                              <a:gd name="T0" fmla="*/ 0 w 20"/>
                              <a:gd name="T1" fmla="*/ 12 h 26"/>
                              <a:gd name="T2" fmla="*/ 17 w 20"/>
                              <a:gd name="T3" fmla="*/ 12 h 26"/>
                            </a:gdLst>
                            <a:ahLst/>
                            <a:cxnLst>
                              <a:cxn ang="0">
                                <a:pos x="T0" y="T1"/>
                              </a:cxn>
                              <a:cxn ang="0">
                                <a:pos x="T2" y="T3"/>
                              </a:cxn>
                            </a:cxnLst>
                            <a:rect l="0" t="0" r="r" b="b"/>
                            <a:pathLst>
                              <a:path w="20" h="26">
                                <a:moveTo>
                                  <a:pt x="0" y="12"/>
                                </a:moveTo>
                                <a:lnTo>
                                  <a:pt x="17"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3" name="Freeform 3281"/>
                        <wps:cNvSpPr>
                          <a:spLocks/>
                        </wps:cNvSpPr>
                        <wps:spPr bwMode="auto">
                          <a:xfrm>
                            <a:off x="908"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4" name="Freeform 3282"/>
                        <wps:cNvSpPr>
                          <a:spLocks/>
                        </wps:cNvSpPr>
                        <wps:spPr bwMode="auto">
                          <a:xfrm>
                            <a:off x="901" y="2712"/>
                            <a:ext cx="20" cy="20"/>
                          </a:xfrm>
                          <a:custGeom>
                            <a:avLst/>
                            <a:gdLst>
                              <a:gd name="T0" fmla="*/ 0 w 20"/>
                              <a:gd name="T1" fmla="*/ 0 h 20"/>
                              <a:gd name="T2" fmla="*/ 15 w 20"/>
                              <a:gd name="T3" fmla="*/ 0 h 20"/>
                            </a:gdLst>
                            <a:ahLst/>
                            <a:cxnLst>
                              <a:cxn ang="0">
                                <a:pos x="T0" y="T1"/>
                              </a:cxn>
                              <a:cxn ang="0">
                                <a:pos x="T2" y="T3"/>
                              </a:cxn>
                            </a:cxnLst>
                            <a:rect l="0" t="0" r="r" b="b"/>
                            <a:pathLst>
                              <a:path w="20" h="20">
                                <a:moveTo>
                                  <a:pt x="0" y="0"/>
                                </a:moveTo>
                                <a:lnTo>
                                  <a:pt x="15"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5" name="Freeform 3283"/>
                        <wps:cNvSpPr>
                          <a:spLocks/>
                        </wps:cNvSpPr>
                        <wps:spPr bwMode="auto">
                          <a:xfrm>
                            <a:off x="901" y="2691"/>
                            <a:ext cx="20" cy="20"/>
                          </a:xfrm>
                          <a:custGeom>
                            <a:avLst/>
                            <a:gdLst>
                              <a:gd name="T0" fmla="*/ 0 w 20"/>
                              <a:gd name="T1" fmla="*/ 0 h 20"/>
                              <a:gd name="T2" fmla="*/ 15 w 20"/>
                              <a:gd name="T3" fmla="*/ 0 h 20"/>
                            </a:gdLst>
                            <a:ahLst/>
                            <a:cxnLst>
                              <a:cxn ang="0">
                                <a:pos x="T0" y="T1"/>
                              </a:cxn>
                              <a:cxn ang="0">
                                <a:pos x="T2" y="T3"/>
                              </a:cxn>
                            </a:cxnLst>
                            <a:rect l="0" t="0" r="r" b="b"/>
                            <a:pathLst>
                              <a:path w="20" h="20">
                                <a:moveTo>
                                  <a:pt x="0" y="0"/>
                                </a:moveTo>
                                <a:lnTo>
                                  <a:pt x="15"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6" name="Freeform 3284"/>
                        <wps:cNvSpPr>
                          <a:spLocks/>
                        </wps:cNvSpPr>
                        <wps:spPr bwMode="auto">
                          <a:xfrm>
                            <a:off x="909"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7" name="Freeform 3285"/>
                        <wps:cNvSpPr>
                          <a:spLocks/>
                        </wps:cNvSpPr>
                        <wps:spPr bwMode="auto">
                          <a:xfrm>
                            <a:off x="911" y="2708"/>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8" name="Freeform 3286"/>
                        <wps:cNvSpPr>
                          <a:spLocks/>
                        </wps:cNvSpPr>
                        <wps:spPr bwMode="auto">
                          <a:xfrm>
                            <a:off x="904" y="2708"/>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9" name="Freeform 3287"/>
                        <wps:cNvSpPr>
                          <a:spLocks/>
                        </wps:cNvSpPr>
                        <wps:spPr bwMode="auto">
                          <a:xfrm>
                            <a:off x="912"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0" name="Freeform 3288"/>
                        <wps:cNvSpPr>
                          <a:spLocks/>
                        </wps:cNvSpPr>
                        <wps:spPr bwMode="auto">
                          <a:xfrm>
                            <a:off x="904" y="2708"/>
                            <a:ext cx="20" cy="20"/>
                          </a:xfrm>
                          <a:custGeom>
                            <a:avLst/>
                            <a:gdLst>
                              <a:gd name="T0" fmla="*/ 1 w 20"/>
                              <a:gd name="T1" fmla="*/ 0 h 20"/>
                              <a:gd name="T2" fmla="*/ 2 w 20"/>
                              <a:gd name="T3" fmla="*/ 0 h 20"/>
                              <a:gd name="T4" fmla="*/ 2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1" name="Freeform 3289"/>
                        <wps:cNvSpPr>
                          <a:spLocks/>
                        </wps:cNvSpPr>
                        <wps:spPr bwMode="auto">
                          <a:xfrm>
                            <a:off x="905"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2" name="Freeform 3290"/>
                        <wps:cNvSpPr>
                          <a:spLocks/>
                        </wps:cNvSpPr>
                        <wps:spPr bwMode="auto">
                          <a:xfrm>
                            <a:off x="911" y="2701"/>
                            <a:ext cx="20" cy="20"/>
                          </a:xfrm>
                          <a:custGeom>
                            <a:avLst/>
                            <a:gdLst>
                              <a:gd name="T0" fmla="*/ 1 w 20"/>
                              <a:gd name="T1" fmla="*/ 0 h 20"/>
                              <a:gd name="T2" fmla="*/ 2 w 20"/>
                              <a:gd name="T3" fmla="*/ 1 h 20"/>
                              <a:gd name="T4" fmla="*/ 2 w 20"/>
                              <a:gd name="T5" fmla="*/ 2 h 20"/>
                              <a:gd name="T6" fmla="*/ 1 w 20"/>
                              <a:gd name="T7" fmla="*/ 2 h 20"/>
                              <a:gd name="T8" fmla="*/ 0 w 20"/>
                              <a:gd name="T9" fmla="*/ 1 h 20"/>
                              <a:gd name="T10" fmla="*/ 1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2" y="2"/>
                                </a:lnTo>
                                <a:lnTo>
                                  <a:pt x="1" y="2"/>
                                </a:lnTo>
                                <a:lnTo>
                                  <a:pt x="0" y="1"/>
                                </a:lnTo>
                                <a:lnTo>
                                  <a:pt x="1"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3" name="Freeform 3291"/>
                        <wps:cNvSpPr>
                          <a:spLocks/>
                        </wps:cNvSpPr>
                        <wps:spPr bwMode="auto">
                          <a:xfrm>
                            <a:off x="904" y="2702"/>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4" name="Freeform 3292"/>
                        <wps:cNvSpPr>
                          <a:spLocks/>
                        </wps:cNvSpPr>
                        <wps:spPr bwMode="auto">
                          <a:xfrm>
                            <a:off x="904" y="2701"/>
                            <a:ext cx="20" cy="20"/>
                          </a:xfrm>
                          <a:custGeom>
                            <a:avLst/>
                            <a:gdLst>
                              <a:gd name="T0" fmla="*/ 1 w 20"/>
                              <a:gd name="T1" fmla="*/ 0 h 20"/>
                              <a:gd name="T2" fmla="*/ 2 w 20"/>
                              <a:gd name="T3" fmla="*/ 1 h 20"/>
                              <a:gd name="T4" fmla="*/ 2 w 20"/>
                              <a:gd name="T5" fmla="*/ 2 h 20"/>
                              <a:gd name="T6" fmla="*/ 0 w 20"/>
                              <a:gd name="T7" fmla="*/ 2 h 20"/>
                              <a:gd name="T8" fmla="*/ 0 w 20"/>
                              <a:gd name="T9" fmla="*/ 1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1"/>
                                </a:lnTo>
                                <a:lnTo>
                                  <a:pt x="2"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5" name="Freeform 3293"/>
                        <wps:cNvSpPr>
                          <a:spLocks/>
                        </wps:cNvSpPr>
                        <wps:spPr bwMode="auto">
                          <a:xfrm>
                            <a:off x="911" y="2695"/>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6" name="Freeform 3294"/>
                        <wps:cNvSpPr>
                          <a:spLocks/>
                        </wps:cNvSpPr>
                        <wps:spPr bwMode="auto">
                          <a:xfrm>
                            <a:off x="904" y="2696"/>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7" name="Freeform 3295"/>
                        <wps:cNvSpPr>
                          <a:spLocks/>
                        </wps:cNvSpPr>
                        <wps:spPr bwMode="auto">
                          <a:xfrm>
                            <a:off x="904" y="2695"/>
                            <a:ext cx="20" cy="20"/>
                          </a:xfrm>
                          <a:custGeom>
                            <a:avLst/>
                            <a:gdLst>
                              <a:gd name="T0" fmla="*/ 1 w 20"/>
                              <a:gd name="T1" fmla="*/ 0 h 20"/>
                              <a:gd name="T2" fmla="*/ 2 w 20"/>
                              <a:gd name="T3" fmla="*/ 0 h 20"/>
                              <a:gd name="T4" fmla="*/ 2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8" name="Freeform 3296"/>
                        <wps:cNvSpPr>
                          <a:spLocks/>
                        </wps:cNvSpPr>
                        <wps:spPr bwMode="auto">
                          <a:xfrm>
                            <a:off x="900" y="385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9" name="Freeform 3297"/>
                        <wps:cNvSpPr>
                          <a:spLocks/>
                        </wps:cNvSpPr>
                        <wps:spPr bwMode="auto">
                          <a:xfrm>
                            <a:off x="908"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0" name="Freeform 3298"/>
                        <wps:cNvSpPr>
                          <a:spLocks/>
                        </wps:cNvSpPr>
                        <wps:spPr bwMode="auto">
                          <a:xfrm>
                            <a:off x="901" y="3877"/>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1" name="Freeform 3299"/>
                        <wps:cNvSpPr>
                          <a:spLocks/>
                        </wps:cNvSpPr>
                        <wps:spPr bwMode="auto">
                          <a:xfrm>
                            <a:off x="901" y="3857"/>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2" name="Freeform 3300"/>
                        <wps:cNvSpPr>
                          <a:spLocks/>
                        </wps:cNvSpPr>
                        <wps:spPr bwMode="auto">
                          <a:xfrm>
                            <a:off x="909"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3" name="Freeform 3301"/>
                        <wps:cNvSpPr>
                          <a:spLocks/>
                        </wps:cNvSpPr>
                        <wps:spPr bwMode="auto">
                          <a:xfrm>
                            <a:off x="911" y="3872"/>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4" name="Freeform 3302"/>
                        <wps:cNvSpPr>
                          <a:spLocks/>
                        </wps:cNvSpPr>
                        <wps:spPr bwMode="auto">
                          <a:xfrm>
                            <a:off x="904" y="3873"/>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5" name="Freeform 3303"/>
                        <wps:cNvSpPr>
                          <a:spLocks/>
                        </wps:cNvSpPr>
                        <wps:spPr bwMode="auto">
                          <a:xfrm>
                            <a:off x="912"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6" name="Freeform 3304"/>
                        <wps:cNvSpPr>
                          <a:spLocks/>
                        </wps:cNvSpPr>
                        <wps:spPr bwMode="auto">
                          <a:xfrm>
                            <a:off x="904" y="3872"/>
                            <a:ext cx="20" cy="20"/>
                          </a:xfrm>
                          <a:custGeom>
                            <a:avLst/>
                            <a:gdLst>
                              <a:gd name="T0" fmla="*/ 1 w 20"/>
                              <a:gd name="T1" fmla="*/ 0 h 20"/>
                              <a:gd name="T2" fmla="*/ 2 w 20"/>
                              <a:gd name="T3" fmla="*/ 0 h 20"/>
                              <a:gd name="T4" fmla="*/ 2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7" name="Freeform 3305"/>
                        <wps:cNvSpPr>
                          <a:spLocks/>
                        </wps:cNvSpPr>
                        <wps:spPr bwMode="auto">
                          <a:xfrm>
                            <a:off x="905"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8" name="Freeform 3306"/>
                        <wps:cNvSpPr>
                          <a:spLocks/>
                        </wps:cNvSpPr>
                        <wps:spPr bwMode="auto">
                          <a:xfrm>
                            <a:off x="911" y="3866"/>
                            <a:ext cx="20" cy="20"/>
                          </a:xfrm>
                          <a:custGeom>
                            <a:avLst/>
                            <a:gdLst>
                              <a:gd name="T0" fmla="*/ 1 w 20"/>
                              <a:gd name="T1" fmla="*/ 0 h 20"/>
                              <a:gd name="T2" fmla="*/ 2 w 20"/>
                              <a:gd name="T3" fmla="*/ 0 h 20"/>
                              <a:gd name="T4" fmla="*/ 2 w 20"/>
                              <a:gd name="T5" fmla="*/ 1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0"/>
                                </a:lnTo>
                                <a:lnTo>
                                  <a:pt x="2"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9" name="Freeform 3307"/>
                        <wps:cNvSpPr>
                          <a:spLocks/>
                        </wps:cNvSpPr>
                        <wps:spPr bwMode="auto">
                          <a:xfrm>
                            <a:off x="904" y="3867"/>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0" name="Freeform 3308"/>
                        <wps:cNvSpPr>
                          <a:spLocks/>
                        </wps:cNvSpPr>
                        <wps:spPr bwMode="auto">
                          <a:xfrm>
                            <a:off x="904" y="3866"/>
                            <a:ext cx="20" cy="20"/>
                          </a:xfrm>
                          <a:custGeom>
                            <a:avLst/>
                            <a:gdLst>
                              <a:gd name="T0" fmla="*/ 1 w 20"/>
                              <a:gd name="T1" fmla="*/ 0 h 20"/>
                              <a:gd name="T2" fmla="*/ 2 w 20"/>
                              <a:gd name="T3" fmla="*/ 0 h 20"/>
                              <a:gd name="T4" fmla="*/ 2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1" name="Freeform 3309"/>
                        <wps:cNvSpPr>
                          <a:spLocks/>
                        </wps:cNvSpPr>
                        <wps:spPr bwMode="auto">
                          <a:xfrm>
                            <a:off x="911" y="3860"/>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2" name="Freeform 3310"/>
                        <wps:cNvSpPr>
                          <a:spLocks/>
                        </wps:cNvSpPr>
                        <wps:spPr bwMode="auto">
                          <a:xfrm>
                            <a:off x="904" y="3860"/>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3" name="Freeform 3311"/>
                        <wps:cNvSpPr>
                          <a:spLocks/>
                        </wps:cNvSpPr>
                        <wps:spPr bwMode="auto">
                          <a:xfrm>
                            <a:off x="904" y="3860"/>
                            <a:ext cx="20" cy="20"/>
                          </a:xfrm>
                          <a:custGeom>
                            <a:avLst/>
                            <a:gdLst>
                              <a:gd name="T0" fmla="*/ 1 w 20"/>
                              <a:gd name="T1" fmla="*/ 0 h 20"/>
                              <a:gd name="T2" fmla="*/ 2 w 20"/>
                              <a:gd name="T3" fmla="*/ 0 h 20"/>
                              <a:gd name="T4" fmla="*/ 2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4" name="Freeform 3312"/>
                        <wps:cNvSpPr>
                          <a:spLocks/>
                        </wps:cNvSpPr>
                        <wps:spPr bwMode="auto">
                          <a:xfrm>
                            <a:off x="1274" y="2690"/>
                            <a:ext cx="20" cy="26"/>
                          </a:xfrm>
                          <a:custGeom>
                            <a:avLst/>
                            <a:gdLst>
                              <a:gd name="T0" fmla="*/ 0 w 20"/>
                              <a:gd name="T1" fmla="*/ 12 h 26"/>
                              <a:gd name="T2" fmla="*/ 17 w 20"/>
                              <a:gd name="T3" fmla="*/ 12 h 26"/>
                            </a:gdLst>
                            <a:ahLst/>
                            <a:cxnLst>
                              <a:cxn ang="0">
                                <a:pos x="T0" y="T1"/>
                              </a:cxn>
                              <a:cxn ang="0">
                                <a:pos x="T2" y="T3"/>
                              </a:cxn>
                            </a:cxnLst>
                            <a:rect l="0" t="0" r="r" b="b"/>
                            <a:pathLst>
                              <a:path w="20" h="26">
                                <a:moveTo>
                                  <a:pt x="0" y="12"/>
                                </a:moveTo>
                                <a:lnTo>
                                  <a:pt x="17"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5" name="Freeform 3313"/>
                        <wps:cNvSpPr>
                          <a:spLocks/>
                        </wps:cNvSpPr>
                        <wps:spPr bwMode="auto">
                          <a:xfrm>
                            <a:off x="1281"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6" name="Freeform 3314"/>
                        <wps:cNvSpPr>
                          <a:spLocks/>
                        </wps:cNvSpPr>
                        <wps:spPr bwMode="auto">
                          <a:xfrm>
                            <a:off x="1275" y="2712"/>
                            <a:ext cx="20" cy="20"/>
                          </a:xfrm>
                          <a:custGeom>
                            <a:avLst/>
                            <a:gdLst>
                              <a:gd name="T0" fmla="*/ 0 w 20"/>
                              <a:gd name="T1" fmla="*/ 0 h 20"/>
                              <a:gd name="T2" fmla="*/ 15 w 20"/>
                              <a:gd name="T3" fmla="*/ 0 h 20"/>
                            </a:gdLst>
                            <a:ahLst/>
                            <a:cxnLst>
                              <a:cxn ang="0">
                                <a:pos x="T0" y="T1"/>
                              </a:cxn>
                              <a:cxn ang="0">
                                <a:pos x="T2" y="T3"/>
                              </a:cxn>
                            </a:cxnLst>
                            <a:rect l="0" t="0" r="r" b="b"/>
                            <a:pathLst>
                              <a:path w="20" h="20">
                                <a:moveTo>
                                  <a:pt x="0" y="0"/>
                                </a:moveTo>
                                <a:lnTo>
                                  <a:pt x="15"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7" name="Freeform 3315"/>
                        <wps:cNvSpPr>
                          <a:spLocks/>
                        </wps:cNvSpPr>
                        <wps:spPr bwMode="auto">
                          <a:xfrm>
                            <a:off x="1275" y="2691"/>
                            <a:ext cx="20" cy="20"/>
                          </a:xfrm>
                          <a:custGeom>
                            <a:avLst/>
                            <a:gdLst>
                              <a:gd name="T0" fmla="*/ 0 w 20"/>
                              <a:gd name="T1" fmla="*/ 0 h 20"/>
                              <a:gd name="T2" fmla="*/ 15 w 20"/>
                              <a:gd name="T3" fmla="*/ 0 h 20"/>
                            </a:gdLst>
                            <a:ahLst/>
                            <a:cxnLst>
                              <a:cxn ang="0">
                                <a:pos x="T0" y="T1"/>
                              </a:cxn>
                              <a:cxn ang="0">
                                <a:pos x="T2" y="T3"/>
                              </a:cxn>
                            </a:cxnLst>
                            <a:rect l="0" t="0" r="r" b="b"/>
                            <a:pathLst>
                              <a:path w="20" h="20">
                                <a:moveTo>
                                  <a:pt x="0" y="0"/>
                                </a:moveTo>
                                <a:lnTo>
                                  <a:pt x="15"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8" name="Freeform 3316"/>
                        <wps:cNvSpPr>
                          <a:spLocks/>
                        </wps:cNvSpPr>
                        <wps:spPr bwMode="auto">
                          <a:xfrm>
                            <a:off x="1282"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9" name="Freeform 3317"/>
                        <wps:cNvSpPr>
                          <a:spLocks/>
                        </wps:cNvSpPr>
                        <wps:spPr bwMode="auto">
                          <a:xfrm>
                            <a:off x="1284" y="2708"/>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0" name="Freeform 3318"/>
                        <wps:cNvSpPr>
                          <a:spLocks/>
                        </wps:cNvSpPr>
                        <wps:spPr bwMode="auto">
                          <a:xfrm>
                            <a:off x="1277" y="2708"/>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1" name="Freeform 3319"/>
                        <wps:cNvSpPr>
                          <a:spLocks/>
                        </wps:cNvSpPr>
                        <wps:spPr bwMode="auto">
                          <a:xfrm>
                            <a:off x="1286"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2" name="Freeform 3320"/>
                        <wps:cNvSpPr>
                          <a:spLocks/>
                        </wps:cNvSpPr>
                        <wps:spPr bwMode="auto">
                          <a:xfrm>
                            <a:off x="1277" y="2708"/>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3" name="Freeform 3321"/>
                        <wps:cNvSpPr>
                          <a:spLocks/>
                        </wps:cNvSpPr>
                        <wps:spPr bwMode="auto">
                          <a:xfrm>
                            <a:off x="1278"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4" name="Freeform 3322"/>
                        <wps:cNvSpPr>
                          <a:spLocks/>
                        </wps:cNvSpPr>
                        <wps:spPr bwMode="auto">
                          <a:xfrm>
                            <a:off x="1284" y="2701"/>
                            <a:ext cx="20" cy="20"/>
                          </a:xfrm>
                          <a:custGeom>
                            <a:avLst/>
                            <a:gdLst>
                              <a:gd name="T0" fmla="*/ 1 w 20"/>
                              <a:gd name="T1" fmla="*/ 0 h 20"/>
                              <a:gd name="T2" fmla="*/ 2 w 20"/>
                              <a:gd name="T3" fmla="*/ 1 h 20"/>
                              <a:gd name="T4" fmla="*/ 2 w 20"/>
                              <a:gd name="T5" fmla="*/ 2 h 20"/>
                              <a:gd name="T6" fmla="*/ 1 w 20"/>
                              <a:gd name="T7" fmla="*/ 2 h 20"/>
                              <a:gd name="T8" fmla="*/ 0 w 20"/>
                              <a:gd name="T9" fmla="*/ 1 h 20"/>
                              <a:gd name="T10" fmla="*/ 1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2" y="2"/>
                                </a:lnTo>
                                <a:lnTo>
                                  <a:pt x="1" y="2"/>
                                </a:lnTo>
                                <a:lnTo>
                                  <a:pt x="0" y="1"/>
                                </a:lnTo>
                                <a:lnTo>
                                  <a:pt x="1"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5" name="Freeform 3323"/>
                        <wps:cNvSpPr>
                          <a:spLocks/>
                        </wps:cNvSpPr>
                        <wps:spPr bwMode="auto">
                          <a:xfrm>
                            <a:off x="1277" y="2702"/>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6" name="Freeform 3324"/>
                        <wps:cNvSpPr>
                          <a:spLocks/>
                        </wps:cNvSpPr>
                        <wps:spPr bwMode="auto">
                          <a:xfrm>
                            <a:off x="1277" y="2701"/>
                            <a:ext cx="20" cy="20"/>
                          </a:xfrm>
                          <a:custGeom>
                            <a:avLst/>
                            <a:gdLst>
                              <a:gd name="T0" fmla="*/ 1 w 20"/>
                              <a:gd name="T1" fmla="*/ 0 h 20"/>
                              <a:gd name="T2" fmla="*/ 1 w 20"/>
                              <a:gd name="T3" fmla="*/ 1 h 20"/>
                              <a:gd name="T4" fmla="*/ 2 w 20"/>
                              <a:gd name="T5" fmla="*/ 1 h 20"/>
                              <a:gd name="T6" fmla="*/ 1 w 20"/>
                              <a:gd name="T7" fmla="*/ 2 h 20"/>
                              <a:gd name="T8" fmla="*/ 0 w 20"/>
                              <a:gd name="T9" fmla="*/ 2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1" y="1"/>
                                </a:lnTo>
                                <a:lnTo>
                                  <a:pt x="2" y="1"/>
                                </a:lnTo>
                                <a:lnTo>
                                  <a:pt x="1"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7" name="Freeform 3325"/>
                        <wps:cNvSpPr>
                          <a:spLocks/>
                        </wps:cNvSpPr>
                        <wps:spPr bwMode="auto">
                          <a:xfrm>
                            <a:off x="1284" y="2695"/>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8" name="Freeform 3326"/>
                        <wps:cNvSpPr>
                          <a:spLocks/>
                        </wps:cNvSpPr>
                        <wps:spPr bwMode="auto">
                          <a:xfrm>
                            <a:off x="1277" y="2696"/>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9" name="Freeform 3327"/>
                        <wps:cNvSpPr>
                          <a:spLocks/>
                        </wps:cNvSpPr>
                        <wps:spPr bwMode="auto">
                          <a:xfrm>
                            <a:off x="1277" y="2695"/>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0" name="Freeform 3328"/>
                        <wps:cNvSpPr>
                          <a:spLocks/>
                        </wps:cNvSpPr>
                        <wps:spPr bwMode="auto">
                          <a:xfrm>
                            <a:off x="1274" y="385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1" name="Freeform 3329"/>
                        <wps:cNvSpPr>
                          <a:spLocks/>
                        </wps:cNvSpPr>
                        <wps:spPr bwMode="auto">
                          <a:xfrm>
                            <a:off x="1281"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2" name="Freeform 3330"/>
                        <wps:cNvSpPr>
                          <a:spLocks/>
                        </wps:cNvSpPr>
                        <wps:spPr bwMode="auto">
                          <a:xfrm>
                            <a:off x="1275" y="3877"/>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3" name="Freeform 3331"/>
                        <wps:cNvSpPr>
                          <a:spLocks/>
                        </wps:cNvSpPr>
                        <wps:spPr bwMode="auto">
                          <a:xfrm>
                            <a:off x="1275" y="3857"/>
                            <a:ext cx="20" cy="20"/>
                          </a:xfrm>
                          <a:custGeom>
                            <a:avLst/>
                            <a:gdLst>
                              <a:gd name="T0" fmla="*/ 0 w 20"/>
                              <a:gd name="T1" fmla="*/ 0 h 20"/>
                              <a:gd name="T2" fmla="*/ 14 w 20"/>
                              <a:gd name="T3" fmla="*/ 0 h 20"/>
                              <a:gd name="T4" fmla="*/ 0 w 20"/>
                              <a:gd name="T5" fmla="*/ 0 h 20"/>
                            </a:gdLst>
                            <a:ahLst/>
                            <a:cxnLst>
                              <a:cxn ang="0">
                                <a:pos x="T0" y="T1"/>
                              </a:cxn>
                              <a:cxn ang="0">
                                <a:pos x="T2" y="T3"/>
                              </a:cxn>
                              <a:cxn ang="0">
                                <a:pos x="T4" y="T5"/>
                              </a:cxn>
                            </a:cxnLst>
                            <a:rect l="0" t="0" r="r" b="b"/>
                            <a:pathLst>
                              <a:path w="20" h="20">
                                <a:moveTo>
                                  <a:pt x="0" y="0"/>
                                </a:moveTo>
                                <a:lnTo>
                                  <a:pt x="14"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4" name="Freeform 3332"/>
                        <wps:cNvSpPr>
                          <a:spLocks/>
                        </wps:cNvSpPr>
                        <wps:spPr bwMode="auto">
                          <a:xfrm>
                            <a:off x="1282"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5" name="Freeform 3333"/>
                        <wps:cNvSpPr>
                          <a:spLocks/>
                        </wps:cNvSpPr>
                        <wps:spPr bwMode="auto">
                          <a:xfrm>
                            <a:off x="1284" y="3872"/>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6" name="Freeform 3334"/>
                        <wps:cNvSpPr>
                          <a:spLocks/>
                        </wps:cNvSpPr>
                        <wps:spPr bwMode="auto">
                          <a:xfrm>
                            <a:off x="1277" y="3873"/>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7" name="Freeform 3335"/>
                        <wps:cNvSpPr>
                          <a:spLocks/>
                        </wps:cNvSpPr>
                        <wps:spPr bwMode="auto">
                          <a:xfrm>
                            <a:off x="1286"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8" name="Freeform 3336"/>
                        <wps:cNvSpPr>
                          <a:spLocks/>
                        </wps:cNvSpPr>
                        <wps:spPr bwMode="auto">
                          <a:xfrm>
                            <a:off x="1277" y="3872"/>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9" name="Freeform 3337"/>
                        <wps:cNvSpPr>
                          <a:spLocks/>
                        </wps:cNvSpPr>
                        <wps:spPr bwMode="auto">
                          <a:xfrm>
                            <a:off x="1278"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0" name="Freeform 3338"/>
                        <wps:cNvSpPr>
                          <a:spLocks/>
                        </wps:cNvSpPr>
                        <wps:spPr bwMode="auto">
                          <a:xfrm>
                            <a:off x="1284" y="3866"/>
                            <a:ext cx="20" cy="20"/>
                          </a:xfrm>
                          <a:custGeom>
                            <a:avLst/>
                            <a:gdLst>
                              <a:gd name="T0" fmla="*/ 1 w 20"/>
                              <a:gd name="T1" fmla="*/ 0 h 20"/>
                              <a:gd name="T2" fmla="*/ 2 w 20"/>
                              <a:gd name="T3" fmla="*/ 0 h 20"/>
                              <a:gd name="T4" fmla="*/ 2 w 20"/>
                              <a:gd name="T5" fmla="*/ 1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0"/>
                                </a:lnTo>
                                <a:lnTo>
                                  <a:pt x="2"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1" name="Freeform 3339"/>
                        <wps:cNvSpPr>
                          <a:spLocks/>
                        </wps:cNvSpPr>
                        <wps:spPr bwMode="auto">
                          <a:xfrm>
                            <a:off x="1277" y="3867"/>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2" name="Freeform 3340"/>
                        <wps:cNvSpPr>
                          <a:spLocks/>
                        </wps:cNvSpPr>
                        <wps:spPr bwMode="auto">
                          <a:xfrm>
                            <a:off x="1277" y="3866"/>
                            <a:ext cx="20" cy="20"/>
                          </a:xfrm>
                          <a:custGeom>
                            <a:avLst/>
                            <a:gdLst>
                              <a:gd name="T0" fmla="*/ 1 w 20"/>
                              <a:gd name="T1" fmla="*/ 0 h 20"/>
                              <a:gd name="T2" fmla="*/ 2 w 20"/>
                              <a:gd name="T3" fmla="*/ 1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3" name="Freeform 3341"/>
                        <wps:cNvSpPr>
                          <a:spLocks/>
                        </wps:cNvSpPr>
                        <wps:spPr bwMode="auto">
                          <a:xfrm>
                            <a:off x="1284" y="3860"/>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4" name="Freeform 3342"/>
                        <wps:cNvSpPr>
                          <a:spLocks/>
                        </wps:cNvSpPr>
                        <wps:spPr bwMode="auto">
                          <a:xfrm>
                            <a:off x="1277" y="3860"/>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5" name="Freeform 3343"/>
                        <wps:cNvSpPr>
                          <a:spLocks/>
                        </wps:cNvSpPr>
                        <wps:spPr bwMode="auto">
                          <a:xfrm>
                            <a:off x="1277" y="3860"/>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6" name="Freeform 3344"/>
                        <wps:cNvSpPr>
                          <a:spLocks/>
                        </wps:cNvSpPr>
                        <wps:spPr bwMode="auto">
                          <a:xfrm>
                            <a:off x="1647" y="2690"/>
                            <a:ext cx="20" cy="26"/>
                          </a:xfrm>
                          <a:custGeom>
                            <a:avLst/>
                            <a:gdLst>
                              <a:gd name="T0" fmla="*/ 0 w 20"/>
                              <a:gd name="T1" fmla="*/ 12 h 26"/>
                              <a:gd name="T2" fmla="*/ 16 w 20"/>
                              <a:gd name="T3" fmla="*/ 12 h 26"/>
                            </a:gdLst>
                            <a:ahLst/>
                            <a:cxnLst>
                              <a:cxn ang="0">
                                <a:pos x="T0" y="T1"/>
                              </a:cxn>
                              <a:cxn ang="0">
                                <a:pos x="T2" y="T3"/>
                              </a:cxn>
                            </a:cxnLst>
                            <a:rect l="0" t="0" r="r" b="b"/>
                            <a:pathLst>
                              <a:path w="20" h="26">
                                <a:moveTo>
                                  <a:pt x="0" y="12"/>
                                </a:moveTo>
                                <a:lnTo>
                                  <a:pt x="16"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7" name="Freeform 3345"/>
                        <wps:cNvSpPr>
                          <a:spLocks/>
                        </wps:cNvSpPr>
                        <wps:spPr bwMode="auto">
                          <a:xfrm>
                            <a:off x="1655"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8" name="Freeform 3346"/>
                        <wps:cNvSpPr>
                          <a:spLocks/>
                        </wps:cNvSpPr>
                        <wps:spPr bwMode="auto">
                          <a:xfrm>
                            <a:off x="1648" y="2712"/>
                            <a:ext cx="20" cy="20"/>
                          </a:xfrm>
                          <a:custGeom>
                            <a:avLst/>
                            <a:gdLst>
                              <a:gd name="T0" fmla="*/ 0 w 20"/>
                              <a:gd name="T1" fmla="*/ 0 h 20"/>
                              <a:gd name="T2" fmla="*/ 13 w 20"/>
                              <a:gd name="T3" fmla="*/ 0 h 20"/>
                            </a:gdLst>
                            <a:ahLst/>
                            <a:cxnLst>
                              <a:cxn ang="0">
                                <a:pos x="T0" y="T1"/>
                              </a:cxn>
                              <a:cxn ang="0">
                                <a:pos x="T2" y="T3"/>
                              </a:cxn>
                            </a:cxnLst>
                            <a:rect l="0" t="0" r="r" b="b"/>
                            <a:pathLst>
                              <a:path w="20" h="20">
                                <a:moveTo>
                                  <a:pt x="0" y="0"/>
                                </a:moveTo>
                                <a:lnTo>
                                  <a:pt x="13"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9" name="Freeform 3347"/>
                        <wps:cNvSpPr>
                          <a:spLocks/>
                        </wps:cNvSpPr>
                        <wps:spPr bwMode="auto">
                          <a:xfrm>
                            <a:off x="1648" y="2691"/>
                            <a:ext cx="20" cy="20"/>
                          </a:xfrm>
                          <a:custGeom>
                            <a:avLst/>
                            <a:gdLst>
                              <a:gd name="T0" fmla="*/ 0 w 20"/>
                              <a:gd name="T1" fmla="*/ 0 h 20"/>
                              <a:gd name="T2" fmla="*/ 13 w 20"/>
                              <a:gd name="T3" fmla="*/ 0 h 20"/>
                            </a:gdLst>
                            <a:ahLst/>
                            <a:cxnLst>
                              <a:cxn ang="0">
                                <a:pos x="T0" y="T1"/>
                              </a:cxn>
                              <a:cxn ang="0">
                                <a:pos x="T2" y="T3"/>
                              </a:cxn>
                            </a:cxnLst>
                            <a:rect l="0" t="0" r="r" b="b"/>
                            <a:pathLst>
                              <a:path w="20" h="20">
                                <a:moveTo>
                                  <a:pt x="0" y="0"/>
                                </a:moveTo>
                                <a:lnTo>
                                  <a:pt x="13"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0" name="Freeform 3348"/>
                        <wps:cNvSpPr>
                          <a:spLocks/>
                        </wps:cNvSpPr>
                        <wps:spPr bwMode="auto">
                          <a:xfrm>
                            <a:off x="1655"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1" name="Freeform 3349"/>
                        <wps:cNvSpPr>
                          <a:spLocks/>
                        </wps:cNvSpPr>
                        <wps:spPr bwMode="auto">
                          <a:xfrm>
                            <a:off x="1658" y="2708"/>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2" name="Freeform 3350"/>
                        <wps:cNvSpPr>
                          <a:spLocks/>
                        </wps:cNvSpPr>
                        <wps:spPr bwMode="auto">
                          <a:xfrm>
                            <a:off x="1650" y="2708"/>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3" name="Freeform 3351"/>
                        <wps:cNvSpPr>
                          <a:spLocks/>
                        </wps:cNvSpPr>
                        <wps:spPr bwMode="auto">
                          <a:xfrm>
                            <a:off x="1659"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4" name="Freeform 3352"/>
                        <wps:cNvSpPr>
                          <a:spLocks/>
                        </wps:cNvSpPr>
                        <wps:spPr bwMode="auto">
                          <a:xfrm>
                            <a:off x="1650" y="2708"/>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5" name="Freeform 3353"/>
                        <wps:cNvSpPr>
                          <a:spLocks/>
                        </wps:cNvSpPr>
                        <wps:spPr bwMode="auto">
                          <a:xfrm>
                            <a:off x="1652"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6" name="Freeform 3354"/>
                        <wps:cNvSpPr>
                          <a:spLocks/>
                        </wps:cNvSpPr>
                        <wps:spPr bwMode="auto">
                          <a:xfrm>
                            <a:off x="1658" y="2701"/>
                            <a:ext cx="20" cy="20"/>
                          </a:xfrm>
                          <a:custGeom>
                            <a:avLst/>
                            <a:gdLst>
                              <a:gd name="T0" fmla="*/ 1 w 20"/>
                              <a:gd name="T1" fmla="*/ 0 h 20"/>
                              <a:gd name="T2" fmla="*/ 2 w 20"/>
                              <a:gd name="T3" fmla="*/ 1 h 20"/>
                              <a:gd name="T4" fmla="*/ 2 w 20"/>
                              <a:gd name="T5" fmla="*/ 2 h 20"/>
                              <a:gd name="T6" fmla="*/ 1 w 20"/>
                              <a:gd name="T7" fmla="*/ 2 h 20"/>
                              <a:gd name="T8" fmla="*/ 0 w 20"/>
                              <a:gd name="T9" fmla="*/ 1 h 20"/>
                              <a:gd name="T10" fmla="*/ 1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2" y="2"/>
                                </a:lnTo>
                                <a:lnTo>
                                  <a:pt x="1" y="2"/>
                                </a:lnTo>
                                <a:lnTo>
                                  <a:pt x="0" y="1"/>
                                </a:lnTo>
                                <a:lnTo>
                                  <a:pt x="1"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7" name="Freeform 3355"/>
                        <wps:cNvSpPr>
                          <a:spLocks/>
                        </wps:cNvSpPr>
                        <wps:spPr bwMode="auto">
                          <a:xfrm>
                            <a:off x="1650" y="2702"/>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8" name="Freeform 3356"/>
                        <wps:cNvSpPr>
                          <a:spLocks/>
                        </wps:cNvSpPr>
                        <wps:spPr bwMode="auto">
                          <a:xfrm>
                            <a:off x="1650" y="2701"/>
                            <a:ext cx="20" cy="20"/>
                          </a:xfrm>
                          <a:custGeom>
                            <a:avLst/>
                            <a:gdLst>
                              <a:gd name="T0" fmla="*/ 1 w 20"/>
                              <a:gd name="T1" fmla="*/ 0 h 20"/>
                              <a:gd name="T2" fmla="*/ 1 w 20"/>
                              <a:gd name="T3" fmla="*/ 1 h 20"/>
                              <a:gd name="T4" fmla="*/ 2 w 20"/>
                              <a:gd name="T5" fmla="*/ 1 h 20"/>
                              <a:gd name="T6" fmla="*/ 1 w 20"/>
                              <a:gd name="T7" fmla="*/ 2 h 20"/>
                              <a:gd name="T8" fmla="*/ 0 w 20"/>
                              <a:gd name="T9" fmla="*/ 2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1" y="1"/>
                                </a:lnTo>
                                <a:lnTo>
                                  <a:pt x="2" y="1"/>
                                </a:lnTo>
                                <a:lnTo>
                                  <a:pt x="1"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9" name="Freeform 3357"/>
                        <wps:cNvSpPr>
                          <a:spLocks/>
                        </wps:cNvSpPr>
                        <wps:spPr bwMode="auto">
                          <a:xfrm>
                            <a:off x="1658" y="2695"/>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0" name="Freeform 3358"/>
                        <wps:cNvSpPr>
                          <a:spLocks/>
                        </wps:cNvSpPr>
                        <wps:spPr bwMode="auto">
                          <a:xfrm>
                            <a:off x="1650" y="2696"/>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1" name="Freeform 3359"/>
                        <wps:cNvSpPr>
                          <a:spLocks/>
                        </wps:cNvSpPr>
                        <wps:spPr bwMode="auto">
                          <a:xfrm>
                            <a:off x="1650" y="2695"/>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2" name="Freeform 3360"/>
                        <wps:cNvSpPr>
                          <a:spLocks/>
                        </wps:cNvSpPr>
                        <wps:spPr bwMode="auto">
                          <a:xfrm>
                            <a:off x="1647" y="3855"/>
                            <a:ext cx="20" cy="24"/>
                          </a:xfrm>
                          <a:custGeom>
                            <a:avLst/>
                            <a:gdLst>
                              <a:gd name="T0" fmla="*/ 0 w 20"/>
                              <a:gd name="T1" fmla="*/ 11 h 24"/>
                              <a:gd name="T2" fmla="*/ 16 w 20"/>
                              <a:gd name="T3" fmla="*/ 11 h 24"/>
                            </a:gdLst>
                            <a:ahLst/>
                            <a:cxnLst>
                              <a:cxn ang="0">
                                <a:pos x="T0" y="T1"/>
                              </a:cxn>
                              <a:cxn ang="0">
                                <a:pos x="T2" y="T3"/>
                              </a:cxn>
                            </a:cxnLst>
                            <a:rect l="0" t="0" r="r" b="b"/>
                            <a:pathLst>
                              <a:path w="20" h="24">
                                <a:moveTo>
                                  <a:pt x="0" y="11"/>
                                </a:moveTo>
                                <a:lnTo>
                                  <a:pt x="16"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3" name="Freeform 3361"/>
                        <wps:cNvSpPr>
                          <a:spLocks/>
                        </wps:cNvSpPr>
                        <wps:spPr bwMode="auto">
                          <a:xfrm>
                            <a:off x="1655"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4" name="Freeform 3362"/>
                        <wps:cNvSpPr>
                          <a:spLocks/>
                        </wps:cNvSpPr>
                        <wps:spPr bwMode="auto">
                          <a:xfrm>
                            <a:off x="1648" y="387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5" name="Freeform 3363"/>
                        <wps:cNvSpPr>
                          <a:spLocks/>
                        </wps:cNvSpPr>
                        <wps:spPr bwMode="auto">
                          <a:xfrm>
                            <a:off x="1648" y="385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6" name="Freeform 3364"/>
                        <wps:cNvSpPr>
                          <a:spLocks/>
                        </wps:cNvSpPr>
                        <wps:spPr bwMode="auto">
                          <a:xfrm>
                            <a:off x="1655"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7" name="Freeform 3365"/>
                        <wps:cNvSpPr>
                          <a:spLocks/>
                        </wps:cNvSpPr>
                        <wps:spPr bwMode="auto">
                          <a:xfrm>
                            <a:off x="1658" y="3872"/>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8" name="Freeform 3366"/>
                        <wps:cNvSpPr>
                          <a:spLocks/>
                        </wps:cNvSpPr>
                        <wps:spPr bwMode="auto">
                          <a:xfrm>
                            <a:off x="1650" y="3873"/>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9" name="Freeform 3367"/>
                        <wps:cNvSpPr>
                          <a:spLocks/>
                        </wps:cNvSpPr>
                        <wps:spPr bwMode="auto">
                          <a:xfrm>
                            <a:off x="1659"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0" name="Freeform 3368"/>
                        <wps:cNvSpPr>
                          <a:spLocks/>
                        </wps:cNvSpPr>
                        <wps:spPr bwMode="auto">
                          <a:xfrm>
                            <a:off x="1650" y="3872"/>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1" name="Freeform 3369"/>
                        <wps:cNvSpPr>
                          <a:spLocks/>
                        </wps:cNvSpPr>
                        <wps:spPr bwMode="auto">
                          <a:xfrm>
                            <a:off x="1652"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2" name="Freeform 3370"/>
                        <wps:cNvSpPr>
                          <a:spLocks/>
                        </wps:cNvSpPr>
                        <wps:spPr bwMode="auto">
                          <a:xfrm>
                            <a:off x="1658" y="3866"/>
                            <a:ext cx="20" cy="20"/>
                          </a:xfrm>
                          <a:custGeom>
                            <a:avLst/>
                            <a:gdLst>
                              <a:gd name="T0" fmla="*/ 1 w 20"/>
                              <a:gd name="T1" fmla="*/ 0 h 20"/>
                              <a:gd name="T2" fmla="*/ 2 w 20"/>
                              <a:gd name="T3" fmla="*/ 0 h 20"/>
                              <a:gd name="T4" fmla="*/ 2 w 20"/>
                              <a:gd name="T5" fmla="*/ 1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0"/>
                                </a:lnTo>
                                <a:lnTo>
                                  <a:pt x="2"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3" name="Freeform 3371"/>
                        <wps:cNvSpPr>
                          <a:spLocks/>
                        </wps:cNvSpPr>
                        <wps:spPr bwMode="auto">
                          <a:xfrm>
                            <a:off x="1650" y="3867"/>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4" name="Freeform 3372"/>
                        <wps:cNvSpPr>
                          <a:spLocks/>
                        </wps:cNvSpPr>
                        <wps:spPr bwMode="auto">
                          <a:xfrm>
                            <a:off x="1650" y="3866"/>
                            <a:ext cx="20" cy="20"/>
                          </a:xfrm>
                          <a:custGeom>
                            <a:avLst/>
                            <a:gdLst>
                              <a:gd name="T0" fmla="*/ 1 w 20"/>
                              <a:gd name="T1" fmla="*/ 0 h 20"/>
                              <a:gd name="T2" fmla="*/ 2 w 20"/>
                              <a:gd name="T3" fmla="*/ 1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5" name="Freeform 3373"/>
                        <wps:cNvSpPr>
                          <a:spLocks/>
                        </wps:cNvSpPr>
                        <wps:spPr bwMode="auto">
                          <a:xfrm>
                            <a:off x="1658" y="3860"/>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6" name="Freeform 3374"/>
                        <wps:cNvSpPr>
                          <a:spLocks/>
                        </wps:cNvSpPr>
                        <wps:spPr bwMode="auto">
                          <a:xfrm>
                            <a:off x="1650" y="3860"/>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7" name="Freeform 3375"/>
                        <wps:cNvSpPr>
                          <a:spLocks/>
                        </wps:cNvSpPr>
                        <wps:spPr bwMode="auto">
                          <a:xfrm>
                            <a:off x="1650" y="3860"/>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8" name="Freeform 3376"/>
                        <wps:cNvSpPr>
                          <a:spLocks/>
                        </wps:cNvSpPr>
                        <wps:spPr bwMode="auto">
                          <a:xfrm>
                            <a:off x="2020" y="2690"/>
                            <a:ext cx="20" cy="26"/>
                          </a:xfrm>
                          <a:custGeom>
                            <a:avLst/>
                            <a:gdLst>
                              <a:gd name="T0" fmla="*/ 0 w 20"/>
                              <a:gd name="T1" fmla="*/ 12 h 26"/>
                              <a:gd name="T2" fmla="*/ 16 w 20"/>
                              <a:gd name="T3" fmla="*/ 12 h 26"/>
                            </a:gdLst>
                            <a:ahLst/>
                            <a:cxnLst>
                              <a:cxn ang="0">
                                <a:pos x="T0" y="T1"/>
                              </a:cxn>
                              <a:cxn ang="0">
                                <a:pos x="T2" y="T3"/>
                              </a:cxn>
                            </a:cxnLst>
                            <a:rect l="0" t="0" r="r" b="b"/>
                            <a:pathLst>
                              <a:path w="20" h="26">
                                <a:moveTo>
                                  <a:pt x="0" y="12"/>
                                </a:moveTo>
                                <a:lnTo>
                                  <a:pt x="16"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9" name="Freeform 3377"/>
                        <wps:cNvSpPr>
                          <a:spLocks/>
                        </wps:cNvSpPr>
                        <wps:spPr bwMode="auto">
                          <a:xfrm>
                            <a:off x="2028"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0" name="Freeform 3378"/>
                        <wps:cNvSpPr>
                          <a:spLocks/>
                        </wps:cNvSpPr>
                        <wps:spPr bwMode="auto">
                          <a:xfrm>
                            <a:off x="2021" y="2712"/>
                            <a:ext cx="20" cy="20"/>
                          </a:xfrm>
                          <a:custGeom>
                            <a:avLst/>
                            <a:gdLst>
                              <a:gd name="T0" fmla="*/ 0 w 20"/>
                              <a:gd name="T1" fmla="*/ 0 h 20"/>
                              <a:gd name="T2" fmla="*/ 13 w 20"/>
                              <a:gd name="T3" fmla="*/ 0 h 20"/>
                            </a:gdLst>
                            <a:ahLst/>
                            <a:cxnLst>
                              <a:cxn ang="0">
                                <a:pos x="T0" y="T1"/>
                              </a:cxn>
                              <a:cxn ang="0">
                                <a:pos x="T2" y="T3"/>
                              </a:cxn>
                            </a:cxnLst>
                            <a:rect l="0" t="0" r="r" b="b"/>
                            <a:pathLst>
                              <a:path w="20" h="20">
                                <a:moveTo>
                                  <a:pt x="0" y="0"/>
                                </a:moveTo>
                                <a:lnTo>
                                  <a:pt x="13"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1" name="Freeform 3379"/>
                        <wps:cNvSpPr>
                          <a:spLocks/>
                        </wps:cNvSpPr>
                        <wps:spPr bwMode="auto">
                          <a:xfrm>
                            <a:off x="2021" y="2691"/>
                            <a:ext cx="20" cy="20"/>
                          </a:xfrm>
                          <a:custGeom>
                            <a:avLst/>
                            <a:gdLst>
                              <a:gd name="T0" fmla="*/ 0 w 20"/>
                              <a:gd name="T1" fmla="*/ 0 h 20"/>
                              <a:gd name="T2" fmla="*/ 13 w 20"/>
                              <a:gd name="T3" fmla="*/ 0 h 20"/>
                            </a:gdLst>
                            <a:ahLst/>
                            <a:cxnLst>
                              <a:cxn ang="0">
                                <a:pos x="T0" y="T1"/>
                              </a:cxn>
                              <a:cxn ang="0">
                                <a:pos x="T2" y="T3"/>
                              </a:cxn>
                            </a:cxnLst>
                            <a:rect l="0" t="0" r="r" b="b"/>
                            <a:pathLst>
                              <a:path w="20" h="20">
                                <a:moveTo>
                                  <a:pt x="0" y="0"/>
                                </a:moveTo>
                                <a:lnTo>
                                  <a:pt x="13"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2" name="Freeform 3380"/>
                        <wps:cNvSpPr>
                          <a:spLocks/>
                        </wps:cNvSpPr>
                        <wps:spPr bwMode="auto">
                          <a:xfrm>
                            <a:off x="2028"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3" name="Freeform 3381"/>
                        <wps:cNvSpPr>
                          <a:spLocks/>
                        </wps:cNvSpPr>
                        <wps:spPr bwMode="auto">
                          <a:xfrm>
                            <a:off x="2031"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4" name="Freeform 3382"/>
                        <wps:cNvSpPr>
                          <a:spLocks/>
                        </wps:cNvSpPr>
                        <wps:spPr bwMode="auto">
                          <a:xfrm>
                            <a:off x="2031"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5" name="Freeform 3383"/>
                        <wps:cNvSpPr>
                          <a:spLocks/>
                        </wps:cNvSpPr>
                        <wps:spPr bwMode="auto">
                          <a:xfrm>
                            <a:off x="2023"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6" name="Freeform 3384"/>
                        <wps:cNvSpPr>
                          <a:spLocks/>
                        </wps:cNvSpPr>
                        <wps:spPr bwMode="auto">
                          <a:xfrm>
                            <a:off x="2024" y="2702"/>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7" name="Freeform 3385"/>
                        <wps:cNvSpPr>
                          <a:spLocks/>
                        </wps:cNvSpPr>
                        <wps:spPr bwMode="auto">
                          <a:xfrm>
                            <a:off x="2025"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8" name="Freeform 3386"/>
                        <wps:cNvSpPr>
                          <a:spLocks/>
                        </wps:cNvSpPr>
                        <wps:spPr bwMode="auto">
                          <a:xfrm>
                            <a:off x="2031" y="2701"/>
                            <a:ext cx="20" cy="20"/>
                          </a:xfrm>
                          <a:custGeom>
                            <a:avLst/>
                            <a:gdLst>
                              <a:gd name="T0" fmla="*/ 0 w 20"/>
                              <a:gd name="T1" fmla="*/ 0 h 20"/>
                              <a:gd name="T2" fmla="*/ 1 w 20"/>
                              <a:gd name="T3" fmla="*/ 1 h 20"/>
                              <a:gd name="T4" fmla="*/ 1 w 20"/>
                              <a:gd name="T5" fmla="*/ 2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1"/>
                                </a:lnTo>
                                <a:lnTo>
                                  <a:pt x="1" y="2"/>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9" name="Freeform 3387"/>
                        <wps:cNvSpPr>
                          <a:spLocks/>
                        </wps:cNvSpPr>
                        <wps:spPr bwMode="auto">
                          <a:xfrm>
                            <a:off x="2031" y="269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0" name="Freeform 3388"/>
                        <wps:cNvSpPr>
                          <a:spLocks/>
                        </wps:cNvSpPr>
                        <wps:spPr bwMode="auto">
                          <a:xfrm>
                            <a:off x="2023" y="2701"/>
                            <a:ext cx="20" cy="20"/>
                          </a:xfrm>
                          <a:custGeom>
                            <a:avLst/>
                            <a:gdLst>
                              <a:gd name="T0" fmla="*/ 1 w 20"/>
                              <a:gd name="T1" fmla="*/ 0 h 20"/>
                              <a:gd name="T2" fmla="*/ 1 w 20"/>
                              <a:gd name="T3" fmla="*/ 2 h 20"/>
                              <a:gd name="T4" fmla="*/ 0 w 20"/>
                              <a:gd name="T5" fmla="*/ 2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1" name="Freeform 3389"/>
                        <wps:cNvSpPr>
                          <a:spLocks/>
                        </wps:cNvSpPr>
                        <wps:spPr bwMode="auto">
                          <a:xfrm>
                            <a:off x="2031" y="2695"/>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2" name="Freeform 3390"/>
                        <wps:cNvSpPr>
                          <a:spLocks/>
                        </wps:cNvSpPr>
                        <wps:spPr bwMode="auto">
                          <a:xfrm>
                            <a:off x="2023" y="2695"/>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3" name="Freeform 3391"/>
                        <wps:cNvSpPr>
                          <a:spLocks/>
                        </wps:cNvSpPr>
                        <wps:spPr bwMode="auto">
                          <a:xfrm>
                            <a:off x="2020" y="3855"/>
                            <a:ext cx="20" cy="24"/>
                          </a:xfrm>
                          <a:custGeom>
                            <a:avLst/>
                            <a:gdLst>
                              <a:gd name="T0" fmla="*/ 0 w 20"/>
                              <a:gd name="T1" fmla="*/ 11 h 24"/>
                              <a:gd name="T2" fmla="*/ 16 w 20"/>
                              <a:gd name="T3" fmla="*/ 11 h 24"/>
                            </a:gdLst>
                            <a:ahLst/>
                            <a:cxnLst>
                              <a:cxn ang="0">
                                <a:pos x="T0" y="T1"/>
                              </a:cxn>
                              <a:cxn ang="0">
                                <a:pos x="T2" y="T3"/>
                              </a:cxn>
                            </a:cxnLst>
                            <a:rect l="0" t="0" r="r" b="b"/>
                            <a:pathLst>
                              <a:path w="20" h="24">
                                <a:moveTo>
                                  <a:pt x="0" y="11"/>
                                </a:moveTo>
                                <a:lnTo>
                                  <a:pt x="16"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4" name="Freeform 3392"/>
                        <wps:cNvSpPr>
                          <a:spLocks/>
                        </wps:cNvSpPr>
                        <wps:spPr bwMode="auto">
                          <a:xfrm>
                            <a:off x="2028"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5" name="Freeform 3393"/>
                        <wps:cNvSpPr>
                          <a:spLocks/>
                        </wps:cNvSpPr>
                        <wps:spPr bwMode="auto">
                          <a:xfrm>
                            <a:off x="2021" y="387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6" name="Freeform 3394"/>
                        <wps:cNvSpPr>
                          <a:spLocks/>
                        </wps:cNvSpPr>
                        <wps:spPr bwMode="auto">
                          <a:xfrm>
                            <a:off x="2021" y="385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7" name="Freeform 3395"/>
                        <wps:cNvSpPr>
                          <a:spLocks/>
                        </wps:cNvSpPr>
                        <wps:spPr bwMode="auto">
                          <a:xfrm>
                            <a:off x="2028"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8" name="Freeform 3396"/>
                        <wps:cNvSpPr>
                          <a:spLocks/>
                        </wps:cNvSpPr>
                        <wps:spPr bwMode="auto">
                          <a:xfrm>
                            <a:off x="2031" y="3872"/>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9" name="Freeform 3397"/>
                        <wps:cNvSpPr>
                          <a:spLocks/>
                        </wps:cNvSpPr>
                        <wps:spPr bwMode="auto">
                          <a:xfrm>
                            <a:off x="2023" y="3873"/>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0" name="Freeform 3398"/>
                        <wps:cNvSpPr>
                          <a:spLocks/>
                        </wps:cNvSpPr>
                        <wps:spPr bwMode="auto">
                          <a:xfrm>
                            <a:off x="2031"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1" name="Freeform 3399"/>
                        <wps:cNvSpPr>
                          <a:spLocks/>
                        </wps:cNvSpPr>
                        <wps:spPr bwMode="auto">
                          <a:xfrm>
                            <a:off x="2023" y="3872"/>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2" name="Freeform 3400"/>
                        <wps:cNvSpPr>
                          <a:spLocks/>
                        </wps:cNvSpPr>
                        <wps:spPr bwMode="auto">
                          <a:xfrm>
                            <a:off x="2025"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3" name="Freeform 3401"/>
                        <wps:cNvSpPr>
                          <a:spLocks/>
                        </wps:cNvSpPr>
                        <wps:spPr bwMode="auto">
                          <a:xfrm>
                            <a:off x="2031"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4" name="Freeform 3402"/>
                        <wps:cNvSpPr>
                          <a:spLocks/>
                        </wps:cNvSpPr>
                        <wps:spPr bwMode="auto">
                          <a:xfrm>
                            <a:off x="2023" y="3867"/>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5" name="Freeform 3403"/>
                        <wps:cNvSpPr>
                          <a:spLocks/>
                        </wps:cNvSpPr>
                        <wps:spPr bwMode="auto">
                          <a:xfrm>
                            <a:off x="2023"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6" name="Freeform 3404"/>
                        <wps:cNvSpPr>
                          <a:spLocks/>
                        </wps:cNvSpPr>
                        <wps:spPr bwMode="auto">
                          <a:xfrm>
                            <a:off x="2031"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7" name="Freeform 3405"/>
                        <wps:cNvSpPr>
                          <a:spLocks/>
                        </wps:cNvSpPr>
                        <wps:spPr bwMode="auto">
                          <a:xfrm>
                            <a:off x="2023"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8" name="Freeform 3406"/>
                        <wps:cNvSpPr>
                          <a:spLocks/>
                        </wps:cNvSpPr>
                        <wps:spPr bwMode="auto">
                          <a:xfrm>
                            <a:off x="2023" y="3860"/>
                            <a:ext cx="20" cy="20"/>
                          </a:xfrm>
                          <a:custGeom>
                            <a:avLst/>
                            <a:gdLst>
                              <a:gd name="T0" fmla="*/ 2 w 20"/>
                              <a:gd name="T1" fmla="*/ 0 h 20"/>
                              <a:gd name="T2" fmla="*/ 0 w 20"/>
                              <a:gd name="T3" fmla="*/ 0 h 20"/>
                            </a:gdLst>
                            <a:ahLst/>
                            <a:cxnLst>
                              <a:cxn ang="0">
                                <a:pos x="T0" y="T1"/>
                              </a:cxn>
                              <a:cxn ang="0">
                                <a:pos x="T2" y="T3"/>
                              </a:cxn>
                            </a:cxnLst>
                            <a:rect l="0" t="0" r="r" b="b"/>
                            <a:pathLst>
                              <a:path w="20" h="20">
                                <a:moveTo>
                                  <a:pt x="2"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9" name="Freeform 3407"/>
                        <wps:cNvSpPr>
                          <a:spLocks/>
                        </wps:cNvSpPr>
                        <wps:spPr bwMode="auto">
                          <a:xfrm>
                            <a:off x="2392" y="2690"/>
                            <a:ext cx="20" cy="26"/>
                          </a:xfrm>
                          <a:custGeom>
                            <a:avLst/>
                            <a:gdLst>
                              <a:gd name="T0" fmla="*/ 0 w 20"/>
                              <a:gd name="T1" fmla="*/ 12 h 26"/>
                              <a:gd name="T2" fmla="*/ 17 w 20"/>
                              <a:gd name="T3" fmla="*/ 12 h 26"/>
                            </a:gdLst>
                            <a:ahLst/>
                            <a:cxnLst>
                              <a:cxn ang="0">
                                <a:pos x="T0" y="T1"/>
                              </a:cxn>
                              <a:cxn ang="0">
                                <a:pos x="T2" y="T3"/>
                              </a:cxn>
                            </a:cxnLst>
                            <a:rect l="0" t="0" r="r" b="b"/>
                            <a:pathLst>
                              <a:path w="20" h="26">
                                <a:moveTo>
                                  <a:pt x="0" y="12"/>
                                </a:moveTo>
                                <a:lnTo>
                                  <a:pt x="17"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0" name="Freeform 3408"/>
                        <wps:cNvSpPr>
                          <a:spLocks/>
                        </wps:cNvSpPr>
                        <wps:spPr bwMode="auto">
                          <a:xfrm>
                            <a:off x="2401"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1" name="Freeform 3409"/>
                        <wps:cNvSpPr>
                          <a:spLocks/>
                        </wps:cNvSpPr>
                        <wps:spPr bwMode="auto">
                          <a:xfrm>
                            <a:off x="2394" y="2712"/>
                            <a:ext cx="20" cy="20"/>
                          </a:xfrm>
                          <a:custGeom>
                            <a:avLst/>
                            <a:gdLst>
                              <a:gd name="T0" fmla="*/ 0 w 20"/>
                              <a:gd name="T1" fmla="*/ 0 h 20"/>
                              <a:gd name="T2" fmla="*/ 13 w 20"/>
                              <a:gd name="T3" fmla="*/ 0 h 20"/>
                            </a:gdLst>
                            <a:ahLst/>
                            <a:cxnLst>
                              <a:cxn ang="0">
                                <a:pos x="T0" y="T1"/>
                              </a:cxn>
                              <a:cxn ang="0">
                                <a:pos x="T2" y="T3"/>
                              </a:cxn>
                            </a:cxnLst>
                            <a:rect l="0" t="0" r="r" b="b"/>
                            <a:pathLst>
                              <a:path w="20" h="20">
                                <a:moveTo>
                                  <a:pt x="0" y="0"/>
                                </a:moveTo>
                                <a:lnTo>
                                  <a:pt x="13"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2" name="Freeform 3410"/>
                        <wps:cNvSpPr>
                          <a:spLocks/>
                        </wps:cNvSpPr>
                        <wps:spPr bwMode="auto">
                          <a:xfrm>
                            <a:off x="2394" y="2691"/>
                            <a:ext cx="20" cy="20"/>
                          </a:xfrm>
                          <a:custGeom>
                            <a:avLst/>
                            <a:gdLst>
                              <a:gd name="T0" fmla="*/ 0 w 20"/>
                              <a:gd name="T1" fmla="*/ 0 h 20"/>
                              <a:gd name="T2" fmla="*/ 13 w 20"/>
                              <a:gd name="T3" fmla="*/ 0 h 20"/>
                            </a:gdLst>
                            <a:ahLst/>
                            <a:cxnLst>
                              <a:cxn ang="0">
                                <a:pos x="T0" y="T1"/>
                              </a:cxn>
                              <a:cxn ang="0">
                                <a:pos x="T2" y="T3"/>
                              </a:cxn>
                            </a:cxnLst>
                            <a:rect l="0" t="0" r="r" b="b"/>
                            <a:pathLst>
                              <a:path w="20" h="20">
                                <a:moveTo>
                                  <a:pt x="0" y="0"/>
                                </a:moveTo>
                                <a:lnTo>
                                  <a:pt x="13"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3" name="Freeform 3411"/>
                        <wps:cNvSpPr>
                          <a:spLocks/>
                        </wps:cNvSpPr>
                        <wps:spPr bwMode="auto">
                          <a:xfrm>
                            <a:off x="2401"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4" name="Freeform 3412"/>
                        <wps:cNvSpPr>
                          <a:spLocks/>
                        </wps:cNvSpPr>
                        <wps:spPr bwMode="auto">
                          <a:xfrm>
                            <a:off x="2403" y="2708"/>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5" name="Freeform 3413"/>
                        <wps:cNvSpPr>
                          <a:spLocks/>
                        </wps:cNvSpPr>
                        <wps:spPr bwMode="auto">
                          <a:xfrm>
                            <a:off x="2397" y="2708"/>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6" name="Freeform 3414"/>
                        <wps:cNvSpPr>
                          <a:spLocks/>
                        </wps:cNvSpPr>
                        <wps:spPr bwMode="auto">
                          <a:xfrm>
                            <a:off x="2404"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7" name="Freeform 3415"/>
                        <wps:cNvSpPr>
                          <a:spLocks/>
                        </wps:cNvSpPr>
                        <wps:spPr bwMode="auto">
                          <a:xfrm>
                            <a:off x="2397"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8" name="Freeform 3416"/>
                        <wps:cNvSpPr>
                          <a:spLocks/>
                        </wps:cNvSpPr>
                        <wps:spPr bwMode="auto">
                          <a:xfrm>
                            <a:off x="2398"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9" name="Freeform 3417"/>
                        <wps:cNvSpPr>
                          <a:spLocks/>
                        </wps:cNvSpPr>
                        <wps:spPr bwMode="auto">
                          <a:xfrm>
                            <a:off x="2403" y="2701"/>
                            <a:ext cx="20" cy="20"/>
                          </a:xfrm>
                          <a:custGeom>
                            <a:avLst/>
                            <a:gdLst>
                              <a:gd name="T0" fmla="*/ 1 w 20"/>
                              <a:gd name="T1" fmla="*/ 0 h 20"/>
                              <a:gd name="T2" fmla="*/ 1 w 20"/>
                              <a:gd name="T3" fmla="*/ 1 h 20"/>
                              <a:gd name="T4" fmla="*/ 2 w 20"/>
                              <a:gd name="T5" fmla="*/ 1 h 20"/>
                              <a:gd name="T6" fmla="*/ 1 w 20"/>
                              <a:gd name="T7" fmla="*/ 2 h 20"/>
                              <a:gd name="T8" fmla="*/ 0 w 20"/>
                              <a:gd name="T9" fmla="*/ 2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1" y="1"/>
                                </a:lnTo>
                                <a:lnTo>
                                  <a:pt x="2" y="1"/>
                                </a:lnTo>
                                <a:lnTo>
                                  <a:pt x="1"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0" name="Freeform 3418"/>
                        <wps:cNvSpPr>
                          <a:spLocks/>
                        </wps:cNvSpPr>
                        <wps:spPr bwMode="auto">
                          <a:xfrm>
                            <a:off x="2397" y="2702"/>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1" name="Freeform 3419"/>
                        <wps:cNvSpPr>
                          <a:spLocks/>
                        </wps:cNvSpPr>
                        <wps:spPr bwMode="auto">
                          <a:xfrm>
                            <a:off x="2397" y="2701"/>
                            <a:ext cx="20" cy="20"/>
                          </a:xfrm>
                          <a:custGeom>
                            <a:avLst/>
                            <a:gdLst>
                              <a:gd name="T0" fmla="*/ 1 w 20"/>
                              <a:gd name="T1" fmla="*/ 0 h 20"/>
                              <a:gd name="T2" fmla="*/ 1 w 20"/>
                              <a:gd name="T3" fmla="*/ 2 h 20"/>
                              <a:gd name="T4" fmla="*/ 0 w 20"/>
                              <a:gd name="T5" fmla="*/ 2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2" name="Freeform 3420"/>
                        <wps:cNvSpPr>
                          <a:spLocks/>
                        </wps:cNvSpPr>
                        <wps:spPr bwMode="auto">
                          <a:xfrm>
                            <a:off x="2403" y="2695"/>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3" name="Freeform 3421"/>
                        <wps:cNvSpPr>
                          <a:spLocks/>
                        </wps:cNvSpPr>
                        <wps:spPr bwMode="auto">
                          <a:xfrm>
                            <a:off x="2397" y="2696"/>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4" name="Freeform 3422"/>
                        <wps:cNvSpPr>
                          <a:spLocks/>
                        </wps:cNvSpPr>
                        <wps:spPr bwMode="auto">
                          <a:xfrm>
                            <a:off x="2397" y="2695"/>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5" name="Freeform 3423"/>
                        <wps:cNvSpPr>
                          <a:spLocks/>
                        </wps:cNvSpPr>
                        <wps:spPr bwMode="auto">
                          <a:xfrm>
                            <a:off x="2392" y="385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6" name="Freeform 3424"/>
                        <wps:cNvSpPr>
                          <a:spLocks/>
                        </wps:cNvSpPr>
                        <wps:spPr bwMode="auto">
                          <a:xfrm>
                            <a:off x="2401"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7" name="Freeform 3425"/>
                        <wps:cNvSpPr>
                          <a:spLocks/>
                        </wps:cNvSpPr>
                        <wps:spPr bwMode="auto">
                          <a:xfrm>
                            <a:off x="2394" y="387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8" name="Freeform 3426"/>
                        <wps:cNvSpPr>
                          <a:spLocks/>
                        </wps:cNvSpPr>
                        <wps:spPr bwMode="auto">
                          <a:xfrm>
                            <a:off x="2394" y="385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9" name="Freeform 3427"/>
                        <wps:cNvSpPr>
                          <a:spLocks/>
                        </wps:cNvSpPr>
                        <wps:spPr bwMode="auto">
                          <a:xfrm>
                            <a:off x="2401"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0" name="Freeform 3428"/>
                        <wps:cNvSpPr>
                          <a:spLocks/>
                        </wps:cNvSpPr>
                        <wps:spPr bwMode="auto">
                          <a:xfrm>
                            <a:off x="2403" y="3872"/>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1" name="Freeform 3429"/>
                        <wps:cNvSpPr>
                          <a:spLocks/>
                        </wps:cNvSpPr>
                        <wps:spPr bwMode="auto">
                          <a:xfrm>
                            <a:off x="2397" y="3873"/>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2" name="Freeform 3430"/>
                        <wps:cNvSpPr>
                          <a:spLocks/>
                        </wps:cNvSpPr>
                        <wps:spPr bwMode="auto">
                          <a:xfrm>
                            <a:off x="2404"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3" name="Freeform 3431"/>
                        <wps:cNvSpPr>
                          <a:spLocks/>
                        </wps:cNvSpPr>
                        <wps:spPr bwMode="auto">
                          <a:xfrm>
                            <a:off x="2397" y="3872"/>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4" name="Freeform 3432"/>
                        <wps:cNvSpPr>
                          <a:spLocks/>
                        </wps:cNvSpPr>
                        <wps:spPr bwMode="auto">
                          <a:xfrm>
                            <a:off x="2398"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5" name="Freeform 3433"/>
                        <wps:cNvSpPr>
                          <a:spLocks/>
                        </wps:cNvSpPr>
                        <wps:spPr bwMode="auto">
                          <a:xfrm>
                            <a:off x="2403" y="3866"/>
                            <a:ext cx="20" cy="20"/>
                          </a:xfrm>
                          <a:custGeom>
                            <a:avLst/>
                            <a:gdLst>
                              <a:gd name="T0" fmla="*/ 1 w 20"/>
                              <a:gd name="T1" fmla="*/ 0 h 20"/>
                              <a:gd name="T2" fmla="*/ 2 w 20"/>
                              <a:gd name="T3" fmla="*/ 1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6" name="Freeform 3434"/>
                        <wps:cNvSpPr>
                          <a:spLocks/>
                        </wps:cNvSpPr>
                        <wps:spPr bwMode="auto">
                          <a:xfrm>
                            <a:off x="2397" y="3867"/>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7" name="Freeform 3435"/>
                        <wps:cNvSpPr>
                          <a:spLocks/>
                        </wps:cNvSpPr>
                        <wps:spPr bwMode="auto">
                          <a:xfrm>
                            <a:off x="2397"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8" name="Freeform 3436"/>
                        <wps:cNvSpPr>
                          <a:spLocks/>
                        </wps:cNvSpPr>
                        <wps:spPr bwMode="auto">
                          <a:xfrm>
                            <a:off x="2403" y="3860"/>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9" name="Freeform 3437"/>
                        <wps:cNvSpPr>
                          <a:spLocks/>
                        </wps:cNvSpPr>
                        <wps:spPr bwMode="auto">
                          <a:xfrm>
                            <a:off x="2397" y="3860"/>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0" name="Freeform 3438"/>
                        <wps:cNvSpPr>
                          <a:spLocks/>
                        </wps:cNvSpPr>
                        <wps:spPr bwMode="auto">
                          <a:xfrm>
                            <a:off x="2397"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1" name="Freeform 3439"/>
                        <wps:cNvSpPr>
                          <a:spLocks/>
                        </wps:cNvSpPr>
                        <wps:spPr bwMode="auto">
                          <a:xfrm>
                            <a:off x="2765" y="2690"/>
                            <a:ext cx="20" cy="26"/>
                          </a:xfrm>
                          <a:custGeom>
                            <a:avLst/>
                            <a:gdLst>
                              <a:gd name="T0" fmla="*/ 0 w 20"/>
                              <a:gd name="T1" fmla="*/ 12 h 26"/>
                              <a:gd name="T2" fmla="*/ 17 w 20"/>
                              <a:gd name="T3" fmla="*/ 12 h 26"/>
                            </a:gdLst>
                            <a:ahLst/>
                            <a:cxnLst>
                              <a:cxn ang="0">
                                <a:pos x="T0" y="T1"/>
                              </a:cxn>
                              <a:cxn ang="0">
                                <a:pos x="T2" y="T3"/>
                              </a:cxn>
                            </a:cxnLst>
                            <a:rect l="0" t="0" r="r" b="b"/>
                            <a:pathLst>
                              <a:path w="20" h="26">
                                <a:moveTo>
                                  <a:pt x="0" y="12"/>
                                </a:moveTo>
                                <a:lnTo>
                                  <a:pt x="17"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2" name="Freeform 3440"/>
                        <wps:cNvSpPr>
                          <a:spLocks/>
                        </wps:cNvSpPr>
                        <wps:spPr bwMode="auto">
                          <a:xfrm>
                            <a:off x="2773"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3" name="Freeform 3441"/>
                        <wps:cNvSpPr>
                          <a:spLocks/>
                        </wps:cNvSpPr>
                        <wps:spPr bwMode="auto">
                          <a:xfrm>
                            <a:off x="2767" y="2712"/>
                            <a:ext cx="20" cy="20"/>
                          </a:xfrm>
                          <a:custGeom>
                            <a:avLst/>
                            <a:gdLst>
                              <a:gd name="T0" fmla="*/ 0 w 20"/>
                              <a:gd name="T1" fmla="*/ 0 h 20"/>
                              <a:gd name="T2" fmla="*/ 13 w 20"/>
                              <a:gd name="T3" fmla="*/ 0 h 20"/>
                            </a:gdLst>
                            <a:ahLst/>
                            <a:cxnLst>
                              <a:cxn ang="0">
                                <a:pos x="T0" y="T1"/>
                              </a:cxn>
                              <a:cxn ang="0">
                                <a:pos x="T2" y="T3"/>
                              </a:cxn>
                            </a:cxnLst>
                            <a:rect l="0" t="0" r="r" b="b"/>
                            <a:pathLst>
                              <a:path w="20" h="20">
                                <a:moveTo>
                                  <a:pt x="0" y="0"/>
                                </a:moveTo>
                                <a:lnTo>
                                  <a:pt x="13"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4" name="Freeform 3442"/>
                        <wps:cNvSpPr>
                          <a:spLocks/>
                        </wps:cNvSpPr>
                        <wps:spPr bwMode="auto">
                          <a:xfrm>
                            <a:off x="2767" y="2691"/>
                            <a:ext cx="20" cy="20"/>
                          </a:xfrm>
                          <a:custGeom>
                            <a:avLst/>
                            <a:gdLst>
                              <a:gd name="T0" fmla="*/ 0 w 20"/>
                              <a:gd name="T1" fmla="*/ 0 h 20"/>
                              <a:gd name="T2" fmla="*/ 13 w 20"/>
                              <a:gd name="T3" fmla="*/ 0 h 20"/>
                            </a:gdLst>
                            <a:ahLst/>
                            <a:cxnLst>
                              <a:cxn ang="0">
                                <a:pos x="T0" y="T1"/>
                              </a:cxn>
                              <a:cxn ang="0">
                                <a:pos x="T2" y="T3"/>
                              </a:cxn>
                            </a:cxnLst>
                            <a:rect l="0" t="0" r="r" b="b"/>
                            <a:pathLst>
                              <a:path w="20" h="20">
                                <a:moveTo>
                                  <a:pt x="0" y="0"/>
                                </a:moveTo>
                                <a:lnTo>
                                  <a:pt x="13"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5" name="Freeform 3443"/>
                        <wps:cNvSpPr>
                          <a:spLocks/>
                        </wps:cNvSpPr>
                        <wps:spPr bwMode="auto">
                          <a:xfrm>
                            <a:off x="2773"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6" name="Freeform 3444"/>
                        <wps:cNvSpPr>
                          <a:spLocks/>
                        </wps:cNvSpPr>
                        <wps:spPr bwMode="auto">
                          <a:xfrm>
                            <a:off x="2776" y="2708"/>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7" name="Freeform 3445"/>
                        <wps:cNvSpPr>
                          <a:spLocks/>
                        </wps:cNvSpPr>
                        <wps:spPr bwMode="auto">
                          <a:xfrm>
                            <a:off x="2770" y="2708"/>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8" name="Freeform 3446"/>
                        <wps:cNvSpPr>
                          <a:spLocks/>
                        </wps:cNvSpPr>
                        <wps:spPr bwMode="auto">
                          <a:xfrm>
                            <a:off x="2777"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9" name="Freeform 3447"/>
                        <wps:cNvSpPr>
                          <a:spLocks/>
                        </wps:cNvSpPr>
                        <wps:spPr bwMode="auto">
                          <a:xfrm>
                            <a:off x="2770"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0" name="Freeform 3448"/>
                        <wps:cNvSpPr>
                          <a:spLocks/>
                        </wps:cNvSpPr>
                        <wps:spPr bwMode="auto">
                          <a:xfrm>
                            <a:off x="2771"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1" name="Freeform 3449"/>
                        <wps:cNvSpPr>
                          <a:spLocks/>
                        </wps:cNvSpPr>
                        <wps:spPr bwMode="auto">
                          <a:xfrm>
                            <a:off x="2776" y="2701"/>
                            <a:ext cx="20" cy="20"/>
                          </a:xfrm>
                          <a:custGeom>
                            <a:avLst/>
                            <a:gdLst>
                              <a:gd name="T0" fmla="*/ 1 w 20"/>
                              <a:gd name="T1" fmla="*/ 0 h 20"/>
                              <a:gd name="T2" fmla="*/ 1 w 20"/>
                              <a:gd name="T3" fmla="*/ 1 h 20"/>
                              <a:gd name="T4" fmla="*/ 2 w 20"/>
                              <a:gd name="T5" fmla="*/ 1 h 20"/>
                              <a:gd name="T6" fmla="*/ 1 w 20"/>
                              <a:gd name="T7" fmla="*/ 2 h 20"/>
                              <a:gd name="T8" fmla="*/ 0 w 20"/>
                              <a:gd name="T9" fmla="*/ 2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1" y="1"/>
                                </a:lnTo>
                                <a:lnTo>
                                  <a:pt x="2" y="1"/>
                                </a:lnTo>
                                <a:lnTo>
                                  <a:pt x="1"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2" name="Freeform 3450"/>
                        <wps:cNvSpPr>
                          <a:spLocks/>
                        </wps:cNvSpPr>
                        <wps:spPr bwMode="auto">
                          <a:xfrm>
                            <a:off x="2770" y="2702"/>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3" name="Freeform 3451"/>
                        <wps:cNvSpPr>
                          <a:spLocks/>
                        </wps:cNvSpPr>
                        <wps:spPr bwMode="auto">
                          <a:xfrm>
                            <a:off x="2770" y="2701"/>
                            <a:ext cx="20" cy="20"/>
                          </a:xfrm>
                          <a:custGeom>
                            <a:avLst/>
                            <a:gdLst>
                              <a:gd name="T0" fmla="*/ 1 w 20"/>
                              <a:gd name="T1" fmla="*/ 0 h 20"/>
                              <a:gd name="T2" fmla="*/ 1 w 20"/>
                              <a:gd name="T3" fmla="*/ 2 h 20"/>
                              <a:gd name="T4" fmla="*/ 0 w 20"/>
                              <a:gd name="T5" fmla="*/ 2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4" name="Freeform 3452"/>
                        <wps:cNvSpPr>
                          <a:spLocks/>
                        </wps:cNvSpPr>
                        <wps:spPr bwMode="auto">
                          <a:xfrm>
                            <a:off x="2776" y="2695"/>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5" name="Freeform 3453"/>
                        <wps:cNvSpPr>
                          <a:spLocks/>
                        </wps:cNvSpPr>
                        <wps:spPr bwMode="auto">
                          <a:xfrm>
                            <a:off x="2770" y="2696"/>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6" name="Freeform 3454"/>
                        <wps:cNvSpPr>
                          <a:spLocks/>
                        </wps:cNvSpPr>
                        <wps:spPr bwMode="auto">
                          <a:xfrm>
                            <a:off x="2770" y="2695"/>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7" name="Freeform 3455"/>
                        <wps:cNvSpPr>
                          <a:spLocks/>
                        </wps:cNvSpPr>
                        <wps:spPr bwMode="auto">
                          <a:xfrm>
                            <a:off x="2765" y="385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8" name="Freeform 3456"/>
                        <wps:cNvSpPr>
                          <a:spLocks/>
                        </wps:cNvSpPr>
                        <wps:spPr bwMode="auto">
                          <a:xfrm>
                            <a:off x="2773"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9" name="Freeform 3457"/>
                        <wps:cNvSpPr>
                          <a:spLocks/>
                        </wps:cNvSpPr>
                        <wps:spPr bwMode="auto">
                          <a:xfrm>
                            <a:off x="2767" y="387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0" name="Freeform 3458"/>
                        <wps:cNvSpPr>
                          <a:spLocks/>
                        </wps:cNvSpPr>
                        <wps:spPr bwMode="auto">
                          <a:xfrm>
                            <a:off x="2767" y="385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1" name="Freeform 3459"/>
                        <wps:cNvSpPr>
                          <a:spLocks/>
                        </wps:cNvSpPr>
                        <wps:spPr bwMode="auto">
                          <a:xfrm>
                            <a:off x="2773"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2" name="Freeform 3460"/>
                        <wps:cNvSpPr>
                          <a:spLocks/>
                        </wps:cNvSpPr>
                        <wps:spPr bwMode="auto">
                          <a:xfrm>
                            <a:off x="2776" y="3872"/>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3" name="Freeform 3461"/>
                        <wps:cNvSpPr>
                          <a:spLocks/>
                        </wps:cNvSpPr>
                        <wps:spPr bwMode="auto">
                          <a:xfrm>
                            <a:off x="2770" y="3873"/>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4" name="Freeform 3462"/>
                        <wps:cNvSpPr>
                          <a:spLocks/>
                        </wps:cNvSpPr>
                        <wps:spPr bwMode="auto">
                          <a:xfrm>
                            <a:off x="2777"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5" name="Freeform 3463"/>
                        <wps:cNvSpPr>
                          <a:spLocks/>
                        </wps:cNvSpPr>
                        <wps:spPr bwMode="auto">
                          <a:xfrm>
                            <a:off x="2770" y="3872"/>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6" name="Freeform 3464"/>
                        <wps:cNvSpPr>
                          <a:spLocks/>
                        </wps:cNvSpPr>
                        <wps:spPr bwMode="auto">
                          <a:xfrm>
                            <a:off x="2771"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7" name="Freeform 3465"/>
                        <wps:cNvSpPr>
                          <a:spLocks/>
                        </wps:cNvSpPr>
                        <wps:spPr bwMode="auto">
                          <a:xfrm>
                            <a:off x="2776" y="3866"/>
                            <a:ext cx="20" cy="20"/>
                          </a:xfrm>
                          <a:custGeom>
                            <a:avLst/>
                            <a:gdLst>
                              <a:gd name="T0" fmla="*/ 1 w 20"/>
                              <a:gd name="T1" fmla="*/ 0 h 20"/>
                              <a:gd name="T2" fmla="*/ 2 w 20"/>
                              <a:gd name="T3" fmla="*/ 1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8" name="Freeform 3466"/>
                        <wps:cNvSpPr>
                          <a:spLocks/>
                        </wps:cNvSpPr>
                        <wps:spPr bwMode="auto">
                          <a:xfrm>
                            <a:off x="2770" y="3867"/>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9" name="Freeform 3467"/>
                        <wps:cNvSpPr>
                          <a:spLocks/>
                        </wps:cNvSpPr>
                        <wps:spPr bwMode="auto">
                          <a:xfrm>
                            <a:off x="2770"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0" name="Freeform 3468"/>
                        <wps:cNvSpPr>
                          <a:spLocks/>
                        </wps:cNvSpPr>
                        <wps:spPr bwMode="auto">
                          <a:xfrm>
                            <a:off x="2776" y="3860"/>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1" name="Freeform 3469"/>
                        <wps:cNvSpPr>
                          <a:spLocks/>
                        </wps:cNvSpPr>
                        <wps:spPr bwMode="auto">
                          <a:xfrm>
                            <a:off x="2770" y="3860"/>
                            <a:ext cx="20" cy="20"/>
                          </a:xfrm>
                          <a:custGeom>
                            <a:avLst/>
                            <a:gdLst>
                              <a:gd name="T0" fmla="*/ 0 w 20"/>
                              <a:gd name="T1" fmla="*/ 0 h 20"/>
                              <a:gd name="T2" fmla="*/ 8 w 20"/>
                              <a:gd name="T3" fmla="*/ 0 h 20"/>
                            </a:gdLst>
                            <a:ahLst/>
                            <a:cxnLst>
                              <a:cxn ang="0">
                                <a:pos x="T0" y="T1"/>
                              </a:cxn>
                              <a:cxn ang="0">
                                <a:pos x="T2" y="T3"/>
                              </a:cxn>
                            </a:cxnLst>
                            <a:rect l="0" t="0" r="r" b="b"/>
                            <a:pathLst>
                              <a:path w="20" h="20">
                                <a:moveTo>
                                  <a:pt x="0" y="0"/>
                                </a:moveTo>
                                <a:lnTo>
                                  <a:pt x="8"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2" name="Freeform 3470"/>
                        <wps:cNvSpPr>
                          <a:spLocks/>
                        </wps:cNvSpPr>
                        <wps:spPr bwMode="auto">
                          <a:xfrm>
                            <a:off x="2770"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3" name="Freeform 3471"/>
                        <wps:cNvSpPr>
                          <a:spLocks/>
                        </wps:cNvSpPr>
                        <wps:spPr bwMode="auto">
                          <a:xfrm>
                            <a:off x="3138" y="2690"/>
                            <a:ext cx="20" cy="26"/>
                          </a:xfrm>
                          <a:custGeom>
                            <a:avLst/>
                            <a:gdLst>
                              <a:gd name="T0" fmla="*/ 0 w 20"/>
                              <a:gd name="T1" fmla="*/ 12 h 26"/>
                              <a:gd name="T2" fmla="*/ 17 w 20"/>
                              <a:gd name="T3" fmla="*/ 12 h 26"/>
                            </a:gdLst>
                            <a:ahLst/>
                            <a:cxnLst>
                              <a:cxn ang="0">
                                <a:pos x="T0" y="T1"/>
                              </a:cxn>
                              <a:cxn ang="0">
                                <a:pos x="T2" y="T3"/>
                              </a:cxn>
                            </a:cxnLst>
                            <a:rect l="0" t="0" r="r" b="b"/>
                            <a:pathLst>
                              <a:path w="20" h="26">
                                <a:moveTo>
                                  <a:pt x="0" y="12"/>
                                </a:moveTo>
                                <a:lnTo>
                                  <a:pt x="17"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4" name="Freeform 3472"/>
                        <wps:cNvSpPr>
                          <a:spLocks/>
                        </wps:cNvSpPr>
                        <wps:spPr bwMode="auto">
                          <a:xfrm>
                            <a:off x="3146"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5" name="Freeform 3473"/>
                        <wps:cNvSpPr>
                          <a:spLocks/>
                        </wps:cNvSpPr>
                        <wps:spPr bwMode="auto">
                          <a:xfrm>
                            <a:off x="3141" y="2712"/>
                            <a:ext cx="20" cy="20"/>
                          </a:xfrm>
                          <a:custGeom>
                            <a:avLst/>
                            <a:gdLst>
                              <a:gd name="T0" fmla="*/ 0 w 20"/>
                              <a:gd name="T1" fmla="*/ 0 h 20"/>
                              <a:gd name="T2" fmla="*/ 12 w 20"/>
                              <a:gd name="T3" fmla="*/ 0 h 20"/>
                            </a:gdLst>
                            <a:ahLst/>
                            <a:cxnLst>
                              <a:cxn ang="0">
                                <a:pos x="T0" y="T1"/>
                              </a:cxn>
                              <a:cxn ang="0">
                                <a:pos x="T2" y="T3"/>
                              </a:cxn>
                            </a:cxnLst>
                            <a:rect l="0" t="0" r="r" b="b"/>
                            <a:pathLst>
                              <a:path w="20" h="20">
                                <a:moveTo>
                                  <a:pt x="0" y="0"/>
                                </a:moveTo>
                                <a:lnTo>
                                  <a:pt x="12"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6" name="Freeform 3474"/>
                        <wps:cNvSpPr>
                          <a:spLocks/>
                        </wps:cNvSpPr>
                        <wps:spPr bwMode="auto">
                          <a:xfrm>
                            <a:off x="3141" y="2691"/>
                            <a:ext cx="20" cy="20"/>
                          </a:xfrm>
                          <a:custGeom>
                            <a:avLst/>
                            <a:gdLst>
                              <a:gd name="T0" fmla="*/ 0 w 20"/>
                              <a:gd name="T1" fmla="*/ 0 h 20"/>
                              <a:gd name="T2" fmla="*/ 12 w 20"/>
                              <a:gd name="T3" fmla="*/ 0 h 20"/>
                            </a:gdLst>
                            <a:ahLst/>
                            <a:cxnLst>
                              <a:cxn ang="0">
                                <a:pos x="T0" y="T1"/>
                              </a:cxn>
                              <a:cxn ang="0">
                                <a:pos x="T2" y="T3"/>
                              </a:cxn>
                            </a:cxnLst>
                            <a:rect l="0" t="0" r="r" b="b"/>
                            <a:pathLst>
                              <a:path w="20" h="20">
                                <a:moveTo>
                                  <a:pt x="0" y="0"/>
                                </a:moveTo>
                                <a:lnTo>
                                  <a:pt x="12"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7" name="Freeform 3475"/>
                        <wps:cNvSpPr>
                          <a:spLocks/>
                        </wps:cNvSpPr>
                        <wps:spPr bwMode="auto">
                          <a:xfrm>
                            <a:off x="3147"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8" name="Freeform 3476"/>
                        <wps:cNvSpPr>
                          <a:spLocks/>
                        </wps:cNvSpPr>
                        <wps:spPr bwMode="auto">
                          <a:xfrm>
                            <a:off x="3149" y="2708"/>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9" name="Freeform 3477"/>
                        <wps:cNvSpPr>
                          <a:spLocks/>
                        </wps:cNvSpPr>
                        <wps:spPr bwMode="auto">
                          <a:xfrm>
                            <a:off x="3149" y="2702"/>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0" name="Freeform 3478"/>
                        <wps:cNvSpPr>
                          <a:spLocks/>
                        </wps:cNvSpPr>
                        <wps:spPr bwMode="auto">
                          <a:xfrm>
                            <a:off x="3150"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1" name="Freeform 3479"/>
                        <wps:cNvSpPr>
                          <a:spLocks/>
                        </wps:cNvSpPr>
                        <wps:spPr bwMode="auto">
                          <a:xfrm>
                            <a:off x="3142"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2" name="Freeform 3480"/>
                        <wps:cNvSpPr>
                          <a:spLocks/>
                        </wps:cNvSpPr>
                        <wps:spPr bwMode="auto">
                          <a:xfrm>
                            <a:off x="3143" y="2708"/>
                            <a:ext cx="20" cy="20"/>
                          </a:xfrm>
                          <a:custGeom>
                            <a:avLst/>
                            <a:gdLst>
                              <a:gd name="T0" fmla="*/ 0 w 20"/>
                              <a:gd name="T1" fmla="*/ 0 h 20"/>
                              <a:gd name="T2" fmla="*/ 0 w 20"/>
                              <a:gd name="T3" fmla="*/ 0 h 20"/>
                            </a:gdLst>
                            <a:ahLst/>
                            <a:cxnLst>
                              <a:cxn ang="0">
                                <a:pos x="T0" y="T1"/>
                              </a:cxn>
                              <a:cxn ang="0">
                                <a:pos x="T2" y="T3"/>
                              </a:cxn>
                            </a:cxnLst>
                            <a:rect l="0" t="0" r="r" b="b"/>
                            <a:pathLst>
                              <a:path w="20" h="20">
                                <a:moveTo>
                                  <a:pt x="0"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3" name="Freeform 3481"/>
                        <wps:cNvSpPr>
                          <a:spLocks/>
                        </wps:cNvSpPr>
                        <wps:spPr bwMode="auto">
                          <a:xfrm>
                            <a:off x="3143"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4" name="Freeform 3482"/>
                        <wps:cNvSpPr>
                          <a:spLocks/>
                        </wps:cNvSpPr>
                        <wps:spPr bwMode="auto">
                          <a:xfrm>
                            <a:off x="3149" y="2701"/>
                            <a:ext cx="20" cy="20"/>
                          </a:xfrm>
                          <a:custGeom>
                            <a:avLst/>
                            <a:gdLst>
                              <a:gd name="T0" fmla="*/ 1 w 20"/>
                              <a:gd name="T1" fmla="*/ 0 h 20"/>
                              <a:gd name="T2" fmla="*/ 1 w 20"/>
                              <a:gd name="T3" fmla="*/ 1 h 20"/>
                              <a:gd name="T4" fmla="*/ 2 w 20"/>
                              <a:gd name="T5" fmla="*/ 1 h 20"/>
                              <a:gd name="T6" fmla="*/ 1 w 20"/>
                              <a:gd name="T7" fmla="*/ 2 h 20"/>
                              <a:gd name="T8" fmla="*/ 0 w 20"/>
                              <a:gd name="T9" fmla="*/ 2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1" y="1"/>
                                </a:lnTo>
                                <a:lnTo>
                                  <a:pt x="2" y="1"/>
                                </a:lnTo>
                                <a:lnTo>
                                  <a:pt x="1"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5" name="Freeform 3483"/>
                        <wps:cNvSpPr>
                          <a:spLocks/>
                        </wps:cNvSpPr>
                        <wps:spPr bwMode="auto">
                          <a:xfrm>
                            <a:off x="3142"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6" name="Freeform 3484"/>
                        <wps:cNvSpPr>
                          <a:spLocks/>
                        </wps:cNvSpPr>
                        <wps:spPr bwMode="auto">
                          <a:xfrm>
                            <a:off x="3143" y="2702"/>
                            <a:ext cx="20" cy="20"/>
                          </a:xfrm>
                          <a:custGeom>
                            <a:avLst/>
                            <a:gdLst>
                              <a:gd name="T0" fmla="*/ 0 w 20"/>
                              <a:gd name="T1" fmla="*/ 0 h 20"/>
                              <a:gd name="T2" fmla="*/ 0 w 20"/>
                              <a:gd name="T3" fmla="*/ 0 h 20"/>
                            </a:gdLst>
                            <a:ahLst/>
                            <a:cxnLst>
                              <a:cxn ang="0">
                                <a:pos x="T0" y="T1"/>
                              </a:cxn>
                              <a:cxn ang="0">
                                <a:pos x="T2" y="T3"/>
                              </a:cxn>
                            </a:cxnLst>
                            <a:rect l="0" t="0" r="r" b="b"/>
                            <a:pathLst>
                              <a:path w="20" h="20">
                                <a:moveTo>
                                  <a:pt x="0"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7" name="Freeform 3485"/>
                        <wps:cNvSpPr>
                          <a:spLocks/>
                        </wps:cNvSpPr>
                        <wps:spPr bwMode="auto">
                          <a:xfrm>
                            <a:off x="3149" y="2695"/>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8" name="Freeform 3486"/>
                        <wps:cNvSpPr>
                          <a:spLocks/>
                        </wps:cNvSpPr>
                        <wps:spPr bwMode="auto">
                          <a:xfrm>
                            <a:off x="3142" y="269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9" name="Freeform 3487"/>
                        <wps:cNvSpPr>
                          <a:spLocks/>
                        </wps:cNvSpPr>
                        <wps:spPr bwMode="auto">
                          <a:xfrm>
                            <a:off x="3143" y="2696"/>
                            <a:ext cx="20" cy="20"/>
                          </a:xfrm>
                          <a:custGeom>
                            <a:avLst/>
                            <a:gdLst>
                              <a:gd name="T0" fmla="*/ 0 w 20"/>
                              <a:gd name="T1" fmla="*/ 0 h 20"/>
                              <a:gd name="T2" fmla="*/ 0 w 20"/>
                              <a:gd name="T3" fmla="*/ 0 h 20"/>
                            </a:gdLst>
                            <a:ahLst/>
                            <a:cxnLst>
                              <a:cxn ang="0">
                                <a:pos x="T0" y="T1"/>
                              </a:cxn>
                              <a:cxn ang="0">
                                <a:pos x="T2" y="T3"/>
                              </a:cxn>
                            </a:cxnLst>
                            <a:rect l="0" t="0" r="r" b="b"/>
                            <a:pathLst>
                              <a:path w="20" h="20">
                                <a:moveTo>
                                  <a:pt x="0"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0" name="Freeform 3488"/>
                        <wps:cNvSpPr>
                          <a:spLocks/>
                        </wps:cNvSpPr>
                        <wps:spPr bwMode="auto">
                          <a:xfrm>
                            <a:off x="3138" y="385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1" name="Freeform 3489"/>
                        <wps:cNvSpPr>
                          <a:spLocks/>
                        </wps:cNvSpPr>
                        <wps:spPr bwMode="auto">
                          <a:xfrm>
                            <a:off x="3146"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2" name="Freeform 3490"/>
                        <wps:cNvSpPr>
                          <a:spLocks/>
                        </wps:cNvSpPr>
                        <wps:spPr bwMode="auto">
                          <a:xfrm>
                            <a:off x="3141" y="3877"/>
                            <a:ext cx="20" cy="20"/>
                          </a:xfrm>
                          <a:custGeom>
                            <a:avLst/>
                            <a:gdLst>
                              <a:gd name="T0" fmla="*/ 0 w 20"/>
                              <a:gd name="T1" fmla="*/ 0 h 20"/>
                              <a:gd name="T2" fmla="*/ 12 w 20"/>
                              <a:gd name="T3" fmla="*/ 0 h 20"/>
                              <a:gd name="T4" fmla="*/ 0 w 20"/>
                              <a:gd name="T5" fmla="*/ 0 h 20"/>
                            </a:gdLst>
                            <a:ahLst/>
                            <a:cxnLst>
                              <a:cxn ang="0">
                                <a:pos x="T0" y="T1"/>
                              </a:cxn>
                              <a:cxn ang="0">
                                <a:pos x="T2" y="T3"/>
                              </a:cxn>
                              <a:cxn ang="0">
                                <a:pos x="T4" y="T5"/>
                              </a:cxn>
                            </a:cxnLst>
                            <a:rect l="0" t="0" r="r" b="b"/>
                            <a:pathLst>
                              <a:path w="20" h="20">
                                <a:moveTo>
                                  <a:pt x="0" y="0"/>
                                </a:moveTo>
                                <a:lnTo>
                                  <a:pt x="12"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3" name="Freeform 3491"/>
                        <wps:cNvSpPr>
                          <a:spLocks/>
                        </wps:cNvSpPr>
                        <wps:spPr bwMode="auto">
                          <a:xfrm>
                            <a:off x="3141" y="3857"/>
                            <a:ext cx="20" cy="20"/>
                          </a:xfrm>
                          <a:custGeom>
                            <a:avLst/>
                            <a:gdLst>
                              <a:gd name="T0" fmla="*/ 0 w 20"/>
                              <a:gd name="T1" fmla="*/ 0 h 20"/>
                              <a:gd name="T2" fmla="*/ 12 w 20"/>
                              <a:gd name="T3" fmla="*/ 0 h 20"/>
                              <a:gd name="T4" fmla="*/ 0 w 20"/>
                              <a:gd name="T5" fmla="*/ 0 h 20"/>
                            </a:gdLst>
                            <a:ahLst/>
                            <a:cxnLst>
                              <a:cxn ang="0">
                                <a:pos x="T0" y="T1"/>
                              </a:cxn>
                              <a:cxn ang="0">
                                <a:pos x="T2" y="T3"/>
                              </a:cxn>
                              <a:cxn ang="0">
                                <a:pos x="T4" y="T5"/>
                              </a:cxn>
                            </a:cxnLst>
                            <a:rect l="0" t="0" r="r" b="b"/>
                            <a:pathLst>
                              <a:path w="20" h="20">
                                <a:moveTo>
                                  <a:pt x="0" y="0"/>
                                </a:moveTo>
                                <a:lnTo>
                                  <a:pt x="12"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4" name="Freeform 3492"/>
                        <wps:cNvSpPr>
                          <a:spLocks/>
                        </wps:cNvSpPr>
                        <wps:spPr bwMode="auto">
                          <a:xfrm>
                            <a:off x="3147"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5" name="Freeform 3493"/>
                        <wps:cNvSpPr>
                          <a:spLocks/>
                        </wps:cNvSpPr>
                        <wps:spPr bwMode="auto">
                          <a:xfrm>
                            <a:off x="3149" y="3872"/>
                            <a:ext cx="20" cy="20"/>
                          </a:xfrm>
                          <a:custGeom>
                            <a:avLst/>
                            <a:gdLst>
                              <a:gd name="T0" fmla="*/ 1 w 20"/>
                              <a:gd name="T1" fmla="*/ 0 h 20"/>
                              <a:gd name="T2" fmla="*/ 2 w 20"/>
                              <a:gd name="T3" fmla="*/ 1 h 20"/>
                              <a:gd name="T4" fmla="*/ 1 w 20"/>
                              <a:gd name="T5" fmla="*/ 1 h 20"/>
                              <a:gd name="T6" fmla="*/ 1 w 20"/>
                              <a:gd name="T7" fmla="*/ 2 h 20"/>
                              <a:gd name="T8" fmla="*/ 0 w 20"/>
                              <a:gd name="T9" fmla="*/ 1 h 20"/>
                              <a:gd name="T10" fmla="*/ 0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1" y="1"/>
                                </a:ln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6" name="Freeform 3494"/>
                        <wps:cNvSpPr>
                          <a:spLocks/>
                        </wps:cNvSpPr>
                        <wps:spPr bwMode="auto">
                          <a:xfrm>
                            <a:off x="3149" y="3866"/>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7" name="Freeform 3495"/>
                        <wps:cNvSpPr>
                          <a:spLocks/>
                        </wps:cNvSpPr>
                        <wps:spPr bwMode="auto">
                          <a:xfrm>
                            <a:off x="3150"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8" name="Freeform 3496"/>
                        <wps:cNvSpPr>
                          <a:spLocks/>
                        </wps:cNvSpPr>
                        <wps:spPr bwMode="auto">
                          <a:xfrm>
                            <a:off x="3142" y="387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52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9" name="Freeform 3497"/>
                        <wps:cNvSpPr>
                          <a:spLocks/>
                        </wps:cNvSpPr>
                        <wps:spPr bwMode="auto">
                          <a:xfrm>
                            <a:off x="3143" y="3873"/>
                            <a:ext cx="20" cy="20"/>
                          </a:xfrm>
                          <a:custGeom>
                            <a:avLst/>
                            <a:gdLst>
                              <a:gd name="T0" fmla="*/ 0 w 20"/>
                              <a:gd name="T1" fmla="*/ 0 h 20"/>
                              <a:gd name="T2" fmla="*/ 0 w 20"/>
                              <a:gd name="T3" fmla="*/ 0 h 20"/>
                            </a:gdLst>
                            <a:ahLst/>
                            <a:cxnLst>
                              <a:cxn ang="0">
                                <a:pos x="T0" y="T1"/>
                              </a:cxn>
                              <a:cxn ang="0">
                                <a:pos x="T2" y="T3"/>
                              </a:cxn>
                            </a:cxnLst>
                            <a:rect l="0" t="0" r="r" b="b"/>
                            <a:pathLst>
                              <a:path w="20" h="20">
                                <a:moveTo>
                                  <a:pt x="0"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0" name="Freeform 3498"/>
                        <wps:cNvSpPr>
                          <a:spLocks/>
                        </wps:cNvSpPr>
                        <wps:spPr bwMode="auto">
                          <a:xfrm>
                            <a:off x="3143"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1" name="Freeform 3499"/>
                        <wps:cNvSpPr>
                          <a:spLocks/>
                        </wps:cNvSpPr>
                        <wps:spPr bwMode="auto">
                          <a:xfrm>
                            <a:off x="3149" y="3866"/>
                            <a:ext cx="20" cy="20"/>
                          </a:xfrm>
                          <a:custGeom>
                            <a:avLst/>
                            <a:gdLst>
                              <a:gd name="T0" fmla="*/ 1 w 20"/>
                              <a:gd name="T1" fmla="*/ 0 h 20"/>
                              <a:gd name="T2" fmla="*/ 2 w 20"/>
                              <a:gd name="T3" fmla="*/ 1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2" name="Freeform 3500"/>
                        <wps:cNvSpPr>
                          <a:spLocks/>
                        </wps:cNvSpPr>
                        <wps:spPr bwMode="auto">
                          <a:xfrm>
                            <a:off x="3142"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3" name="Freeform 3501"/>
                        <wps:cNvSpPr>
                          <a:spLocks/>
                        </wps:cNvSpPr>
                        <wps:spPr bwMode="auto">
                          <a:xfrm>
                            <a:off x="3143" y="3867"/>
                            <a:ext cx="20" cy="20"/>
                          </a:xfrm>
                          <a:custGeom>
                            <a:avLst/>
                            <a:gdLst>
                              <a:gd name="T0" fmla="*/ 0 w 20"/>
                              <a:gd name="T1" fmla="*/ 0 h 20"/>
                              <a:gd name="T2" fmla="*/ 0 w 20"/>
                              <a:gd name="T3" fmla="*/ 0 h 20"/>
                            </a:gdLst>
                            <a:ahLst/>
                            <a:cxnLst>
                              <a:cxn ang="0">
                                <a:pos x="T0" y="T1"/>
                              </a:cxn>
                              <a:cxn ang="0">
                                <a:pos x="T2" y="T3"/>
                              </a:cxn>
                            </a:cxnLst>
                            <a:rect l="0" t="0" r="r" b="b"/>
                            <a:pathLst>
                              <a:path w="20" h="20">
                                <a:moveTo>
                                  <a:pt x="0"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4" name="Freeform 3502"/>
                        <wps:cNvSpPr>
                          <a:spLocks/>
                        </wps:cNvSpPr>
                        <wps:spPr bwMode="auto">
                          <a:xfrm>
                            <a:off x="3149" y="3860"/>
                            <a:ext cx="20" cy="20"/>
                          </a:xfrm>
                          <a:custGeom>
                            <a:avLst/>
                            <a:gdLst>
                              <a:gd name="T0" fmla="*/ 1 w 20"/>
                              <a:gd name="T1" fmla="*/ 0 h 20"/>
                              <a:gd name="T2" fmla="*/ 2 w 20"/>
                              <a:gd name="T3" fmla="*/ 0 h 20"/>
                              <a:gd name="T4" fmla="*/ 1 w 20"/>
                              <a:gd name="T5" fmla="*/ 1 h 20"/>
                              <a:gd name="T6" fmla="*/ 0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1" y="1"/>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5" name="Freeform 3503"/>
                        <wps:cNvSpPr>
                          <a:spLocks/>
                        </wps:cNvSpPr>
                        <wps:spPr bwMode="auto">
                          <a:xfrm>
                            <a:off x="3142" y="386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6" name="Freeform 3504"/>
                        <wps:cNvSpPr>
                          <a:spLocks/>
                        </wps:cNvSpPr>
                        <wps:spPr bwMode="auto">
                          <a:xfrm>
                            <a:off x="3143" y="3860"/>
                            <a:ext cx="20" cy="20"/>
                          </a:xfrm>
                          <a:custGeom>
                            <a:avLst/>
                            <a:gdLst>
                              <a:gd name="T0" fmla="*/ 0 w 20"/>
                              <a:gd name="T1" fmla="*/ 0 h 20"/>
                              <a:gd name="T2" fmla="*/ 0 w 20"/>
                              <a:gd name="T3" fmla="*/ 0 h 20"/>
                            </a:gdLst>
                            <a:ahLst/>
                            <a:cxnLst>
                              <a:cxn ang="0">
                                <a:pos x="T0" y="T1"/>
                              </a:cxn>
                              <a:cxn ang="0">
                                <a:pos x="T2" y="T3"/>
                              </a:cxn>
                            </a:cxnLst>
                            <a:rect l="0" t="0" r="r" b="b"/>
                            <a:pathLst>
                              <a:path w="20" h="20">
                                <a:moveTo>
                                  <a:pt x="0"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7" name="Freeform 3505"/>
                        <wps:cNvSpPr>
                          <a:spLocks/>
                        </wps:cNvSpPr>
                        <wps:spPr bwMode="auto">
                          <a:xfrm>
                            <a:off x="3512" y="2690"/>
                            <a:ext cx="20" cy="26"/>
                          </a:xfrm>
                          <a:custGeom>
                            <a:avLst/>
                            <a:gdLst>
                              <a:gd name="T0" fmla="*/ 0 w 20"/>
                              <a:gd name="T1" fmla="*/ 12 h 26"/>
                              <a:gd name="T2" fmla="*/ 17 w 20"/>
                              <a:gd name="T3" fmla="*/ 12 h 26"/>
                            </a:gdLst>
                            <a:ahLst/>
                            <a:cxnLst>
                              <a:cxn ang="0">
                                <a:pos x="T0" y="T1"/>
                              </a:cxn>
                              <a:cxn ang="0">
                                <a:pos x="T2" y="T3"/>
                              </a:cxn>
                            </a:cxnLst>
                            <a:rect l="0" t="0" r="r" b="b"/>
                            <a:pathLst>
                              <a:path w="20" h="26">
                                <a:moveTo>
                                  <a:pt x="0" y="12"/>
                                </a:moveTo>
                                <a:lnTo>
                                  <a:pt x="17"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8" name="Freeform 3506"/>
                        <wps:cNvSpPr>
                          <a:spLocks/>
                        </wps:cNvSpPr>
                        <wps:spPr bwMode="auto">
                          <a:xfrm>
                            <a:off x="3519" y="2692"/>
                            <a:ext cx="20" cy="20"/>
                          </a:xfrm>
                          <a:custGeom>
                            <a:avLst/>
                            <a:gdLst>
                              <a:gd name="T0" fmla="*/ 0 w 20"/>
                              <a:gd name="T1" fmla="*/ 9 h 20"/>
                              <a:gd name="T2" fmla="*/ 1 w 20"/>
                              <a:gd name="T3" fmla="*/ 9 h 20"/>
                            </a:gdLst>
                            <a:ahLst/>
                            <a:cxnLst>
                              <a:cxn ang="0">
                                <a:pos x="T0" y="T1"/>
                              </a:cxn>
                              <a:cxn ang="0">
                                <a:pos x="T2" y="T3"/>
                              </a:cxn>
                            </a:cxnLst>
                            <a:rect l="0" t="0" r="r" b="b"/>
                            <a:pathLst>
                              <a:path w="20" h="20">
                                <a:moveTo>
                                  <a:pt x="0" y="9"/>
                                </a:moveTo>
                                <a:lnTo>
                                  <a:pt x="1" y="9"/>
                                </a:lnTo>
                              </a:path>
                            </a:pathLst>
                          </a:custGeom>
                          <a:noFill/>
                          <a:ln w="142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9" name="Freeform 3507"/>
                        <wps:cNvSpPr>
                          <a:spLocks/>
                        </wps:cNvSpPr>
                        <wps:spPr bwMode="auto">
                          <a:xfrm>
                            <a:off x="3514" y="2712"/>
                            <a:ext cx="20" cy="20"/>
                          </a:xfrm>
                          <a:custGeom>
                            <a:avLst/>
                            <a:gdLst>
                              <a:gd name="T0" fmla="*/ 0 w 20"/>
                              <a:gd name="T1" fmla="*/ 0 h 20"/>
                              <a:gd name="T2" fmla="*/ 12 w 20"/>
                              <a:gd name="T3" fmla="*/ 0 h 20"/>
                            </a:gdLst>
                            <a:ahLst/>
                            <a:cxnLst>
                              <a:cxn ang="0">
                                <a:pos x="T0" y="T1"/>
                              </a:cxn>
                              <a:cxn ang="0">
                                <a:pos x="T2" y="T3"/>
                              </a:cxn>
                            </a:cxnLst>
                            <a:rect l="0" t="0" r="r" b="b"/>
                            <a:pathLst>
                              <a:path w="20" h="20">
                                <a:moveTo>
                                  <a:pt x="0" y="0"/>
                                </a:moveTo>
                                <a:lnTo>
                                  <a:pt x="12"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0" name="Freeform 3508"/>
                        <wps:cNvSpPr>
                          <a:spLocks/>
                        </wps:cNvSpPr>
                        <wps:spPr bwMode="auto">
                          <a:xfrm>
                            <a:off x="3514" y="2691"/>
                            <a:ext cx="20" cy="20"/>
                          </a:xfrm>
                          <a:custGeom>
                            <a:avLst/>
                            <a:gdLst>
                              <a:gd name="T0" fmla="*/ 0 w 20"/>
                              <a:gd name="T1" fmla="*/ 0 h 20"/>
                              <a:gd name="T2" fmla="*/ 12 w 20"/>
                              <a:gd name="T3" fmla="*/ 0 h 20"/>
                            </a:gdLst>
                            <a:ahLst/>
                            <a:cxnLst>
                              <a:cxn ang="0">
                                <a:pos x="T0" y="T1"/>
                              </a:cxn>
                              <a:cxn ang="0">
                                <a:pos x="T2" y="T3"/>
                              </a:cxn>
                            </a:cxnLst>
                            <a:rect l="0" t="0" r="r" b="b"/>
                            <a:pathLst>
                              <a:path w="20" h="20">
                                <a:moveTo>
                                  <a:pt x="0" y="0"/>
                                </a:moveTo>
                                <a:lnTo>
                                  <a:pt x="12"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1" name="Freeform 3509"/>
                        <wps:cNvSpPr>
                          <a:spLocks/>
                        </wps:cNvSpPr>
                        <wps:spPr bwMode="auto">
                          <a:xfrm>
                            <a:off x="3520"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2" name="Freeform 3510"/>
                        <wps:cNvSpPr>
                          <a:spLocks/>
                        </wps:cNvSpPr>
                        <wps:spPr bwMode="auto">
                          <a:xfrm>
                            <a:off x="3522"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3" name="Freeform 3511"/>
                        <wps:cNvSpPr>
                          <a:spLocks/>
                        </wps:cNvSpPr>
                        <wps:spPr bwMode="auto">
                          <a:xfrm>
                            <a:off x="3514" y="2708"/>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4" name="Freeform 3512"/>
                        <wps:cNvSpPr>
                          <a:spLocks/>
                        </wps:cNvSpPr>
                        <wps:spPr bwMode="auto">
                          <a:xfrm>
                            <a:off x="3524"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5" name="Freeform 3513"/>
                        <wps:cNvSpPr>
                          <a:spLocks/>
                        </wps:cNvSpPr>
                        <wps:spPr bwMode="auto">
                          <a:xfrm>
                            <a:off x="3515"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6" name="Freeform 3514"/>
                        <wps:cNvSpPr>
                          <a:spLocks/>
                        </wps:cNvSpPr>
                        <wps:spPr bwMode="auto">
                          <a:xfrm>
                            <a:off x="3515"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7" name="Freeform 3515"/>
                        <wps:cNvSpPr>
                          <a:spLocks/>
                        </wps:cNvSpPr>
                        <wps:spPr bwMode="auto">
                          <a:xfrm>
                            <a:off x="3522" y="2701"/>
                            <a:ext cx="20" cy="20"/>
                          </a:xfrm>
                          <a:custGeom>
                            <a:avLst/>
                            <a:gdLst>
                              <a:gd name="T0" fmla="*/ 1 w 20"/>
                              <a:gd name="T1" fmla="*/ 0 h 20"/>
                              <a:gd name="T2" fmla="*/ 1 w 20"/>
                              <a:gd name="T3" fmla="*/ 2 h 20"/>
                              <a:gd name="T4" fmla="*/ 0 w 20"/>
                              <a:gd name="T5" fmla="*/ 2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8" name="Freeform 3516"/>
                        <wps:cNvSpPr>
                          <a:spLocks/>
                        </wps:cNvSpPr>
                        <wps:spPr bwMode="auto">
                          <a:xfrm>
                            <a:off x="3514" y="2702"/>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9" name="Freeform 3517"/>
                        <wps:cNvSpPr>
                          <a:spLocks/>
                        </wps:cNvSpPr>
                        <wps:spPr bwMode="auto">
                          <a:xfrm>
                            <a:off x="3515" y="2701"/>
                            <a:ext cx="20" cy="20"/>
                          </a:xfrm>
                          <a:custGeom>
                            <a:avLst/>
                            <a:gdLst>
                              <a:gd name="T0" fmla="*/ 0 w 20"/>
                              <a:gd name="T1" fmla="*/ 0 h 20"/>
                              <a:gd name="T2" fmla="*/ 1 w 20"/>
                              <a:gd name="T3" fmla="*/ 1 h 20"/>
                              <a:gd name="T4" fmla="*/ 1 w 20"/>
                              <a:gd name="T5" fmla="*/ 2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1"/>
                                </a:lnTo>
                                <a:lnTo>
                                  <a:pt x="1" y="2"/>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0" name="Freeform 3518"/>
                        <wps:cNvSpPr>
                          <a:spLocks/>
                        </wps:cNvSpPr>
                        <wps:spPr bwMode="auto">
                          <a:xfrm>
                            <a:off x="3522" y="2695"/>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1" name="Freeform 3519"/>
                        <wps:cNvSpPr>
                          <a:spLocks/>
                        </wps:cNvSpPr>
                        <wps:spPr bwMode="auto">
                          <a:xfrm>
                            <a:off x="3514" y="2696"/>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2" name="Freeform 3520"/>
                        <wps:cNvSpPr>
                          <a:spLocks/>
                        </wps:cNvSpPr>
                        <wps:spPr bwMode="auto">
                          <a:xfrm>
                            <a:off x="3515" y="2695"/>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3" name="Freeform 3521"/>
                        <wps:cNvSpPr>
                          <a:spLocks/>
                        </wps:cNvSpPr>
                        <wps:spPr bwMode="auto">
                          <a:xfrm>
                            <a:off x="3512" y="385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4" name="Freeform 3522"/>
                        <wps:cNvSpPr>
                          <a:spLocks/>
                        </wps:cNvSpPr>
                        <wps:spPr bwMode="auto">
                          <a:xfrm>
                            <a:off x="3519" y="3857"/>
                            <a:ext cx="20" cy="20"/>
                          </a:xfrm>
                          <a:custGeom>
                            <a:avLst/>
                            <a:gdLst>
                              <a:gd name="T0" fmla="*/ 0 w 20"/>
                              <a:gd name="T1" fmla="*/ 9 h 20"/>
                              <a:gd name="T2" fmla="*/ 1 w 20"/>
                              <a:gd name="T3" fmla="*/ 9 h 20"/>
                            </a:gdLst>
                            <a:ahLst/>
                            <a:cxnLst>
                              <a:cxn ang="0">
                                <a:pos x="T0" y="T1"/>
                              </a:cxn>
                              <a:cxn ang="0">
                                <a:pos x="T2" y="T3"/>
                              </a:cxn>
                            </a:cxnLst>
                            <a:rect l="0" t="0" r="r" b="b"/>
                            <a:pathLst>
                              <a:path w="20" h="20">
                                <a:moveTo>
                                  <a:pt x="0" y="9"/>
                                </a:moveTo>
                                <a:lnTo>
                                  <a:pt x="1" y="9"/>
                                </a:lnTo>
                              </a:path>
                            </a:pathLst>
                          </a:custGeom>
                          <a:noFill/>
                          <a:ln w="142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5" name="Freeform 3523"/>
                        <wps:cNvSpPr>
                          <a:spLocks/>
                        </wps:cNvSpPr>
                        <wps:spPr bwMode="auto">
                          <a:xfrm>
                            <a:off x="3514" y="3877"/>
                            <a:ext cx="20" cy="20"/>
                          </a:xfrm>
                          <a:custGeom>
                            <a:avLst/>
                            <a:gdLst>
                              <a:gd name="T0" fmla="*/ 0 w 20"/>
                              <a:gd name="T1" fmla="*/ 0 h 20"/>
                              <a:gd name="T2" fmla="*/ 12 w 20"/>
                              <a:gd name="T3" fmla="*/ 0 h 20"/>
                              <a:gd name="T4" fmla="*/ 0 w 20"/>
                              <a:gd name="T5" fmla="*/ 0 h 20"/>
                            </a:gdLst>
                            <a:ahLst/>
                            <a:cxnLst>
                              <a:cxn ang="0">
                                <a:pos x="T0" y="T1"/>
                              </a:cxn>
                              <a:cxn ang="0">
                                <a:pos x="T2" y="T3"/>
                              </a:cxn>
                              <a:cxn ang="0">
                                <a:pos x="T4" y="T5"/>
                              </a:cxn>
                            </a:cxnLst>
                            <a:rect l="0" t="0" r="r" b="b"/>
                            <a:pathLst>
                              <a:path w="20" h="20">
                                <a:moveTo>
                                  <a:pt x="0" y="0"/>
                                </a:moveTo>
                                <a:lnTo>
                                  <a:pt x="12"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6" name="Freeform 3524"/>
                        <wps:cNvSpPr>
                          <a:spLocks/>
                        </wps:cNvSpPr>
                        <wps:spPr bwMode="auto">
                          <a:xfrm>
                            <a:off x="3514" y="3857"/>
                            <a:ext cx="20" cy="20"/>
                          </a:xfrm>
                          <a:custGeom>
                            <a:avLst/>
                            <a:gdLst>
                              <a:gd name="T0" fmla="*/ 0 w 20"/>
                              <a:gd name="T1" fmla="*/ 0 h 20"/>
                              <a:gd name="T2" fmla="*/ 12 w 20"/>
                              <a:gd name="T3" fmla="*/ 0 h 20"/>
                              <a:gd name="T4" fmla="*/ 0 w 20"/>
                              <a:gd name="T5" fmla="*/ 0 h 20"/>
                            </a:gdLst>
                            <a:ahLst/>
                            <a:cxnLst>
                              <a:cxn ang="0">
                                <a:pos x="T0" y="T1"/>
                              </a:cxn>
                              <a:cxn ang="0">
                                <a:pos x="T2" y="T3"/>
                              </a:cxn>
                              <a:cxn ang="0">
                                <a:pos x="T4" y="T5"/>
                              </a:cxn>
                            </a:cxnLst>
                            <a:rect l="0" t="0" r="r" b="b"/>
                            <a:pathLst>
                              <a:path w="20" h="20">
                                <a:moveTo>
                                  <a:pt x="0" y="0"/>
                                </a:moveTo>
                                <a:lnTo>
                                  <a:pt x="12"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7" name="Freeform 3525"/>
                        <wps:cNvSpPr>
                          <a:spLocks/>
                        </wps:cNvSpPr>
                        <wps:spPr bwMode="auto">
                          <a:xfrm>
                            <a:off x="3520"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8" name="Freeform 3526"/>
                        <wps:cNvSpPr>
                          <a:spLocks/>
                        </wps:cNvSpPr>
                        <wps:spPr bwMode="auto">
                          <a:xfrm>
                            <a:off x="3522" y="3872"/>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9" name="Freeform 3527"/>
                        <wps:cNvSpPr>
                          <a:spLocks/>
                        </wps:cNvSpPr>
                        <wps:spPr bwMode="auto">
                          <a:xfrm>
                            <a:off x="3514" y="3873"/>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0" name="Freeform 3528"/>
                        <wps:cNvSpPr>
                          <a:spLocks/>
                        </wps:cNvSpPr>
                        <wps:spPr bwMode="auto">
                          <a:xfrm>
                            <a:off x="3524"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1" name="Freeform 3529"/>
                        <wps:cNvSpPr>
                          <a:spLocks/>
                        </wps:cNvSpPr>
                        <wps:spPr bwMode="auto">
                          <a:xfrm>
                            <a:off x="3515" y="3872"/>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2" name="Freeform 3530"/>
                        <wps:cNvSpPr>
                          <a:spLocks/>
                        </wps:cNvSpPr>
                        <wps:spPr bwMode="auto">
                          <a:xfrm>
                            <a:off x="3515"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3" name="Freeform 3531"/>
                        <wps:cNvSpPr>
                          <a:spLocks/>
                        </wps:cNvSpPr>
                        <wps:spPr bwMode="auto">
                          <a:xfrm>
                            <a:off x="3522"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4" name="Freeform 3532"/>
                        <wps:cNvSpPr>
                          <a:spLocks/>
                        </wps:cNvSpPr>
                        <wps:spPr bwMode="auto">
                          <a:xfrm>
                            <a:off x="3514" y="3867"/>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5" name="Freeform 3533"/>
                        <wps:cNvSpPr>
                          <a:spLocks/>
                        </wps:cNvSpPr>
                        <wps:spPr bwMode="auto">
                          <a:xfrm>
                            <a:off x="3515"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6" name="Freeform 3534"/>
                        <wps:cNvSpPr>
                          <a:spLocks/>
                        </wps:cNvSpPr>
                        <wps:spPr bwMode="auto">
                          <a:xfrm>
                            <a:off x="3522"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7" name="Freeform 3535"/>
                        <wps:cNvSpPr>
                          <a:spLocks/>
                        </wps:cNvSpPr>
                        <wps:spPr bwMode="auto">
                          <a:xfrm>
                            <a:off x="3514" y="3860"/>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8" name="Freeform 3536"/>
                        <wps:cNvSpPr>
                          <a:spLocks/>
                        </wps:cNvSpPr>
                        <wps:spPr bwMode="auto">
                          <a:xfrm>
                            <a:off x="3515"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9" name="Freeform 3537"/>
                        <wps:cNvSpPr>
                          <a:spLocks/>
                        </wps:cNvSpPr>
                        <wps:spPr bwMode="auto">
                          <a:xfrm>
                            <a:off x="3886" y="4840"/>
                            <a:ext cx="20" cy="22"/>
                          </a:xfrm>
                          <a:custGeom>
                            <a:avLst/>
                            <a:gdLst>
                              <a:gd name="T0" fmla="*/ 0 w 20"/>
                              <a:gd name="T1" fmla="*/ 10 h 22"/>
                              <a:gd name="T2" fmla="*/ 13 w 20"/>
                              <a:gd name="T3" fmla="*/ 10 h 22"/>
                            </a:gdLst>
                            <a:ahLst/>
                            <a:cxnLst>
                              <a:cxn ang="0">
                                <a:pos x="T0" y="T1"/>
                              </a:cxn>
                              <a:cxn ang="0">
                                <a:pos x="T2" y="T3"/>
                              </a:cxn>
                            </a:cxnLst>
                            <a:rect l="0" t="0" r="r" b="b"/>
                            <a:pathLst>
                              <a:path w="20" h="22">
                                <a:moveTo>
                                  <a:pt x="0" y="10"/>
                                </a:moveTo>
                                <a:lnTo>
                                  <a:pt x="13" y="10"/>
                                </a:lnTo>
                              </a:path>
                            </a:pathLst>
                          </a:custGeom>
                          <a:noFill/>
                          <a:ln w="15747">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0" name="Freeform 3538"/>
                        <wps:cNvSpPr>
                          <a:spLocks/>
                        </wps:cNvSpPr>
                        <wps:spPr bwMode="auto">
                          <a:xfrm>
                            <a:off x="3892" y="4842"/>
                            <a:ext cx="20" cy="21"/>
                          </a:xfrm>
                          <a:custGeom>
                            <a:avLst/>
                            <a:gdLst>
                              <a:gd name="T0" fmla="*/ 0 w 20"/>
                              <a:gd name="T1" fmla="*/ 10 h 21"/>
                              <a:gd name="T2" fmla="*/ 1 w 20"/>
                              <a:gd name="T3" fmla="*/ 10 h 21"/>
                            </a:gdLst>
                            <a:ahLst/>
                            <a:cxnLst>
                              <a:cxn ang="0">
                                <a:pos x="T0" y="T1"/>
                              </a:cxn>
                              <a:cxn ang="0">
                                <a:pos x="T2" y="T3"/>
                              </a:cxn>
                            </a:cxnLst>
                            <a:rect l="0" t="0" r="r" b="b"/>
                            <a:pathLst>
                              <a:path w="20" h="21">
                                <a:moveTo>
                                  <a:pt x="0" y="10"/>
                                </a:moveTo>
                                <a:lnTo>
                                  <a:pt x="1" y="10"/>
                                </a:lnTo>
                              </a:path>
                            </a:pathLst>
                          </a:custGeom>
                          <a:noFill/>
                          <a:ln w="14985">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1" name="Freeform 3539"/>
                        <wps:cNvSpPr>
                          <a:spLocks/>
                        </wps:cNvSpPr>
                        <wps:spPr bwMode="auto">
                          <a:xfrm>
                            <a:off x="3894"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2" name="Freeform 3540"/>
                        <wps:cNvSpPr>
                          <a:spLocks/>
                        </wps:cNvSpPr>
                        <wps:spPr bwMode="auto">
                          <a:xfrm>
                            <a:off x="3894"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3" name="Freeform 3541"/>
                        <wps:cNvSpPr>
                          <a:spLocks/>
                        </wps:cNvSpPr>
                        <wps:spPr bwMode="auto">
                          <a:xfrm>
                            <a:off x="3896"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4" name="Freeform 3542"/>
                        <wps:cNvSpPr>
                          <a:spLocks/>
                        </wps:cNvSpPr>
                        <wps:spPr bwMode="auto">
                          <a:xfrm>
                            <a:off x="3894"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5" name="Freeform 3543"/>
                        <wps:cNvSpPr>
                          <a:spLocks/>
                        </wps:cNvSpPr>
                        <wps:spPr bwMode="auto">
                          <a:xfrm>
                            <a:off x="3895"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6" name="Freeform 3544"/>
                        <wps:cNvSpPr>
                          <a:spLocks/>
                        </wps:cNvSpPr>
                        <wps:spPr bwMode="auto">
                          <a:xfrm>
                            <a:off x="3894"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7" name="Freeform 3545"/>
                        <wps:cNvSpPr>
                          <a:spLocks/>
                        </wps:cNvSpPr>
                        <wps:spPr bwMode="auto">
                          <a:xfrm>
                            <a:off x="3895"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8" name="Freeform 3546"/>
                        <wps:cNvSpPr>
                          <a:spLocks/>
                        </wps:cNvSpPr>
                        <wps:spPr bwMode="auto">
                          <a:xfrm>
                            <a:off x="3890"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9" name="Freeform 3547"/>
                        <wps:cNvSpPr>
                          <a:spLocks/>
                        </wps:cNvSpPr>
                        <wps:spPr bwMode="auto">
                          <a:xfrm>
                            <a:off x="3889"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0" name="Freeform 3548"/>
                        <wps:cNvSpPr>
                          <a:spLocks/>
                        </wps:cNvSpPr>
                        <wps:spPr bwMode="auto">
                          <a:xfrm>
                            <a:off x="3890"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1" name="Freeform 3549"/>
                        <wps:cNvSpPr>
                          <a:spLocks/>
                        </wps:cNvSpPr>
                        <wps:spPr bwMode="auto">
                          <a:xfrm>
                            <a:off x="3890"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2" name="Freeform 3550"/>
                        <wps:cNvSpPr>
                          <a:spLocks/>
                        </wps:cNvSpPr>
                        <wps:spPr bwMode="auto">
                          <a:xfrm>
                            <a:off x="3889"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3" name="Freeform 3551"/>
                        <wps:cNvSpPr>
                          <a:spLocks/>
                        </wps:cNvSpPr>
                        <wps:spPr bwMode="auto">
                          <a:xfrm>
                            <a:off x="3890"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4" name="Freeform 3552"/>
                        <wps:cNvSpPr>
                          <a:spLocks/>
                        </wps:cNvSpPr>
                        <wps:spPr bwMode="auto">
                          <a:xfrm>
                            <a:off x="3889"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5" name="Freeform 3553"/>
                        <wps:cNvSpPr>
                          <a:spLocks/>
                        </wps:cNvSpPr>
                        <wps:spPr bwMode="auto">
                          <a:xfrm>
                            <a:off x="3886" y="1526"/>
                            <a:ext cx="20" cy="22"/>
                          </a:xfrm>
                          <a:custGeom>
                            <a:avLst/>
                            <a:gdLst>
                              <a:gd name="T0" fmla="*/ 0 w 20"/>
                              <a:gd name="T1" fmla="*/ 10 h 22"/>
                              <a:gd name="T2" fmla="*/ 13 w 20"/>
                              <a:gd name="T3" fmla="*/ 10 h 22"/>
                            </a:gdLst>
                            <a:ahLst/>
                            <a:cxnLst>
                              <a:cxn ang="0">
                                <a:pos x="T0" y="T1"/>
                              </a:cxn>
                              <a:cxn ang="0">
                                <a:pos x="T2" y="T3"/>
                              </a:cxn>
                            </a:cxnLst>
                            <a:rect l="0" t="0" r="r" b="b"/>
                            <a:pathLst>
                              <a:path w="20" h="22">
                                <a:moveTo>
                                  <a:pt x="0" y="10"/>
                                </a:moveTo>
                                <a:lnTo>
                                  <a:pt x="13"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6" name="Freeform 3554"/>
                        <wps:cNvSpPr>
                          <a:spLocks/>
                        </wps:cNvSpPr>
                        <wps:spPr bwMode="auto">
                          <a:xfrm>
                            <a:off x="3892" y="1526"/>
                            <a:ext cx="20" cy="25"/>
                          </a:xfrm>
                          <a:custGeom>
                            <a:avLst/>
                            <a:gdLst>
                              <a:gd name="T0" fmla="*/ 0 w 20"/>
                              <a:gd name="T1" fmla="*/ 0 h 25"/>
                              <a:gd name="T2" fmla="*/ 0 w 20"/>
                              <a:gd name="T3" fmla="*/ 24 h 25"/>
                            </a:gdLst>
                            <a:ahLst/>
                            <a:cxnLst>
                              <a:cxn ang="0">
                                <a:pos x="T0" y="T1"/>
                              </a:cxn>
                              <a:cxn ang="0">
                                <a:pos x="T2" y="T3"/>
                              </a:cxn>
                            </a:cxnLst>
                            <a:rect l="0" t="0" r="r" b="b"/>
                            <a:pathLst>
                              <a:path w="20" h="25">
                                <a:moveTo>
                                  <a:pt x="0" y="0"/>
                                </a:moveTo>
                                <a:lnTo>
                                  <a:pt x="0" y="24"/>
                                </a:lnTo>
                              </a:path>
                            </a:pathLst>
                          </a:custGeom>
                          <a:noFill/>
                          <a:ln w="53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7" name="Freeform 3555"/>
                        <wps:cNvSpPr>
                          <a:spLocks/>
                        </wps:cNvSpPr>
                        <wps:spPr bwMode="auto">
                          <a:xfrm>
                            <a:off x="3892" y="1527"/>
                            <a:ext cx="20" cy="20"/>
                          </a:xfrm>
                          <a:custGeom>
                            <a:avLst/>
                            <a:gdLst>
                              <a:gd name="T0" fmla="*/ 0 w 20"/>
                              <a:gd name="T1" fmla="*/ 9 h 20"/>
                              <a:gd name="T2" fmla="*/ 1 w 20"/>
                              <a:gd name="T3" fmla="*/ 9 h 20"/>
                            </a:gdLst>
                            <a:ahLst/>
                            <a:cxnLst>
                              <a:cxn ang="0">
                                <a:pos x="T0" y="T1"/>
                              </a:cxn>
                              <a:cxn ang="0">
                                <a:pos x="T2" y="T3"/>
                              </a:cxn>
                            </a:cxnLst>
                            <a:rect l="0" t="0" r="r" b="b"/>
                            <a:pathLst>
                              <a:path w="20" h="20">
                                <a:moveTo>
                                  <a:pt x="0" y="9"/>
                                </a:moveTo>
                                <a:lnTo>
                                  <a:pt x="1" y="9"/>
                                </a:lnTo>
                              </a:path>
                            </a:pathLst>
                          </a:custGeom>
                          <a:noFill/>
                          <a:ln w="142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8" name="Freeform 3556"/>
                        <wps:cNvSpPr>
                          <a:spLocks/>
                        </wps:cNvSpPr>
                        <wps:spPr bwMode="auto">
                          <a:xfrm>
                            <a:off x="3894" y="153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9" name="Freeform 3557"/>
                        <wps:cNvSpPr>
                          <a:spLocks/>
                        </wps:cNvSpPr>
                        <wps:spPr bwMode="auto">
                          <a:xfrm>
                            <a:off x="3894" y="153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6858">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0" name="Freeform 3558"/>
                        <wps:cNvSpPr>
                          <a:spLocks/>
                        </wps:cNvSpPr>
                        <wps:spPr bwMode="auto">
                          <a:xfrm>
                            <a:off x="3895" y="153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1" name="Freeform 3559"/>
                        <wps:cNvSpPr>
                          <a:spLocks/>
                        </wps:cNvSpPr>
                        <wps:spPr bwMode="auto">
                          <a:xfrm>
                            <a:off x="3894"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2" name="Freeform 3560"/>
                        <wps:cNvSpPr>
                          <a:spLocks/>
                        </wps:cNvSpPr>
                        <wps:spPr bwMode="auto">
                          <a:xfrm>
                            <a:off x="3895"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3" name="Freeform 3561"/>
                        <wps:cNvSpPr>
                          <a:spLocks/>
                        </wps:cNvSpPr>
                        <wps:spPr bwMode="auto">
                          <a:xfrm>
                            <a:off x="3894" y="15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4" name="Freeform 3562"/>
                        <wps:cNvSpPr>
                          <a:spLocks/>
                        </wps:cNvSpPr>
                        <wps:spPr bwMode="auto">
                          <a:xfrm>
                            <a:off x="3896" y="1541"/>
                            <a:ext cx="20" cy="20"/>
                          </a:xfrm>
                          <a:custGeom>
                            <a:avLst/>
                            <a:gdLst>
                              <a:gd name="T0" fmla="*/ 0 w 20"/>
                              <a:gd name="T1" fmla="*/ 0 h 20"/>
                              <a:gd name="T2" fmla="*/ 0 w 20"/>
                              <a:gd name="T3" fmla="*/ 2 h 20"/>
                            </a:gdLst>
                            <a:ahLst/>
                            <a:cxnLst>
                              <a:cxn ang="0">
                                <a:pos x="T0" y="T1"/>
                              </a:cxn>
                              <a:cxn ang="0">
                                <a:pos x="T2" y="T3"/>
                              </a:cxn>
                            </a:cxnLst>
                            <a:rect l="0" t="0" r="r" b="b"/>
                            <a:pathLst>
                              <a:path w="20" h="20">
                                <a:moveTo>
                                  <a:pt x="0" y="0"/>
                                </a:moveTo>
                                <a:lnTo>
                                  <a:pt x="0"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5" name="Freeform 3563"/>
                        <wps:cNvSpPr>
                          <a:spLocks/>
                        </wps:cNvSpPr>
                        <wps:spPr bwMode="auto">
                          <a:xfrm>
                            <a:off x="3890" y="153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6" name="Freeform 3564"/>
                        <wps:cNvSpPr>
                          <a:spLocks/>
                        </wps:cNvSpPr>
                        <wps:spPr bwMode="auto">
                          <a:xfrm>
                            <a:off x="3889" y="153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6858">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7" name="Freeform 3565"/>
                        <wps:cNvSpPr>
                          <a:spLocks/>
                        </wps:cNvSpPr>
                        <wps:spPr bwMode="auto">
                          <a:xfrm>
                            <a:off x="3889" y="153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8" name="Freeform 3566"/>
                        <wps:cNvSpPr>
                          <a:spLocks/>
                        </wps:cNvSpPr>
                        <wps:spPr bwMode="auto">
                          <a:xfrm>
                            <a:off x="3890"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9" name="Freeform 3567"/>
                        <wps:cNvSpPr>
                          <a:spLocks/>
                        </wps:cNvSpPr>
                        <wps:spPr bwMode="auto">
                          <a:xfrm>
                            <a:off x="3889"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0" name="Freeform 3568"/>
                        <wps:cNvSpPr>
                          <a:spLocks/>
                        </wps:cNvSpPr>
                        <wps:spPr bwMode="auto">
                          <a:xfrm>
                            <a:off x="3890" y="15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1" name="Freeform 3569"/>
                        <wps:cNvSpPr>
                          <a:spLocks/>
                        </wps:cNvSpPr>
                        <wps:spPr bwMode="auto">
                          <a:xfrm>
                            <a:off x="3890" y="1541"/>
                            <a:ext cx="20" cy="20"/>
                          </a:xfrm>
                          <a:custGeom>
                            <a:avLst/>
                            <a:gdLst>
                              <a:gd name="T0" fmla="*/ 0 w 20"/>
                              <a:gd name="T1" fmla="*/ 0 h 20"/>
                              <a:gd name="T2" fmla="*/ 0 w 20"/>
                              <a:gd name="T3" fmla="*/ 2 h 20"/>
                            </a:gdLst>
                            <a:ahLst/>
                            <a:cxnLst>
                              <a:cxn ang="0">
                                <a:pos x="T0" y="T1"/>
                              </a:cxn>
                              <a:cxn ang="0">
                                <a:pos x="T2" y="T3"/>
                              </a:cxn>
                            </a:cxnLst>
                            <a:rect l="0" t="0" r="r" b="b"/>
                            <a:pathLst>
                              <a:path w="20" h="20">
                                <a:moveTo>
                                  <a:pt x="0" y="0"/>
                                </a:moveTo>
                                <a:lnTo>
                                  <a:pt x="0"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2" name="Freeform 3570"/>
                        <wps:cNvSpPr>
                          <a:spLocks/>
                        </wps:cNvSpPr>
                        <wps:spPr bwMode="auto">
                          <a:xfrm>
                            <a:off x="3885" y="2690"/>
                            <a:ext cx="20" cy="26"/>
                          </a:xfrm>
                          <a:custGeom>
                            <a:avLst/>
                            <a:gdLst>
                              <a:gd name="T0" fmla="*/ 0 w 20"/>
                              <a:gd name="T1" fmla="*/ 12 h 26"/>
                              <a:gd name="T2" fmla="*/ 17 w 20"/>
                              <a:gd name="T3" fmla="*/ 12 h 26"/>
                            </a:gdLst>
                            <a:ahLst/>
                            <a:cxnLst>
                              <a:cxn ang="0">
                                <a:pos x="T0" y="T1"/>
                              </a:cxn>
                              <a:cxn ang="0">
                                <a:pos x="T2" y="T3"/>
                              </a:cxn>
                            </a:cxnLst>
                            <a:rect l="0" t="0" r="r" b="b"/>
                            <a:pathLst>
                              <a:path w="20" h="26">
                                <a:moveTo>
                                  <a:pt x="0" y="12"/>
                                </a:moveTo>
                                <a:lnTo>
                                  <a:pt x="17"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3" name="Freeform 3571"/>
                        <wps:cNvSpPr>
                          <a:spLocks/>
                        </wps:cNvSpPr>
                        <wps:spPr bwMode="auto">
                          <a:xfrm>
                            <a:off x="3892" y="2692"/>
                            <a:ext cx="20" cy="20"/>
                          </a:xfrm>
                          <a:custGeom>
                            <a:avLst/>
                            <a:gdLst>
                              <a:gd name="T0" fmla="*/ 0 w 20"/>
                              <a:gd name="T1" fmla="*/ 9 h 20"/>
                              <a:gd name="T2" fmla="*/ 1 w 20"/>
                              <a:gd name="T3" fmla="*/ 9 h 20"/>
                            </a:gdLst>
                            <a:ahLst/>
                            <a:cxnLst>
                              <a:cxn ang="0">
                                <a:pos x="T0" y="T1"/>
                              </a:cxn>
                              <a:cxn ang="0">
                                <a:pos x="T2" y="T3"/>
                              </a:cxn>
                            </a:cxnLst>
                            <a:rect l="0" t="0" r="r" b="b"/>
                            <a:pathLst>
                              <a:path w="20" h="20">
                                <a:moveTo>
                                  <a:pt x="0" y="9"/>
                                </a:moveTo>
                                <a:lnTo>
                                  <a:pt x="1" y="9"/>
                                </a:lnTo>
                              </a:path>
                            </a:pathLst>
                          </a:custGeom>
                          <a:noFill/>
                          <a:ln w="142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4" name="Freeform 3572"/>
                        <wps:cNvSpPr>
                          <a:spLocks/>
                        </wps:cNvSpPr>
                        <wps:spPr bwMode="auto">
                          <a:xfrm>
                            <a:off x="3886" y="2712"/>
                            <a:ext cx="20" cy="20"/>
                          </a:xfrm>
                          <a:custGeom>
                            <a:avLst/>
                            <a:gdLst>
                              <a:gd name="T0" fmla="*/ 0 w 20"/>
                              <a:gd name="T1" fmla="*/ 0 h 20"/>
                              <a:gd name="T2" fmla="*/ 13 w 20"/>
                              <a:gd name="T3" fmla="*/ 0 h 20"/>
                            </a:gdLst>
                            <a:ahLst/>
                            <a:cxnLst>
                              <a:cxn ang="0">
                                <a:pos x="T0" y="T1"/>
                              </a:cxn>
                              <a:cxn ang="0">
                                <a:pos x="T2" y="T3"/>
                              </a:cxn>
                            </a:cxnLst>
                            <a:rect l="0" t="0" r="r" b="b"/>
                            <a:pathLst>
                              <a:path w="20" h="20">
                                <a:moveTo>
                                  <a:pt x="0" y="0"/>
                                </a:moveTo>
                                <a:lnTo>
                                  <a:pt x="13"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5" name="Freeform 3573"/>
                        <wps:cNvSpPr>
                          <a:spLocks/>
                        </wps:cNvSpPr>
                        <wps:spPr bwMode="auto">
                          <a:xfrm>
                            <a:off x="3886" y="2691"/>
                            <a:ext cx="20" cy="20"/>
                          </a:xfrm>
                          <a:custGeom>
                            <a:avLst/>
                            <a:gdLst>
                              <a:gd name="T0" fmla="*/ 0 w 20"/>
                              <a:gd name="T1" fmla="*/ 0 h 20"/>
                              <a:gd name="T2" fmla="*/ 13 w 20"/>
                              <a:gd name="T3" fmla="*/ 0 h 20"/>
                            </a:gdLst>
                            <a:ahLst/>
                            <a:cxnLst>
                              <a:cxn ang="0">
                                <a:pos x="T0" y="T1"/>
                              </a:cxn>
                              <a:cxn ang="0">
                                <a:pos x="T2" y="T3"/>
                              </a:cxn>
                            </a:cxnLst>
                            <a:rect l="0" t="0" r="r" b="b"/>
                            <a:pathLst>
                              <a:path w="20" h="20">
                                <a:moveTo>
                                  <a:pt x="0" y="0"/>
                                </a:moveTo>
                                <a:lnTo>
                                  <a:pt x="13"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6" name="Freeform 3574"/>
                        <wps:cNvSpPr>
                          <a:spLocks/>
                        </wps:cNvSpPr>
                        <wps:spPr bwMode="auto">
                          <a:xfrm>
                            <a:off x="3892"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7" name="Freeform 3575"/>
                        <wps:cNvSpPr>
                          <a:spLocks/>
                        </wps:cNvSpPr>
                        <wps:spPr bwMode="auto">
                          <a:xfrm>
                            <a:off x="3896"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8" name="Freeform 3576"/>
                        <wps:cNvSpPr>
                          <a:spLocks/>
                        </wps:cNvSpPr>
                        <wps:spPr bwMode="auto">
                          <a:xfrm>
                            <a:off x="3887" y="2708"/>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9" name="Freeform 3577"/>
                        <wps:cNvSpPr>
                          <a:spLocks/>
                        </wps:cNvSpPr>
                        <wps:spPr bwMode="auto">
                          <a:xfrm>
                            <a:off x="3897"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0" name="Freeform 3578"/>
                        <wps:cNvSpPr>
                          <a:spLocks/>
                        </wps:cNvSpPr>
                        <wps:spPr bwMode="auto">
                          <a:xfrm>
                            <a:off x="3888"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1" name="Freeform 3579"/>
                        <wps:cNvSpPr>
                          <a:spLocks/>
                        </wps:cNvSpPr>
                        <wps:spPr bwMode="auto">
                          <a:xfrm>
                            <a:off x="3888"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2" name="Freeform 3580"/>
                        <wps:cNvSpPr>
                          <a:spLocks/>
                        </wps:cNvSpPr>
                        <wps:spPr bwMode="auto">
                          <a:xfrm>
                            <a:off x="3896" y="2701"/>
                            <a:ext cx="20" cy="20"/>
                          </a:xfrm>
                          <a:custGeom>
                            <a:avLst/>
                            <a:gdLst>
                              <a:gd name="T0" fmla="*/ 1 w 20"/>
                              <a:gd name="T1" fmla="*/ 0 h 20"/>
                              <a:gd name="T2" fmla="*/ 1 w 20"/>
                              <a:gd name="T3" fmla="*/ 2 h 20"/>
                              <a:gd name="T4" fmla="*/ 0 w 20"/>
                              <a:gd name="T5" fmla="*/ 2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2"/>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3" name="Freeform 3581"/>
                        <wps:cNvSpPr>
                          <a:spLocks/>
                        </wps:cNvSpPr>
                        <wps:spPr bwMode="auto">
                          <a:xfrm>
                            <a:off x="3887" y="2702"/>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4" name="Freeform 3582"/>
                        <wps:cNvSpPr>
                          <a:spLocks/>
                        </wps:cNvSpPr>
                        <wps:spPr bwMode="auto">
                          <a:xfrm>
                            <a:off x="3888" y="2701"/>
                            <a:ext cx="20" cy="20"/>
                          </a:xfrm>
                          <a:custGeom>
                            <a:avLst/>
                            <a:gdLst>
                              <a:gd name="T0" fmla="*/ 0 w 20"/>
                              <a:gd name="T1" fmla="*/ 0 h 20"/>
                              <a:gd name="T2" fmla="*/ 1 w 20"/>
                              <a:gd name="T3" fmla="*/ 1 h 20"/>
                              <a:gd name="T4" fmla="*/ 1 w 20"/>
                              <a:gd name="T5" fmla="*/ 2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1"/>
                                </a:lnTo>
                                <a:lnTo>
                                  <a:pt x="1" y="2"/>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5" name="Freeform 3583"/>
                        <wps:cNvSpPr>
                          <a:spLocks/>
                        </wps:cNvSpPr>
                        <wps:spPr bwMode="auto">
                          <a:xfrm>
                            <a:off x="3896" y="2695"/>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6" name="Freeform 3584"/>
                        <wps:cNvSpPr>
                          <a:spLocks/>
                        </wps:cNvSpPr>
                        <wps:spPr bwMode="auto">
                          <a:xfrm>
                            <a:off x="3887" y="2696"/>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7" name="Freeform 3585"/>
                        <wps:cNvSpPr>
                          <a:spLocks/>
                        </wps:cNvSpPr>
                        <wps:spPr bwMode="auto">
                          <a:xfrm>
                            <a:off x="3888" y="2695"/>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8" name="Freeform 3586"/>
                        <wps:cNvSpPr>
                          <a:spLocks/>
                        </wps:cNvSpPr>
                        <wps:spPr bwMode="auto">
                          <a:xfrm>
                            <a:off x="3885" y="385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9" name="Freeform 3587"/>
                        <wps:cNvSpPr>
                          <a:spLocks/>
                        </wps:cNvSpPr>
                        <wps:spPr bwMode="auto">
                          <a:xfrm>
                            <a:off x="3892" y="3857"/>
                            <a:ext cx="20" cy="20"/>
                          </a:xfrm>
                          <a:custGeom>
                            <a:avLst/>
                            <a:gdLst>
                              <a:gd name="T0" fmla="*/ 0 w 20"/>
                              <a:gd name="T1" fmla="*/ 9 h 20"/>
                              <a:gd name="T2" fmla="*/ 1 w 20"/>
                              <a:gd name="T3" fmla="*/ 9 h 20"/>
                            </a:gdLst>
                            <a:ahLst/>
                            <a:cxnLst>
                              <a:cxn ang="0">
                                <a:pos x="T0" y="T1"/>
                              </a:cxn>
                              <a:cxn ang="0">
                                <a:pos x="T2" y="T3"/>
                              </a:cxn>
                            </a:cxnLst>
                            <a:rect l="0" t="0" r="r" b="b"/>
                            <a:pathLst>
                              <a:path w="20" h="20">
                                <a:moveTo>
                                  <a:pt x="0" y="9"/>
                                </a:moveTo>
                                <a:lnTo>
                                  <a:pt x="1" y="9"/>
                                </a:lnTo>
                              </a:path>
                            </a:pathLst>
                          </a:custGeom>
                          <a:noFill/>
                          <a:ln w="1422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0" name="Freeform 3588"/>
                        <wps:cNvSpPr>
                          <a:spLocks/>
                        </wps:cNvSpPr>
                        <wps:spPr bwMode="auto">
                          <a:xfrm>
                            <a:off x="3886" y="387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1" name="Freeform 3589"/>
                        <wps:cNvSpPr>
                          <a:spLocks/>
                        </wps:cNvSpPr>
                        <wps:spPr bwMode="auto">
                          <a:xfrm>
                            <a:off x="3886" y="385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2" name="Freeform 3590"/>
                        <wps:cNvSpPr>
                          <a:spLocks/>
                        </wps:cNvSpPr>
                        <wps:spPr bwMode="auto">
                          <a:xfrm>
                            <a:off x="3892"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3" name="Freeform 3591"/>
                        <wps:cNvSpPr>
                          <a:spLocks/>
                        </wps:cNvSpPr>
                        <wps:spPr bwMode="auto">
                          <a:xfrm>
                            <a:off x="3896" y="3872"/>
                            <a:ext cx="20" cy="20"/>
                          </a:xfrm>
                          <a:custGeom>
                            <a:avLst/>
                            <a:gdLst>
                              <a:gd name="T0" fmla="*/ 1 w 20"/>
                              <a:gd name="T1" fmla="*/ 0 h 20"/>
                              <a:gd name="T2" fmla="*/ 1 w 20"/>
                              <a:gd name="T3" fmla="*/ 2 h 20"/>
                              <a:gd name="T4" fmla="*/ 0 w 20"/>
                              <a:gd name="T5" fmla="*/ 1 h 20"/>
                              <a:gd name="T6" fmla="*/ 0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1" y="2"/>
                                </a:lnTo>
                                <a:lnTo>
                                  <a:pt x="0"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4" name="Freeform 3592"/>
                        <wps:cNvSpPr>
                          <a:spLocks/>
                        </wps:cNvSpPr>
                        <wps:spPr bwMode="auto">
                          <a:xfrm>
                            <a:off x="3887" y="3873"/>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5" name="Freeform 3593"/>
                        <wps:cNvSpPr>
                          <a:spLocks/>
                        </wps:cNvSpPr>
                        <wps:spPr bwMode="auto">
                          <a:xfrm>
                            <a:off x="3897"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6" name="Freeform 3594"/>
                        <wps:cNvSpPr>
                          <a:spLocks/>
                        </wps:cNvSpPr>
                        <wps:spPr bwMode="auto">
                          <a:xfrm>
                            <a:off x="3888" y="3872"/>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7" name="Freeform 3595"/>
                        <wps:cNvSpPr>
                          <a:spLocks/>
                        </wps:cNvSpPr>
                        <wps:spPr bwMode="auto">
                          <a:xfrm>
                            <a:off x="3888"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8" name="Freeform 3596"/>
                        <wps:cNvSpPr>
                          <a:spLocks/>
                        </wps:cNvSpPr>
                        <wps:spPr bwMode="auto">
                          <a:xfrm>
                            <a:off x="3896"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9" name="Freeform 3597"/>
                        <wps:cNvSpPr>
                          <a:spLocks/>
                        </wps:cNvSpPr>
                        <wps:spPr bwMode="auto">
                          <a:xfrm>
                            <a:off x="3887" y="3867"/>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0" name="Freeform 3598"/>
                        <wps:cNvSpPr>
                          <a:spLocks/>
                        </wps:cNvSpPr>
                        <wps:spPr bwMode="auto">
                          <a:xfrm>
                            <a:off x="3888"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1" name="Freeform 3599"/>
                        <wps:cNvSpPr>
                          <a:spLocks/>
                        </wps:cNvSpPr>
                        <wps:spPr bwMode="auto">
                          <a:xfrm>
                            <a:off x="3896"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2" name="Freeform 3600"/>
                        <wps:cNvSpPr>
                          <a:spLocks/>
                        </wps:cNvSpPr>
                        <wps:spPr bwMode="auto">
                          <a:xfrm>
                            <a:off x="3887" y="3860"/>
                            <a:ext cx="20" cy="20"/>
                          </a:xfrm>
                          <a:custGeom>
                            <a:avLst/>
                            <a:gdLst>
                              <a:gd name="T0" fmla="*/ 0 w 20"/>
                              <a:gd name="T1" fmla="*/ 0 h 20"/>
                              <a:gd name="T2" fmla="*/ 10 w 20"/>
                              <a:gd name="T3" fmla="*/ 0 h 20"/>
                            </a:gdLst>
                            <a:ahLst/>
                            <a:cxnLst>
                              <a:cxn ang="0">
                                <a:pos x="T0" y="T1"/>
                              </a:cxn>
                              <a:cxn ang="0">
                                <a:pos x="T2" y="T3"/>
                              </a:cxn>
                            </a:cxnLst>
                            <a:rect l="0" t="0" r="r" b="b"/>
                            <a:pathLst>
                              <a:path w="20" h="20">
                                <a:moveTo>
                                  <a:pt x="0" y="0"/>
                                </a:moveTo>
                                <a:lnTo>
                                  <a:pt x="10"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3" name="Freeform 3601"/>
                        <wps:cNvSpPr>
                          <a:spLocks/>
                        </wps:cNvSpPr>
                        <wps:spPr bwMode="auto">
                          <a:xfrm>
                            <a:off x="3888"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4" name="Freeform 3602"/>
                        <wps:cNvSpPr>
                          <a:spLocks/>
                        </wps:cNvSpPr>
                        <wps:spPr bwMode="auto">
                          <a:xfrm>
                            <a:off x="4259" y="4840"/>
                            <a:ext cx="20" cy="22"/>
                          </a:xfrm>
                          <a:custGeom>
                            <a:avLst/>
                            <a:gdLst>
                              <a:gd name="T0" fmla="*/ 0 w 20"/>
                              <a:gd name="T1" fmla="*/ 10 h 22"/>
                              <a:gd name="T2" fmla="*/ 13 w 20"/>
                              <a:gd name="T3" fmla="*/ 10 h 22"/>
                            </a:gdLst>
                            <a:ahLst/>
                            <a:cxnLst>
                              <a:cxn ang="0">
                                <a:pos x="T0" y="T1"/>
                              </a:cxn>
                              <a:cxn ang="0">
                                <a:pos x="T2" y="T3"/>
                              </a:cxn>
                            </a:cxnLst>
                            <a:rect l="0" t="0" r="r" b="b"/>
                            <a:pathLst>
                              <a:path w="20" h="22">
                                <a:moveTo>
                                  <a:pt x="0" y="10"/>
                                </a:moveTo>
                                <a:lnTo>
                                  <a:pt x="13" y="10"/>
                                </a:lnTo>
                              </a:path>
                            </a:pathLst>
                          </a:custGeom>
                          <a:noFill/>
                          <a:ln w="15747">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5" name="Freeform 3603"/>
                        <wps:cNvSpPr>
                          <a:spLocks/>
                        </wps:cNvSpPr>
                        <wps:spPr bwMode="auto">
                          <a:xfrm>
                            <a:off x="4265"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95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6" name="Freeform 3604"/>
                        <wps:cNvSpPr>
                          <a:spLocks/>
                        </wps:cNvSpPr>
                        <wps:spPr bwMode="auto">
                          <a:xfrm>
                            <a:off x="4267"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7" name="Freeform 3605"/>
                        <wps:cNvSpPr>
                          <a:spLocks/>
                        </wps:cNvSpPr>
                        <wps:spPr bwMode="auto">
                          <a:xfrm>
                            <a:off x="4268"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19">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8" name="Freeform 3606"/>
                        <wps:cNvSpPr>
                          <a:spLocks/>
                        </wps:cNvSpPr>
                        <wps:spPr bwMode="auto">
                          <a:xfrm>
                            <a:off x="4267"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9" name="Freeform 3607"/>
                        <wps:cNvSpPr>
                          <a:spLocks/>
                        </wps:cNvSpPr>
                        <wps:spPr bwMode="auto">
                          <a:xfrm>
                            <a:off x="4267"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0" name="Freeform 3608"/>
                        <wps:cNvSpPr>
                          <a:spLocks/>
                        </wps:cNvSpPr>
                        <wps:spPr bwMode="auto">
                          <a:xfrm>
                            <a:off x="4267" y="4851"/>
                            <a:ext cx="20" cy="20"/>
                          </a:xfrm>
                          <a:custGeom>
                            <a:avLst/>
                            <a:gdLst>
                              <a:gd name="T0" fmla="*/ 1 w 20"/>
                              <a:gd name="T1" fmla="*/ 1 h 20"/>
                              <a:gd name="T2" fmla="*/ 0 w 20"/>
                              <a:gd name="T3" fmla="*/ 1 h 20"/>
                              <a:gd name="T4" fmla="*/ 0 w 20"/>
                              <a:gd name="T5" fmla="*/ 0 h 20"/>
                            </a:gdLst>
                            <a:ahLst/>
                            <a:cxnLst>
                              <a:cxn ang="0">
                                <a:pos x="T0" y="T1"/>
                              </a:cxn>
                              <a:cxn ang="0">
                                <a:pos x="T2" y="T3"/>
                              </a:cxn>
                              <a:cxn ang="0">
                                <a:pos x="T4" y="T5"/>
                              </a:cxn>
                            </a:cxnLst>
                            <a:rect l="0" t="0" r="r" b="b"/>
                            <a:pathLst>
                              <a:path w="20" h="20">
                                <a:moveTo>
                                  <a:pt x="1" y="1"/>
                                </a:moveTo>
                                <a:lnTo>
                                  <a:pt x="0" y="1"/>
                                </a:ln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1" name="Freeform 3609"/>
                        <wps:cNvSpPr>
                          <a:spLocks/>
                        </wps:cNvSpPr>
                        <wps:spPr bwMode="auto">
                          <a:xfrm>
                            <a:off x="4267"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2" name="Freeform 3610"/>
                        <wps:cNvSpPr>
                          <a:spLocks/>
                        </wps:cNvSpPr>
                        <wps:spPr bwMode="auto">
                          <a:xfrm>
                            <a:off x="4267"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3" name="Freeform 3611"/>
                        <wps:cNvSpPr>
                          <a:spLocks/>
                        </wps:cNvSpPr>
                        <wps:spPr bwMode="auto">
                          <a:xfrm>
                            <a:off x="4263" y="48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4" name="Freeform 3612"/>
                        <wps:cNvSpPr>
                          <a:spLocks/>
                        </wps:cNvSpPr>
                        <wps:spPr bwMode="auto">
                          <a:xfrm>
                            <a:off x="4261" y="4852"/>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762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5" name="Freeform 3613"/>
                        <wps:cNvSpPr>
                          <a:spLocks/>
                        </wps:cNvSpPr>
                        <wps:spPr bwMode="auto">
                          <a:xfrm>
                            <a:off x="4263" y="4856"/>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6" name="Freeform 3614"/>
                        <wps:cNvSpPr>
                          <a:spLocks/>
                        </wps:cNvSpPr>
                        <wps:spPr bwMode="auto">
                          <a:xfrm>
                            <a:off x="4263" y="485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7" name="Freeform 3615"/>
                        <wps:cNvSpPr>
                          <a:spLocks/>
                        </wps:cNvSpPr>
                        <wps:spPr bwMode="auto">
                          <a:xfrm>
                            <a:off x="4262" y="485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8" name="Freeform 3616"/>
                        <wps:cNvSpPr>
                          <a:spLocks/>
                        </wps:cNvSpPr>
                        <wps:spPr bwMode="auto">
                          <a:xfrm>
                            <a:off x="4263" y="48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9" name="Freeform 3617"/>
                        <wps:cNvSpPr>
                          <a:spLocks/>
                        </wps:cNvSpPr>
                        <wps:spPr bwMode="auto">
                          <a:xfrm>
                            <a:off x="4262" y="484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0" name="Freeform 3618"/>
                        <wps:cNvSpPr>
                          <a:spLocks/>
                        </wps:cNvSpPr>
                        <wps:spPr bwMode="auto">
                          <a:xfrm>
                            <a:off x="4259" y="1526"/>
                            <a:ext cx="20" cy="22"/>
                          </a:xfrm>
                          <a:custGeom>
                            <a:avLst/>
                            <a:gdLst>
                              <a:gd name="T0" fmla="*/ 0 w 20"/>
                              <a:gd name="T1" fmla="*/ 10 h 22"/>
                              <a:gd name="T2" fmla="*/ 13 w 20"/>
                              <a:gd name="T3" fmla="*/ 10 h 22"/>
                            </a:gdLst>
                            <a:ahLst/>
                            <a:cxnLst>
                              <a:cxn ang="0">
                                <a:pos x="T0" y="T1"/>
                              </a:cxn>
                              <a:cxn ang="0">
                                <a:pos x="T2" y="T3"/>
                              </a:cxn>
                            </a:cxnLst>
                            <a:rect l="0" t="0" r="r" b="b"/>
                            <a:pathLst>
                              <a:path w="20" h="22">
                                <a:moveTo>
                                  <a:pt x="0" y="10"/>
                                </a:moveTo>
                                <a:lnTo>
                                  <a:pt x="13" y="10"/>
                                </a:lnTo>
                              </a:path>
                            </a:pathLst>
                          </a:custGeom>
                          <a:noFill/>
                          <a:ln w="1574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1" name="Freeform 3619"/>
                        <wps:cNvSpPr>
                          <a:spLocks/>
                        </wps:cNvSpPr>
                        <wps:spPr bwMode="auto">
                          <a:xfrm>
                            <a:off x="4266" y="1526"/>
                            <a:ext cx="20" cy="25"/>
                          </a:xfrm>
                          <a:custGeom>
                            <a:avLst/>
                            <a:gdLst>
                              <a:gd name="T0" fmla="*/ 0 w 20"/>
                              <a:gd name="T1" fmla="*/ 0 h 25"/>
                              <a:gd name="T2" fmla="*/ 0 w 20"/>
                              <a:gd name="T3" fmla="*/ 24 h 25"/>
                            </a:gdLst>
                            <a:ahLst/>
                            <a:cxnLst>
                              <a:cxn ang="0">
                                <a:pos x="T0" y="T1"/>
                              </a:cxn>
                              <a:cxn ang="0">
                                <a:pos x="T2" y="T3"/>
                              </a:cxn>
                            </a:cxnLst>
                            <a:rect l="0" t="0" r="r" b="b"/>
                            <a:pathLst>
                              <a:path w="20" h="25">
                                <a:moveTo>
                                  <a:pt x="0" y="0"/>
                                </a:moveTo>
                                <a:lnTo>
                                  <a:pt x="0" y="24"/>
                                </a:lnTo>
                              </a:path>
                            </a:pathLst>
                          </a:custGeom>
                          <a:noFill/>
                          <a:ln w="53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2" name="Freeform 3620"/>
                        <wps:cNvSpPr>
                          <a:spLocks/>
                        </wps:cNvSpPr>
                        <wps:spPr bwMode="auto">
                          <a:xfrm>
                            <a:off x="4265"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3" name="Freeform 3621"/>
                        <wps:cNvSpPr>
                          <a:spLocks/>
                        </wps:cNvSpPr>
                        <wps:spPr bwMode="auto">
                          <a:xfrm>
                            <a:off x="4267" y="153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4" name="Freeform 3622"/>
                        <wps:cNvSpPr>
                          <a:spLocks/>
                        </wps:cNvSpPr>
                        <wps:spPr bwMode="auto">
                          <a:xfrm>
                            <a:off x="4261" y="1538"/>
                            <a:ext cx="20" cy="20"/>
                          </a:xfrm>
                          <a:custGeom>
                            <a:avLst/>
                            <a:gdLst>
                              <a:gd name="T0" fmla="*/ 0 w 20"/>
                              <a:gd name="T1" fmla="*/ 0 h 20"/>
                              <a:gd name="T2" fmla="*/ 7 w 20"/>
                              <a:gd name="T3" fmla="*/ 0 h 20"/>
                            </a:gdLst>
                            <a:ahLst/>
                            <a:cxnLst>
                              <a:cxn ang="0">
                                <a:pos x="T0" y="T1"/>
                              </a:cxn>
                              <a:cxn ang="0">
                                <a:pos x="T2" y="T3"/>
                              </a:cxn>
                            </a:cxnLst>
                            <a:rect l="0" t="0" r="r" b="b"/>
                            <a:pathLst>
                              <a:path w="20" h="20">
                                <a:moveTo>
                                  <a:pt x="0" y="0"/>
                                </a:moveTo>
                                <a:lnTo>
                                  <a:pt x="7" y="0"/>
                                </a:lnTo>
                              </a:path>
                            </a:pathLst>
                          </a:custGeom>
                          <a:noFill/>
                          <a:ln w="6858">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5" name="Freeform 3623"/>
                        <wps:cNvSpPr>
                          <a:spLocks/>
                        </wps:cNvSpPr>
                        <wps:spPr bwMode="auto">
                          <a:xfrm>
                            <a:off x="4267" y="153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6" name="Freeform 3624"/>
                        <wps:cNvSpPr>
                          <a:spLocks/>
                        </wps:cNvSpPr>
                        <wps:spPr bwMode="auto">
                          <a:xfrm>
                            <a:off x="4267"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7" name="Freeform 3625"/>
                        <wps:cNvSpPr>
                          <a:spLocks/>
                        </wps:cNvSpPr>
                        <wps:spPr bwMode="auto">
                          <a:xfrm>
                            <a:off x="4267"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8" name="Freeform 3626"/>
                        <wps:cNvSpPr>
                          <a:spLocks/>
                        </wps:cNvSpPr>
                        <wps:spPr bwMode="auto">
                          <a:xfrm>
                            <a:off x="4267" y="15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9" name="Freeform 3627"/>
                        <wps:cNvSpPr>
                          <a:spLocks/>
                        </wps:cNvSpPr>
                        <wps:spPr bwMode="auto">
                          <a:xfrm>
                            <a:off x="4267" y="1541"/>
                            <a:ext cx="20" cy="20"/>
                          </a:xfrm>
                          <a:custGeom>
                            <a:avLst/>
                            <a:gdLst>
                              <a:gd name="T0" fmla="*/ 0 w 20"/>
                              <a:gd name="T1" fmla="*/ 0 h 20"/>
                              <a:gd name="T2" fmla="*/ 0 w 20"/>
                              <a:gd name="T3" fmla="*/ 2 h 20"/>
                            </a:gdLst>
                            <a:ahLst/>
                            <a:cxnLst>
                              <a:cxn ang="0">
                                <a:pos x="T0" y="T1"/>
                              </a:cxn>
                              <a:cxn ang="0">
                                <a:pos x="T2" y="T3"/>
                              </a:cxn>
                            </a:cxnLst>
                            <a:rect l="0" t="0" r="r" b="b"/>
                            <a:pathLst>
                              <a:path w="20" h="20">
                                <a:moveTo>
                                  <a:pt x="0" y="0"/>
                                </a:moveTo>
                                <a:lnTo>
                                  <a:pt x="0"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0" name="Freeform 3628"/>
                        <wps:cNvSpPr>
                          <a:spLocks/>
                        </wps:cNvSpPr>
                        <wps:spPr bwMode="auto">
                          <a:xfrm>
                            <a:off x="4263" y="153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1" name="Freeform 3629"/>
                        <wps:cNvSpPr>
                          <a:spLocks/>
                        </wps:cNvSpPr>
                        <wps:spPr bwMode="auto">
                          <a:xfrm>
                            <a:off x="4262" y="1533"/>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2" name="Freeform 3630"/>
                        <wps:cNvSpPr>
                          <a:spLocks/>
                        </wps:cNvSpPr>
                        <wps:spPr bwMode="auto">
                          <a:xfrm>
                            <a:off x="4263"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3" name="Freeform 3631"/>
                        <wps:cNvSpPr>
                          <a:spLocks/>
                        </wps:cNvSpPr>
                        <wps:spPr bwMode="auto">
                          <a:xfrm>
                            <a:off x="4262" y="15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4" name="Freeform 3632"/>
                        <wps:cNvSpPr>
                          <a:spLocks/>
                        </wps:cNvSpPr>
                        <wps:spPr bwMode="auto">
                          <a:xfrm>
                            <a:off x="4263" y="15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5" name="Freeform 3633"/>
                        <wps:cNvSpPr>
                          <a:spLocks/>
                        </wps:cNvSpPr>
                        <wps:spPr bwMode="auto">
                          <a:xfrm>
                            <a:off x="4263" y="1541"/>
                            <a:ext cx="20" cy="20"/>
                          </a:xfrm>
                          <a:custGeom>
                            <a:avLst/>
                            <a:gdLst>
                              <a:gd name="T0" fmla="*/ 0 w 20"/>
                              <a:gd name="T1" fmla="*/ 0 h 20"/>
                              <a:gd name="T2" fmla="*/ 0 w 20"/>
                              <a:gd name="T3" fmla="*/ 2 h 20"/>
                            </a:gdLst>
                            <a:ahLst/>
                            <a:cxnLst>
                              <a:cxn ang="0">
                                <a:pos x="T0" y="T1"/>
                              </a:cxn>
                              <a:cxn ang="0">
                                <a:pos x="T2" y="T3"/>
                              </a:cxn>
                            </a:cxnLst>
                            <a:rect l="0" t="0" r="r" b="b"/>
                            <a:pathLst>
                              <a:path w="20" h="20">
                                <a:moveTo>
                                  <a:pt x="0" y="0"/>
                                </a:moveTo>
                                <a:lnTo>
                                  <a:pt x="0" y="2"/>
                                </a:lnTo>
                              </a:path>
                            </a:pathLst>
                          </a:custGeom>
                          <a:noFill/>
                          <a:ln w="762">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6" name="Freeform 3634"/>
                        <wps:cNvSpPr>
                          <a:spLocks/>
                        </wps:cNvSpPr>
                        <wps:spPr bwMode="auto">
                          <a:xfrm>
                            <a:off x="4257" y="2690"/>
                            <a:ext cx="20" cy="26"/>
                          </a:xfrm>
                          <a:custGeom>
                            <a:avLst/>
                            <a:gdLst>
                              <a:gd name="T0" fmla="*/ 0 w 20"/>
                              <a:gd name="T1" fmla="*/ 12 h 26"/>
                              <a:gd name="T2" fmla="*/ 18 w 20"/>
                              <a:gd name="T3" fmla="*/ 12 h 26"/>
                            </a:gdLst>
                            <a:ahLst/>
                            <a:cxnLst>
                              <a:cxn ang="0">
                                <a:pos x="T0" y="T1"/>
                              </a:cxn>
                              <a:cxn ang="0">
                                <a:pos x="T2" y="T3"/>
                              </a:cxn>
                            </a:cxnLst>
                            <a:rect l="0" t="0" r="r" b="b"/>
                            <a:pathLst>
                              <a:path w="20" h="26">
                                <a:moveTo>
                                  <a:pt x="0" y="12"/>
                                </a:moveTo>
                                <a:lnTo>
                                  <a:pt x="18"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7" name="Freeform 3635"/>
                        <wps:cNvSpPr>
                          <a:spLocks/>
                        </wps:cNvSpPr>
                        <wps:spPr bwMode="auto">
                          <a:xfrm>
                            <a:off x="4265"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8" name="Freeform 3636"/>
                        <wps:cNvSpPr>
                          <a:spLocks/>
                        </wps:cNvSpPr>
                        <wps:spPr bwMode="auto">
                          <a:xfrm>
                            <a:off x="4259" y="2712"/>
                            <a:ext cx="20" cy="20"/>
                          </a:xfrm>
                          <a:custGeom>
                            <a:avLst/>
                            <a:gdLst>
                              <a:gd name="T0" fmla="*/ 0 w 20"/>
                              <a:gd name="T1" fmla="*/ 0 h 20"/>
                              <a:gd name="T2" fmla="*/ 13 w 20"/>
                              <a:gd name="T3" fmla="*/ 0 h 20"/>
                            </a:gdLst>
                            <a:ahLst/>
                            <a:cxnLst>
                              <a:cxn ang="0">
                                <a:pos x="T0" y="T1"/>
                              </a:cxn>
                              <a:cxn ang="0">
                                <a:pos x="T2" y="T3"/>
                              </a:cxn>
                            </a:cxnLst>
                            <a:rect l="0" t="0" r="r" b="b"/>
                            <a:pathLst>
                              <a:path w="20" h="20">
                                <a:moveTo>
                                  <a:pt x="0" y="0"/>
                                </a:moveTo>
                                <a:lnTo>
                                  <a:pt x="13"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9" name="Freeform 3637"/>
                        <wps:cNvSpPr>
                          <a:spLocks/>
                        </wps:cNvSpPr>
                        <wps:spPr bwMode="auto">
                          <a:xfrm>
                            <a:off x="4259" y="2691"/>
                            <a:ext cx="20" cy="20"/>
                          </a:xfrm>
                          <a:custGeom>
                            <a:avLst/>
                            <a:gdLst>
                              <a:gd name="T0" fmla="*/ 0 w 20"/>
                              <a:gd name="T1" fmla="*/ 0 h 20"/>
                              <a:gd name="T2" fmla="*/ 13 w 20"/>
                              <a:gd name="T3" fmla="*/ 0 h 20"/>
                            </a:gdLst>
                            <a:ahLst/>
                            <a:cxnLst>
                              <a:cxn ang="0">
                                <a:pos x="T0" y="T1"/>
                              </a:cxn>
                              <a:cxn ang="0">
                                <a:pos x="T2" y="T3"/>
                              </a:cxn>
                            </a:cxnLst>
                            <a:rect l="0" t="0" r="r" b="b"/>
                            <a:pathLst>
                              <a:path w="20" h="20">
                                <a:moveTo>
                                  <a:pt x="0" y="0"/>
                                </a:moveTo>
                                <a:lnTo>
                                  <a:pt x="13"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0" name="Freeform 3638"/>
                        <wps:cNvSpPr>
                          <a:spLocks/>
                        </wps:cNvSpPr>
                        <wps:spPr bwMode="auto">
                          <a:xfrm>
                            <a:off x="4265" y="2690"/>
                            <a:ext cx="20" cy="26"/>
                          </a:xfrm>
                          <a:custGeom>
                            <a:avLst/>
                            <a:gdLst>
                              <a:gd name="T0" fmla="*/ 0 w 20"/>
                              <a:gd name="T1" fmla="*/ 0 h 26"/>
                              <a:gd name="T2" fmla="*/ 0 w 20"/>
                              <a:gd name="T3" fmla="*/ 25 h 26"/>
                            </a:gdLst>
                            <a:ahLst/>
                            <a:cxnLst>
                              <a:cxn ang="0">
                                <a:pos x="T0" y="T1"/>
                              </a:cxn>
                              <a:cxn ang="0">
                                <a:pos x="T2" y="T3"/>
                              </a:cxn>
                            </a:cxnLst>
                            <a:rect l="0" t="0" r="r" b="b"/>
                            <a:pathLst>
                              <a:path w="20" h="26">
                                <a:moveTo>
                                  <a:pt x="0" y="0"/>
                                </a:moveTo>
                                <a:lnTo>
                                  <a:pt x="0" y="2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1" name="Freeform 3639"/>
                        <wps:cNvSpPr>
                          <a:spLocks/>
                        </wps:cNvSpPr>
                        <wps:spPr bwMode="auto">
                          <a:xfrm>
                            <a:off x="4269" y="270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2" name="Freeform 3640"/>
                        <wps:cNvSpPr>
                          <a:spLocks/>
                        </wps:cNvSpPr>
                        <wps:spPr bwMode="auto">
                          <a:xfrm>
                            <a:off x="4269"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3" name="Freeform 3641"/>
                        <wps:cNvSpPr>
                          <a:spLocks/>
                        </wps:cNvSpPr>
                        <wps:spPr bwMode="auto">
                          <a:xfrm>
                            <a:off x="4260" y="2708"/>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4" name="Freeform 3642"/>
                        <wps:cNvSpPr>
                          <a:spLocks/>
                        </wps:cNvSpPr>
                        <wps:spPr bwMode="auto">
                          <a:xfrm>
                            <a:off x="4260" y="2702"/>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83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5" name="Freeform 3643"/>
                        <wps:cNvSpPr>
                          <a:spLocks/>
                        </wps:cNvSpPr>
                        <wps:spPr bwMode="auto">
                          <a:xfrm>
                            <a:off x="4261" y="2695"/>
                            <a:ext cx="20" cy="20"/>
                          </a:xfrm>
                          <a:custGeom>
                            <a:avLst/>
                            <a:gdLst>
                              <a:gd name="T0" fmla="*/ 0 w 20"/>
                              <a:gd name="T1" fmla="*/ 0 h 20"/>
                              <a:gd name="T2" fmla="*/ 0 w 20"/>
                              <a:gd name="T3" fmla="*/ 14 h 20"/>
                            </a:gdLst>
                            <a:ahLst/>
                            <a:cxnLst>
                              <a:cxn ang="0">
                                <a:pos x="T0" y="T1"/>
                              </a:cxn>
                              <a:cxn ang="0">
                                <a:pos x="T2" y="T3"/>
                              </a:cxn>
                            </a:cxnLst>
                            <a:rect l="0" t="0" r="r" b="b"/>
                            <a:pathLst>
                              <a:path w="20" h="20">
                                <a:moveTo>
                                  <a:pt x="0" y="0"/>
                                </a:moveTo>
                                <a:lnTo>
                                  <a:pt x="0" y="1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6" name="Freeform 3644"/>
                        <wps:cNvSpPr>
                          <a:spLocks/>
                        </wps:cNvSpPr>
                        <wps:spPr bwMode="auto">
                          <a:xfrm>
                            <a:off x="4269" y="2701"/>
                            <a:ext cx="20" cy="20"/>
                          </a:xfrm>
                          <a:custGeom>
                            <a:avLst/>
                            <a:gdLst>
                              <a:gd name="T0" fmla="*/ 0 w 20"/>
                              <a:gd name="T1" fmla="*/ 0 h 20"/>
                              <a:gd name="T2" fmla="*/ 1 w 20"/>
                              <a:gd name="T3" fmla="*/ 1 h 20"/>
                              <a:gd name="T4" fmla="*/ 1 w 20"/>
                              <a:gd name="T5" fmla="*/ 2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1"/>
                                </a:lnTo>
                                <a:lnTo>
                                  <a:pt x="1" y="2"/>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7" name="Freeform 3645"/>
                        <wps:cNvSpPr>
                          <a:spLocks/>
                        </wps:cNvSpPr>
                        <wps:spPr bwMode="auto">
                          <a:xfrm>
                            <a:off x="4269" y="269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8" name="Freeform 3646"/>
                        <wps:cNvSpPr>
                          <a:spLocks/>
                        </wps:cNvSpPr>
                        <wps:spPr bwMode="auto">
                          <a:xfrm>
                            <a:off x="4260" y="2701"/>
                            <a:ext cx="20" cy="20"/>
                          </a:xfrm>
                          <a:custGeom>
                            <a:avLst/>
                            <a:gdLst>
                              <a:gd name="T0" fmla="*/ 1 w 20"/>
                              <a:gd name="T1" fmla="*/ 0 h 20"/>
                              <a:gd name="T2" fmla="*/ 2 w 20"/>
                              <a:gd name="T3" fmla="*/ 1 h 20"/>
                              <a:gd name="T4" fmla="*/ 2 w 20"/>
                              <a:gd name="T5" fmla="*/ 2 h 20"/>
                              <a:gd name="T6" fmla="*/ 1 w 20"/>
                              <a:gd name="T7" fmla="*/ 2 h 20"/>
                              <a:gd name="T8" fmla="*/ 0 w 20"/>
                              <a:gd name="T9" fmla="*/ 1 h 20"/>
                              <a:gd name="T10" fmla="*/ 1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1"/>
                                </a:lnTo>
                                <a:lnTo>
                                  <a:pt x="2" y="2"/>
                                </a:lnTo>
                                <a:lnTo>
                                  <a:pt x="1" y="2"/>
                                </a:lnTo>
                                <a:lnTo>
                                  <a:pt x="0" y="1"/>
                                </a:lnTo>
                                <a:lnTo>
                                  <a:pt x="1"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9" name="Freeform 3647"/>
                        <wps:cNvSpPr>
                          <a:spLocks/>
                        </wps:cNvSpPr>
                        <wps:spPr bwMode="auto">
                          <a:xfrm>
                            <a:off x="4269" y="2695"/>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0" name="Freeform 3648"/>
                        <wps:cNvSpPr>
                          <a:spLocks/>
                        </wps:cNvSpPr>
                        <wps:spPr bwMode="auto">
                          <a:xfrm>
                            <a:off x="4260" y="2695"/>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1" name="Freeform 3649"/>
                        <wps:cNvSpPr>
                          <a:spLocks/>
                        </wps:cNvSpPr>
                        <wps:spPr bwMode="auto">
                          <a:xfrm>
                            <a:off x="4257" y="3855"/>
                            <a:ext cx="20" cy="24"/>
                          </a:xfrm>
                          <a:custGeom>
                            <a:avLst/>
                            <a:gdLst>
                              <a:gd name="T0" fmla="*/ 0 w 20"/>
                              <a:gd name="T1" fmla="*/ 11 h 24"/>
                              <a:gd name="T2" fmla="*/ 18 w 20"/>
                              <a:gd name="T3" fmla="*/ 11 h 24"/>
                            </a:gdLst>
                            <a:ahLst/>
                            <a:cxnLst>
                              <a:cxn ang="0">
                                <a:pos x="T0" y="T1"/>
                              </a:cxn>
                              <a:cxn ang="0">
                                <a:pos x="T2" y="T3"/>
                              </a:cxn>
                            </a:cxnLst>
                            <a:rect l="0" t="0" r="r" b="b"/>
                            <a:pathLst>
                              <a:path w="20" h="24">
                                <a:moveTo>
                                  <a:pt x="0" y="11"/>
                                </a:moveTo>
                                <a:lnTo>
                                  <a:pt x="18"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2" name="Freeform 3650"/>
                        <wps:cNvSpPr>
                          <a:spLocks/>
                        </wps:cNvSpPr>
                        <wps:spPr bwMode="auto">
                          <a:xfrm>
                            <a:off x="4265"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3" name="Freeform 3651"/>
                        <wps:cNvSpPr>
                          <a:spLocks/>
                        </wps:cNvSpPr>
                        <wps:spPr bwMode="auto">
                          <a:xfrm>
                            <a:off x="4259" y="387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4" name="Freeform 3652"/>
                        <wps:cNvSpPr>
                          <a:spLocks/>
                        </wps:cNvSpPr>
                        <wps:spPr bwMode="auto">
                          <a:xfrm>
                            <a:off x="4259" y="3857"/>
                            <a:ext cx="20" cy="20"/>
                          </a:xfrm>
                          <a:custGeom>
                            <a:avLst/>
                            <a:gdLst>
                              <a:gd name="T0" fmla="*/ 0 w 20"/>
                              <a:gd name="T1" fmla="*/ 0 h 20"/>
                              <a:gd name="T2" fmla="*/ 13 w 20"/>
                              <a:gd name="T3" fmla="*/ 0 h 20"/>
                              <a:gd name="T4" fmla="*/ 0 w 20"/>
                              <a:gd name="T5" fmla="*/ 0 h 20"/>
                            </a:gdLst>
                            <a:ahLst/>
                            <a:cxnLst>
                              <a:cxn ang="0">
                                <a:pos x="T0" y="T1"/>
                              </a:cxn>
                              <a:cxn ang="0">
                                <a:pos x="T2" y="T3"/>
                              </a:cxn>
                              <a:cxn ang="0">
                                <a:pos x="T4" y="T5"/>
                              </a:cxn>
                            </a:cxnLst>
                            <a:rect l="0" t="0" r="r" b="b"/>
                            <a:pathLst>
                              <a:path w="20" h="20">
                                <a:moveTo>
                                  <a:pt x="0" y="0"/>
                                </a:moveTo>
                                <a:lnTo>
                                  <a:pt x="13" y="0"/>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5" name="Freeform 3653"/>
                        <wps:cNvSpPr>
                          <a:spLocks/>
                        </wps:cNvSpPr>
                        <wps:spPr bwMode="auto">
                          <a:xfrm>
                            <a:off x="4265" y="3855"/>
                            <a:ext cx="20" cy="24"/>
                          </a:xfrm>
                          <a:custGeom>
                            <a:avLst/>
                            <a:gdLst>
                              <a:gd name="T0" fmla="*/ 0 w 20"/>
                              <a:gd name="T1" fmla="*/ 0 h 24"/>
                              <a:gd name="T2" fmla="*/ 0 w 20"/>
                              <a:gd name="T3" fmla="*/ 24 h 24"/>
                            </a:gdLst>
                            <a:ahLst/>
                            <a:cxnLst>
                              <a:cxn ang="0">
                                <a:pos x="T0" y="T1"/>
                              </a:cxn>
                              <a:cxn ang="0">
                                <a:pos x="T2" y="T3"/>
                              </a:cxn>
                            </a:cxnLst>
                            <a:rect l="0" t="0" r="r" b="b"/>
                            <a:pathLst>
                              <a:path w="20" h="24">
                                <a:moveTo>
                                  <a:pt x="0" y="0"/>
                                </a:moveTo>
                                <a:lnTo>
                                  <a:pt x="0" y="24"/>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6" name="Freeform 3654"/>
                        <wps:cNvSpPr>
                          <a:spLocks/>
                        </wps:cNvSpPr>
                        <wps:spPr bwMode="auto">
                          <a:xfrm>
                            <a:off x="4269" y="3872"/>
                            <a:ext cx="20" cy="20"/>
                          </a:xfrm>
                          <a:custGeom>
                            <a:avLst/>
                            <a:gdLst>
                              <a:gd name="T0" fmla="*/ 0 w 20"/>
                              <a:gd name="T1" fmla="*/ 0 h 20"/>
                              <a:gd name="T2" fmla="*/ 1 w 20"/>
                              <a:gd name="T3" fmla="*/ 0 h 20"/>
                              <a:gd name="T4" fmla="*/ 1 w 20"/>
                              <a:gd name="T5" fmla="*/ 1 h 20"/>
                              <a:gd name="T6" fmla="*/ 0 w 20"/>
                              <a:gd name="T7" fmla="*/ 2 h 20"/>
                              <a:gd name="T8" fmla="*/ 0 w 20"/>
                              <a:gd name="T9" fmla="*/ 0 h 20"/>
                            </a:gdLst>
                            <a:ahLst/>
                            <a:cxnLst>
                              <a:cxn ang="0">
                                <a:pos x="T0" y="T1"/>
                              </a:cxn>
                              <a:cxn ang="0">
                                <a:pos x="T2" y="T3"/>
                              </a:cxn>
                              <a:cxn ang="0">
                                <a:pos x="T4" y="T5"/>
                              </a:cxn>
                              <a:cxn ang="0">
                                <a:pos x="T6" y="T7"/>
                              </a:cxn>
                              <a:cxn ang="0">
                                <a:pos x="T8" y="T9"/>
                              </a:cxn>
                            </a:cxnLst>
                            <a:rect l="0" t="0" r="r" b="b"/>
                            <a:pathLst>
                              <a:path w="20" h="20">
                                <a:moveTo>
                                  <a:pt x="0" y="0"/>
                                </a:moveTo>
                                <a:lnTo>
                                  <a:pt x="1" y="0"/>
                                </a:lnTo>
                                <a:lnTo>
                                  <a:pt x="1" y="1"/>
                                </a:lnTo>
                                <a:lnTo>
                                  <a:pt x="0" y="2"/>
                                </a:lnTo>
                                <a:lnTo>
                                  <a:pt x="0"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7" name="Freeform 3655"/>
                        <wps:cNvSpPr>
                          <a:spLocks/>
                        </wps:cNvSpPr>
                        <wps:spPr bwMode="auto">
                          <a:xfrm>
                            <a:off x="4260" y="3873"/>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8" name="Freeform 3656"/>
                        <wps:cNvSpPr>
                          <a:spLocks/>
                        </wps:cNvSpPr>
                        <wps:spPr bwMode="auto">
                          <a:xfrm>
                            <a:off x="4269"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9" name="Freeform 3657"/>
                        <wps:cNvSpPr>
                          <a:spLocks/>
                        </wps:cNvSpPr>
                        <wps:spPr bwMode="auto">
                          <a:xfrm>
                            <a:off x="4260" y="3872"/>
                            <a:ext cx="20" cy="20"/>
                          </a:xfrm>
                          <a:custGeom>
                            <a:avLst/>
                            <a:gdLst>
                              <a:gd name="T0" fmla="*/ 1 w 20"/>
                              <a:gd name="T1" fmla="*/ 0 h 20"/>
                              <a:gd name="T2" fmla="*/ 2 w 20"/>
                              <a:gd name="T3" fmla="*/ 0 h 20"/>
                              <a:gd name="T4" fmla="*/ 2 w 20"/>
                              <a:gd name="T5" fmla="*/ 1 h 20"/>
                              <a:gd name="T6" fmla="*/ 1 w 20"/>
                              <a:gd name="T7" fmla="*/ 2 h 20"/>
                              <a:gd name="T8" fmla="*/ 1 w 20"/>
                              <a:gd name="T9" fmla="*/ 1 h 20"/>
                              <a:gd name="T10" fmla="*/ 0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2" y="0"/>
                                </a:lnTo>
                                <a:lnTo>
                                  <a:pt x="2" y="1"/>
                                </a:lnTo>
                                <a:lnTo>
                                  <a:pt x="1" y="2"/>
                                </a:lnTo>
                                <a:lnTo>
                                  <a:pt x="1"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0" name="Freeform 3658"/>
                        <wps:cNvSpPr>
                          <a:spLocks/>
                        </wps:cNvSpPr>
                        <wps:spPr bwMode="auto">
                          <a:xfrm>
                            <a:off x="4261" y="3859"/>
                            <a:ext cx="20" cy="20"/>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1" name="Freeform 3659"/>
                        <wps:cNvSpPr>
                          <a:spLocks/>
                        </wps:cNvSpPr>
                        <wps:spPr bwMode="auto">
                          <a:xfrm>
                            <a:off x="4269" y="386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2" name="Freeform 3660"/>
                        <wps:cNvSpPr>
                          <a:spLocks/>
                        </wps:cNvSpPr>
                        <wps:spPr bwMode="auto">
                          <a:xfrm>
                            <a:off x="4260" y="3867"/>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3" name="Freeform 3661"/>
                        <wps:cNvSpPr>
                          <a:spLocks/>
                        </wps:cNvSpPr>
                        <wps:spPr bwMode="auto">
                          <a:xfrm>
                            <a:off x="4260" y="3866"/>
                            <a:ext cx="20" cy="20"/>
                          </a:xfrm>
                          <a:custGeom>
                            <a:avLst/>
                            <a:gdLst>
                              <a:gd name="T0" fmla="*/ 1 w 20"/>
                              <a:gd name="T1" fmla="*/ 0 h 20"/>
                              <a:gd name="T2" fmla="*/ 2 w 20"/>
                              <a:gd name="T3" fmla="*/ 0 h 20"/>
                              <a:gd name="T4" fmla="*/ 2 w 20"/>
                              <a:gd name="T5" fmla="*/ 1 h 20"/>
                              <a:gd name="T6" fmla="*/ 0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2" y="0"/>
                                </a:lnTo>
                                <a:lnTo>
                                  <a:pt x="2" y="1"/>
                                </a:lnTo>
                                <a:lnTo>
                                  <a:pt x="0"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4" name="Freeform 3662"/>
                        <wps:cNvSpPr>
                          <a:spLocks/>
                        </wps:cNvSpPr>
                        <wps:spPr bwMode="auto">
                          <a:xfrm>
                            <a:off x="4269" y="38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5" name="Freeform 3663"/>
                        <wps:cNvSpPr>
                          <a:spLocks/>
                        </wps:cNvSpPr>
                        <wps:spPr bwMode="auto">
                          <a:xfrm>
                            <a:off x="4260" y="3860"/>
                            <a:ext cx="20" cy="20"/>
                          </a:xfrm>
                          <a:custGeom>
                            <a:avLst/>
                            <a:gdLst>
                              <a:gd name="T0" fmla="*/ 1 w 20"/>
                              <a:gd name="T1" fmla="*/ 0 h 20"/>
                              <a:gd name="T2" fmla="*/ 2 w 20"/>
                              <a:gd name="T3" fmla="*/ 0 h 20"/>
                              <a:gd name="T4" fmla="*/ 2 w 20"/>
                              <a:gd name="T5" fmla="*/ 1 h 20"/>
                              <a:gd name="T6" fmla="*/ 1 w 20"/>
                              <a:gd name="T7" fmla="*/ 1 h 20"/>
                              <a:gd name="T8" fmla="*/ 0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2" y="0"/>
                                </a:lnTo>
                                <a:lnTo>
                                  <a:pt x="2" y="1"/>
                                </a:lnTo>
                                <a:lnTo>
                                  <a:pt x="1" y="1"/>
                                </a:lnTo>
                                <a:lnTo>
                                  <a:pt x="0"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6" name="Freeform 3664"/>
                        <wps:cNvSpPr>
                          <a:spLocks/>
                        </wps:cNvSpPr>
                        <wps:spPr bwMode="auto">
                          <a:xfrm>
                            <a:off x="4260" y="3860"/>
                            <a:ext cx="20" cy="20"/>
                          </a:xfrm>
                          <a:custGeom>
                            <a:avLst/>
                            <a:gdLst>
                              <a:gd name="T0" fmla="*/ 2 w 20"/>
                              <a:gd name="T1" fmla="*/ 0 h 20"/>
                              <a:gd name="T2" fmla="*/ 0 w 20"/>
                              <a:gd name="T3" fmla="*/ 0 h 20"/>
                            </a:gdLst>
                            <a:ahLst/>
                            <a:cxnLst>
                              <a:cxn ang="0">
                                <a:pos x="T0" y="T1"/>
                              </a:cxn>
                              <a:cxn ang="0">
                                <a:pos x="T2" y="T3"/>
                              </a:cxn>
                            </a:cxnLst>
                            <a:rect l="0" t="0" r="r" b="b"/>
                            <a:pathLst>
                              <a:path w="20" h="20">
                                <a:moveTo>
                                  <a:pt x="2" y="0"/>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7" name="Freeform 3665"/>
                        <wps:cNvSpPr>
                          <a:spLocks/>
                        </wps:cNvSpPr>
                        <wps:spPr bwMode="auto">
                          <a:xfrm>
                            <a:off x="4630" y="3855"/>
                            <a:ext cx="20" cy="24"/>
                          </a:xfrm>
                          <a:custGeom>
                            <a:avLst/>
                            <a:gdLst>
                              <a:gd name="T0" fmla="*/ 0 w 20"/>
                              <a:gd name="T1" fmla="*/ 11 h 24"/>
                              <a:gd name="T2" fmla="*/ 17 w 20"/>
                              <a:gd name="T3" fmla="*/ 11 h 24"/>
                            </a:gdLst>
                            <a:ahLst/>
                            <a:cxnLst>
                              <a:cxn ang="0">
                                <a:pos x="T0" y="T1"/>
                              </a:cxn>
                              <a:cxn ang="0">
                                <a:pos x="T2" y="T3"/>
                              </a:cxn>
                            </a:cxnLst>
                            <a:rect l="0" t="0" r="r" b="b"/>
                            <a:pathLst>
                              <a:path w="20" h="24">
                                <a:moveTo>
                                  <a:pt x="0" y="11"/>
                                </a:moveTo>
                                <a:lnTo>
                                  <a:pt x="17" y="11"/>
                                </a:lnTo>
                              </a:path>
                            </a:pathLst>
                          </a:custGeom>
                          <a:noFill/>
                          <a:ln w="1727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8" name="Freeform 3666"/>
                        <wps:cNvSpPr>
                          <a:spLocks/>
                        </wps:cNvSpPr>
                        <wps:spPr bwMode="auto">
                          <a:xfrm>
                            <a:off x="4638" y="386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9" name="Freeform 3667"/>
                        <wps:cNvSpPr>
                          <a:spLocks/>
                        </wps:cNvSpPr>
                        <wps:spPr bwMode="auto">
                          <a:xfrm>
                            <a:off x="4633" y="3872"/>
                            <a:ext cx="20" cy="20"/>
                          </a:xfrm>
                          <a:custGeom>
                            <a:avLst/>
                            <a:gdLst>
                              <a:gd name="T0" fmla="*/ 1 w 20"/>
                              <a:gd name="T1" fmla="*/ 0 h 20"/>
                              <a:gd name="T2" fmla="*/ 0 w 20"/>
                              <a:gd name="T3" fmla="*/ 0 h 20"/>
                              <a:gd name="T4" fmla="*/ 0 w 20"/>
                              <a:gd name="T5" fmla="*/ 1 h 20"/>
                              <a:gd name="T6" fmla="*/ 1 w 20"/>
                              <a:gd name="T7" fmla="*/ 2 h 20"/>
                              <a:gd name="T8" fmla="*/ 1 w 20"/>
                              <a:gd name="T9" fmla="*/ 1 h 20"/>
                              <a:gd name="T10" fmla="*/ 2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0" y="0"/>
                                </a:lnTo>
                                <a:lnTo>
                                  <a:pt x="0" y="1"/>
                                </a:lnTo>
                                <a:lnTo>
                                  <a:pt x="1" y="2"/>
                                </a:lnTo>
                                <a:lnTo>
                                  <a:pt x="1" y="1"/>
                                </a:lnTo>
                                <a:lnTo>
                                  <a:pt x="2"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0" name="Freeform 3668"/>
                        <wps:cNvSpPr>
                          <a:spLocks/>
                        </wps:cNvSpPr>
                        <wps:spPr bwMode="auto">
                          <a:xfrm>
                            <a:off x="4641" y="3872"/>
                            <a:ext cx="20" cy="20"/>
                          </a:xfrm>
                          <a:custGeom>
                            <a:avLst/>
                            <a:gdLst>
                              <a:gd name="T0" fmla="*/ 1 w 20"/>
                              <a:gd name="T1" fmla="*/ 0 h 20"/>
                              <a:gd name="T2" fmla="*/ 0 w 20"/>
                              <a:gd name="T3" fmla="*/ 1 h 20"/>
                              <a:gd name="T4" fmla="*/ 1 w 20"/>
                              <a:gd name="T5" fmla="*/ 1 h 20"/>
                              <a:gd name="T6" fmla="*/ 1 w 20"/>
                              <a:gd name="T7" fmla="*/ 2 h 20"/>
                              <a:gd name="T8" fmla="*/ 2 w 20"/>
                              <a:gd name="T9" fmla="*/ 1 h 20"/>
                              <a:gd name="T10" fmla="*/ 2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0" y="1"/>
                                </a:lnTo>
                                <a:lnTo>
                                  <a:pt x="1" y="1"/>
                                </a:lnTo>
                                <a:lnTo>
                                  <a:pt x="1" y="2"/>
                                </a:lnTo>
                                <a:lnTo>
                                  <a:pt x="2" y="1"/>
                                </a:lnTo>
                                <a:lnTo>
                                  <a:pt x="2"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1" name="Freeform 3669"/>
                        <wps:cNvSpPr>
                          <a:spLocks/>
                        </wps:cNvSpPr>
                        <wps:spPr bwMode="auto">
                          <a:xfrm>
                            <a:off x="4641" y="3873"/>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2" name="Freeform 3670"/>
                        <wps:cNvSpPr>
                          <a:spLocks/>
                        </wps:cNvSpPr>
                        <wps:spPr bwMode="auto">
                          <a:xfrm>
                            <a:off x="4633" y="3866"/>
                            <a:ext cx="20" cy="20"/>
                          </a:xfrm>
                          <a:custGeom>
                            <a:avLst/>
                            <a:gdLst>
                              <a:gd name="T0" fmla="*/ 1 w 20"/>
                              <a:gd name="T1" fmla="*/ 0 h 20"/>
                              <a:gd name="T2" fmla="*/ 0 w 20"/>
                              <a:gd name="T3" fmla="*/ 0 h 20"/>
                              <a:gd name="T4" fmla="*/ 0 w 20"/>
                              <a:gd name="T5" fmla="*/ 1 h 20"/>
                              <a:gd name="T6" fmla="*/ 2 w 20"/>
                              <a:gd name="T7" fmla="*/ 1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0" y="0"/>
                                </a:lnTo>
                                <a:lnTo>
                                  <a:pt x="0" y="1"/>
                                </a:lnTo>
                                <a:lnTo>
                                  <a:pt x="2"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3" name="Freeform 3671"/>
                        <wps:cNvSpPr>
                          <a:spLocks/>
                        </wps:cNvSpPr>
                        <wps:spPr bwMode="auto">
                          <a:xfrm>
                            <a:off x="4633" y="3867"/>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4" name="Freeform 3672"/>
                        <wps:cNvSpPr>
                          <a:spLocks/>
                        </wps:cNvSpPr>
                        <wps:spPr bwMode="auto">
                          <a:xfrm>
                            <a:off x="4641" y="3866"/>
                            <a:ext cx="20" cy="20"/>
                          </a:xfrm>
                          <a:custGeom>
                            <a:avLst/>
                            <a:gdLst>
                              <a:gd name="T0" fmla="*/ 1 w 20"/>
                              <a:gd name="T1" fmla="*/ 0 h 20"/>
                              <a:gd name="T2" fmla="*/ 0 w 20"/>
                              <a:gd name="T3" fmla="*/ 1 h 20"/>
                              <a:gd name="T4" fmla="*/ 2 w 20"/>
                              <a:gd name="T5" fmla="*/ 1 h 20"/>
                              <a:gd name="T6" fmla="*/ 2 w 20"/>
                              <a:gd name="T7" fmla="*/ 0 h 20"/>
                              <a:gd name="T8" fmla="*/ 1 w 20"/>
                              <a:gd name="T9" fmla="*/ 0 h 20"/>
                            </a:gdLst>
                            <a:ahLst/>
                            <a:cxnLst>
                              <a:cxn ang="0">
                                <a:pos x="T0" y="T1"/>
                              </a:cxn>
                              <a:cxn ang="0">
                                <a:pos x="T2" y="T3"/>
                              </a:cxn>
                              <a:cxn ang="0">
                                <a:pos x="T4" y="T5"/>
                              </a:cxn>
                              <a:cxn ang="0">
                                <a:pos x="T6" y="T7"/>
                              </a:cxn>
                              <a:cxn ang="0">
                                <a:pos x="T8" y="T9"/>
                              </a:cxn>
                            </a:cxnLst>
                            <a:rect l="0" t="0" r="r" b="b"/>
                            <a:pathLst>
                              <a:path w="20" h="20">
                                <a:moveTo>
                                  <a:pt x="1" y="0"/>
                                </a:moveTo>
                                <a:lnTo>
                                  <a:pt x="0" y="1"/>
                                </a:lnTo>
                                <a:lnTo>
                                  <a:pt x="2" y="1"/>
                                </a:lnTo>
                                <a:lnTo>
                                  <a:pt x="2"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5" name="Freeform 3673"/>
                        <wps:cNvSpPr>
                          <a:spLocks/>
                        </wps:cNvSpPr>
                        <wps:spPr bwMode="auto">
                          <a:xfrm>
                            <a:off x="4633" y="3860"/>
                            <a:ext cx="20" cy="20"/>
                          </a:xfrm>
                          <a:custGeom>
                            <a:avLst/>
                            <a:gdLst>
                              <a:gd name="T0" fmla="*/ 1 w 20"/>
                              <a:gd name="T1" fmla="*/ 0 h 20"/>
                              <a:gd name="T2" fmla="*/ 0 w 20"/>
                              <a:gd name="T3" fmla="*/ 0 h 20"/>
                              <a:gd name="T4" fmla="*/ 0 w 20"/>
                              <a:gd name="T5" fmla="*/ 1 h 20"/>
                              <a:gd name="T6" fmla="*/ 1 w 20"/>
                              <a:gd name="T7" fmla="*/ 1 h 20"/>
                              <a:gd name="T8" fmla="*/ 2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0" y="0"/>
                                </a:lnTo>
                                <a:lnTo>
                                  <a:pt x="0" y="1"/>
                                </a:lnTo>
                                <a:lnTo>
                                  <a:pt x="1" y="1"/>
                                </a:lnTo>
                                <a:lnTo>
                                  <a:pt x="2"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6" name="Freeform 3674"/>
                        <wps:cNvSpPr>
                          <a:spLocks/>
                        </wps:cNvSpPr>
                        <wps:spPr bwMode="auto">
                          <a:xfrm>
                            <a:off x="4633" y="3860"/>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7" name="Freeform 3675"/>
                        <wps:cNvSpPr>
                          <a:spLocks/>
                        </wps:cNvSpPr>
                        <wps:spPr bwMode="auto">
                          <a:xfrm>
                            <a:off x="4641" y="3860"/>
                            <a:ext cx="20" cy="20"/>
                          </a:xfrm>
                          <a:custGeom>
                            <a:avLst/>
                            <a:gdLst>
                              <a:gd name="T0" fmla="*/ 1 w 20"/>
                              <a:gd name="T1" fmla="*/ 0 h 20"/>
                              <a:gd name="T2" fmla="*/ 0 w 20"/>
                              <a:gd name="T3" fmla="*/ 0 h 20"/>
                              <a:gd name="T4" fmla="*/ 1 w 20"/>
                              <a:gd name="T5" fmla="*/ 1 h 20"/>
                              <a:gd name="T6" fmla="*/ 2 w 20"/>
                              <a:gd name="T7" fmla="*/ 1 h 20"/>
                              <a:gd name="T8" fmla="*/ 2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0" y="0"/>
                                </a:lnTo>
                                <a:lnTo>
                                  <a:pt x="1" y="1"/>
                                </a:lnTo>
                                <a:lnTo>
                                  <a:pt x="2" y="1"/>
                                </a:lnTo>
                                <a:lnTo>
                                  <a:pt x="2"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8" name="Freeform 3676"/>
                        <wps:cNvSpPr>
                          <a:spLocks/>
                        </wps:cNvSpPr>
                        <wps:spPr bwMode="auto">
                          <a:xfrm>
                            <a:off x="4630" y="2690"/>
                            <a:ext cx="20" cy="26"/>
                          </a:xfrm>
                          <a:custGeom>
                            <a:avLst/>
                            <a:gdLst>
                              <a:gd name="T0" fmla="*/ 0 w 20"/>
                              <a:gd name="T1" fmla="*/ 12 h 26"/>
                              <a:gd name="T2" fmla="*/ 17 w 20"/>
                              <a:gd name="T3" fmla="*/ 12 h 26"/>
                            </a:gdLst>
                            <a:ahLst/>
                            <a:cxnLst>
                              <a:cxn ang="0">
                                <a:pos x="T0" y="T1"/>
                              </a:cxn>
                              <a:cxn ang="0">
                                <a:pos x="T2" y="T3"/>
                              </a:cxn>
                            </a:cxnLst>
                            <a:rect l="0" t="0" r="r" b="b"/>
                            <a:pathLst>
                              <a:path w="20" h="26">
                                <a:moveTo>
                                  <a:pt x="0" y="12"/>
                                </a:moveTo>
                                <a:lnTo>
                                  <a:pt x="17" y="12"/>
                                </a:lnTo>
                              </a:path>
                            </a:pathLst>
                          </a:custGeom>
                          <a:noFill/>
                          <a:ln w="180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9" name="Freeform 3677"/>
                        <wps:cNvSpPr>
                          <a:spLocks/>
                        </wps:cNvSpPr>
                        <wps:spPr bwMode="auto">
                          <a:xfrm>
                            <a:off x="4638" y="2702"/>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121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0" name="Freeform 3678"/>
                        <wps:cNvSpPr>
                          <a:spLocks/>
                        </wps:cNvSpPr>
                        <wps:spPr bwMode="auto">
                          <a:xfrm>
                            <a:off x="4633" y="2708"/>
                            <a:ext cx="20" cy="20"/>
                          </a:xfrm>
                          <a:custGeom>
                            <a:avLst/>
                            <a:gdLst>
                              <a:gd name="T0" fmla="*/ 1 w 20"/>
                              <a:gd name="T1" fmla="*/ 0 h 20"/>
                              <a:gd name="T2" fmla="*/ 0 w 20"/>
                              <a:gd name="T3" fmla="*/ 0 h 20"/>
                              <a:gd name="T4" fmla="*/ 0 w 20"/>
                              <a:gd name="T5" fmla="*/ 1 h 20"/>
                              <a:gd name="T6" fmla="*/ 1 w 20"/>
                              <a:gd name="T7" fmla="*/ 1 h 20"/>
                              <a:gd name="T8" fmla="*/ 2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0" y="0"/>
                                </a:lnTo>
                                <a:lnTo>
                                  <a:pt x="0" y="1"/>
                                </a:lnTo>
                                <a:lnTo>
                                  <a:pt x="1" y="1"/>
                                </a:lnTo>
                                <a:lnTo>
                                  <a:pt x="2"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1" name="Freeform 3679"/>
                        <wps:cNvSpPr>
                          <a:spLocks/>
                        </wps:cNvSpPr>
                        <wps:spPr bwMode="auto">
                          <a:xfrm>
                            <a:off x="4641" y="2708"/>
                            <a:ext cx="20" cy="20"/>
                          </a:xfrm>
                          <a:custGeom>
                            <a:avLst/>
                            <a:gdLst>
                              <a:gd name="T0" fmla="*/ 1 w 20"/>
                              <a:gd name="T1" fmla="*/ 0 h 20"/>
                              <a:gd name="T2" fmla="*/ 0 w 20"/>
                              <a:gd name="T3" fmla="*/ 0 h 20"/>
                              <a:gd name="T4" fmla="*/ 1 w 20"/>
                              <a:gd name="T5" fmla="*/ 1 h 20"/>
                              <a:gd name="T6" fmla="*/ 2 w 20"/>
                              <a:gd name="T7" fmla="*/ 1 h 20"/>
                              <a:gd name="T8" fmla="*/ 2 w 20"/>
                              <a:gd name="T9" fmla="*/ 0 h 20"/>
                              <a:gd name="T10" fmla="*/ 1 w 20"/>
                              <a:gd name="T11" fmla="*/ 0 h 20"/>
                            </a:gdLst>
                            <a:ahLst/>
                            <a:cxnLst>
                              <a:cxn ang="0">
                                <a:pos x="T0" y="T1"/>
                              </a:cxn>
                              <a:cxn ang="0">
                                <a:pos x="T2" y="T3"/>
                              </a:cxn>
                              <a:cxn ang="0">
                                <a:pos x="T4" y="T5"/>
                              </a:cxn>
                              <a:cxn ang="0">
                                <a:pos x="T6" y="T7"/>
                              </a:cxn>
                              <a:cxn ang="0">
                                <a:pos x="T8" y="T9"/>
                              </a:cxn>
                              <a:cxn ang="0">
                                <a:pos x="T10" y="T11"/>
                              </a:cxn>
                            </a:cxnLst>
                            <a:rect l="0" t="0" r="r" b="b"/>
                            <a:pathLst>
                              <a:path w="20" h="20">
                                <a:moveTo>
                                  <a:pt x="1" y="0"/>
                                </a:moveTo>
                                <a:lnTo>
                                  <a:pt x="0" y="0"/>
                                </a:lnTo>
                                <a:lnTo>
                                  <a:pt x="1" y="1"/>
                                </a:lnTo>
                                <a:lnTo>
                                  <a:pt x="2" y="1"/>
                                </a:lnTo>
                                <a:lnTo>
                                  <a:pt x="2"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2" name="Freeform 3680"/>
                        <wps:cNvSpPr>
                          <a:spLocks/>
                        </wps:cNvSpPr>
                        <wps:spPr bwMode="auto">
                          <a:xfrm>
                            <a:off x="4641" y="2708"/>
                            <a:ext cx="20" cy="20"/>
                          </a:xfrm>
                          <a:custGeom>
                            <a:avLst/>
                            <a:gdLst>
                              <a:gd name="T0" fmla="*/ 0 w 20"/>
                              <a:gd name="T1" fmla="*/ 0 h 20"/>
                              <a:gd name="T2" fmla="*/ 2 w 20"/>
                              <a:gd name="T3" fmla="*/ 0 h 20"/>
                            </a:gdLst>
                            <a:ahLst/>
                            <a:cxnLst>
                              <a:cxn ang="0">
                                <a:pos x="T0" y="T1"/>
                              </a:cxn>
                              <a:cxn ang="0">
                                <a:pos x="T2" y="T3"/>
                              </a:cxn>
                            </a:cxnLst>
                            <a:rect l="0" t="0" r="r" b="b"/>
                            <a:pathLst>
                              <a:path w="20" h="20">
                                <a:moveTo>
                                  <a:pt x="0" y="0"/>
                                </a:moveTo>
                                <a:lnTo>
                                  <a:pt x="2"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3" name="Freeform 3681"/>
                        <wps:cNvSpPr>
                          <a:spLocks/>
                        </wps:cNvSpPr>
                        <wps:spPr bwMode="auto">
                          <a:xfrm>
                            <a:off x="4633" y="2701"/>
                            <a:ext cx="20" cy="20"/>
                          </a:xfrm>
                          <a:custGeom>
                            <a:avLst/>
                            <a:gdLst>
                              <a:gd name="T0" fmla="*/ 1 w 20"/>
                              <a:gd name="T1" fmla="*/ 0 h 20"/>
                              <a:gd name="T2" fmla="*/ 0 w 20"/>
                              <a:gd name="T3" fmla="*/ 1 h 20"/>
                              <a:gd name="T4" fmla="*/ 0 w 20"/>
                              <a:gd name="T5" fmla="*/ 2 h 20"/>
                              <a:gd name="T6" fmla="*/ 1 w 20"/>
                              <a:gd name="T7" fmla="*/ 2 h 20"/>
                              <a:gd name="T8" fmla="*/ 2 w 20"/>
                              <a:gd name="T9" fmla="*/ 1 h 20"/>
                              <a:gd name="T10" fmla="*/ 1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0" y="1"/>
                                </a:lnTo>
                                <a:lnTo>
                                  <a:pt x="0" y="2"/>
                                </a:lnTo>
                                <a:lnTo>
                                  <a:pt x="1" y="2"/>
                                </a:lnTo>
                                <a:lnTo>
                                  <a:pt x="2" y="1"/>
                                </a:lnTo>
                                <a:lnTo>
                                  <a:pt x="1"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4" name="Freeform 3682"/>
                        <wps:cNvSpPr>
                          <a:spLocks/>
                        </wps:cNvSpPr>
                        <wps:spPr bwMode="auto">
                          <a:xfrm>
                            <a:off x="4641" y="2701"/>
                            <a:ext cx="20" cy="20"/>
                          </a:xfrm>
                          <a:custGeom>
                            <a:avLst/>
                            <a:gdLst>
                              <a:gd name="T0" fmla="*/ 1 w 20"/>
                              <a:gd name="T1" fmla="*/ 0 h 20"/>
                              <a:gd name="T2" fmla="*/ 1 w 20"/>
                              <a:gd name="T3" fmla="*/ 1 h 20"/>
                              <a:gd name="T4" fmla="*/ 0 w 20"/>
                              <a:gd name="T5" fmla="*/ 1 h 20"/>
                              <a:gd name="T6" fmla="*/ 1 w 20"/>
                              <a:gd name="T7" fmla="*/ 2 h 20"/>
                              <a:gd name="T8" fmla="*/ 2 w 20"/>
                              <a:gd name="T9" fmla="*/ 2 h 20"/>
                              <a:gd name="T10" fmla="*/ 2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1" y="1"/>
                                </a:lnTo>
                                <a:lnTo>
                                  <a:pt x="0" y="1"/>
                                </a:lnTo>
                                <a:lnTo>
                                  <a:pt x="1" y="2"/>
                                </a:lnTo>
                                <a:lnTo>
                                  <a:pt x="2" y="2"/>
                                </a:lnTo>
                                <a:lnTo>
                                  <a:pt x="2"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5" name="Freeform 3683"/>
                        <wps:cNvSpPr>
                          <a:spLocks/>
                        </wps:cNvSpPr>
                        <wps:spPr bwMode="auto">
                          <a:xfrm>
                            <a:off x="4633" y="2695"/>
                            <a:ext cx="20" cy="20"/>
                          </a:xfrm>
                          <a:custGeom>
                            <a:avLst/>
                            <a:gdLst>
                              <a:gd name="T0" fmla="*/ 1 w 20"/>
                              <a:gd name="T1" fmla="*/ 0 h 20"/>
                              <a:gd name="T2" fmla="*/ 0 w 20"/>
                              <a:gd name="T3" fmla="*/ 0 h 20"/>
                              <a:gd name="T4" fmla="*/ 0 w 20"/>
                              <a:gd name="T5" fmla="*/ 1 h 20"/>
                              <a:gd name="T6" fmla="*/ 1 w 20"/>
                              <a:gd name="T7" fmla="*/ 2 h 20"/>
                              <a:gd name="T8" fmla="*/ 1 w 20"/>
                              <a:gd name="T9" fmla="*/ 1 h 20"/>
                              <a:gd name="T10" fmla="*/ 2 w 20"/>
                              <a:gd name="T11" fmla="*/ 1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0" y="0"/>
                                </a:lnTo>
                                <a:lnTo>
                                  <a:pt x="0" y="1"/>
                                </a:lnTo>
                                <a:lnTo>
                                  <a:pt x="1" y="2"/>
                                </a:lnTo>
                                <a:lnTo>
                                  <a:pt x="1" y="1"/>
                                </a:lnTo>
                                <a:lnTo>
                                  <a:pt x="2" y="1"/>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6" name="Freeform 3684"/>
                        <wps:cNvSpPr>
                          <a:spLocks/>
                        </wps:cNvSpPr>
                        <wps:spPr bwMode="auto">
                          <a:xfrm>
                            <a:off x="4633" y="2696"/>
                            <a:ext cx="20" cy="20"/>
                          </a:xfrm>
                          <a:custGeom>
                            <a:avLst/>
                            <a:gdLst>
                              <a:gd name="T0" fmla="*/ 0 w 20"/>
                              <a:gd name="T1" fmla="*/ 0 h 20"/>
                              <a:gd name="T2" fmla="*/ 9 w 20"/>
                              <a:gd name="T3" fmla="*/ 0 h 20"/>
                            </a:gdLst>
                            <a:ahLst/>
                            <a:cxnLst>
                              <a:cxn ang="0">
                                <a:pos x="T0" y="T1"/>
                              </a:cxn>
                              <a:cxn ang="0">
                                <a:pos x="T2" y="T3"/>
                              </a:cxn>
                            </a:cxnLst>
                            <a:rect l="0" t="0" r="r" b="b"/>
                            <a:pathLst>
                              <a:path w="20" h="20">
                                <a:moveTo>
                                  <a:pt x="0" y="0"/>
                                </a:moveTo>
                                <a:lnTo>
                                  <a:pt x="9"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7" name="Freeform 3685"/>
                        <wps:cNvSpPr>
                          <a:spLocks/>
                        </wps:cNvSpPr>
                        <wps:spPr bwMode="auto">
                          <a:xfrm>
                            <a:off x="4641" y="2695"/>
                            <a:ext cx="20" cy="20"/>
                          </a:xfrm>
                          <a:custGeom>
                            <a:avLst/>
                            <a:gdLst>
                              <a:gd name="T0" fmla="*/ 1 w 20"/>
                              <a:gd name="T1" fmla="*/ 0 h 20"/>
                              <a:gd name="T2" fmla="*/ 0 w 20"/>
                              <a:gd name="T3" fmla="*/ 1 h 20"/>
                              <a:gd name="T4" fmla="*/ 1 w 20"/>
                              <a:gd name="T5" fmla="*/ 1 h 20"/>
                              <a:gd name="T6" fmla="*/ 1 w 20"/>
                              <a:gd name="T7" fmla="*/ 2 h 20"/>
                              <a:gd name="T8" fmla="*/ 2 w 20"/>
                              <a:gd name="T9" fmla="*/ 1 h 20"/>
                              <a:gd name="T10" fmla="*/ 2 w 20"/>
                              <a:gd name="T11" fmla="*/ 0 h 20"/>
                              <a:gd name="T12" fmla="*/ 1 w 20"/>
                              <a:gd name="T13" fmla="*/ 0 h 20"/>
                            </a:gdLst>
                            <a:ahLst/>
                            <a:cxnLst>
                              <a:cxn ang="0">
                                <a:pos x="T0" y="T1"/>
                              </a:cxn>
                              <a:cxn ang="0">
                                <a:pos x="T2" y="T3"/>
                              </a:cxn>
                              <a:cxn ang="0">
                                <a:pos x="T4" y="T5"/>
                              </a:cxn>
                              <a:cxn ang="0">
                                <a:pos x="T6" y="T7"/>
                              </a:cxn>
                              <a:cxn ang="0">
                                <a:pos x="T8" y="T9"/>
                              </a:cxn>
                              <a:cxn ang="0">
                                <a:pos x="T10" y="T11"/>
                              </a:cxn>
                              <a:cxn ang="0">
                                <a:pos x="T12" y="T13"/>
                              </a:cxn>
                            </a:cxnLst>
                            <a:rect l="0" t="0" r="r" b="b"/>
                            <a:pathLst>
                              <a:path w="20" h="20">
                                <a:moveTo>
                                  <a:pt x="1" y="0"/>
                                </a:moveTo>
                                <a:lnTo>
                                  <a:pt x="0" y="1"/>
                                </a:lnTo>
                                <a:lnTo>
                                  <a:pt x="1" y="1"/>
                                </a:lnTo>
                                <a:lnTo>
                                  <a:pt x="1" y="2"/>
                                </a:lnTo>
                                <a:lnTo>
                                  <a:pt x="2" y="1"/>
                                </a:lnTo>
                                <a:lnTo>
                                  <a:pt x="2" y="0"/>
                                </a:lnTo>
                                <a:lnTo>
                                  <a:pt x="1" y="0"/>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8" name="Freeform 3686"/>
                        <wps:cNvSpPr>
                          <a:spLocks/>
                        </wps:cNvSpPr>
                        <wps:spPr bwMode="auto">
                          <a:xfrm>
                            <a:off x="4622" y="4735"/>
                            <a:ext cx="26" cy="20"/>
                          </a:xfrm>
                          <a:custGeom>
                            <a:avLst/>
                            <a:gdLst>
                              <a:gd name="T0" fmla="*/ 0 w 26"/>
                              <a:gd name="T1" fmla="*/ 6 h 20"/>
                              <a:gd name="T2" fmla="*/ 25 w 26"/>
                              <a:gd name="T3" fmla="*/ 6 h 20"/>
                            </a:gdLst>
                            <a:ahLst/>
                            <a:cxnLst>
                              <a:cxn ang="0">
                                <a:pos x="T0" y="T1"/>
                              </a:cxn>
                              <a:cxn ang="0">
                                <a:pos x="T2" y="T3"/>
                              </a:cxn>
                            </a:cxnLst>
                            <a:rect l="0" t="0" r="r" b="b"/>
                            <a:pathLst>
                              <a:path w="26" h="20">
                                <a:moveTo>
                                  <a:pt x="0" y="6"/>
                                </a:moveTo>
                                <a:lnTo>
                                  <a:pt x="25" y="6"/>
                                </a:lnTo>
                              </a:path>
                            </a:pathLst>
                          </a:custGeom>
                          <a:noFill/>
                          <a:ln w="96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9" name="Freeform 3687"/>
                        <wps:cNvSpPr>
                          <a:spLocks/>
                        </wps:cNvSpPr>
                        <wps:spPr bwMode="auto">
                          <a:xfrm>
                            <a:off x="4622" y="4741"/>
                            <a:ext cx="26" cy="20"/>
                          </a:xfrm>
                          <a:custGeom>
                            <a:avLst/>
                            <a:gdLst>
                              <a:gd name="T0" fmla="*/ 0 w 26"/>
                              <a:gd name="T1" fmla="*/ 0 h 20"/>
                              <a:gd name="T2" fmla="*/ 25 w 26"/>
                              <a:gd name="T3" fmla="*/ 0 h 20"/>
                            </a:gdLst>
                            <a:ahLst/>
                            <a:cxnLst>
                              <a:cxn ang="0">
                                <a:pos x="T0" y="T1"/>
                              </a:cxn>
                              <a:cxn ang="0">
                                <a:pos x="T2" y="T3"/>
                              </a:cxn>
                            </a:cxnLst>
                            <a:rect l="0" t="0" r="r" b="b"/>
                            <a:pathLst>
                              <a:path w="26" h="20">
                                <a:moveTo>
                                  <a:pt x="0" y="0"/>
                                </a:moveTo>
                                <a:lnTo>
                                  <a:pt x="25"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0" name="Freeform 3688"/>
                        <wps:cNvSpPr>
                          <a:spLocks/>
                        </wps:cNvSpPr>
                        <wps:spPr bwMode="auto">
                          <a:xfrm>
                            <a:off x="4646" y="4736"/>
                            <a:ext cx="20" cy="20"/>
                          </a:xfrm>
                          <a:custGeom>
                            <a:avLst/>
                            <a:gdLst>
                              <a:gd name="T0" fmla="*/ 0 w 20"/>
                              <a:gd name="T1" fmla="*/ 4 h 20"/>
                              <a:gd name="T2" fmla="*/ 1 w 20"/>
                              <a:gd name="T3" fmla="*/ 4 h 20"/>
                            </a:gdLst>
                            <a:ahLst/>
                            <a:cxnLst>
                              <a:cxn ang="0">
                                <a:pos x="T0" y="T1"/>
                              </a:cxn>
                              <a:cxn ang="0">
                                <a:pos x="T2" y="T3"/>
                              </a:cxn>
                            </a:cxnLst>
                            <a:rect l="0" t="0" r="r" b="b"/>
                            <a:pathLst>
                              <a:path w="20" h="20">
                                <a:moveTo>
                                  <a:pt x="0" y="4"/>
                                </a:moveTo>
                                <a:lnTo>
                                  <a:pt x="1" y="4"/>
                                </a:lnTo>
                              </a:path>
                            </a:pathLst>
                          </a:custGeom>
                          <a:noFill/>
                          <a:ln w="812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1" name="Freeform 3689"/>
                        <wps:cNvSpPr>
                          <a:spLocks/>
                        </wps:cNvSpPr>
                        <wps:spPr bwMode="auto">
                          <a:xfrm>
                            <a:off x="4621" y="4741"/>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2" name="Freeform 3690"/>
                        <wps:cNvSpPr>
                          <a:spLocks/>
                        </wps:cNvSpPr>
                        <wps:spPr bwMode="auto">
                          <a:xfrm>
                            <a:off x="4633" y="4735"/>
                            <a:ext cx="20" cy="20"/>
                          </a:xfrm>
                          <a:custGeom>
                            <a:avLst/>
                            <a:gdLst>
                              <a:gd name="T0" fmla="*/ 0 w 20"/>
                              <a:gd name="T1" fmla="*/ 12 h 20"/>
                              <a:gd name="T2" fmla="*/ 0 w 20"/>
                              <a:gd name="T3" fmla="*/ 0 h 20"/>
                            </a:gdLst>
                            <a:ahLst/>
                            <a:cxnLst>
                              <a:cxn ang="0">
                                <a:pos x="T0" y="T1"/>
                              </a:cxn>
                              <a:cxn ang="0">
                                <a:pos x="T2" y="T3"/>
                              </a:cxn>
                            </a:cxnLst>
                            <a:rect l="0" t="0" r="r" b="b"/>
                            <a:pathLst>
                              <a:path w="20" h="20">
                                <a:moveTo>
                                  <a:pt x="0" y="1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3" name="Freeform 3691"/>
                        <wps:cNvSpPr>
                          <a:spLocks/>
                        </wps:cNvSpPr>
                        <wps:spPr bwMode="auto">
                          <a:xfrm>
                            <a:off x="4641" y="47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4" name="Freeform 3692"/>
                        <wps:cNvSpPr>
                          <a:spLocks/>
                        </wps:cNvSpPr>
                        <wps:spPr bwMode="auto">
                          <a:xfrm>
                            <a:off x="4641" y="4737"/>
                            <a:ext cx="20" cy="20"/>
                          </a:xfrm>
                          <a:custGeom>
                            <a:avLst/>
                            <a:gdLst>
                              <a:gd name="T0" fmla="*/ 0 w 20"/>
                              <a:gd name="T1" fmla="*/ 0 h 20"/>
                              <a:gd name="T2" fmla="*/ 0 w 20"/>
                              <a:gd name="T3" fmla="*/ 7 h 20"/>
                            </a:gdLst>
                            <a:ahLst/>
                            <a:cxnLst>
                              <a:cxn ang="0">
                                <a:pos x="T0" y="T1"/>
                              </a:cxn>
                              <a:cxn ang="0">
                                <a:pos x="T2" y="T3"/>
                              </a:cxn>
                            </a:cxnLst>
                            <a:rect l="0" t="0" r="r" b="b"/>
                            <a:pathLst>
                              <a:path w="20" h="20">
                                <a:moveTo>
                                  <a:pt x="0" y="0"/>
                                </a:moveTo>
                                <a:lnTo>
                                  <a:pt x="0" y="7"/>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5" name="Freeform 3693"/>
                        <wps:cNvSpPr>
                          <a:spLocks/>
                        </wps:cNvSpPr>
                        <wps:spPr bwMode="auto">
                          <a:xfrm>
                            <a:off x="4630" y="4741"/>
                            <a:ext cx="20" cy="20"/>
                          </a:xfrm>
                          <a:custGeom>
                            <a:avLst/>
                            <a:gdLst>
                              <a:gd name="T0" fmla="*/ 0 w 20"/>
                              <a:gd name="T1" fmla="*/ 0 h 20"/>
                              <a:gd name="T2" fmla="*/ 11 w 20"/>
                              <a:gd name="T3" fmla="*/ 0 h 20"/>
                            </a:gdLst>
                            <a:ahLst/>
                            <a:cxnLst>
                              <a:cxn ang="0">
                                <a:pos x="T0" y="T1"/>
                              </a:cxn>
                              <a:cxn ang="0">
                                <a:pos x="T2" y="T3"/>
                              </a:cxn>
                            </a:cxnLst>
                            <a:rect l="0" t="0" r="r" b="b"/>
                            <a:pathLst>
                              <a:path w="20" h="20">
                                <a:moveTo>
                                  <a:pt x="0" y="0"/>
                                </a:moveTo>
                                <a:lnTo>
                                  <a:pt x="11" y="0"/>
                                </a:lnTo>
                              </a:path>
                            </a:pathLst>
                          </a:custGeom>
                          <a:noFill/>
                          <a:ln w="38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6" name="Freeform 3694"/>
                        <wps:cNvSpPr>
                          <a:spLocks/>
                        </wps:cNvSpPr>
                        <wps:spPr bwMode="auto">
                          <a:xfrm>
                            <a:off x="4641" y="4742"/>
                            <a:ext cx="20" cy="20"/>
                          </a:xfrm>
                          <a:custGeom>
                            <a:avLst/>
                            <a:gdLst>
                              <a:gd name="T0" fmla="*/ 1 w 20"/>
                              <a:gd name="T1" fmla="*/ 1 h 20"/>
                              <a:gd name="T2" fmla="*/ 0 w 20"/>
                              <a:gd name="T3" fmla="*/ 0 h 20"/>
                              <a:gd name="T4" fmla="*/ 0 w 20"/>
                              <a:gd name="T5" fmla="*/ 2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2"/>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7" name="Freeform 3695"/>
                        <wps:cNvSpPr>
                          <a:spLocks/>
                        </wps:cNvSpPr>
                        <wps:spPr bwMode="auto">
                          <a:xfrm>
                            <a:off x="4636" y="4737"/>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8" name="Freeform 3696"/>
                        <wps:cNvSpPr>
                          <a:spLocks/>
                        </wps:cNvSpPr>
                        <wps:spPr bwMode="auto">
                          <a:xfrm>
                            <a:off x="4636" y="4737"/>
                            <a:ext cx="20" cy="20"/>
                          </a:xfrm>
                          <a:custGeom>
                            <a:avLst/>
                            <a:gdLst>
                              <a:gd name="T0" fmla="*/ 0 w 20"/>
                              <a:gd name="T1" fmla="*/ 0 h 20"/>
                              <a:gd name="T2" fmla="*/ 0 w 20"/>
                              <a:gd name="T3" fmla="*/ 7 h 20"/>
                            </a:gdLst>
                            <a:ahLst/>
                            <a:cxnLst>
                              <a:cxn ang="0">
                                <a:pos x="T0" y="T1"/>
                              </a:cxn>
                              <a:cxn ang="0">
                                <a:pos x="T2" y="T3"/>
                              </a:cxn>
                            </a:cxnLst>
                            <a:rect l="0" t="0" r="r" b="b"/>
                            <a:pathLst>
                              <a:path w="20" h="20">
                                <a:moveTo>
                                  <a:pt x="0" y="0"/>
                                </a:moveTo>
                                <a:lnTo>
                                  <a:pt x="0" y="7"/>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9" name="Freeform 3697"/>
                        <wps:cNvSpPr>
                          <a:spLocks/>
                        </wps:cNvSpPr>
                        <wps:spPr bwMode="auto">
                          <a:xfrm>
                            <a:off x="4636" y="4742"/>
                            <a:ext cx="20" cy="20"/>
                          </a:xfrm>
                          <a:custGeom>
                            <a:avLst/>
                            <a:gdLst>
                              <a:gd name="T0" fmla="*/ 1 w 20"/>
                              <a:gd name="T1" fmla="*/ 1 h 20"/>
                              <a:gd name="T2" fmla="*/ 0 w 20"/>
                              <a:gd name="T3" fmla="*/ 0 h 20"/>
                              <a:gd name="T4" fmla="*/ 0 w 20"/>
                              <a:gd name="T5" fmla="*/ 2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2"/>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0" name="Freeform 3698"/>
                        <wps:cNvSpPr>
                          <a:spLocks/>
                        </wps:cNvSpPr>
                        <wps:spPr bwMode="auto">
                          <a:xfrm>
                            <a:off x="4631" y="4737"/>
                            <a:ext cx="20" cy="20"/>
                          </a:xfrm>
                          <a:custGeom>
                            <a:avLst/>
                            <a:gdLst>
                              <a:gd name="T0" fmla="*/ 1 w 20"/>
                              <a:gd name="T1" fmla="*/ 1 h 20"/>
                              <a:gd name="T2" fmla="*/ 0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1" name="Freeform 3699"/>
                        <wps:cNvSpPr>
                          <a:spLocks/>
                        </wps:cNvSpPr>
                        <wps:spPr bwMode="auto">
                          <a:xfrm>
                            <a:off x="4631" y="4737"/>
                            <a:ext cx="20" cy="20"/>
                          </a:xfrm>
                          <a:custGeom>
                            <a:avLst/>
                            <a:gdLst>
                              <a:gd name="T0" fmla="*/ 0 w 20"/>
                              <a:gd name="T1" fmla="*/ 0 h 20"/>
                              <a:gd name="T2" fmla="*/ 0 w 20"/>
                              <a:gd name="T3" fmla="*/ 7 h 20"/>
                            </a:gdLst>
                            <a:ahLst/>
                            <a:cxnLst>
                              <a:cxn ang="0">
                                <a:pos x="T0" y="T1"/>
                              </a:cxn>
                              <a:cxn ang="0">
                                <a:pos x="T2" y="T3"/>
                              </a:cxn>
                            </a:cxnLst>
                            <a:rect l="0" t="0" r="r" b="b"/>
                            <a:pathLst>
                              <a:path w="20" h="20">
                                <a:moveTo>
                                  <a:pt x="0" y="0"/>
                                </a:moveTo>
                                <a:lnTo>
                                  <a:pt x="0" y="7"/>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2" name="Freeform 3700"/>
                        <wps:cNvSpPr>
                          <a:spLocks/>
                        </wps:cNvSpPr>
                        <wps:spPr bwMode="auto">
                          <a:xfrm>
                            <a:off x="4631" y="4742"/>
                            <a:ext cx="20" cy="20"/>
                          </a:xfrm>
                          <a:custGeom>
                            <a:avLst/>
                            <a:gdLst>
                              <a:gd name="T0" fmla="*/ 1 w 20"/>
                              <a:gd name="T1" fmla="*/ 1 h 20"/>
                              <a:gd name="T2" fmla="*/ 0 w 20"/>
                              <a:gd name="T3" fmla="*/ 1 h 20"/>
                              <a:gd name="T4" fmla="*/ 0 w 20"/>
                              <a:gd name="T5" fmla="*/ 0 h 20"/>
                              <a:gd name="T6" fmla="*/ 0 w 20"/>
                              <a:gd name="T7" fmla="*/ 2 h 20"/>
                              <a:gd name="T8" fmla="*/ 0 w 20"/>
                              <a:gd name="T9" fmla="*/ 1 h 20"/>
                              <a:gd name="T10" fmla="*/ 1 w 20"/>
                              <a:gd name="T11" fmla="*/ 1 h 20"/>
                            </a:gdLst>
                            <a:ahLst/>
                            <a:cxnLst>
                              <a:cxn ang="0">
                                <a:pos x="T0" y="T1"/>
                              </a:cxn>
                              <a:cxn ang="0">
                                <a:pos x="T2" y="T3"/>
                              </a:cxn>
                              <a:cxn ang="0">
                                <a:pos x="T4" y="T5"/>
                              </a:cxn>
                              <a:cxn ang="0">
                                <a:pos x="T6" y="T7"/>
                              </a:cxn>
                              <a:cxn ang="0">
                                <a:pos x="T8" y="T9"/>
                              </a:cxn>
                              <a:cxn ang="0">
                                <a:pos x="T10" y="T11"/>
                              </a:cxn>
                            </a:cxnLst>
                            <a:rect l="0" t="0" r="r" b="b"/>
                            <a:pathLst>
                              <a:path w="20" h="20">
                                <a:moveTo>
                                  <a:pt x="1" y="1"/>
                                </a:moveTo>
                                <a:lnTo>
                                  <a:pt x="0" y="1"/>
                                </a:lnTo>
                                <a:lnTo>
                                  <a:pt x="0" y="0"/>
                                </a:lnTo>
                                <a:lnTo>
                                  <a:pt x="0" y="2"/>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3" name="Freeform 3701"/>
                        <wps:cNvSpPr>
                          <a:spLocks/>
                        </wps:cNvSpPr>
                        <wps:spPr bwMode="auto">
                          <a:xfrm>
                            <a:off x="4622" y="4443"/>
                            <a:ext cx="26" cy="20"/>
                          </a:xfrm>
                          <a:custGeom>
                            <a:avLst/>
                            <a:gdLst>
                              <a:gd name="T0" fmla="*/ 0 w 26"/>
                              <a:gd name="T1" fmla="*/ 6 h 20"/>
                              <a:gd name="T2" fmla="*/ 25 w 26"/>
                              <a:gd name="T3" fmla="*/ 6 h 20"/>
                            </a:gdLst>
                            <a:ahLst/>
                            <a:cxnLst>
                              <a:cxn ang="0">
                                <a:pos x="T0" y="T1"/>
                              </a:cxn>
                              <a:cxn ang="0">
                                <a:pos x="T2" y="T3"/>
                              </a:cxn>
                            </a:cxnLst>
                            <a:rect l="0" t="0" r="r" b="b"/>
                            <a:pathLst>
                              <a:path w="26" h="20">
                                <a:moveTo>
                                  <a:pt x="0" y="6"/>
                                </a:moveTo>
                                <a:lnTo>
                                  <a:pt x="25" y="6"/>
                                </a:lnTo>
                              </a:path>
                            </a:pathLst>
                          </a:custGeom>
                          <a:noFill/>
                          <a:ln w="965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4" name="Freeform 3702"/>
                        <wps:cNvSpPr>
                          <a:spLocks/>
                        </wps:cNvSpPr>
                        <wps:spPr bwMode="auto">
                          <a:xfrm>
                            <a:off x="4622" y="4449"/>
                            <a:ext cx="26" cy="20"/>
                          </a:xfrm>
                          <a:custGeom>
                            <a:avLst/>
                            <a:gdLst>
                              <a:gd name="T0" fmla="*/ 0 w 26"/>
                              <a:gd name="T1" fmla="*/ 0 h 20"/>
                              <a:gd name="T2" fmla="*/ 25 w 26"/>
                              <a:gd name="T3" fmla="*/ 0 h 20"/>
                            </a:gdLst>
                            <a:ahLst/>
                            <a:cxnLst>
                              <a:cxn ang="0">
                                <a:pos x="T0" y="T1"/>
                              </a:cxn>
                              <a:cxn ang="0">
                                <a:pos x="T2" y="T3"/>
                              </a:cxn>
                            </a:cxnLst>
                            <a:rect l="0" t="0" r="r" b="b"/>
                            <a:pathLst>
                              <a:path w="26" h="20">
                                <a:moveTo>
                                  <a:pt x="0" y="0"/>
                                </a:moveTo>
                                <a:lnTo>
                                  <a:pt x="25"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5" name="Freeform 3703"/>
                        <wps:cNvSpPr>
                          <a:spLocks/>
                        </wps:cNvSpPr>
                        <wps:spPr bwMode="auto">
                          <a:xfrm>
                            <a:off x="4646" y="4444"/>
                            <a:ext cx="20" cy="20"/>
                          </a:xfrm>
                          <a:custGeom>
                            <a:avLst/>
                            <a:gdLst>
                              <a:gd name="T0" fmla="*/ 0 w 20"/>
                              <a:gd name="T1" fmla="*/ 4 h 20"/>
                              <a:gd name="T2" fmla="*/ 1 w 20"/>
                              <a:gd name="T3" fmla="*/ 4 h 20"/>
                            </a:gdLst>
                            <a:ahLst/>
                            <a:cxnLst>
                              <a:cxn ang="0">
                                <a:pos x="T0" y="T1"/>
                              </a:cxn>
                              <a:cxn ang="0">
                                <a:pos x="T2" y="T3"/>
                              </a:cxn>
                            </a:cxnLst>
                            <a:rect l="0" t="0" r="r" b="b"/>
                            <a:pathLst>
                              <a:path w="20" h="20">
                                <a:moveTo>
                                  <a:pt x="0" y="4"/>
                                </a:moveTo>
                                <a:lnTo>
                                  <a:pt x="1" y="4"/>
                                </a:lnTo>
                              </a:path>
                            </a:pathLst>
                          </a:custGeom>
                          <a:noFill/>
                          <a:ln w="812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6" name="Freeform 3704"/>
                        <wps:cNvSpPr>
                          <a:spLocks/>
                        </wps:cNvSpPr>
                        <wps:spPr bwMode="auto">
                          <a:xfrm>
                            <a:off x="4621" y="4449"/>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7" name="Freeform 3705"/>
                        <wps:cNvSpPr>
                          <a:spLocks/>
                        </wps:cNvSpPr>
                        <wps:spPr bwMode="auto">
                          <a:xfrm>
                            <a:off x="4633" y="4443"/>
                            <a:ext cx="20" cy="20"/>
                          </a:xfrm>
                          <a:custGeom>
                            <a:avLst/>
                            <a:gdLst>
                              <a:gd name="T0" fmla="*/ 0 w 20"/>
                              <a:gd name="T1" fmla="*/ 12 h 20"/>
                              <a:gd name="T2" fmla="*/ 0 w 20"/>
                              <a:gd name="T3" fmla="*/ 0 h 20"/>
                            </a:gdLst>
                            <a:ahLst/>
                            <a:cxnLst>
                              <a:cxn ang="0">
                                <a:pos x="T0" y="T1"/>
                              </a:cxn>
                              <a:cxn ang="0">
                                <a:pos x="T2" y="T3"/>
                              </a:cxn>
                            </a:cxnLst>
                            <a:rect l="0" t="0" r="r" b="b"/>
                            <a:pathLst>
                              <a:path w="20" h="20">
                                <a:moveTo>
                                  <a:pt x="0" y="1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8" name="Freeform 3706"/>
                        <wps:cNvSpPr>
                          <a:spLocks/>
                        </wps:cNvSpPr>
                        <wps:spPr bwMode="auto">
                          <a:xfrm>
                            <a:off x="4641" y="44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9" name="Freeform 3707"/>
                        <wps:cNvSpPr>
                          <a:spLocks/>
                        </wps:cNvSpPr>
                        <wps:spPr bwMode="auto">
                          <a:xfrm>
                            <a:off x="4640" y="44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0" name="Freeform 3708"/>
                        <wps:cNvSpPr>
                          <a:spLocks/>
                        </wps:cNvSpPr>
                        <wps:spPr bwMode="auto">
                          <a:xfrm>
                            <a:off x="4630" y="4449"/>
                            <a:ext cx="20" cy="20"/>
                          </a:xfrm>
                          <a:custGeom>
                            <a:avLst/>
                            <a:gdLst>
                              <a:gd name="T0" fmla="*/ 0 w 20"/>
                              <a:gd name="T1" fmla="*/ 0 h 20"/>
                              <a:gd name="T2" fmla="*/ 11 w 20"/>
                              <a:gd name="T3" fmla="*/ 0 h 20"/>
                            </a:gdLst>
                            <a:ahLst/>
                            <a:cxnLst>
                              <a:cxn ang="0">
                                <a:pos x="T0" y="T1"/>
                              </a:cxn>
                              <a:cxn ang="0">
                                <a:pos x="T2" y="T3"/>
                              </a:cxn>
                            </a:cxnLst>
                            <a:rect l="0" t="0" r="r" b="b"/>
                            <a:pathLst>
                              <a:path w="20" h="20">
                                <a:moveTo>
                                  <a:pt x="0" y="0"/>
                                </a:moveTo>
                                <a:lnTo>
                                  <a:pt x="11" y="0"/>
                                </a:lnTo>
                              </a:path>
                            </a:pathLst>
                          </a:custGeom>
                          <a:noFill/>
                          <a:ln w="38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1" name="Freeform 3709"/>
                        <wps:cNvSpPr>
                          <a:spLocks/>
                        </wps:cNvSpPr>
                        <wps:spPr bwMode="auto">
                          <a:xfrm>
                            <a:off x="4641" y="4450"/>
                            <a:ext cx="20" cy="20"/>
                          </a:xfrm>
                          <a:custGeom>
                            <a:avLst/>
                            <a:gdLst>
                              <a:gd name="T0" fmla="*/ 1 w 20"/>
                              <a:gd name="T1" fmla="*/ 1 h 20"/>
                              <a:gd name="T2" fmla="*/ 0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2" name="Freeform 3710"/>
                        <wps:cNvSpPr>
                          <a:spLocks/>
                        </wps:cNvSpPr>
                        <wps:spPr bwMode="auto">
                          <a:xfrm>
                            <a:off x="4641" y="4450"/>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3" name="Freeform 3711"/>
                        <wps:cNvSpPr>
                          <a:spLocks/>
                        </wps:cNvSpPr>
                        <wps:spPr bwMode="auto">
                          <a:xfrm>
                            <a:off x="4636" y="44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4" name="Freeform 3712"/>
                        <wps:cNvSpPr>
                          <a:spLocks/>
                        </wps:cNvSpPr>
                        <wps:spPr bwMode="auto">
                          <a:xfrm>
                            <a:off x="4635" y="44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5" name="Freeform 3713"/>
                        <wps:cNvSpPr>
                          <a:spLocks/>
                        </wps:cNvSpPr>
                        <wps:spPr bwMode="auto">
                          <a:xfrm>
                            <a:off x="4636" y="4450"/>
                            <a:ext cx="20" cy="20"/>
                          </a:xfrm>
                          <a:custGeom>
                            <a:avLst/>
                            <a:gdLst>
                              <a:gd name="T0" fmla="*/ 1 w 20"/>
                              <a:gd name="T1" fmla="*/ 1 h 20"/>
                              <a:gd name="T2" fmla="*/ 0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6" name="Freeform 3714"/>
                        <wps:cNvSpPr>
                          <a:spLocks/>
                        </wps:cNvSpPr>
                        <wps:spPr bwMode="auto">
                          <a:xfrm>
                            <a:off x="4636" y="4450"/>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7" name="Freeform 3715"/>
                        <wps:cNvSpPr>
                          <a:spLocks/>
                        </wps:cNvSpPr>
                        <wps:spPr bwMode="auto">
                          <a:xfrm>
                            <a:off x="4631" y="4446"/>
                            <a:ext cx="20" cy="20"/>
                          </a:xfrm>
                          <a:custGeom>
                            <a:avLst/>
                            <a:gdLst>
                              <a:gd name="T0" fmla="*/ 1 w 20"/>
                              <a:gd name="T1" fmla="*/ 1 h 20"/>
                              <a:gd name="T2" fmla="*/ 0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8" name="Freeform 3716"/>
                        <wps:cNvSpPr>
                          <a:spLocks/>
                        </wps:cNvSpPr>
                        <wps:spPr bwMode="auto">
                          <a:xfrm>
                            <a:off x="4631" y="444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9" name="Freeform 3717"/>
                        <wps:cNvSpPr>
                          <a:spLocks/>
                        </wps:cNvSpPr>
                        <wps:spPr bwMode="auto">
                          <a:xfrm>
                            <a:off x="4631" y="4450"/>
                            <a:ext cx="20" cy="20"/>
                          </a:xfrm>
                          <a:custGeom>
                            <a:avLst/>
                            <a:gdLst>
                              <a:gd name="T0" fmla="*/ 1 w 20"/>
                              <a:gd name="T1" fmla="*/ 1 h 20"/>
                              <a:gd name="T2" fmla="*/ 0 w 20"/>
                              <a:gd name="T3" fmla="*/ 1 h 20"/>
                              <a:gd name="T4" fmla="*/ 0 w 20"/>
                              <a:gd name="T5" fmla="*/ 0 h 20"/>
                              <a:gd name="T6" fmla="*/ 0 w 20"/>
                              <a:gd name="T7" fmla="*/ 1 h 20"/>
                              <a:gd name="T8" fmla="*/ 1 w 20"/>
                              <a:gd name="T9" fmla="*/ 1 h 20"/>
                            </a:gdLst>
                            <a:ahLst/>
                            <a:cxnLst>
                              <a:cxn ang="0">
                                <a:pos x="T0" y="T1"/>
                              </a:cxn>
                              <a:cxn ang="0">
                                <a:pos x="T2" y="T3"/>
                              </a:cxn>
                              <a:cxn ang="0">
                                <a:pos x="T4" y="T5"/>
                              </a:cxn>
                              <a:cxn ang="0">
                                <a:pos x="T6" y="T7"/>
                              </a:cxn>
                              <a:cxn ang="0">
                                <a:pos x="T8" y="T9"/>
                              </a:cxn>
                            </a:cxnLst>
                            <a:rect l="0" t="0" r="r" b="b"/>
                            <a:pathLst>
                              <a:path w="20" h="20">
                                <a:moveTo>
                                  <a:pt x="1" y="1"/>
                                </a:moveTo>
                                <a:lnTo>
                                  <a:pt x="0" y="1"/>
                                </a:ln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0" name="Freeform 3718"/>
                        <wps:cNvSpPr>
                          <a:spLocks/>
                        </wps:cNvSpPr>
                        <wps:spPr bwMode="auto">
                          <a:xfrm>
                            <a:off x="4631" y="4450"/>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1" name="Freeform 3719"/>
                        <wps:cNvSpPr>
                          <a:spLocks/>
                        </wps:cNvSpPr>
                        <wps:spPr bwMode="auto">
                          <a:xfrm>
                            <a:off x="4622" y="4159"/>
                            <a:ext cx="26" cy="20"/>
                          </a:xfrm>
                          <a:custGeom>
                            <a:avLst/>
                            <a:gdLst>
                              <a:gd name="T0" fmla="*/ 0 w 26"/>
                              <a:gd name="T1" fmla="*/ 0 h 20"/>
                              <a:gd name="T2" fmla="*/ 25 w 26"/>
                              <a:gd name="T3" fmla="*/ 0 h 20"/>
                            </a:gdLst>
                            <a:ahLst/>
                            <a:cxnLst>
                              <a:cxn ang="0">
                                <a:pos x="T0" y="T1"/>
                              </a:cxn>
                              <a:cxn ang="0">
                                <a:pos x="T2" y="T3"/>
                              </a:cxn>
                            </a:cxnLst>
                            <a:rect l="0" t="0" r="r" b="b"/>
                            <a:pathLst>
                              <a:path w="26" h="20">
                                <a:moveTo>
                                  <a:pt x="0" y="0"/>
                                </a:moveTo>
                                <a:lnTo>
                                  <a:pt x="25" y="0"/>
                                </a:lnTo>
                              </a:path>
                            </a:pathLst>
                          </a:custGeom>
                          <a:noFill/>
                          <a:ln w="7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2" name="Freeform 3720"/>
                        <wps:cNvSpPr>
                          <a:spLocks/>
                        </wps:cNvSpPr>
                        <wps:spPr bwMode="auto">
                          <a:xfrm>
                            <a:off x="4646" y="4154"/>
                            <a:ext cx="20" cy="20"/>
                          </a:xfrm>
                          <a:custGeom>
                            <a:avLst/>
                            <a:gdLst>
                              <a:gd name="T0" fmla="*/ 0 w 20"/>
                              <a:gd name="T1" fmla="*/ 4 h 20"/>
                              <a:gd name="T2" fmla="*/ 1 w 20"/>
                              <a:gd name="T3" fmla="*/ 4 h 20"/>
                            </a:gdLst>
                            <a:ahLst/>
                            <a:cxnLst>
                              <a:cxn ang="0">
                                <a:pos x="T0" y="T1"/>
                              </a:cxn>
                              <a:cxn ang="0">
                                <a:pos x="T2" y="T3"/>
                              </a:cxn>
                            </a:cxnLst>
                            <a:rect l="0" t="0" r="r" b="b"/>
                            <a:pathLst>
                              <a:path w="20" h="20">
                                <a:moveTo>
                                  <a:pt x="0" y="4"/>
                                </a:moveTo>
                                <a:lnTo>
                                  <a:pt x="1" y="4"/>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3" name="Freeform 3721"/>
                        <wps:cNvSpPr>
                          <a:spLocks/>
                        </wps:cNvSpPr>
                        <wps:spPr bwMode="auto">
                          <a:xfrm>
                            <a:off x="4621" y="4158"/>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533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4" name="Freeform 3722"/>
                        <wps:cNvSpPr>
                          <a:spLocks/>
                        </wps:cNvSpPr>
                        <wps:spPr bwMode="auto">
                          <a:xfrm>
                            <a:off x="4633" y="4153"/>
                            <a:ext cx="20" cy="20"/>
                          </a:xfrm>
                          <a:custGeom>
                            <a:avLst/>
                            <a:gdLst>
                              <a:gd name="T0" fmla="*/ 0 w 20"/>
                              <a:gd name="T1" fmla="*/ 12 h 20"/>
                              <a:gd name="T2" fmla="*/ 0 w 20"/>
                              <a:gd name="T3" fmla="*/ 0 h 20"/>
                            </a:gdLst>
                            <a:ahLst/>
                            <a:cxnLst>
                              <a:cxn ang="0">
                                <a:pos x="T0" y="T1"/>
                              </a:cxn>
                              <a:cxn ang="0">
                                <a:pos x="T2" y="T3"/>
                              </a:cxn>
                            </a:cxnLst>
                            <a:rect l="0" t="0" r="r" b="b"/>
                            <a:pathLst>
                              <a:path w="20" h="20">
                                <a:moveTo>
                                  <a:pt x="0" y="1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5" name="Freeform 3723"/>
                        <wps:cNvSpPr>
                          <a:spLocks/>
                        </wps:cNvSpPr>
                        <wps:spPr bwMode="auto">
                          <a:xfrm>
                            <a:off x="4641" y="415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6" name="Freeform 3724"/>
                        <wps:cNvSpPr>
                          <a:spLocks/>
                        </wps:cNvSpPr>
                        <wps:spPr bwMode="auto">
                          <a:xfrm>
                            <a:off x="4640" y="41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7" name="Freeform 3725"/>
                        <wps:cNvSpPr>
                          <a:spLocks/>
                        </wps:cNvSpPr>
                        <wps:spPr bwMode="auto">
                          <a:xfrm>
                            <a:off x="4636" y="4159"/>
                            <a:ext cx="20" cy="20"/>
                          </a:xfrm>
                          <a:custGeom>
                            <a:avLst/>
                            <a:gdLst>
                              <a:gd name="T0" fmla="*/ 0 w 20"/>
                              <a:gd name="T1" fmla="*/ 0 h 20"/>
                              <a:gd name="T2" fmla="*/ 6 w 20"/>
                              <a:gd name="T3" fmla="*/ 0 h 20"/>
                            </a:gdLst>
                            <a:ahLst/>
                            <a:cxnLst>
                              <a:cxn ang="0">
                                <a:pos x="T0" y="T1"/>
                              </a:cxn>
                              <a:cxn ang="0">
                                <a:pos x="T2" y="T3"/>
                              </a:cxn>
                            </a:cxnLst>
                            <a:rect l="0" t="0" r="r" b="b"/>
                            <a:pathLst>
                              <a:path w="20" h="20">
                                <a:moveTo>
                                  <a:pt x="0" y="0"/>
                                </a:moveTo>
                                <a:lnTo>
                                  <a:pt x="6" y="0"/>
                                </a:lnTo>
                              </a:path>
                            </a:pathLst>
                          </a:custGeom>
                          <a:noFill/>
                          <a:ln w="380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8" name="Freeform 3726"/>
                        <wps:cNvSpPr>
                          <a:spLocks/>
                        </wps:cNvSpPr>
                        <wps:spPr bwMode="auto">
                          <a:xfrm>
                            <a:off x="4641" y="41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9" name="Freeform 3727"/>
                        <wps:cNvSpPr>
                          <a:spLocks/>
                        </wps:cNvSpPr>
                        <wps:spPr bwMode="auto">
                          <a:xfrm>
                            <a:off x="4641" y="4160"/>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0" name="Freeform 3728"/>
                        <wps:cNvSpPr>
                          <a:spLocks/>
                        </wps:cNvSpPr>
                        <wps:spPr bwMode="auto">
                          <a:xfrm>
                            <a:off x="4636" y="4155"/>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1" name="Freeform 3729"/>
                        <wps:cNvSpPr>
                          <a:spLocks/>
                        </wps:cNvSpPr>
                        <wps:spPr bwMode="auto">
                          <a:xfrm>
                            <a:off x="4635" y="41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2" name="Freeform 3730"/>
                        <wps:cNvSpPr>
                          <a:spLocks/>
                        </wps:cNvSpPr>
                        <wps:spPr bwMode="auto">
                          <a:xfrm>
                            <a:off x="4636" y="4160"/>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279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3" name="Freeform 3731"/>
                        <wps:cNvSpPr>
                          <a:spLocks/>
                        </wps:cNvSpPr>
                        <wps:spPr bwMode="auto">
                          <a:xfrm>
                            <a:off x="4636" y="4160"/>
                            <a:ext cx="20" cy="20"/>
                          </a:xfrm>
                          <a:custGeom>
                            <a:avLst/>
                            <a:gdLst>
                              <a:gd name="T0" fmla="*/ 0 w 20"/>
                              <a:gd name="T1" fmla="*/ 2 h 20"/>
                              <a:gd name="T2" fmla="*/ 0 w 20"/>
                              <a:gd name="T3" fmla="*/ 0 h 20"/>
                            </a:gdLst>
                            <a:ahLst/>
                            <a:cxnLst>
                              <a:cxn ang="0">
                                <a:pos x="T0" y="T1"/>
                              </a:cxn>
                              <a:cxn ang="0">
                                <a:pos x="T2" y="T3"/>
                              </a:cxn>
                            </a:cxnLst>
                            <a:rect l="0" t="0" r="r" b="b"/>
                            <a:pathLst>
                              <a:path w="20" h="20">
                                <a:moveTo>
                                  <a:pt x="0" y="2"/>
                                </a:moveTo>
                                <a:lnTo>
                                  <a:pt x="0"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4" name="Freeform 3732"/>
                        <wps:cNvSpPr>
                          <a:spLocks/>
                        </wps:cNvSpPr>
                        <wps:spPr bwMode="auto">
                          <a:xfrm>
                            <a:off x="4631" y="4155"/>
                            <a:ext cx="20" cy="20"/>
                          </a:xfrm>
                          <a:custGeom>
                            <a:avLst/>
                            <a:gdLst>
                              <a:gd name="T0" fmla="*/ 1 w 20"/>
                              <a:gd name="T1" fmla="*/ 1 h 20"/>
                              <a:gd name="T2" fmla="*/ 0 w 20"/>
                              <a:gd name="T3" fmla="*/ 0 h 20"/>
                              <a:gd name="T4" fmla="*/ 0 w 20"/>
                              <a:gd name="T5" fmla="*/ 1 h 20"/>
                              <a:gd name="T6" fmla="*/ 1 w 20"/>
                              <a:gd name="T7" fmla="*/ 1 h 20"/>
                            </a:gdLst>
                            <a:ahLst/>
                            <a:cxnLst>
                              <a:cxn ang="0">
                                <a:pos x="T0" y="T1"/>
                              </a:cxn>
                              <a:cxn ang="0">
                                <a:pos x="T2" y="T3"/>
                              </a:cxn>
                              <a:cxn ang="0">
                                <a:pos x="T4" y="T5"/>
                              </a:cxn>
                              <a:cxn ang="0">
                                <a:pos x="T6" y="T7"/>
                              </a:cxn>
                            </a:cxnLst>
                            <a:rect l="0" t="0" r="r" b="b"/>
                            <a:pathLst>
                              <a:path w="20" h="20">
                                <a:moveTo>
                                  <a:pt x="1" y="1"/>
                                </a:moveTo>
                                <a:lnTo>
                                  <a:pt x="0" y="0"/>
                                </a:lnTo>
                                <a:lnTo>
                                  <a:pt x="0" y="1"/>
                                </a:lnTo>
                                <a:lnTo>
                                  <a:pt x="1" y="1"/>
                                </a:lnTo>
                                <a:close/>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5" name="Freeform 3733"/>
                        <wps:cNvSpPr>
                          <a:spLocks/>
                        </wps:cNvSpPr>
                        <wps:spPr bwMode="auto">
                          <a:xfrm>
                            <a:off x="4631" y="4156"/>
                            <a:ext cx="20" cy="20"/>
                          </a:xfrm>
                          <a:custGeom>
                            <a:avLst/>
                            <a:gdLst>
                              <a:gd name="T0" fmla="*/ 0 w 20"/>
                              <a:gd name="T1" fmla="*/ 0 h 20"/>
                              <a:gd name="T2" fmla="*/ 1 w 20"/>
                              <a:gd name="T3" fmla="*/ 0 h 20"/>
                            </a:gdLst>
                            <a:ahLst/>
                            <a:cxnLst>
                              <a:cxn ang="0">
                                <a:pos x="T0" y="T1"/>
                              </a:cxn>
                              <a:cxn ang="0">
                                <a:pos x="T2" y="T3"/>
                              </a:cxn>
                            </a:cxnLst>
                            <a:rect l="0" t="0" r="r" b="b"/>
                            <a:pathLst>
                              <a:path w="20" h="20">
                                <a:moveTo>
                                  <a:pt x="0" y="0"/>
                                </a:moveTo>
                                <a:lnTo>
                                  <a:pt x="1" y="0"/>
                                </a:lnTo>
                              </a:path>
                            </a:pathLst>
                          </a:custGeom>
                          <a:noFill/>
                          <a:ln w="76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766" name="Group 3734"/>
                        <wpg:cNvGrpSpPr>
                          <a:grpSpLocks/>
                        </wpg:cNvGrpSpPr>
                        <wpg:grpSpPr bwMode="auto">
                          <a:xfrm>
                            <a:off x="2865" y="153"/>
                            <a:ext cx="1686" cy="516"/>
                            <a:chOff x="2865" y="153"/>
                            <a:chExt cx="1686" cy="516"/>
                          </a:xfrm>
                        </wpg:grpSpPr>
                        <wps:wsp>
                          <wps:cNvPr id="3767" name="Freeform 3735"/>
                          <wps:cNvSpPr>
                            <a:spLocks/>
                          </wps:cNvSpPr>
                          <wps:spPr bwMode="auto">
                            <a:xfrm>
                              <a:off x="2865" y="153"/>
                              <a:ext cx="1686" cy="516"/>
                            </a:xfrm>
                            <a:custGeom>
                              <a:avLst/>
                              <a:gdLst>
                                <a:gd name="T0" fmla="*/ 1645 w 1686"/>
                                <a:gd name="T1" fmla="*/ 475 h 516"/>
                                <a:gd name="T2" fmla="*/ 1544 w 1686"/>
                                <a:gd name="T3" fmla="*/ 501 h 516"/>
                                <a:gd name="T4" fmla="*/ 1539 w 1686"/>
                                <a:gd name="T5" fmla="*/ 505 h 516"/>
                                <a:gd name="T6" fmla="*/ 1538 w 1686"/>
                                <a:gd name="T7" fmla="*/ 511 h 516"/>
                                <a:gd name="T8" fmla="*/ 1542 w 1686"/>
                                <a:gd name="T9" fmla="*/ 514 h 516"/>
                                <a:gd name="T10" fmla="*/ 1548 w 1686"/>
                                <a:gd name="T11" fmla="*/ 516 h 516"/>
                                <a:gd name="T12" fmla="*/ 1676 w 1686"/>
                                <a:gd name="T13" fmla="*/ 482 h 516"/>
                                <a:gd name="T14" fmla="*/ 1670 w 1686"/>
                                <a:gd name="T15" fmla="*/ 482 h 516"/>
                                <a:gd name="T16" fmla="*/ 1645 w 1686"/>
                                <a:gd name="T17" fmla="*/ 475 h 5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686" h="516">
                                  <a:moveTo>
                                    <a:pt x="1645" y="475"/>
                                  </a:moveTo>
                                  <a:lnTo>
                                    <a:pt x="1544" y="501"/>
                                  </a:lnTo>
                                  <a:lnTo>
                                    <a:pt x="1539" y="505"/>
                                  </a:lnTo>
                                  <a:lnTo>
                                    <a:pt x="1538" y="511"/>
                                  </a:lnTo>
                                  <a:lnTo>
                                    <a:pt x="1542" y="514"/>
                                  </a:lnTo>
                                  <a:lnTo>
                                    <a:pt x="1548" y="516"/>
                                  </a:lnTo>
                                  <a:lnTo>
                                    <a:pt x="1676" y="482"/>
                                  </a:lnTo>
                                  <a:lnTo>
                                    <a:pt x="1670" y="482"/>
                                  </a:lnTo>
                                  <a:lnTo>
                                    <a:pt x="1645" y="475"/>
                                  </a:lnTo>
                                  <a:close/>
                                </a:path>
                              </a:pathLst>
                            </a:custGeom>
                            <a:solidFill>
                              <a:srgbClr val="739F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68" name="Freeform 3736"/>
                          <wps:cNvSpPr>
                            <a:spLocks/>
                          </wps:cNvSpPr>
                          <wps:spPr bwMode="auto">
                            <a:xfrm>
                              <a:off x="2865" y="153"/>
                              <a:ext cx="1686" cy="516"/>
                            </a:xfrm>
                            <a:custGeom>
                              <a:avLst/>
                              <a:gdLst>
                                <a:gd name="T0" fmla="*/ 1658 w 1686"/>
                                <a:gd name="T1" fmla="*/ 472 h 516"/>
                                <a:gd name="T2" fmla="*/ 1645 w 1686"/>
                                <a:gd name="T3" fmla="*/ 475 h 516"/>
                                <a:gd name="T4" fmla="*/ 1670 w 1686"/>
                                <a:gd name="T5" fmla="*/ 482 h 516"/>
                                <a:gd name="T6" fmla="*/ 1670 w 1686"/>
                                <a:gd name="T7" fmla="*/ 481 h 516"/>
                                <a:gd name="T8" fmla="*/ 1666 w 1686"/>
                                <a:gd name="T9" fmla="*/ 481 h 516"/>
                                <a:gd name="T10" fmla="*/ 1658 w 1686"/>
                                <a:gd name="T11" fmla="*/ 472 h 516"/>
                              </a:gdLst>
                              <a:ahLst/>
                              <a:cxnLst>
                                <a:cxn ang="0">
                                  <a:pos x="T0" y="T1"/>
                                </a:cxn>
                                <a:cxn ang="0">
                                  <a:pos x="T2" y="T3"/>
                                </a:cxn>
                                <a:cxn ang="0">
                                  <a:pos x="T4" y="T5"/>
                                </a:cxn>
                                <a:cxn ang="0">
                                  <a:pos x="T6" y="T7"/>
                                </a:cxn>
                                <a:cxn ang="0">
                                  <a:pos x="T8" y="T9"/>
                                </a:cxn>
                                <a:cxn ang="0">
                                  <a:pos x="T10" y="T11"/>
                                </a:cxn>
                              </a:cxnLst>
                              <a:rect l="0" t="0" r="r" b="b"/>
                              <a:pathLst>
                                <a:path w="1686" h="516">
                                  <a:moveTo>
                                    <a:pt x="1658" y="472"/>
                                  </a:moveTo>
                                  <a:lnTo>
                                    <a:pt x="1645" y="475"/>
                                  </a:lnTo>
                                  <a:lnTo>
                                    <a:pt x="1670" y="482"/>
                                  </a:lnTo>
                                  <a:lnTo>
                                    <a:pt x="1670" y="481"/>
                                  </a:lnTo>
                                  <a:lnTo>
                                    <a:pt x="1666" y="481"/>
                                  </a:lnTo>
                                  <a:lnTo>
                                    <a:pt x="1658" y="472"/>
                                  </a:lnTo>
                                  <a:close/>
                                </a:path>
                              </a:pathLst>
                            </a:custGeom>
                            <a:solidFill>
                              <a:srgbClr val="739F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69" name="Freeform 3737"/>
                          <wps:cNvSpPr>
                            <a:spLocks/>
                          </wps:cNvSpPr>
                          <wps:spPr bwMode="auto">
                            <a:xfrm>
                              <a:off x="2865" y="153"/>
                              <a:ext cx="1686" cy="516"/>
                            </a:xfrm>
                            <a:custGeom>
                              <a:avLst/>
                              <a:gdLst>
                                <a:gd name="T0" fmla="*/ 1581 w 1686"/>
                                <a:gd name="T1" fmla="*/ 375 h 516"/>
                                <a:gd name="T2" fmla="*/ 1576 w 1686"/>
                                <a:gd name="T3" fmla="*/ 376 h 516"/>
                                <a:gd name="T4" fmla="*/ 1574 w 1686"/>
                                <a:gd name="T5" fmla="*/ 381 h 516"/>
                                <a:gd name="T6" fmla="*/ 1576 w 1686"/>
                                <a:gd name="T7" fmla="*/ 387 h 516"/>
                                <a:gd name="T8" fmla="*/ 1648 w 1686"/>
                                <a:gd name="T9" fmla="*/ 461 h 516"/>
                                <a:gd name="T10" fmla="*/ 1674 w 1686"/>
                                <a:gd name="T11" fmla="*/ 469 h 516"/>
                                <a:gd name="T12" fmla="*/ 1670 w 1686"/>
                                <a:gd name="T13" fmla="*/ 482 h 516"/>
                                <a:gd name="T14" fmla="*/ 1676 w 1686"/>
                                <a:gd name="T15" fmla="*/ 482 h 516"/>
                                <a:gd name="T16" fmla="*/ 1686 w 1686"/>
                                <a:gd name="T17" fmla="*/ 480 h 516"/>
                                <a:gd name="T18" fmla="*/ 1586 w 1686"/>
                                <a:gd name="T19" fmla="*/ 376 h 516"/>
                                <a:gd name="T20" fmla="*/ 1581 w 1686"/>
                                <a:gd name="T21" fmla="*/ 375 h 5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86" h="516">
                                  <a:moveTo>
                                    <a:pt x="1581" y="375"/>
                                  </a:moveTo>
                                  <a:lnTo>
                                    <a:pt x="1576" y="376"/>
                                  </a:lnTo>
                                  <a:lnTo>
                                    <a:pt x="1574" y="381"/>
                                  </a:lnTo>
                                  <a:lnTo>
                                    <a:pt x="1576" y="387"/>
                                  </a:lnTo>
                                  <a:lnTo>
                                    <a:pt x="1648" y="461"/>
                                  </a:lnTo>
                                  <a:lnTo>
                                    <a:pt x="1674" y="469"/>
                                  </a:lnTo>
                                  <a:lnTo>
                                    <a:pt x="1670" y="482"/>
                                  </a:lnTo>
                                  <a:lnTo>
                                    <a:pt x="1676" y="482"/>
                                  </a:lnTo>
                                  <a:lnTo>
                                    <a:pt x="1686" y="480"/>
                                  </a:lnTo>
                                  <a:lnTo>
                                    <a:pt x="1586" y="376"/>
                                  </a:lnTo>
                                  <a:lnTo>
                                    <a:pt x="1581" y="375"/>
                                  </a:lnTo>
                                  <a:close/>
                                </a:path>
                              </a:pathLst>
                            </a:custGeom>
                            <a:solidFill>
                              <a:srgbClr val="739F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70" name="Freeform 3738"/>
                          <wps:cNvSpPr>
                            <a:spLocks/>
                          </wps:cNvSpPr>
                          <wps:spPr bwMode="auto">
                            <a:xfrm>
                              <a:off x="2865" y="153"/>
                              <a:ext cx="1686" cy="516"/>
                            </a:xfrm>
                            <a:custGeom>
                              <a:avLst/>
                              <a:gdLst>
                                <a:gd name="T0" fmla="*/ 1670 w 1686"/>
                                <a:gd name="T1" fmla="*/ 469 h 516"/>
                                <a:gd name="T2" fmla="*/ 1658 w 1686"/>
                                <a:gd name="T3" fmla="*/ 472 h 516"/>
                                <a:gd name="T4" fmla="*/ 1666 w 1686"/>
                                <a:gd name="T5" fmla="*/ 481 h 516"/>
                                <a:gd name="T6" fmla="*/ 1670 w 1686"/>
                                <a:gd name="T7" fmla="*/ 469 h 516"/>
                              </a:gdLst>
                              <a:ahLst/>
                              <a:cxnLst>
                                <a:cxn ang="0">
                                  <a:pos x="T0" y="T1"/>
                                </a:cxn>
                                <a:cxn ang="0">
                                  <a:pos x="T2" y="T3"/>
                                </a:cxn>
                                <a:cxn ang="0">
                                  <a:pos x="T4" y="T5"/>
                                </a:cxn>
                                <a:cxn ang="0">
                                  <a:pos x="T6" y="T7"/>
                                </a:cxn>
                              </a:cxnLst>
                              <a:rect l="0" t="0" r="r" b="b"/>
                              <a:pathLst>
                                <a:path w="1686" h="516">
                                  <a:moveTo>
                                    <a:pt x="1670" y="469"/>
                                  </a:moveTo>
                                  <a:lnTo>
                                    <a:pt x="1658" y="472"/>
                                  </a:lnTo>
                                  <a:lnTo>
                                    <a:pt x="1666" y="481"/>
                                  </a:lnTo>
                                  <a:lnTo>
                                    <a:pt x="1670" y="469"/>
                                  </a:lnTo>
                                  <a:close/>
                                </a:path>
                              </a:pathLst>
                            </a:custGeom>
                            <a:solidFill>
                              <a:srgbClr val="739F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71" name="Freeform 3739"/>
                          <wps:cNvSpPr>
                            <a:spLocks/>
                          </wps:cNvSpPr>
                          <wps:spPr bwMode="auto">
                            <a:xfrm>
                              <a:off x="2865" y="153"/>
                              <a:ext cx="1686" cy="516"/>
                            </a:xfrm>
                            <a:custGeom>
                              <a:avLst/>
                              <a:gdLst>
                                <a:gd name="T0" fmla="*/ 1674 w 1686"/>
                                <a:gd name="T1" fmla="*/ 469 h 516"/>
                                <a:gd name="T2" fmla="*/ 1670 w 1686"/>
                                <a:gd name="T3" fmla="*/ 469 h 516"/>
                                <a:gd name="T4" fmla="*/ 1666 w 1686"/>
                                <a:gd name="T5" fmla="*/ 481 h 516"/>
                                <a:gd name="T6" fmla="*/ 1670 w 1686"/>
                                <a:gd name="T7" fmla="*/ 481 h 516"/>
                                <a:gd name="T8" fmla="*/ 1674 w 1686"/>
                                <a:gd name="T9" fmla="*/ 469 h 516"/>
                              </a:gdLst>
                              <a:ahLst/>
                              <a:cxnLst>
                                <a:cxn ang="0">
                                  <a:pos x="T0" y="T1"/>
                                </a:cxn>
                                <a:cxn ang="0">
                                  <a:pos x="T2" y="T3"/>
                                </a:cxn>
                                <a:cxn ang="0">
                                  <a:pos x="T4" y="T5"/>
                                </a:cxn>
                                <a:cxn ang="0">
                                  <a:pos x="T6" y="T7"/>
                                </a:cxn>
                                <a:cxn ang="0">
                                  <a:pos x="T8" y="T9"/>
                                </a:cxn>
                              </a:cxnLst>
                              <a:rect l="0" t="0" r="r" b="b"/>
                              <a:pathLst>
                                <a:path w="1686" h="516">
                                  <a:moveTo>
                                    <a:pt x="1674" y="469"/>
                                  </a:moveTo>
                                  <a:lnTo>
                                    <a:pt x="1670" y="469"/>
                                  </a:lnTo>
                                  <a:lnTo>
                                    <a:pt x="1666" y="481"/>
                                  </a:lnTo>
                                  <a:lnTo>
                                    <a:pt x="1670" y="481"/>
                                  </a:lnTo>
                                  <a:lnTo>
                                    <a:pt x="1674" y="469"/>
                                  </a:lnTo>
                                  <a:close/>
                                </a:path>
                              </a:pathLst>
                            </a:custGeom>
                            <a:solidFill>
                              <a:srgbClr val="739F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72" name="Freeform 3740"/>
                          <wps:cNvSpPr>
                            <a:spLocks/>
                          </wps:cNvSpPr>
                          <wps:spPr bwMode="auto">
                            <a:xfrm>
                              <a:off x="2865" y="153"/>
                              <a:ext cx="1686" cy="516"/>
                            </a:xfrm>
                            <a:custGeom>
                              <a:avLst/>
                              <a:gdLst>
                                <a:gd name="T0" fmla="*/ 3 w 1686"/>
                                <a:gd name="T1" fmla="*/ 0 h 516"/>
                                <a:gd name="T2" fmla="*/ 0 w 1686"/>
                                <a:gd name="T3" fmla="*/ 13 h 516"/>
                                <a:gd name="T4" fmla="*/ 1645 w 1686"/>
                                <a:gd name="T5" fmla="*/ 475 h 516"/>
                                <a:gd name="T6" fmla="*/ 1658 w 1686"/>
                                <a:gd name="T7" fmla="*/ 472 h 516"/>
                                <a:gd name="T8" fmla="*/ 1648 w 1686"/>
                                <a:gd name="T9" fmla="*/ 461 h 516"/>
                                <a:gd name="T10" fmla="*/ 3 w 1686"/>
                                <a:gd name="T11" fmla="*/ 0 h 516"/>
                              </a:gdLst>
                              <a:ahLst/>
                              <a:cxnLst>
                                <a:cxn ang="0">
                                  <a:pos x="T0" y="T1"/>
                                </a:cxn>
                                <a:cxn ang="0">
                                  <a:pos x="T2" y="T3"/>
                                </a:cxn>
                                <a:cxn ang="0">
                                  <a:pos x="T4" y="T5"/>
                                </a:cxn>
                                <a:cxn ang="0">
                                  <a:pos x="T6" y="T7"/>
                                </a:cxn>
                                <a:cxn ang="0">
                                  <a:pos x="T8" y="T9"/>
                                </a:cxn>
                                <a:cxn ang="0">
                                  <a:pos x="T10" y="T11"/>
                                </a:cxn>
                              </a:cxnLst>
                              <a:rect l="0" t="0" r="r" b="b"/>
                              <a:pathLst>
                                <a:path w="1686" h="516">
                                  <a:moveTo>
                                    <a:pt x="3" y="0"/>
                                  </a:moveTo>
                                  <a:lnTo>
                                    <a:pt x="0" y="13"/>
                                  </a:lnTo>
                                  <a:lnTo>
                                    <a:pt x="1645" y="475"/>
                                  </a:lnTo>
                                  <a:lnTo>
                                    <a:pt x="1658" y="472"/>
                                  </a:lnTo>
                                  <a:lnTo>
                                    <a:pt x="1648" y="461"/>
                                  </a:lnTo>
                                  <a:lnTo>
                                    <a:pt x="3" y="0"/>
                                  </a:lnTo>
                                  <a:close/>
                                </a:path>
                              </a:pathLst>
                            </a:custGeom>
                            <a:solidFill>
                              <a:srgbClr val="739F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73" name="Freeform 3741"/>
                          <wps:cNvSpPr>
                            <a:spLocks/>
                          </wps:cNvSpPr>
                          <wps:spPr bwMode="auto">
                            <a:xfrm>
                              <a:off x="2865" y="153"/>
                              <a:ext cx="1686" cy="516"/>
                            </a:xfrm>
                            <a:custGeom>
                              <a:avLst/>
                              <a:gdLst>
                                <a:gd name="T0" fmla="*/ 1648 w 1686"/>
                                <a:gd name="T1" fmla="*/ 461 h 516"/>
                                <a:gd name="T2" fmla="*/ 1658 w 1686"/>
                                <a:gd name="T3" fmla="*/ 472 h 516"/>
                                <a:gd name="T4" fmla="*/ 1670 w 1686"/>
                                <a:gd name="T5" fmla="*/ 469 h 516"/>
                                <a:gd name="T6" fmla="*/ 1674 w 1686"/>
                                <a:gd name="T7" fmla="*/ 469 h 516"/>
                                <a:gd name="T8" fmla="*/ 1648 w 1686"/>
                                <a:gd name="T9" fmla="*/ 461 h 516"/>
                              </a:gdLst>
                              <a:ahLst/>
                              <a:cxnLst>
                                <a:cxn ang="0">
                                  <a:pos x="T0" y="T1"/>
                                </a:cxn>
                                <a:cxn ang="0">
                                  <a:pos x="T2" y="T3"/>
                                </a:cxn>
                                <a:cxn ang="0">
                                  <a:pos x="T4" y="T5"/>
                                </a:cxn>
                                <a:cxn ang="0">
                                  <a:pos x="T6" y="T7"/>
                                </a:cxn>
                                <a:cxn ang="0">
                                  <a:pos x="T8" y="T9"/>
                                </a:cxn>
                              </a:cxnLst>
                              <a:rect l="0" t="0" r="r" b="b"/>
                              <a:pathLst>
                                <a:path w="1686" h="516">
                                  <a:moveTo>
                                    <a:pt x="1648" y="461"/>
                                  </a:moveTo>
                                  <a:lnTo>
                                    <a:pt x="1658" y="472"/>
                                  </a:lnTo>
                                  <a:lnTo>
                                    <a:pt x="1670" y="469"/>
                                  </a:lnTo>
                                  <a:lnTo>
                                    <a:pt x="1674" y="469"/>
                                  </a:lnTo>
                                  <a:lnTo>
                                    <a:pt x="1648" y="461"/>
                                  </a:lnTo>
                                  <a:close/>
                                </a:path>
                              </a:pathLst>
                            </a:custGeom>
                            <a:solidFill>
                              <a:srgbClr val="739F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774" name="Group 3742"/>
                        <wpg:cNvGrpSpPr>
                          <a:grpSpLocks/>
                        </wpg:cNvGrpSpPr>
                        <wpg:grpSpPr bwMode="auto">
                          <a:xfrm>
                            <a:off x="2860" y="157"/>
                            <a:ext cx="744" cy="1316"/>
                            <a:chOff x="2860" y="157"/>
                            <a:chExt cx="744" cy="1316"/>
                          </a:xfrm>
                        </wpg:grpSpPr>
                        <wps:wsp>
                          <wps:cNvPr id="3775" name="Freeform 3743"/>
                          <wps:cNvSpPr>
                            <a:spLocks/>
                          </wps:cNvSpPr>
                          <wps:spPr bwMode="auto">
                            <a:xfrm>
                              <a:off x="2860" y="157"/>
                              <a:ext cx="744" cy="1316"/>
                            </a:xfrm>
                            <a:custGeom>
                              <a:avLst/>
                              <a:gdLst>
                                <a:gd name="T0" fmla="*/ 620 w 744"/>
                                <a:gd name="T1" fmla="*/ 1230 h 1316"/>
                                <a:gd name="T2" fmla="*/ 616 w 744"/>
                                <a:gd name="T3" fmla="*/ 1233 h 1316"/>
                                <a:gd name="T4" fmla="*/ 615 w 744"/>
                                <a:gd name="T5" fmla="*/ 1238 h 1316"/>
                                <a:gd name="T6" fmla="*/ 619 w 744"/>
                                <a:gd name="T7" fmla="*/ 1243 h 1316"/>
                                <a:gd name="T8" fmla="*/ 741 w 744"/>
                                <a:gd name="T9" fmla="*/ 1315 h 1316"/>
                                <a:gd name="T10" fmla="*/ 741 w 744"/>
                                <a:gd name="T11" fmla="*/ 1306 h 1316"/>
                                <a:gd name="T12" fmla="*/ 729 w 744"/>
                                <a:gd name="T13" fmla="*/ 1306 h 1316"/>
                                <a:gd name="T14" fmla="*/ 716 w 744"/>
                                <a:gd name="T15" fmla="*/ 1284 h 1316"/>
                                <a:gd name="T16" fmla="*/ 626 w 744"/>
                                <a:gd name="T17" fmla="*/ 1231 h 1316"/>
                                <a:gd name="T18" fmla="*/ 620 w 744"/>
                                <a:gd name="T19" fmla="*/ 1230 h 1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44" h="1316">
                                  <a:moveTo>
                                    <a:pt x="620" y="1230"/>
                                  </a:moveTo>
                                  <a:lnTo>
                                    <a:pt x="616" y="1233"/>
                                  </a:lnTo>
                                  <a:lnTo>
                                    <a:pt x="615" y="1238"/>
                                  </a:lnTo>
                                  <a:lnTo>
                                    <a:pt x="619" y="1243"/>
                                  </a:lnTo>
                                  <a:lnTo>
                                    <a:pt x="741" y="1315"/>
                                  </a:lnTo>
                                  <a:lnTo>
                                    <a:pt x="741" y="1306"/>
                                  </a:lnTo>
                                  <a:lnTo>
                                    <a:pt x="729" y="1306"/>
                                  </a:lnTo>
                                  <a:lnTo>
                                    <a:pt x="716" y="1284"/>
                                  </a:lnTo>
                                  <a:lnTo>
                                    <a:pt x="626" y="1231"/>
                                  </a:lnTo>
                                  <a:lnTo>
                                    <a:pt x="620" y="1230"/>
                                  </a:lnTo>
                                  <a:close/>
                                </a:path>
                              </a:pathLst>
                            </a:custGeom>
                            <a:solidFill>
                              <a:srgbClr val="739F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76" name="Freeform 3744"/>
                          <wps:cNvSpPr>
                            <a:spLocks/>
                          </wps:cNvSpPr>
                          <wps:spPr bwMode="auto">
                            <a:xfrm>
                              <a:off x="2860" y="157"/>
                              <a:ext cx="744" cy="1316"/>
                            </a:xfrm>
                            <a:custGeom>
                              <a:avLst/>
                              <a:gdLst>
                                <a:gd name="T0" fmla="*/ 716 w 744"/>
                                <a:gd name="T1" fmla="*/ 1284 h 1316"/>
                                <a:gd name="T2" fmla="*/ 729 w 744"/>
                                <a:gd name="T3" fmla="*/ 1306 h 1316"/>
                                <a:gd name="T4" fmla="*/ 735 w 744"/>
                                <a:gd name="T5" fmla="*/ 1303 h 1316"/>
                                <a:gd name="T6" fmla="*/ 728 w 744"/>
                                <a:gd name="T7" fmla="*/ 1303 h 1316"/>
                                <a:gd name="T8" fmla="*/ 728 w 744"/>
                                <a:gd name="T9" fmla="*/ 1291 h 1316"/>
                                <a:gd name="T10" fmla="*/ 716 w 744"/>
                                <a:gd name="T11" fmla="*/ 1284 h 1316"/>
                              </a:gdLst>
                              <a:ahLst/>
                              <a:cxnLst>
                                <a:cxn ang="0">
                                  <a:pos x="T0" y="T1"/>
                                </a:cxn>
                                <a:cxn ang="0">
                                  <a:pos x="T2" y="T3"/>
                                </a:cxn>
                                <a:cxn ang="0">
                                  <a:pos x="T4" y="T5"/>
                                </a:cxn>
                                <a:cxn ang="0">
                                  <a:pos x="T6" y="T7"/>
                                </a:cxn>
                                <a:cxn ang="0">
                                  <a:pos x="T8" y="T9"/>
                                </a:cxn>
                                <a:cxn ang="0">
                                  <a:pos x="T10" y="T11"/>
                                </a:cxn>
                              </a:cxnLst>
                              <a:rect l="0" t="0" r="r" b="b"/>
                              <a:pathLst>
                                <a:path w="744" h="1316">
                                  <a:moveTo>
                                    <a:pt x="716" y="1284"/>
                                  </a:moveTo>
                                  <a:lnTo>
                                    <a:pt x="729" y="1306"/>
                                  </a:lnTo>
                                  <a:lnTo>
                                    <a:pt x="735" y="1303"/>
                                  </a:lnTo>
                                  <a:lnTo>
                                    <a:pt x="728" y="1303"/>
                                  </a:lnTo>
                                  <a:lnTo>
                                    <a:pt x="728" y="1291"/>
                                  </a:lnTo>
                                  <a:lnTo>
                                    <a:pt x="716" y="1284"/>
                                  </a:lnTo>
                                  <a:close/>
                                </a:path>
                              </a:pathLst>
                            </a:custGeom>
                            <a:solidFill>
                              <a:srgbClr val="739F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77" name="Freeform 3745"/>
                          <wps:cNvSpPr>
                            <a:spLocks/>
                          </wps:cNvSpPr>
                          <wps:spPr bwMode="auto">
                            <a:xfrm>
                              <a:off x="2860" y="157"/>
                              <a:ext cx="744" cy="1316"/>
                            </a:xfrm>
                            <a:custGeom>
                              <a:avLst/>
                              <a:gdLst>
                                <a:gd name="T0" fmla="*/ 738 w 744"/>
                                <a:gd name="T1" fmla="*/ 1165 h 1316"/>
                                <a:gd name="T2" fmla="*/ 733 w 744"/>
                                <a:gd name="T3" fmla="*/ 1167 h 1316"/>
                                <a:gd name="T4" fmla="*/ 730 w 744"/>
                                <a:gd name="T5" fmla="*/ 1172 h 1316"/>
                                <a:gd name="T6" fmla="*/ 728 w 744"/>
                                <a:gd name="T7" fmla="*/ 1276 h 1316"/>
                                <a:gd name="T8" fmla="*/ 741 w 744"/>
                                <a:gd name="T9" fmla="*/ 1299 h 1316"/>
                                <a:gd name="T10" fmla="*/ 729 w 744"/>
                                <a:gd name="T11" fmla="*/ 1306 h 1316"/>
                                <a:gd name="T12" fmla="*/ 741 w 744"/>
                                <a:gd name="T13" fmla="*/ 1306 h 1316"/>
                                <a:gd name="T14" fmla="*/ 744 w 744"/>
                                <a:gd name="T15" fmla="*/ 1172 h 1316"/>
                                <a:gd name="T16" fmla="*/ 742 w 744"/>
                                <a:gd name="T17" fmla="*/ 1167 h 1316"/>
                                <a:gd name="T18" fmla="*/ 738 w 744"/>
                                <a:gd name="T19" fmla="*/ 1165 h 1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44" h="1316">
                                  <a:moveTo>
                                    <a:pt x="738" y="1165"/>
                                  </a:moveTo>
                                  <a:lnTo>
                                    <a:pt x="733" y="1167"/>
                                  </a:lnTo>
                                  <a:lnTo>
                                    <a:pt x="730" y="1172"/>
                                  </a:lnTo>
                                  <a:lnTo>
                                    <a:pt x="728" y="1276"/>
                                  </a:lnTo>
                                  <a:lnTo>
                                    <a:pt x="741" y="1299"/>
                                  </a:lnTo>
                                  <a:lnTo>
                                    <a:pt x="729" y="1306"/>
                                  </a:lnTo>
                                  <a:lnTo>
                                    <a:pt x="741" y="1306"/>
                                  </a:lnTo>
                                  <a:lnTo>
                                    <a:pt x="744" y="1172"/>
                                  </a:lnTo>
                                  <a:lnTo>
                                    <a:pt x="742" y="1167"/>
                                  </a:lnTo>
                                  <a:lnTo>
                                    <a:pt x="738" y="1165"/>
                                  </a:lnTo>
                                  <a:close/>
                                </a:path>
                              </a:pathLst>
                            </a:custGeom>
                            <a:solidFill>
                              <a:srgbClr val="739F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78" name="Freeform 3746"/>
                          <wps:cNvSpPr>
                            <a:spLocks/>
                          </wps:cNvSpPr>
                          <wps:spPr bwMode="auto">
                            <a:xfrm>
                              <a:off x="2860" y="157"/>
                              <a:ext cx="744" cy="1316"/>
                            </a:xfrm>
                            <a:custGeom>
                              <a:avLst/>
                              <a:gdLst>
                                <a:gd name="T0" fmla="*/ 728 w 744"/>
                                <a:gd name="T1" fmla="*/ 1291 h 1316"/>
                                <a:gd name="T2" fmla="*/ 728 w 744"/>
                                <a:gd name="T3" fmla="*/ 1303 h 1316"/>
                                <a:gd name="T4" fmla="*/ 739 w 744"/>
                                <a:gd name="T5" fmla="*/ 1297 h 1316"/>
                                <a:gd name="T6" fmla="*/ 728 w 744"/>
                                <a:gd name="T7" fmla="*/ 1291 h 1316"/>
                              </a:gdLst>
                              <a:ahLst/>
                              <a:cxnLst>
                                <a:cxn ang="0">
                                  <a:pos x="T0" y="T1"/>
                                </a:cxn>
                                <a:cxn ang="0">
                                  <a:pos x="T2" y="T3"/>
                                </a:cxn>
                                <a:cxn ang="0">
                                  <a:pos x="T4" y="T5"/>
                                </a:cxn>
                                <a:cxn ang="0">
                                  <a:pos x="T6" y="T7"/>
                                </a:cxn>
                              </a:cxnLst>
                              <a:rect l="0" t="0" r="r" b="b"/>
                              <a:pathLst>
                                <a:path w="744" h="1316">
                                  <a:moveTo>
                                    <a:pt x="728" y="1291"/>
                                  </a:moveTo>
                                  <a:lnTo>
                                    <a:pt x="728" y="1303"/>
                                  </a:lnTo>
                                  <a:lnTo>
                                    <a:pt x="739" y="1297"/>
                                  </a:lnTo>
                                  <a:lnTo>
                                    <a:pt x="728" y="1291"/>
                                  </a:lnTo>
                                  <a:close/>
                                </a:path>
                              </a:pathLst>
                            </a:custGeom>
                            <a:solidFill>
                              <a:srgbClr val="739F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79" name="Freeform 3747"/>
                          <wps:cNvSpPr>
                            <a:spLocks/>
                          </wps:cNvSpPr>
                          <wps:spPr bwMode="auto">
                            <a:xfrm>
                              <a:off x="2860" y="157"/>
                              <a:ext cx="744" cy="1316"/>
                            </a:xfrm>
                            <a:custGeom>
                              <a:avLst/>
                              <a:gdLst>
                                <a:gd name="T0" fmla="*/ 728 w 744"/>
                                <a:gd name="T1" fmla="*/ 1276 h 1316"/>
                                <a:gd name="T2" fmla="*/ 728 w 744"/>
                                <a:gd name="T3" fmla="*/ 1291 h 1316"/>
                                <a:gd name="T4" fmla="*/ 739 w 744"/>
                                <a:gd name="T5" fmla="*/ 1297 h 1316"/>
                                <a:gd name="T6" fmla="*/ 728 w 744"/>
                                <a:gd name="T7" fmla="*/ 1303 h 1316"/>
                                <a:gd name="T8" fmla="*/ 735 w 744"/>
                                <a:gd name="T9" fmla="*/ 1303 h 1316"/>
                                <a:gd name="T10" fmla="*/ 741 w 744"/>
                                <a:gd name="T11" fmla="*/ 1299 h 1316"/>
                                <a:gd name="T12" fmla="*/ 728 w 744"/>
                                <a:gd name="T13" fmla="*/ 1276 h 1316"/>
                              </a:gdLst>
                              <a:ahLst/>
                              <a:cxnLst>
                                <a:cxn ang="0">
                                  <a:pos x="T0" y="T1"/>
                                </a:cxn>
                                <a:cxn ang="0">
                                  <a:pos x="T2" y="T3"/>
                                </a:cxn>
                                <a:cxn ang="0">
                                  <a:pos x="T4" y="T5"/>
                                </a:cxn>
                                <a:cxn ang="0">
                                  <a:pos x="T6" y="T7"/>
                                </a:cxn>
                                <a:cxn ang="0">
                                  <a:pos x="T8" y="T9"/>
                                </a:cxn>
                                <a:cxn ang="0">
                                  <a:pos x="T10" y="T11"/>
                                </a:cxn>
                                <a:cxn ang="0">
                                  <a:pos x="T12" y="T13"/>
                                </a:cxn>
                              </a:cxnLst>
                              <a:rect l="0" t="0" r="r" b="b"/>
                              <a:pathLst>
                                <a:path w="744" h="1316">
                                  <a:moveTo>
                                    <a:pt x="728" y="1276"/>
                                  </a:moveTo>
                                  <a:lnTo>
                                    <a:pt x="728" y="1291"/>
                                  </a:lnTo>
                                  <a:lnTo>
                                    <a:pt x="739" y="1297"/>
                                  </a:lnTo>
                                  <a:lnTo>
                                    <a:pt x="728" y="1303"/>
                                  </a:lnTo>
                                  <a:lnTo>
                                    <a:pt x="735" y="1303"/>
                                  </a:lnTo>
                                  <a:lnTo>
                                    <a:pt x="741" y="1299"/>
                                  </a:lnTo>
                                  <a:lnTo>
                                    <a:pt x="728" y="1276"/>
                                  </a:lnTo>
                                  <a:close/>
                                </a:path>
                              </a:pathLst>
                            </a:custGeom>
                            <a:solidFill>
                              <a:srgbClr val="739F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0" name="Freeform 3748"/>
                          <wps:cNvSpPr>
                            <a:spLocks/>
                          </wps:cNvSpPr>
                          <wps:spPr bwMode="auto">
                            <a:xfrm>
                              <a:off x="2860" y="157"/>
                              <a:ext cx="744" cy="1316"/>
                            </a:xfrm>
                            <a:custGeom>
                              <a:avLst/>
                              <a:gdLst>
                                <a:gd name="T0" fmla="*/ 13 w 744"/>
                                <a:gd name="T1" fmla="*/ 0 h 1316"/>
                                <a:gd name="T2" fmla="*/ 0 w 744"/>
                                <a:gd name="T3" fmla="*/ 6 h 1316"/>
                                <a:gd name="T4" fmla="*/ 716 w 744"/>
                                <a:gd name="T5" fmla="*/ 1284 h 1316"/>
                                <a:gd name="T6" fmla="*/ 728 w 744"/>
                                <a:gd name="T7" fmla="*/ 1291 h 1316"/>
                                <a:gd name="T8" fmla="*/ 728 w 744"/>
                                <a:gd name="T9" fmla="*/ 1276 h 1316"/>
                                <a:gd name="T10" fmla="*/ 13 w 744"/>
                                <a:gd name="T11" fmla="*/ 0 h 1316"/>
                              </a:gdLst>
                              <a:ahLst/>
                              <a:cxnLst>
                                <a:cxn ang="0">
                                  <a:pos x="T0" y="T1"/>
                                </a:cxn>
                                <a:cxn ang="0">
                                  <a:pos x="T2" y="T3"/>
                                </a:cxn>
                                <a:cxn ang="0">
                                  <a:pos x="T4" y="T5"/>
                                </a:cxn>
                                <a:cxn ang="0">
                                  <a:pos x="T6" y="T7"/>
                                </a:cxn>
                                <a:cxn ang="0">
                                  <a:pos x="T8" y="T9"/>
                                </a:cxn>
                                <a:cxn ang="0">
                                  <a:pos x="T10" y="T11"/>
                                </a:cxn>
                              </a:cxnLst>
                              <a:rect l="0" t="0" r="r" b="b"/>
                              <a:pathLst>
                                <a:path w="744" h="1316">
                                  <a:moveTo>
                                    <a:pt x="13" y="0"/>
                                  </a:moveTo>
                                  <a:lnTo>
                                    <a:pt x="0" y="6"/>
                                  </a:lnTo>
                                  <a:lnTo>
                                    <a:pt x="716" y="1284"/>
                                  </a:lnTo>
                                  <a:lnTo>
                                    <a:pt x="728" y="1291"/>
                                  </a:lnTo>
                                  <a:lnTo>
                                    <a:pt x="728" y="1276"/>
                                  </a:lnTo>
                                  <a:lnTo>
                                    <a:pt x="13" y="0"/>
                                  </a:lnTo>
                                  <a:close/>
                                </a:path>
                              </a:pathLst>
                            </a:custGeom>
                            <a:solidFill>
                              <a:srgbClr val="739F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781" name="Group 3749"/>
                        <wpg:cNvGrpSpPr>
                          <a:grpSpLocks/>
                        </wpg:cNvGrpSpPr>
                        <wpg:grpSpPr bwMode="auto">
                          <a:xfrm>
                            <a:off x="2062" y="1530"/>
                            <a:ext cx="2346" cy="627"/>
                            <a:chOff x="2062" y="1530"/>
                            <a:chExt cx="2346" cy="627"/>
                          </a:xfrm>
                        </wpg:grpSpPr>
                        <wps:wsp>
                          <wps:cNvPr id="3782" name="Freeform 3750"/>
                          <wps:cNvSpPr>
                            <a:spLocks/>
                          </wps:cNvSpPr>
                          <wps:spPr bwMode="auto">
                            <a:xfrm>
                              <a:off x="2062" y="1530"/>
                              <a:ext cx="2346" cy="627"/>
                            </a:xfrm>
                            <a:custGeom>
                              <a:avLst/>
                              <a:gdLst>
                                <a:gd name="T0" fmla="*/ 39 w 2346"/>
                                <a:gd name="T1" fmla="*/ 43 h 627"/>
                                <a:gd name="T2" fmla="*/ 26 w 2346"/>
                                <a:gd name="T3" fmla="*/ 47 h 627"/>
                                <a:gd name="T4" fmla="*/ 36 w 2346"/>
                                <a:gd name="T5" fmla="*/ 56 h 627"/>
                                <a:gd name="T6" fmla="*/ 2343 w 2346"/>
                                <a:gd name="T7" fmla="*/ 626 h 627"/>
                                <a:gd name="T8" fmla="*/ 2346 w 2346"/>
                                <a:gd name="T9" fmla="*/ 613 h 627"/>
                                <a:gd name="T10" fmla="*/ 39 w 2346"/>
                                <a:gd name="T11" fmla="*/ 43 h 627"/>
                              </a:gdLst>
                              <a:ahLst/>
                              <a:cxnLst>
                                <a:cxn ang="0">
                                  <a:pos x="T0" y="T1"/>
                                </a:cxn>
                                <a:cxn ang="0">
                                  <a:pos x="T2" y="T3"/>
                                </a:cxn>
                                <a:cxn ang="0">
                                  <a:pos x="T4" y="T5"/>
                                </a:cxn>
                                <a:cxn ang="0">
                                  <a:pos x="T6" y="T7"/>
                                </a:cxn>
                                <a:cxn ang="0">
                                  <a:pos x="T8" y="T9"/>
                                </a:cxn>
                                <a:cxn ang="0">
                                  <a:pos x="T10" y="T11"/>
                                </a:cxn>
                              </a:cxnLst>
                              <a:rect l="0" t="0" r="r" b="b"/>
                              <a:pathLst>
                                <a:path w="2346" h="627">
                                  <a:moveTo>
                                    <a:pt x="39" y="43"/>
                                  </a:moveTo>
                                  <a:lnTo>
                                    <a:pt x="26" y="47"/>
                                  </a:lnTo>
                                  <a:lnTo>
                                    <a:pt x="36" y="56"/>
                                  </a:lnTo>
                                  <a:lnTo>
                                    <a:pt x="2343" y="626"/>
                                  </a:lnTo>
                                  <a:lnTo>
                                    <a:pt x="2346" y="613"/>
                                  </a:lnTo>
                                  <a:lnTo>
                                    <a:pt x="39" y="43"/>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3" name="Freeform 3751"/>
                          <wps:cNvSpPr>
                            <a:spLocks/>
                          </wps:cNvSpPr>
                          <wps:spPr bwMode="auto">
                            <a:xfrm>
                              <a:off x="2062" y="1530"/>
                              <a:ext cx="2346" cy="627"/>
                            </a:xfrm>
                            <a:custGeom>
                              <a:avLst/>
                              <a:gdLst>
                                <a:gd name="T0" fmla="*/ 136 w 2346"/>
                                <a:gd name="T1" fmla="*/ 0 h 627"/>
                                <a:gd name="T2" fmla="*/ 0 w 2346"/>
                                <a:gd name="T3" fmla="*/ 40 h 627"/>
                                <a:gd name="T4" fmla="*/ 102 w 2346"/>
                                <a:gd name="T5" fmla="*/ 140 h 627"/>
                                <a:gd name="T6" fmla="*/ 106 w 2346"/>
                                <a:gd name="T7" fmla="*/ 141 h 627"/>
                                <a:gd name="T8" fmla="*/ 111 w 2346"/>
                                <a:gd name="T9" fmla="*/ 139 h 627"/>
                                <a:gd name="T10" fmla="*/ 114 w 2346"/>
                                <a:gd name="T11" fmla="*/ 134 h 627"/>
                                <a:gd name="T12" fmla="*/ 111 w 2346"/>
                                <a:gd name="T13" fmla="*/ 129 h 627"/>
                                <a:gd name="T14" fmla="*/ 36 w 2346"/>
                                <a:gd name="T15" fmla="*/ 56 h 627"/>
                                <a:gd name="T16" fmla="*/ 12 w 2346"/>
                                <a:gd name="T17" fmla="*/ 50 h 627"/>
                                <a:gd name="T18" fmla="*/ 14 w 2346"/>
                                <a:gd name="T19" fmla="*/ 37 h 627"/>
                                <a:gd name="T20" fmla="*/ 59 w 2346"/>
                                <a:gd name="T21" fmla="*/ 37 h 627"/>
                                <a:gd name="T22" fmla="*/ 140 w 2346"/>
                                <a:gd name="T23" fmla="*/ 13 h 627"/>
                                <a:gd name="T24" fmla="*/ 145 w 2346"/>
                                <a:gd name="T25" fmla="*/ 10 h 627"/>
                                <a:gd name="T26" fmla="*/ 145 w 2346"/>
                                <a:gd name="T27" fmla="*/ 4 h 627"/>
                                <a:gd name="T28" fmla="*/ 141 w 2346"/>
                                <a:gd name="T29" fmla="*/ 1 h 627"/>
                                <a:gd name="T30" fmla="*/ 136 w 2346"/>
                                <a:gd name="T31" fmla="*/ 0 h 6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346" h="627">
                                  <a:moveTo>
                                    <a:pt x="136" y="0"/>
                                  </a:moveTo>
                                  <a:lnTo>
                                    <a:pt x="0" y="40"/>
                                  </a:lnTo>
                                  <a:lnTo>
                                    <a:pt x="102" y="140"/>
                                  </a:lnTo>
                                  <a:lnTo>
                                    <a:pt x="106" y="141"/>
                                  </a:lnTo>
                                  <a:lnTo>
                                    <a:pt x="111" y="139"/>
                                  </a:lnTo>
                                  <a:lnTo>
                                    <a:pt x="114" y="134"/>
                                  </a:lnTo>
                                  <a:lnTo>
                                    <a:pt x="111" y="129"/>
                                  </a:lnTo>
                                  <a:lnTo>
                                    <a:pt x="36" y="56"/>
                                  </a:lnTo>
                                  <a:lnTo>
                                    <a:pt x="12" y="50"/>
                                  </a:lnTo>
                                  <a:lnTo>
                                    <a:pt x="14" y="37"/>
                                  </a:lnTo>
                                  <a:lnTo>
                                    <a:pt x="59" y="37"/>
                                  </a:lnTo>
                                  <a:lnTo>
                                    <a:pt x="140" y="13"/>
                                  </a:lnTo>
                                  <a:lnTo>
                                    <a:pt x="145" y="10"/>
                                  </a:lnTo>
                                  <a:lnTo>
                                    <a:pt x="145" y="4"/>
                                  </a:lnTo>
                                  <a:lnTo>
                                    <a:pt x="141" y="1"/>
                                  </a:lnTo>
                                  <a:lnTo>
                                    <a:pt x="136" y="0"/>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4" name="Freeform 3752"/>
                          <wps:cNvSpPr>
                            <a:spLocks/>
                          </wps:cNvSpPr>
                          <wps:spPr bwMode="auto">
                            <a:xfrm>
                              <a:off x="2062" y="1530"/>
                              <a:ext cx="2346" cy="627"/>
                            </a:xfrm>
                            <a:custGeom>
                              <a:avLst/>
                              <a:gdLst>
                                <a:gd name="T0" fmla="*/ 14 w 2346"/>
                                <a:gd name="T1" fmla="*/ 37 h 627"/>
                                <a:gd name="T2" fmla="*/ 12 w 2346"/>
                                <a:gd name="T3" fmla="*/ 50 h 627"/>
                                <a:gd name="T4" fmla="*/ 36 w 2346"/>
                                <a:gd name="T5" fmla="*/ 56 h 627"/>
                                <a:gd name="T6" fmla="*/ 30 w 2346"/>
                                <a:gd name="T7" fmla="*/ 50 h 627"/>
                                <a:gd name="T8" fmla="*/ 15 w 2346"/>
                                <a:gd name="T9" fmla="*/ 50 h 627"/>
                                <a:gd name="T10" fmla="*/ 18 w 2346"/>
                                <a:gd name="T11" fmla="*/ 38 h 627"/>
                                <a:gd name="T12" fmla="*/ 19 w 2346"/>
                                <a:gd name="T13" fmla="*/ 38 h 627"/>
                                <a:gd name="T14" fmla="*/ 14 w 2346"/>
                                <a:gd name="T15" fmla="*/ 37 h 62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46" h="627">
                                  <a:moveTo>
                                    <a:pt x="14" y="37"/>
                                  </a:moveTo>
                                  <a:lnTo>
                                    <a:pt x="12" y="50"/>
                                  </a:lnTo>
                                  <a:lnTo>
                                    <a:pt x="36" y="56"/>
                                  </a:lnTo>
                                  <a:lnTo>
                                    <a:pt x="30" y="50"/>
                                  </a:lnTo>
                                  <a:lnTo>
                                    <a:pt x="15" y="50"/>
                                  </a:lnTo>
                                  <a:lnTo>
                                    <a:pt x="18" y="38"/>
                                  </a:lnTo>
                                  <a:lnTo>
                                    <a:pt x="19" y="38"/>
                                  </a:lnTo>
                                  <a:lnTo>
                                    <a:pt x="14" y="37"/>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5" name="Freeform 3753"/>
                          <wps:cNvSpPr>
                            <a:spLocks/>
                          </wps:cNvSpPr>
                          <wps:spPr bwMode="auto">
                            <a:xfrm>
                              <a:off x="2062" y="1530"/>
                              <a:ext cx="2346" cy="627"/>
                            </a:xfrm>
                            <a:custGeom>
                              <a:avLst/>
                              <a:gdLst>
                                <a:gd name="T0" fmla="*/ 18 w 2346"/>
                                <a:gd name="T1" fmla="*/ 38 h 627"/>
                                <a:gd name="T2" fmla="*/ 15 w 2346"/>
                                <a:gd name="T3" fmla="*/ 50 h 627"/>
                                <a:gd name="T4" fmla="*/ 26 w 2346"/>
                                <a:gd name="T5" fmla="*/ 47 h 627"/>
                                <a:gd name="T6" fmla="*/ 18 w 2346"/>
                                <a:gd name="T7" fmla="*/ 38 h 627"/>
                              </a:gdLst>
                              <a:ahLst/>
                              <a:cxnLst>
                                <a:cxn ang="0">
                                  <a:pos x="T0" y="T1"/>
                                </a:cxn>
                                <a:cxn ang="0">
                                  <a:pos x="T2" y="T3"/>
                                </a:cxn>
                                <a:cxn ang="0">
                                  <a:pos x="T4" y="T5"/>
                                </a:cxn>
                                <a:cxn ang="0">
                                  <a:pos x="T6" y="T7"/>
                                </a:cxn>
                              </a:cxnLst>
                              <a:rect l="0" t="0" r="r" b="b"/>
                              <a:pathLst>
                                <a:path w="2346" h="627">
                                  <a:moveTo>
                                    <a:pt x="18" y="38"/>
                                  </a:moveTo>
                                  <a:lnTo>
                                    <a:pt x="15" y="50"/>
                                  </a:lnTo>
                                  <a:lnTo>
                                    <a:pt x="26" y="47"/>
                                  </a:lnTo>
                                  <a:lnTo>
                                    <a:pt x="18" y="38"/>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6" name="Freeform 3754"/>
                          <wps:cNvSpPr>
                            <a:spLocks/>
                          </wps:cNvSpPr>
                          <wps:spPr bwMode="auto">
                            <a:xfrm>
                              <a:off x="2062" y="1530"/>
                              <a:ext cx="2346" cy="627"/>
                            </a:xfrm>
                            <a:custGeom>
                              <a:avLst/>
                              <a:gdLst>
                                <a:gd name="T0" fmla="*/ 26 w 2346"/>
                                <a:gd name="T1" fmla="*/ 47 h 627"/>
                                <a:gd name="T2" fmla="*/ 15 w 2346"/>
                                <a:gd name="T3" fmla="*/ 50 h 627"/>
                                <a:gd name="T4" fmla="*/ 30 w 2346"/>
                                <a:gd name="T5" fmla="*/ 50 h 627"/>
                                <a:gd name="T6" fmla="*/ 26 w 2346"/>
                                <a:gd name="T7" fmla="*/ 47 h 627"/>
                              </a:gdLst>
                              <a:ahLst/>
                              <a:cxnLst>
                                <a:cxn ang="0">
                                  <a:pos x="T0" y="T1"/>
                                </a:cxn>
                                <a:cxn ang="0">
                                  <a:pos x="T2" y="T3"/>
                                </a:cxn>
                                <a:cxn ang="0">
                                  <a:pos x="T4" y="T5"/>
                                </a:cxn>
                                <a:cxn ang="0">
                                  <a:pos x="T6" y="T7"/>
                                </a:cxn>
                              </a:cxnLst>
                              <a:rect l="0" t="0" r="r" b="b"/>
                              <a:pathLst>
                                <a:path w="2346" h="627">
                                  <a:moveTo>
                                    <a:pt x="26" y="47"/>
                                  </a:moveTo>
                                  <a:lnTo>
                                    <a:pt x="15" y="50"/>
                                  </a:lnTo>
                                  <a:lnTo>
                                    <a:pt x="30" y="50"/>
                                  </a:lnTo>
                                  <a:lnTo>
                                    <a:pt x="26" y="47"/>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7" name="Freeform 3755"/>
                          <wps:cNvSpPr>
                            <a:spLocks/>
                          </wps:cNvSpPr>
                          <wps:spPr bwMode="auto">
                            <a:xfrm>
                              <a:off x="2062" y="1530"/>
                              <a:ext cx="2346" cy="627"/>
                            </a:xfrm>
                            <a:custGeom>
                              <a:avLst/>
                              <a:gdLst>
                                <a:gd name="T0" fmla="*/ 19 w 2346"/>
                                <a:gd name="T1" fmla="*/ 38 h 627"/>
                                <a:gd name="T2" fmla="*/ 18 w 2346"/>
                                <a:gd name="T3" fmla="*/ 38 h 627"/>
                                <a:gd name="T4" fmla="*/ 26 w 2346"/>
                                <a:gd name="T5" fmla="*/ 47 h 627"/>
                                <a:gd name="T6" fmla="*/ 39 w 2346"/>
                                <a:gd name="T7" fmla="*/ 43 h 627"/>
                                <a:gd name="T8" fmla="*/ 19 w 2346"/>
                                <a:gd name="T9" fmla="*/ 38 h 627"/>
                              </a:gdLst>
                              <a:ahLst/>
                              <a:cxnLst>
                                <a:cxn ang="0">
                                  <a:pos x="T0" y="T1"/>
                                </a:cxn>
                                <a:cxn ang="0">
                                  <a:pos x="T2" y="T3"/>
                                </a:cxn>
                                <a:cxn ang="0">
                                  <a:pos x="T4" y="T5"/>
                                </a:cxn>
                                <a:cxn ang="0">
                                  <a:pos x="T6" y="T7"/>
                                </a:cxn>
                                <a:cxn ang="0">
                                  <a:pos x="T8" y="T9"/>
                                </a:cxn>
                              </a:cxnLst>
                              <a:rect l="0" t="0" r="r" b="b"/>
                              <a:pathLst>
                                <a:path w="2346" h="627">
                                  <a:moveTo>
                                    <a:pt x="19" y="38"/>
                                  </a:moveTo>
                                  <a:lnTo>
                                    <a:pt x="18" y="38"/>
                                  </a:lnTo>
                                  <a:lnTo>
                                    <a:pt x="26" y="47"/>
                                  </a:lnTo>
                                  <a:lnTo>
                                    <a:pt x="39" y="43"/>
                                  </a:lnTo>
                                  <a:lnTo>
                                    <a:pt x="19" y="38"/>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8" name="Freeform 3756"/>
                          <wps:cNvSpPr>
                            <a:spLocks/>
                          </wps:cNvSpPr>
                          <wps:spPr bwMode="auto">
                            <a:xfrm>
                              <a:off x="2062" y="1530"/>
                              <a:ext cx="2346" cy="627"/>
                            </a:xfrm>
                            <a:custGeom>
                              <a:avLst/>
                              <a:gdLst>
                                <a:gd name="T0" fmla="*/ 59 w 2346"/>
                                <a:gd name="T1" fmla="*/ 37 h 627"/>
                                <a:gd name="T2" fmla="*/ 14 w 2346"/>
                                <a:gd name="T3" fmla="*/ 37 h 627"/>
                                <a:gd name="T4" fmla="*/ 39 w 2346"/>
                                <a:gd name="T5" fmla="*/ 43 h 627"/>
                                <a:gd name="T6" fmla="*/ 59 w 2346"/>
                                <a:gd name="T7" fmla="*/ 37 h 627"/>
                              </a:gdLst>
                              <a:ahLst/>
                              <a:cxnLst>
                                <a:cxn ang="0">
                                  <a:pos x="T0" y="T1"/>
                                </a:cxn>
                                <a:cxn ang="0">
                                  <a:pos x="T2" y="T3"/>
                                </a:cxn>
                                <a:cxn ang="0">
                                  <a:pos x="T4" y="T5"/>
                                </a:cxn>
                                <a:cxn ang="0">
                                  <a:pos x="T6" y="T7"/>
                                </a:cxn>
                              </a:cxnLst>
                              <a:rect l="0" t="0" r="r" b="b"/>
                              <a:pathLst>
                                <a:path w="2346" h="627">
                                  <a:moveTo>
                                    <a:pt x="59" y="37"/>
                                  </a:moveTo>
                                  <a:lnTo>
                                    <a:pt x="14" y="37"/>
                                  </a:lnTo>
                                  <a:lnTo>
                                    <a:pt x="39" y="43"/>
                                  </a:lnTo>
                                  <a:lnTo>
                                    <a:pt x="59" y="37"/>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789" name="Group 3757"/>
                        <wpg:cNvGrpSpPr>
                          <a:grpSpLocks/>
                        </wpg:cNvGrpSpPr>
                        <wpg:grpSpPr bwMode="auto">
                          <a:xfrm>
                            <a:off x="3024" y="1555"/>
                            <a:ext cx="1385" cy="602"/>
                            <a:chOff x="3024" y="1555"/>
                            <a:chExt cx="1385" cy="602"/>
                          </a:xfrm>
                        </wpg:grpSpPr>
                        <wps:wsp>
                          <wps:cNvPr id="3790" name="Freeform 3758"/>
                          <wps:cNvSpPr>
                            <a:spLocks/>
                          </wps:cNvSpPr>
                          <wps:spPr bwMode="auto">
                            <a:xfrm>
                              <a:off x="3024" y="1555"/>
                              <a:ext cx="1385" cy="602"/>
                            </a:xfrm>
                            <a:custGeom>
                              <a:avLst/>
                              <a:gdLst>
                                <a:gd name="T0" fmla="*/ 39 w 1385"/>
                                <a:gd name="T1" fmla="*/ 27 h 602"/>
                                <a:gd name="T2" fmla="*/ 26 w 1385"/>
                                <a:gd name="T3" fmla="*/ 29 h 602"/>
                                <a:gd name="T4" fmla="*/ 35 w 1385"/>
                                <a:gd name="T5" fmla="*/ 40 h 602"/>
                                <a:gd name="T6" fmla="*/ 1380 w 1385"/>
                                <a:gd name="T7" fmla="*/ 601 h 602"/>
                                <a:gd name="T8" fmla="*/ 1384 w 1385"/>
                                <a:gd name="T9" fmla="*/ 588 h 602"/>
                                <a:gd name="T10" fmla="*/ 39 w 1385"/>
                                <a:gd name="T11" fmla="*/ 27 h 602"/>
                              </a:gdLst>
                              <a:ahLst/>
                              <a:cxnLst>
                                <a:cxn ang="0">
                                  <a:pos x="T0" y="T1"/>
                                </a:cxn>
                                <a:cxn ang="0">
                                  <a:pos x="T2" y="T3"/>
                                </a:cxn>
                                <a:cxn ang="0">
                                  <a:pos x="T4" y="T5"/>
                                </a:cxn>
                                <a:cxn ang="0">
                                  <a:pos x="T6" y="T7"/>
                                </a:cxn>
                                <a:cxn ang="0">
                                  <a:pos x="T8" y="T9"/>
                                </a:cxn>
                                <a:cxn ang="0">
                                  <a:pos x="T10" y="T11"/>
                                </a:cxn>
                              </a:cxnLst>
                              <a:rect l="0" t="0" r="r" b="b"/>
                              <a:pathLst>
                                <a:path w="1385" h="602">
                                  <a:moveTo>
                                    <a:pt x="39" y="27"/>
                                  </a:moveTo>
                                  <a:lnTo>
                                    <a:pt x="26" y="29"/>
                                  </a:lnTo>
                                  <a:lnTo>
                                    <a:pt x="35" y="40"/>
                                  </a:lnTo>
                                  <a:lnTo>
                                    <a:pt x="1380" y="601"/>
                                  </a:lnTo>
                                  <a:lnTo>
                                    <a:pt x="1384" y="588"/>
                                  </a:lnTo>
                                  <a:lnTo>
                                    <a:pt x="39" y="27"/>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91" name="Freeform 3759"/>
                          <wps:cNvSpPr>
                            <a:spLocks/>
                          </wps:cNvSpPr>
                          <wps:spPr bwMode="auto">
                            <a:xfrm>
                              <a:off x="3024" y="1555"/>
                              <a:ext cx="1385" cy="602"/>
                            </a:xfrm>
                            <a:custGeom>
                              <a:avLst/>
                              <a:gdLst>
                                <a:gd name="T0" fmla="*/ 141 w 1385"/>
                                <a:gd name="T1" fmla="*/ 0 h 602"/>
                                <a:gd name="T2" fmla="*/ 0 w 1385"/>
                                <a:gd name="T3" fmla="*/ 19 h 602"/>
                                <a:gd name="T4" fmla="*/ 86 w 1385"/>
                                <a:gd name="T5" fmla="*/ 132 h 602"/>
                                <a:gd name="T6" fmla="*/ 91 w 1385"/>
                                <a:gd name="T7" fmla="*/ 135 h 602"/>
                                <a:gd name="T8" fmla="*/ 95 w 1385"/>
                                <a:gd name="T9" fmla="*/ 134 h 602"/>
                                <a:gd name="T10" fmla="*/ 99 w 1385"/>
                                <a:gd name="T11" fmla="*/ 129 h 602"/>
                                <a:gd name="T12" fmla="*/ 98 w 1385"/>
                                <a:gd name="T13" fmla="*/ 123 h 602"/>
                                <a:gd name="T14" fmla="*/ 35 w 1385"/>
                                <a:gd name="T15" fmla="*/ 40 h 602"/>
                                <a:gd name="T16" fmla="*/ 10 w 1385"/>
                                <a:gd name="T17" fmla="*/ 30 h 602"/>
                                <a:gd name="T18" fmla="*/ 15 w 1385"/>
                                <a:gd name="T19" fmla="*/ 18 h 602"/>
                                <a:gd name="T20" fmla="*/ 109 w 1385"/>
                                <a:gd name="T21" fmla="*/ 18 h 602"/>
                                <a:gd name="T22" fmla="*/ 144 w 1385"/>
                                <a:gd name="T23" fmla="*/ 13 h 602"/>
                                <a:gd name="T24" fmla="*/ 148 w 1385"/>
                                <a:gd name="T25" fmla="*/ 10 h 602"/>
                                <a:gd name="T26" fmla="*/ 150 w 1385"/>
                                <a:gd name="T27" fmla="*/ 6 h 602"/>
                                <a:gd name="T28" fmla="*/ 147 w 1385"/>
                                <a:gd name="T29" fmla="*/ 1 h 602"/>
                                <a:gd name="T30" fmla="*/ 141 w 1385"/>
                                <a:gd name="T31" fmla="*/ 0 h 6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385" h="602">
                                  <a:moveTo>
                                    <a:pt x="141" y="0"/>
                                  </a:moveTo>
                                  <a:lnTo>
                                    <a:pt x="0" y="19"/>
                                  </a:lnTo>
                                  <a:lnTo>
                                    <a:pt x="86" y="132"/>
                                  </a:lnTo>
                                  <a:lnTo>
                                    <a:pt x="91" y="135"/>
                                  </a:lnTo>
                                  <a:lnTo>
                                    <a:pt x="95" y="134"/>
                                  </a:lnTo>
                                  <a:lnTo>
                                    <a:pt x="99" y="129"/>
                                  </a:lnTo>
                                  <a:lnTo>
                                    <a:pt x="98" y="123"/>
                                  </a:lnTo>
                                  <a:lnTo>
                                    <a:pt x="35" y="40"/>
                                  </a:lnTo>
                                  <a:lnTo>
                                    <a:pt x="10" y="30"/>
                                  </a:lnTo>
                                  <a:lnTo>
                                    <a:pt x="15" y="18"/>
                                  </a:lnTo>
                                  <a:lnTo>
                                    <a:pt x="109" y="18"/>
                                  </a:lnTo>
                                  <a:lnTo>
                                    <a:pt x="144" y="13"/>
                                  </a:lnTo>
                                  <a:lnTo>
                                    <a:pt x="148" y="10"/>
                                  </a:lnTo>
                                  <a:lnTo>
                                    <a:pt x="150" y="6"/>
                                  </a:lnTo>
                                  <a:lnTo>
                                    <a:pt x="147" y="1"/>
                                  </a:lnTo>
                                  <a:lnTo>
                                    <a:pt x="141" y="0"/>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92" name="Freeform 3760"/>
                          <wps:cNvSpPr>
                            <a:spLocks/>
                          </wps:cNvSpPr>
                          <wps:spPr bwMode="auto">
                            <a:xfrm>
                              <a:off x="3024" y="1555"/>
                              <a:ext cx="1385" cy="602"/>
                            </a:xfrm>
                            <a:custGeom>
                              <a:avLst/>
                              <a:gdLst>
                                <a:gd name="T0" fmla="*/ 15 w 1385"/>
                                <a:gd name="T1" fmla="*/ 18 h 602"/>
                                <a:gd name="T2" fmla="*/ 10 w 1385"/>
                                <a:gd name="T3" fmla="*/ 30 h 602"/>
                                <a:gd name="T4" fmla="*/ 35 w 1385"/>
                                <a:gd name="T5" fmla="*/ 40 h 602"/>
                                <a:gd name="T6" fmla="*/ 28 w 1385"/>
                                <a:gd name="T7" fmla="*/ 31 h 602"/>
                                <a:gd name="T8" fmla="*/ 14 w 1385"/>
                                <a:gd name="T9" fmla="*/ 31 h 602"/>
                                <a:gd name="T10" fmla="*/ 19 w 1385"/>
                                <a:gd name="T11" fmla="*/ 19 h 602"/>
                                <a:gd name="T12" fmla="*/ 15 w 1385"/>
                                <a:gd name="T13" fmla="*/ 18 h 602"/>
                              </a:gdLst>
                              <a:ahLst/>
                              <a:cxnLst>
                                <a:cxn ang="0">
                                  <a:pos x="T0" y="T1"/>
                                </a:cxn>
                                <a:cxn ang="0">
                                  <a:pos x="T2" y="T3"/>
                                </a:cxn>
                                <a:cxn ang="0">
                                  <a:pos x="T4" y="T5"/>
                                </a:cxn>
                                <a:cxn ang="0">
                                  <a:pos x="T6" y="T7"/>
                                </a:cxn>
                                <a:cxn ang="0">
                                  <a:pos x="T8" y="T9"/>
                                </a:cxn>
                                <a:cxn ang="0">
                                  <a:pos x="T10" y="T11"/>
                                </a:cxn>
                                <a:cxn ang="0">
                                  <a:pos x="T12" y="T13"/>
                                </a:cxn>
                              </a:cxnLst>
                              <a:rect l="0" t="0" r="r" b="b"/>
                              <a:pathLst>
                                <a:path w="1385" h="602">
                                  <a:moveTo>
                                    <a:pt x="15" y="18"/>
                                  </a:moveTo>
                                  <a:lnTo>
                                    <a:pt x="10" y="30"/>
                                  </a:lnTo>
                                  <a:lnTo>
                                    <a:pt x="35" y="40"/>
                                  </a:lnTo>
                                  <a:lnTo>
                                    <a:pt x="28" y="31"/>
                                  </a:lnTo>
                                  <a:lnTo>
                                    <a:pt x="14" y="31"/>
                                  </a:lnTo>
                                  <a:lnTo>
                                    <a:pt x="19" y="19"/>
                                  </a:lnTo>
                                  <a:lnTo>
                                    <a:pt x="15" y="18"/>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93" name="Freeform 3761"/>
                          <wps:cNvSpPr>
                            <a:spLocks/>
                          </wps:cNvSpPr>
                          <wps:spPr bwMode="auto">
                            <a:xfrm>
                              <a:off x="3024" y="1555"/>
                              <a:ext cx="1385" cy="602"/>
                            </a:xfrm>
                            <a:custGeom>
                              <a:avLst/>
                              <a:gdLst>
                                <a:gd name="T0" fmla="*/ 19 w 1385"/>
                                <a:gd name="T1" fmla="*/ 19 h 602"/>
                                <a:gd name="T2" fmla="*/ 14 w 1385"/>
                                <a:gd name="T3" fmla="*/ 31 h 602"/>
                                <a:gd name="T4" fmla="*/ 26 w 1385"/>
                                <a:gd name="T5" fmla="*/ 29 h 602"/>
                                <a:gd name="T6" fmla="*/ 19 w 1385"/>
                                <a:gd name="T7" fmla="*/ 19 h 602"/>
                                <a:gd name="T8" fmla="*/ 19 w 1385"/>
                                <a:gd name="T9" fmla="*/ 19 h 602"/>
                              </a:gdLst>
                              <a:ahLst/>
                              <a:cxnLst>
                                <a:cxn ang="0">
                                  <a:pos x="T0" y="T1"/>
                                </a:cxn>
                                <a:cxn ang="0">
                                  <a:pos x="T2" y="T3"/>
                                </a:cxn>
                                <a:cxn ang="0">
                                  <a:pos x="T4" y="T5"/>
                                </a:cxn>
                                <a:cxn ang="0">
                                  <a:pos x="T6" y="T7"/>
                                </a:cxn>
                                <a:cxn ang="0">
                                  <a:pos x="T8" y="T9"/>
                                </a:cxn>
                              </a:cxnLst>
                              <a:rect l="0" t="0" r="r" b="b"/>
                              <a:pathLst>
                                <a:path w="1385" h="602">
                                  <a:moveTo>
                                    <a:pt x="19" y="19"/>
                                  </a:moveTo>
                                  <a:lnTo>
                                    <a:pt x="14" y="31"/>
                                  </a:lnTo>
                                  <a:lnTo>
                                    <a:pt x="26" y="29"/>
                                  </a:lnTo>
                                  <a:lnTo>
                                    <a:pt x="19" y="19"/>
                                  </a:lnTo>
                                  <a:lnTo>
                                    <a:pt x="19" y="19"/>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94" name="Freeform 3762"/>
                          <wps:cNvSpPr>
                            <a:spLocks/>
                          </wps:cNvSpPr>
                          <wps:spPr bwMode="auto">
                            <a:xfrm>
                              <a:off x="3024" y="1555"/>
                              <a:ext cx="1385" cy="602"/>
                            </a:xfrm>
                            <a:custGeom>
                              <a:avLst/>
                              <a:gdLst>
                                <a:gd name="T0" fmla="*/ 26 w 1385"/>
                                <a:gd name="T1" fmla="*/ 29 h 602"/>
                                <a:gd name="T2" fmla="*/ 14 w 1385"/>
                                <a:gd name="T3" fmla="*/ 31 h 602"/>
                                <a:gd name="T4" fmla="*/ 28 w 1385"/>
                                <a:gd name="T5" fmla="*/ 31 h 602"/>
                                <a:gd name="T6" fmla="*/ 26 w 1385"/>
                                <a:gd name="T7" fmla="*/ 29 h 602"/>
                              </a:gdLst>
                              <a:ahLst/>
                              <a:cxnLst>
                                <a:cxn ang="0">
                                  <a:pos x="T0" y="T1"/>
                                </a:cxn>
                                <a:cxn ang="0">
                                  <a:pos x="T2" y="T3"/>
                                </a:cxn>
                                <a:cxn ang="0">
                                  <a:pos x="T4" y="T5"/>
                                </a:cxn>
                                <a:cxn ang="0">
                                  <a:pos x="T6" y="T7"/>
                                </a:cxn>
                              </a:cxnLst>
                              <a:rect l="0" t="0" r="r" b="b"/>
                              <a:pathLst>
                                <a:path w="1385" h="602">
                                  <a:moveTo>
                                    <a:pt x="26" y="29"/>
                                  </a:moveTo>
                                  <a:lnTo>
                                    <a:pt x="14" y="31"/>
                                  </a:lnTo>
                                  <a:lnTo>
                                    <a:pt x="28" y="31"/>
                                  </a:lnTo>
                                  <a:lnTo>
                                    <a:pt x="26" y="29"/>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95" name="Freeform 3763"/>
                          <wps:cNvSpPr>
                            <a:spLocks/>
                          </wps:cNvSpPr>
                          <wps:spPr bwMode="auto">
                            <a:xfrm>
                              <a:off x="3024" y="1555"/>
                              <a:ext cx="1385" cy="602"/>
                            </a:xfrm>
                            <a:custGeom>
                              <a:avLst/>
                              <a:gdLst>
                                <a:gd name="T0" fmla="*/ 19 w 1385"/>
                                <a:gd name="T1" fmla="*/ 19 h 602"/>
                                <a:gd name="T2" fmla="*/ 26 w 1385"/>
                                <a:gd name="T3" fmla="*/ 29 h 602"/>
                                <a:gd name="T4" fmla="*/ 39 w 1385"/>
                                <a:gd name="T5" fmla="*/ 27 h 602"/>
                                <a:gd name="T6" fmla="*/ 19 w 1385"/>
                                <a:gd name="T7" fmla="*/ 19 h 602"/>
                              </a:gdLst>
                              <a:ahLst/>
                              <a:cxnLst>
                                <a:cxn ang="0">
                                  <a:pos x="T0" y="T1"/>
                                </a:cxn>
                                <a:cxn ang="0">
                                  <a:pos x="T2" y="T3"/>
                                </a:cxn>
                                <a:cxn ang="0">
                                  <a:pos x="T4" y="T5"/>
                                </a:cxn>
                                <a:cxn ang="0">
                                  <a:pos x="T6" y="T7"/>
                                </a:cxn>
                              </a:cxnLst>
                              <a:rect l="0" t="0" r="r" b="b"/>
                              <a:pathLst>
                                <a:path w="1385" h="602">
                                  <a:moveTo>
                                    <a:pt x="19" y="19"/>
                                  </a:moveTo>
                                  <a:lnTo>
                                    <a:pt x="26" y="29"/>
                                  </a:lnTo>
                                  <a:lnTo>
                                    <a:pt x="39" y="27"/>
                                  </a:lnTo>
                                  <a:lnTo>
                                    <a:pt x="19" y="19"/>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96" name="Freeform 3764"/>
                          <wps:cNvSpPr>
                            <a:spLocks/>
                          </wps:cNvSpPr>
                          <wps:spPr bwMode="auto">
                            <a:xfrm>
                              <a:off x="3024" y="1555"/>
                              <a:ext cx="1385" cy="602"/>
                            </a:xfrm>
                            <a:custGeom>
                              <a:avLst/>
                              <a:gdLst>
                                <a:gd name="T0" fmla="*/ 100 w 1385"/>
                                <a:gd name="T1" fmla="*/ 19 h 602"/>
                                <a:gd name="T2" fmla="*/ 19 w 1385"/>
                                <a:gd name="T3" fmla="*/ 19 h 602"/>
                                <a:gd name="T4" fmla="*/ 19 w 1385"/>
                                <a:gd name="T5" fmla="*/ 19 h 602"/>
                                <a:gd name="T6" fmla="*/ 39 w 1385"/>
                                <a:gd name="T7" fmla="*/ 27 h 602"/>
                                <a:gd name="T8" fmla="*/ 100 w 1385"/>
                                <a:gd name="T9" fmla="*/ 19 h 602"/>
                              </a:gdLst>
                              <a:ahLst/>
                              <a:cxnLst>
                                <a:cxn ang="0">
                                  <a:pos x="T0" y="T1"/>
                                </a:cxn>
                                <a:cxn ang="0">
                                  <a:pos x="T2" y="T3"/>
                                </a:cxn>
                                <a:cxn ang="0">
                                  <a:pos x="T4" y="T5"/>
                                </a:cxn>
                                <a:cxn ang="0">
                                  <a:pos x="T6" y="T7"/>
                                </a:cxn>
                                <a:cxn ang="0">
                                  <a:pos x="T8" y="T9"/>
                                </a:cxn>
                              </a:cxnLst>
                              <a:rect l="0" t="0" r="r" b="b"/>
                              <a:pathLst>
                                <a:path w="1385" h="602">
                                  <a:moveTo>
                                    <a:pt x="100" y="19"/>
                                  </a:moveTo>
                                  <a:lnTo>
                                    <a:pt x="19" y="19"/>
                                  </a:lnTo>
                                  <a:lnTo>
                                    <a:pt x="19" y="19"/>
                                  </a:lnTo>
                                  <a:lnTo>
                                    <a:pt x="39" y="27"/>
                                  </a:lnTo>
                                  <a:lnTo>
                                    <a:pt x="100" y="19"/>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97" name="Freeform 3765"/>
                          <wps:cNvSpPr>
                            <a:spLocks/>
                          </wps:cNvSpPr>
                          <wps:spPr bwMode="auto">
                            <a:xfrm>
                              <a:off x="3024" y="1555"/>
                              <a:ext cx="1385" cy="602"/>
                            </a:xfrm>
                            <a:custGeom>
                              <a:avLst/>
                              <a:gdLst>
                                <a:gd name="T0" fmla="*/ 19 w 1385"/>
                                <a:gd name="T1" fmla="*/ 19 h 602"/>
                                <a:gd name="T2" fmla="*/ 19 w 1385"/>
                                <a:gd name="T3" fmla="*/ 19 h 602"/>
                                <a:gd name="T4" fmla="*/ 19 w 1385"/>
                                <a:gd name="T5" fmla="*/ 19 h 602"/>
                                <a:gd name="T6" fmla="*/ 19 w 1385"/>
                                <a:gd name="T7" fmla="*/ 19 h 602"/>
                              </a:gdLst>
                              <a:ahLst/>
                              <a:cxnLst>
                                <a:cxn ang="0">
                                  <a:pos x="T0" y="T1"/>
                                </a:cxn>
                                <a:cxn ang="0">
                                  <a:pos x="T2" y="T3"/>
                                </a:cxn>
                                <a:cxn ang="0">
                                  <a:pos x="T4" y="T5"/>
                                </a:cxn>
                                <a:cxn ang="0">
                                  <a:pos x="T6" y="T7"/>
                                </a:cxn>
                              </a:cxnLst>
                              <a:rect l="0" t="0" r="r" b="b"/>
                              <a:pathLst>
                                <a:path w="1385" h="602">
                                  <a:moveTo>
                                    <a:pt x="19" y="19"/>
                                  </a:moveTo>
                                  <a:lnTo>
                                    <a:pt x="19" y="19"/>
                                  </a:lnTo>
                                  <a:lnTo>
                                    <a:pt x="19" y="19"/>
                                  </a:lnTo>
                                  <a:lnTo>
                                    <a:pt x="19" y="19"/>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98" name="Freeform 3766"/>
                          <wps:cNvSpPr>
                            <a:spLocks/>
                          </wps:cNvSpPr>
                          <wps:spPr bwMode="auto">
                            <a:xfrm>
                              <a:off x="3024" y="1555"/>
                              <a:ext cx="1385" cy="602"/>
                            </a:xfrm>
                            <a:custGeom>
                              <a:avLst/>
                              <a:gdLst>
                                <a:gd name="T0" fmla="*/ 109 w 1385"/>
                                <a:gd name="T1" fmla="*/ 18 h 602"/>
                                <a:gd name="T2" fmla="*/ 15 w 1385"/>
                                <a:gd name="T3" fmla="*/ 18 h 602"/>
                                <a:gd name="T4" fmla="*/ 19 w 1385"/>
                                <a:gd name="T5" fmla="*/ 19 h 602"/>
                                <a:gd name="T6" fmla="*/ 19 w 1385"/>
                                <a:gd name="T7" fmla="*/ 19 h 602"/>
                                <a:gd name="T8" fmla="*/ 100 w 1385"/>
                                <a:gd name="T9" fmla="*/ 19 h 602"/>
                                <a:gd name="T10" fmla="*/ 109 w 1385"/>
                                <a:gd name="T11" fmla="*/ 18 h 602"/>
                              </a:gdLst>
                              <a:ahLst/>
                              <a:cxnLst>
                                <a:cxn ang="0">
                                  <a:pos x="T0" y="T1"/>
                                </a:cxn>
                                <a:cxn ang="0">
                                  <a:pos x="T2" y="T3"/>
                                </a:cxn>
                                <a:cxn ang="0">
                                  <a:pos x="T4" y="T5"/>
                                </a:cxn>
                                <a:cxn ang="0">
                                  <a:pos x="T6" y="T7"/>
                                </a:cxn>
                                <a:cxn ang="0">
                                  <a:pos x="T8" y="T9"/>
                                </a:cxn>
                                <a:cxn ang="0">
                                  <a:pos x="T10" y="T11"/>
                                </a:cxn>
                              </a:cxnLst>
                              <a:rect l="0" t="0" r="r" b="b"/>
                              <a:pathLst>
                                <a:path w="1385" h="602">
                                  <a:moveTo>
                                    <a:pt x="109" y="18"/>
                                  </a:moveTo>
                                  <a:lnTo>
                                    <a:pt x="15" y="18"/>
                                  </a:lnTo>
                                  <a:lnTo>
                                    <a:pt x="19" y="19"/>
                                  </a:lnTo>
                                  <a:lnTo>
                                    <a:pt x="19" y="19"/>
                                  </a:lnTo>
                                  <a:lnTo>
                                    <a:pt x="100" y="19"/>
                                  </a:lnTo>
                                  <a:lnTo>
                                    <a:pt x="109" y="18"/>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799" name="Group 3767"/>
                        <wpg:cNvGrpSpPr>
                          <a:grpSpLocks/>
                        </wpg:cNvGrpSpPr>
                        <wpg:grpSpPr bwMode="auto">
                          <a:xfrm>
                            <a:off x="3960" y="1582"/>
                            <a:ext cx="453" cy="572"/>
                            <a:chOff x="3960" y="1582"/>
                            <a:chExt cx="453" cy="572"/>
                          </a:xfrm>
                        </wpg:grpSpPr>
                        <wps:wsp>
                          <wps:cNvPr id="3800" name="Freeform 3768"/>
                          <wps:cNvSpPr>
                            <a:spLocks/>
                          </wps:cNvSpPr>
                          <wps:spPr bwMode="auto">
                            <a:xfrm>
                              <a:off x="3960" y="1582"/>
                              <a:ext cx="453" cy="572"/>
                            </a:xfrm>
                            <a:custGeom>
                              <a:avLst/>
                              <a:gdLst>
                                <a:gd name="T0" fmla="*/ 17 w 453"/>
                                <a:gd name="T1" fmla="*/ 22 h 572"/>
                                <a:gd name="T2" fmla="*/ 18 w 453"/>
                                <a:gd name="T3" fmla="*/ 35 h 572"/>
                                <a:gd name="T4" fmla="*/ 440 w 453"/>
                                <a:gd name="T5" fmla="*/ 571 h 572"/>
                                <a:gd name="T6" fmla="*/ 452 w 453"/>
                                <a:gd name="T7" fmla="*/ 562 h 572"/>
                                <a:gd name="T8" fmla="*/ 30 w 453"/>
                                <a:gd name="T9" fmla="*/ 27 h 572"/>
                                <a:gd name="T10" fmla="*/ 17 w 453"/>
                                <a:gd name="T11" fmla="*/ 22 h 572"/>
                              </a:gdLst>
                              <a:ahLst/>
                              <a:cxnLst>
                                <a:cxn ang="0">
                                  <a:pos x="T0" y="T1"/>
                                </a:cxn>
                                <a:cxn ang="0">
                                  <a:pos x="T2" y="T3"/>
                                </a:cxn>
                                <a:cxn ang="0">
                                  <a:pos x="T4" y="T5"/>
                                </a:cxn>
                                <a:cxn ang="0">
                                  <a:pos x="T6" y="T7"/>
                                </a:cxn>
                                <a:cxn ang="0">
                                  <a:pos x="T8" y="T9"/>
                                </a:cxn>
                                <a:cxn ang="0">
                                  <a:pos x="T10" y="T11"/>
                                </a:cxn>
                              </a:cxnLst>
                              <a:rect l="0" t="0" r="r" b="b"/>
                              <a:pathLst>
                                <a:path w="453" h="572">
                                  <a:moveTo>
                                    <a:pt x="17" y="22"/>
                                  </a:moveTo>
                                  <a:lnTo>
                                    <a:pt x="18" y="35"/>
                                  </a:lnTo>
                                  <a:lnTo>
                                    <a:pt x="440" y="571"/>
                                  </a:lnTo>
                                  <a:lnTo>
                                    <a:pt x="452" y="562"/>
                                  </a:lnTo>
                                  <a:lnTo>
                                    <a:pt x="30" y="27"/>
                                  </a:lnTo>
                                  <a:lnTo>
                                    <a:pt x="17" y="22"/>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01" name="Freeform 3769"/>
                          <wps:cNvSpPr>
                            <a:spLocks/>
                          </wps:cNvSpPr>
                          <wps:spPr bwMode="auto">
                            <a:xfrm>
                              <a:off x="3960" y="1582"/>
                              <a:ext cx="453" cy="572"/>
                            </a:xfrm>
                            <a:custGeom>
                              <a:avLst/>
                              <a:gdLst>
                                <a:gd name="T0" fmla="*/ 0 w 453"/>
                                <a:gd name="T1" fmla="*/ 0 h 572"/>
                                <a:gd name="T2" fmla="*/ 19 w 453"/>
                                <a:gd name="T3" fmla="*/ 141 h 572"/>
                                <a:gd name="T4" fmla="*/ 22 w 453"/>
                                <a:gd name="T5" fmla="*/ 146 h 572"/>
                                <a:gd name="T6" fmla="*/ 27 w 453"/>
                                <a:gd name="T7" fmla="*/ 147 h 572"/>
                                <a:gd name="T8" fmla="*/ 32 w 453"/>
                                <a:gd name="T9" fmla="*/ 145 h 572"/>
                                <a:gd name="T10" fmla="*/ 33 w 453"/>
                                <a:gd name="T11" fmla="*/ 140 h 572"/>
                                <a:gd name="T12" fmla="*/ 18 w 453"/>
                                <a:gd name="T13" fmla="*/ 35 h 572"/>
                                <a:gd name="T14" fmla="*/ 3 w 453"/>
                                <a:gd name="T15" fmla="*/ 15 h 572"/>
                                <a:gd name="T16" fmla="*/ 14 w 453"/>
                                <a:gd name="T17" fmla="*/ 7 h 572"/>
                                <a:gd name="T18" fmla="*/ 18 w 453"/>
                                <a:gd name="T19" fmla="*/ 7 h 572"/>
                                <a:gd name="T20" fmla="*/ 0 w 453"/>
                                <a:gd name="T21" fmla="*/ 0 h 5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453" h="572">
                                  <a:moveTo>
                                    <a:pt x="0" y="0"/>
                                  </a:moveTo>
                                  <a:lnTo>
                                    <a:pt x="19" y="141"/>
                                  </a:lnTo>
                                  <a:lnTo>
                                    <a:pt x="22" y="146"/>
                                  </a:lnTo>
                                  <a:lnTo>
                                    <a:pt x="27" y="147"/>
                                  </a:lnTo>
                                  <a:lnTo>
                                    <a:pt x="32" y="145"/>
                                  </a:lnTo>
                                  <a:lnTo>
                                    <a:pt x="33" y="140"/>
                                  </a:lnTo>
                                  <a:lnTo>
                                    <a:pt x="18" y="35"/>
                                  </a:lnTo>
                                  <a:lnTo>
                                    <a:pt x="3" y="15"/>
                                  </a:lnTo>
                                  <a:lnTo>
                                    <a:pt x="14" y="7"/>
                                  </a:lnTo>
                                  <a:lnTo>
                                    <a:pt x="18" y="7"/>
                                  </a:lnTo>
                                  <a:lnTo>
                                    <a:pt x="0" y="0"/>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02" name="Freeform 3770"/>
                          <wps:cNvSpPr>
                            <a:spLocks/>
                          </wps:cNvSpPr>
                          <wps:spPr bwMode="auto">
                            <a:xfrm>
                              <a:off x="3960" y="1582"/>
                              <a:ext cx="453" cy="572"/>
                            </a:xfrm>
                            <a:custGeom>
                              <a:avLst/>
                              <a:gdLst>
                                <a:gd name="T0" fmla="*/ 18 w 453"/>
                                <a:gd name="T1" fmla="*/ 7 h 572"/>
                                <a:gd name="T2" fmla="*/ 14 w 453"/>
                                <a:gd name="T3" fmla="*/ 7 h 572"/>
                                <a:gd name="T4" fmla="*/ 30 w 453"/>
                                <a:gd name="T5" fmla="*/ 27 h 572"/>
                                <a:gd name="T6" fmla="*/ 127 w 453"/>
                                <a:gd name="T7" fmla="*/ 66 h 572"/>
                                <a:gd name="T8" fmla="*/ 133 w 453"/>
                                <a:gd name="T9" fmla="*/ 66 h 572"/>
                                <a:gd name="T10" fmla="*/ 136 w 453"/>
                                <a:gd name="T11" fmla="*/ 62 h 572"/>
                                <a:gd name="T12" fmla="*/ 136 w 453"/>
                                <a:gd name="T13" fmla="*/ 56 h 572"/>
                                <a:gd name="T14" fmla="*/ 133 w 453"/>
                                <a:gd name="T15" fmla="*/ 52 h 572"/>
                                <a:gd name="T16" fmla="*/ 18 w 453"/>
                                <a:gd name="T17" fmla="*/ 7 h 5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3" h="572">
                                  <a:moveTo>
                                    <a:pt x="18" y="7"/>
                                  </a:moveTo>
                                  <a:lnTo>
                                    <a:pt x="14" y="7"/>
                                  </a:lnTo>
                                  <a:lnTo>
                                    <a:pt x="30" y="27"/>
                                  </a:lnTo>
                                  <a:lnTo>
                                    <a:pt x="127" y="66"/>
                                  </a:lnTo>
                                  <a:lnTo>
                                    <a:pt x="133" y="66"/>
                                  </a:lnTo>
                                  <a:lnTo>
                                    <a:pt x="136" y="62"/>
                                  </a:lnTo>
                                  <a:lnTo>
                                    <a:pt x="136" y="56"/>
                                  </a:lnTo>
                                  <a:lnTo>
                                    <a:pt x="133" y="52"/>
                                  </a:lnTo>
                                  <a:lnTo>
                                    <a:pt x="18" y="7"/>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03" name="Freeform 3771"/>
                          <wps:cNvSpPr>
                            <a:spLocks/>
                          </wps:cNvSpPr>
                          <wps:spPr bwMode="auto">
                            <a:xfrm>
                              <a:off x="3960" y="1582"/>
                              <a:ext cx="453" cy="572"/>
                            </a:xfrm>
                            <a:custGeom>
                              <a:avLst/>
                              <a:gdLst>
                                <a:gd name="T0" fmla="*/ 14 w 453"/>
                                <a:gd name="T1" fmla="*/ 7 h 572"/>
                                <a:gd name="T2" fmla="*/ 3 w 453"/>
                                <a:gd name="T3" fmla="*/ 15 h 572"/>
                                <a:gd name="T4" fmla="*/ 18 w 453"/>
                                <a:gd name="T5" fmla="*/ 35 h 572"/>
                                <a:gd name="T6" fmla="*/ 17 w 453"/>
                                <a:gd name="T7" fmla="*/ 22 h 572"/>
                                <a:gd name="T8" fmla="*/ 5 w 453"/>
                                <a:gd name="T9" fmla="*/ 18 h 572"/>
                                <a:gd name="T10" fmla="*/ 15 w 453"/>
                                <a:gd name="T11" fmla="*/ 10 h 572"/>
                                <a:gd name="T12" fmla="*/ 17 w 453"/>
                                <a:gd name="T13" fmla="*/ 10 h 572"/>
                                <a:gd name="T14" fmla="*/ 14 w 453"/>
                                <a:gd name="T15" fmla="*/ 7 h 57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53" h="572">
                                  <a:moveTo>
                                    <a:pt x="14" y="7"/>
                                  </a:moveTo>
                                  <a:lnTo>
                                    <a:pt x="3" y="15"/>
                                  </a:lnTo>
                                  <a:lnTo>
                                    <a:pt x="18" y="35"/>
                                  </a:lnTo>
                                  <a:lnTo>
                                    <a:pt x="17" y="22"/>
                                  </a:lnTo>
                                  <a:lnTo>
                                    <a:pt x="5" y="18"/>
                                  </a:lnTo>
                                  <a:lnTo>
                                    <a:pt x="15" y="10"/>
                                  </a:lnTo>
                                  <a:lnTo>
                                    <a:pt x="17" y="10"/>
                                  </a:lnTo>
                                  <a:lnTo>
                                    <a:pt x="14" y="7"/>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04" name="Freeform 3772"/>
                          <wps:cNvSpPr>
                            <a:spLocks/>
                          </wps:cNvSpPr>
                          <wps:spPr bwMode="auto">
                            <a:xfrm>
                              <a:off x="3960" y="1582"/>
                              <a:ext cx="453" cy="572"/>
                            </a:xfrm>
                            <a:custGeom>
                              <a:avLst/>
                              <a:gdLst>
                                <a:gd name="T0" fmla="*/ 17 w 453"/>
                                <a:gd name="T1" fmla="*/ 10 h 572"/>
                                <a:gd name="T2" fmla="*/ 15 w 453"/>
                                <a:gd name="T3" fmla="*/ 10 h 572"/>
                                <a:gd name="T4" fmla="*/ 17 w 453"/>
                                <a:gd name="T5" fmla="*/ 22 h 572"/>
                                <a:gd name="T6" fmla="*/ 30 w 453"/>
                                <a:gd name="T7" fmla="*/ 27 h 572"/>
                                <a:gd name="T8" fmla="*/ 17 w 453"/>
                                <a:gd name="T9" fmla="*/ 10 h 572"/>
                              </a:gdLst>
                              <a:ahLst/>
                              <a:cxnLst>
                                <a:cxn ang="0">
                                  <a:pos x="T0" y="T1"/>
                                </a:cxn>
                                <a:cxn ang="0">
                                  <a:pos x="T2" y="T3"/>
                                </a:cxn>
                                <a:cxn ang="0">
                                  <a:pos x="T4" y="T5"/>
                                </a:cxn>
                                <a:cxn ang="0">
                                  <a:pos x="T6" y="T7"/>
                                </a:cxn>
                                <a:cxn ang="0">
                                  <a:pos x="T8" y="T9"/>
                                </a:cxn>
                              </a:cxnLst>
                              <a:rect l="0" t="0" r="r" b="b"/>
                              <a:pathLst>
                                <a:path w="453" h="572">
                                  <a:moveTo>
                                    <a:pt x="17" y="10"/>
                                  </a:moveTo>
                                  <a:lnTo>
                                    <a:pt x="15" y="10"/>
                                  </a:lnTo>
                                  <a:lnTo>
                                    <a:pt x="17" y="22"/>
                                  </a:lnTo>
                                  <a:lnTo>
                                    <a:pt x="30" y="27"/>
                                  </a:lnTo>
                                  <a:lnTo>
                                    <a:pt x="17" y="10"/>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05" name="Freeform 3773"/>
                          <wps:cNvSpPr>
                            <a:spLocks/>
                          </wps:cNvSpPr>
                          <wps:spPr bwMode="auto">
                            <a:xfrm>
                              <a:off x="3960" y="1582"/>
                              <a:ext cx="453" cy="572"/>
                            </a:xfrm>
                            <a:custGeom>
                              <a:avLst/>
                              <a:gdLst>
                                <a:gd name="T0" fmla="*/ 15 w 453"/>
                                <a:gd name="T1" fmla="*/ 10 h 572"/>
                                <a:gd name="T2" fmla="*/ 5 w 453"/>
                                <a:gd name="T3" fmla="*/ 18 h 572"/>
                                <a:gd name="T4" fmla="*/ 17 w 453"/>
                                <a:gd name="T5" fmla="*/ 22 h 572"/>
                                <a:gd name="T6" fmla="*/ 15 w 453"/>
                                <a:gd name="T7" fmla="*/ 10 h 572"/>
                              </a:gdLst>
                              <a:ahLst/>
                              <a:cxnLst>
                                <a:cxn ang="0">
                                  <a:pos x="T0" y="T1"/>
                                </a:cxn>
                                <a:cxn ang="0">
                                  <a:pos x="T2" y="T3"/>
                                </a:cxn>
                                <a:cxn ang="0">
                                  <a:pos x="T4" y="T5"/>
                                </a:cxn>
                                <a:cxn ang="0">
                                  <a:pos x="T6" y="T7"/>
                                </a:cxn>
                              </a:cxnLst>
                              <a:rect l="0" t="0" r="r" b="b"/>
                              <a:pathLst>
                                <a:path w="453" h="572">
                                  <a:moveTo>
                                    <a:pt x="15" y="10"/>
                                  </a:moveTo>
                                  <a:lnTo>
                                    <a:pt x="5" y="18"/>
                                  </a:lnTo>
                                  <a:lnTo>
                                    <a:pt x="17" y="22"/>
                                  </a:lnTo>
                                  <a:lnTo>
                                    <a:pt x="15" y="10"/>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806" name="Group 3774"/>
                        <wpg:cNvGrpSpPr>
                          <a:grpSpLocks/>
                        </wpg:cNvGrpSpPr>
                        <wpg:grpSpPr bwMode="auto">
                          <a:xfrm>
                            <a:off x="4401" y="578"/>
                            <a:ext cx="756" cy="1575"/>
                            <a:chOff x="4401" y="578"/>
                            <a:chExt cx="756" cy="1575"/>
                          </a:xfrm>
                        </wpg:grpSpPr>
                        <wps:wsp>
                          <wps:cNvPr id="3807" name="Freeform 3775"/>
                          <wps:cNvSpPr>
                            <a:spLocks/>
                          </wps:cNvSpPr>
                          <wps:spPr bwMode="auto">
                            <a:xfrm>
                              <a:off x="4401" y="578"/>
                              <a:ext cx="756" cy="1575"/>
                            </a:xfrm>
                            <a:custGeom>
                              <a:avLst/>
                              <a:gdLst>
                                <a:gd name="T0" fmla="*/ 730 w 756"/>
                                <a:gd name="T1" fmla="*/ 25 h 1575"/>
                                <a:gd name="T2" fmla="*/ 719 w 756"/>
                                <a:gd name="T3" fmla="*/ 33 h 1575"/>
                                <a:gd name="T4" fmla="*/ 0 w 756"/>
                                <a:gd name="T5" fmla="*/ 1568 h 1575"/>
                                <a:gd name="T6" fmla="*/ 12 w 756"/>
                                <a:gd name="T7" fmla="*/ 1574 h 1575"/>
                                <a:gd name="T8" fmla="*/ 731 w 756"/>
                                <a:gd name="T9" fmla="*/ 38 h 1575"/>
                                <a:gd name="T10" fmla="*/ 730 w 756"/>
                                <a:gd name="T11" fmla="*/ 25 h 1575"/>
                              </a:gdLst>
                              <a:ahLst/>
                              <a:cxnLst>
                                <a:cxn ang="0">
                                  <a:pos x="T0" y="T1"/>
                                </a:cxn>
                                <a:cxn ang="0">
                                  <a:pos x="T2" y="T3"/>
                                </a:cxn>
                                <a:cxn ang="0">
                                  <a:pos x="T4" y="T5"/>
                                </a:cxn>
                                <a:cxn ang="0">
                                  <a:pos x="T6" y="T7"/>
                                </a:cxn>
                                <a:cxn ang="0">
                                  <a:pos x="T8" y="T9"/>
                                </a:cxn>
                                <a:cxn ang="0">
                                  <a:pos x="T10" y="T11"/>
                                </a:cxn>
                              </a:cxnLst>
                              <a:rect l="0" t="0" r="r" b="b"/>
                              <a:pathLst>
                                <a:path w="756" h="1575">
                                  <a:moveTo>
                                    <a:pt x="730" y="25"/>
                                  </a:moveTo>
                                  <a:lnTo>
                                    <a:pt x="719" y="33"/>
                                  </a:lnTo>
                                  <a:lnTo>
                                    <a:pt x="0" y="1568"/>
                                  </a:lnTo>
                                  <a:lnTo>
                                    <a:pt x="12" y="1574"/>
                                  </a:lnTo>
                                  <a:lnTo>
                                    <a:pt x="731" y="38"/>
                                  </a:lnTo>
                                  <a:lnTo>
                                    <a:pt x="730" y="25"/>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08" name="Freeform 3776"/>
                          <wps:cNvSpPr>
                            <a:spLocks/>
                          </wps:cNvSpPr>
                          <wps:spPr bwMode="auto">
                            <a:xfrm>
                              <a:off x="4401" y="578"/>
                              <a:ext cx="756" cy="1575"/>
                            </a:xfrm>
                            <a:custGeom>
                              <a:avLst/>
                              <a:gdLst>
                                <a:gd name="T0" fmla="*/ 743 w 756"/>
                                <a:gd name="T1" fmla="*/ 9 h 1575"/>
                                <a:gd name="T2" fmla="*/ 730 w 756"/>
                                <a:gd name="T3" fmla="*/ 9 h 1575"/>
                                <a:gd name="T4" fmla="*/ 742 w 756"/>
                                <a:gd name="T5" fmla="*/ 15 h 1575"/>
                                <a:gd name="T6" fmla="*/ 731 w 756"/>
                                <a:gd name="T7" fmla="*/ 38 h 1575"/>
                                <a:gd name="T8" fmla="*/ 741 w 756"/>
                                <a:gd name="T9" fmla="*/ 144 h 1575"/>
                                <a:gd name="T10" fmla="*/ 744 w 756"/>
                                <a:gd name="T11" fmla="*/ 148 h 1575"/>
                                <a:gd name="T12" fmla="*/ 748 w 756"/>
                                <a:gd name="T13" fmla="*/ 150 h 1575"/>
                                <a:gd name="T14" fmla="*/ 753 w 756"/>
                                <a:gd name="T15" fmla="*/ 147 h 1575"/>
                                <a:gd name="T16" fmla="*/ 756 w 756"/>
                                <a:gd name="T17" fmla="*/ 142 h 1575"/>
                                <a:gd name="T18" fmla="*/ 743 w 756"/>
                                <a:gd name="T19" fmla="*/ 9 h 15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56" h="1575">
                                  <a:moveTo>
                                    <a:pt x="743" y="9"/>
                                  </a:moveTo>
                                  <a:lnTo>
                                    <a:pt x="730" y="9"/>
                                  </a:lnTo>
                                  <a:lnTo>
                                    <a:pt x="742" y="15"/>
                                  </a:lnTo>
                                  <a:lnTo>
                                    <a:pt x="731" y="38"/>
                                  </a:lnTo>
                                  <a:lnTo>
                                    <a:pt x="741" y="144"/>
                                  </a:lnTo>
                                  <a:lnTo>
                                    <a:pt x="744" y="148"/>
                                  </a:lnTo>
                                  <a:lnTo>
                                    <a:pt x="748" y="150"/>
                                  </a:lnTo>
                                  <a:lnTo>
                                    <a:pt x="753" y="147"/>
                                  </a:lnTo>
                                  <a:lnTo>
                                    <a:pt x="756" y="142"/>
                                  </a:lnTo>
                                  <a:lnTo>
                                    <a:pt x="743" y="9"/>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09" name="Freeform 3777"/>
                          <wps:cNvSpPr>
                            <a:spLocks/>
                          </wps:cNvSpPr>
                          <wps:spPr bwMode="auto">
                            <a:xfrm>
                              <a:off x="4401" y="578"/>
                              <a:ext cx="756" cy="1575"/>
                            </a:xfrm>
                            <a:custGeom>
                              <a:avLst/>
                              <a:gdLst>
                                <a:gd name="T0" fmla="*/ 742 w 756"/>
                                <a:gd name="T1" fmla="*/ 0 h 1575"/>
                                <a:gd name="T2" fmla="*/ 625 w 756"/>
                                <a:gd name="T3" fmla="*/ 81 h 1575"/>
                                <a:gd name="T4" fmla="*/ 622 w 756"/>
                                <a:gd name="T5" fmla="*/ 85 h 1575"/>
                                <a:gd name="T6" fmla="*/ 624 w 756"/>
                                <a:gd name="T7" fmla="*/ 91 h 1575"/>
                                <a:gd name="T8" fmla="*/ 627 w 756"/>
                                <a:gd name="T9" fmla="*/ 93 h 1575"/>
                                <a:gd name="T10" fmla="*/ 633 w 756"/>
                                <a:gd name="T11" fmla="*/ 92 h 1575"/>
                                <a:gd name="T12" fmla="*/ 719 w 756"/>
                                <a:gd name="T13" fmla="*/ 33 h 1575"/>
                                <a:gd name="T14" fmla="*/ 730 w 756"/>
                                <a:gd name="T15" fmla="*/ 9 h 1575"/>
                                <a:gd name="T16" fmla="*/ 743 w 756"/>
                                <a:gd name="T17" fmla="*/ 9 h 1575"/>
                                <a:gd name="T18" fmla="*/ 742 w 756"/>
                                <a:gd name="T19" fmla="*/ 0 h 15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56" h="1575">
                                  <a:moveTo>
                                    <a:pt x="742" y="0"/>
                                  </a:moveTo>
                                  <a:lnTo>
                                    <a:pt x="625" y="81"/>
                                  </a:lnTo>
                                  <a:lnTo>
                                    <a:pt x="622" y="85"/>
                                  </a:lnTo>
                                  <a:lnTo>
                                    <a:pt x="624" y="91"/>
                                  </a:lnTo>
                                  <a:lnTo>
                                    <a:pt x="627" y="93"/>
                                  </a:lnTo>
                                  <a:lnTo>
                                    <a:pt x="633" y="92"/>
                                  </a:lnTo>
                                  <a:lnTo>
                                    <a:pt x="719" y="33"/>
                                  </a:lnTo>
                                  <a:lnTo>
                                    <a:pt x="730" y="9"/>
                                  </a:lnTo>
                                  <a:lnTo>
                                    <a:pt x="743" y="9"/>
                                  </a:lnTo>
                                  <a:lnTo>
                                    <a:pt x="742" y="0"/>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10" name="Freeform 3778"/>
                          <wps:cNvSpPr>
                            <a:spLocks/>
                          </wps:cNvSpPr>
                          <wps:spPr bwMode="auto">
                            <a:xfrm>
                              <a:off x="4401" y="578"/>
                              <a:ext cx="756" cy="1575"/>
                            </a:xfrm>
                            <a:custGeom>
                              <a:avLst/>
                              <a:gdLst>
                                <a:gd name="T0" fmla="*/ 737 w 756"/>
                                <a:gd name="T1" fmla="*/ 13 h 1575"/>
                                <a:gd name="T2" fmla="*/ 729 w 756"/>
                                <a:gd name="T3" fmla="*/ 13 h 1575"/>
                                <a:gd name="T4" fmla="*/ 740 w 756"/>
                                <a:gd name="T5" fmla="*/ 19 h 1575"/>
                                <a:gd name="T6" fmla="*/ 730 w 756"/>
                                <a:gd name="T7" fmla="*/ 25 h 1575"/>
                                <a:gd name="T8" fmla="*/ 731 w 756"/>
                                <a:gd name="T9" fmla="*/ 38 h 1575"/>
                                <a:gd name="T10" fmla="*/ 742 w 756"/>
                                <a:gd name="T11" fmla="*/ 15 h 1575"/>
                                <a:gd name="T12" fmla="*/ 737 w 756"/>
                                <a:gd name="T13" fmla="*/ 13 h 1575"/>
                              </a:gdLst>
                              <a:ahLst/>
                              <a:cxnLst>
                                <a:cxn ang="0">
                                  <a:pos x="T0" y="T1"/>
                                </a:cxn>
                                <a:cxn ang="0">
                                  <a:pos x="T2" y="T3"/>
                                </a:cxn>
                                <a:cxn ang="0">
                                  <a:pos x="T4" y="T5"/>
                                </a:cxn>
                                <a:cxn ang="0">
                                  <a:pos x="T6" y="T7"/>
                                </a:cxn>
                                <a:cxn ang="0">
                                  <a:pos x="T8" y="T9"/>
                                </a:cxn>
                                <a:cxn ang="0">
                                  <a:pos x="T10" y="T11"/>
                                </a:cxn>
                                <a:cxn ang="0">
                                  <a:pos x="T12" y="T13"/>
                                </a:cxn>
                              </a:cxnLst>
                              <a:rect l="0" t="0" r="r" b="b"/>
                              <a:pathLst>
                                <a:path w="756" h="1575">
                                  <a:moveTo>
                                    <a:pt x="737" y="13"/>
                                  </a:moveTo>
                                  <a:lnTo>
                                    <a:pt x="729" y="13"/>
                                  </a:lnTo>
                                  <a:lnTo>
                                    <a:pt x="740" y="19"/>
                                  </a:lnTo>
                                  <a:lnTo>
                                    <a:pt x="730" y="25"/>
                                  </a:lnTo>
                                  <a:lnTo>
                                    <a:pt x="731" y="38"/>
                                  </a:lnTo>
                                  <a:lnTo>
                                    <a:pt x="742" y="15"/>
                                  </a:lnTo>
                                  <a:lnTo>
                                    <a:pt x="737" y="13"/>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11" name="Freeform 3779"/>
                          <wps:cNvSpPr>
                            <a:spLocks/>
                          </wps:cNvSpPr>
                          <wps:spPr bwMode="auto">
                            <a:xfrm>
                              <a:off x="4401" y="578"/>
                              <a:ext cx="756" cy="1575"/>
                            </a:xfrm>
                            <a:custGeom>
                              <a:avLst/>
                              <a:gdLst>
                                <a:gd name="T0" fmla="*/ 730 w 756"/>
                                <a:gd name="T1" fmla="*/ 9 h 1575"/>
                                <a:gd name="T2" fmla="*/ 719 w 756"/>
                                <a:gd name="T3" fmla="*/ 33 h 1575"/>
                                <a:gd name="T4" fmla="*/ 730 w 756"/>
                                <a:gd name="T5" fmla="*/ 25 h 1575"/>
                                <a:gd name="T6" fmla="*/ 729 w 756"/>
                                <a:gd name="T7" fmla="*/ 13 h 1575"/>
                                <a:gd name="T8" fmla="*/ 737 w 756"/>
                                <a:gd name="T9" fmla="*/ 13 h 1575"/>
                                <a:gd name="T10" fmla="*/ 730 w 756"/>
                                <a:gd name="T11" fmla="*/ 9 h 1575"/>
                              </a:gdLst>
                              <a:ahLst/>
                              <a:cxnLst>
                                <a:cxn ang="0">
                                  <a:pos x="T0" y="T1"/>
                                </a:cxn>
                                <a:cxn ang="0">
                                  <a:pos x="T2" y="T3"/>
                                </a:cxn>
                                <a:cxn ang="0">
                                  <a:pos x="T4" y="T5"/>
                                </a:cxn>
                                <a:cxn ang="0">
                                  <a:pos x="T6" y="T7"/>
                                </a:cxn>
                                <a:cxn ang="0">
                                  <a:pos x="T8" y="T9"/>
                                </a:cxn>
                                <a:cxn ang="0">
                                  <a:pos x="T10" y="T11"/>
                                </a:cxn>
                              </a:cxnLst>
                              <a:rect l="0" t="0" r="r" b="b"/>
                              <a:pathLst>
                                <a:path w="756" h="1575">
                                  <a:moveTo>
                                    <a:pt x="730" y="9"/>
                                  </a:moveTo>
                                  <a:lnTo>
                                    <a:pt x="719" y="33"/>
                                  </a:lnTo>
                                  <a:lnTo>
                                    <a:pt x="730" y="25"/>
                                  </a:lnTo>
                                  <a:lnTo>
                                    <a:pt x="729" y="13"/>
                                  </a:lnTo>
                                  <a:lnTo>
                                    <a:pt x="737" y="13"/>
                                  </a:lnTo>
                                  <a:lnTo>
                                    <a:pt x="730" y="9"/>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12" name="Freeform 3780"/>
                          <wps:cNvSpPr>
                            <a:spLocks/>
                          </wps:cNvSpPr>
                          <wps:spPr bwMode="auto">
                            <a:xfrm>
                              <a:off x="4401" y="578"/>
                              <a:ext cx="756" cy="1575"/>
                            </a:xfrm>
                            <a:custGeom>
                              <a:avLst/>
                              <a:gdLst>
                                <a:gd name="T0" fmla="*/ 729 w 756"/>
                                <a:gd name="T1" fmla="*/ 13 h 1575"/>
                                <a:gd name="T2" fmla="*/ 730 w 756"/>
                                <a:gd name="T3" fmla="*/ 25 h 1575"/>
                                <a:gd name="T4" fmla="*/ 740 w 756"/>
                                <a:gd name="T5" fmla="*/ 19 h 1575"/>
                                <a:gd name="T6" fmla="*/ 729 w 756"/>
                                <a:gd name="T7" fmla="*/ 13 h 1575"/>
                              </a:gdLst>
                              <a:ahLst/>
                              <a:cxnLst>
                                <a:cxn ang="0">
                                  <a:pos x="T0" y="T1"/>
                                </a:cxn>
                                <a:cxn ang="0">
                                  <a:pos x="T2" y="T3"/>
                                </a:cxn>
                                <a:cxn ang="0">
                                  <a:pos x="T4" y="T5"/>
                                </a:cxn>
                                <a:cxn ang="0">
                                  <a:pos x="T6" y="T7"/>
                                </a:cxn>
                              </a:cxnLst>
                              <a:rect l="0" t="0" r="r" b="b"/>
                              <a:pathLst>
                                <a:path w="756" h="1575">
                                  <a:moveTo>
                                    <a:pt x="729" y="13"/>
                                  </a:moveTo>
                                  <a:lnTo>
                                    <a:pt x="730" y="25"/>
                                  </a:lnTo>
                                  <a:lnTo>
                                    <a:pt x="740" y="19"/>
                                  </a:lnTo>
                                  <a:lnTo>
                                    <a:pt x="729" y="13"/>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813" name="Group 3781"/>
                        <wpg:cNvGrpSpPr>
                          <a:grpSpLocks/>
                        </wpg:cNvGrpSpPr>
                        <wpg:grpSpPr bwMode="auto">
                          <a:xfrm>
                            <a:off x="4402" y="594"/>
                            <a:ext cx="1868" cy="1562"/>
                            <a:chOff x="4402" y="594"/>
                            <a:chExt cx="1868" cy="1562"/>
                          </a:xfrm>
                        </wpg:grpSpPr>
                        <wps:wsp>
                          <wps:cNvPr id="3814" name="Freeform 3782"/>
                          <wps:cNvSpPr>
                            <a:spLocks/>
                          </wps:cNvSpPr>
                          <wps:spPr bwMode="auto">
                            <a:xfrm>
                              <a:off x="4402" y="594"/>
                              <a:ext cx="1868" cy="1562"/>
                            </a:xfrm>
                            <a:custGeom>
                              <a:avLst/>
                              <a:gdLst>
                                <a:gd name="T0" fmla="*/ 1846 w 1868"/>
                                <a:gd name="T1" fmla="*/ 17 h 1562"/>
                                <a:gd name="T2" fmla="*/ 1832 w 1868"/>
                                <a:gd name="T3" fmla="*/ 19 h 1562"/>
                                <a:gd name="T4" fmla="*/ 0 w 1868"/>
                                <a:gd name="T5" fmla="*/ 1550 h 1562"/>
                                <a:gd name="T6" fmla="*/ 9 w 1868"/>
                                <a:gd name="T7" fmla="*/ 1561 h 1562"/>
                                <a:gd name="T8" fmla="*/ 1841 w 1868"/>
                                <a:gd name="T9" fmla="*/ 30 h 1562"/>
                                <a:gd name="T10" fmla="*/ 1846 w 1868"/>
                                <a:gd name="T11" fmla="*/ 17 h 1562"/>
                              </a:gdLst>
                              <a:ahLst/>
                              <a:cxnLst>
                                <a:cxn ang="0">
                                  <a:pos x="T0" y="T1"/>
                                </a:cxn>
                                <a:cxn ang="0">
                                  <a:pos x="T2" y="T3"/>
                                </a:cxn>
                                <a:cxn ang="0">
                                  <a:pos x="T4" y="T5"/>
                                </a:cxn>
                                <a:cxn ang="0">
                                  <a:pos x="T6" y="T7"/>
                                </a:cxn>
                                <a:cxn ang="0">
                                  <a:pos x="T8" y="T9"/>
                                </a:cxn>
                                <a:cxn ang="0">
                                  <a:pos x="T10" y="T11"/>
                                </a:cxn>
                              </a:cxnLst>
                              <a:rect l="0" t="0" r="r" b="b"/>
                              <a:pathLst>
                                <a:path w="1868" h="1562">
                                  <a:moveTo>
                                    <a:pt x="1846" y="17"/>
                                  </a:moveTo>
                                  <a:lnTo>
                                    <a:pt x="1832" y="19"/>
                                  </a:lnTo>
                                  <a:lnTo>
                                    <a:pt x="0" y="1550"/>
                                  </a:lnTo>
                                  <a:lnTo>
                                    <a:pt x="9" y="1561"/>
                                  </a:lnTo>
                                  <a:lnTo>
                                    <a:pt x="1841" y="30"/>
                                  </a:lnTo>
                                  <a:lnTo>
                                    <a:pt x="1846" y="17"/>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15" name="Freeform 3783"/>
                          <wps:cNvSpPr>
                            <a:spLocks/>
                          </wps:cNvSpPr>
                          <wps:spPr bwMode="auto">
                            <a:xfrm>
                              <a:off x="4402" y="594"/>
                              <a:ext cx="1868" cy="1562"/>
                            </a:xfrm>
                            <a:custGeom>
                              <a:avLst/>
                              <a:gdLst>
                                <a:gd name="T0" fmla="*/ 1865 w 1868"/>
                                <a:gd name="T1" fmla="*/ 3 h 1562"/>
                                <a:gd name="T2" fmla="*/ 1851 w 1868"/>
                                <a:gd name="T3" fmla="*/ 3 h 1562"/>
                                <a:gd name="T4" fmla="*/ 1861 w 1868"/>
                                <a:gd name="T5" fmla="*/ 14 h 1562"/>
                                <a:gd name="T6" fmla="*/ 1841 w 1868"/>
                                <a:gd name="T7" fmla="*/ 30 h 1562"/>
                                <a:gd name="T8" fmla="*/ 1806 w 1868"/>
                                <a:gd name="T9" fmla="*/ 129 h 1562"/>
                                <a:gd name="T10" fmla="*/ 1806 w 1868"/>
                                <a:gd name="T11" fmla="*/ 134 h 1562"/>
                                <a:gd name="T12" fmla="*/ 1809 w 1868"/>
                                <a:gd name="T13" fmla="*/ 137 h 1562"/>
                                <a:gd name="T14" fmla="*/ 1815 w 1868"/>
                                <a:gd name="T15" fmla="*/ 137 h 1562"/>
                                <a:gd name="T16" fmla="*/ 1819 w 1868"/>
                                <a:gd name="T17" fmla="*/ 134 h 1562"/>
                                <a:gd name="T18" fmla="*/ 1865 w 1868"/>
                                <a:gd name="T19" fmla="*/ 3 h 15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868" h="1562">
                                  <a:moveTo>
                                    <a:pt x="1865" y="3"/>
                                  </a:moveTo>
                                  <a:lnTo>
                                    <a:pt x="1851" y="3"/>
                                  </a:lnTo>
                                  <a:lnTo>
                                    <a:pt x="1861" y="14"/>
                                  </a:lnTo>
                                  <a:lnTo>
                                    <a:pt x="1841" y="30"/>
                                  </a:lnTo>
                                  <a:lnTo>
                                    <a:pt x="1806" y="129"/>
                                  </a:lnTo>
                                  <a:lnTo>
                                    <a:pt x="1806" y="134"/>
                                  </a:lnTo>
                                  <a:lnTo>
                                    <a:pt x="1809" y="137"/>
                                  </a:lnTo>
                                  <a:lnTo>
                                    <a:pt x="1815" y="137"/>
                                  </a:lnTo>
                                  <a:lnTo>
                                    <a:pt x="1819" y="134"/>
                                  </a:lnTo>
                                  <a:lnTo>
                                    <a:pt x="1865" y="3"/>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16" name="Freeform 3784"/>
                          <wps:cNvSpPr>
                            <a:spLocks/>
                          </wps:cNvSpPr>
                          <wps:spPr bwMode="auto">
                            <a:xfrm>
                              <a:off x="4402" y="594"/>
                              <a:ext cx="1868" cy="1562"/>
                            </a:xfrm>
                            <a:custGeom>
                              <a:avLst/>
                              <a:gdLst>
                                <a:gd name="T0" fmla="*/ 1867 w 1868"/>
                                <a:gd name="T1" fmla="*/ 0 h 1562"/>
                                <a:gd name="T2" fmla="*/ 1726 w 1868"/>
                                <a:gd name="T3" fmla="*/ 23 h 1562"/>
                                <a:gd name="T4" fmla="*/ 1722 w 1868"/>
                                <a:gd name="T5" fmla="*/ 26 h 1562"/>
                                <a:gd name="T6" fmla="*/ 1720 w 1868"/>
                                <a:gd name="T7" fmla="*/ 32 h 1562"/>
                                <a:gd name="T8" fmla="*/ 1723 w 1868"/>
                                <a:gd name="T9" fmla="*/ 35 h 1562"/>
                                <a:gd name="T10" fmla="*/ 1729 w 1868"/>
                                <a:gd name="T11" fmla="*/ 37 h 1562"/>
                                <a:gd name="T12" fmla="*/ 1832 w 1868"/>
                                <a:gd name="T13" fmla="*/ 19 h 1562"/>
                                <a:gd name="T14" fmla="*/ 1851 w 1868"/>
                                <a:gd name="T15" fmla="*/ 3 h 1562"/>
                                <a:gd name="T16" fmla="*/ 1865 w 1868"/>
                                <a:gd name="T17" fmla="*/ 3 h 1562"/>
                                <a:gd name="T18" fmla="*/ 1867 w 1868"/>
                                <a:gd name="T19" fmla="*/ 0 h 15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868" h="1562">
                                  <a:moveTo>
                                    <a:pt x="1867" y="0"/>
                                  </a:moveTo>
                                  <a:lnTo>
                                    <a:pt x="1726" y="23"/>
                                  </a:lnTo>
                                  <a:lnTo>
                                    <a:pt x="1722" y="26"/>
                                  </a:lnTo>
                                  <a:lnTo>
                                    <a:pt x="1720" y="32"/>
                                  </a:lnTo>
                                  <a:lnTo>
                                    <a:pt x="1723" y="35"/>
                                  </a:lnTo>
                                  <a:lnTo>
                                    <a:pt x="1729" y="37"/>
                                  </a:lnTo>
                                  <a:lnTo>
                                    <a:pt x="1832" y="19"/>
                                  </a:lnTo>
                                  <a:lnTo>
                                    <a:pt x="1851" y="3"/>
                                  </a:lnTo>
                                  <a:lnTo>
                                    <a:pt x="1865" y="3"/>
                                  </a:lnTo>
                                  <a:lnTo>
                                    <a:pt x="1867" y="0"/>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17" name="Freeform 3785"/>
                          <wps:cNvSpPr>
                            <a:spLocks/>
                          </wps:cNvSpPr>
                          <wps:spPr bwMode="auto">
                            <a:xfrm>
                              <a:off x="4402" y="594"/>
                              <a:ext cx="1868" cy="1562"/>
                            </a:xfrm>
                            <a:custGeom>
                              <a:avLst/>
                              <a:gdLst>
                                <a:gd name="T0" fmla="*/ 1853 w 1868"/>
                                <a:gd name="T1" fmla="*/ 5 h 1562"/>
                                <a:gd name="T2" fmla="*/ 1850 w 1868"/>
                                <a:gd name="T3" fmla="*/ 5 h 1562"/>
                                <a:gd name="T4" fmla="*/ 1857 w 1868"/>
                                <a:gd name="T5" fmla="*/ 15 h 1562"/>
                                <a:gd name="T6" fmla="*/ 1846 w 1868"/>
                                <a:gd name="T7" fmla="*/ 17 h 1562"/>
                                <a:gd name="T8" fmla="*/ 1841 w 1868"/>
                                <a:gd name="T9" fmla="*/ 30 h 1562"/>
                                <a:gd name="T10" fmla="*/ 1861 w 1868"/>
                                <a:gd name="T11" fmla="*/ 14 h 1562"/>
                                <a:gd name="T12" fmla="*/ 1853 w 1868"/>
                                <a:gd name="T13" fmla="*/ 5 h 1562"/>
                              </a:gdLst>
                              <a:ahLst/>
                              <a:cxnLst>
                                <a:cxn ang="0">
                                  <a:pos x="T0" y="T1"/>
                                </a:cxn>
                                <a:cxn ang="0">
                                  <a:pos x="T2" y="T3"/>
                                </a:cxn>
                                <a:cxn ang="0">
                                  <a:pos x="T4" y="T5"/>
                                </a:cxn>
                                <a:cxn ang="0">
                                  <a:pos x="T6" y="T7"/>
                                </a:cxn>
                                <a:cxn ang="0">
                                  <a:pos x="T8" y="T9"/>
                                </a:cxn>
                                <a:cxn ang="0">
                                  <a:pos x="T10" y="T11"/>
                                </a:cxn>
                                <a:cxn ang="0">
                                  <a:pos x="T12" y="T13"/>
                                </a:cxn>
                              </a:cxnLst>
                              <a:rect l="0" t="0" r="r" b="b"/>
                              <a:pathLst>
                                <a:path w="1868" h="1562">
                                  <a:moveTo>
                                    <a:pt x="1853" y="5"/>
                                  </a:moveTo>
                                  <a:lnTo>
                                    <a:pt x="1850" y="5"/>
                                  </a:lnTo>
                                  <a:lnTo>
                                    <a:pt x="1857" y="15"/>
                                  </a:lnTo>
                                  <a:lnTo>
                                    <a:pt x="1846" y="17"/>
                                  </a:lnTo>
                                  <a:lnTo>
                                    <a:pt x="1841" y="30"/>
                                  </a:lnTo>
                                  <a:lnTo>
                                    <a:pt x="1861" y="14"/>
                                  </a:lnTo>
                                  <a:lnTo>
                                    <a:pt x="1853" y="5"/>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18" name="Freeform 3786"/>
                          <wps:cNvSpPr>
                            <a:spLocks/>
                          </wps:cNvSpPr>
                          <wps:spPr bwMode="auto">
                            <a:xfrm>
                              <a:off x="4402" y="594"/>
                              <a:ext cx="1868" cy="1562"/>
                            </a:xfrm>
                            <a:custGeom>
                              <a:avLst/>
                              <a:gdLst>
                                <a:gd name="T0" fmla="*/ 1851 w 1868"/>
                                <a:gd name="T1" fmla="*/ 3 h 1562"/>
                                <a:gd name="T2" fmla="*/ 1832 w 1868"/>
                                <a:gd name="T3" fmla="*/ 19 h 1562"/>
                                <a:gd name="T4" fmla="*/ 1846 w 1868"/>
                                <a:gd name="T5" fmla="*/ 17 h 1562"/>
                                <a:gd name="T6" fmla="*/ 1850 w 1868"/>
                                <a:gd name="T7" fmla="*/ 5 h 1562"/>
                                <a:gd name="T8" fmla="*/ 1853 w 1868"/>
                                <a:gd name="T9" fmla="*/ 5 h 1562"/>
                                <a:gd name="T10" fmla="*/ 1851 w 1868"/>
                                <a:gd name="T11" fmla="*/ 3 h 1562"/>
                              </a:gdLst>
                              <a:ahLst/>
                              <a:cxnLst>
                                <a:cxn ang="0">
                                  <a:pos x="T0" y="T1"/>
                                </a:cxn>
                                <a:cxn ang="0">
                                  <a:pos x="T2" y="T3"/>
                                </a:cxn>
                                <a:cxn ang="0">
                                  <a:pos x="T4" y="T5"/>
                                </a:cxn>
                                <a:cxn ang="0">
                                  <a:pos x="T6" y="T7"/>
                                </a:cxn>
                                <a:cxn ang="0">
                                  <a:pos x="T8" y="T9"/>
                                </a:cxn>
                                <a:cxn ang="0">
                                  <a:pos x="T10" y="T11"/>
                                </a:cxn>
                              </a:cxnLst>
                              <a:rect l="0" t="0" r="r" b="b"/>
                              <a:pathLst>
                                <a:path w="1868" h="1562">
                                  <a:moveTo>
                                    <a:pt x="1851" y="3"/>
                                  </a:moveTo>
                                  <a:lnTo>
                                    <a:pt x="1832" y="19"/>
                                  </a:lnTo>
                                  <a:lnTo>
                                    <a:pt x="1846" y="17"/>
                                  </a:lnTo>
                                  <a:lnTo>
                                    <a:pt x="1850" y="5"/>
                                  </a:lnTo>
                                  <a:lnTo>
                                    <a:pt x="1853" y="5"/>
                                  </a:lnTo>
                                  <a:lnTo>
                                    <a:pt x="1851" y="3"/>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19" name="Freeform 3787"/>
                          <wps:cNvSpPr>
                            <a:spLocks/>
                          </wps:cNvSpPr>
                          <wps:spPr bwMode="auto">
                            <a:xfrm>
                              <a:off x="4402" y="594"/>
                              <a:ext cx="1868" cy="1562"/>
                            </a:xfrm>
                            <a:custGeom>
                              <a:avLst/>
                              <a:gdLst>
                                <a:gd name="T0" fmla="*/ 1850 w 1868"/>
                                <a:gd name="T1" fmla="*/ 5 h 1562"/>
                                <a:gd name="T2" fmla="*/ 1846 w 1868"/>
                                <a:gd name="T3" fmla="*/ 17 h 1562"/>
                                <a:gd name="T4" fmla="*/ 1857 w 1868"/>
                                <a:gd name="T5" fmla="*/ 15 h 1562"/>
                                <a:gd name="T6" fmla="*/ 1850 w 1868"/>
                                <a:gd name="T7" fmla="*/ 5 h 1562"/>
                              </a:gdLst>
                              <a:ahLst/>
                              <a:cxnLst>
                                <a:cxn ang="0">
                                  <a:pos x="T0" y="T1"/>
                                </a:cxn>
                                <a:cxn ang="0">
                                  <a:pos x="T2" y="T3"/>
                                </a:cxn>
                                <a:cxn ang="0">
                                  <a:pos x="T4" y="T5"/>
                                </a:cxn>
                                <a:cxn ang="0">
                                  <a:pos x="T6" y="T7"/>
                                </a:cxn>
                              </a:cxnLst>
                              <a:rect l="0" t="0" r="r" b="b"/>
                              <a:pathLst>
                                <a:path w="1868" h="1562">
                                  <a:moveTo>
                                    <a:pt x="1850" y="5"/>
                                  </a:moveTo>
                                  <a:lnTo>
                                    <a:pt x="1846" y="17"/>
                                  </a:lnTo>
                                  <a:lnTo>
                                    <a:pt x="1857" y="15"/>
                                  </a:lnTo>
                                  <a:lnTo>
                                    <a:pt x="1850" y="5"/>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820" name="Group 3788"/>
                        <wpg:cNvGrpSpPr>
                          <a:grpSpLocks/>
                        </wpg:cNvGrpSpPr>
                        <wpg:grpSpPr bwMode="auto">
                          <a:xfrm>
                            <a:off x="4403" y="591"/>
                            <a:ext cx="2525" cy="1565"/>
                            <a:chOff x="4403" y="591"/>
                            <a:chExt cx="2525" cy="1565"/>
                          </a:xfrm>
                        </wpg:grpSpPr>
                        <wps:wsp>
                          <wps:cNvPr id="3821" name="Freeform 3789"/>
                          <wps:cNvSpPr>
                            <a:spLocks/>
                          </wps:cNvSpPr>
                          <wps:spPr bwMode="auto">
                            <a:xfrm>
                              <a:off x="4403" y="591"/>
                              <a:ext cx="2525" cy="1565"/>
                            </a:xfrm>
                            <a:custGeom>
                              <a:avLst/>
                              <a:gdLst>
                                <a:gd name="T0" fmla="*/ 2500 w 2525"/>
                                <a:gd name="T1" fmla="*/ 14 h 1565"/>
                                <a:gd name="T2" fmla="*/ 2487 w 2525"/>
                                <a:gd name="T3" fmla="*/ 14 h 1565"/>
                                <a:gd name="T4" fmla="*/ 0 w 2525"/>
                                <a:gd name="T5" fmla="*/ 1552 h 1565"/>
                                <a:gd name="T6" fmla="*/ 7 w 2525"/>
                                <a:gd name="T7" fmla="*/ 1564 h 1565"/>
                                <a:gd name="T8" fmla="*/ 2494 w 2525"/>
                                <a:gd name="T9" fmla="*/ 26 h 1565"/>
                                <a:gd name="T10" fmla="*/ 2500 w 2525"/>
                                <a:gd name="T11" fmla="*/ 14 h 1565"/>
                              </a:gdLst>
                              <a:ahLst/>
                              <a:cxnLst>
                                <a:cxn ang="0">
                                  <a:pos x="T0" y="T1"/>
                                </a:cxn>
                                <a:cxn ang="0">
                                  <a:pos x="T2" y="T3"/>
                                </a:cxn>
                                <a:cxn ang="0">
                                  <a:pos x="T4" y="T5"/>
                                </a:cxn>
                                <a:cxn ang="0">
                                  <a:pos x="T6" y="T7"/>
                                </a:cxn>
                                <a:cxn ang="0">
                                  <a:pos x="T8" y="T9"/>
                                </a:cxn>
                                <a:cxn ang="0">
                                  <a:pos x="T10" y="T11"/>
                                </a:cxn>
                              </a:cxnLst>
                              <a:rect l="0" t="0" r="r" b="b"/>
                              <a:pathLst>
                                <a:path w="2525" h="1565">
                                  <a:moveTo>
                                    <a:pt x="2500" y="14"/>
                                  </a:moveTo>
                                  <a:lnTo>
                                    <a:pt x="2487" y="14"/>
                                  </a:lnTo>
                                  <a:lnTo>
                                    <a:pt x="0" y="1552"/>
                                  </a:lnTo>
                                  <a:lnTo>
                                    <a:pt x="7" y="1564"/>
                                  </a:lnTo>
                                  <a:lnTo>
                                    <a:pt x="2494" y="26"/>
                                  </a:lnTo>
                                  <a:lnTo>
                                    <a:pt x="2500" y="14"/>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22" name="Freeform 3790"/>
                          <wps:cNvSpPr>
                            <a:spLocks/>
                          </wps:cNvSpPr>
                          <wps:spPr bwMode="auto">
                            <a:xfrm>
                              <a:off x="4403" y="591"/>
                              <a:ext cx="2525" cy="1565"/>
                            </a:xfrm>
                            <a:custGeom>
                              <a:avLst/>
                              <a:gdLst>
                                <a:gd name="T0" fmla="*/ 2524 w 2525"/>
                                <a:gd name="T1" fmla="*/ 1 h 1565"/>
                                <a:gd name="T2" fmla="*/ 2509 w 2525"/>
                                <a:gd name="T3" fmla="*/ 1 h 1565"/>
                                <a:gd name="T4" fmla="*/ 2516 w 2525"/>
                                <a:gd name="T5" fmla="*/ 13 h 1565"/>
                                <a:gd name="T6" fmla="*/ 2494 w 2525"/>
                                <a:gd name="T7" fmla="*/ 26 h 1565"/>
                                <a:gd name="T8" fmla="*/ 2444 w 2525"/>
                                <a:gd name="T9" fmla="*/ 118 h 1565"/>
                                <a:gd name="T10" fmla="*/ 2444 w 2525"/>
                                <a:gd name="T11" fmla="*/ 124 h 1565"/>
                                <a:gd name="T12" fmla="*/ 2448 w 2525"/>
                                <a:gd name="T13" fmla="*/ 128 h 1565"/>
                                <a:gd name="T14" fmla="*/ 2452 w 2525"/>
                                <a:gd name="T15" fmla="*/ 129 h 1565"/>
                                <a:gd name="T16" fmla="*/ 2457 w 2525"/>
                                <a:gd name="T17" fmla="*/ 125 h 1565"/>
                                <a:gd name="T18" fmla="*/ 2524 w 2525"/>
                                <a:gd name="T19" fmla="*/ 1 h 15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525" h="1565">
                                  <a:moveTo>
                                    <a:pt x="2524" y="1"/>
                                  </a:moveTo>
                                  <a:lnTo>
                                    <a:pt x="2509" y="1"/>
                                  </a:lnTo>
                                  <a:lnTo>
                                    <a:pt x="2516" y="13"/>
                                  </a:lnTo>
                                  <a:lnTo>
                                    <a:pt x="2494" y="26"/>
                                  </a:lnTo>
                                  <a:lnTo>
                                    <a:pt x="2444" y="118"/>
                                  </a:lnTo>
                                  <a:lnTo>
                                    <a:pt x="2444" y="124"/>
                                  </a:lnTo>
                                  <a:lnTo>
                                    <a:pt x="2448" y="128"/>
                                  </a:lnTo>
                                  <a:lnTo>
                                    <a:pt x="2452" y="129"/>
                                  </a:lnTo>
                                  <a:lnTo>
                                    <a:pt x="2457" y="125"/>
                                  </a:lnTo>
                                  <a:lnTo>
                                    <a:pt x="2524" y="1"/>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23" name="Freeform 3791"/>
                          <wps:cNvSpPr>
                            <a:spLocks/>
                          </wps:cNvSpPr>
                          <wps:spPr bwMode="auto">
                            <a:xfrm>
                              <a:off x="4403" y="591"/>
                              <a:ext cx="2525" cy="1565"/>
                            </a:xfrm>
                            <a:custGeom>
                              <a:avLst/>
                              <a:gdLst>
                                <a:gd name="T0" fmla="*/ 2510 w 2525"/>
                                <a:gd name="T1" fmla="*/ 3 h 1565"/>
                                <a:gd name="T2" fmla="*/ 2506 w 2525"/>
                                <a:gd name="T3" fmla="*/ 3 h 1565"/>
                                <a:gd name="T4" fmla="*/ 2512 w 2525"/>
                                <a:gd name="T5" fmla="*/ 14 h 1565"/>
                                <a:gd name="T6" fmla="*/ 2500 w 2525"/>
                                <a:gd name="T7" fmla="*/ 14 h 1565"/>
                                <a:gd name="T8" fmla="*/ 2494 w 2525"/>
                                <a:gd name="T9" fmla="*/ 26 h 1565"/>
                                <a:gd name="T10" fmla="*/ 2516 w 2525"/>
                                <a:gd name="T11" fmla="*/ 13 h 1565"/>
                                <a:gd name="T12" fmla="*/ 2510 w 2525"/>
                                <a:gd name="T13" fmla="*/ 3 h 1565"/>
                              </a:gdLst>
                              <a:ahLst/>
                              <a:cxnLst>
                                <a:cxn ang="0">
                                  <a:pos x="T0" y="T1"/>
                                </a:cxn>
                                <a:cxn ang="0">
                                  <a:pos x="T2" y="T3"/>
                                </a:cxn>
                                <a:cxn ang="0">
                                  <a:pos x="T4" y="T5"/>
                                </a:cxn>
                                <a:cxn ang="0">
                                  <a:pos x="T6" y="T7"/>
                                </a:cxn>
                                <a:cxn ang="0">
                                  <a:pos x="T8" y="T9"/>
                                </a:cxn>
                                <a:cxn ang="0">
                                  <a:pos x="T10" y="T11"/>
                                </a:cxn>
                                <a:cxn ang="0">
                                  <a:pos x="T12" y="T13"/>
                                </a:cxn>
                              </a:cxnLst>
                              <a:rect l="0" t="0" r="r" b="b"/>
                              <a:pathLst>
                                <a:path w="2525" h="1565">
                                  <a:moveTo>
                                    <a:pt x="2510" y="3"/>
                                  </a:moveTo>
                                  <a:lnTo>
                                    <a:pt x="2506" y="3"/>
                                  </a:lnTo>
                                  <a:lnTo>
                                    <a:pt x="2512" y="14"/>
                                  </a:lnTo>
                                  <a:lnTo>
                                    <a:pt x="2500" y="14"/>
                                  </a:lnTo>
                                  <a:lnTo>
                                    <a:pt x="2494" y="26"/>
                                  </a:lnTo>
                                  <a:lnTo>
                                    <a:pt x="2516" y="13"/>
                                  </a:lnTo>
                                  <a:lnTo>
                                    <a:pt x="2510" y="3"/>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24" name="Freeform 3792"/>
                          <wps:cNvSpPr>
                            <a:spLocks/>
                          </wps:cNvSpPr>
                          <wps:spPr bwMode="auto">
                            <a:xfrm>
                              <a:off x="4403" y="591"/>
                              <a:ext cx="2525" cy="1565"/>
                            </a:xfrm>
                            <a:custGeom>
                              <a:avLst/>
                              <a:gdLst>
                                <a:gd name="T0" fmla="*/ 2524 w 2525"/>
                                <a:gd name="T1" fmla="*/ 0 h 1565"/>
                                <a:gd name="T2" fmla="*/ 2382 w 2525"/>
                                <a:gd name="T3" fmla="*/ 3 h 1565"/>
                                <a:gd name="T4" fmla="*/ 2377 w 2525"/>
                                <a:gd name="T5" fmla="*/ 5 h 1565"/>
                                <a:gd name="T6" fmla="*/ 2374 w 2525"/>
                                <a:gd name="T7" fmla="*/ 10 h 1565"/>
                                <a:gd name="T8" fmla="*/ 2377 w 2525"/>
                                <a:gd name="T9" fmla="*/ 15 h 1565"/>
                                <a:gd name="T10" fmla="*/ 2382 w 2525"/>
                                <a:gd name="T11" fmla="*/ 16 h 1565"/>
                                <a:gd name="T12" fmla="*/ 2487 w 2525"/>
                                <a:gd name="T13" fmla="*/ 14 h 1565"/>
                                <a:gd name="T14" fmla="*/ 2509 w 2525"/>
                                <a:gd name="T15" fmla="*/ 1 h 1565"/>
                                <a:gd name="T16" fmla="*/ 2524 w 2525"/>
                                <a:gd name="T17" fmla="*/ 1 h 1565"/>
                                <a:gd name="T18" fmla="*/ 2524 w 2525"/>
                                <a:gd name="T19" fmla="*/ 0 h 15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525" h="1565">
                                  <a:moveTo>
                                    <a:pt x="2524" y="0"/>
                                  </a:moveTo>
                                  <a:lnTo>
                                    <a:pt x="2382" y="3"/>
                                  </a:lnTo>
                                  <a:lnTo>
                                    <a:pt x="2377" y="5"/>
                                  </a:lnTo>
                                  <a:lnTo>
                                    <a:pt x="2374" y="10"/>
                                  </a:lnTo>
                                  <a:lnTo>
                                    <a:pt x="2377" y="15"/>
                                  </a:lnTo>
                                  <a:lnTo>
                                    <a:pt x="2382" y="16"/>
                                  </a:lnTo>
                                  <a:lnTo>
                                    <a:pt x="2487" y="14"/>
                                  </a:lnTo>
                                  <a:lnTo>
                                    <a:pt x="2509" y="1"/>
                                  </a:lnTo>
                                  <a:lnTo>
                                    <a:pt x="2524" y="1"/>
                                  </a:lnTo>
                                  <a:lnTo>
                                    <a:pt x="2524" y="0"/>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25" name="Freeform 3793"/>
                          <wps:cNvSpPr>
                            <a:spLocks/>
                          </wps:cNvSpPr>
                          <wps:spPr bwMode="auto">
                            <a:xfrm>
                              <a:off x="4403" y="591"/>
                              <a:ext cx="2525" cy="1565"/>
                            </a:xfrm>
                            <a:custGeom>
                              <a:avLst/>
                              <a:gdLst>
                                <a:gd name="T0" fmla="*/ 2509 w 2525"/>
                                <a:gd name="T1" fmla="*/ 1 h 1565"/>
                                <a:gd name="T2" fmla="*/ 2487 w 2525"/>
                                <a:gd name="T3" fmla="*/ 14 h 1565"/>
                                <a:gd name="T4" fmla="*/ 2500 w 2525"/>
                                <a:gd name="T5" fmla="*/ 14 h 1565"/>
                                <a:gd name="T6" fmla="*/ 2506 w 2525"/>
                                <a:gd name="T7" fmla="*/ 3 h 1565"/>
                                <a:gd name="T8" fmla="*/ 2510 w 2525"/>
                                <a:gd name="T9" fmla="*/ 3 h 1565"/>
                                <a:gd name="T10" fmla="*/ 2509 w 2525"/>
                                <a:gd name="T11" fmla="*/ 1 h 1565"/>
                              </a:gdLst>
                              <a:ahLst/>
                              <a:cxnLst>
                                <a:cxn ang="0">
                                  <a:pos x="T0" y="T1"/>
                                </a:cxn>
                                <a:cxn ang="0">
                                  <a:pos x="T2" y="T3"/>
                                </a:cxn>
                                <a:cxn ang="0">
                                  <a:pos x="T4" y="T5"/>
                                </a:cxn>
                                <a:cxn ang="0">
                                  <a:pos x="T6" y="T7"/>
                                </a:cxn>
                                <a:cxn ang="0">
                                  <a:pos x="T8" y="T9"/>
                                </a:cxn>
                                <a:cxn ang="0">
                                  <a:pos x="T10" y="T11"/>
                                </a:cxn>
                              </a:cxnLst>
                              <a:rect l="0" t="0" r="r" b="b"/>
                              <a:pathLst>
                                <a:path w="2525" h="1565">
                                  <a:moveTo>
                                    <a:pt x="2509" y="1"/>
                                  </a:moveTo>
                                  <a:lnTo>
                                    <a:pt x="2487" y="14"/>
                                  </a:lnTo>
                                  <a:lnTo>
                                    <a:pt x="2500" y="14"/>
                                  </a:lnTo>
                                  <a:lnTo>
                                    <a:pt x="2506" y="3"/>
                                  </a:lnTo>
                                  <a:lnTo>
                                    <a:pt x="2510" y="3"/>
                                  </a:lnTo>
                                  <a:lnTo>
                                    <a:pt x="2509" y="1"/>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26" name="Freeform 3794"/>
                          <wps:cNvSpPr>
                            <a:spLocks/>
                          </wps:cNvSpPr>
                          <wps:spPr bwMode="auto">
                            <a:xfrm>
                              <a:off x="4403" y="591"/>
                              <a:ext cx="2525" cy="1565"/>
                            </a:xfrm>
                            <a:custGeom>
                              <a:avLst/>
                              <a:gdLst>
                                <a:gd name="T0" fmla="*/ 2506 w 2525"/>
                                <a:gd name="T1" fmla="*/ 3 h 1565"/>
                                <a:gd name="T2" fmla="*/ 2500 w 2525"/>
                                <a:gd name="T3" fmla="*/ 14 h 1565"/>
                                <a:gd name="T4" fmla="*/ 2512 w 2525"/>
                                <a:gd name="T5" fmla="*/ 14 h 1565"/>
                                <a:gd name="T6" fmla="*/ 2506 w 2525"/>
                                <a:gd name="T7" fmla="*/ 3 h 1565"/>
                              </a:gdLst>
                              <a:ahLst/>
                              <a:cxnLst>
                                <a:cxn ang="0">
                                  <a:pos x="T0" y="T1"/>
                                </a:cxn>
                                <a:cxn ang="0">
                                  <a:pos x="T2" y="T3"/>
                                </a:cxn>
                                <a:cxn ang="0">
                                  <a:pos x="T4" y="T5"/>
                                </a:cxn>
                                <a:cxn ang="0">
                                  <a:pos x="T6" y="T7"/>
                                </a:cxn>
                              </a:cxnLst>
                              <a:rect l="0" t="0" r="r" b="b"/>
                              <a:pathLst>
                                <a:path w="2525" h="1565">
                                  <a:moveTo>
                                    <a:pt x="2506" y="3"/>
                                  </a:moveTo>
                                  <a:lnTo>
                                    <a:pt x="2500" y="14"/>
                                  </a:lnTo>
                                  <a:lnTo>
                                    <a:pt x="2512" y="14"/>
                                  </a:lnTo>
                                  <a:lnTo>
                                    <a:pt x="2506" y="3"/>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827" name="Group 3795"/>
                        <wpg:cNvGrpSpPr>
                          <a:grpSpLocks/>
                        </wpg:cNvGrpSpPr>
                        <wpg:grpSpPr bwMode="auto">
                          <a:xfrm>
                            <a:off x="1331" y="2464"/>
                            <a:ext cx="3081" cy="2402"/>
                            <a:chOff x="1331" y="2464"/>
                            <a:chExt cx="3081" cy="2402"/>
                          </a:xfrm>
                        </wpg:grpSpPr>
                        <wps:wsp>
                          <wps:cNvPr id="3828" name="Freeform 3796"/>
                          <wps:cNvSpPr>
                            <a:spLocks/>
                          </wps:cNvSpPr>
                          <wps:spPr bwMode="auto">
                            <a:xfrm>
                              <a:off x="1331" y="2464"/>
                              <a:ext cx="3081" cy="2402"/>
                            </a:xfrm>
                            <a:custGeom>
                              <a:avLst/>
                              <a:gdLst>
                                <a:gd name="T0" fmla="*/ 62 w 3081"/>
                                <a:gd name="T1" fmla="*/ 2265 h 2402"/>
                                <a:gd name="T2" fmla="*/ 56 w 3081"/>
                                <a:gd name="T3" fmla="*/ 2265 h 2402"/>
                                <a:gd name="T4" fmla="*/ 52 w 3081"/>
                                <a:gd name="T5" fmla="*/ 2269 h 2402"/>
                                <a:gd name="T6" fmla="*/ 0 w 3081"/>
                                <a:gd name="T7" fmla="*/ 2401 h 2402"/>
                                <a:gd name="T8" fmla="*/ 18 w 3081"/>
                                <a:gd name="T9" fmla="*/ 2398 h 2402"/>
                                <a:gd name="T10" fmla="*/ 15 w 3081"/>
                                <a:gd name="T11" fmla="*/ 2398 h 2402"/>
                                <a:gd name="T12" fmla="*/ 6 w 3081"/>
                                <a:gd name="T13" fmla="*/ 2388 h 2402"/>
                                <a:gd name="T14" fmla="*/ 27 w 3081"/>
                                <a:gd name="T15" fmla="*/ 2371 h 2402"/>
                                <a:gd name="T16" fmla="*/ 66 w 3081"/>
                                <a:gd name="T17" fmla="*/ 2274 h 2402"/>
                                <a:gd name="T18" fmla="*/ 66 w 3081"/>
                                <a:gd name="T19" fmla="*/ 2269 h 2402"/>
                                <a:gd name="T20" fmla="*/ 62 w 3081"/>
                                <a:gd name="T21" fmla="*/ 2265 h 24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81" h="2402">
                                  <a:moveTo>
                                    <a:pt x="62" y="2265"/>
                                  </a:moveTo>
                                  <a:lnTo>
                                    <a:pt x="56" y="2265"/>
                                  </a:lnTo>
                                  <a:lnTo>
                                    <a:pt x="52" y="2269"/>
                                  </a:lnTo>
                                  <a:lnTo>
                                    <a:pt x="0" y="2401"/>
                                  </a:lnTo>
                                  <a:lnTo>
                                    <a:pt x="18" y="2398"/>
                                  </a:lnTo>
                                  <a:lnTo>
                                    <a:pt x="15" y="2398"/>
                                  </a:lnTo>
                                  <a:lnTo>
                                    <a:pt x="6" y="2388"/>
                                  </a:lnTo>
                                  <a:lnTo>
                                    <a:pt x="27" y="2371"/>
                                  </a:lnTo>
                                  <a:lnTo>
                                    <a:pt x="66" y="2274"/>
                                  </a:lnTo>
                                  <a:lnTo>
                                    <a:pt x="66" y="2269"/>
                                  </a:lnTo>
                                  <a:lnTo>
                                    <a:pt x="62" y="2265"/>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29" name="Freeform 3797"/>
                          <wps:cNvSpPr>
                            <a:spLocks/>
                          </wps:cNvSpPr>
                          <wps:spPr bwMode="auto">
                            <a:xfrm>
                              <a:off x="1331" y="2464"/>
                              <a:ext cx="3081" cy="2402"/>
                            </a:xfrm>
                            <a:custGeom>
                              <a:avLst/>
                              <a:gdLst>
                                <a:gd name="T0" fmla="*/ 27 w 3081"/>
                                <a:gd name="T1" fmla="*/ 2371 h 2402"/>
                                <a:gd name="T2" fmla="*/ 6 w 3081"/>
                                <a:gd name="T3" fmla="*/ 2388 h 2402"/>
                                <a:gd name="T4" fmla="*/ 15 w 3081"/>
                                <a:gd name="T5" fmla="*/ 2398 h 2402"/>
                                <a:gd name="T6" fmla="*/ 20 w 3081"/>
                                <a:gd name="T7" fmla="*/ 2395 h 2402"/>
                                <a:gd name="T8" fmla="*/ 18 w 3081"/>
                                <a:gd name="T9" fmla="*/ 2395 h 2402"/>
                                <a:gd name="T10" fmla="*/ 9 w 3081"/>
                                <a:gd name="T11" fmla="*/ 2385 h 2402"/>
                                <a:gd name="T12" fmla="*/ 22 w 3081"/>
                                <a:gd name="T13" fmla="*/ 2383 h 2402"/>
                                <a:gd name="T14" fmla="*/ 27 w 3081"/>
                                <a:gd name="T15" fmla="*/ 2371 h 240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081" h="2402">
                                  <a:moveTo>
                                    <a:pt x="27" y="2371"/>
                                  </a:moveTo>
                                  <a:lnTo>
                                    <a:pt x="6" y="2388"/>
                                  </a:lnTo>
                                  <a:lnTo>
                                    <a:pt x="15" y="2398"/>
                                  </a:lnTo>
                                  <a:lnTo>
                                    <a:pt x="20" y="2395"/>
                                  </a:lnTo>
                                  <a:lnTo>
                                    <a:pt x="18" y="2395"/>
                                  </a:lnTo>
                                  <a:lnTo>
                                    <a:pt x="9" y="2385"/>
                                  </a:lnTo>
                                  <a:lnTo>
                                    <a:pt x="22" y="2383"/>
                                  </a:lnTo>
                                  <a:lnTo>
                                    <a:pt x="27" y="2371"/>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0" name="Freeform 3798"/>
                          <wps:cNvSpPr>
                            <a:spLocks/>
                          </wps:cNvSpPr>
                          <wps:spPr bwMode="auto">
                            <a:xfrm>
                              <a:off x="1331" y="2464"/>
                              <a:ext cx="3081" cy="2402"/>
                            </a:xfrm>
                            <a:custGeom>
                              <a:avLst/>
                              <a:gdLst>
                                <a:gd name="T0" fmla="*/ 139 w 3081"/>
                                <a:gd name="T1" fmla="*/ 2368 h 2402"/>
                                <a:gd name="T2" fmla="*/ 37 w 3081"/>
                                <a:gd name="T3" fmla="*/ 2382 h 2402"/>
                                <a:gd name="T4" fmla="*/ 15 w 3081"/>
                                <a:gd name="T5" fmla="*/ 2398 h 2402"/>
                                <a:gd name="T6" fmla="*/ 18 w 3081"/>
                                <a:gd name="T7" fmla="*/ 2398 h 2402"/>
                                <a:gd name="T8" fmla="*/ 141 w 3081"/>
                                <a:gd name="T9" fmla="*/ 2383 h 2402"/>
                                <a:gd name="T10" fmla="*/ 146 w 3081"/>
                                <a:gd name="T11" fmla="*/ 2379 h 2402"/>
                                <a:gd name="T12" fmla="*/ 147 w 3081"/>
                                <a:gd name="T13" fmla="*/ 2374 h 2402"/>
                                <a:gd name="T14" fmla="*/ 145 w 3081"/>
                                <a:gd name="T15" fmla="*/ 2370 h 2402"/>
                                <a:gd name="T16" fmla="*/ 139 w 3081"/>
                                <a:gd name="T17" fmla="*/ 2368 h 24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081" h="2402">
                                  <a:moveTo>
                                    <a:pt x="139" y="2368"/>
                                  </a:moveTo>
                                  <a:lnTo>
                                    <a:pt x="37" y="2382"/>
                                  </a:lnTo>
                                  <a:lnTo>
                                    <a:pt x="15" y="2398"/>
                                  </a:lnTo>
                                  <a:lnTo>
                                    <a:pt x="18" y="2398"/>
                                  </a:lnTo>
                                  <a:lnTo>
                                    <a:pt x="141" y="2383"/>
                                  </a:lnTo>
                                  <a:lnTo>
                                    <a:pt x="146" y="2379"/>
                                  </a:lnTo>
                                  <a:lnTo>
                                    <a:pt x="147" y="2374"/>
                                  </a:lnTo>
                                  <a:lnTo>
                                    <a:pt x="145" y="2370"/>
                                  </a:lnTo>
                                  <a:lnTo>
                                    <a:pt x="139" y="2368"/>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1" name="Freeform 3799"/>
                          <wps:cNvSpPr>
                            <a:spLocks/>
                          </wps:cNvSpPr>
                          <wps:spPr bwMode="auto">
                            <a:xfrm>
                              <a:off x="1331" y="2464"/>
                              <a:ext cx="3081" cy="2402"/>
                            </a:xfrm>
                            <a:custGeom>
                              <a:avLst/>
                              <a:gdLst>
                                <a:gd name="T0" fmla="*/ 22 w 3081"/>
                                <a:gd name="T1" fmla="*/ 2383 h 2402"/>
                                <a:gd name="T2" fmla="*/ 9 w 3081"/>
                                <a:gd name="T3" fmla="*/ 2385 h 2402"/>
                                <a:gd name="T4" fmla="*/ 18 w 3081"/>
                                <a:gd name="T5" fmla="*/ 2395 h 2402"/>
                                <a:gd name="T6" fmla="*/ 22 w 3081"/>
                                <a:gd name="T7" fmla="*/ 2383 h 2402"/>
                              </a:gdLst>
                              <a:ahLst/>
                              <a:cxnLst>
                                <a:cxn ang="0">
                                  <a:pos x="T0" y="T1"/>
                                </a:cxn>
                                <a:cxn ang="0">
                                  <a:pos x="T2" y="T3"/>
                                </a:cxn>
                                <a:cxn ang="0">
                                  <a:pos x="T4" y="T5"/>
                                </a:cxn>
                                <a:cxn ang="0">
                                  <a:pos x="T6" y="T7"/>
                                </a:cxn>
                              </a:cxnLst>
                              <a:rect l="0" t="0" r="r" b="b"/>
                              <a:pathLst>
                                <a:path w="3081" h="2402">
                                  <a:moveTo>
                                    <a:pt x="22" y="2383"/>
                                  </a:moveTo>
                                  <a:lnTo>
                                    <a:pt x="9" y="2385"/>
                                  </a:lnTo>
                                  <a:lnTo>
                                    <a:pt x="18" y="2395"/>
                                  </a:lnTo>
                                  <a:lnTo>
                                    <a:pt x="22" y="2383"/>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2" name="Freeform 3800"/>
                          <wps:cNvSpPr>
                            <a:spLocks/>
                          </wps:cNvSpPr>
                          <wps:spPr bwMode="auto">
                            <a:xfrm>
                              <a:off x="1331" y="2464"/>
                              <a:ext cx="3081" cy="2402"/>
                            </a:xfrm>
                            <a:custGeom>
                              <a:avLst/>
                              <a:gdLst>
                                <a:gd name="T0" fmla="*/ 37 w 3081"/>
                                <a:gd name="T1" fmla="*/ 2382 h 2402"/>
                                <a:gd name="T2" fmla="*/ 22 w 3081"/>
                                <a:gd name="T3" fmla="*/ 2383 h 2402"/>
                                <a:gd name="T4" fmla="*/ 18 w 3081"/>
                                <a:gd name="T5" fmla="*/ 2395 h 2402"/>
                                <a:gd name="T6" fmla="*/ 20 w 3081"/>
                                <a:gd name="T7" fmla="*/ 2395 h 2402"/>
                                <a:gd name="T8" fmla="*/ 37 w 3081"/>
                                <a:gd name="T9" fmla="*/ 2382 h 2402"/>
                              </a:gdLst>
                              <a:ahLst/>
                              <a:cxnLst>
                                <a:cxn ang="0">
                                  <a:pos x="T0" y="T1"/>
                                </a:cxn>
                                <a:cxn ang="0">
                                  <a:pos x="T2" y="T3"/>
                                </a:cxn>
                                <a:cxn ang="0">
                                  <a:pos x="T4" y="T5"/>
                                </a:cxn>
                                <a:cxn ang="0">
                                  <a:pos x="T6" y="T7"/>
                                </a:cxn>
                                <a:cxn ang="0">
                                  <a:pos x="T8" y="T9"/>
                                </a:cxn>
                              </a:cxnLst>
                              <a:rect l="0" t="0" r="r" b="b"/>
                              <a:pathLst>
                                <a:path w="3081" h="2402">
                                  <a:moveTo>
                                    <a:pt x="37" y="2382"/>
                                  </a:moveTo>
                                  <a:lnTo>
                                    <a:pt x="22" y="2383"/>
                                  </a:lnTo>
                                  <a:lnTo>
                                    <a:pt x="18" y="2395"/>
                                  </a:lnTo>
                                  <a:lnTo>
                                    <a:pt x="20" y="2395"/>
                                  </a:lnTo>
                                  <a:lnTo>
                                    <a:pt x="37" y="2382"/>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3" name="Freeform 3801"/>
                          <wps:cNvSpPr>
                            <a:spLocks/>
                          </wps:cNvSpPr>
                          <wps:spPr bwMode="auto">
                            <a:xfrm>
                              <a:off x="1331" y="2464"/>
                              <a:ext cx="3081" cy="2402"/>
                            </a:xfrm>
                            <a:custGeom>
                              <a:avLst/>
                              <a:gdLst>
                                <a:gd name="T0" fmla="*/ 3070 w 3081"/>
                                <a:gd name="T1" fmla="*/ 0 h 2402"/>
                                <a:gd name="T2" fmla="*/ 27 w 3081"/>
                                <a:gd name="T3" fmla="*/ 2371 h 2402"/>
                                <a:gd name="T4" fmla="*/ 22 w 3081"/>
                                <a:gd name="T5" fmla="*/ 2383 h 2402"/>
                                <a:gd name="T6" fmla="*/ 37 w 3081"/>
                                <a:gd name="T7" fmla="*/ 2382 h 2402"/>
                                <a:gd name="T8" fmla="*/ 3080 w 3081"/>
                                <a:gd name="T9" fmla="*/ 10 h 2402"/>
                                <a:gd name="T10" fmla="*/ 3070 w 3081"/>
                                <a:gd name="T11" fmla="*/ 0 h 2402"/>
                              </a:gdLst>
                              <a:ahLst/>
                              <a:cxnLst>
                                <a:cxn ang="0">
                                  <a:pos x="T0" y="T1"/>
                                </a:cxn>
                                <a:cxn ang="0">
                                  <a:pos x="T2" y="T3"/>
                                </a:cxn>
                                <a:cxn ang="0">
                                  <a:pos x="T4" y="T5"/>
                                </a:cxn>
                                <a:cxn ang="0">
                                  <a:pos x="T6" y="T7"/>
                                </a:cxn>
                                <a:cxn ang="0">
                                  <a:pos x="T8" y="T9"/>
                                </a:cxn>
                                <a:cxn ang="0">
                                  <a:pos x="T10" y="T11"/>
                                </a:cxn>
                              </a:cxnLst>
                              <a:rect l="0" t="0" r="r" b="b"/>
                              <a:pathLst>
                                <a:path w="3081" h="2402">
                                  <a:moveTo>
                                    <a:pt x="3070" y="0"/>
                                  </a:moveTo>
                                  <a:lnTo>
                                    <a:pt x="27" y="2371"/>
                                  </a:lnTo>
                                  <a:lnTo>
                                    <a:pt x="22" y="2383"/>
                                  </a:lnTo>
                                  <a:lnTo>
                                    <a:pt x="37" y="2382"/>
                                  </a:lnTo>
                                  <a:lnTo>
                                    <a:pt x="3080" y="10"/>
                                  </a:lnTo>
                                  <a:lnTo>
                                    <a:pt x="3070" y="0"/>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834" name="Group 3802"/>
                        <wpg:cNvGrpSpPr>
                          <a:grpSpLocks/>
                        </wpg:cNvGrpSpPr>
                        <wpg:grpSpPr bwMode="auto">
                          <a:xfrm>
                            <a:off x="3090" y="2466"/>
                            <a:ext cx="1323" cy="2286"/>
                            <a:chOff x="3090" y="2466"/>
                            <a:chExt cx="1323" cy="2286"/>
                          </a:xfrm>
                        </wpg:grpSpPr>
                        <wps:wsp>
                          <wps:cNvPr id="3835" name="Freeform 3803"/>
                          <wps:cNvSpPr>
                            <a:spLocks/>
                          </wps:cNvSpPr>
                          <wps:spPr bwMode="auto">
                            <a:xfrm>
                              <a:off x="3090" y="2466"/>
                              <a:ext cx="1323" cy="2286"/>
                            </a:xfrm>
                            <a:custGeom>
                              <a:avLst/>
                              <a:gdLst>
                                <a:gd name="T0" fmla="*/ 7 w 1323"/>
                                <a:gd name="T1" fmla="*/ 2136 h 2286"/>
                                <a:gd name="T2" fmla="*/ 2 w 1323"/>
                                <a:gd name="T3" fmla="*/ 2138 h 2286"/>
                                <a:gd name="T4" fmla="*/ 0 w 1323"/>
                                <a:gd name="T5" fmla="*/ 2143 h 2286"/>
                                <a:gd name="T6" fmla="*/ 1 w 1323"/>
                                <a:gd name="T7" fmla="*/ 2286 h 2286"/>
                                <a:gd name="T8" fmla="*/ 15 w 1323"/>
                                <a:gd name="T9" fmla="*/ 2277 h 2286"/>
                                <a:gd name="T10" fmla="*/ 13 w 1323"/>
                                <a:gd name="T11" fmla="*/ 2277 h 2286"/>
                                <a:gd name="T12" fmla="*/ 1 w 1323"/>
                                <a:gd name="T13" fmla="*/ 2270 h 2286"/>
                                <a:gd name="T14" fmla="*/ 14 w 1323"/>
                                <a:gd name="T15" fmla="*/ 2247 h 2286"/>
                                <a:gd name="T16" fmla="*/ 14 w 1323"/>
                                <a:gd name="T17" fmla="*/ 2143 h 2286"/>
                                <a:gd name="T18" fmla="*/ 12 w 1323"/>
                                <a:gd name="T19" fmla="*/ 2138 h 2286"/>
                                <a:gd name="T20" fmla="*/ 7 w 1323"/>
                                <a:gd name="T21" fmla="*/ 2136 h 22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23" h="2286">
                                  <a:moveTo>
                                    <a:pt x="7" y="2136"/>
                                  </a:moveTo>
                                  <a:lnTo>
                                    <a:pt x="2" y="2138"/>
                                  </a:lnTo>
                                  <a:lnTo>
                                    <a:pt x="0" y="2143"/>
                                  </a:lnTo>
                                  <a:lnTo>
                                    <a:pt x="1" y="2286"/>
                                  </a:lnTo>
                                  <a:lnTo>
                                    <a:pt x="15" y="2277"/>
                                  </a:lnTo>
                                  <a:lnTo>
                                    <a:pt x="13" y="2277"/>
                                  </a:lnTo>
                                  <a:lnTo>
                                    <a:pt x="1" y="2270"/>
                                  </a:lnTo>
                                  <a:lnTo>
                                    <a:pt x="14" y="2247"/>
                                  </a:lnTo>
                                  <a:lnTo>
                                    <a:pt x="14" y="2143"/>
                                  </a:lnTo>
                                  <a:lnTo>
                                    <a:pt x="12" y="2138"/>
                                  </a:lnTo>
                                  <a:lnTo>
                                    <a:pt x="7" y="2136"/>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6" name="Freeform 3804"/>
                          <wps:cNvSpPr>
                            <a:spLocks/>
                          </wps:cNvSpPr>
                          <wps:spPr bwMode="auto">
                            <a:xfrm>
                              <a:off x="3090" y="2466"/>
                              <a:ext cx="1323" cy="2286"/>
                            </a:xfrm>
                            <a:custGeom>
                              <a:avLst/>
                              <a:gdLst>
                                <a:gd name="T0" fmla="*/ 14 w 1323"/>
                                <a:gd name="T1" fmla="*/ 2247 h 2286"/>
                                <a:gd name="T2" fmla="*/ 1 w 1323"/>
                                <a:gd name="T3" fmla="*/ 2270 h 2286"/>
                                <a:gd name="T4" fmla="*/ 13 w 1323"/>
                                <a:gd name="T5" fmla="*/ 2277 h 2286"/>
                                <a:gd name="T6" fmla="*/ 15 w 1323"/>
                                <a:gd name="T7" fmla="*/ 2274 h 2286"/>
                                <a:gd name="T8" fmla="*/ 14 w 1323"/>
                                <a:gd name="T9" fmla="*/ 2274 h 2286"/>
                                <a:gd name="T10" fmla="*/ 3 w 1323"/>
                                <a:gd name="T11" fmla="*/ 2268 h 2286"/>
                                <a:gd name="T12" fmla="*/ 14 w 1323"/>
                                <a:gd name="T13" fmla="*/ 2261 h 2286"/>
                                <a:gd name="T14" fmla="*/ 14 w 1323"/>
                                <a:gd name="T15" fmla="*/ 2247 h 228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23" h="2286">
                                  <a:moveTo>
                                    <a:pt x="14" y="2247"/>
                                  </a:moveTo>
                                  <a:lnTo>
                                    <a:pt x="1" y="2270"/>
                                  </a:lnTo>
                                  <a:lnTo>
                                    <a:pt x="13" y="2277"/>
                                  </a:lnTo>
                                  <a:lnTo>
                                    <a:pt x="15" y="2274"/>
                                  </a:lnTo>
                                  <a:lnTo>
                                    <a:pt x="14" y="2274"/>
                                  </a:lnTo>
                                  <a:lnTo>
                                    <a:pt x="3" y="2268"/>
                                  </a:lnTo>
                                  <a:lnTo>
                                    <a:pt x="14" y="2261"/>
                                  </a:lnTo>
                                  <a:lnTo>
                                    <a:pt x="14" y="2247"/>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7" name="Freeform 3805"/>
                          <wps:cNvSpPr>
                            <a:spLocks/>
                          </wps:cNvSpPr>
                          <wps:spPr bwMode="auto">
                            <a:xfrm>
                              <a:off x="3090" y="2466"/>
                              <a:ext cx="1323" cy="2286"/>
                            </a:xfrm>
                            <a:custGeom>
                              <a:avLst/>
                              <a:gdLst>
                                <a:gd name="T0" fmla="*/ 122 w 1323"/>
                                <a:gd name="T1" fmla="*/ 2202 h 2286"/>
                                <a:gd name="T2" fmla="*/ 117 w 1323"/>
                                <a:gd name="T3" fmla="*/ 2203 h 2286"/>
                                <a:gd name="T4" fmla="*/ 26 w 1323"/>
                                <a:gd name="T5" fmla="*/ 2255 h 2286"/>
                                <a:gd name="T6" fmla="*/ 13 w 1323"/>
                                <a:gd name="T7" fmla="*/ 2277 h 2286"/>
                                <a:gd name="T8" fmla="*/ 15 w 1323"/>
                                <a:gd name="T9" fmla="*/ 2277 h 2286"/>
                                <a:gd name="T10" fmla="*/ 124 w 1323"/>
                                <a:gd name="T11" fmla="*/ 2215 h 2286"/>
                                <a:gd name="T12" fmla="*/ 128 w 1323"/>
                                <a:gd name="T13" fmla="*/ 2211 h 2286"/>
                                <a:gd name="T14" fmla="*/ 127 w 1323"/>
                                <a:gd name="T15" fmla="*/ 2205 h 2286"/>
                                <a:gd name="T16" fmla="*/ 122 w 1323"/>
                                <a:gd name="T17" fmla="*/ 2202 h 22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23" h="2286">
                                  <a:moveTo>
                                    <a:pt x="122" y="2202"/>
                                  </a:moveTo>
                                  <a:lnTo>
                                    <a:pt x="117" y="2203"/>
                                  </a:lnTo>
                                  <a:lnTo>
                                    <a:pt x="26" y="2255"/>
                                  </a:lnTo>
                                  <a:lnTo>
                                    <a:pt x="13" y="2277"/>
                                  </a:lnTo>
                                  <a:lnTo>
                                    <a:pt x="15" y="2277"/>
                                  </a:lnTo>
                                  <a:lnTo>
                                    <a:pt x="124" y="2215"/>
                                  </a:lnTo>
                                  <a:lnTo>
                                    <a:pt x="128" y="2211"/>
                                  </a:lnTo>
                                  <a:lnTo>
                                    <a:pt x="127" y="2205"/>
                                  </a:lnTo>
                                  <a:lnTo>
                                    <a:pt x="122" y="2202"/>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8" name="Freeform 3806"/>
                          <wps:cNvSpPr>
                            <a:spLocks/>
                          </wps:cNvSpPr>
                          <wps:spPr bwMode="auto">
                            <a:xfrm>
                              <a:off x="3090" y="2466"/>
                              <a:ext cx="1323" cy="2286"/>
                            </a:xfrm>
                            <a:custGeom>
                              <a:avLst/>
                              <a:gdLst>
                                <a:gd name="T0" fmla="*/ 14 w 1323"/>
                                <a:gd name="T1" fmla="*/ 2261 h 2286"/>
                                <a:gd name="T2" fmla="*/ 3 w 1323"/>
                                <a:gd name="T3" fmla="*/ 2268 h 2286"/>
                                <a:gd name="T4" fmla="*/ 14 w 1323"/>
                                <a:gd name="T5" fmla="*/ 2274 h 2286"/>
                                <a:gd name="T6" fmla="*/ 14 w 1323"/>
                                <a:gd name="T7" fmla="*/ 2261 h 2286"/>
                              </a:gdLst>
                              <a:ahLst/>
                              <a:cxnLst>
                                <a:cxn ang="0">
                                  <a:pos x="T0" y="T1"/>
                                </a:cxn>
                                <a:cxn ang="0">
                                  <a:pos x="T2" y="T3"/>
                                </a:cxn>
                                <a:cxn ang="0">
                                  <a:pos x="T4" y="T5"/>
                                </a:cxn>
                                <a:cxn ang="0">
                                  <a:pos x="T6" y="T7"/>
                                </a:cxn>
                              </a:cxnLst>
                              <a:rect l="0" t="0" r="r" b="b"/>
                              <a:pathLst>
                                <a:path w="1323" h="2286">
                                  <a:moveTo>
                                    <a:pt x="14" y="2261"/>
                                  </a:moveTo>
                                  <a:lnTo>
                                    <a:pt x="3" y="2268"/>
                                  </a:lnTo>
                                  <a:lnTo>
                                    <a:pt x="14" y="2274"/>
                                  </a:lnTo>
                                  <a:lnTo>
                                    <a:pt x="14" y="2261"/>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9" name="Freeform 3807"/>
                          <wps:cNvSpPr>
                            <a:spLocks/>
                          </wps:cNvSpPr>
                          <wps:spPr bwMode="auto">
                            <a:xfrm>
                              <a:off x="3090" y="2466"/>
                              <a:ext cx="1323" cy="2286"/>
                            </a:xfrm>
                            <a:custGeom>
                              <a:avLst/>
                              <a:gdLst>
                                <a:gd name="T0" fmla="*/ 26 w 1323"/>
                                <a:gd name="T1" fmla="*/ 2255 h 2286"/>
                                <a:gd name="T2" fmla="*/ 14 w 1323"/>
                                <a:gd name="T3" fmla="*/ 2261 h 2286"/>
                                <a:gd name="T4" fmla="*/ 14 w 1323"/>
                                <a:gd name="T5" fmla="*/ 2274 h 2286"/>
                                <a:gd name="T6" fmla="*/ 15 w 1323"/>
                                <a:gd name="T7" fmla="*/ 2274 h 2286"/>
                                <a:gd name="T8" fmla="*/ 26 w 1323"/>
                                <a:gd name="T9" fmla="*/ 2255 h 2286"/>
                              </a:gdLst>
                              <a:ahLst/>
                              <a:cxnLst>
                                <a:cxn ang="0">
                                  <a:pos x="T0" y="T1"/>
                                </a:cxn>
                                <a:cxn ang="0">
                                  <a:pos x="T2" y="T3"/>
                                </a:cxn>
                                <a:cxn ang="0">
                                  <a:pos x="T4" y="T5"/>
                                </a:cxn>
                                <a:cxn ang="0">
                                  <a:pos x="T6" y="T7"/>
                                </a:cxn>
                                <a:cxn ang="0">
                                  <a:pos x="T8" y="T9"/>
                                </a:cxn>
                              </a:cxnLst>
                              <a:rect l="0" t="0" r="r" b="b"/>
                              <a:pathLst>
                                <a:path w="1323" h="2286">
                                  <a:moveTo>
                                    <a:pt x="26" y="2255"/>
                                  </a:moveTo>
                                  <a:lnTo>
                                    <a:pt x="14" y="2261"/>
                                  </a:lnTo>
                                  <a:lnTo>
                                    <a:pt x="14" y="2274"/>
                                  </a:lnTo>
                                  <a:lnTo>
                                    <a:pt x="15" y="2274"/>
                                  </a:lnTo>
                                  <a:lnTo>
                                    <a:pt x="26" y="2255"/>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40" name="Freeform 3808"/>
                          <wps:cNvSpPr>
                            <a:spLocks/>
                          </wps:cNvSpPr>
                          <wps:spPr bwMode="auto">
                            <a:xfrm>
                              <a:off x="3090" y="2466"/>
                              <a:ext cx="1323" cy="2286"/>
                            </a:xfrm>
                            <a:custGeom>
                              <a:avLst/>
                              <a:gdLst>
                                <a:gd name="T0" fmla="*/ 1310 w 1323"/>
                                <a:gd name="T1" fmla="*/ 0 h 2286"/>
                                <a:gd name="T2" fmla="*/ 14 w 1323"/>
                                <a:gd name="T3" fmla="*/ 2247 h 2286"/>
                                <a:gd name="T4" fmla="*/ 14 w 1323"/>
                                <a:gd name="T5" fmla="*/ 2261 h 2286"/>
                                <a:gd name="T6" fmla="*/ 26 w 1323"/>
                                <a:gd name="T7" fmla="*/ 2255 h 2286"/>
                                <a:gd name="T8" fmla="*/ 1322 w 1323"/>
                                <a:gd name="T9" fmla="*/ 7 h 2286"/>
                                <a:gd name="T10" fmla="*/ 1310 w 1323"/>
                                <a:gd name="T11" fmla="*/ 0 h 2286"/>
                              </a:gdLst>
                              <a:ahLst/>
                              <a:cxnLst>
                                <a:cxn ang="0">
                                  <a:pos x="T0" y="T1"/>
                                </a:cxn>
                                <a:cxn ang="0">
                                  <a:pos x="T2" y="T3"/>
                                </a:cxn>
                                <a:cxn ang="0">
                                  <a:pos x="T4" y="T5"/>
                                </a:cxn>
                                <a:cxn ang="0">
                                  <a:pos x="T6" y="T7"/>
                                </a:cxn>
                                <a:cxn ang="0">
                                  <a:pos x="T8" y="T9"/>
                                </a:cxn>
                                <a:cxn ang="0">
                                  <a:pos x="T10" y="T11"/>
                                </a:cxn>
                              </a:cxnLst>
                              <a:rect l="0" t="0" r="r" b="b"/>
                              <a:pathLst>
                                <a:path w="1323" h="2286">
                                  <a:moveTo>
                                    <a:pt x="1310" y="0"/>
                                  </a:moveTo>
                                  <a:lnTo>
                                    <a:pt x="14" y="2247"/>
                                  </a:lnTo>
                                  <a:lnTo>
                                    <a:pt x="14" y="2261"/>
                                  </a:lnTo>
                                  <a:lnTo>
                                    <a:pt x="26" y="2255"/>
                                  </a:lnTo>
                                  <a:lnTo>
                                    <a:pt x="1322" y="7"/>
                                  </a:lnTo>
                                  <a:lnTo>
                                    <a:pt x="1310" y="0"/>
                                  </a:lnTo>
                                  <a:close/>
                                </a:path>
                              </a:pathLst>
                            </a:custGeom>
                            <a:solidFill>
                              <a:srgbClr val="0041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41" name="Text Box 3809"/>
                        <wps:cNvSpPr txBox="1">
                          <a:spLocks noChangeArrowheads="1"/>
                        </wps:cNvSpPr>
                        <wps:spPr bwMode="auto">
                          <a:xfrm>
                            <a:off x="1374" y="0"/>
                            <a:ext cx="1494" cy="321"/>
                          </a:xfrm>
                          <a:prstGeom prst="rect">
                            <a:avLst/>
                          </a:prstGeom>
                          <a:solidFill>
                            <a:srgbClr val="EF7385"/>
                          </a:solidFill>
                          <a:ln w="2984">
                            <a:solidFill>
                              <a:srgbClr val="00223E"/>
                            </a:solidFill>
                            <a:miter lim="800000"/>
                            <a:headEnd/>
                            <a:tailEnd/>
                          </a:ln>
                        </wps:spPr>
                        <wps:txbx>
                          <w:txbxContent>
                            <w:p w14:paraId="04C821DB" w14:textId="77777777" w:rsidR="007C2559" w:rsidRDefault="007C2559" w:rsidP="007C2559">
                              <w:pPr>
                                <w:pStyle w:val="BodyText"/>
                                <w:kinsoku w:val="0"/>
                                <w:overflowPunct w:val="0"/>
                                <w:spacing w:before="36"/>
                                <w:ind w:left="2"/>
                                <w:jc w:val="center"/>
                                <w:rPr>
                                  <w:color w:val="000000"/>
                                </w:rPr>
                              </w:pPr>
                              <w:r>
                                <w:rPr>
                                  <w:color w:val="0077B9"/>
                                  <w:w w:val="105"/>
                                </w:rPr>
                                <w:t>WALL</w:t>
                              </w:r>
                            </w:p>
                          </w:txbxContent>
                        </wps:txbx>
                        <wps:bodyPr rot="0" vert="horz" wrap="square" lIns="0" tIns="0" rIns="0" bIns="0" anchor="t" anchorCtr="0" upright="1">
                          <a:noAutofit/>
                        </wps:bodyPr>
                      </wps:wsp>
                      <wps:wsp>
                        <wps:cNvPr id="3842" name="Text Box 3810"/>
                        <wps:cNvSpPr txBox="1">
                          <a:spLocks noChangeArrowheads="1"/>
                        </wps:cNvSpPr>
                        <wps:spPr bwMode="auto">
                          <a:xfrm>
                            <a:off x="3660" y="2150"/>
                            <a:ext cx="1494" cy="320"/>
                          </a:xfrm>
                          <a:prstGeom prst="rect">
                            <a:avLst/>
                          </a:prstGeom>
                          <a:solidFill>
                            <a:srgbClr val="EF7385"/>
                          </a:solidFill>
                          <a:ln w="2984">
                            <a:solidFill>
                              <a:srgbClr val="00223E"/>
                            </a:solidFill>
                            <a:miter lim="800000"/>
                            <a:headEnd/>
                            <a:tailEnd/>
                          </a:ln>
                        </wps:spPr>
                        <wps:txbx>
                          <w:txbxContent>
                            <w:p w14:paraId="6E9405A8" w14:textId="77777777" w:rsidR="007C2559" w:rsidRDefault="007C2559" w:rsidP="007C2559">
                              <w:pPr>
                                <w:pStyle w:val="BodyText"/>
                                <w:kinsoku w:val="0"/>
                                <w:overflowPunct w:val="0"/>
                                <w:spacing w:before="23"/>
                                <w:ind w:left="272"/>
                                <w:rPr>
                                  <w:color w:val="000000"/>
                                  <w:sz w:val="22"/>
                                  <w:szCs w:val="22"/>
                                </w:rPr>
                              </w:pPr>
                              <w:r>
                                <w:rPr>
                                  <w:color w:val="0077B9"/>
                                  <w:spacing w:val="-1"/>
                                  <w:sz w:val="22"/>
                                  <w:szCs w:val="22"/>
                                </w:rPr>
                                <w:t>SHUTTERS</w:t>
                              </w:r>
                            </w:p>
                          </w:txbxContent>
                        </wps:txbx>
                        <wps:bodyPr rot="0" vert="horz" wrap="square" lIns="0" tIns="0" rIns="0" bIns="0" anchor="t" anchorCtr="0" upright="1">
                          <a:noAutofit/>
                        </wps:bodyPr>
                      </wps:wsp>
                    </wpg:wgp>
                  </a:graphicData>
                </a:graphic>
              </wp:inline>
            </w:drawing>
          </mc:Choice>
          <mc:Fallback>
            <w:pict>
              <v:group w14:anchorId="477CAE59" id="Group 38" o:spid="_x0000_s1522" style="width:472.85pt;height:272.95pt;mso-position-horizontal-relative:char;mso-position-vertical-relative:line" coordsize="9457,5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">
                <v:shape id="Freeform 7" o:spid="_x0000_s1523" style="position:absolute;left:4398;top:1512;width:122;height:20;visibility:visible;mso-wrap-style:square;v-text-anchor:top" coordsize="1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" path="m,l121,e" filled="f" strokecolor="#7f7f7f" strokeweight=".24692mm">
                  <v:path arrowok="t" o:connecttype="custom" o:connectlocs="0,0;121,0" o:connectangles="0,0"/>
                </v:shape>
                <v:shape id="Freeform 8" o:spid="_x0000_s1524" style="position:absolute;left:4398;top:1507;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" path="m120,l,10e" filled="f" strokecolor="#7f7f7f" strokeweight=".02114mm">
                  <v:path arrowok="t" o:connecttype="custom" o:connectlocs="120,0;0,10" o:connectangles="0,0"/>
                </v:shape>
                <v:shape id="Freeform 9" o:spid="_x0000_s1525" style="position:absolute;left:3253;top:4877;width:74;height:20;visibility:visible;mso-wrap-style:square;v-text-anchor:top" coordsize="7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" path="m,l73,e" filled="f" strokecolor="#7f7f7f" strokeweight=".24692mm">
                  <v:path arrowok="t" o:connecttype="custom" o:connectlocs="0,0;73,0" o:connectangles="0,0"/>
                </v:shape>
                <v:shape id="Freeform 10" o:spid="_x0000_s1526" style="position:absolute;left:3253;top:4872;width:74;height:20;visibility:visible;mso-wrap-style:square;v-text-anchor:top" coordsize="7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" path="m73,l,10e" filled="f" strokecolor="#7f7f7f" strokeweight=".06pt">
                  <v:path arrowok="t" o:connecttype="custom" o:connectlocs="73,0;0,10" o:connectangles="0,0"/>
                </v:shape>
                <v:shape id="Freeform 11" o:spid="_x0000_s1527" style="position:absolute;left:135;top:4773;width:20;height:72;visibility:visible;mso-wrap-style:square;v-text-anchor:top" coordsize="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" path="m,36r12,e" filled="f" strokecolor="#7f7f7f" strokeweight="1.3264mm">
                  <v:path arrowok="t" o:connecttype="custom" o:connectlocs="0,36;12,36" o:connectangles="0,0"/>
                </v:shape>
                <v:shape id="Freeform 12" o:spid="_x0000_s1528" style="position:absolute;left:135;top:4757;width:20;height:74;visibility:visible;mso-wrap-style:square;v-text-anchor:top" coordsize="2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" path="m,36r12,e" filled="f" strokecolor="#7f7f7f" strokeweight="1.3476mm">
                  <v:path arrowok="t" o:connecttype="custom" o:connectlocs="0,36;12,36" o:connectangles="0,0"/>
                </v:shape>
                <v:shape id="Freeform 13" o:spid="_x0000_s1529" style="position:absolute;left:135;top:4773;width:20;height:72;visibility:visible;mso-wrap-style:square;v-text-anchor:top" coordsize="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" path="m,72l12,e" filled="f" strokecolor="#7f7f7f" strokeweight=".06pt">
                  <v:path arrowok="t" o:connecttype="custom" o:connectlocs="0,72;12,0" o:connectangles="0,0"/>
                </v:shape>
                <v:shape id="Freeform 14" o:spid="_x0000_s1530" style="position:absolute;left:135;top:4773;width:20;height:72;visibility:visible;mso-wrap-style:square;v-text-anchor:top" coordsize="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" path="m,l12,72e" filled="f" strokecolor="#7f7f7f" strokeweight=".06pt">
                  <v:path arrowok="t" o:connecttype="custom" o:connectlocs="0,0;12,72" o:connectangles="0,0"/>
                </v:shape>
                <v:shape id="Freeform 15" o:spid="_x0000_s1531" style="position:absolute;left:135;top:4757;width:20;height:74;visibility:visible;mso-wrap-style:square;v-text-anchor:top" coordsize="2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" path="m,73l12,e" filled="f" strokecolor="#7f7f7f" strokeweight=".06pt">
                  <v:path arrowok="t" o:connecttype="custom" o:connectlocs="0,73;12,0" o:connectangles="0,0"/>
                </v:shape>
                <v:shape id="Freeform 16" o:spid="_x0000_s1532" style="position:absolute;left:135;top:4757;width:20;height:74;visibility:visible;mso-wrap-style:square;v-text-anchor:top" coordsize="2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" path="m,l12,73e" filled="f" strokecolor="#7f7f7f" strokeweight=".06pt">
                  <v:path arrowok="t" o:connecttype="custom" o:connectlocs="0,0;12,73" o:connectangles="0,0"/>
                </v:shape>
                <v:shape id="Freeform 17" o:spid="_x0000_s1533" style="position:absolute;left:2;top:4873;width:9182;height:20;visibility:visible;mso-wrap-style:square;v-text-anchor:top" coordsize="918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" path="m,l9181,e" filled="f" strokeweight=".07053mm">
                  <v:path arrowok="t" o:connecttype="custom" o:connectlocs="0,0;9181,0" o:connectangles="0,0"/>
                </v:shape>
                <v:shape id="Freeform 18" o:spid="_x0000_s1534" style="position:absolute;left:9127;top:4729;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" path="m,l1,r,22l,xe" filled="f" strokeweight=".06pt">
                  <v:path arrowok="t" o:connecttype="custom" o:connectlocs="0,0;1,0;1,22;0,0" o:connectangles="0,0,0,0"/>
                </v:shape>
                <v:shape id="Freeform 19" o:spid="_x0000_s1535" style="position:absolute;left:9127;top:4729;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" path="m,l,22r1,l,xe" filled="f" strokeweight=".06pt">
                  <v:path arrowok="t" o:connecttype="custom" o:connectlocs="0,0;0,22;1,22;0,0" o:connectangles="0,0,0,0"/>
                </v:shape>
                <v:shape id="Freeform 20" o:spid="_x0000_s1536" style="position:absolute;left:9129;top:4729;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" path="m,l1,r,22l,xe" filled="f" strokeweight=".06pt">
                  <v:path arrowok="t" o:connecttype="custom" o:connectlocs="0,0;1,0;1,22;0,0" o:connectangles="0,0,0,0"/>
                </v:shape>
                <v:shape id="Freeform 21" o:spid="_x0000_s1537" style="position:absolute;left:9129;top:4729;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" path="m,l,22r1,l,xe" filled="f" strokeweight=".06pt">
                  <v:path arrowok="t" o:connecttype="custom" o:connectlocs="0,0;0,22;1,22;0,0" o:connectangles="0,0,0,0"/>
                </v:shape>
                <v:shape id="Freeform 22" o:spid="_x0000_s1538" style="position:absolute;left:9129;top:474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" path="m,l1,e" filled="f" strokeweight=".38097mm">
                  <v:path arrowok="t" o:connecttype="custom" o:connectlocs="0,0;1,0" o:connectangles="0,0"/>
                </v:shape>
                <v:shape id="Freeform 23" o:spid="_x0000_s1539" style="position:absolute;left:9129;top:474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" path="m,l1,e" filled="f" strokeweight=".40214mm">
                  <v:path arrowok="t" o:connecttype="custom" o:connectlocs="0,0;1,0" o:connectangles="0,0"/>
                </v:shape>
                <v:shape id="Freeform 24" o:spid="_x0000_s1540" style="position:absolute;left:9129;top:47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" path="m,l1,e" filled="f" strokeweight=".66pt">
                  <v:path arrowok="t" o:connecttype="custom" o:connectlocs="0,0;1,0" o:connectangles="0,0"/>
                </v:shape>
                <v:shape id="Freeform 25" o:spid="_x0000_s1541" style="position:absolute;left:9129;top:474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" path="m,l1,e" filled="f" strokeweight=".35981mm">
                  <v:path arrowok="t" o:connecttype="custom" o:connectlocs="0,0;1,0" o:connectangles="0,0"/>
                </v:shape>
                <v:shape id="Freeform 26" o:spid="_x0000_s1542" style="position:absolute;left:9129;top:474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" path="m,l1,e" filled="f" strokeweight=".3pt">
                  <v:path arrowok="t" o:connecttype="custom" o:connectlocs="0,0;1,0" o:connectangles="0,0"/>
                </v:shape>
                <v:shape id="Freeform 27" o:spid="_x0000_s1543" style="position:absolute;left:9129;top:474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" path="m,l1,e" filled="f" strokeweight=".3pt">
                  <v:path arrowok="t" o:connecttype="custom" o:connectlocs="0,0;1,0" o:connectangles="0,0"/>
                </v:shape>
                <v:shape id="Freeform 28" o:spid="_x0000_s1544" style="position:absolute;left:9130;top:47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" path="m1,l,,1,4,1,xe" fillcolor="black" stroked="f">
                  <v:path arrowok="t" o:connecttype="custom" o:connectlocs="1,0;0,0;1,4;1,0" o:connectangles="0,0,0,0"/>
                </v:shape>
                <v:shape id="Freeform 29" o:spid="_x0000_s1545" style="position:absolute;left:9130;top:47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" path="m,l1,r,4l,xe" filled="f" strokeweight=".06pt">
                  <v:path arrowok="t" o:connecttype="custom" o:connectlocs="0,0;1,0;1,4;0,0" o:connectangles="0,0,0,0"/>
                </v:shape>
                <v:shape id="Freeform 30" o:spid="_x0000_s1546" style="position:absolute;left:9130;top:47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" path="m,l,4r1,l,xe" fillcolor="black" stroked="f">
                  <v:path arrowok="t" o:connecttype="custom" o:connectlocs="0,0;0,4;1,4;0,0" o:connectangles="0,0,0,0"/>
                </v:shape>
                <v:shape id="Freeform 31" o:spid="_x0000_s1547" style="position:absolute;left:9130;top:47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" path="m,l,4r1,l,xe" filled="f" strokeweight=".06pt">
                  <v:path arrowok="t" o:connecttype="custom" o:connectlocs="0,0;0,4;1,4;0,0" o:connectangles="0,0,0,0"/>
                </v:shape>
                <v:shape id="Freeform 32" o:spid="_x0000_s1548" style="position:absolute;left:9131;top:4738;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" path="m21,l,,21,4,21,xe" fillcolor="black" stroked="f">
                  <v:path arrowok="t" o:connecttype="custom" o:connectlocs="21,0;0,0;21,4;21,0" o:connectangles="0,0,0,0"/>
                </v:shape>
                <v:shape id="Freeform 33" o:spid="_x0000_s1549" style="position:absolute;left:9131;top:4738;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" path="m,l21,r,4l,xe" filled="f" strokeweight=".02114mm">
                  <v:path arrowok="t" o:connecttype="custom" o:connectlocs="0,0;21,0;21,4;0,0" o:connectangles="0,0,0,0"/>
                </v:shape>
                <v:shape id="Freeform 34" o:spid="_x0000_s1550" style="position:absolute;left:9131;top:4738;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" path="m,l,4r21,l,xe" fillcolor="black" stroked="f">
                  <v:path arrowok="t" o:connecttype="custom" o:connectlocs="0,0;0,4;21,4;0,0" o:connectangles="0,0,0,0"/>
                </v:shape>
                <v:shape id="Freeform 35" o:spid="_x0000_s1551" style="position:absolute;left:9131;top:4738;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" path="m,l,4r21,l,xe" filled="f" strokeweight=".02114mm">
                  <v:path arrowok="t" o:connecttype="custom" o:connectlocs="0,0;0,4;21,4;0,0" o:connectangles="0,0,0,0"/>
                </v:shape>
                <v:shape id="Freeform 36" o:spid="_x0000_s1552" style="position:absolute;left:9153;top:47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" path="m1,l,,1,4,1,xe" fillcolor="black" stroked="f">
                  <v:path arrowok="t" o:connecttype="custom" o:connectlocs="1,0;0,0;1,4;1,0" o:connectangles="0,0,0,0"/>
                </v:shape>
                <v:shape id="Freeform 37" o:spid="_x0000_s1553" style="position:absolute;left:9153;top:47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" path="m,l1,r,4l,xe" filled="f" strokeweight=".06pt">
                  <v:path arrowok="t" o:connecttype="custom" o:connectlocs="0,0;1,0;1,4;0,0" o:connectangles="0,0,0,0"/>
                </v:shape>
                <v:shape id="Freeform 38" o:spid="_x0000_s1554" style="position:absolute;left:9153;top:47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" path="m,l,4r1,l,xe" fillcolor="black" stroked="f">
                  <v:path arrowok="t" o:connecttype="custom" o:connectlocs="0,0;0,4;1,4;0,0" o:connectangles="0,0,0,0"/>
                </v:shape>
                <v:shape id="Freeform 39" o:spid="_x0000_s1555" style="position:absolute;left:9153;top:47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" path="m,l,4r1,l,xe" filled="f" strokeweight=".06pt">
                  <v:path arrowok="t" o:connecttype="custom" o:connectlocs="0,0;0,4;1,4;0,0" o:connectangles="0,0,0,0"/>
                </v:shape>
                <v:shape id="Freeform 40" o:spid="_x0000_s1556" style="position:absolute;left:9153;top:474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" path="m,l1,e" filled="f" strokeweight=".3pt">
                  <v:path arrowok="t" o:connecttype="custom" o:connectlocs="0,0;1,0" o:connectangles="0,0"/>
                </v:shape>
                <v:shape id="Freeform 41" o:spid="_x0000_s1557" style="position:absolute;left:9153;top:47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" path="m,l1,e" filled="f" strokeweight=".24pt">
                  <v:path arrowok="t" o:connecttype="custom" o:connectlocs="0,0;1,0" o:connectangles="0,0"/>
                </v:shape>
                <v:shape id="Freeform 42" o:spid="_x0000_s1558" style="position:absolute;left:9153;top:474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" path="m,l1,e" filled="f" strokeweight="1.02pt">
                  <v:path arrowok="t" o:connecttype="custom" o:connectlocs="0,0;1,0" o:connectangles="0,0"/>
                </v:shape>
                <v:shape id="Freeform 43" o:spid="_x0000_s1559" style="position:absolute;left:9153;top:47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" path="m,l1,e" filled="f" strokeweight=".66pt">
                  <v:path arrowok="t" o:connecttype="custom" o:connectlocs="0,0;1,0" o:connectangles="0,0"/>
                </v:shape>
                <v:shape id="Freeform 44" o:spid="_x0000_s1560" style="position:absolute;left:9127;top:4740;width:29;height:20;visibility:visible;mso-wrap-style:square;v-text-anchor:top" coordsize="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" path="m,l28,e" filled="f" strokeweight="1.24pt">
                  <v:path arrowok="t" o:connecttype="custom" o:connectlocs="0,0;28,0" o:connectangles="0,0"/>
                </v:shape>
                <v:shape id="Freeform 45" o:spid="_x0000_s1561" style="position:absolute;left:9153;top:474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" path="m,l1,e" filled="f" strokeweight=".40214mm">
                  <v:path arrowok="t" o:connecttype="custom" o:connectlocs="0,0;1,0" o:connectangles="0,0"/>
                </v:shape>
                <v:shape id="Freeform 46" o:spid="_x0000_s1562" style="position:absolute;left:9153;top:47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" path="m,l1,e" filled="f" strokeweight=".38097mm">
                  <v:path arrowok="t" o:connecttype="custom" o:connectlocs="0,0;1,0" o:connectangles="0,0"/>
                </v:shape>
                <v:shape id="Freeform 47" o:spid="_x0000_s1563" style="position:absolute;left:9154;top:4729;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" path="m,l1,r,22l,xe" filled="f" strokeweight=".06pt">
                  <v:path arrowok="t" o:connecttype="custom" o:connectlocs="0,0;1,0;1,22;0,0" o:connectangles="0,0,0,0"/>
                </v:shape>
                <v:shape id="Freeform 48" o:spid="_x0000_s1564" style="position:absolute;left:9154;top:4729;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" path="m,l,22r1,l,xe" filled="f" strokeweight=".06pt">
                  <v:path arrowok="t" o:connecttype="custom" o:connectlocs="0,0;0,22;1,22;0,0" o:connectangles="0,0,0,0"/>
                </v:shape>
                <v:shape id="Freeform 49" o:spid="_x0000_s1565" style="position:absolute;left:9155;top:4729;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" path="m,l1,r,22l,xe" filled="f" strokeweight=".06pt">
                  <v:path arrowok="t" o:connecttype="custom" o:connectlocs="0,0;1,0;1,22;0,0" o:connectangles="0,0,0,0"/>
                </v:shape>
                <v:shape id="Freeform 50" o:spid="_x0000_s1566" style="position:absolute;left:9155;top:4729;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" path="m,l,22r1,l,xe" filled="f" strokeweight=".06pt">
                  <v:path arrowok="t" o:connecttype="custom" o:connectlocs="0,0;0,22;1,22;0,0" o:connectangles="0,0,0,0"/>
                </v:shape>
                <v:shape id="Freeform 51" o:spid="_x0000_s1567" style="position:absolute;left:9129;top:47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" path="m1,r,1l,1e" filled="f" strokeweight=".06pt">
                  <v:path arrowok="t" o:connecttype="custom" o:connectlocs="1,0;1,1;0,1" o:connectangles="0,0,0"/>
                </v:shape>
                <v:shape id="Freeform 52" o:spid="_x0000_s1568" style="position:absolute;left:9127;top:47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" path="m,l1,e" filled="f" strokeweight=".06pt">
                  <v:path arrowok="t" o:connecttype="custom" o:connectlocs="0,0;1,0" o:connectangles="0,0"/>
                </v:shape>
                <v:shape id="Freeform 53" o:spid="_x0000_s1569" style="position:absolute;left:9154;top:47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" path="m2,1l1,1,,1,,e" filled="f" strokeweight=".06pt">
                  <v:path arrowok="t" o:connecttype="custom" o:connectlocs="2,1;1,1;0,1;0,0" o:connectangles="0,0,0,0"/>
                </v:shape>
                <v:shape id="Freeform 54" o:spid="_x0000_s1570" style="position:absolute;left:9127;top:4729;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" path="m,l,22e" filled="f" strokeweight=".02114mm">
                  <v:path arrowok="t" o:connecttype="custom" o:connectlocs="0,0;0,22" o:connectangles="0,0"/>
                </v:shape>
                <v:shape id="Freeform 55" o:spid="_x0000_s1571" style="position:absolute;left:9127;top:472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" path="m,l1,,2,r,1e" filled="f" strokeweight=".06pt">
                  <v:path arrowok="t" o:connecttype="custom" o:connectlocs="0,0;1,0;2,0;2,1" o:connectangles="0,0,0,0"/>
                </v:shape>
                <v:shape id="Freeform 56" o:spid="_x0000_s1572" style="position:absolute;left:9154;top:472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" path="m,1l,,1,e" filled="f" strokeweight=".06pt">
                  <v:path arrowok="t" o:connecttype="custom" o:connectlocs="0,1;0,0;1,0" o:connectangles="0,0,0"/>
                </v:shape>
                <v:shape id="Freeform 57" o:spid="_x0000_s1573" style="position:absolute;left:9155;top:472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" path="m1,l,e" filled="f" strokeweight=".06pt">
                  <v:path arrowok="t" o:connecttype="custom" o:connectlocs="1,0;0,0" o:connectangles="0,0"/>
                </v:shape>
                <v:shape id="Freeform 58" o:spid="_x0000_s1574" style="position:absolute;left:4623;top:555;width:20;height:972;visibility:visible;mso-wrap-style:square;v-text-anchor:top" coordsize="2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" path="m,l,972e" filled="f" strokeweight=".18pt">
                  <v:path arrowok="t" o:connecttype="custom" o:connectlocs="0,0;0,972" o:connectangles="0,0"/>
                </v:shape>
                <v:shape id="Freeform 59" o:spid="_x0000_s1575" style="position:absolute;left:4596;top:527;width:20;height:990;visibility:visible;mso-wrap-style:square;v-text-anchor:top" coordsize="2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" path="m,l,990e" filled="f" strokeweight=".02114mm">
                  <v:path arrowok="t" o:connecttype="custom" o:connectlocs="0,0;0,990" o:connectangles="0,0"/>
                </v:shape>
                <v:shape id="Freeform 60" o:spid="_x0000_s1576" style="position:absolute;left:4622;top:556;width:4537;height:20;visibility:visible;mso-wrap-style:square;v-text-anchor:top" coordsize="453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" path="m,l4536,e" filled="f" strokeweight=".07353mm">
                  <v:path arrowok="t" o:connecttype="custom" o:connectlocs="0,0;4536,0" o:connectangles="0,0"/>
                </v:shape>
                <v:shape id="Freeform 61" o:spid="_x0000_s1577" style="position:absolute;left:4596;top:527;width:4587;height:20;visibility:visible;mso-wrap-style:square;v-text-anchor:top" coordsize="458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" path="m,l4586,e" filled="f" strokeweight=".02114mm">
                  <v:path arrowok="t" o:connecttype="custom" o:connectlocs="0,0;4586,0" o:connectangles="0,0"/>
                </v:shape>
                <v:shape id="Freeform 62" o:spid="_x0000_s1578" style="position:absolute;left:4649;top:572;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" path="m1,l,,,24,1,xe" filled="f" strokeweight=".02114mm">
                  <v:path arrowok="t" o:connecttype="custom" o:connectlocs="1,0;0,0;0,24;1,0" o:connectangles="0,0,0,0"/>
                </v:shape>
                <v:shape id="Freeform 63" o:spid="_x0000_s1579" style="position:absolute;left:4649;top:572;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" path="m1,r,24l,24,1,xe" filled="f" strokeweight=".02114mm">
                  <v:path arrowok="t" o:connecttype="custom" o:connectlocs="1,0;1,24;0,24;1,0" o:connectangles="0,0,0,0"/>
                </v:shape>
                <v:shape id="Freeform 64" o:spid="_x0000_s1580" style="position:absolute;left:4648;top:572;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" path="m1,l,,,24,1,xe" filled="f" strokeweight=".02114mm">
                  <v:path arrowok="t" o:connecttype="custom" o:connectlocs="1,0;0,0;0,24;1,0" o:connectangles="0,0,0,0"/>
                </v:shape>
                <v:shape id="Freeform 65" o:spid="_x0000_s1581" style="position:absolute;left:4648;top:572;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" path="m1,r,24l,24,1,xe" filled="f" strokeweight=".02114mm">
                  <v:path arrowok="t" o:connecttype="custom" o:connectlocs="1,0;1,24;0,24;1,0" o:connectangles="0,0,0,0"/>
                </v:shape>
                <v:shape id="Freeform 66" o:spid="_x0000_s1582" style="position:absolute;left:4647;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" path="m,l1,e" filled="f" strokeweight=".40214mm">
                  <v:path arrowok="t" o:connecttype="custom" o:connectlocs="0,0;1,0" o:connectangles="0,0"/>
                </v:shape>
                <v:shape id="Freeform 67" o:spid="_x0000_s1583" style="position:absolute;left:4647;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" path="m,l1,e" filled="f" strokeweight=".42331mm">
                  <v:path arrowok="t" o:connecttype="custom" o:connectlocs="0,0;1,0" o:connectangles="0,0"/>
                </v:shape>
                <v:shape id="Freeform 68" o:spid="_x0000_s1584" style="position:absolute;left:4647;top:58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" path="m,l1,e" filled="f" strokeweight=".72pt">
                  <v:path arrowok="t" o:connecttype="custom" o:connectlocs="0,0;1,0" o:connectangles="0,0"/>
                </v:shape>
                <v:shape id="Freeform 69" o:spid="_x0000_s1585" style="position:absolute;left:4647;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" path="m,l1,e" filled="f" strokeweight=".38097mm">
                  <v:path arrowok="t" o:connecttype="custom" o:connectlocs="0,0;1,0" o:connectangles="0,0"/>
                </v:shape>
                <v:shape id="Freeform 70" o:spid="_x0000_s1586" style="position:absolute;left:4624;top:584;width:27;height:20;visibility:visible;mso-wrap-style:square;v-text-anchor:top" coordsize="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" path="m,l26,e" filled="f" strokeweight=".46pt">
                  <v:path arrowok="t" o:connecttype="custom" o:connectlocs="0,0;26,0" o:connectangles="0,0"/>
                </v:shape>
                <v:shape id="Freeform 71" o:spid="_x0000_s1587" style="position:absolute;left:4647;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" path="m,l1,e" filled="f" strokeweight=".3pt">
                  <v:path arrowok="t" o:connecttype="custom" o:connectlocs="0,0;1,0" o:connectangles="0,0"/>
                </v:shape>
                <v:shape id="Freeform 72" o:spid="_x0000_s1588" style="position:absolute;left:4647;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" path="m,l1,e" filled="f" strokeweight=".36pt">
                  <v:path arrowok="t" o:connecttype="custom" o:connectlocs="0,0;1,0" o:connectangles="0,0"/>
                </v:shape>
                <v:shape id="Freeform 73" o:spid="_x0000_s1589" style="position:absolute;left:4647;top:5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" path="m1,l,,,4,1,xe" fillcolor="black" stroked="f">
                  <v:path arrowok="t" o:connecttype="custom" o:connectlocs="1,0;0,0;0,4;1,0" o:connectangles="0,0,0,0"/>
                </v:shape>
                <v:shape id="Freeform 74" o:spid="_x0000_s1590" style="position:absolute;left:4647;top:5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" path="m1,l,,,4,1,xe" filled="f" strokeweight=".06pt">
                  <v:path arrowok="t" o:connecttype="custom" o:connectlocs="1,0;0,0;0,4;1,0" o:connectangles="0,0,0,0"/>
                </v:shape>
                <v:shape id="Freeform 75" o:spid="_x0000_s1591" style="position:absolute;left:4647;top:5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" path="m1,l,4r1,l1,xe" fillcolor="black" stroked="f">
                  <v:path arrowok="t" o:connecttype="custom" o:connectlocs="1,0;0,4;1,4;1,0" o:connectangles="0,0,0,0"/>
                </v:shape>
                <v:shape id="Freeform 76" o:spid="_x0000_s1592" style="position:absolute;left:4647;top:5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" path="m1,r,4l,4,1,xe" filled="f" strokeweight=".06pt">
                  <v:path arrowok="t" o:connecttype="custom" o:connectlocs="1,0;1,4;0,4;1,0" o:connectangles="0,0,0,0"/>
                </v:shape>
                <v:shape id="Freeform 77" o:spid="_x0000_s1593" style="position:absolute;left:4625;top:582;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" path="m21,l,,,4,21,xe" fillcolor="black" stroked="f">
                  <v:path arrowok="t" o:connecttype="custom" o:connectlocs="21,0;0,0;0,4;21,0" o:connectangles="0,0,0,0"/>
                </v:shape>
                <v:shape id="Freeform 78" o:spid="_x0000_s1594" style="position:absolute;left:4625;top:582;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" path="m21,l,,,4,21,xe" filled="f" strokeweight=".02114mm">
                  <v:path arrowok="t" o:connecttype="custom" o:connectlocs="21,0;0,0;0,4;21,0" o:connectangles="0,0,0,0"/>
                </v:shape>
                <v:shape id="Freeform 79" o:spid="_x0000_s1595" style="position:absolute;left:4625;top:582;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" path="m21,l,4r21,l21,xe" fillcolor="black" stroked="f">
                  <v:path arrowok="t" o:connecttype="custom" o:connectlocs="21,0;0,4;21,4;21,0" o:connectangles="0,0,0,0"/>
                </v:shape>
                <v:shape id="Freeform 80" o:spid="_x0000_s1596" style="position:absolute;left:4625;top:582;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" path="m21,r,4l,4,21,xe" filled="f" strokeweight=".02114mm">
                  <v:path arrowok="t" o:connecttype="custom" o:connectlocs="21,0;21,4;0,4;21,0" o:connectangles="0,0,0,0"/>
                </v:shape>
                <v:shape id="Freeform 81" o:spid="_x0000_s1597" style="position:absolute;left:4624;top:5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" path="m1,l,,,4,1,xe" fillcolor="black" stroked="f">
                  <v:path arrowok="t" o:connecttype="custom" o:connectlocs="1,0;0,0;0,4;1,0" o:connectangles="0,0,0,0"/>
                </v:shape>
                <v:shape id="Freeform 82" o:spid="_x0000_s1598" style="position:absolute;left:4624;top:5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" path="m1,l,,,4,1,xe" filled="f" strokeweight=".06pt">
                  <v:path arrowok="t" o:connecttype="custom" o:connectlocs="1,0;0,0;0,4;1,0" o:connectangles="0,0,0,0"/>
                </v:shape>
                <v:shape id="Freeform 83" o:spid="_x0000_s1599" style="position:absolute;left:4624;top:5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" path="m1,l,4r1,l1,xe" fillcolor="black" stroked="f">
                  <v:path arrowok="t" o:connecttype="custom" o:connectlocs="1,0;0,4;1,4;1,0" o:connectangles="0,0,0,0"/>
                </v:shape>
                <v:shape id="Freeform 84" o:spid="_x0000_s1600" style="position:absolute;left:4624;top:5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" path="m1,r,4l,4,1,xe" filled="f" strokeweight=".06pt">
                  <v:path arrowok="t" o:connecttype="custom" o:connectlocs="1,0;1,4;0,4;1,0" o:connectangles="0,0,0,0"/>
                </v:shape>
                <v:shape id="Freeform 85" o:spid="_x0000_s1601" style="position:absolute;left:4623;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" path="m,l1,e" filled="f" strokeweight=".36pt">
                  <v:path arrowok="t" o:connecttype="custom" o:connectlocs="0,0;1,0" o:connectangles="0,0"/>
                </v:shape>
                <v:shape id="Freeform 86" o:spid="_x0000_s1602" style="position:absolute;left:4623;top:58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" path="m,l1,e" filled="f" strokeweight=".3pt">
                  <v:path arrowok="t" o:connecttype="custom" o:connectlocs="0,0;1,0" o:connectangles="0,0"/>
                </v:shape>
                <v:shape id="Freeform 87" o:spid="_x0000_s1603" style="position:absolute;left:4623;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" path="m,l1,e" filled="f" strokeweight="1.08pt">
                  <v:path arrowok="t" o:connecttype="custom" o:connectlocs="0,0;1,0" o:connectangles="0,0"/>
                </v:shape>
                <v:shape id="Freeform 88" o:spid="_x0000_s1604" style="position:absolute;left:4623;top:58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" path="m,l1,e" filled="f" strokeweight=".72pt">
                  <v:path arrowok="t" o:connecttype="custom" o:connectlocs="0,0;1,0" o:connectangles="0,0"/>
                </v:shape>
                <v:shape id="Freeform 89" o:spid="_x0000_s1605" style="position:absolute;left:4622;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" path="m,l2,e" filled="f" strokeweight="1.3pt">
                  <v:path arrowok="t" o:connecttype="custom" o:connectlocs="0,0;2,0" o:connectangles="0,0"/>
                </v:shape>
                <v:shape id="Freeform 90" o:spid="_x0000_s1606" style="position:absolute;left:4623;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" path="m,l1,e" filled="f" strokeweight=".42331mm">
                  <v:path arrowok="t" o:connecttype="custom" o:connectlocs="0,0;1,0" o:connectangles="0,0"/>
                </v:shape>
                <v:shape id="Freeform 91" o:spid="_x0000_s1607" style="position:absolute;left:4623;top:58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" path="m,l1,e" filled="f" strokeweight=".40214mm">
                  <v:path arrowok="t" o:connecttype="custom" o:connectlocs="0,0;1,0" o:connectangles="0,0"/>
                </v:shape>
                <v:shape id="Freeform 92" o:spid="_x0000_s1608" style="position:absolute;left:4623;top:572;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" path="m1,l,,,24,1,xe" filled="f" strokeweight=".02114mm">
                  <v:path arrowok="t" o:connecttype="custom" o:connectlocs="1,0;0,0;0,24;1,0" o:connectangles="0,0,0,0"/>
                </v:shape>
                <v:shape id="Freeform 93" o:spid="_x0000_s1609" style="position:absolute;left:4623;top:572;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" path="m1,r,24l,24,1,xe" filled="f" strokeweight=".02114mm">
                  <v:path arrowok="t" o:connecttype="custom" o:connectlocs="1,0;1,24;0,24;1,0" o:connectangles="0,0,0,0"/>
                </v:shape>
                <v:shape id="Freeform 94" o:spid="_x0000_s1610" style="position:absolute;left:4622;top:572;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" path="m1,l,,,24,1,xe" filled="f" strokeweight=".02114mm">
                  <v:path arrowok="t" o:connecttype="custom" o:connectlocs="1,0;0,0;0,24;1,0" o:connectangles="0,0,0,0"/>
                </v:shape>
                <v:shape id="Freeform 95" o:spid="_x0000_s1611" style="position:absolute;left:4622;top:572;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" path="m1,r,24l,24,1,xe" filled="f" strokeweight=".02114mm">
                  <v:path arrowok="t" o:connecttype="custom" o:connectlocs="1,0;1,24;0,24;1,0" o:connectangles="0,0,0,0"/>
                </v:shape>
                <v:shape id="Freeform 96" o:spid="_x0000_s1612" style="position:absolute;left:4648;top:5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" path="m,l,1r1,e" filled="f" strokeweight=".06pt">
                  <v:path arrowok="t" o:connecttype="custom" o:connectlocs="0,0;0,1;1,1" o:connectangles="0,0,0"/>
                </v:shape>
                <v:shape id="Freeform 97" o:spid="_x0000_s1613" style="position:absolute;left:4633;top:59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" path="m,l16,e" filled="f" strokeweight=".08111mm">
                  <v:path arrowok="t" o:connecttype="custom" o:connectlocs="0,0;16,0" o:connectangles="0,0"/>
                </v:shape>
                <v:shape id="Freeform 98" o:spid="_x0000_s1614" style="position:absolute;left:4622;top:5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" path="m,1r1,l2,1,2,e" filled="f" strokeweight=".06pt">
                  <v:path arrowok="t" o:connecttype="custom" o:connectlocs="0,1;1,1;2,1;2,0" o:connectangles="0,0,0,0"/>
                </v:shape>
                <v:shape id="Freeform 99" o:spid="_x0000_s1615" style="position:absolute;left:4650;top:572;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" path="m,l,24e" filled="f" strokeweight=".06pt">
                  <v:path arrowok="t" o:connecttype="custom" o:connectlocs="0,0;0,24" o:connectangles="0,0"/>
                </v:shape>
                <v:shape id="Freeform 100" o:spid="_x0000_s1616" style="position:absolute;left:4648;top:5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" path="m2,l1,,,,,1e" filled="f" strokeweight=".06pt">
                  <v:path arrowok="t" o:connecttype="custom" o:connectlocs="2,0;1,0;0,0;0,1" o:connectangles="0,0,0,0"/>
                </v:shape>
                <v:shape id="Freeform 101" o:spid="_x0000_s1617" style="position:absolute;left:4623;top:5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" path="m1,1l1,,,e" filled="f" strokeweight=".06pt">
                  <v:path arrowok="t" o:connecttype="custom" o:connectlocs="1,1;1,0;0,0" o:connectangles="0,0,0"/>
                </v:shape>
                <v:shape id="Freeform 102" o:spid="_x0000_s1618" style="position:absolute;left:4621;top:574;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" path="m,l21,e" filled="f" strokeweight=".08111mm">
                  <v:path arrowok="t" o:connecttype="custom" o:connectlocs="0,0;21,0" o:connectangles="0,0"/>
                </v:shape>
                <v:shape id="Freeform 103" o:spid="_x0000_s1619" style="position:absolute;left:4648;top:573;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" path="m,l,21e" filled="f" strokeweight=".02114mm">
                  <v:path arrowok="t" o:connecttype="custom" o:connectlocs="0,0;0,21" o:connectangles="0,0"/>
                </v:shape>
                <v:shape id="Freeform 104" o:spid="_x0000_s1620" style="position:absolute;left:4624;top:586;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" path="m23,1l23,,22,,1,,,,,1e" filled="f" strokeweight=".02114mm">
                  <v:path arrowok="t" o:connecttype="custom" o:connectlocs="23,1;23,0;22,0;1,0;0,0;0,1" o:connectangles="0,0,0,0,0,0"/>
                </v:shape>
                <v:shape id="Freeform 105" o:spid="_x0000_s1621" style="position:absolute;left:4625;top:582;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" path="m21,l,e" filled="f" strokeweight=".06pt">
                  <v:path arrowok="t" o:connecttype="custom" o:connectlocs="21,0;0,0" o:connectangles="0,0"/>
                </v:shape>
                <v:shape id="Freeform 106" o:spid="_x0000_s1622" style="position:absolute;left:4647;top:58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" path="m,1r1,l1,e" filled="f" strokeweight=".06pt">
                  <v:path arrowok="t" o:connecttype="custom" o:connectlocs="0,1;1,1;1,0" o:connectangles="0,0,0"/>
                </v:shape>
                <v:shape id="Freeform 107" o:spid="_x0000_s1623" style="position:absolute;left:4624;top:58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" path="m,l,1r1,e" filled="f" strokeweight=".06pt">
                  <v:path arrowok="t" o:connecttype="custom" o:connectlocs="0,0;0,1;1,1" o:connectangles="0,0,0"/>
                </v:shape>
                <v:shape id="Freeform 108" o:spid="_x0000_s1624" style="position:absolute;left:4649;top:120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" path="m1,l,,,22,1,xe" filled="f" strokeweight=".06pt">
                  <v:path arrowok="t" o:connecttype="custom" o:connectlocs="1,0;0,0;0,22;1,0" o:connectangles="0,0,0,0"/>
                </v:shape>
                <v:shape id="Freeform 109" o:spid="_x0000_s1625" style="position:absolute;left:4649;top:120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" path="m1,r,22l,22,1,xe" filled="f" strokeweight=".06pt">
                  <v:path arrowok="t" o:connecttype="custom" o:connectlocs="1,0;1,22;0,22;1,0" o:connectangles="0,0,0,0"/>
                </v:shape>
                <v:shape id="Freeform 110" o:spid="_x0000_s1626" style="position:absolute;left:4648;top:120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" path="m1,l,1,,22,1,xe" filled="f" strokeweight=".06pt">
                  <v:path arrowok="t" o:connecttype="custom" o:connectlocs="1,0;0,1;0,22;1,0" o:connectangles="0,0,0,0"/>
                </v:shape>
                <v:shape id="Freeform 111" o:spid="_x0000_s1627" style="position:absolute;left:4648;top:120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" path="m1,r,22l,22,1,xe" filled="f" strokeweight=".06pt">
                  <v:path arrowok="t" o:connecttype="custom" o:connectlocs="1,0;1,22;0,22;1,0" o:connectangles="0,0,0,0"/>
                </v:shape>
                <v:shape id="Freeform 112" o:spid="_x0000_s1628" style="position:absolute;left:4647;top:12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" path="m,l1,e" filled="f" strokeweight=".38097mm">
                  <v:path arrowok="t" o:connecttype="custom" o:connectlocs="0,0;1,0" o:connectangles="0,0"/>
                </v:shape>
                <v:shape id="Freeform 113" o:spid="_x0000_s1629" style="position:absolute;left:4647;top:12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" path="m,l1,e" filled="f" strokeweight=".38097mm">
                  <v:path arrowok="t" o:connecttype="custom" o:connectlocs="0,0;1,0" o:connectangles="0,0"/>
                </v:shape>
                <v:shape id="Freeform 114" o:spid="_x0000_s1630" style="position:absolute;left:4647;top:12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" path="m,l1,e" filled="f" strokeweight=".66pt">
                  <v:path arrowok="t" o:connecttype="custom" o:connectlocs="0,0;1,0" o:connectangles="0,0"/>
                </v:shape>
                <v:shape id="Freeform 115" o:spid="_x0000_s1631" style="position:absolute;left:4647;top:12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" path="m,l1,e" filled="f" strokeweight=".38097mm">
                  <v:path arrowok="t" o:connecttype="custom" o:connectlocs="0,0;1,0" o:connectangles="0,0"/>
                </v:shape>
                <v:shape id="Freeform 116" o:spid="_x0000_s1632" style="position:absolute;left:4624;top:1219;width:27;height:20;visibility:visible;mso-wrap-style:square;v-text-anchor:top" coordsize="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" path="m,l26,e" filled="f" strokeweight=".14108mm">
                  <v:path arrowok="t" o:connecttype="custom" o:connectlocs="0,0;26,0" o:connectangles="0,0"/>
                </v:shape>
                <v:shape id="Freeform 117" o:spid="_x0000_s1633" style="position:absolute;left:4647;top:121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" path="m,l1,e" filled="f" strokeweight=".3pt">
                  <v:path arrowok="t" o:connecttype="custom" o:connectlocs="0,0;1,0" o:connectangles="0,0"/>
                </v:shape>
                <v:shape id="Freeform 118" o:spid="_x0000_s1634" style="position:absolute;left:4647;top:121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" path="m,l1,e" filled="f" strokeweight=".3pt">
                  <v:path arrowok="t" o:connecttype="custom" o:connectlocs="0,0;1,0" o:connectangles="0,0"/>
                </v:shape>
                <v:shape id="Freeform 119" o:spid="_x0000_s1635" style="position:absolute;left:4647;top:12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" path="m1,l,1,,4,1,xe" fillcolor="black" stroked="f">
                  <v:path arrowok="t" o:connecttype="custom" o:connectlocs="1,0;0,1;0,4;1,0" o:connectangles="0,0,0,0"/>
                </v:shape>
                <v:shape id="Freeform 120" o:spid="_x0000_s1636" style="position:absolute;left:4647;top:12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" path="m1,l,1,,4,1,xe" filled="f" strokeweight=".06pt">
                  <v:path arrowok="t" o:connecttype="custom" o:connectlocs="1,0;0,1;0,4;1,0" o:connectangles="0,0,0,0"/>
                </v:shape>
                <v:shape id="Freeform 121" o:spid="_x0000_s1637" style="position:absolute;left:4647;top:12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" path="m1,l,4,1,6,1,xe" fillcolor="black" stroked="f">
                  <v:path arrowok="t" o:connecttype="custom" o:connectlocs="1,0;0,4;1,6;1,0" o:connectangles="0,0,0,0"/>
                </v:shape>
                <v:shape id="Freeform 122" o:spid="_x0000_s1638" style="position:absolute;left:4647;top:12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" path="m1,r,6l,4,1,xe" filled="f" strokeweight=".02114mm">
                  <v:path arrowok="t" o:connecttype="custom" o:connectlocs="1,0;1,6;0,4;1,0" o:connectangles="0,0,0,0"/>
                </v:shape>
                <v:shape id="Freeform 123" o:spid="_x0000_s1639" style="position:absolute;left:4625;top:1218;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" path="m21,l,,,3,21,xe" fillcolor="black" stroked="f">
                  <v:path arrowok="t" o:connecttype="custom" o:connectlocs="21,0;0,0;0,3;21,0" o:connectangles="0,0,0,0"/>
                </v:shape>
                <v:shape id="Freeform 124" o:spid="_x0000_s1640" style="position:absolute;left:4625;top:1218;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" path="m21,l,,,3,21,xe" filled="f" strokeweight=".06pt">
                  <v:path arrowok="t" o:connecttype="custom" o:connectlocs="21,0;0,0;0,3;21,0" o:connectangles="0,0,0,0"/>
                </v:shape>
                <v:shape id="Freeform 125" o:spid="_x0000_s1641" style="position:absolute;left:4625;top:1218;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" path="m21,l,3r21,l21,xe" fillcolor="black" stroked="f">
                  <v:path arrowok="t" o:connecttype="custom" o:connectlocs="21,0;0,3;21,3;21,0" o:connectangles="0,0,0,0"/>
                </v:shape>
                <v:shape id="Freeform 126" o:spid="_x0000_s1642" style="position:absolute;left:4625;top:1218;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" path="m21,r,3l,3,21,xe" filled="f" strokeweight=".06pt">
                  <v:path arrowok="t" o:connecttype="custom" o:connectlocs="21,0;21,3;0,3;21,0" o:connectangles="0,0,0,0"/>
                </v:shape>
                <v:shape id="Freeform 127" o:spid="_x0000_s1643" style="position:absolute;left:4624;top:12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" path="m,l,6,1,1,,xe" fillcolor="black" stroked="f">
                  <v:path arrowok="t" o:connecttype="custom" o:connectlocs="0,0;0,6;1,1;0,0" o:connectangles="0,0,0,0"/>
                </v:shape>
                <v:shape id="Freeform 128" o:spid="_x0000_s1644" style="position:absolute;left:4624;top:12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" path="m1,1l,,,6,1,1xe" filled="f" strokeweight=".02114mm">
                  <v:path arrowok="t" o:connecttype="custom" o:connectlocs="1,1;0,0;0,6;1,1" o:connectangles="0,0,0,0"/>
                </v:shape>
                <v:shape id="Freeform 129" o:spid="_x0000_s1645" style="position:absolute;left:4624;top:121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" path="m1,l,4,1,3,1,xe" fillcolor="black" stroked="f">
                  <v:path arrowok="t" o:connecttype="custom" o:connectlocs="1,0;0,4;1,3;1,0" o:connectangles="0,0,0,0"/>
                </v:shape>
                <v:shape id="Freeform 130" o:spid="_x0000_s1646" style="position:absolute;left:4624;top:121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" path="m1,r,3l,4,1,xe" filled="f" strokeweight=".06pt">
                  <v:path arrowok="t" o:connecttype="custom" o:connectlocs="1,0;1,3;0,4;1,0" o:connectangles="0,0,0,0"/>
                </v:shape>
                <v:shape id="Freeform 131" o:spid="_x0000_s1647" style="position:absolute;left:4623;top:121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" path="m,l1,e" filled="f" strokeweight=".3pt">
                  <v:path arrowok="t" o:connecttype="custom" o:connectlocs="0,0;1,0" o:connectangles="0,0"/>
                </v:shape>
                <v:shape id="Freeform 132" o:spid="_x0000_s1648" style="position:absolute;left:4623;top:121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" path="m,l1,e" filled="f" strokeweight=".3pt">
                  <v:path arrowok="t" o:connecttype="custom" o:connectlocs="0,0;1,0" o:connectangles="0,0"/>
                </v:shape>
                <v:shape id="Freeform 133" o:spid="_x0000_s1649" style="position:absolute;left:4623;top:12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" path="m,l1,e" filled="f" strokeweight="1.08pt">
                  <v:path arrowok="t" o:connecttype="custom" o:connectlocs="0,0;1,0" o:connectangles="0,0"/>
                </v:shape>
                <v:shape id="Freeform 134" o:spid="_x0000_s1650" style="position:absolute;left:4623;top:122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" path="m,l1,e" filled="f" strokeweight=".72pt">
                  <v:path arrowok="t" o:connecttype="custom" o:connectlocs="0,0;1,0" o:connectangles="0,0"/>
                </v:shape>
                <v:shape id="Freeform 135" o:spid="_x0000_s1651" style="position:absolute;left:4622;top:121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" path="m,l2,e" filled="f" strokeweight="1.24pt">
                  <v:path arrowok="t" o:connecttype="custom" o:connectlocs="0,0;2,0" o:connectangles="0,0"/>
                </v:shape>
                <v:shape id="Freeform 136" o:spid="_x0000_s1652" style="position:absolute;left:4623;top:12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" path="m,l1,e" filled="f" strokeweight=".38097mm">
                  <v:path arrowok="t" o:connecttype="custom" o:connectlocs="0,0;1,0" o:connectangles="0,0"/>
                </v:shape>
                <v:shape id="Freeform 137" o:spid="_x0000_s1653" style="position:absolute;left:4623;top:12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" path="m,l1,e" filled="f" strokeweight=".38097mm">
                  <v:path arrowok="t" o:connecttype="custom" o:connectlocs="0,0;1,0" o:connectangles="0,0"/>
                </v:shape>
                <v:shape id="Freeform 138" o:spid="_x0000_s1654" style="position:absolute;left:4623;top:120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" path="m1,1l,,,22,1,1xe" filled="f" strokeweight=".06pt">
                  <v:path arrowok="t" o:connecttype="custom" o:connectlocs="1,1;0,0;0,22;1,1" o:connectangles="0,0,0,0"/>
                </v:shape>
                <v:shape id="Freeform 139" o:spid="_x0000_s1655" style="position:absolute;left:4623;top:1209;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" path="m1,r,21l,21,1,xe" filled="f" strokeweight=".06pt">
                  <v:path arrowok="t" o:connecttype="custom" o:connectlocs="1,0;1,21;0,21;1,0" o:connectangles="0,0,0,0"/>
                </v:shape>
                <v:shape id="Freeform 140" o:spid="_x0000_s1656" style="position:absolute;left:4622;top:120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" path="m1,l,,,22,1,xe" filled="f" strokeweight=".06pt">
                  <v:path arrowok="t" o:connecttype="custom" o:connectlocs="1,0;0,0;0,22;1,0" o:connectangles="0,0,0,0"/>
                </v:shape>
                <v:shape id="Freeform 141" o:spid="_x0000_s1657" style="position:absolute;left:4622;top:120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" path="m1,r,22l,22,1,xe" filled="f" strokeweight=".06pt">
                  <v:path arrowok="t" o:connecttype="custom" o:connectlocs="1,0;1,22;0,22;1,0" o:connectangles="0,0,0,0"/>
                </v:shape>
                <v:shape id="Freeform 142" o:spid="_x0000_s1658" style="position:absolute;left:4622;top:1231;width:29;height:20;visibility:visible;mso-wrap-style:square;v-text-anchor:top" coordsize="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" path="m,l28,e" filled="f" strokeweight=".06pt">
                  <v:path arrowok="t" o:connecttype="custom" o:connectlocs="0,0;28,0" o:connectangles="0,0"/>
                </v:shape>
                <v:shape id="Freeform 143" o:spid="_x0000_s1659" style="position:absolute;left:4650;top:120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" path="m,l,22e" filled="f" strokeweight=".06pt">
                  <v:path arrowok="t" o:connecttype="custom" o:connectlocs="0,0;0,22" o:connectangles="0,0"/>
                </v:shape>
                <v:shape id="Freeform 144" o:spid="_x0000_s1660" style="position:absolute;left:4648;top:12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" path="m2,l1,,,1e" filled="f" strokeweight=".06pt">
                  <v:path arrowok="t" o:connecttype="custom" o:connectlocs="2,0;1,0;0,1" o:connectangles="0,0,0"/>
                </v:shape>
                <v:shape id="Freeform 145" o:spid="_x0000_s1661" style="position:absolute;left:4623;top:12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" path="m1,1l,e" filled="f" strokeweight=".06pt">
                  <v:path arrowok="t" o:connecttype="custom" o:connectlocs="1,1;0,0" o:connectangles="0,0"/>
                </v:shape>
                <v:shape id="Freeform 146" o:spid="_x0000_s1662" style="position:absolute;left:4648;top:1209;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" path="m,l,21e" filled="f" strokeweight=".02114mm">
                  <v:path arrowok="t" o:connecttype="custom" o:connectlocs="0,0;0,21" o:connectangles="0,0"/>
                </v:shape>
                <v:shape id="Freeform 147" o:spid="_x0000_s1663" style="position:absolute;left:4624;top:1221;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" path="m23,1l22,,1,,,1e" filled="f" strokeweight=".02114mm">
                  <v:path arrowok="t" o:connecttype="custom" o:connectlocs="23,1;22,0;1,0;0,1" o:connectangles="0,0,0,0"/>
                </v:shape>
                <v:shape id="Freeform 148" o:spid="_x0000_s1664" style="position:absolute;left:4647;top:12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" path="m,1l1,e" filled="f" strokeweight=".06pt">
                  <v:path arrowok="t" o:connecttype="custom" o:connectlocs="0,1;1,0" o:connectangles="0,0"/>
                </v:shape>
                <v:shape id="Freeform 149" o:spid="_x0000_s1665" style="position:absolute;left:4624;top:12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" path="m,l1,1e" filled="f" strokeweight=".06pt">
                  <v:path arrowok="t" o:connecttype="custom" o:connectlocs="0,0;1,1" o:connectangles="0,0"/>
                </v:shape>
                <v:shape id="Freeform 150" o:spid="_x0000_s1666" style="position:absolute;left:9127;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" path="m,l2,e" filled="f" strokeweight=".45858mm">
                  <v:path arrowok="t" o:connecttype="custom" o:connectlocs="0,0;2,0" o:connectangles="0,0"/>
                </v:shape>
                <v:shape id="Freeform 151" o:spid="_x0000_s1667" style="position:absolute;left:9127;top:572;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" path="m,23r1,l1,,,23xe" filled="f" strokeweight=".02114mm">
                  <v:path arrowok="t" o:connecttype="custom" o:connectlocs="0,23;1,23;1,0;0,23" o:connectangles="0,0,0,0"/>
                </v:shape>
                <v:shape id="Freeform 152" o:spid="_x0000_s1668" style="position:absolute;left:9127;top:572;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" path="m,23l,,1,,,23xe" filled="f" strokeweight=".02114mm">
                  <v:path arrowok="t" o:connecttype="custom" o:connectlocs="0,23;0,0;1,0;0,23" o:connectangles="0,0,0,0"/>
                </v:shape>
                <v:shape id="Freeform 153" o:spid="_x0000_s1669" style="position:absolute;left:9129;top:572;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" path="m,23r1,l1,,,23xe" filled="f" strokeweight=".02114mm">
                  <v:path arrowok="t" o:connecttype="custom" o:connectlocs="0,23;1,23;1,0;0,23" o:connectangles="0,0,0,0"/>
                </v:shape>
                <v:shape id="Freeform 154" o:spid="_x0000_s1670" style="position:absolute;left:9129;top:572;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" path="m,23l,,1,,,23xe" filled="f" strokeweight=".02114mm">
                  <v:path arrowok="t" o:connecttype="custom" o:connectlocs="0,23;0,0;1,0;0,23" o:connectangles="0,0,0,0"/>
                </v:shape>
                <v:shape id="Freeform 155" o:spid="_x0000_s1671" style="position:absolute;left:9129;top:58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" path="m,l1,e" filled="f" strokeweight=".40214mm">
                  <v:path arrowok="t" o:connecttype="custom" o:connectlocs="0,0;1,0" o:connectangles="0,0"/>
                </v:shape>
                <v:shape id="Freeform 156" o:spid="_x0000_s1672" style="position:absolute;left:9129;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" path="m,l1,e" filled="f" strokeweight=".42331mm">
                  <v:path arrowok="t" o:connecttype="custom" o:connectlocs="0,0;1,0" o:connectangles="0,0"/>
                </v:shape>
                <v:shape id="Freeform 157" o:spid="_x0000_s1673" style="position:absolute;left:9129;top:58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" path="m,l1,e" filled="f" strokeweight=".72pt">
                  <v:path arrowok="t" o:connecttype="custom" o:connectlocs="0,0;1,0" o:connectangles="0,0"/>
                </v:shape>
                <v:shape id="Freeform 158" o:spid="_x0000_s1674" style="position:absolute;left:9129;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" path="m,l1,e" filled="f" strokeweight=".38097mm">
                  <v:path arrowok="t" o:connecttype="custom" o:connectlocs="0,0;1,0" o:connectangles="0,0"/>
                </v:shape>
                <v:shape id="Freeform 159" o:spid="_x0000_s1675" style="position:absolute;left:9130;top:584;width:23;height:20;visibility:visible;mso-wrap-style:square;v-text-anchor:top" coordsize="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" path="m,l22,e" filled="f" strokeweight=".46pt">
                  <v:path arrowok="t" o:connecttype="custom" o:connectlocs="0,0;22,0" o:connectangles="0,0"/>
                </v:shape>
                <v:shape id="Freeform 160" o:spid="_x0000_s1676" style="position:absolute;left:9129;top:58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" path="m,l1,e" filled="f" strokeweight=".3pt">
                  <v:path arrowok="t" o:connecttype="custom" o:connectlocs="0,0;1,0" o:connectangles="0,0"/>
                </v:shape>
                <v:shape id="Freeform 161" o:spid="_x0000_s1677" style="position:absolute;left:9129;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" path="m,l1,e" filled="f" strokeweight=".36pt">
                  <v:path arrowok="t" o:connecttype="custom" o:connectlocs="0,0;1,0" o:connectangles="0,0"/>
                </v:shape>
                <v:shape id="Freeform 162" o:spid="_x0000_s1678" style="position:absolute;left:9130;top:5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" path="m1,l,4r1,l1,xe" fillcolor="black" stroked="f">
                  <v:path arrowok="t" o:connecttype="custom" o:connectlocs="1,0;0,4;1,4;1,0" o:connectangles="0,0,0,0"/>
                </v:shape>
                <v:shape id="Freeform 163" o:spid="_x0000_s1679" style="position:absolute;left:9130;top:5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" path="m,4r1,l1,,,4xe" filled="f" strokeweight=".06pt">
                  <v:path arrowok="t" o:connecttype="custom" o:connectlocs="0,4;1,4;1,0;0,4" o:connectangles="0,0,0,0"/>
                </v:shape>
                <v:shape id="Freeform 164" o:spid="_x0000_s1680" style="position:absolute;left:9130;top:5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" path="m1,l,,,4,1,xe" fillcolor="black" stroked="f">
                  <v:path arrowok="t" o:connecttype="custom" o:connectlocs="1,0;0,0;0,4;1,0" o:connectangles="0,0,0,0"/>
                </v:shape>
                <v:shape id="Freeform 165" o:spid="_x0000_s1681" style="position:absolute;left:9130;top:5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" path="m,4l,,1,,,4xe" filled="f" strokeweight=".06pt">
                  <v:path arrowok="t" o:connecttype="custom" o:connectlocs="0,4;0,0;1,0;0,4" o:connectangles="0,0,0,0"/>
                </v:shape>
                <v:shape id="Freeform 166" o:spid="_x0000_s1682" style="position:absolute;left:9131;top:582;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" path="m21,l,4r21,l21,xe" fillcolor="black" stroked="f">
                  <v:path arrowok="t" o:connecttype="custom" o:connectlocs="21,0;0,4;21,4;21,0" o:connectangles="0,0,0,0"/>
                </v:shape>
                <v:shape id="Freeform 167" o:spid="_x0000_s1683" style="position:absolute;left:9131;top:582;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" path="m,4r21,l21,,,4xe" filled="f" strokeweight=".02114mm">
                  <v:path arrowok="t" o:connecttype="custom" o:connectlocs="0,4;21,4;21,0;0,4" o:connectangles="0,0,0,0"/>
                </v:shape>
                <v:shape id="Freeform 168" o:spid="_x0000_s1684" style="position:absolute;left:9131;top:582;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" path="m21,l,,,4,21,xe" fillcolor="black" stroked="f">
                  <v:path arrowok="t" o:connecttype="custom" o:connectlocs="21,0;0,0;0,4;21,0" o:connectangles="0,0,0,0"/>
                </v:shape>
                <v:shape id="Freeform 169" o:spid="_x0000_s1685" style="position:absolute;left:9131;top:582;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" path="m,4l,,21,,,4xe" filled="f" strokeweight=".02114mm">
                  <v:path arrowok="t" o:connecttype="custom" o:connectlocs="0,4;0,0;21,0;0,4" o:connectangles="0,0,0,0"/>
                </v:shape>
                <v:shape id="Freeform 170" o:spid="_x0000_s1686" style="position:absolute;left:9153;top:5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" path="m1,l,4r1,l1,xe" fillcolor="black" stroked="f">
                  <v:path arrowok="t" o:connecttype="custom" o:connectlocs="1,0;0,4;1,4;1,0" o:connectangles="0,0,0,0"/>
                </v:shape>
                <v:shape id="Freeform 171" o:spid="_x0000_s1687" style="position:absolute;left:9153;top:5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" path="m,4r1,l1,,,4xe" filled="f" strokeweight=".06pt">
                  <v:path arrowok="t" o:connecttype="custom" o:connectlocs="0,4;1,4;1,0;0,4" o:connectangles="0,0,0,0"/>
                </v:shape>
                <v:shape id="Freeform 172" o:spid="_x0000_s1688" style="position:absolute;left:9153;top:5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" path="m1,l,,,4,1,xe" fillcolor="black" stroked="f">
                  <v:path arrowok="t" o:connecttype="custom" o:connectlocs="1,0;0,0;0,4;1,0" o:connectangles="0,0,0,0"/>
                </v:shape>
                <v:shape id="Freeform 173" o:spid="_x0000_s1689" style="position:absolute;left:9153;top:5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" path="m,4l,,1,,,4xe" filled="f" strokeweight=".06pt">
                  <v:path arrowok="t" o:connecttype="custom" o:connectlocs="0,4;0,0;1,0;0,4" o:connectangles="0,0,0,0"/>
                </v:shape>
                <v:shape id="Freeform 174" o:spid="_x0000_s1690" style="position:absolute;left:9153;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" path="m,l1,e" filled="f" strokeweight=".36pt">
                  <v:path arrowok="t" o:connecttype="custom" o:connectlocs="0,0;1,0" o:connectangles="0,0"/>
                </v:shape>
                <v:shape id="Freeform 175" o:spid="_x0000_s1691" style="position:absolute;left:9153;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" path="m,l1,e" filled="f" strokeweight=".3pt">
                  <v:path arrowok="t" o:connecttype="custom" o:connectlocs="0,0;1,0" o:connectangles="0,0"/>
                </v:shape>
                <v:shape id="Freeform 176" o:spid="_x0000_s1692" style="position:absolute;left:9154;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" path="m,l2,e" filled="f" strokeweight=".45858mm">
                  <v:path arrowok="t" o:connecttype="custom" o:connectlocs="0,0;2,0" o:connectangles="0,0"/>
                </v:shape>
                <v:shape id="Freeform 177" o:spid="_x0000_s1693" style="position:absolute;left:9153;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" path="m,l1,e" filled="f" strokeweight="1.08pt">
                  <v:path arrowok="t" o:connecttype="custom" o:connectlocs="0,0;1,0" o:connectangles="0,0"/>
                </v:shape>
                <v:shape id="Freeform 178" o:spid="_x0000_s1694" style="position:absolute;left:9153;top:58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" path="m,l1,e" filled="f" strokeweight=".72pt">
                  <v:path arrowok="t" o:connecttype="custom" o:connectlocs="0,0;1,0" o:connectangles="0,0"/>
                </v:shape>
                <v:shape id="Freeform 179" o:spid="_x0000_s1695" style="position:absolute;left:9153;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" path="m,l1,e" filled="f" strokeweight=".42331mm">
                  <v:path arrowok="t" o:connecttype="custom" o:connectlocs="0,0;1,0" o:connectangles="0,0"/>
                </v:shape>
                <v:shape id="Freeform 180" o:spid="_x0000_s1696" style="position:absolute;left:9153;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" path="m,l1,e" filled="f" strokeweight=".40214mm">
                  <v:path arrowok="t" o:connecttype="custom" o:connectlocs="0,0;1,0" o:connectangles="0,0"/>
                </v:shape>
                <v:shape id="Freeform 181" o:spid="_x0000_s1697" style="position:absolute;left:9154;top:572;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" path="m,23r1,l1,,,23xe" filled="f" strokeweight=".02114mm">
                  <v:path arrowok="t" o:connecttype="custom" o:connectlocs="0,23;1,23;1,0;0,23" o:connectangles="0,0,0,0"/>
                </v:shape>
                <v:shape id="Freeform 182" o:spid="_x0000_s1698" style="position:absolute;left:9154;top:572;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" path="m,23l,,1,,,23xe" filled="f" strokeweight=".02114mm">
                  <v:path arrowok="t" o:connecttype="custom" o:connectlocs="0,23;0,0;1,0;0,23" o:connectangles="0,0,0,0"/>
                </v:shape>
                <v:shape id="Freeform 183" o:spid="_x0000_s1699" style="position:absolute;left:9155;top:572;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" path="m,23r1,l1,,,23xe" filled="f" strokeweight=".02114mm">
                  <v:path arrowok="t" o:connecttype="custom" o:connectlocs="0,23;1,23;1,0;0,23" o:connectangles="0,0,0,0"/>
                </v:shape>
                <v:shape id="Freeform 184" o:spid="_x0000_s1700" style="position:absolute;left:9155;top:572;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" path="m,23l,,1,,,23xe" filled="f" strokeweight=".02114mm">
                  <v:path arrowok="t" o:connecttype="custom" o:connectlocs="0,23;0,0;1,0;0,23" o:connectangles="0,0,0,0"/>
                </v:shape>
                <v:shape id="Freeform 185" o:spid="_x0000_s1701" style="position:absolute;left:9129;top:5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" path="m1,1l1,,,e" filled="f" strokeweight=".06pt">
                  <v:path arrowok="t" o:connecttype="custom" o:connectlocs="1,1;1,0;0,0" o:connectangles="0,0,0"/>
                </v:shape>
                <v:shape id="Freeform 186" o:spid="_x0000_s1702" style="position:absolute;left:9127;top:5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" path="m,l1,e" filled="f" strokeweight=".06pt">
                  <v:path arrowok="t" o:connecttype="custom" o:connectlocs="0,0;1,0" o:connectangles="0,0"/>
                </v:shape>
                <v:shape id="Freeform 187" o:spid="_x0000_s1703" style="position:absolute;left:9154;top:5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" path="m2,l1,,,,,1e" filled="f" strokeweight=".06pt">
                  <v:path arrowok="t" o:connecttype="custom" o:connectlocs="2,0;1,0;0,0;0,1" o:connectangles="0,0,0,0"/>
                </v:shape>
                <v:shape id="Freeform 188" o:spid="_x0000_s1704" style="position:absolute;left:9136;top:568;width:20;height:32;visibility:visible;mso-wrap-style:square;v-text-anchor:top" coordsize="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" path="m,l,31e" filled="f" strokeweight=".87pt">
                  <v:path arrowok="t" o:connecttype="custom" o:connectlocs="0,0;0,31" o:connectangles="0,0"/>
                </v:shape>
                <v:shape id="Freeform 189" o:spid="_x0000_s1705" style="position:absolute;left:9127;top:5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" path="m,1r1,l2,1,2,e" filled="f" strokeweight=".06pt">
                  <v:path arrowok="t" o:connecttype="custom" o:connectlocs="0,1;1,1;2,1;2,0" o:connectangles="0,0,0,0"/>
                </v:shape>
                <v:shape id="Freeform 190" o:spid="_x0000_s1706" style="position:absolute;left:9154;top:5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" path="m,l,1r1,e" filled="f" strokeweight=".06pt">
                  <v:path arrowok="t" o:connecttype="custom" o:connectlocs="0,0;0,1;1,1" o:connectangles="0,0,0"/>
                </v:shape>
                <v:shape id="Freeform 191" o:spid="_x0000_s1707" style="position:absolute;left:9155;top:5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" path="m1,l,e" filled="f" strokeweight=".06pt">
                  <v:path arrowok="t" o:connecttype="custom" o:connectlocs="1,0;0,0" o:connectangles="0,0"/>
                </v:shape>
                <v:shape id="Freeform 192" o:spid="_x0000_s1708" style="position:absolute;left:9154;top:573;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" path="m,l,21e" filled="f" strokeweight=".02114mm">
                  <v:path arrowok="t" o:connecttype="custom" o:connectlocs="0,0;0,21" o:connectangles="0,0"/>
                </v:shape>
                <v:shape id="Freeform 193" o:spid="_x0000_s1709" style="position:absolute;left:9130;top:573;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" path="m,l,21e" filled="f" strokeweight=".02114mm">
                  <v:path arrowok="t" o:connecttype="custom" o:connectlocs="0,0;0,21" o:connectangles="0,0"/>
                </v:shape>
                <v:shape id="Freeform 194" o:spid="_x0000_s1710" style="position:absolute;left:9130;top:580;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" path="m,l,1r1,l22,1r2,l24,e" filled="f" strokeweight=".02114mm">
                  <v:path arrowok="t" o:connecttype="custom" o:connectlocs="0,0;0,1;1,1;22,1;24,1;24,0" o:connectangles="0,0,0,0,0,0"/>
                </v:shape>
                <v:shape id="Freeform 195" o:spid="_x0000_s1711" style="position:absolute;left:9130;top:58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" path="m1,l,,,1e" filled="f" strokeweight=".06pt">
                  <v:path arrowok="t" o:connecttype="custom" o:connectlocs="1,0;0,0;0,1" o:connectangles="0,0,0"/>
                </v:shape>
                <v:shape id="Freeform 196" o:spid="_x0000_s1712" style="position:absolute;left:9153;top:58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" path="m1,1l1,,,e" filled="f" strokeweight=".06pt">
                  <v:path arrowok="t" o:connecttype="custom" o:connectlocs="1,1;1,0;0,0" o:connectangles="0,0,0"/>
                </v:shape>
                <v:shape id="Freeform 197" o:spid="_x0000_s1713" style="position:absolute;left:9127;top:120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" path="m,22r1,l1,,,22xe" filled="f" strokeweight=".06pt">
                  <v:path arrowok="t" o:connecttype="custom" o:connectlocs="0,22;1,22;1,0;0,22" o:connectangles="0,0,0,0"/>
                </v:shape>
                <v:shape id="Freeform 198" o:spid="_x0000_s1714" style="position:absolute;left:9127;top:120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" path="m,22l,,1,,,22xe" filled="f" strokeweight=".06pt">
                  <v:path arrowok="t" o:connecttype="custom" o:connectlocs="0,22;0,0;1,0;0,22" o:connectangles="0,0,0,0"/>
                </v:shape>
                <v:shape id="Freeform 199" o:spid="_x0000_s1715" style="position:absolute;left:9129;top:1209;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" path="m,21r1,l1,,,21xe" filled="f" strokeweight=".06pt">
                  <v:path arrowok="t" o:connecttype="custom" o:connectlocs="0,21;1,21;1,0;0,21" o:connectangles="0,0,0,0"/>
                </v:shape>
                <v:shape id="Freeform 200" o:spid="_x0000_s1716" style="position:absolute;left:9129;top:120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" path="m,22l,,1,1,,22xe" filled="f" strokeweight=".06pt">
                  <v:path arrowok="t" o:connecttype="custom" o:connectlocs="0,22;0,0;1,1;0,22" o:connectangles="0,0,0,0"/>
                </v:shape>
                <v:shape id="Freeform 201" o:spid="_x0000_s1717" style="position:absolute;left:9129;top:12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" path="m,l1,e" filled="f" strokeweight=".38097mm">
                  <v:path arrowok="t" o:connecttype="custom" o:connectlocs="0,0;1,0" o:connectangles="0,0"/>
                </v:shape>
                <v:shape id="Freeform 202" o:spid="_x0000_s1718" style="position:absolute;left:9129;top:12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" path="m,l1,e" filled="f" strokeweight=".38097mm">
                  <v:path arrowok="t" o:connecttype="custom" o:connectlocs="0,0;1,0" o:connectangles="0,0"/>
                </v:shape>
                <v:shape id="Freeform 203" o:spid="_x0000_s1719" style="position:absolute;left:9129;top:122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" path="m,l1,e" filled="f" strokeweight=".72pt">
                  <v:path arrowok="t" o:connecttype="custom" o:connectlocs="0,0;1,0" o:connectangles="0,0"/>
                </v:shape>
                <v:shape id="Freeform 204" o:spid="_x0000_s1720" style="position:absolute;left:9129;top:12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" path="m,l1,e" filled="f" strokeweight=".38097mm">
                  <v:path arrowok="t" o:connecttype="custom" o:connectlocs="0,0;1,0" o:connectangles="0,0"/>
                </v:shape>
                <v:shape id="Freeform 205" o:spid="_x0000_s1721" style="position:absolute;left:9127;top:1219;width:27;height:20;visibility:visible;mso-wrap-style:square;v-text-anchor:top" coordsize="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" path="m,l26,e" filled="f" strokeweight=".14108mm">
                  <v:path arrowok="t" o:connecttype="custom" o:connectlocs="0,0;26,0" o:connectangles="0,0"/>
                </v:shape>
                <v:shape id="Freeform 206" o:spid="_x0000_s1722" style="position:absolute;left:9129;top:121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" path="m,l1,e" filled="f" strokeweight=".3pt">
                  <v:path arrowok="t" o:connecttype="custom" o:connectlocs="0,0;1,0" o:connectangles="0,0"/>
                </v:shape>
                <v:shape id="Freeform 207" o:spid="_x0000_s1723" style="position:absolute;left:9129;top:121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" path="m,l1,e" filled="f" strokeweight=".3pt">
                  <v:path arrowok="t" o:connecttype="custom" o:connectlocs="0,0;1,0" o:connectangles="0,0"/>
                </v:shape>
                <v:shape id="Freeform 208" o:spid="_x0000_s1724" style="position:absolute;left:9130;top:121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" path="m1,l,4,1,3,1,xe" fillcolor="black" stroked="f">
                  <v:path arrowok="t" o:connecttype="custom" o:connectlocs="1,0;0,4;1,3;1,0" o:connectangles="0,0,0,0"/>
                </v:shape>
                <v:shape id="Freeform 209" o:spid="_x0000_s1725" style="position:absolute;left:9130;top:121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" path="m,4l1,3,1,,,4xe" filled="f" strokeweight=".06pt">
                  <v:path arrowok="t" o:connecttype="custom" o:connectlocs="0,4;1,3;1,0;0,4" o:connectangles="0,0,0,0"/>
                </v:shape>
                <v:shape id="Freeform 210" o:spid="_x0000_s1726" style="position:absolute;left:9130;top:12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" path="m,l,6,1,1,,xe" fillcolor="black" stroked="f">
                  <v:path arrowok="t" o:connecttype="custom" o:connectlocs="0,0;0,6;1,1;0,0" o:connectangles="0,0,0,0"/>
                </v:shape>
                <v:shape id="Freeform 211" o:spid="_x0000_s1727" style="position:absolute;left:9130;top:12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" path="m,6l,,1,1,,6xe" filled="f" strokeweight=".02114mm">
                  <v:path arrowok="t" o:connecttype="custom" o:connectlocs="0,6;0,0;1,1;0,6" o:connectangles="0,0,0,0"/>
                </v:shape>
                <v:shape id="Freeform 212" o:spid="_x0000_s1728" style="position:absolute;left:9131;top:1218;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" path="m21,l,3r21,l21,xe" fillcolor="black" stroked="f">
                  <v:path arrowok="t" o:connecttype="custom" o:connectlocs="21,0;0,3;21,3;21,0" o:connectangles="0,0,0,0"/>
                </v:shape>
                <v:shape id="Freeform 213" o:spid="_x0000_s1729" style="position:absolute;left:9131;top:1218;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" path="m,3r21,l21,,,3xe" filled="f" strokeweight=".06pt">
                  <v:path arrowok="t" o:connecttype="custom" o:connectlocs="0,3;21,3;21,0;0,3" o:connectangles="0,0,0,0"/>
                </v:shape>
                <v:shape id="Freeform 214" o:spid="_x0000_s1730" style="position:absolute;left:9131;top:1218;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" path="m21,l,,,3,21,xe" fillcolor="black" stroked="f">
                  <v:path arrowok="t" o:connecttype="custom" o:connectlocs="21,0;0,0;0,3;21,0" o:connectangles="0,0,0,0"/>
                </v:shape>
                <v:shape id="Freeform 215" o:spid="_x0000_s1731" style="position:absolute;left:9131;top:1218;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" path="m,3l,,21,,,3xe" filled="f" strokeweight=".06pt">
                  <v:path arrowok="t" o:connecttype="custom" o:connectlocs="0,3;0,0;21,0;0,3" o:connectangles="0,0,0,0"/>
                </v:shape>
                <v:shape id="Freeform 216" o:spid="_x0000_s1732" style="position:absolute;left:9153;top:12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" path="m1,l,4,1,6,1,xe" fillcolor="black" stroked="f">
                  <v:path arrowok="t" o:connecttype="custom" o:connectlocs="1,0;0,4;1,6;1,0" o:connectangles="0,0,0,0"/>
                </v:shape>
                <v:shape id="Freeform 217" o:spid="_x0000_s1733" style="position:absolute;left:9153;top:12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" path="m,4l1,6,1,,,4xe" filled="f" strokeweight=".02114mm">
                  <v:path arrowok="t" o:connecttype="custom" o:connectlocs="0,4;1,6;1,0;0,4" o:connectangles="0,0,0,0"/>
                </v:shape>
                <v:shape id="Freeform 218" o:spid="_x0000_s1734" style="position:absolute;left:9153;top:12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" path="m1,l,1,,4,1,xe" fillcolor="black" stroked="f">
                  <v:path arrowok="t" o:connecttype="custom" o:connectlocs="1,0;0,1;0,4;1,0" o:connectangles="0,0,0,0"/>
                </v:shape>
                <v:shape id="Freeform 219" o:spid="_x0000_s1735" style="position:absolute;left:9153;top:12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" path="m,4l,1,1,,,4xe" filled="f" strokeweight=".06pt">
                  <v:path arrowok="t" o:connecttype="custom" o:connectlocs="0,4;0,1;1,0;0,4" o:connectangles="0,0,0,0"/>
                </v:shape>
                <v:shape id="Freeform 220" o:spid="_x0000_s1736" style="position:absolute;left:9153;top:121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" path="m,l1,e" filled="f" strokeweight=".3pt">
                  <v:path arrowok="t" o:connecttype="custom" o:connectlocs="0,0;1,0" o:connectangles="0,0"/>
                </v:shape>
                <v:shape id="Freeform 221" o:spid="_x0000_s1737" style="position:absolute;left:9153;top:121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" path="m,l1,e" filled="f" strokeweight=".3pt">
                  <v:path arrowok="t" o:connecttype="custom" o:connectlocs="0,0;1,0" o:connectangles="0,0"/>
                </v:shape>
                <v:shape id="Freeform 222" o:spid="_x0000_s1738" style="position:absolute;left:9153;top:12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" path="m,l1,e" filled="f" strokeweight="1.08pt">
                  <v:path arrowok="t" o:connecttype="custom" o:connectlocs="0,0;1,0" o:connectangles="0,0"/>
                </v:shape>
                <v:shape id="Freeform 223" o:spid="_x0000_s1739" style="position:absolute;left:9153;top:12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" path="m,l1,e" filled="f" strokeweight=".66pt">
                  <v:path arrowok="t" o:connecttype="custom" o:connectlocs="0,0;1,0" o:connectangles="0,0"/>
                </v:shape>
                <v:shape id="Freeform 224" o:spid="_x0000_s1740" style="position:absolute;left:9154;top:121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" path="m,l2,e" filled="f" strokeweight="1.24pt">
                  <v:path arrowok="t" o:connecttype="custom" o:connectlocs="0,0;2,0" o:connectangles="0,0"/>
                </v:shape>
                <v:shape id="Freeform 225" o:spid="_x0000_s1741" style="position:absolute;left:9153;top:12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" path="m,l1,e" filled="f" strokeweight=".38097mm">
                  <v:path arrowok="t" o:connecttype="custom" o:connectlocs="0,0;1,0" o:connectangles="0,0"/>
                </v:shape>
                <v:shape id="Freeform 226" o:spid="_x0000_s1742" style="position:absolute;left:9153;top:12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" path="m,l1,e" filled="f" strokeweight=".38097mm">
                  <v:path arrowok="t" o:connecttype="custom" o:connectlocs="0,0;1,0" o:connectangles="0,0"/>
                </v:shape>
                <v:shape id="Freeform 227" o:spid="_x0000_s1743" style="position:absolute;left:9154;top:120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" path="m,22r1,l1,,,22xe" filled="f" strokeweight=".06pt">
                  <v:path arrowok="t" o:connecttype="custom" o:connectlocs="0,22;1,22;1,0;0,22" o:connectangles="0,0,0,0"/>
                </v:shape>
                <v:shape id="Freeform 228" o:spid="_x0000_s1744" style="position:absolute;left:9154;top:120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" path="m,22l,1,1,,,22xe" filled="f" strokeweight=".06pt">
                  <v:path arrowok="t" o:connecttype="custom" o:connectlocs="0,22;0,1;1,0;0,22" o:connectangles="0,0,0,0"/>
                </v:shape>
                <v:shape id="Freeform 229" o:spid="_x0000_s1745" style="position:absolute;left:9155;top:120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" path="m,22r1,l1,,,22xe" filled="f" strokeweight=".06pt">
                  <v:path arrowok="t" o:connecttype="custom" o:connectlocs="0,22;1,22;1,0;0,22" o:connectangles="0,0,0,0"/>
                </v:shape>
                <v:shape id="Freeform 230" o:spid="_x0000_s1746" style="position:absolute;left:9155;top:120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" path="m,22l,,1,,,22xe" filled="f" strokeweight=".06pt">
                  <v:path arrowok="t" o:connecttype="custom" o:connectlocs="0,22;0,0;1,0;0,22" o:connectangles="0,0,0,0"/>
                </v:shape>
                <v:shape id="Freeform 231" o:spid="_x0000_s1747" style="position:absolute;left:9129;top:12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" path="m1,1l,e" filled="f" strokeweight=".06pt">
                  <v:path arrowok="t" o:connecttype="custom" o:connectlocs="1,1;0,0" o:connectangles="0,0"/>
                </v:shape>
                <v:shape id="Freeform 232" o:spid="_x0000_s1748" style="position:absolute;left:9127;top:12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" path="m,l1,e" filled="f" strokeweight=".06pt">
                  <v:path arrowok="t" o:connecttype="custom" o:connectlocs="0,0;1,0" o:connectangles="0,0"/>
                </v:shape>
                <v:shape id="Freeform 233" o:spid="_x0000_s1749" style="position:absolute;left:9154;top:12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" path="m2,l1,,,1e" filled="f" strokeweight=".06pt">
                  <v:path arrowok="t" o:connecttype="custom" o:connectlocs="2,0;1,0;0,1" o:connectangles="0,0,0"/>
                </v:shape>
                <v:shape id="Freeform 234" o:spid="_x0000_s1750" style="position:absolute;left:9154;top:12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" path="m,l1,e" filled="f" strokeweight=".06pt">
                  <v:path arrowok="t" o:connecttype="custom" o:connectlocs="0,0;1,0" o:connectangles="0,0"/>
                </v:shape>
                <v:shape id="Freeform 235" o:spid="_x0000_s1751" style="position:absolute;left:9155;top:12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" path="m1,l,e" filled="f" strokeweight=".06pt">
                  <v:path arrowok="t" o:connecttype="custom" o:connectlocs="1,0;0,0" o:connectangles="0,0"/>
                </v:shape>
                <v:shape id="Freeform 236" o:spid="_x0000_s1752" style="position:absolute;left:9154;top:1209;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" path="m,l,21e" filled="f" strokeweight=".02114mm">
                  <v:path arrowok="t" o:connecttype="custom" o:connectlocs="0,0;0,21" o:connectangles="0,0"/>
                </v:shape>
                <v:shape id="Freeform 237" o:spid="_x0000_s1753" style="position:absolute;left:9129;top:1208;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" path="m,l,23e" filled="f" strokeweight=".03703mm">
                  <v:path arrowok="t" o:connecttype="custom" o:connectlocs="0,0;0,23" o:connectangles="0,0"/>
                </v:shape>
                <v:shape id="Freeform 238" o:spid="_x0000_s1754" style="position:absolute;left:9130;top:1216;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" path="m,l1,1r21,l24,e" filled="f" strokeweight=".02114mm">
                  <v:path arrowok="t" o:connecttype="custom" o:connectlocs="0,0;1,1;22,1;24,0" o:connectangles="0,0,0,0"/>
                </v:shape>
                <v:shape id="Freeform 239" o:spid="_x0000_s1755" style="position:absolute;left:9130;top:122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" path="m1,l,1e" filled="f" strokeweight=".06pt">
                  <v:path arrowok="t" o:connecttype="custom" o:connectlocs="1,0;0,1" o:connectangles="0,0"/>
                </v:shape>
                <v:shape id="Freeform 240" o:spid="_x0000_s1756" style="position:absolute;left:9153;top:122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" path="m1,1l,e" filled="f" strokeweight=".06pt">
                  <v:path arrowok="t" o:connecttype="custom" o:connectlocs="1,1;0,0" o:connectangles="0,0"/>
                </v:shape>
                <v:shape id="Freeform 241" o:spid="_x0000_s1757" style="position:absolute;left:9127;top:89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" path="m,22r1,l1,,,22xe" filled="f" strokeweight=".06pt">
                  <v:path arrowok="t" o:connecttype="custom" o:connectlocs="0,22;1,22;1,0;0,22" o:connectangles="0,0,0,0"/>
                </v:shape>
                <v:shape id="Freeform 242" o:spid="_x0000_s1758" style="position:absolute;left:9127;top:89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" path="m,22l,,1,,,22xe" filled="f" strokeweight=".06pt">
                  <v:path arrowok="t" o:connecttype="custom" o:connectlocs="0,22;0,0;1,0;0,22" o:connectangles="0,0,0,0"/>
                </v:shape>
                <v:shape id="Freeform 243" o:spid="_x0000_s1759" style="position:absolute;left:9129;top:89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" path="m,22r1,l1,,,22xe" filled="f" strokeweight=".06pt">
                  <v:path arrowok="t" o:connecttype="custom" o:connectlocs="0,22;1,22;1,0;0,22" o:connectangles="0,0,0,0"/>
                </v:shape>
                <v:shape id="Freeform 244" o:spid="_x0000_s1760" style="position:absolute;left:9129;top:89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" path="m,22l,,1,,,22xe" filled="f" strokeweight=".06pt">
                  <v:path arrowok="t" o:connecttype="custom" o:connectlocs="0,22;0,0;1,0;0,22" o:connectangles="0,0,0,0"/>
                </v:shape>
                <v:shape id="Freeform 245" o:spid="_x0000_s1761" style="position:absolute;left:9129;top:9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" path="m,l1,e" filled="f" strokeweight=".38097mm">
                  <v:path arrowok="t" o:connecttype="custom" o:connectlocs="0,0;1,0" o:connectangles="0,0"/>
                </v:shape>
                <v:shape id="Freeform 246" o:spid="_x0000_s1762" style="position:absolute;left:9129;top:9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" path="m,l1,e" filled="f" strokeweight=".40214mm">
                  <v:path arrowok="t" o:connecttype="custom" o:connectlocs="0,0;1,0" o:connectangles="0,0"/>
                </v:shape>
                <v:shape id="Freeform 247" o:spid="_x0000_s1763" style="position:absolute;left:9129;top:90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" path="m,l1,e" filled="f" strokeweight=".66pt">
                  <v:path arrowok="t" o:connecttype="custom" o:connectlocs="0,0;1,0" o:connectangles="0,0"/>
                </v:shape>
                <v:shape id="Freeform 248" o:spid="_x0000_s1764" style="position:absolute;left:9129;top:9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" path="m,l1,e" filled="f" strokeweight=".38097mm">
                  <v:path arrowok="t" o:connecttype="custom" o:connectlocs="0,0;1,0" o:connectangles="0,0"/>
                </v:shape>
                <v:shape id="Freeform 249" o:spid="_x0000_s1765" style="position:absolute;left:9127;top:902;width:27;height:20;visibility:visible;mso-wrap-style:square;v-text-anchor:top" coordsize="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" path="m,l26,e" filled="f" strokeweight=".34pt">
                  <v:path arrowok="t" o:connecttype="custom" o:connectlocs="0,0;26,0" o:connectangles="0,0"/>
                </v:shape>
                <v:shape id="Freeform 250" o:spid="_x0000_s1766" style="position:absolute;left:9129;top:9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" path="m,l1,e" filled="f" strokeweight=".24pt">
                  <v:path arrowok="t" o:connecttype="custom" o:connectlocs="0,0;1,0" o:connectangles="0,0"/>
                </v:shape>
                <v:shape id="Freeform 251" o:spid="_x0000_s1767" style="position:absolute;left:9129;top:9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" path="m,l1,e" filled="f" strokeweight=".24pt">
                  <v:path arrowok="t" o:connecttype="custom" o:connectlocs="0,0;1,0" o:connectangles="0,0"/>
                </v:shape>
                <v:shape id="Freeform 252" o:spid="_x0000_s1768" style="position:absolute;left:9130;top:9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" path="m1,l,4r1,l1,xe" fillcolor="black" stroked="f">
                  <v:path arrowok="t" o:connecttype="custom" o:connectlocs="1,0;0,4;1,4;1,0" o:connectangles="0,0,0,0"/>
                </v:shape>
                <v:shape id="Freeform 253" o:spid="_x0000_s1769" style="position:absolute;left:9130;top:9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" path="m,4r1,l1,,,4xe" filled="f" strokeweight=".06pt">
                  <v:path arrowok="t" o:connecttype="custom" o:connectlocs="0,4;1,4;1,0;0,4" o:connectangles="0,0,0,0"/>
                </v:shape>
                <v:shape id="Freeform 254" o:spid="_x0000_s1770" style="position:absolute;left:9130;top:9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" path="m1,l,,,4,1,xe" fillcolor="black" stroked="f">
                  <v:path arrowok="t" o:connecttype="custom" o:connectlocs="1,0;0,0;0,4;1,0" o:connectangles="0,0,0,0"/>
                </v:shape>
                <v:shape id="Freeform 255" o:spid="_x0000_s1771" style="position:absolute;left:9130;top:9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" path="m,4l,,1,,,4xe" filled="f" strokeweight=".06pt">
                  <v:path arrowok="t" o:connecttype="custom" o:connectlocs="0,4;0,0;1,0;0,4" o:connectangles="0,0,0,0"/>
                </v:shape>
                <v:shape id="Freeform 256" o:spid="_x0000_s1772" style="position:absolute;left:9131;top:900;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" path="m21,l,4r21,l21,xe" fillcolor="black" stroked="f">
                  <v:path arrowok="t" o:connecttype="custom" o:connectlocs="21,0;0,4;21,4;21,0" o:connectangles="0,0,0,0"/>
                </v:shape>
                <v:shape id="Freeform 257" o:spid="_x0000_s1773" style="position:absolute;left:9131;top:900;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" path="m,4r21,l21,,,4xe" filled="f" strokeweight=".02114mm">
                  <v:path arrowok="t" o:connecttype="custom" o:connectlocs="0,4;21,4;21,0;0,4" o:connectangles="0,0,0,0"/>
                </v:shape>
                <v:shape id="Freeform 258" o:spid="_x0000_s1774" style="position:absolute;left:9131;top:900;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" path="m21,l,,,4,21,xe" fillcolor="black" stroked="f">
                  <v:path arrowok="t" o:connecttype="custom" o:connectlocs="21,0;0,0;0,4;21,0" o:connectangles="0,0,0,0"/>
                </v:shape>
                <v:shape id="Freeform 259" o:spid="_x0000_s1775" style="position:absolute;left:9131;top:900;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" path="m,4l,,21,,,4xe" filled="f" strokeweight=".02114mm">
                  <v:path arrowok="t" o:connecttype="custom" o:connectlocs="0,4;0,0;21,0;0,4" o:connectangles="0,0,0,0"/>
                </v:shape>
                <v:shape id="Freeform 260" o:spid="_x0000_s1776" style="position:absolute;left:9153;top:9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" path="m1,l,4r1,l1,xe" fillcolor="black" stroked="f">
                  <v:path arrowok="t" o:connecttype="custom" o:connectlocs="1,0;0,4;1,4;1,0" o:connectangles="0,0,0,0"/>
                </v:shape>
                <v:shape id="Freeform 261" o:spid="_x0000_s1777" style="position:absolute;left:9153;top:9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" path="m,4r1,l1,,,4xe" filled="f" strokeweight=".06pt">
                  <v:path arrowok="t" o:connecttype="custom" o:connectlocs="0,4;1,4;1,0;0,4" o:connectangles="0,0,0,0"/>
                </v:shape>
                <v:shape id="Freeform 262" o:spid="_x0000_s1778" style="position:absolute;left:9153;top:9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" path="m1,l,,,4,1,xe" fillcolor="black" stroked="f">
                  <v:path arrowok="t" o:connecttype="custom" o:connectlocs="1,0;0,0;0,4;1,0" o:connectangles="0,0,0,0"/>
                </v:shape>
                <v:shape id="Freeform 263" o:spid="_x0000_s1779" style="position:absolute;left:9153;top:9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" path="m,4l,,1,,,4xe" filled="f" strokeweight=".06pt">
                  <v:path arrowok="t" o:connecttype="custom" o:connectlocs="0,4;0,0;1,0;0,4" o:connectangles="0,0,0,0"/>
                </v:shape>
                <v:shape id="Freeform 264" o:spid="_x0000_s1780" style="position:absolute;left:9153;top:9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" path="m,l1,e" filled="f" strokeweight=".24pt">
                  <v:path arrowok="t" o:connecttype="custom" o:connectlocs="0,0;1,0" o:connectangles="0,0"/>
                </v:shape>
                <v:shape id="Freeform 265" o:spid="_x0000_s1781" style="position:absolute;left:9153;top:9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" path="m,l1,e" filled="f" strokeweight=".24pt">
                  <v:path arrowok="t" o:connecttype="custom" o:connectlocs="0,0;1,0" o:connectangles="0,0"/>
                </v:shape>
                <v:shape id="Freeform 266" o:spid="_x0000_s1782" style="position:absolute;left:9153;top:9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" path="m,l1,e" filled="f" strokeweight="1.08pt">
                  <v:path arrowok="t" o:connecttype="custom" o:connectlocs="0,0;1,0" o:connectangles="0,0"/>
                </v:shape>
                <v:shape id="Freeform 267" o:spid="_x0000_s1783" style="position:absolute;left:9153;top:89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" path="m,l1,e" filled="f" strokeweight=".66pt">
                  <v:path arrowok="t" o:connecttype="custom" o:connectlocs="0,0;1,0" o:connectangles="0,0"/>
                </v:shape>
                <v:shape id="Freeform 268" o:spid="_x0000_s1784" style="position:absolute;left:9154;top:9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" path="m,l2,e" filled="f" strokeweight="1.24pt">
                  <v:path arrowok="t" o:connecttype="custom" o:connectlocs="0,0;2,0" o:connectangles="0,0"/>
                </v:shape>
                <v:shape id="Freeform 269" o:spid="_x0000_s1785" style="position:absolute;left:9153;top:9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" path="m,l1,e" filled="f" strokeweight=".40214mm">
                  <v:path arrowok="t" o:connecttype="custom" o:connectlocs="0,0;1,0" o:connectangles="0,0"/>
                </v:shape>
                <v:shape id="Freeform 270" o:spid="_x0000_s1786" style="position:absolute;left:9153;top:9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" path="m,l1,e" filled="f" strokeweight=".40214mm">
                  <v:path arrowok="t" o:connecttype="custom" o:connectlocs="0,0;1,0" o:connectangles="0,0"/>
                </v:shape>
                <v:shape id="Freeform 271" o:spid="_x0000_s1787" style="position:absolute;left:9154;top:89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" path="m,22r1,l1,,,22xe" filled="f" strokeweight=".06pt">
                  <v:path arrowok="t" o:connecttype="custom" o:connectlocs="0,22;1,22;1,0;0,22" o:connectangles="0,0,0,0"/>
                </v:shape>
                <v:shape id="Freeform 272" o:spid="_x0000_s1788" style="position:absolute;left:9154;top:89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" path="m,22l,,1,,,22xe" filled="f" strokeweight=".06pt">
                  <v:path arrowok="t" o:connecttype="custom" o:connectlocs="0,22;0,0;1,0;0,22" o:connectangles="0,0,0,0"/>
                </v:shape>
                <v:shape id="Freeform 273" o:spid="_x0000_s1789" style="position:absolute;left:9155;top:89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" path="m,22r1,l1,,,22xe" filled="f" strokeweight=".06pt">
                  <v:path arrowok="t" o:connecttype="custom" o:connectlocs="0,22;1,22;1,0;0,22" o:connectangles="0,0,0,0"/>
                </v:shape>
                <v:shape id="Freeform 274" o:spid="_x0000_s1790" style="position:absolute;left:9155;top:89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" path="m,22l,,1,,,22xe" filled="f" strokeweight=".06pt">
                  <v:path arrowok="t" o:connecttype="custom" o:connectlocs="0,22;0,0;1,0;0,22" o:connectangles="0,0,0,0"/>
                </v:shape>
                <v:shape id="Freeform 275" o:spid="_x0000_s1791" style="position:absolute;left:9129;top:89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" path="m1,1l1,,,e" filled="f" strokeweight=".06pt">
                  <v:path arrowok="t" o:connecttype="custom" o:connectlocs="1,1;1,0;0,0" o:connectangles="0,0,0"/>
                </v:shape>
                <v:shape id="Freeform 276" o:spid="_x0000_s1792" style="position:absolute;left:9127;top:89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" path="m,l1,e" filled="f" strokeweight=".06pt">
                  <v:path arrowok="t" o:connecttype="custom" o:connectlocs="0,0;1,0" o:connectangles="0,0"/>
                </v:shape>
                <v:shape id="Freeform 277" o:spid="_x0000_s1793" style="position:absolute;left:9154;top:89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" path="m2,l1,,,,,1e" filled="f" strokeweight=".06pt">
                  <v:path arrowok="t" o:connecttype="custom" o:connectlocs="2,0;1,0;0,0;0,1" o:connectangles="0,0,0,0"/>
                </v:shape>
                <v:shape id="Freeform 278" o:spid="_x0000_s1794" style="position:absolute;left:9127;top:89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" path="m,22l,e" filled="f" strokeweight=".06pt">
                  <v:path arrowok="t" o:connecttype="custom" o:connectlocs="0,22;0,0" o:connectangles="0,0"/>
                </v:shape>
                <v:shape id="Freeform 279" o:spid="_x0000_s1795" style="position:absolute;left:9127;top:909;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" path="m,l25,e" filled="f" strokeweight=".16931mm">
                  <v:path arrowok="t" o:connecttype="custom" o:connectlocs="0,0;25,0" o:connectangles="0,0"/>
                </v:shape>
                <v:shape id="Freeform 280" o:spid="_x0000_s1796" style="position:absolute;left:9154;top:91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" path="m,l1,e" filled="f" strokeweight=".06pt">
                  <v:path arrowok="t" o:connecttype="custom" o:connectlocs="0,0;1,0" o:connectangles="0,0"/>
                </v:shape>
                <v:shape id="Freeform 281" o:spid="_x0000_s1797" style="position:absolute;left:9155;top:91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" path="m1,l,e" filled="f" strokeweight=".06pt">
                  <v:path arrowok="t" o:connecttype="custom" o:connectlocs="1,0;0,0" o:connectangles="0,0"/>
                </v:shape>
                <v:shape id="Freeform 282" o:spid="_x0000_s1798" style="position:absolute;left:9154;top:891;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" path="m,l,21e" filled="f" strokeweight=".02114mm">
                  <v:path arrowok="t" o:connecttype="custom" o:connectlocs="0,0;0,21" o:connectangles="0,0"/>
                </v:shape>
                <v:shape id="Freeform 283" o:spid="_x0000_s1799" style="position:absolute;left:9130;top:891;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" path="m,l,21e" filled="f" strokeweight=".02114mm">
                  <v:path arrowok="t" o:connecttype="custom" o:connectlocs="0,0;0,21" o:connectangles="0,0"/>
                </v:shape>
                <v:shape id="Freeform 284" o:spid="_x0000_s1800" style="position:absolute;left:9130;top:900;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" path="m,l1,,22,r2,e" filled="f" strokeweight=".06pt">
                  <v:path arrowok="t" o:connecttype="custom" o:connectlocs="0,0;1,0;22,0;24,0" o:connectangles="0,0,0,0"/>
                </v:shape>
                <v:shape id="Freeform 285" o:spid="_x0000_s1801" style="position:absolute;left:9130;top:90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" path="m1,l,e" filled="f" strokeweight=".06pt">
                  <v:path arrowok="t" o:connecttype="custom" o:connectlocs="1,0;0,0" o:connectangles="0,0"/>
                </v:shape>
                <v:shape id="Freeform 286" o:spid="_x0000_s1802" style="position:absolute;left:9153;top:90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" path="m1,l,e" filled="f" strokeweight=".06pt">
                  <v:path arrowok="t" o:connecttype="custom" o:connectlocs="1,0;0,0" o:connectangles="0,0"/>
                </v:shape>
                <v:shape id="Freeform 287" o:spid="_x0000_s1803" style="position:absolute;left:4596;top:240;width:4587;height:288;visibility:visible;mso-wrap-style:square;v-text-anchor:top" coordsize="4587,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" path="m,287l,,4586,e" filled="f" strokecolor="#7f7f7f" strokeweight=".02114mm">
                  <v:path arrowok="t" o:connecttype="custom" o:connectlocs="0,287;0,0;4586,0" o:connectangles="0,0,0"/>
                </v:shape>
                <v:shape id="Freeform 288" o:spid="_x0000_s1804" style="position:absolute;left:9183;top:240;width:20;height:288;visibility:visible;mso-wrap-style:square;v-text-anchor:top" coordsize="20,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" path="m,287l,e" filled="f" strokecolor="#7f7f7f" strokeweight=".06pt">
                  <v:path arrowok="t" o:connecttype="custom" o:connectlocs="0,287;0,0" o:connectangles="0,0"/>
                </v:shape>
                <v:shape id="Freeform 289" o:spid="_x0000_s1805" style="position:absolute;left:9127;top:181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" path="m,22r1,l1,,,22xe" filled="f" strokeweight=".06pt">
                  <v:path arrowok="t" o:connecttype="custom" o:connectlocs="0,22;1,22;1,0;0,22" o:connectangles="0,0,0,0"/>
                </v:shape>
                <v:shape id="Freeform 290" o:spid="_x0000_s1806" style="position:absolute;left:9127;top:181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" path="m,22l,,1,,,22xe" filled="f" strokeweight=".06pt">
                  <v:path arrowok="t" o:connecttype="custom" o:connectlocs="0,22;0,0;1,0;0,22" o:connectangles="0,0,0,0"/>
                </v:shape>
                <v:shape id="Freeform 291" o:spid="_x0000_s1807" style="position:absolute;left:9129;top:181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" path="m,22r1,l1,,,22xe" filled="f" strokeweight=".06pt">
                  <v:path arrowok="t" o:connecttype="custom" o:connectlocs="0,22;1,22;1,0;0,22" o:connectangles="0,0,0,0"/>
                </v:shape>
                <v:shape id="Freeform 292" o:spid="_x0000_s1808" style="position:absolute;left:9129;top:181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" path="m,22l,,1,,,22xe" filled="f" strokeweight=".06pt">
                  <v:path arrowok="t" o:connecttype="custom" o:connectlocs="0,22;0,0;1,0;0,22" o:connectangles="0,0,0,0"/>
                </v:shape>
                <v:shape id="Freeform 293" o:spid="_x0000_s1809" style="position:absolute;left:9129;top:182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" path="m,l1,e" filled="f" strokeweight=".40214mm">
                  <v:path arrowok="t" o:connecttype="custom" o:connectlocs="0,0;1,0" o:connectangles="0,0"/>
                </v:shape>
                <v:shape id="Freeform 294" o:spid="_x0000_s1810" style="position:absolute;left:9129;top:182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" path="m,l1,e" filled="f" strokeweight=".40214mm">
                  <v:path arrowok="t" o:connecttype="custom" o:connectlocs="0,0;1,0" o:connectangles="0,0"/>
                </v:shape>
                <v:shape id="Freeform 295" o:spid="_x0000_s1811" style="position:absolute;left:9129;top:18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" path="m,l1,e" filled="f" strokeweight=".72pt">
                  <v:path arrowok="t" o:connecttype="custom" o:connectlocs="0,0;1,0" o:connectangles="0,0"/>
                </v:shape>
                <v:shape id="Freeform 296" o:spid="_x0000_s1812" style="position:absolute;left:9129;top:182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" path="m,l1,e" filled="f" strokeweight=".38097mm">
                  <v:path arrowok="t" o:connecttype="custom" o:connectlocs="0,0;1,0" o:connectangles="0,0"/>
                </v:shape>
                <v:shape id="Freeform 297" o:spid="_x0000_s1813" style="position:absolute;left:9127;top:1824;width:29;height:20;visibility:visible;mso-wrap-style:square;v-text-anchor:top" coordsize="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" path="m,l28,e" filled="f" strokeweight=".74pt">
                  <v:path arrowok="t" o:connecttype="custom" o:connectlocs="0,0;28,0" o:connectangles="0,0"/>
                </v:shape>
                <v:shape id="Freeform 298" o:spid="_x0000_s1814" style="position:absolute;left:9129;top:182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" path="m,l1,e" filled="f" strokeweight=".24pt">
                  <v:path arrowok="t" o:connecttype="custom" o:connectlocs="0,0;1,0" o:connectangles="0,0"/>
                </v:shape>
                <v:shape id="Freeform 299" o:spid="_x0000_s1815" style="position:absolute;left:9129;top:182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" path="m,l1,e" filled="f" strokeweight=".3pt">
                  <v:path arrowok="t" o:connecttype="custom" o:connectlocs="0,0;1,0" o:connectangles="0,0"/>
                </v:shape>
                <v:shape id="Freeform 300" o:spid="_x0000_s1816" style="position:absolute;left:9130;top:182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" path="m1,l,4r1,l1,xe" fillcolor="black" stroked="f">
                  <v:path arrowok="t" o:connecttype="custom" o:connectlocs="1,0;0,4;1,4;1,0" o:connectangles="0,0,0,0"/>
                </v:shape>
                <v:shape id="Freeform 301" o:spid="_x0000_s1817" style="position:absolute;left:9130;top:182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" path="m,4r1,l1,,,4xe" filled="f" strokeweight=".06pt">
                  <v:path arrowok="t" o:connecttype="custom" o:connectlocs="0,4;1,4;1,0;0,4" o:connectangles="0,0,0,0"/>
                </v:shape>
                <v:shape id="Freeform 302" o:spid="_x0000_s1818" style="position:absolute;left:9130;top:182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" path="m1,l,,,4,1,xe" fillcolor="black" stroked="f">
                  <v:path arrowok="t" o:connecttype="custom" o:connectlocs="1,0;0,0;0,4;1,0" o:connectangles="0,0,0,0"/>
                </v:shape>
                <v:shape id="Freeform 303" o:spid="_x0000_s1819" style="position:absolute;left:9130;top:182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" path="m,4l,,1,,,4xe" filled="f" strokeweight=".06pt">
                  <v:path arrowok="t" o:connecttype="custom" o:connectlocs="0,4;0,0;1,0;0,4" o:connectangles="0,0,0,0"/>
                </v:shape>
                <v:shape id="Freeform 304" o:spid="_x0000_s1820" style="position:absolute;left:9131;top:1826;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" path="m21,l,4r21,l21,xe" fillcolor="black" stroked="f">
                  <v:path arrowok="t" o:connecttype="custom" o:connectlocs="21,0;0,4;21,4;21,0" o:connectangles="0,0,0,0"/>
                </v:shape>
                <v:shape id="Freeform 305" o:spid="_x0000_s1821" style="position:absolute;left:9131;top:1826;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" path="m,4r21,l21,,,4xe" filled="f" strokeweight=".02114mm">
                  <v:path arrowok="t" o:connecttype="custom" o:connectlocs="0,4;21,4;21,0;0,4" o:connectangles="0,0,0,0"/>
                </v:shape>
                <v:shape id="Freeform 306" o:spid="_x0000_s1822" style="position:absolute;left:9131;top:1826;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" path="m21,l,,,4,21,xe" fillcolor="black" stroked="f">
                  <v:path arrowok="t" o:connecttype="custom" o:connectlocs="21,0;0,0;0,4;21,0" o:connectangles="0,0,0,0"/>
                </v:shape>
                <v:shape id="Freeform 307" o:spid="_x0000_s1823" style="position:absolute;left:9131;top:1826;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" path="m,4l,,21,,,4xe" filled="f" strokeweight=".02114mm">
                  <v:path arrowok="t" o:connecttype="custom" o:connectlocs="0,4;0,0;21,0;0,4" o:connectangles="0,0,0,0"/>
                </v:shape>
                <v:shape id="Freeform 308" o:spid="_x0000_s1824" style="position:absolute;left:9153;top:182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" path="m1,l,4r1,l1,xe" fillcolor="black" stroked="f">
                  <v:path arrowok="t" o:connecttype="custom" o:connectlocs="1,0;0,4;1,4;1,0" o:connectangles="0,0,0,0"/>
                </v:shape>
                <v:shape id="Freeform 309" o:spid="_x0000_s1825" style="position:absolute;left:9153;top:182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" path="m,4r1,l1,,,4xe" filled="f" strokeweight=".06pt">
                  <v:path arrowok="t" o:connecttype="custom" o:connectlocs="0,4;1,4;1,0;0,4" o:connectangles="0,0,0,0"/>
                </v:shape>
                <v:shape id="Freeform 310" o:spid="_x0000_s1826" style="position:absolute;left:9153;top:182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" path="m1,l,,,4,1,xe" fillcolor="black" stroked="f">
                  <v:path arrowok="t" o:connecttype="custom" o:connectlocs="1,0;0,0;0,4;1,0" o:connectangles="0,0,0,0"/>
                </v:shape>
                <v:shape id="Freeform 311" o:spid="_x0000_s1827" style="position:absolute;left:9153;top:182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" path="m,4l,,1,,,4xe" filled="f" strokeweight=".06pt">
                  <v:path arrowok="t" o:connecttype="custom" o:connectlocs="0,4;0,0;1,0;0,4" o:connectangles="0,0,0,0"/>
                </v:shape>
                <v:shape id="Freeform 312" o:spid="_x0000_s1828" style="position:absolute;left:9153;top:182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" path="m,l1,e" filled="f" strokeweight=".3pt">
                  <v:path arrowok="t" o:connecttype="custom" o:connectlocs="0,0;1,0" o:connectangles="0,0"/>
                </v:shape>
                <v:shape id="Freeform 313" o:spid="_x0000_s1829" style="position:absolute;left:9153;top:182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" path="m,l1,e" filled="f" strokeweight=".3pt">
                  <v:path arrowok="t" o:connecttype="custom" o:connectlocs="0,0;1,0" o:connectangles="0,0"/>
                </v:shape>
                <v:shape id="Freeform 314" o:spid="_x0000_s1830" style="position:absolute;left:9153;top:182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" path="m,l1,e" filled="f" strokeweight="1.08pt">
                  <v:path arrowok="t" o:connecttype="custom" o:connectlocs="0,0;1,0" o:connectangles="0,0"/>
                </v:shape>
                <v:shape id="Freeform 315" o:spid="_x0000_s1831" style="position:absolute;left:9153;top:182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" path="m,l1,e" filled="f" strokeweight=".66pt">
                  <v:path arrowok="t" o:connecttype="custom" o:connectlocs="0,0;1,0" o:connectangles="0,0"/>
                </v:shape>
                <v:shape id="Freeform 316" o:spid="_x0000_s1832" style="position:absolute;left:9154;top:182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" path="m,l2,e" filled="f" strokeweight="1.24pt">
                  <v:path arrowok="t" o:connecttype="custom" o:connectlocs="0,0;2,0" o:connectangles="0,0"/>
                </v:shape>
                <v:shape id="Freeform 317" o:spid="_x0000_s1833" style="position:absolute;left:9153;top:182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" path="m,l1,e" filled="f" strokeweight=".40214mm">
                  <v:path arrowok="t" o:connecttype="custom" o:connectlocs="0,0;1,0" o:connectangles="0,0"/>
                </v:shape>
                <v:shape id="Freeform 318" o:spid="_x0000_s1834" style="position:absolute;left:9153;top:182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" path="m,l1,e" filled="f" strokeweight=".38097mm">
                  <v:path arrowok="t" o:connecttype="custom" o:connectlocs="0,0;1,0" o:connectangles="0,0"/>
                </v:shape>
                <v:shape id="Freeform 319" o:spid="_x0000_s1835" style="position:absolute;left:9154;top:181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" path="m,22r1,l1,,,22xe" filled="f" strokeweight=".06pt">
                  <v:path arrowok="t" o:connecttype="custom" o:connectlocs="0,22;1,22;1,0;0,22" o:connectangles="0,0,0,0"/>
                </v:shape>
                <v:shape id="Freeform 320" o:spid="_x0000_s1836" style="position:absolute;left:9154;top:181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" path="m,22l,,1,,,22xe" filled="f" strokeweight=".06pt">
                  <v:path arrowok="t" o:connecttype="custom" o:connectlocs="0,22;0,0;1,0;0,22" o:connectangles="0,0,0,0"/>
                </v:shape>
                <v:shape id="Freeform 321" o:spid="_x0000_s1837" style="position:absolute;left:9155;top:181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" path="m,22r1,l1,,,22xe" filled="f" strokeweight=".06pt">
                  <v:path arrowok="t" o:connecttype="custom" o:connectlocs="0,22;1,22;1,0;0,22" o:connectangles="0,0,0,0"/>
                </v:shape>
                <v:shape id="Freeform 322" o:spid="_x0000_s1838" style="position:absolute;left:9155;top:181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" path="m,22l,,1,,,22xe" filled="f" strokeweight=".06pt">
                  <v:path arrowok="t" o:connecttype="custom" o:connectlocs="0,22;0,0;1,0;0,22" o:connectangles="0,0,0,0"/>
                </v:shape>
                <v:shape id="Freeform 323" o:spid="_x0000_s1839" style="position:absolute;left:9129;top:181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" path="m1,l,e" filled="f" strokeweight=".06pt">
                  <v:path arrowok="t" o:connecttype="custom" o:connectlocs="1,0;0,0" o:connectangles="0,0"/>
                </v:shape>
                <v:shape id="Freeform 324" o:spid="_x0000_s1840" style="position:absolute;left:9127;top:181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" path="m,l1,e" filled="f" strokeweight=".06pt">
                  <v:path arrowok="t" o:connecttype="custom" o:connectlocs="0,0;1,0" o:connectangles="0,0"/>
                </v:shape>
                <v:shape id="Freeform 325" o:spid="_x0000_s1841" style="position:absolute;left:9127;top:181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" path="m,22l,e" filled="f" strokeweight=".06pt">
                  <v:path arrowok="t" o:connecttype="custom" o:connectlocs="0,22;0,0" o:connectangles="0,0"/>
                </v:shape>
                <v:shape id="Freeform 326" o:spid="_x0000_s1842" style="position:absolute;left:9127;top:183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" path="m,1r1,l2,1,2,e" filled="f" strokeweight=".06pt">
                  <v:path arrowok="t" o:connecttype="custom" o:connectlocs="0,1;1,1;2,1;2,0" o:connectangles="0,0,0,0"/>
                </v:shape>
                <v:shape id="Freeform 327" o:spid="_x0000_s1843" style="position:absolute;left:9154;top:183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" path="m,l,1r1,e" filled="f" strokeweight=".06pt">
                  <v:path arrowok="t" o:connecttype="custom" o:connectlocs="0,0;0,1;1,1" o:connectangles="0,0,0"/>
                </v:shape>
                <v:shape id="Freeform 328" o:spid="_x0000_s1844" style="position:absolute;left:9155;top:184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" path="m1,l,e" filled="f" strokeweight=".06pt">
                  <v:path arrowok="t" o:connecttype="custom" o:connectlocs="1,0;0,0" o:connectangles="0,0"/>
                </v:shape>
                <v:shape id="Freeform 329" o:spid="_x0000_s1845" style="position:absolute;left:9154;top:1818;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" path="m,l,21e" filled="f" strokeweight=".02114mm">
                  <v:path arrowok="t" o:connecttype="custom" o:connectlocs="0,0;0,21" o:connectangles="0,0"/>
                </v:shape>
                <v:shape id="Freeform 330" o:spid="_x0000_s1846" style="position:absolute;left:9130;top:1818;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" path="m,l,21e" filled="f" strokeweight=".02114mm">
                  <v:path arrowok="t" o:connecttype="custom" o:connectlocs="0,0;0,21" o:connectangles="0,0"/>
                </v:shape>
                <v:shape id="Freeform 331" o:spid="_x0000_s1847" style="position:absolute;left:9130;top:1825;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" path="m,l,1r1,l22,1r2,l24,e" filled="f" strokeweight=".02114mm">
                  <v:path arrowok="t" o:connecttype="custom" o:connectlocs="0,0;0,1;1,1;22,1;24,1;24,0" o:connectangles="0,0,0,0,0,0"/>
                </v:shape>
                <v:shape id="Freeform 332" o:spid="_x0000_s1848" style="position:absolute;left:9131;top:1831;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" path="m,l21,e" filled="f" strokeweight=".06pt">
                  <v:path arrowok="t" o:connecttype="custom" o:connectlocs="0,0;21,0" o:connectangles="0,0"/>
                </v:shape>
                <v:shape id="Freeform 333" o:spid="_x0000_s1849" style="position:absolute;left:9130;top:18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" path="m1,l,e" filled="f" strokeweight=".06pt">
                  <v:path arrowok="t" o:connecttype="custom" o:connectlocs="1,0;0,0" o:connectangles="0,0"/>
                </v:shape>
                <v:shape id="Freeform 334" o:spid="_x0000_s1850" style="position:absolute;left:9153;top:18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" path="m1,l,e" filled="f" strokeweight=".06pt">
                  <v:path arrowok="t" o:connecttype="custom" o:connectlocs="1,0;0,0" o:connectangles="0,0"/>
                </v:shape>
                <v:shape id="Freeform 335" o:spid="_x0000_s1851" style="position:absolute;left:9145;top:2690;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" path="m,23r1,l1,,,23xe" filled="f" strokeweight=".02114mm">
                  <v:path arrowok="t" o:connecttype="custom" o:connectlocs="0,23;1,23;1,0;0,23" o:connectangles="0,0,0,0"/>
                </v:shape>
                <v:shape id="Freeform 336" o:spid="_x0000_s1852" style="position:absolute;left:9145;top:2690;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" path="m,23l,,1,,,23xe" filled="f" strokeweight=".02114mm">
                  <v:path arrowok="t" o:connecttype="custom" o:connectlocs="0,23;0,0;1,0;0,23" o:connectangles="0,0,0,0"/>
                </v:shape>
                <v:shape id="Freeform 337" o:spid="_x0000_s1853" style="position:absolute;left:9147;top:2690;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" path="m,23r1,l1,,,23xe" filled="f" strokeweight=".02114mm">
                  <v:path arrowok="t" o:connecttype="custom" o:connectlocs="0,23;1,23;1,0;0,23" o:connectangles="0,0,0,0"/>
                </v:shape>
                <v:shape id="Freeform 338" o:spid="_x0000_s1854" style="position:absolute;left:9147;top:2690;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" path="m,23l,,1,,,23xe" filled="f" strokeweight=".02114mm">
                  <v:path arrowok="t" o:connecttype="custom" o:connectlocs="0,23;0,0;1,0;0,23" o:connectangles="0,0,0,0"/>
                </v:shape>
                <v:shape id="Freeform 339" o:spid="_x0000_s1855" style="position:absolute;left:9147;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" path="m,l1,e" filled="f" strokeweight=".40214mm">
                  <v:path arrowok="t" o:connecttype="custom" o:connectlocs="0,0;1,0" o:connectangles="0,0"/>
                </v:shape>
                <v:shape id="Freeform 340" o:spid="_x0000_s1856" style="position:absolute;left:9147;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" path="m,l1,e" filled="f" strokeweight=".42331mm">
                  <v:path arrowok="t" o:connecttype="custom" o:connectlocs="0,0;1,0" o:connectangles="0,0"/>
                </v:shape>
                <v:shape id="Freeform 341" o:spid="_x0000_s1857" style="position:absolute;left:9147;top:270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" path="m,l1,e" filled="f" strokeweight=".66pt">
                  <v:path arrowok="t" o:connecttype="custom" o:connectlocs="0,0;1,0" o:connectangles="0,0"/>
                </v:shape>
                <v:shape id="Freeform 342" o:spid="_x0000_s1858" style="position:absolute;left:9147;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" path="m,l1,e" filled="f" strokeweight=".38097mm">
                  <v:path arrowok="t" o:connecttype="custom" o:connectlocs="0,0;1,0" o:connectangles="0,0"/>
                </v:shape>
                <v:shape id="Freeform 343" o:spid="_x0000_s1859" style="position:absolute;left:9147;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" path="m,l1,e" filled="f" strokeweight=".3pt">
                  <v:path arrowok="t" o:connecttype="custom" o:connectlocs="0,0;1,0" o:connectangles="0,0"/>
                </v:shape>
                <v:shape id="Freeform 344" o:spid="_x0000_s1860" style="position:absolute;left:9147;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" path="m,l1,e" filled="f" strokeweight=".3pt">
                  <v:path arrowok="t" o:connecttype="custom" o:connectlocs="0,0;1,0" o:connectangles="0,0"/>
                </v:shape>
                <v:shape id="Freeform 345" o:spid="_x0000_s1861" style="position:absolute;left:9148;top:27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" path="m1,l,4r1,l1,xe" fillcolor="black" stroked="f">
                  <v:path arrowok="t" o:connecttype="custom" o:connectlocs="1,0;0,4;1,4;1,0" o:connectangles="0,0,0,0"/>
                </v:shape>
                <v:shape id="Freeform 346" o:spid="_x0000_s1862" style="position:absolute;left:9148;top:27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" path="m,4r1,l1,,,4xe" filled="f" strokeweight=".06pt">
                  <v:path arrowok="t" o:connecttype="custom" o:connectlocs="0,4;1,4;1,0;0,4" o:connectangles="0,0,0,0"/>
                </v:shape>
                <v:shape id="Freeform 347" o:spid="_x0000_s1863" style="position:absolute;left:9148;top:27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" path="m1,l,,,4,1,xe" fillcolor="black" stroked="f">
                  <v:path arrowok="t" o:connecttype="custom" o:connectlocs="1,0;0,0;0,4;1,0" o:connectangles="0,0,0,0"/>
                </v:shape>
                <v:shape id="Freeform 348" o:spid="_x0000_s1864" style="position:absolute;left:9148;top:27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" path="m,4l,,1,,,4xe" filled="f" strokeweight=".06pt">
                  <v:path arrowok="t" o:connecttype="custom" o:connectlocs="0,4;0,0;1,0;0,4" o:connectangles="0,0,0,0"/>
                </v:shape>
                <v:shape id="Freeform 349" o:spid="_x0000_s1865" style="position:absolute;left:9149;top:2700;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" path="m21,l,4r21,l21,xe" fillcolor="black" stroked="f">
                  <v:path arrowok="t" o:connecttype="custom" o:connectlocs="21,0;0,4;21,4;21,0" o:connectangles="0,0,0,0"/>
                </v:shape>
                <v:shape id="Freeform 350" o:spid="_x0000_s1866" style="position:absolute;left:9149;top:2700;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" path="m,4r21,l21,,,4xe" filled="f" strokeweight=".02114mm">
                  <v:path arrowok="t" o:connecttype="custom" o:connectlocs="0,4;21,4;21,0;0,4" o:connectangles="0,0,0,0"/>
                </v:shape>
                <v:shape id="Freeform 351" o:spid="_x0000_s1867" style="position:absolute;left:9149;top:2700;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" path="m21,l,,,4,21,xe" fillcolor="black" stroked="f">
                  <v:path arrowok="t" o:connecttype="custom" o:connectlocs="21,0;0,0;0,4;21,0" o:connectangles="0,0,0,0"/>
                </v:shape>
                <v:shape id="Freeform 352" o:spid="_x0000_s1868" style="position:absolute;left:9149;top:2700;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" path="m,4l,,21,,,4xe" filled="f" strokeweight=".02114mm">
                  <v:path arrowok="t" o:connecttype="custom" o:connectlocs="0,4;0,0;21,0;0,4" o:connectangles="0,0,0,0"/>
                </v:shape>
                <v:shape id="Freeform 353" o:spid="_x0000_s1869" style="position:absolute;left:9171;top:27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" path="m1,l,4r1,l1,xe" fillcolor="black" stroked="f">
                  <v:path arrowok="t" o:connecttype="custom" o:connectlocs="1,0;0,4;1,4;1,0" o:connectangles="0,0,0,0"/>
                </v:shape>
                <v:shape id="Freeform 354" o:spid="_x0000_s1870" style="position:absolute;left:9171;top:27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" path="m,4r1,l1,,,4xe" filled="f" strokeweight=".06pt">
                  <v:path arrowok="t" o:connecttype="custom" o:connectlocs="0,4;1,4;1,0;0,4" o:connectangles="0,0,0,0"/>
                </v:shape>
                <v:shape id="Freeform 355" o:spid="_x0000_s1871" style="position:absolute;left:9171;top:27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" path="m1,l,,,4,1,xe" fillcolor="black" stroked="f">
                  <v:path arrowok="t" o:connecttype="custom" o:connectlocs="1,0;0,0;0,4;1,0" o:connectangles="0,0,0,0"/>
                </v:shape>
                <v:shape id="Freeform 356" o:spid="_x0000_s1872" style="position:absolute;left:9171;top:27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" path="m,4l,,1,,,4xe" filled="f" strokeweight=".06pt">
                  <v:path arrowok="t" o:connecttype="custom" o:connectlocs="0,4;0,0;1,0;0,4" o:connectangles="0,0,0,0"/>
                </v:shape>
                <v:shape id="Freeform 357" o:spid="_x0000_s1873" style="position:absolute;left:9171;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" path="m,l1,e" filled="f" strokeweight=".3pt">
                  <v:path arrowok="t" o:connecttype="custom" o:connectlocs="0,0;1,0" o:connectangles="0,0"/>
                </v:shape>
                <v:shape id="Freeform 358" o:spid="_x0000_s1874" style="position:absolute;left:9171;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" path="m,l1,e" filled="f" strokeweight=".24pt">
                  <v:path arrowok="t" o:connecttype="custom" o:connectlocs="0,0;1,0" o:connectangles="0,0"/>
                </v:shape>
                <v:shape id="Freeform 359" o:spid="_x0000_s1875" style="position:absolute;left:9145;top:2702;width:29;height:20;visibility:visible;mso-wrap-style:square;v-text-anchor:top" coordsize="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" path="m,l28,e" filled="f" strokeweight=".45858mm">
                  <v:path arrowok="t" o:connecttype="custom" o:connectlocs="0,0;28,0" o:connectangles="0,0"/>
                </v:shape>
                <v:shape id="Freeform 360" o:spid="_x0000_s1876" style="position:absolute;left:9171;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" path="m,l1,e" filled="f" strokeweight="1.08pt">
                  <v:path arrowok="t" o:connecttype="custom" o:connectlocs="0,0;1,0" o:connectangles="0,0"/>
                </v:shape>
                <v:shape id="Freeform 361" o:spid="_x0000_s1877" style="position:absolute;left:9171;top:269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" path="m,l1,e" filled="f" strokeweight=".72pt">
                  <v:path arrowok="t" o:connecttype="custom" o:connectlocs="0,0;1,0" o:connectangles="0,0"/>
                </v:shape>
                <v:shape id="Freeform 362" o:spid="_x0000_s1878" style="position:absolute;left:9171;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" path="m,l1,e" filled="f" strokeweight=".42331mm">
                  <v:path arrowok="t" o:connecttype="custom" o:connectlocs="0,0;1,0" o:connectangles="0,0"/>
                </v:shape>
                <v:shape id="Freeform 363" o:spid="_x0000_s1879" style="position:absolute;left:9171;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" path="m,l1,e" filled="f" strokeweight=".40214mm">
                  <v:path arrowok="t" o:connecttype="custom" o:connectlocs="0,0;1,0" o:connectangles="0,0"/>
                </v:shape>
                <v:shape id="Freeform 364" o:spid="_x0000_s1880" style="position:absolute;left:9172;top:2690;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" path="m,23r1,l1,,,23xe" filled="f" strokeweight=".02114mm">
                  <v:path arrowok="t" o:connecttype="custom" o:connectlocs="0,23;1,23;1,0;0,23" o:connectangles="0,0,0,0"/>
                </v:shape>
                <v:shape id="Freeform 365" o:spid="_x0000_s1881" style="position:absolute;left:9172;top:2690;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" path="m,23l,,1,,,23xe" filled="f" strokeweight=".02114mm">
                  <v:path arrowok="t" o:connecttype="custom" o:connectlocs="0,23;0,0;1,0;0,23" o:connectangles="0,0,0,0"/>
                </v:shape>
                <v:shape id="Freeform 366" o:spid="_x0000_s1882" style="position:absolute;left:9173;top:2690;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" path="m,23r1,l1,,,23xe" filled="f" strokeweight=".02114mm">
                  <v:path arrowok="t" o:connecttype="custom" o:connectlocs="0,23;1,23;1,0;0,23" o:connectangles="0,0,0,0"/>
                </v:shape>
                <v:shape id="Freeform 367" o:spid="_x0000_s1883" style="position:absolute;left:9173;top:2690;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" path="m,23l,,1,,,23xe" filled="f" strokeweight=".02114mm">
                  <v:path arrowok="t" o:connecttype="custom" o:connectlocs="0,23;0,0;1,0;0,23" o:connectangles="0,0,0,0"/>
                </v:shape>
                <v:shape id="Freeform 368" o:spid="_x0000_s1884" style="position:absolute;left:9147;top:269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" path="m1,1l1,,,e" filled="f" strokeweight=".06pt">
                  <v:path arrowok="t" o:connecttype="custom" o:connectlocs="1,1;1,0;0,0" o:connectangles="0,0,0"/>
                </v:shape>
                <v:shape id="Freeform 369" o:spid="_x0000_s1885" style="position:absolute;left:9145;top:269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" path="m,l1,e" filled="f" strokeweight=".06pt">
                  <v:path arrowok="t" o:connecttype="custom" o:connectlocs="0,0;1,0" o:connectangles="0,0"/>
                </v:shape>
                <v:shape id="Freeform 370" o:spid="_x0000_s1886" style="position:absolute;left:9172;top:269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" path="m2,l1,,,,,1e" filled="f" strokeweight=".06pt">
                  <v:path arrowok="t" o:connecttype="custom" o:connectlocs="2,0;1,0;0,0;0,1" o:connectangles="0,0,0,0"/>
                </v:shape>
                <v:shape id="Freeform 371" o:spid="_x0000_s1887" style="position:absolute;left:9174;top:2690;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" path="m,23l,e" filled="f" strokeweight=".06pt">
                  <v:path arrowok="t" o:connecttype="custom" o:connectlocs="0,23;0,0" o:connectangles="0,0"/>
                </v:shape>
                <v:shape id="Freeform 372" o:spid="_x0000_s1888" style="position:absolute;left:9145;top:2690;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" path="m,23l,e" filled="f" strokeweight=".06pt">
                  <v:path arrowok="t" o:connecttype="custom" o:connectlocs="0,23;0,0" o:connectangles="0,0"/>
                </v:shape>
                <v:shape id="Freeform 373" o:spid="_x0000_s1889" style="position:absolute;left:9145;top:271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" path="m,1r1,l2,1,2,e" filled="f" strokeweight=".06pt">
                  <v:path arrowok="t" o:connecttype="custom" o:connectlocs="0,1;1,1;2,1;2,0" o:connectangles="0,0,0,0"/>
                </v:shape>
                <v:shape id="Freeform 374" o:spid="_x0000_s1890" style="position:absolute;left:9172;top:271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" path="m,l,1r1,e" filled="f" strokeweight=".06pt">
                  <v:path arrowok="t" o:connecttype="custom" o:connectlocs="0,0;0,1;1,1" o:connectangles="0,0,0"/>
                </v:shape>
                <v:shape id="Freeform 375" o:spid="_x0000_s1891" style="position:absolute;left:9173;top:271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" path="m1,l,e" filled="f" strokeweight=".06pt">
                  <v:path arrowok="t" o:connecttype="custom" o:connectlocs="1,0;0,0" o:connectangles="0,0"/>
                </v:shape>
                <v:shape id="Freeform 376" o:spid="_x0000_s1892" style="position:absolute;left:9172;top:2691;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" path="m,l,21e" filled="f" strokeweight=".02114mm">
                  <v:path arrowok="t" o:connecttype="custom" o:connectlocs="0,0;0,21" o:connectangles="0,0"/>
                </v:shape>
                <v:shape id="Freeform 377" o:spid="_x0000_s1893" style="position:absolute;left:9148;top:2691;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" path="m,l,21e" filled="f" strokeweight=".02114mm">
                  <v:path arrowok="t" o:connecttype="custom" o:connectlocs="0,0;0,21" o:connectangles="0,0"/>
                </v:shape>
                <v:shape id="Freeform 378" o:spid="_x0000_s1894" style="position:absolute;left:9148;top:2700;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" path="m,l1,,22,r2,e" filled="f" strokeweight=".06pt">
                  <v:path arrowok="t" o:connecttype="custom" o:connectlocs="0,0;1,0;22,0;24,0" o:connectangles="0,0,0,0"/>
                </v:shape>
                <v:shape id="Freeform 379" o:spid="_x0000_s1895" style="position:absolute;left:9149;top:2704;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" path="m,l21,e" filled="f" strokeweight=".06pt">
                  <v:path arrowok="t" o:connecttype="custom" o:connectlocs="0,0;21,0" o:connectangles="0,0"/>
                </v:shape>
                <v:shape id="Freeform 380" o:spid="_x0000_s1896" style="position:absolute;left:9148;top:270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" path="m1,l,,,1e" filled="f" strokeweight=".06pt">
                  <v:path arrowok="t" o:connecttype="custom" o:connectlocs="1,0;0,0;0,1" o:connectangles="0,0,0"/>
                </v:shape>
                <v:shape id="Freeform 381" o:spid="_x0000_s1897" style="position:absolute;left:9171;top:270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" path="m1,1l1,,,e" filled="f" strokeweight=".06pt">
                  <v:path arrowok="t" o:connecttype="custom" o:connectlocs="1,1;1,0;0,0" o:connectangles="0,0,0"/>
                </v:shape>
                <v:shape id="Freeform 382" o:spid="_x0000_s1898" style="position:absolute;left:9127;top:210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" path="m,22r1,l1,,,22xe" filled="f" strokeweight=".06pt">
                  <v:path arrowok="t" o:connecttype="custom" o:connectlocs="0,22;1,22;1,0;0,22" o:connectangles="0,0,0,0"/>
                </v:shape>
                <v:shape id="Freeform 383" o:spid="_x0000_s1899" style="position:absolute;left:9127;top:210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" path="m,22l,,1,,,22xe" filled="f" strokeweight=".06pt">
                  <v:path arrowok="t" o:connecttype="custom" o:connectlocs="0,22;0,0;1,0;0,22" o:connectangles="0,0,0,0"/>
                </v:shape>
                <v:shape id="Freeform 384" o:spid="_x0000_s1900" style="position:absolute;left:9129;top:210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" path="m,22r1,l1,,,22xe" filled="f" strokeweight=".06pt">
                  <v:path arrowok="t" o:connecttype="custom" o:connectlocs="0,22;1,22;1,0;0,22" o:connectangles="0,0,0,0"/>
                </v:shape>
                <v:shape id="Freeform 385" o:spid="_x0000_s1901" style="position:absolute;left:9129;top:210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" path="m,22l,,1,,,22xe" filled="f" strokeweight=".06pt">
                  <v:path arrowok="t" o:connecttype="custom" o:connectlocs="0,22;0,0;1,0;0,22" o:connectangles="0,0,0,0"/>
                </v:shape>
                <v:shape id="Freeform 386" o:spid="_x0000_s1902" style="position:absolute;left:9129;top:21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" path="m,l1,e" filled="f" strokeweight=".38097mm">
                  <v:path arrowok="t" o:connecttype="custom" o:connectlocs="0,0;1,0" o:connectangles="0,0"/>
                </v:shape>
                <v:shape id="Freeform 387" o:spid="_x0000_s1903" style="position:absolute;left:9129;top:211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" path="m,l1,e" filled="f" strokeweight=".40214mm">
                  <v:path arrowok="t" o:connecttype="custom" o:connectlocs="0,0;1,0" o:connectangles="0,0"/>
                </v:shape>
                <v:shape id="Freeform 388" o:spid="_x0000_s1904" style="position:absolute;left:9129;top:212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" path="m,l1,e" filled="f" strokeweight=".72pt">
                  <v:path arrowok="t" o:connecttype="custom" o:connectlocs="0,0;1,0" o:connectangles="0,0"/>
                </v:shape>
                <v:shape id="Freeform 389" o:spid="_x0000_s1905" style="position:absolute;left:9129;top:21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" path="m,l1,e" filled="f" strokeweight=".38097mm">
                  <v:path arrowok="t" o:connecttype="custom" o:connectlocs="0,0;1,0" o:connectangles="0,0"/>
                </v:shape>
                <v:shape id="Freeform 390" o:spid="_x0000_s1906" style="position:absolute;left:9127;top:2119;width:27;height:20;visibility:visible;mso-wrap-style:square;v-text-anchor:top" coordsize="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" path="m,l26,e" filled="f" strokeweight=".4pt">
                  <v:path arrowok="t" o:connecttype="custom" o:connectlocs="0,0;26,0" o:connectangles="0,0"/>
                </v:shape>
                <v:shape id="Freeform 391" o:spid="_x0000_s1907" style="position:absolute;left:9129;top:21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" path="m,l1,e" filled="f" strokeweight=".24pt">
                  <v:path arrowok="t" o:connecttype="custom" o:connectlocs="0,0;1,0" o:connectangles="0,0"/>
                </v:shape>
                <v:shape id="Freeform 392" o:spid="_x0000_s1908" style="position:absolute;left:9129;top:211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" path="m,l1,e" filled="f" strokeweight=".3pt">
                  <v:path arrowok="t" o:connecttype="custom" o:connectlocs="0,0;1,0" o:connectangles="0,0"/>
                </v:shape>
                <v:shape id="Freeform 393" o:spid="_x0000_s1909" style="position:absolute;left:9130;top:211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" path="m1,l,4r1,l1,xe" fillcolor="black" stroked="f">
                  <v:path arrowok="t" o:connecttype="custom" o:connectlocs="1,0;0,4;1,4;1,0" o:connectangles="0,0,0,0"/>
                </v:shape>
                <v:shape id="Freeform 394" o:spid="_x0000_s1910" style="position:absolute;left:9130;top:211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" path="m,4r1,l1,,,4xe" filled="f" strokeweight=".06pt">
                  <v:path arrowok="t" o:connecttype="custom" o:connectlocs="0,4;1,4;1,0;0,4" o:connectangles="0,0,0,0"/>
                </v:shape>
                <v:shape id="Freeform 395" o:spid="_x0000_s1911" style="position:absolute;left:9130;top:211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" path="m1,l,,,4,1,xe" fillcolor="black" stroked="f">
                  <v:path arrowok="t" o:connecttype="custom" o:connectlocs="1,0;0,0;0,4;1,0" o:connectangles="0,0,0,0"/>
                </v:shape>
                <v:shape id="Freeform 396" o:spid="_x0000_s1912" style="position:absolute;left:9130;top:211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" path="m,4l,,1,,,4xe" filled="f" strokeweight=".06pt">
                  <v:path arrowok="t" o:connecttype="custom" o:connectlocs="0,4;0,0;1,0;0,4" o:connectangles="0,0,0,0"/>
                </v:shape>
                <v:shape id="Freeform 397" o:spid="_x0000_s1913" style="position:absolute;left:9131;top:2118;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" path="m21,l,4r21,l21,xe" fillcolor="black" stroked="f">
                  <v:path arrowok="t" o:connecttype="custom" o:connectlocs="21,0;0,4;21,4;21,0" o:connectangles="0,0,0,0"/>
                </v:shape>
                <v:shape id="Freeform 398" o:spid="_x0000_s1914" style="position:absolute;left:9131;top:2118;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" path="m,4r21,l21,,,4xe" filled="f" strokeweight=".02114mm">
                  <v:path arrowok="t" o:connecttype="custom" o:connectlocs="0,4;21,4;21,0;0,4" o:connectangles="0,0,0,0"/>
                </v:shape>
                <v:shape id="Freeform 399" o:spid="_x0000_s1915" style="position:absolute;left:9131;top:2118;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" path="m21,l,,,4,21,xe" fillcolor="black" stroked="f">
                  <v:path arrowok="t" o:connecttype="custom" o:connectlocs="21,0;0,0;0,4;21,0" o:connectangles="0,0,0,0"/>
                </v:shape>
                <v:shape id="Freeform 400" o:spid="_x0000_s1916" style="position:absolute;left:9131;top:2118;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" path="m,4l,,21,,,4xe" filled="f" strokeweight=".02114mm">
                  <v:path arrowok="t" o:connecttype="custom" o:connectlocs="0,4;0,0;21,0;0,4" o:connectangles="0,0,0,0"/>
                </v:shape>
                <v:shape id="Freeform 401" o:spid="_x0000_s1917" style="position:absolute;left:9153;top:211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" path="m1,l,4r1,l1,xe" fillcolor="black" stroked="f">
                  <v:path arrowok="t" o:connecttype="custom" o:connectlocs="1,0;0,4;1,4;1,0" o:connectangles="0,0,0,0"/>
                </v:shape>
                <v:shape id="Freeform 402" o:spid="_x0000_s1918" style="position:absolute;left:9153;top:211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" path="m,4r1,l1,,,4xe" filled="f" strokeweight=".06pt">
                  <v:path arrowok="t" o:connecttype="custom" o:connectlocs="0,4;1,4;1,0;0,4" o:connectangles="0,0,0,0"/>
                </v:shape>
                <v:shape id="Freeform 403" o:spid="_x0000_s1919" style="position:absolute;left:9153;top:211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" path="m1,l,,,4,1,xe" fillcolor="black" stroked="f">
                  <v:path arrowok="t" o:connecttype="custom" o:connectlocs="1,0;0,0;0,4;1,0" o:connectangles="0,0,0,0"/>
                </v:shape>
                <v:shape id="Freeform 404" o:spid="_x0000_s1920" style="position:absolute;left:9153;top:211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" path="m,4l,,1,,,4xe" filled="f" strokeweight=".06pt">
                  <v:path arrowok="t" o:connecttype="custom" o:connectlocs="0,4;0,0;1,0;0,4" o:connectangles="0,0,0,0"/>
                </v:shape>
                <v:shape id="Freeform 405" o:spid="_x0000_s1921" style="position:absolute;left:9153;top:211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" path="m,l1,e" filled="f" strokeweight=".3pt">
                  <v:path arrowok="t" o:connecttype="custom" o:connectlocs="0,0;1,0" o:connectangles="0,0"/>
                </v:shape>
                <v:shape id="Freeform 406" o:spid="_x0000_s1922" style="position:absolute;left:9153;top:211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" path="m,l1,e" filled="f" strokeweight=".3pt">
                  <v:path arrowok="t" o:connecttype="custom" o:connectlocs="0,0;1,0" o:connectangles="0,0"/>
                </v:shape>
                <v:shape id="Freeform 407" o:spid="_x0000_s1923" style="position:absolute;left:9153;top:21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" path="m,l1,e" filled="f" strokeweight="1.08pt">
                  <v:path arrowok="t" o:connecttype="custom" o:connectlocs="0,0;1,0" o:connectangles="0,0"/>
                </v:shape>
                <v:shape id="Freeform 408" o:spid="_x0000_s1924" style="position:absolute;left:9153;top:21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" path="m,l1,e" filled="f" strokeweight=".66pt">
                  <v:path arrowok="t" o:connecttype="custom" o:connectlocs="0,0;1,0" o:connectangles="0,0"/>
                </v:shape>
                <v:shape id="Freeform 409" o:spid="_x0000_s1925" style="position:absolute;left:9154;top:211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" path="m,l2,e" filled="f" strokeweight="1.24pt">
                  <v:path arrowok="t" o:connecttype="custom" o:connectlocs="0,0;2,0" o:connectangles="0,0"/>
                </v:shape>
                <v:shape id="Freeform 410" o:spid="_x0000_s1926" style="position:absolute;left:9153;top:211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" path="m,l1,e" filled="f" strokeweight=".40214mm">
                  <v:path arrowok="t" o:connecttype="custom" o:connectlocs="0,0;1,0" o:connectangles="0,0"/>
                </v:shape>
                <v:shape id="Freeform 411" o:spid="_x0000_s1927" style="position:absolute;left:9153;top:211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" path="m,l1,e" filled="f" strokeweight=".40214mm">
                  <v:path arrowok="t" o:connecttype="custom" o:connectlocs="0,0;1,0" o:connectangles="0,0"/>
                </v:shape>
                <v:shape id="Freeform 412" o:spid="_x0000_s1928" style="position:absolute;left:9154;top:210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" path="m,22r1,l1,,,22xe" filled="f" strokeweight=".06pt">
                  <v:path arrowok="t" o:connecttype="custom" o:connectlocs="0,22;1,22;1,0;0,22" o:connectangles="0,0,0,0"/>
                </v:shape>
                <v:shape id="Freeform 413" o:spid="_x0000_s1929" style="position:absolute;left:9154;top:210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" path="m,22l,,1,,,22xe" filled="f" strokeweight=".06pt">
                  <v:path arrowok="t" o:connecttype="custom" o:connectlocs="0,22;0,0;1,0;0,22" o:connectangles="0,0,0,0"/>
                </v:shape>
                <v:shape id="Freeform 414" o:spid="_x0000_s1930" style="position:absolute;left:9155;top:210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" path="m,22r1,l1,,,22xe" filled="f" strokeweight=".06pt">
                  <v:path arrowok="t" o:connecttype="custom" o:connectlocs="0,22;1,22;1,0;0,22" o:connectangles="0,0,0,0"/>
                </v:shape>
                <v:shape id="Freeform 415" o:spid="_x0000_s1931" style="position:absolute;left:9155;top:210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" path="m,22l,,1,,,22xe" filled="f" strokeweight=".06pt">
                  <v:path arrowok="t" o:connecttype="custom" o:connectlocs="0,22;0,0;1,0;0,22" o:connectangles="0,0,0,0"/>
                </v:shape>
                <v:shape id="Freeform 416" o:spid="_x0000_s1932" style="position:absolute;left:9129;top:21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" path="m1,1l1,,,e" filled="f" strokeweight=".06pt">
                  <v:path arrowok="t" o:connecttype="custom" o:connectlocs="1,1;1,0;0,0" o:connectangles="0,0,0"/>
                </v:shape>
                <v:shape id="Freeform 417" o:spid="_x0000_s1933" style="position:absolute;left:9127;top:21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" path="m,l1,e" filled="f" strokeweight=".06pt">
                  <v:path arrowok="t" o:connecttype="custom" o:connectlocs="0,0;1,0" o:connectangles="0,0"/>
                </v:shape>
                <v:shape id="Freeform 418" o:spid="_x0000_s1934" style="position:absolute;left:9154;top:21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" path="m2,l1,,,,,1e" filled="f" strokeweight=".06pt">
                  <v:path arrowok="t" o:connecttype="custom" o:connectlocs="2,0;1,0;0,0;0,1" o:connectangles="0,0,0,0"/>
                </v:shape>
                <v:shape id="Freeform 419" o:spid="_x0000_s1935" style="position:absolute;left:9127;top:210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" path="m,22l,e" filled="f" strokeweight=".06pt">
                  <v:path arrowok="t" o:connecttype="custom" o:connectlocs="0,22;0,0" o:connectangles="0,0"/>
                </v:shape>
                <v:shape id="Freeform 420" o:spid="_x0000_s1936" style="position:absolute;left:9127;top:2126;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" path="m,l25,e" filled="f" strokeweight=".16931mm">
                  <v:path arrowok="t" o:connecttype="custom" o:connectlocs="0,0;25,0" o:connectangles="0,0"/>
                </v:shape>
                <v:shape id="Freeform 421" o:spid="_x0000_s1937" style="position:absolute;left:9154;top:21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" path="m,l1,e" filled="f" strokeweight=".06pt">
                  <v:path arrowok="t" o:connecttype="custom" o:connectlocs="0,0;1,0" o:connectangles="0,0"/>
                </v:shape>
                <v:shape id="Freeform 422" o:spid="_x0000_s1938" style="position:absolute;left:9155;top:21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" path="m1,l,e" filled="f" strokeweight=".06pt">
                  <v:path arrowok="t" o:connecttype="custom" o:connectlocs="1,0;0,0" o:connectangles="0,0"/>
                </v:shape>
                <v:shape id="Freeform 423" o:spid="_x0000_s1939" style="position:absolute;left:9154;top:2109;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" path="m,l,21e" filled="f" strokeweight=".02114mm">
                  <v:path arrowok="t" o:connecttype="custom" o:connectlocs="0,0;0,21" o:connectangles="0,0"/>
                </v:shape>
                <v:shape id="Freeform 424" o:spid="_x0000_s1940" style="position:absolute;left:9130;top:2109;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" path="m,l,21e" filled="f" strokeweight=".02114mm">
                  <v:path arrowok="t" o:connecttype="custom" o:connectlocs="0,0;0,21" o:connectangles="0,0"/>
                </v:shape>
                <v:shape id="Freeform 425" o:spid="_x0000_s1941" style="position:absolute;left:9130;top:2116;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" path="m,l,1r1,l22,1r2,l24,e" filled="f" strokeweight=".02114mm">
                  <v:path arrowok="t" o:connecttype="custom" o:connectlocs="0,0;0,1;1,1;22,1;24,1;24,0" o:connectangles="0,0,0,0,0,0"/>
                </v:shape>
                <v:shape id="Freeform 426" o:spid="_x0000_s1942" style="position:absolute;left:9130;top:212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" path="m1,l,e" filled="f" strokeweight=".06pt">
                  <v:path arrowok="t" o:connecttype="custom" o:connectlocs="1,0;0,0" o:connectangles="0,0"/>
                </v:shape>
                <v:shape id="Freeform 427" o:spid="_x0000_s1943" style="position:absolute;left:9153;top:212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" path="m1,l,e" filled="f" strokeweight=".06pt">
                  <v:path arrowok="t" o:connecttype="custom" o:connectlocs="1,0;0,0" o:connectangles="0,0"/>
                </v:shape>
                <v:shape id="Freeform 428" o:spid="_x0000_s1944" style="position:absolute;left:9127;top:240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" path="m,22r1,l1,,,22xe" filled="f" strokeweight=".06pt">
                  <v:path arrowok="t" o:connecttype="custom" o:connectlocs="0,22;1,22;1,0;0,22" o:connectangles="0,0,0,0"/>
                </v:shape>
                <v:shape id="Freeform 429" o:spid="_x0000_s1945" style="position:absolute;left:9127;top:240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" path="m,22l,,1,,,22xe" filled="f" strokeweight=".06pt">
                  <v:path arrowok="t" o:connecttype="custom" o:connectlocs="0,22;0,0;1,0;0,22" o:connectangles="0,0,0,0"/>
                </v:shape>
                <v:shape id="Freeform 430" o:spid="_x0000_s1946" style="position:absolute;left:9129;top:240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" path="m,22r1,l1,,,22xe" filled="f" strokeweight=".06pt">
                  <v:path arrowok="t" o:connecttype="custom" o:connectlocs="0,22;1,22;1,0;0,22" o:connectangles="0,0,0,0"/>
                </v:shape>
                <v:shape id="Freeform 431" o:spid="_x0000_s1947" style="position:absolute;left:9129;top:240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" path="m,22l,,1,,,22xe" filled="f" strokeweight=".06pt">
                  <v:path arrowok="t" o:connecttype="custom" o:connectlocs="0,22;0,0;1,0;0,22" o:connectangles="0,0,0,0"/>
                </v:shape>
                <v:shape id="Freeform 432" o:spid="_x0000_s1948" style="position:absolute;left:9129;top:241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" path="m,l1,e" filled="f" strokeweight=".38097mm">
                  <v:path arrowok="t" o:connecttype="custom" o:connectlocs="0,0;1,0" o:connectangles="0,0"/>
                </v:shape>
                <v:shape id="Freeform 433" o:spid="_x0000_s1949" style="position:absolute;left:9129;top:241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" path="m,l1,e" filled="f" strokeweight=".40214mm">
                  <v:path arrowok="t" o:connecttype="custom" o:connectlocs="0,0;1,0" o:connectangles="0,0"/>
                </v:shape>
                <v:shape id="Freeform 434" o:spid="_x0000_s1950" style="position:absolute;left:9129;top:241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" path="m,l1,e" filled="f" strokeweight=".66pt">
                  <v:path arrowok="t" o:connecttype="custom" o:connectlocs="0,0;1,0" o:connectangles="0,0"/>
                </v:shape>
                <v:shape id="Freeform 435" o:spid="_x0000_s1951" style="position:absolute;left:9129;top:241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" path="m,l1,e" filled="f" strokeweight=".35981mm">
                  <v:path arrowok="t" o:connecttype="custom" o:connectlocs="0,0;1,0" o:connectangles="0,0"/>
                </v:shape>
                <v:shape id="Freeform 436" o:spid="_x0000_s1952" style="position:absolute;left:9127;top:2411;width:27;height:20;visibility:visible;mso-wrap-style:square;v-text-anchor:top" coordsize="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" path="m,l26,e" filled="f" strokeweight=".4pt">
                  <v:path arrowok="t" o:connecttype="custom" o:connectlocs="0,0;26,0" o:connectangles="0,0"/>
                </v:shape>
                <v:shape id="Freeform 437" o:spid="_x0000_s1953" style="position:absolute;left:9129;top:241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" path="m,l1,e" filled="f" strokeweight=".24pt">
                  <v:path arrowok="t" o:connecttype="custom" o:connectlocs="0,0;1,0" o:connectangles="0,0"/>
                </v:shape>
                <v:shape id="Freeform 438" o:spid="_x0000_s1954" style="position:absolute;left:9129;top:241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" path="m,l1,e" filled="f" strokeweight=".3pt">
                  <v:path arrowok="t" o:connecttype="custom" o:connectlocs="0,0;1,0" o:connectangles="0,0"/>
                </v:shape>
                <v:shape id="Freeform 439" o:spid="_x0000_s1955" style="position:absolute;left:9130;top:240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" path="m1,l,3r1,l1,xe" fillcolor="black" stroked="f">
                  <v:path arrowok="t" o:connecttype="custom" o:connectlocs="1,0;0,3;1,3;1,0" o:connectangles="0,0,0,0"/>
                </v:shape>
                <v:shape id="Freeform 440" o:spid="_x0000_s1956" style="position:absolute;left:9130;top:240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" path="m,3r1,l1,,,3xe" filled="f" strokeweight=".06pt">
                  <v:path arrowok="t" o:connecttype="custom" o:connectlocs="0,3;1,3;1,0;0,3" o:connectangles="0,0,0,0"/>
                </v:shape>
                <v:shape id="Freeform 441" o:spid="_x0000_s1957" style="position:absolute;left:9130;top:240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" path="m1,l,,,3,1,xe" fillcolor="black" stroked="f">
                  <v:path arrowok="t" o:connecttype="custom" o:connectlocs="1,0;0,0;0,3;1,0" o:connectangles="0,0,0,0"/>
                </v:shape>
                <v:shape id="Freeform 442" o:spid="_x0000_s1958" style="position:absolute;left:9130;top:240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" path="m,3l,,1,,,3xe" filled="f" strokeweight=".06pt">
                  <v:path arrowok="t" o:connecttype="custom" o:connectlocs="0,3;0,0;1,0;0,3" o:connectangles="0,0,0,0"/>
                </v:shape>
                <v:shape id="Freeform 443" o:spid="_x0000_s1959" style="position:absolute;left:9131;top:2409;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" path="m21,l,3r21,l21,xe" fillcolor="black" stroked="f">
                  <v:path arrowok="t" o:connecttype="custom" o:connectlocs="21,0;0,3;21,3;21,0" o:connectangles="0,0,0,0"/>
                </v:shape>
                <v:shape id="Freeform 444" o:spid="_x0000_s1960" style="position:absolute;left:9131;top:2409;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" path="m,3r21,l21,,,3xe" filled="f" strokeweight=".06pt">
                  <v:path arrowok="t" o:connecttype="custom" o:connectlocs="0,3;21,3;21,0;0,3" o:connectangles="0,0,0,0"/>
                </v:shape>
                <v:shape id="Freeform 445" o:spid="_x0000_s1961" style="position:absolute;left:9131;top:2409;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" path="m21,l,,,3,21,xe" fillcolor="black" stroked="f">
                  <v:path arrowok="t" o:connecttype="custom" o:connectlocs="21,0;0,0;0,3;21,0" o:connectangles="0,0,0,0"/>
                </v:shape>
                <v:shape id="Freeform 446" o:spid="_x0000_s1962" style="position:absolute;left:9131;top:2409;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" path="m,3l,,21,,,3xe" filled="f" strokeweight=".06pt">
                  <v:path arrowok="t" o:connecttype="custom" o:connectlocs="0,3;0,0;21,0;0,3" o:connectangles="0,0,0,0"/>
                </v:shape>
                <v:shape id="Freeform 447" o:spid="_x0000_s1963" style="position:absolute;left:9153;top:240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" path="m1,l,3r1,l1,xe" fillcolor="black" stroked="f">
                  <v:path arrowok="t" o:connecttype="custom" o:connectlocs="1,0;0,3;1,3;1,0" o:connectangles="0,0,0,0"/>
                </v:shape>
                <v:shape id="Freeform 448" o:spid="_x0000_s1964" style="position:absolute;left:9153;top:240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" path="m,3r1,l1,,,3xe" filled="f" strokeweight=".06pt">
                  <v:path arrowok="t" o:connecttype="custom" o:connectlocs="0,3;1,3;1,0;0,3" o:connectangles="0,0,0,0"/>
                </v:shape>
                <v:shape id="Freeform 449" o:spid="_x0000_s1965" style="position:absolute;left:9153;top:240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" path="m1,l,,,3,1,xe" fillcolor="black" stroked="f">
                  <v:path arrowok="t" o:connecttype="custom" o:connectlocs="1,0;0,0;0,3;1,0" o:connectangles="0,0,0,0"/>
                </v:shape>
                <v:shape id="Freeform 450" o:spid="_x0000_s1966" style="position:absolute;left:9153;top:240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" path="m,3l,,1,,,3xe" filled="f" strokeweight=".06pt">
                  <v:path arrowok="t" o:connecttype="custom" o:connectlocs="0,3;0,0;1,0;0,3" o:connectangles="0,0,0,0"/>
                </v:shape>
                <v:shape id="Freeform 451" o:spid="_x0000_s1967" style="position:absolute;left:9153;top:241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" path="m,l1,e" filled="f" strokeweight=".3pt">
                  <v:path arrowok="t" o:connecttype="custom" o:connectlocs="0,0;1,0" o:connectangles="0,0"/>
                </v:shape>
                <v:shape id="Freeform 452" o:spid="_x0000_s1968" style="position:absolute;left:9153;top:241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" path="m,l1,e" filled="f" strokeweight=".24pt">
                  <v:path arrowok="t" o:connecttype="custom" o:connectlocs="0,0;1,0" o:connectangles="0,0"/>
                </v:shape>
                <v:shape id="Freeform 453" o:spid="_x0000_s1969" style="position:absolute;left:9153;top:241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" path="m,l1,e" filled="f" strokeweight="1.02pt">
                  <v:path arrowok="t" o:connecttype="custom" o:connectlocs="0,0;1,0" o:connectangles="0,0"/>
                </v:shape>
                <v:shape id="Freeform 454" o:spid="_x0000_s1970" style="position:absolute;left:9153;top:240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" path="m,l1,e" filled="f" strokeweight=".66pt">
                  <v:path arrowok="t" o:connecttype="custom" o:connectlocs="0,0;1,0" o:connectangles="0,0"/>
                </v:shape>
                <v:shape id="Freeform 455" o:spid="_x0000_s1971" style="position:absolute;left:9154;top:241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" path="m,l2,e" filled="f" strokeweight="1.24pt">
                  <v:path arrowok="t" o:connecttype="custom" o:connectlocs="0,0;2,0" o:connectangles="0,0"/>
                </v:shape>
                <v:shape id="Freeform 456" o:spid="_x0000_s1972" style="position:absolute;left:9153;top:241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" path="m,l1,e" filled="f" strokeweight=".40214mm">
                  <v:path arrowok="t" o:connecttype="custom" o:connectlocs="0,0;1,0" o:connectangles="0,0"/>
                </v:shape>
                <v:shape id="Freeform 457" o:spid="_x0000_s1973" style="position:absolute;left:9153;top:241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" path="m,l1,e" filled="f" strokeweight=".38097mm">
                  <v:path arrowok="t" o:connecttype="custom" o:connectlocs="0,0;1,0" o:connectangles="0,0"/>
                </v:shape>
                <v:shape id="Freeform 458" o:spid="_x0000_s1974" style="position:absolute;left:9154;top:240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" path="m,22r1,l1,,,22xe" filled="f" strokeweight=".06pt">
                  <v:path arrowok="t" o:connecttype="custom" o:connectlocs="0,22;1,22;1,0;0,22" o:connectangles="0,0,0,0"/>
                </v:shape>
                <v:shape id="Freeform 459" o:spid="_x0000_s1975" style="position:absolute;left:9154;top:240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" path="m,22l,,1,,,22xe" filled="f" strokeweight=".06pt">
                  <v:path arrowok="t" o:connecttype="custom" o:connectlocs="0,22;0,0;1,0;0,22" o:connectangles="0,0,0,0"/>
                </v:shape>
                <v:shape id="Freeform 460" o:spid="_x0000_s1976" style="position:absolute;left:9155;top:240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" path="m,22r1,l1,,,22xe" filled="f" strokeweight=".06pt">
                  <v:path arrowok="t" o:connecttype="custom" o:connectlocs="0,22;1,22;1,0;0,22" o:connectangles="0,0,0,0"/>
                </v:shape>
                <v:shape id="Freeform 461" o:spid="_x0000_s1977" style="position:absolute;left:9155;top:240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" path="m,22l,,1,,,22xe" filled="f" strokeweight=".06pt">
                  <v:path arrowok="t" o:connecttype="custom" o:connectlocs="0,22;0,0;1,0;0,22" o:connectangles="0,0,0,0"/>
                </v:shape>
                <v:shape id="Freeform 462" o:spid="_x0000_s1978" style="position:absolute;left:9129;top:24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" path="m1,1l1,,,e" filled="f" strokeweight=".06pt">
                  <v:path arrowok="t" o:connecttype="custom" o:connectlocs="1,1;1,0;0,0" o:connectangles="0,0,0"/>
                </v:shape>
                <v:shape id="Freeform 463" o:spid="_x0000_s1979" style="position:absolute;left:9127;top:24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" path="m,l1,e" filled="f" strokeweight=".06pt">
                  <v:path arrowok="t" o:connecttype="custom" o:connectlocs="0,0;1,0" o:connectangles="0,0"/>
                </v:shape>
                <v:shape id="Freeform 464" o:spid="_x0000_s1980" style="position:absolute;left:9154;top:24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" path="m2,l1,,,,,1e" filled="f" strokeweight=".06pt">
                  <v:path arrowok="t" o:connecttype="custom" o:connectlocs="2,0;1,0;0,0;0,1" o:connectangles="0,0,0,0"/>
                </v:shape>
                <v:shape id="Freeform 465" o:spid="_x0000_s1981" style="position:absolute;left:9127;top:240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" path="m,22l,e" filled="f" strokeweight=".06pt">
                  <v:path arrowok="t" o:connecttype="custom" o:connectlocs="0,22;0,0" o:connectangles="0,0"/>
                </v:shape>
                <v:shape id="Freeform 466" o:spid="_x0000_s1982" style="position:absolute;left:9127;top:242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" path="m,1r1,l2,1,2,e" filled="f" strokeweight=".06pt">
                  <v:path arrowok="t" o:connecttype="custom" o:connectlocs="0,1;1,1;2,1;2,0" o:connectangles="0,0,0,0"/>
                </v:shape>
                <v:shape id="Freeform 467" o:spid="_x0000_s1983" style="position:absolute;left:9154;top:242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" path="m,l,1r1,e" filled="f" strokeweight=".06pt">
                  <v:path arrowok="t" o:connecttype="custom" o:connectlocs="0,0;0,1;1,1" o:connectangles="0,0,0"/>
                </v:shape>
                <v:shape id="Freeform 468" o:spid="_x0000_s1984" style="position:absolute;left:9155;top:242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" path="m1,l,e" filled="f" strokeweight=".06pt">
                  <v:path arrowok="t" o:connecttype="custom" o:connectlocs="1,0;0,0" o:connectangles="0,0"/>
                </v:shape>
                <v:shape id="Freeform 469" o:spid="_x0000_s1985" style="position:absolute;left:9154;top:2401;width:20;height:21;visibility:visible;mso-wrap-style:square;v-text-anchor:top"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" path="m,l,20e" filled="f" strokeweight=".02114mm">
                  <v:path arrowok="t" o:connecttype="custom" o:connectlocs="0,0;0,20" o:connectangles="0,0"/>
                </v:shape>
                <v:shape id="Freeform 470" o:spid="_x0000_s1986" style="position:absolute;left:9130;top:2401;width:20;height:21;visibility:visible;mso-wrap-style:square;v-text-anchor:top"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" path="m,l,20e" filled="f" strokeweight=".02114mm">
                  <v:path arrowok="t" o:connecttype="custom" o:connectlocs="0,0;0,20" o:connectangles="0,0"/>
                </v:shape>
                <v:shape id="Freeform 471" o:spid="_x0000_s1987" style="position:absolute;left:9130;top:2408;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" path="m,l,1r1,l22,1r2,l24,e" filled="f" strokeweight=".02114mm">
                  <v:path arrowok="t" o:connecttype="custom" o:connectlocs="0,0;0,1;1,1;22,1;24,1;24,0" o:connectangles="0,0,0,0,0,0"/>
                </v:shape>
                <v:shape id="Freeform 472" o:spid="_x0000_s1988" style="position:absolute;left:9130;top:241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" path="m1,l,,,1e" filled="f" strokeweight=".06pt">
                  <v:path arrowok="t" o:connecttype="custom" o:connectlocs="1,0;0,0;0,1" o:connectangles="0,0,0"/>
                </v:shape>
                <v:shape id="Freeform 473" o:spid="_x0000_s1989" style="position:absolute;left:9153;top:241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" path="m1,1l1,,,e" filled="f" strokeweight=".06pt">
                  <v:path arrowok="t" o:connecttype="custom" o:connectlocs="1,1;1,0;0,0" o:connectangles="0,0,0"/>
                </v:shape>
                <v:shape id="Freeform 474" o:spid="_x0000_s1990" style="position:absolute;left:9154;top:551;width:20;height:4311;visibility:visible;mso-wrap-style:square;v-text-anchor:top" coordsize="20,4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" path="m,l,4310e" filled="f" strokeweight=".06pt">
                  <v:path arrowok="t" o:connecttype="custom" o:connectlocs="0,0;0,4310" o:connectangles="0,0"/>
                </v:shape>
                <v:shape id="Freeform 475" o:spid="_x0000_s1991" style="position:absolute;left:9130;top:4730;width:20;height:21;visibility:visible;mso-wrap-style:square;v-text-anchor:top"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" path="m,l,20e" filled="f" strokeweight=".06pt">
                  <v:path arrowok="t" o:connecttype="custom" o:connectlocs="0,0;0,20" o:connectangles="0,0"/>
                </v:shape>
                <v:shape id="Freeform 476" o:spid="_x0000_s1992" style="position:absolute;left:9130;top:47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" path="m1,1l,1,,e" filled="f" strokeweight=".06pt">
                  <v:path arrowok="t" o:connecttype="custom" o:connectlocs="1,1;0,1;0,0" o:connectangles="0,0,0"/>
                </v:shape>
                <v:shape id="Freeform 477" o:spid="_x0000_s1993" style="position:absolute;left:9153;top:47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" path="m1,r,1l,1e" filled="f" strokeweight=".06pt">
                  <v:path arrowok="t" o:connecttype="custom" o:connectlocs="1,0;1,1;0,1" o:connectangles="0,0,0"/>
                </v:shape>
                <v:shape id="Freeform 478" o:spid="_x0000_s1994" style="position:absolute;left:9127;top:3273;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" path="m,l1,r,22l,xe" filled="f" strokeweight=".06pt">
                  <v:path arrowok="t" o:connecttype="custom" o:connectlocs="0,0;1,0;1,22;0,0" o:connectangles="0,0,0,0"/>
                </v:shape>
                <v:shape id="Freeform 479" o:spid="_x0000_s1995" style="position:absolute;left:9127;top:3273;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" path="m,l,22r1,l,xe" filled="f" strokeweight=".06pt">
                  <v:path arrowok="t" o:connecttype="custom" o:connectlocs="0,0;0,22;1,22;0,0" o:connectangles="0,0,0,0"/>
                </v:shape>
                <v:shape id="Freeform 480" o:spid="_x0000_s1996" style="position:absolute;left:9129;top:3273;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" path="m,l1,r,22l,xe" filled="f" strokeweight=".06pt">
                  <v:path arrowok="t" o:connecttype="custom" o:connectlocs="0,0;1,0;1,22;0,0" o:connectangles="0,0,0,0"/>
                </v:shape>
                <v:shape id="Freeform 481" o:spid="_x0000_s1997" style="position:absolute;left:9129;top:3273;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" path="m,l,22r1,l,xe" filled="f" strokeweight=".06pt">
                  <v:path arrowok="t" o:connecttype="custom" o:connectlocs="0,0;0,22;1,22;0,0" o:connectangles="0,0,0,0"/>
                </v:shape>
                <v:shape id="Freeform 482" o:spid="_x0000_s1998" style="position:absolute;left:9129;top:328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" path="m,l1,e" filled="f" strokeweight=".40214mm">
                  <v:path arrowok="t" o:connecttype="custom" o:connectlocs="0,0;1,0" o:connectangles="0,0"/>
                </v:shape>
                <v:shape id="Freeform 483" o:spid="_x0000_s1999" style="position:absolute;left:9129;top:328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" path="m,l1,e" filled="f" strokeweight=".40214mm">
                  <v:path arrowok="t" o:connecttype="custom" o:connectlocs="0,0;1,0" o:connectangles="0,0"/>
                </v:shape>
                <v:shape id="Freeform 484" o:spid="_x0000_s2000" style="position:absolute;left:9129;top:328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" path="m,l1,e" filled="f" strokeweight=".72pt">
                  <v:path arrowok="t" o:connecttype="custom" o:connectlocs="0,0;1,0" o:connectangles="0,0"/>
                </v:shape>
                <v:shape id="Freeform 485" o:spid="_x0000_s2001" style="position:absolute;left:9129;top:328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" path="m,l1,e" filled="f" strokeweight=".40214mm">
                  <v:path arrowok="t" o:connecttype="custom" o:connectlocs="0,0;1,0" o:connectangles="0,0"/>
                </v:shape>
                <v:shape id="Freeform 486" o:spid="_x0000_s2002" style="position:absolute;left:9127;top:3285;width:27;height:20;visibility:visible;mso-wrap-style:square;v-text-anchor:top" coordsize="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" path="m,l26,e" filled="f" strokeweight=".14108mm">
                  <v:path arrowok="t" o:connecttype="custom" o:connectlocs="0,0;26,0" o:connectangles="0,0"/>
                </v:shape>
                <v:shape id="Freeform 487" o:spid="_x0000_s2003" style="position:absolute;left:9129;top:32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" path="m,l1,e" filled="f" strokeweight=".24pt">
                  <v:path arrowok="t" o:connecttype="custom" o:connectlocs="0,0;1,0" o:connectangles="0,0"/>
                </v:shape>
                <v:shape id="Freeform 488" o:spid="_x0000_s2004" style="position:absolute;left:9129;top:328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" path="m,l1,e" filled="f" strokeweight=".3pt">
                  <v:path arrowok="t" o:connecttype="custom" o:connectlocs="0,0;1,0" o:connectangles="0,0"/>
                </v:shape>
                <v:shape id="Freeform 489" o:spid="_x0000_s2005" style="position:absolute;left:9130;top:32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" path="m1,l,,1,4,1,xe" fillcolor="black" stroked="f">
                  <v:path arrowok="t" o:connecttype="custom" o:connectlocs="1,0;0,0;1,4;1,0" o:connectangles="0,0,0,0"/>
                </v:shape>
                <v:shape id="Freeform 490" o:spid="_x0000_s2006" style="position:absolute;left:9130;top:32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" path="m,l1,r,4l,xe" filled="f" strokeweight=".06pt">
                  <v:path arrowok="t" o:connecttype="custom" o:connectlocs="0,0;1,0;1,4;0,0" o:connectangles="0,0,0,0"/>
                </v:shape>
                <v:shape id="Freeform 491" o:spid="_x0000_s2007" style="position:absolute;left:9130;top:32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" path="m,l,4r1,l,xe" fillcolor="black" stroked="f">
                  <v:path arrowok="t" o:connecttype="custom" o:connectlocs="0,0;0,4;1,4;0,0" o:connectangles="0,0,0,0"/>
                </v:shape>
                <v:shape id="Freeform 492" o:spid="_x0000_s2008" style="position:absolute;left:9130;top:32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" path="m,l,4r1,l,xe" filled="f" strokeweight=".06pt">
                  <v:path arrowok="t" o:connecttype="custom" o:connectlocs="0,0;0,4;1,4;0,0" o:connectangles="0,0,0,0"/>
                </v:shape>
                <v:shape id="Freeform 493" o:spid="_x0000_s2009" style="position:absolute;left:9131;top:3282;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" path="m21,l,,21,4,21,xe" fillcolor="black" stroked="f">
                  <v:path arrowok="t" o:connecttype="custom" o:connectlocs="21,0;0,0;21,4;21,0" o:connectangles="0,0,0,0"/>
                </v:shape>
                <v:shape id="Freeform 494" o:spid="_x0000_s2010" style="position:absolute;left:9131;top:3282;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" path="m,l21,r,4l,xe" filled="f" strokeweight=".02114mm">
                  <v:path arrowok="t" o:connecttype="custom" o:connectlocs="0,0;21,0;21,4;0,0" o:connectangles="0,0,0,0"/>
                </v:shape>
                <v:shape id="Freeform 495" o:spid="_x0000_s2011" style="position:absolute;left:9131;top:3282;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" path="m,l,4r21,l,xe" fillcolor="black" stroked="f">
                  <v:path arrowok="t" o:connecttype="custom" o:connectlocs="0,0;0,4;21,4;0,0" o:connectangles="0,0,0,0"/>
                </v:shape>
                <v:shape id="Freeform 496" o:spid="_x0000_s2012" style="position:absolute;left:9131;top:3282;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" path="m,l,4r21,l,xe" filled="f" strokeweight=".02114mm">
                  <v:path arrowok="t" o:connecttype="custom" o:connectlocs="0,0;0,4;21,4;0,0" o:connectangles="0,0,0,0"/>
                </v:shape>
                <v:shape id="Freeform 497" o:spid="_x0000_s2013" style="position:absolute;left:9153;top:32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" path="m1,l,,1,4,1,xe" fillcolor="black" stroked="f">
                  <v:path arrowok="t" o:connecttype="custom" o:connectlocs="1,0;0,0;1,4;1,0" o:connectangles="0,0,0,0"/>
                </v:shape>
                <v:shape id="Freeform 498" o:spid="_x0000_s2014" style="position:absolute;left:9153;top:32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" path="m,l1,r,4l,xe" filled="f" strokeweight=".06pt">
                  <v:path arrowok="t" o:connecttype="custom" o:connectlocs="0,0;1,0;1,4;0,0" o:connectangles="0,0,0,0"/>
                </v:shape>
                <v:shape id="Freeform 499" o:spid="_x0000_s2015" style="position:absolute;left:9153;top:32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" path="m,l,4r1,l,xe" fillcolor="black" stroked="f">
                  <v:path arrowok="t" o:connecttype="custom" o:connectlocs="0,0;0,4;1,4;0,0" o:connectangles="0,0,0,0"/>
                </v:shape>
                <v:shape id="Freeform 500" o:spid="_x0000_s2016" style="position:absolute;left:9153;top:32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" path="m,l,4r1,l,xe" filled="f" strokeweight=".06pt">
                  <v:path arrowok="t" o:connecttype="custom" o:connectlocs="0,0;0,4;1,4;0,0" o:connectangles="0,0,0,0"/>
                </v:shape>
                <v:shape id="Freeform 501" o:spid="_x0000_s2017" style="position:absolute;left:9153;top:328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" path="m,l1,e" filled="f" strokeweight=".3pt">
                  <v:path arrowok="t" o:connecttype="custom" o:connectlocs="0,0;1,0" o:connectangles="0,0"/>
                </v:shape>
                <v:shape id="Freeform 502" o:spid="_x0000_s2018" style="position:absolute;left:9153;top:328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" path="m,l1,e" filled="f" strokeweight=".3pt">
                  <v:path arrowok="t" o:connecttype="custom" o:connectlocs="0,0;1,0" o:connectangles="0,0"/>
                </v:shape>
                <v:shape id="Freeform 503" o:spid="_x0000_s2019" style="position:absolute;left:9153;top:328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" path="m,l1,e" filled="f" strokeweight="1.14pt">
                  <v:path arrowok="t" o:connecttype="custom" o:connectlocs="0,0;1,0" o:connectangles="0,0"/>
                </v:shape>
                <v:shape id="Freeform 504" o:spid="_x0000_s2020" style="position:absolute;left:9153;top:32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" path="m,l1,e" filled="f" strokeweight=".72pt">
                  <v:path arrowok="t" o:connecttype="custom" o:connectlocs="0,0;1,0" o:connectangles="0,0"/>
                </v:shape>
                <v:shape id="Freeform 505" o:spid="_x0000_s2021" style="position:absolute;left:9154;top:328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" path="m,l2,e" filled="f" strokeweight="1.24pt">
                  <v:path arrowok="t" o:connecttype="custom" o:connectlocs="0,0;2,0" o:connectangles="0,0"/>
                </v:shape>
                <v:shape id="Freeform 506" o:spid="_x0000_s2022" style="position:absolute;left:9153;top:328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" path="m,l1,e" filled="f" strokeweight=".40214mm">
                  <v:path arrowok="t" o:connecttype="custom" o:connectlocs="0,0;1,0" o:connectangles="0,0"/>
                </v:shape>
                <v:shape id="Freeform 507" o:spid="_x0000_s2023" style="position:absolute;left:9153;top:328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" path="m,l1,e" filled="f" strokeweight=".40214mm">
                  <v:path arrowok="t" o:connecttype="custom" o:connectlocs="0,0;1,0" o:connectangles="0,0"/>
                </v:shape>
                <v:shape id="Freeform 508" o:spid="_x0000_s2024" style="position:absolute;left:9154;top:3273;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" path="m,l1,r,22l,xe" filled="f" strokeweight=".06pt">
                  <v:path arrowok="t" o:connecttype="custom" o:connectlocs="0,0;1,0;1,22;0,0" o:connectangles="0,0,0,0"/>
                </v:shape>
                <v:shape id="Freeform 509" o:spid="_x0000_s2025" style="position:absolute;left:9154;top:3273;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" path="m,l,22r1,l,xe" filled="f" strokeweight=".06pt">
                  <v:path arrowok="t" o:connecttype="custom" o:connectlocs="0,0;0,22;1,22;0,0" o:connectangles="0,0,0,0"/>
                </v:shape>
                <v:shape id="Freeform 510" o:spid="_x0000_s2026" style="position:absolute;left:9155;top:3273;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" path="m,l1,r,22l,xe" filled="f" strokeweight=".06pt">
                  <v:path arrowok="t" o:connecttype="custom" o:connectlocs="0,0;1,0;1,22;0,0" o:connectangles="0,0,0,0"/>
                </v:shape>
                <v:shape id="Freeform 511" o:spid="_x0000_s2027" style="position:absolute;left:9155;top:3273;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" path="m,l,22r1,l,xe" filled="f" strokeweight=".06pt">
                  <v:path arrowok="t" o:connecttype="custom" o:connectlocs="0,0;0,22;1,22;0,0" o:connectangles="0,0,0,0"/>
                </v:shape>
                <v:shape id="Freeform 512" o:spid="_x0000_s2028" style="position:absolute;left:9129;top:32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" path="m1,l,e" filled="f" strokeweight=".06pt">
                  <v:path arrowok="t" o:connecttype="custom" o:connectlocs="1,0;0,0" o:connectangles="0,0"/>
                </v:shape>
                <v:shape id="Freeform 513" o:spid="_x0000_s2029" style="position:absolute;left:9127;top:32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" path="m,l1,e" filled="f" strokeweight=".06pt">
                  <v:path arrowok="t" o:connecttype="custom" o:connectlocs="0,0;1,0" o:connectangles="0,0"/>
                </v:shape>
                <v:shape id="Freeform 514" o:spid="_x0000_s2030" style="position:absolute;left:9127;top:3273;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" path="m,l,22e" filled="f" strokeweight=".06pt">
                  <v:path arrowok="t" o:connecttype="custom" o:connectlocs="0,0;0,22" o:connectangles="0,0"/>
                </v:shape>
                <v:shape id="Freeform 515" o:spid="_x0000_s2031" style="position:absolute;left:9127;top:3277;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" path="m,l25,e" filled="f" strokeweight=".48pt">
                  <v:path arrowok="t" o:connecttype="custom" o:connectlocs="0,0;25,0" o:connectangles="0,0"/>
                </v:shape>
                <v:shape id="Freeform 516" o:spid="_x0000_s2032" style="position:absolute;left:9154;top:32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" path="m,l1,e" filled="f" strokeweight=".06pt">
                  <v:path arrowok="t" o:connecttype="custom" o:connectlocs="0,0;1,0" o:connectangles="0,0"/>
                </v:shape>
                <v:shape id="Freeform 517" o:spid="_x0000_s2033" style="position:absolute;left:9155;top:32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" path="m1,l,e" filled="f" strokeweight=".06pt">
                  <v:path arrowok="t" o:connecttype="custom" o:connectlocs="1,0;0,0" o:connectangles="0,0"/>
                </v:shape>
                <v:shape id="Freeform 518" o:spid="_x0000_s2034" style="position:absolute;left:9130;top:3273;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" path="m,l,22e" filled="f" strokeweight=".02114mm">
                  <v:path arrowok="t" o:connecttype="custom" o:connectlocs="0,0;0,22" o:connectangles="0,0"/>
                </v:shape>
                <v:shape id="Freeform 519" o:spid="_x0000_s2035" style="position:absolute;left:9130;top:3286;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" path="m,1l,,1,,22,r2,l24,1e" filled="f" strokeweight=".02114mm">
                  <v:path arrowok="t" o:connecttype="custom" o:connectlocs="0,1;0,0;1,0;22,0;24,0;24,1" o:connectangles="0,0,0,0,0,0"/>
                </v:shape>
                <v:shape id="Freeform 520" o:spid="_x0000_s2036" style="position:absolute;left:9130;top:32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" path="m1,l,e" filled="f" strokeweight=".06pt">
                  <v:path arrowok="t" o:connecttype="custom" o:connectlocs="1,0;0,0" o:connectangles="0,0"/>
                </v:shape>
                <v:shape id="Freeform 521" o:spid="_x0000_s2037" style="position:absolute;left:9153;top:32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" path="m1,l,e" filled="f" strokeweight=".06pt">
                  <v:path arrowok="t" o:connecttype="custom" o:connectlocs="1,0;0,0" o:connectangles="0,0"/>
                </v:shape>
                <v:shape id="Freeform 522" o:spid="_x0000_s2038" style="position:absolute;left:9127;top:2982;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" path="m,l1,r,22l,xe" filled="f" strokeweight=".06pt">
                  <v:path arrowok="t" o:connecttype="custom" o:connectlocs="0,0;1,0;1,22;0,0" o:connectangles="0,0,0,0"/>
                </v:shape>
                <v:shape id="Freeform 523" o:spid="_x0000_s2039" style="position:absolute;left:9127;top:2982;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" path="m,l,22r1,l,xe" filled="f" strokeweight=".06pt">
                  <v:path arrowok="t" o:connecttype="custom" o:connectlocs="0,0;0,22;1,22;0,0" o:connectangles="0,0,0,0"/>
                </v:shape>
                <v:shape id="Freeform 524" o:spid="_x0000_s2040" style="position:absolute;left:9129;top:2982;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" path="m,l1,r,22l,xe" filled="f" strokeweight=".06pt">
                  <v:path arrowok="t" o:connecttype="custom" o:connectlocs="0,0;1,0;1,22;0,0" o:connectangles="0,0,0,0"/>
                </v:shape>
                <v:shape id="Freeform 525" o:spid="_x0000_s2041" style="position:absolute;left:9129;top:2982;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" path="m,l,22r1,l,xe" filled="f" strokeweight=".06pt">
                  <v:path arrowok="t" o:connecttype="custom" o:connectlocs="0,0;0,22;1,22;0,0" o:connectangles="0,0,0,0"/>
                </v:shape>
                <v:shape id="Freeform 526" o:spid="_x0000_s2042" style="position:absolute;left:9129;top:299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" path="m,l1,e" filled="f" strokeweight=".40214mm">
                  <v:path arrowok="t" o:connecttype="custom" o:connectlocs="0,0;1,0" o:connectangles="0,0"/>
                </v:shape>
                <v:shape id="Freeform 527" o:spid="_x0000_s2043" style="position:absolute;left:9129;top:299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" path="m,l1,e" filled="f" strokeweight=".40214mm">
                  <v:path arrowok="t" o:connecttype="custom" o:connectlocs="0,0;1,0" o:connectangles="0,0"/>
                </v:shape>
                <v:shape id="Freeform 528" o:spid="_x0000_s2044" style="position:absolute;left:9129;top:29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" path="m,l1,e" filled="f" strokeweight=".66pt">
                  <v:path arrowok="t" o:connecttype="custom" o:connectlocs="0,0;1,0" o:connectangles="0,0"/>
                </v:shape>
                <v:shape id="Freeform 529" o:spid="_x0000_s2045" style="position:absolute;left:9129;top:299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" path="m,l1,e" filled="f" strokeweight=".38097mm">
                  <v:path arrowok="t" o:connecttype="custom" o:connectlocs="0,0;1,0" o:connectangles="0,0"/>
                </v:shape>
                <v:shape id="Freeform 530" o:spid="_x0000_s2046" style="position:absolute;left:9127;top:2997;width:29;height:20;visibility:visible;mso-wrap-style:square;v-text-anchor:top" coordsize="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" path="m,l28,e" filled="f" strokeweight=".26103mm">
                  <v:path arrowok="t" o:connecttype="custom" o:connectlocs="0,0;28,0" o:connectangles="0,0"/>
                </v:shape>
                <v:shape id="Freeform 531" o:spid="_x0000_s2047" style="position:absolute;left:9129;top:299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" path="m,l1,e" filled="f" strokeweight=".18pt">
                  <v:path arrowok="t" o:connecttype="custom" o:connectlocs="0,0;1,0" o:connectangles="0,0"/>
                </v:shape>
                <v:shape id="Freeform 532" o:spid="_x0000_s2048" style="position:absolute;left:9129;top:299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" path="m,l1,e" filled="f" strokeweight=".24pt">
                  <v:path arrowok="t" o:connecttype="custom" o:connectlocs="0,0;1,0" o:connectangles="0,0"/>
                </v:shape>
                <v:shape id="Freeform 533" o:spid="_x0000_s2049" style="position:absolute;left:9130;top:29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" path="m1,l,,1,3,1,xe" fillcolor="black" stroked="f">
                  <v:path arrowok="t" o:connecttype="custom" o:connectlocs="1,0;0,0;1,3;1,0" o:connectangles="0,0,0,0"/>
                </v:shape>
                <v:shape id="Freeform 534" o:spid="_x0000_s2050" style="position:absolute;left:9130;top:29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" path="m,l1,r,3l,xe" filled="f" strokeweight=".06pt">
                  <v:path arrowok="t" o:connecttype="custom" o:connectlocs="0,0;1,0;1,3;0,0" o:connectangles="0,0,0,0"/>
                </v:shape>
                <v:shape id="Freeform 535" o:spid="_x0000_s2051" style="position:absolute;left:9130;top:29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" path="m,l,3r1,l,xe" fillcolor="black" stroked="f">
                  <v:path arrowok="t" o:connecttype="custom" o:connectlocs="0,0;0,3;1,3;0,0" o:connectangles="0,0,0,0"/>
                </v:shape>
                <v:shape id="Freeform 536" o:spid="_x0000_s2052" style="position:absolute;left:9130;top:29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" path="m,l,3r1,l,xe" filled="f" strokeweight=".06pt">
                  <v:path arrowok="t" o:connecttype="custom" o:connectlocs="0,0;0,3;1,3;0,0" o:connectangles="0,0,0,0"/>
                </v:shape>
                <v:shape id="Freeform 537" o:spid="_x0000_s2053" style="position:absolute;left:9131;top:2991;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" path="m21,l,,21,3,21,xe" fillcolor="black" stroked="f">
                  <v:path arrowok="t" o:connecttype="custom" o:connectlocs="21,0;0,0;21,3;21,0" o:connectangles="0,0,0,0"/>
                </v:shape>
                <v:shape id="Freeform 538" o:spid="_x0000_s2054" style="position:absolute;left:9131;top:2991;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" path="m,l21,r,3l,xe" filled="f" strokeweight=".06pt">
                  <v:path arrowok="t" o:connecttype="custom" o:connectlocs="0,0;21,0;21,3;0,0" o:connectangles="0,0,0,0"/>
                </v:shape>
                <v:shape id="Freeform 539" o:spid="_x0000_s2055" style="position:absolute;left:9131;top:2991;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" path="m,l,3r21,l,xe" fillcolor="black" stroked="f">
                  <v:path arrowok="t" o:connecttype="custom" o:connectlocs="0,0;0,3;21,3;0,0" o:connectangles="0,0,0,0"/>
                </v:shape>
                <v:shape id="Freeform 540" o:spid="_x0000_s2056" style="position:absolute;left:9131;top:2991;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" path="m,l,3r21,l,xe" filled="f" strokeweight=".06pt">
                  <v:path arrowok="t" o:connecttype="custom" o:connectlocs="0,0;0,3;21,3;0,0" o:connectangles="0,0,0,0"/>
                </v:shape>
                <v:shape id="Freeform 541" o:spid="_x0000_s2057" style="position:absolute;left:9153;top:29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" path="m1,l,,1,3,1,xe" fillcolor="black" stroked="f">
                  <v:path arrowok="t" o:connecttype="custom" o:connectlocs="1,0;0,0;1,3;1,0" o:connectangles="0,0,0,0"/>
                </v:shape>
                <v:shape id="Freeform 542" o:spid="_x0000_s2058" style="position:absolute;left:9153;top:29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" path="m,l1,r,3l,xe" filled="f" strokeweight=".06pt">
                  <v:path arrowok="t" o:connecttype="custom" o:connectlocs="0,0;1,0;1,3;0,0" o:connectangles="0,0,0,0"/>
                </v:shape>
                <v:shape id="Freeform 543" o:spid="_x0000_s2059" style="position:absolute;left:9153;top:29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" path="m,l,3r1,l,xe" fillcolor="black" stroked="f">
                  <v:path arrowok="t" o:connecttype="custom" o:connectlocs="0,0;0,3;1,3;0,0" o:connectangles="0,0,0,0"/>
                </v:shape>
                <v:shape id="Freeform 544" o:spid="_x0000_s2060" style="position:absolute;left:9153;top:29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" path="m,l,3r1,l,xe" filled="f" strokeweight=".06pt">
                  <v:path arrowok="t" o:connecttype="custom" o:connectlocs="0,0;0,3;1,3;0,0" o:connectangles="0,0,0,0"/>
                </v:shape>
                <v:shape id="Freeform 545" o:spid="_x0000_s2061" style="position:absolute;left:9153;top:299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" path="m,l1,e" filled="f" strokeweight=".24pt">
                  <v:path arrowok="t" o:connecttype="custom" o:connectlocs="0,0;1,0" o:connectangles="0,0"/>
                </v:shape>
                <v:shape id="Freeform 546" o:spid="_x0000_s2062" style="position:absolute;left:9153;top:299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" path="m,l1,e" filled="f" strokeweight=".24pt">
                  <v:path arrowok="t" o:connecttype="custom" o:connectlocs="0,0;1,0" o:connectangles="0,0"/>
                </v:shape>
                <v:shape id="Freeform 547" o:spid="_x0000_s2063" style="position:absolute;left:9153;top:299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" path="m,l1,e" filled="f" strokeweight="1.08pt">
                  <v:path arrowok="t" o:connecttype="custom" o:connectlocs="0,0;1,0" o:connectangles="0,0"/>
                </v:shape>
                <v:shape id="Freeform 548" o:spid="_x0000_s2064" style="position:absolute;left:9153;top:299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" path="m,l1,e" filled="f" strokeweight=".66pt">
                  <v:path arrowok="t" o:connecttype="custom" o:connectlocs="0,0;1,0" o:connectangles="0,0"/>
                </v:shape>
                <v:shape id="Freeform 549" o:spid="_x0000_s2065" style="position:absolute;left:9154;top:299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" path="m,l2,e" filled="f" strokeweight="1.24pt">
                  <v:path arrowok="t" o:connecttype="custom" o:connectlocs="0,0;2,0" o:connectangles="0,0"/>
                </v:shape>
                <v:shape id="Freeform 550" o:spid="_x0000_s2066" style="position:absolute;left:9153;top:299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" path="m,l1,e" filled="f" strokeweight=".40214mm">
                  <v:path arrowok="t" o:connecttype="custom" o:connectlocs="0,0;1,0" o:connectangles="0,0"/>
                </v:shape>
                <v:shape id="Freeform 551" o:spid="_x0000_s2067" style="position:absolute;left:9153;top:299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" path="m,l1,e" filled="f" strokeweight=".38097mm">
                  <v:path arrowok="t" o:connecttype="custom" o:connectlocs="0,0;1,0" o:connectangles="0,0"/>
                </v:shape>
                <v:shape id="Freeform 552" o:spid="_x0000_s2068" style="position:absolute;left:9154;top:2982;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" path="m,l1,r,22l,xe" filled="f" strokeweight=".06pt">
                  <v:path arrowok="t" o:connecttype="custom" o:connectlocs="0,0;1,0;1,22;0,0" o:connectangles="0,0,0,0"/>
                </v:shape>
                <v:shape id="Freeform 553" o:spid="_x0000_s2069" style="position:absolute;left:9154;top:2982;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" path="m,l,22r1,l,xe" filled="f" strokeweight=".06pt">
                  <v:path arrowok="t" o:connecttype="custom" o:connectlocs="0,0;0,22;1,22;0,0" o:connectangles="0,0,0,0"/>
                </v:shape>
                <v:shape id="Freeform 554" o:spid="_x0000_s2070" style="position:absolute;left:9155;top:2982;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" path="m,l1,r,22l,xe" filled="f" strokeweight=".06pt">
                  <v:path arrowok="t" o:connecttype="custom" o:connectlocs="0,0;1,0;1,22;0,0" o:connectangles="0,0,0,0"/>
                </v:shape>
                <v:shape id="Freeform 555" o:spid="_x0000_s2071" style="position:absolute;left:9155;top:2982;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" path="m,l,22r1,l,xe" filled="f" strokeweight=".06pt">
                  <v:path arrowok="t" o:connecttype="custom" o:connectlocs="0,0;0,22;1,22;0,0" o:connectangles="0,0,0,0"/>
                </v:shape>
                <v:shape id="Freeform 556" o:spid="_x0000_s2072" style="position:absolute;left:9129;top:300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" path="m1,l,e" filled="f" strokeweight=".06pt">
                  <v:path arrowok="t" o:connecttype="custom" o:connectlocs="1,0;0,0" o:connectangles="0,0"/>
                </v:shape>
                <v:shape id="Freeform 557" o:spid="_x0000_s2073" style="position:absolute;left:9127;top:300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" path="m,l1,e" filled="f" strokeweight=".06pt">
                  <v:path arrowok="t" o:connecttype="custom" o:connectlocs="0,0;1,0" o:connectangles="0,0"/>
                </v:shape>
                <v:shape id="Freeform 558" o:spid="_x0000_s2074" style="position:absolute;left:9127;top:2982;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" path="m,l,22e" filled="f" strokeweight=".06pt">
                  <v:path arrowok="t" o:connecttype="custom" o:connectlocs="0,0;0,22" o:connectangles="0,0"/>
                </v:shape>
                <v:shape id="Freeform 559" o:spid="_x0000_s2075" style="position:absolute;left:9127;top:29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" path="m,l1,,2,r,1e" filled="f" strokeweight=".06pt">
                  <v:path arrowok="t" o:connecttype="custom" o:connectlocs="0,0;1,0;2,0;2,1" o:connectangles="0,0,0,0"/>
                </v:shape>
                <v:shape id="Freeform 560" o:spid="_x0000_s2076" style="position:absolute;left:9154;top:29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" path="m,1l,,1,e" filled="f" strokeweight=".06pt">
                  <v:path arrowok="t" o:connecttype="custom" o:connectlocs="0,1;0,0;1,0" o:connectangles="0,0,0"/>
                </v:shape>
                <v:shape id="Freeform 561" o:spid="_x0000_s2077" style="position:absolute;left:9155;top:29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" path="m1,l,e" filled="f" strokeweight=".06pt">
                  <v:path arrowok="t" o:connecttype="custom" o:connectlocs="1,0;0,0" o:connectangles="0,0"/>
                </v:shape>
                <v:shape id="Freeform 562" o:spid="_x0000_s2078" style="position:absolute;left:9154;top:2983;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" path="m,l,21e" filled="f" strokeweight=".02114mm">
                  <v:path arrowok="t" o:connecttype="custom" o:connectlocs="0,0;0,21" o:connectangles="0,0"/>
                </v:shape>
                <v:shape id="Freeform 563" o:spid="_x0000_s2079" style="position:absolute;left:9130;top:2983;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" path="m,l,21e" filled="f" strokeweight=".02114mm">
                  <v:path arrowok="t" o:connecttype="custom" o:connectlocs="0,0;0,21" o:connectangles="0,0"/>
                </v:shape>
                <v:shape id="Freeform 564" o:spid="_x0000_s2080" style="position:absolute;left:9130;top:2995;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" path="m,1l,,1,,22,r2,l24,1e" filled="f" strokeweight=".02114mm">
                  <v:path arrowok="t" o:connecttype="custom" o:connectlocs="0,1;0,0;1,0;22,0;24,0;24,1" o:connectangles="0,0,0,0,0,0"/>
                </v:shape>
                <v:shape id="Freeform 565" o:spid="_x0000_s2081" style="position:absolute;left:9131;top:2991;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" path="m,l21,e" filled="f" strokeweight=".06pt">
                  <v:path arrowok="t" o:connecttype="custom" o:connectlocs="0,0;21,0" o:connectangles="0,0"/>
                </v:shape>
                <v:shape id="Freeform 566" o:spid="_x0000_s2082" style="position:absolute;left:9130;top:29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" path="m1,l,e" filled="f" strokeweight=".06pt">
                  <v:path arrowok="t" o:connecttype="custom" o:connectlocs="1,0;0,0" o:connectangles="0,0"/>
                </v:shape>
                <v:shape id="Freeform 567" o:spid="_x0000_s2083" style="position:absolute;left:9153;top:29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" path="m1,l,e" filled="f" strokeweight=".06pt">
                  <v:path arrowok="t" o:connecttype="custom" o:connectlocs="1,0;0,0" o:connectangles="0,0"/>
                </v:shape>
                <v:shape id="Freeform 568" o:spid="_x0000_s2084" style="position:absolute;left:4649;top:89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" path="m1,22l,22,,,1,22xe" filled="f" strokeweight=".06pt">
                  <v:path arrowok="t" o:connecttype="custom" o:connectlocs="1,22;0,22;0,0;1,22" o:connectangles="0,0,0,0"/>
                </v:shape>
                <v:shape id="Freeform 569" o:spid="_x0000_s2085" style="position:absolute;left:4649;top:89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" path="m1,22l1,,,,1,22xe" filled="f" strokeweight=".06pt">
                  <v:path arrowok="t" o:connecttype="custom" o:connectlocs="1,22;1,0;0,0;1,22" o:connectangles="0,0,0,0"/>
                </v:shape>
                <v:shape id="Freeform 570" o:spid="_x0000_s2086" style="position:absolute;left:4648;top:89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" path="m1,22l,22,,,1,22xe" filled="f" strokeweight=".06pt">
                  <v:path arrowok="t" o:connecttype="custom" o:connectlocs="1,22;0,22;0,0;1,22" o:connectangles="0,0,0,0"/>
                </v:shape>
                <v:shape id="Freeform 571" o:spid="_x0000_s2087" style="position:absolute;left:4648;top:89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" path="m1,22l1,,,,1,22xe" filled="f" strokeweight=".06pt">
                  <v:path arrowok="t" o:connecttype="custom" o:connectlocs="1,22;1,0;0,0;1,22" o:connectangles="0,0,0,0"/>
                </v:shape>
                <v:shape id="Freeform 572" o:spid="_x0000_s2088" style="position:absolute;left:4647;top:9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" path="m,l1,e" filled="f" strokeweight=".38097mm">
                  <v:path arrowok="t" o:connecttype="custom" o:connectlocs="0,0;1,0" o:connectangles="0,0"/>
                </v:shape>
                <v:shape id="Freeform 573" o:spid="_x0000_s2089" style="position:absolute;left:4647;top:9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" path="m,l1,e" filled="f" strokeweight=".40214mm">
                  <v:path arrowok="t" o:connecttype="custom" o:connectlocs="0,0;1,0" o:connectangles="0,0"/>
                </v:shape>
                <v:shape id="Freeform 574" o:spid="_x0000_s2090" style="position:absolute;left:4647;top:90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" path="m,l1,e" filled="f" strokeweight=".66pt">
                  <v:path arrowok="t" o:connecttype="custom" o:connectlocs="0,0;1,0" o:connectangles="0,0"/>
                </v:shape>
                <v:shape id="Freeform 575" o:spid="_x0000_s2091" style="position:absolute;left:4647;top:9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" path="m,l1,e" filled="f" strokeweight=".38097mm">
                  <v:path arrowok="t" o:connecttype="custom" o:connectlocs="0,0;1,0" o:connectangles="0,0"/>
                </v:shape>
                <v:shape id="Freeform 576" o:spid="_x0000_s2092" style="position:absolute;left:4623;top:906;width:28;height:20;visibility:visible;mso-wrap-style:square;v-text-anchor:top" coordsize="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" path="m,l27,e" filled="f" strokeweight=".26103mm">
                  <v:path arrowok="t" o:connecttype="custom" o:connectlocs="0,0;27,0" o:connectangles="0,0"/>
                </v:shape>
                <v:shape id="Freeform 577" o:spid="_x0000_s2093" style="position:absolute;left:4647;top:9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" path="m,l1,e" filled="f" strokeweight=".24pt">
                  <v:path arrowok="t" o:connecttype="custom" o:connectlocs="0,0;1,0" o:connectangles="0,0"/>
                </v:shape>
                <v:shape id="Freeform 578" o:spid="_x0000_s2094" style="position:absolute;left:4647;top:9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" path="m,l1,e" filled="f" strokeweight=".24pt">
                  <v:path arrowok="t" o:connecttype="custom" o:connectlocs="0,0;1,0" o:connectangles="0,0"/>
                </v:shape>
                <v:shape id="Freeform 579" o:spid="_x0000_s2095" style="position:absolute;left:4647;top:9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" path="m,l,4r1,l,xe" fillcolor="black" stroked="f">
                  <v:path arrowok="t" o:connecttype="custom" o:connectlocs="0,0;0,4;1,4;0,0" o:connectangles="0,0,0,0"/>
                </v:shape>
                <v:shape id="Freeform 580" o:spid="_x0000_s2096" style="position:absolute;left:4647;top:9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" path="m1,4l,4,,,1,4xe" filled="f" strokeweight=".06pt">
                  <v:path arrowok="t" o:connecttype="custom" o:connectlocs="1,4;0,4;0,0;1,4" o:connectangles="0,0,0,0"/>
                </v:shape>
                <v:shape id="Freeform 581" o:spid="_x0000_s2097" style="position:absolute;left:4647;top:9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" path="m1,l,,1,4,1,xe" fillcolor="black" stroked="f">
                  <v:path arrowok="t" o:connecttype="custom" o:connectlocs="1,0;0,0;1,4;1,0" o:connectangles="0,0,0,0"/>
                </v:shape>
                <v:shape id="Freeform 582" o:spid="_x0000_s2098" style="position:absolute;left:4647;top:9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" path="m1,4l1,,,,1,4xe" filled="f" strokeweight=".06pt">
                  <v:path arrowok="t" o:connecttype="custom" o:connectlocs="1,4;1,0;0,0;1,4" o:connectangles="0,0,0,0"/>
                </v:shape>
                <v:shape id="Freeform 583" o:spid="_x0000_s2099" style="position:absolute;left:4625;top:900;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" path="m,l,4r21,l,xe" fillcolor="black" stroked="f">
                  <v:path arrowok="t" o:connecttype="custom" o:connectlocs="0,0;0,4;21,4;0,0" o:connectangles="0,0,0,0"/>
                </v:shape>
                <v:shape id="Freeform 584" o:spid="_x0000_s2100" style="position:absolute;left:4625;top:900;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" path="m21,4l,4,,,21,4xe" filled="f" strokeweight=".02114mm">
                  <v:path arrowok="t" o:connecttype="custom" o:connectlocs="21,4;0,4;0,0;21,4" o:connectangles="0,0,0,0"/>
                </v:shape>
                <v:shape id="Freeform 585" o:spid="_x0000_s2101" style="position:absolute;left:4625;top:900;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" path="m21,l,,21,4,21,xe" fillcolor="black" stroked="f">
                  <v:path arrowok="t" o:connecttype="custom" o:connectlocs="21,0;0,0;21,4;21,0" o:connectangles="0,0,0,0"/>
                </v:shape>
                <v:shape id="Freeform 586" o:spid="_x0000_s2102" style="position:absolute;left:4625;top:900;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" path="m21,4l21,,,,21,4xe" filled="f" strokeweight=".02114mm">
                  <v:path arrowok="t" o:connecttype="custom" o:connectlocs="21,4;21,0;0,0;21,4" o:connectangles="0,0,0,0"/>
                </v:shape>
                <v:shape id="Freeform 587" o:spid="_x0000_s2103" style="position:absolute;left:4624;top:9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" path="m,l,4r1,l,xe" fillcolor="black" stroked="f">
                  <v:path arrowok="t" o:connecttype="custom" o:connectlocs="0,0;0,4;1,4;0,0" o:connectangles="0,0,0,0"/>
                </v:shape>
                <v:shape id="Freeform 588" o:spid="_x0000_s2104" style="position:absolute;left:4624;top:9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" path="m1,4l,4,,,1,4xe" filled="f" strokeweight=".06pt">
                  <v:path arrowok="t" o:connecttype="custom" o:connectlocs="1,4;0,4;0,0;1,4" o:connectangles="0,0,0,0"/>
                </v:shape>
                <v:shape id="Freeform 589" o:spid="_x0000_s2105" style="position:absolute;left:4624;top:9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" path="m1,l,,1,4,1,xe" fillcolor="black" stroked="f">
                  <v:path arrowok="t" o:connecttype="custom" o:connectlocs="1,0;0,0;1,4;1,0" o:connectangles="0,0,0,0"/>
                </v:shape>
                <v:shape id="Freeform 590" o:spid="_x0000_s2106" style="position:absolute;left:4624;top:9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" path="m1,4l1,,,,1,4xe" filled="f" strokeweight=".06pt">
                  <v:path arrowok="t" o:connecttype="custom" o:connectlocs="1,4;1,0;0,0;1,4" o:connectangles="0,0,0,0"/>
                </v:shape>
                <v:shape id="Freeform 591" o:spid="_x0000_s2107" style="position:absolute;left:4623;top:9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" path="m,l1,e" filled="f" strokeweight=".24pt">
                  <v:path arrowok="t" o:connecttype="custom" o:connectlocs="0,0;1,0" o:connectangles="0,0"/>
                </v:shape>
                <v:shape id="Freeform 592" o:spid="_x0000_s2108" style="position:absolute;left:4623;top:9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" path="m,l1,e" filled="f" strokeweight=".24pt">
                  <v:path arrowok="t" o:connecttype="custom" o:connectlocs="0,0;1,0" o:connectangles="0,0"/>
                </v:shape>
                <v:shape id="Freeform 593" o:spid="_x0000_s2109" style="position:absolute;left:4623;top:9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" path="m,l1,e" filled="f" strokeweight="1.08pt">
                  <v:path arrowok="t" o:connecttype="custom" o:connectlocs="0,0;1,0" o:connectangles="0,0"/>
                </v:shape>
                <v:shape id="Freeform 594" o:spid="_x0000_s2110" style="position:absolute;left:4623;top:89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" path="m,l1,e" filled="f" strokeweight=".66pt">
                  <v:path arrowok="t" o:connecttype="custom" o:connectlocs="0,0;1,0" o:connectangles="0,0"/>
                </v:shape>
                <v:shape id="Freeform 595" o:spid="_x0000_s2111" style="position:absolute;left:4622;top:9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" path="m,l2,e" filled="f" strokeweight="1.24pt">
                  <v:path arrowok="t" o:connecttype="custom" o:connectlocs="0,0;2,0" o:connectangles="0,0"/>
                </v:shape>
                <v:shape id="Freeform 596" o:spid="_x0000_s2112" style="position:absolute;left:4623;top:9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" path="m,l1,e" filled="f" strokeweight=".40214mm">
                  <v:path arrowok="t" o:connecttype="custom" o:connectlocs="0,0;1,0" o:connectangles="0,0"/>
                </v:shape>
                <v:shape id="Freeform 597" o:spid="_x0000_s2113" style="position:absolute;left:4623;top:9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" path="m,l1,e" filled="f" strokeweight=".40214mm">
                  <v:path arrowok="t" o:connecttype="custom" o:connectlocs="0,0;1,0" o:connectangles="0,0"/>
                </v:shape>
                <v:shape id="Freeform 598" o:spid="_x0000_s2114" style="position:absolute;left:4623;top:89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" path="m1,22l,22,,,1,22xe" filled="f" strokeweight=".06pt">
                  <v:path arrowok="t" o:connecttype="custom" o:connectlocs="1,22;0,22;0,0;1,22" o:connectangles="0,0,0,0"/>
                </v:shape>
                <v:shape id="Freeform 599" o:spid="_x0000_s2115" style="position:absolute;left:4623;top:89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" path="m1,22l1,,,,1,22xe" filled="f" strokeweight=".06pt">
                  <v:path arrowok="t" o:connecttype="custom" o:connectlocs="1,22;1,0;0,0;1,22" o:connectangles="0,0,0,0"/>
                </v:shape>
                <v:shape id="Freeform 600" o:spid="_x0000_s2116" style="position:absolute;left:4622;top:89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" path="m1,22l,22,,,1,22xe" filled="f" strokeweight=".06pt">
                  <v:path arrowok="t" o:connecttype="custom" o:connectlocs="1,22;0,22;0,0;1,22" o:connectangles="0,0,0,0"/>
                </v:shape>
                <v:shape id="Freeform 601" o:spid="_x0000_s2117" style="position:absolute;left:4622;top:890;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" path="m1,22l1,,,,1,22xe" filled="f" strokeweight=".06pt">
                  <v:path arrowok="t" o:connecttype="custom" o:connectlocs="1,22;1,0;0,0;1,22" o:connectangles="0,0,0,0"/>
                </v:shape>
                <v:shape id="Freeform 602" o:spid="_x0000_s2118" style="position:absolute;left:4648;top:89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" path="m,1l,,1,e" filled="f" strokeweight=".06pt">
                  <v:path arrowok="t" o:connecttype="custom" o:connectlocs="0,1;0,0;1,0" o:connectangles="0,0,0"/>
                </v:shape>
                <v:shape id="Freeform 603" o:spid="_x0000_s2119" style="position:absolute;left:4622;top:89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" path="m,l1,,2,r,1e" filled="f" strokeweight=".06pt">
                  <v:path arrowok="t" o:connecttype="custom" o:connectlocs="0,0;1,0;2,0;2,1" o:connectangles="0,0,0,0"/>
                </v:shape>
                <v:shape id="Freeform 604" o:spid="_x0000_s2120" style="position:absolute;left:4650;top:889;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" path="m,l,23e" filled="f" strokeweight=".03172mm">
                  <v:path arrowok="t" o:connecttype="custom" o:connectlocs="0,0;0,23" o:connectangles="0,0"/>
                </v:shape>
                <v:shape id="Freeform 605" o:spid="_x0000_s2121" style="position:absolute;left:4624;top:909;width:27;height:20;visibility:visible;mso-wrap-style:square;v-text-anchor:top" coordsize="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" path="m,l26,e" filled="f" strokeweight=".48pt">
                  <v:path arrowok="t" o:connecttype="custom" o:connectlocs="0,0;26,0" o:connectangles="0,0"/>
                </v:shape>
                <v:shape id="Freeform 606" o:spid="_x0000_s2122" style="position:absolute;left:4648;top:891;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" path="m,l,21e" filled="f" strokeweight=".02114mm">
                  <v:path arrowok="t" o:connecttype="custom" o:connectlocs="0,0;0,21" o:connectangles="0,0"/>
                </v:shape>
                <v:shape id="Freeform 607" o:spid="_x0000_s2123" style="position:absolute;left:4624;top:900;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" path="m23,l22,,1,,,e" filled="f" strokeweight=".06pt">
                  <v:path arrowok="t" o:connecttype="custom" o:connectlocs="23,0;22,0;1,0;0,0" o:connectangles="0,0,0,0"/>
                </v:shape>
                <v:shape id="Freeform 608" o:spid="_x0000_s2124" style="position:absolute;left:4630;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" path="m,12r17,e" filled="f" strokeweight=".50092mm">
                  <v:path arrowok="t" o:connecttype="custom" o:connectlocs="0,12;17,12" o:connectangles="0,0"/>
                </v:shape>
                <v:shape id="Freeform 609" o:spid="_x0000_s2125" style="position:absolute;left:4638;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" path="m,l1,e" filled="f" strokeweight=".33864mm">
                  <v:path arrowok="t" o:connecttype="custom" o:connectlocs="0,0;1,0" o:connectangles="0,0"/>
                </v:shape>
                <v:shape id="Freeform 610" o:spid="_x0000_s2126" style="position:absolute;left:4631;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" path="m,l14,e" filled="f" strokeweight=".07758mm">
                  <v:path arrowok="t" o:connecttype="custom" o:connectlocs="0,0;14,0" o:connectangles="0,0"/>
                </v:shape>
                <v:shape id="Freeform 611" o:spid="_x0000_s2127" style="position:absolute;left:4631;top:269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" path="m,l14,e" filled="f" strokeweight=".07758mm">
                  <v:path arrowok="t" o:connecttype="custom" o:connectlocs="0,0;14,0" o:connectangles="0,0"/>
                </v:shape>
                <v:shape id="Freeform 612" o:spid="_x0000_s2128" style="position:absolute;left:4638;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" path="m,l,25e" filled="f" strokeweight=".02114mm">
                  <v:path arrowok="t" o:connecttype="custom" o:connectlocs="0,0;0,25" o:connectangles="0,0"/>
                </v:shape>
                <v:shape id="Freeform 613" o:spid="_x0000_s2129" style="position:absolute;left:4641;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" path="m1,l2,r,1l1,1,,,1,xe" filled="f" strokeweight=".06pt">
                  <v:path arrowok="t" o:connecttype="custom" o:connectlocs="1,0;2,0;2,1;1,1;0,0;1,0" o:connectangles="0,0,0,0,0,0"/>
                </v:shape>
                <v:shape id="Freeform 614" o:spid="_x0000_s2130" style="position:absolute;left:4642;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" path="m,l,14e" filled="f" strokeweight=".06pt">
                  <v:path arrowok="t" o:connecttype="custom" o:connectlocs="0,0;0,14" o:connectangles="0,0"/>
                </v:shape>
                <v:shape id="Freeform 615" o:spid="_x0000_s2131" style="position:absolute;left:4633;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" path="m1,l2,,1,1,,1,,,1,xe" filled="f" strokeweight=".06pt">
                  <v:path arrowok="t" o:connecttype="custom" o:connectlocs="1,0;2,0;1,1;0,1;0,0;1,0" o:connectangles="0,0,0,0,0,0"/>
                </v:shape>
                <v:shape id="Freeform 616" o:spid="_x0000_s2132" style="position:absolute;left:4635;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" path="m,l,14e" filled="f" strokeweight=".06pt">
                  <v:path arrowok="t" o:connecttype="custom" o:connectlocs="0,0;0,14" o:connectangles="0,0"/>
                </v:shape>
                <v:shape id="Freeform 617" o:spid="_x0000_s2133" style="position:absolute;left:4641;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" path="m1,l2,1r,1l1,2,,1r1,l1,xe" filled="f" strokeweight=".06pt">
                  <v:path arrowok="t" o:connecttype="custom" o:connectlocs="1,0;2,1;2,2;1,2;0,1;1,1;1,0" o:connectangles="0,0,0,0,0,0,0"/>
                </v:shape>
                <v:shape id="Freeform 618" o:spid="_x0000_s2134" style="position:absolute;left:4633;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" path="m1,r,1l2,1,1,2,,2,,1,1,xe" filled="f" strokeweight=".06pt">
                  <v:path arrowok="t" o:connecttype="custom" o:connectlocs="1,0;1,1;2,1;1,2;0,2;0,1;1,0" o:connectangles="0,0,0,0,0,0,0"/>
                </v:shape>
                <v:shape id="Freeform 619" o:spid="_x0000_s2135" style="position:absolute;left:4641;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" path="m1,l2,r,1l1,2,1,1,,1,1,xe" filled="f" strokeweight=".06pt">
                  <v:path arrowok="t" o:connecttype="custom" o:connectlocs="1,0;2,0;2,1;1,2;1,1;0,1;1,0" o:connectangles="0,0,0,0,0,0,0"/>
                </v:shape>
                <v:shape id="Freeform 620" o:spid="_x0000_s2136" style="position:absolute;left:4633;top:27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" path="m,l9,e" filled="f" strokeweight=".16403mm">
                  <v:path arrowok="t" o:connecttype="custom" o:connectlocs="0,0;9,0" o:connectangles="0,0"/>
                </v:shape>
                <v:shape id="Freeform 621" o:spid="_x0000_s2137" style="position:absolute;left:4633;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" path="m1,l2,1,1,1r,1l,1,,,1,xe" filled="f" strokeweight=".06pt">
                  <v:path arrowok="t" o:connecttype="custom" o:connectlocs="1,0;2,1;1,1;1,2;0,1;0,0;1,0" o:connectangles="0,0,0,0,0,0,0"/>
                </v:shape>
                <v:shape id="Freeform 622" o:spid="_x0000_s2138" style="position:absolute;left:5002;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" path="m,12r18,e" filled="f" strokeweight=".50092mm">
                  <v:path arrowok="t" o:connecttype="custom" o:connectlocs="0,12;18,12" o:connectangles="0,0"/>
                </v:shape>
                <v:shape id="Freeform 623" o:spid="_x0000_s2139" style="position:absolute;left:5011;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" path="m,l1,e" filled="f" strokeweight=".33864mm">
                  <v:path arrowok="t" o:connecttype="custom" o:connectlocs="0,0;1,0" o:connectangles="0,0"/>
                </v:shape>
                <v:shape id="Freeform 624" o:spid="_x0000_s2140" style="position:absolute;left:5004;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" path="m,l15,e" filled="f" strokeweight=".07758mm">
                  <v:path arrowok="t" o:connecttype="custom" o:connectlocs="0,0;15,0" o:connectangles="0,0"/>
                </v:shape>
                <v:shape id="Freeform 625" o:spid="_x0000_s2141" style="position:absolute;left:5004;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" path="m,l15,e" filled="f" strokeweight=".07758mm">
                  <v:path arrowok="t" o:connecttype="custom" o:connectlocs="0,0;15,0" o:connectangles="0,0"/>
                </v:shape>
                <v:shape id="Freeform 626" o:spid="_x0000_s2142" style="position:absolute;left:5012;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" path="m,l,25e" filled="f" strokeweight=".06pt">
                  <v:path arrowok="t" o:connecttype="custom" o:connectlocs="0,0;0,25" o:connectangles="0,0"/>
                </v:shape>
                <v:shape id="Freeform 627" o:spid="_x0000_s2143" style="position:absolute;left:5014;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" path="m1,l2,,1,1,,1,,,1,xe" filled="f" strokeweight=".06pt">
                  <v:path arrowok="t" o:connecttype="custom" o:connectlocs="1,0;2,0;1,1;0,1;0,0;1,0" o:connectangles="0,0,0,0,0,0"/>
                </v:shape>
                <v:shape id="Freeform 628" o:spid="_x0000_s2144" style="position:absolute;left:5007;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" path="m,l9,e" filled="f" strokeweight=".02114mm">
                  <v:path arrowok="t" o:connecttype="custom" o:connectlocs="0,0;9,0" o:connectangles="0,0"/>
                </v:shape>
                <v:shape id="Freeform 629" o:spid="_x0000_s2145" style="position:absolute;left:5015;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" path="m,l,14e" filled="f" strokeweight=".06pt">
                  <v:path arrowok="t" o:connecttype="custom" o:connectlocs="0,0;0,14" o:connectangles="0,0"/>
                </v:shape>
                <v:shape id="Freeform 630" o:spid="_x0000_s2146" style="position:absolute;left:5007;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" path="m,l1,e" filled="f" strokeweight=".07758mm">
                  <v:path arrowok="t" o:connecttype="custom" o:connectlocs="0,0;1,0" o:connectangles="0,0"/>
                </v:shape>
                <v:shape id="Freeform 631" o:spid="_x0000_s2147" style="position:absolute;left:5008;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" path="m,l,14e" filled="f" strokeweight=".06pt">
                  <v:path arrowok="t" o:connecttype="custom" o:connectlocs="0,0;0,14" o:connectangles="0,0"/>
                </v:shape>
                <v:shape id="Freeform 632" o:spid="_x0000_s2148" style="position:absolute;left:5014;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" path="m1,r,1l2,1,1,2,,2,,1,1,xe" filled="f" strokeweight=".06pt">
                  <v:path arrowok="t" o:connecttype="custom" o:connectlocs="1,0;1,1;2,1;1,2;0,2;0,1;1,0" o:connectangles="0,0,0,0,0,0,0"/>
                </v:shape>
                <v:shape id="Freeform 633" o:spid="_x0000_s2149" style="position:absolute;left:5007;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" path="m,l9,e" filled="f" strokeweight=".02114mm">
                  <v:path arrowok="t" o:connecttype="custom" o:connectlocs="0,0;9,0" o:connectangles="0,0"/>
                </v:shape>
                <v:shape id="Freeform 634" o:spid="_x0000_s2150" style="position:absolute;left:5007;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" path="m1,r,2l,2,,1,1,xe" filled="f" strokeweight=".06pt">
                  <v:path arrowok="t" o:connecttype="custom" o:connectlocs="1,0;1,2;0,2;0,1;1,0" o:connectangles="0,0,0,0,0"/>
                </v:shape>
                <v:shape id="Freeform 635" o:spid="_x0000_s2151" style="position:absolute;left:5014;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" path="m1,l2,1,1,1r,1l,1,,,1,xe" filled="f" strokeweight=".06pt">
                  <v:path arrowok="t" o:connecttype="custom" o:connectlocs="1,0;2,1;1,1;1,2;0,1;0,0;1,0" o:connectangles="0,0,0,0,0,0,0"/>
                </v:shape>
                <v:shape id="Freeform 636" o:spid="_x0000_s2152" style="position:absolute;left:5007;top:26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" path="m,l9,e" filled="f" strokeweight=".02114mm">
                  <v:path arrowok="t" o:connecttype="custom" o:connectlocs="0,0;9,0" o:connectangles="0,0"/>
                </v:shape>
                <v:shape id="Freeform 637" o:spid="_x0000_s2153" style="position:absolute;left:5007;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" path="m1,r,2l,1,,,1,xe" filled="f" strokeweight=".06pt">
                  <v:path arrowok="t" o:connecttype="custom" o:connectlocs="1,0;1,2;0,1;0,0;1,0" o:connectangles="0,0,0,0,0"/>
                </v:shape>
                <v:shape id="Freeform 638" o:spid="_x0000_s2154" style="position:absolute;left:5375;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" path="m,12r18,e" filled="f" strokeweight=".50092mm">
                  <v:path arrowok="t" o:connecttype="custom" o:connectlocs="0,12;18,12" o:connectangles="0,0"/>
                </v:shape>
                <v:shape id="Freeform 639" o:spid="_x0000_s2155" style="position:absolute;left:5384;top:269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" path="m,9r1,e" filled="f" strokeweight=".39508mm">
                  <v:path arrowok="t" o:connecttype="custom" o:connectlocs="0,9;1,9" o:connectangles="0,0"/>
                </v:shape>
                <v:shape id="Freeform 640" o:spid="_x0000_s2156" style="position:absolute;left:5377;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" path="m,l13,e" filled="f" strokeweight=".07758mm">
                  <v:path arrowok="t" o:connecttype="custom" o:connectlocs="0,0;13,0" o:connectangles="0,0"/>
                </v:shape>
                <v:shape id="Freeform 641" o:spid="_x0000_s2157" style="position:absolute;left:5377;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" path="m,l13,e" filled="f" strokeweight=".07758mm">
                  <v:path arrowok="t" o:connecttype="custom" o:connectlocs="0,0;13,0" o:connectangles="0,0"/>
                </v:shape>
                <v:shape id="Freeform 642" o:spid="_x0000_s2158" style="position:absolute;left:5385;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" path="m,l,25e" filled="f" strokeweight=".06pt">
                  <v:path arrowok="t" o:connecttype="custom" o:connectlocs="0,0;0,25" o:connectangles="0,0"/>
                </v:shape>
                <v:shape id="Freeform 643" o:spid="_x0000_s2159" style="position:absolute;left:5387;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" path="m,l1,e" filled="f" strokeweight=".07758mm">
                  <v:path arrowok="t" o:connecttype="custom" o:connectlocs="0,0;1,0" o:connectangles="0,0"/>
                </v:shape>
                <v:shape id="Freeform 644" o:spid="_x0000_s2160" style="position:absolute;left:5379;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" path="m,l10,e" filled="f" strokeweight=".02114mm">
                  <v:path arrowok="t" o:connecttype="custom" o:connectlocs="0,0;10,0" o:connectangles="0,0"/>
                </v:shape>
                <v:shape id="Freeform 645" o:spid="_x0000_s2161" style="position:absolute;left:5388;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" path="m,l,14e" filled="f" strokeweight=".06pt">
                  <v:path arrowok="t" o:connecttype="custom" o:connectlocs="0,0;0,14" o:connectangles="0,0"/>
                </v:shape>
                <v:shape id="Freeform 646" o:spid="_x0000_s2162" style="position:absolute;left:5380;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" path="m,l1,e" filled="f" strokeweight=".07758mm">
                  <v:path arrowok="t" o:connecttype="custom" o:connectlocs="0,0;1,0" o:connectangles="0,0"/>
                </v:shape>
                <v:shape id="Freeform 647" o:spid="_x0000_s2163" style="position:absolute;left:5380;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" path="m,l,14e" filled="f" strokeweight=".06pt">
                  <v:path arrowok="t" o:connecttype="custom" o:connectlocs="0,0;0,14" o:connectangles="0,0"/>
                </v:shape>
                <v:shape id="Freeform 648" o:spid="_x0000_s2164" style="position:absolute;left:5387;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" path="m1,r,2l,2,,1,1,xe" filled="f" strokeweight=".06pt">
                  <v:path arrowok="t" o:connecttype="custom" o:connectlocs="1,0;1,2;0,2;0,1;1,0" o:connectangles="0,0,0,0,0"/>
                </v:shape>
                <v:shape id="Freeform 649" o:spid="_x0000_s2165" style="position:absolute;left:5379;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" path="m,l10,e" filled="f" strokeweight=".02114mm">
                  <v:path arrowok="t" o:connecttype="custom" o:connectlocs="0,0;10,0" o:connectangles="0,0"/>
                </v:shape>
                <v:shape id="Freeform 650" o:spid="_x0000_s2166" style="position:absolute;left:5380;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" path="m,l1,1r,1l,2,,xe" filled="f" strokeweight=".06pt">
                  <v:path arrowok="t" o:connecttype="custom" o:connectlocs="0,0;1,1;1,2;0,2;0,0" o:connectangles="0,0,0,0,0"/>
                </v:shape>
                <v:shape id="Freeform 651" o:spid="_x0000_s2167" style="position:absolute;left:5387;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" path="m1,r,2l,1,,,1,xe" filled="f" strokeweight=".06pt">
                  <v:path arrowok="t" o:connecttype="custom" o:connectlocs="1,0;1,2;0,1;0,0;1,0" o:connectangles="0,0,0,0,0"/>
                </v:shape>
                <v:shape id="Freeform 652" o:spid="_x0000_s2168" style="position:absolute;left:5379;top:26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" path="m,l10,e" filled="f" strokeweight=".02114mm">
                  <v:path arrowok="t" o:connecttype="custom" o:connectlocs="0,0;10,0" o:connectangles="0,0"/>
                </v:shape>
                <v:shape id="Freeform 653" o:spid="_x0000_s2169" style="position:absolute;left:5380;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" path="m,l1,r,1l,2,,xe" filled="f" strokeweight=".06pt">
                  <v:path arrowok="t" o:connecttype="custom" o:connectlocs="0,0;1,0;1,1;0,2;0,0" o:connectangles="0,0,0,0,0"/>
                </v:shape>
                <v:shape id="Freeform 654" o:spid="_x0000_s2170" style="position:absolute;left:5748;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" path="m,12r17,e" filled="f" strokeweight=".50092mm">
                  <v:path arrowok="t" o:connecttype="custom" o:connectlocs="0,12;17,12" o:connectangles="0,0"/>
                </v:shape>
                <v:shape id="Freeform 655" o:spid="_x0000_s2171" style="position:absolute;left:5756;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" path="m,l1,e" filled="f" strokeweight=".33864mm">
                  <v:path arrowok="t" o:connecttype="custom" o:connectlocs="0,0;1,0" o:connectangles="0,0"/>
                </v:shape>
                <v:shape id="Freeform 656" o:spid="_x0000_s2172" style="position:absolute;left:5750;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" path="m,l15,e" filled="f" strokeweight=".07758mm">
                  <v:path arrowok="t" o:connecttype="custom" o:connectlocs="0,0;15,0" o:connectangles="0,0"/>
                </v:shape>
                <v:shape id="Freeform 657" o:spid="_x0000_s2173" style="position:absolute;left:5750;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" path="m,l15,e" filled="f" strokeweight=".07758mm">
                  <v:path arrowok="t" o:connecttype="custom" o:connectlocs="0,0;15,0" o:connectangles="0,0"/>
                </v:shape>
                <v:shape id="Freeform 658" o:spid="_x0000_s2174" style="position:absolute;left:5757;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" path="m,l,25e" filled="f" strokeweight=".06pt">
                  <v:path arrowok="t" o:connecttype="custom" o:connectlocs="0,0;0,25" o:connectangles="0,0"/>
                </v:shape>
                <v:shape id="Freeform 659" o:spid="_x0000_s2175" style="position:absolute;left:5760;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" path="m,l1,e" filled="f" strokeweight=".07758mm">
                  <v:path arrowok="t" o:connecttype="custom" o:connectlocs="0,0;1,0" o:connectangles="0,0"/>
                </v:shape>
                <v:shape id="Freeform 660" o:spid="_x0000_s2176" style="position:absolute;left:5752;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" path="m,l9,e" filled="f" strokeweight=".02114mm">
                  <v:path arrowok="t" o:connecttype="custom" o:connectlocs="0,0;9,0" o:connectangles="0,0"/>
                </v:shape>
                <v:shape id="Freeform 661" o:spid="_x0000_s2177" style="position:absolute;left:5760;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" path="m,l,14e" filled="f" strokeweight=".06pt">
                  <v:path arrowok="t" o:connecttype="custom" o:connectlocs="0,0;0,14" o:connectangles="0,0"/>
                </v:shape>
                <v:shape id="Freeform 662" o:spid="_x0000_s2178" style="position:absolute;left:5752;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" path="m1,l2,r,1l1,1,,,1,xe" filled="f" strokeweight=".06pt">
                  <v:path arrowok="t" o:connecttype="custom" o:connectlocs="1,0;2,0;2,1;1,1;0,0;1,0" o:connectangles="0,0,0,0,0,0"/>
                </v:shape>
                <v:shape id="Freeform 663" o:spid="_x0000_s2179" style="position:absolute;left:5753;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" path="m,l,14e" filled="f" strokeweight=".06pt">
                  <v:path arrowok="t" o:connecttype="custom" o:connectlocs="0,0;0,14" o:connectangles="0,0"/>
                </v:shape>
                <v:shape id="Freeform 664" o:spid="_x0000_s2180" style="position:absolute;left:5760;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" path="m,l1,1r,1l,2,,xe" filled="f" strokeweight=".06pt">
                  <v:path arrowok="t" o:connecttype="custom" o:connectlocs="0,0;1,1;1,2;0,2;0,0" o:connectangles="0,0,0,0,0"/>
                </v:shape>
                <v:shape id="Freeform 665" o:spid="_x0000_s2181" style="position:absolute;left:5752;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" path="m,l9,e" filled="f" strokeweight=".02114mm">
                  <v:path arrowok="t" o:connecttype="custom" o:connectlocs="0,0;9,0" o:connectangles="0,0"/>
                </v:shape>
                <v:shape id="Freeform 666" o:spid="_x0000_s2182" style="position:absolute;left:5752;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" path="m1,l2,1r,1l1,2,,1r1,l1,xe" filled="f" strokeweight=".06pt">
                  <v:path arrowok="t" o:connecttype="custom" o:connectlocs="1,0;2,1;2,2;1,2;0,1;1,1;1,0" o:connectangles="0,0,0,0,0,0,0"/>
                </v:shape>
                <v:shape id="Freeform 667" o:spid="_x0000_s2183" style="position:absolute;left:5760;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" path="m,l1,r,1l,2,,xe" filled="f" strokeweight=".06pt">
                  <v:path arrowok="t" o:connecttype="custom" o:connectlocs="0,0;1,0;1,1;0,2;0,0" o:connectangles="0,0,0,0,0"/>
                </v:shape>
                <v:shape id="Freeform 668" o:spid="_x0000_s2184" style="position:absolute;left:5752;top:26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" path="m,l9,e" filled="f" strokeweight=".02114mm">
                  <v:path arrowok="t" o:connecttype="custom" o:connectlocs="0,0;9,0" o:connectangles="0,0"/>
                </v:shape>
                <v:shape id="Freeform 669" o:spid="_x0000_s2185" style="position:absolute;left:5752;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" path="m1,l2,r,1l1,2,1,1,,1,1,xe" filled="f" strokeweight=".06pt">
                  <v:path arrowok="t" o:connecttype="custom" o:connectlocs="1,0;2,0;2,1;1,2;1,1;0,1;1,0" o:connectangles="0,0,0,0,0,0,0"/>
                </v:shape>
                <v:shape id="Freeform 670" o:spid="_x0000_s2186" style="position:absolute;left:6122;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" path="m,12r16,e" filled="f" strokeweight=".50092mm">
                  <v:path arrowok="t" o:connecttype="custom" o:connectlocs="0,12;16,12" o:connectangles="0,0"/>
                </v:shape>
                <v:shape id="Freeform 671" o:spid="_x0000_s2187" style="position:absolute;left:6129;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" path="m,l1,e" filled="f" strokeweight=".33864mm">
                  <v:path arrowok="t" o:connecttype="custom" o:connectlocs="0,0;1,0" o:connectangles="0,0"/>
                </v:shape>
                <v:shape id="Freeform 672" o:spid="_x0000_s2188" style="position:absolute;left:6123;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" path="m,l13,e" filled="f" strokeweight=".07758mm">
                  <v:path arrowok="t" o:connecttype="custom" o:connectlocs="0,0;13,0" o:connectangles="0,0"/>
                </v:shape>
                <v:shape id="Freeform 673" o:spid="_x0000_s2189" style="position:absolute;left:6123;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" path="m,l13,e" filled="f" strokeweight=".07758mm">
                  <v:path arrowok="t" o:connecttype="custom" o:connectlocs="0,0;13,0" o:connectangles="0,0"/>
                </v:shape>
                <v:shape id="Freeform 674" o:spid="_x0000_s2190" style="position:absolute;left:6130;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" path="m,l,25e" filled="f" strokeweight=".06pt">
                  <v:path arrowok="t" o:connecttype="custom" o:connectlocs="0,0;0,25" o:connectangles="0,0"/>
                </v:shape>
                <v:shape id="Freeform 675" o:spid="_x0000_s2191" style="position:absolute;left:6132;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" path="m1,l2,r,1l1,1,,,1,xe" filled="f" strokeweight=".06pt">
                  <v:path arrowok="t" o:connecttype="custom" o:connectlocs="1,0;2,0;2,1;1,1;0,0;1,0" o:connectangles="0,0,0,0,0,0"/>
                </v:shape>
                <v:shape id="Freeform 676" o:spid="_x0000_s2192" style="position:absolute;left:6125;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" path="m,l9,e" filled="f" strokeweight=".02114mm">
                  <v:path arrowok="t" o:connecttype="custom" o:connectlocs="0,0;9,0" o:connectangles="0,0"/>
                </v:shape>
                <v:shape id="Freeform 677" o:spid="_x0000_s2193" style="position:absolute;left:6134;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" path="m,l,14e" filled="f" strokeweight=".06pt">
                  <v:path arrowok="t" o:connecttype="custom" o:connectlocs="0,0;0,14" o:connectangles="0,0"/>
                </v:shape>
                <v:shape id="Freeform 678" o:spid="_x0000_s2194" style="position:absolute;left:6125;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" path="m1,l2,,1,1,,1,,,1,xe" filled="f" strokeweight=".06pt">
                  <v:path arrowok="t" o:connecttype="custom" o:connectlocs="1,0;2,0;1,1;0,1;0,0;1,0" o:connectangles="0,0,0,0,0,0"/>
                </v:shape>
                <v:shape id="Freeform 679" o:spid="_x0000_s2195" style="position:absolute;left:6126;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" path="m,l,14e" filled="f" strokeweight=".06pt">
                  <v:path arrowok="t" o:connecttype="custom" o:connectlocs="0,0;0,14" o:connectangles="0,0"/>
                </v:shape>
                <v:shape id="Freeform 680" o:spid="_x0000_s2196" style="position:absolute;left:6132;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" path="m1,l2,1r,1l1,2,,1r1,l1,xe" filled="f" strokeweight=".06pt">
                  <v:path arrowok="t" o:connecttype="custom" o:connectlocs="1,0;2,1;2,2;1,2;0,1;1,1;1,0" o:connectangles="0,0,0,0,0,0,0"/>
                </v:shape>
                <v:shape id="Freeform 681" o:spid="_x0000_s2197" style="position:absolute;left:6125;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" path="m,l9,e" filled="f" strokeweight=".02114mm">
                  <v:path arrowok="t" o:connecttype="custom" o:connectlocs="0,0;9,0" o:connectangles="0,0"/>
                </v:shape>
                <v:shape id="Freeform 682" o:spid="_x0000_s2198" style="position:absolute;left:6125;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" path="m1,r,1l2,1,1,2,,2,,1,1,xe" filled="f" strokeweight=".06pt">
                  <v:path arrowok="t" o:connecttype="custom" o:connectlocs="1,0;1,1;2,1;1,2;0,2;0,1;1,0" o:connectangles="0,0,0,0,0,0,0"/>
                </v:shape>
                <v:shape id="Freeform 683" o:spid="_x0000_s2199" style="position:absolute;left:6132;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" path="m1,l2,r,1l1,2,1,1,,1,1,xe" filled="f" strokeweight=".06pt">
                  <v:path arrowok="t" o:connecttype="custom" o:connectlocs="1,0;2,0;2,1;1,2;1,1;0,1;1,0" o:connectangles="0,0,0,0,0,0,0"/>
                </v:shape>
                <v:shape id="Freeform 684" o:spid="_x0000_s2200" style="position:absolute;left:6125;top:26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" path="m,l9,e" filled="f" strokeweight=".02114mm">
                  <v:path arrowok="t" o:connecttype="custom" o:connectlocs="0,0;9,0" o:connectangles="0,0"/>
                </v:shape>
                <v:shape id="Freeform 685" o:spid="_x0000_s2201" style="position:absolute;left:6125;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" path="m1,l2,1,1,1r,1l,1,,,1,xe" filled="f" strokeweight=".06pt">
                  <v:path arrowok="t" o:connecttype="custom" o:connectlocs="1,0;2,1;1,1;1,2;0,1;0,0;1,0" o:connectangles="0,0,0,0,0,0,0"/>
                </v:shape>
                <v:shape id="Freeform 686" o:spid="_x0000_s2202" style="position:absolute;left:6494;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" path="m,12r17,e" filled="f" strokeweight=".50092mm">
                  <v:path arrowok="t" o:connecttype="custom" o:connectlocs="0,12;17,12" o:connectangles="0,0"/>
                </v:shape>
                <v:shape id="Freeform 687" o:spid="_x0000_s2203" style="position:absolute;left:6502;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" path="m,l1,e" filled="f" strokeweight=".33864mm">
                  <v:path arrowok="t" o:connecttype="custom" o:connectlocs="0,0;1,0" o:connectangles="0,0"/>
                </v:shape>
                <v:shape id="Freeform 688" o:spid="_x0000_s2204" style="position:absolute;left:6496;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" path="m,l12,e" filled="f" strokeweight=".07758mm">
                  <v:path arrowok="t" o:connecttype="custom" o:connectlocs="0,0;12,0" o:connectangles="0,0"/>
                </v:shape>
                <v:shape id="Freeform 689" o:spid="_x0000_s2205" style="position:absolute;left:6496;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" path="m,l12,e" filled="f" strokeweight=".07758mm">
                  <v:path arrowok="t" o:connecttype="custom" o:connectlocs="0,0;12,0" o:connectangles="0,0"/>
                </v:shape>
                <v:shape id="Freeform 690" o:spid="_x0000_s2206" style="position:absolute;left:6503;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" path="m,l,25e" filled="f" strokeweight=".06pt">
                  <v:path arrowok="t" o:connecttype="custom" o:connectlocs="0,0;0,25" o:connectangles="0,0"/>
                </v:shape>
                <v:shape id="Freeform 691" o:spid="_x0000_s2207" style="position:absolute;left:6505;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" path="m,l1,,,1,,xe" filled="f" strokeweight=".06pt">
                  <v:path arrowok="t" o:connecttype="custom" o:connectlocs="0,0;1,0;0,1;0,0" o:connectangles="0,0,0,0"/>
                </v:shape>
                <v:shape id="Freeform 692" o:spid="_x0000_s2208" style="position:absolute;left:6506;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" path="m,l1,e" filled="f" strokeweight=".66pt">
                  <v:path arrowok="t" o:connecttype="custom" o:connectlocs="0,0;1,0" o:connectangles="0,0"/>
                </v:shape>
                <v:shape id="Freeform 693" o:spid="_x0000_s2209" style="position:absolute;left:6506;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" path="m,l,14e" filled="f" strokeweight=".06pt">
                  <v:path arrowok="t" o:connecttype="custom" o:connectlocs="0,0;0,14" o:connectangles="0,0"/>
                </v:shape>
                <v:shape id="Freeform 694" o:spid="_x0000_s2210" style="position:absolute;left:6498;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" path="m,l1,e" filled="f" strokeweight=".07758mm">
                  <v:path arrowok="t" o:connecttype="custom" o:connectlocs="0,0;1,0" o:connectangles="0,0"/>
                </v:shape>
                <v:shape id="Freeform 695" o:spid="_x0000_s2211" style="position:absolute;left:6498;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" path="m,l1,e" filled="f" strokeweight=".66pt">
                  <v:path arrowok="t" o:connecttype="custom" o:connectlocs="0,0;1,0" o:connectangles="0,0"/>
                </v:shape>
                <v:shape id="Freeform 696" o:spid="_x0000_s2212" style="position:absolute;left:6500;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" path="m,l,14e" filled="f" strokeweight=".06pt">
                  <v:path arrowok="t" o:connecttype="custom" o:connectlocs="0,0;0,14" o:connectangles="0,0"/>
                </v:shape>
                <v:shape id="Freeform 697" o:spid="_x0000_s2213" style="position:absolute;left:6505;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" path="m,l,1r1,l,2,,xe" filled="f" strokeweight=".06pt">
                  <v:path arrowok="t" o:connecttype="custom" o:connectlocs="0,0;0,1;1,1;0,2;0,0" o:connectangles="0,0,0,0,0"/>
                </v:shape>
                <v:shape id="Freeform 698" o:spid="_x0000_s2214" style="position:absolute;left:6498;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" path="m1,r,2l,2,,1,1,xe" filled="f" strokeweight=".06pt">
                  <v:path arrowok="t" o:connecttype="custom" o:connectlocs="1,0;1,2;0,2;0,1;1,0" o:connectangles="0,0,0,0,0"/>
                </v:shape>
                <v:shape id="Freeform 699" o:spid="_x0000_s2215" style="position:absolute;left:6505;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" path="m,l1,1,,1,,2,,xe" filled="f" strokeweight=".06pt">
                  <v:path arrowok="t" o:connecttype="custom" o:connectlocs="0,0;1,1;0,1;0,2;0,0" o:connectangles="0,0,0,0,0"/>
                </v:shape>
                <v:shape id="Freeform 700" o:spid="_x0000_s2216" style="position:absolute;left:6498;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" path="m1,r,2l,1,,,1,xe" filled="f" strokeweight=".06pt">
                  <v:path arrowok="t" o:connecttype="custom" o:connectlocs="1,0;1,2;0,1;0,0;1,0" o:connectangles="0,0,0,0,0"/>
                </v:shape>
                <v:shape id="Freeform 701" o:spid="_x0000_s2217" style="position:absolute;left:6867;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" path="m,12r17,e" filled="f" strokeweight=".50092mm">
                  <v:path arrowok="t" o:connecttype="custom" o:connectlocs="0,12;17,12" o:connectangles="0,0"/>
                </v:shape>
                <v:shape id="Freeform 702" o:spid="_x0000_s2218" style="position:absolute;left:6875;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" path="m,l1,e" filled="f" strokeweight=".33864mm">
                  <v:path arrowok="t" o:connecttype="custom" o:connectlocs="0,0;1,0" o:connectangles="0,0"/>
                </v:shape>
                <v:shape id="Freeform 703" o:spid="_x0000_s2219" style="position:absolute;left:6869;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" path="m,l12,e" filled="f" strokeweight=".07758mm">
                  <v:path arrowok="t" o:connecttype="custom" o:connectlocs="0,0;12,0" o:connectangles="0,0"/>
                </v:shape>
                <v:shape id="Freeform 704" o:spid="_x0000_s2220" style="position:absolute;left:6869;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" path="m,l12,e" filled="f" strokeweight=".07758mm">
                  <v:path arrowok="t" o:connecttype="custom" o:connectlocs="0,0;12,0" o:connectangles="0,0"/>
                </v:shape>
                <v:shape id="Freeform 705" o:spid="_x0000_s2221" style="position:absolute;left:6875;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" path="m,l,25e" filled="f" strokeweight=".06pt">
                  <v:path arrowok="t" o:connecttype="custom" o:connectlocs="0,0;0,25" o:connectangles="0,0"/>
                </v:shape>
                <v:shape id="Freeform 706" o:spid="_x0000_s2222" style="position:absolute;left:6877;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" path="m,l1,e" filled="f" strokeweight=".07758mm">
                  <v:path arrowok="t" o:connecttype="custom" o:connectlocs="0,0;1,0" o:connectangles="0,0"/>
                </v:shape>
                <v:shape id="Freeform 707" o:spid="_x0000_s2223" style="position:absolute;left:6870;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" path="m,l8,e" filled="f" strokeweight=".02114mm">
                  <v:path arrowok="t" o:connecttype="custom" o:connectlocs="0,0;8,0" o:connectangles="0,0"/>
                </v:shape>
                <v:shape id="Freeform 708" o:spid="_x0000_s2224" style="position:absolute;left:6877;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" path="m,l,14e" filled="f" strokeweight=".02114mm">
                  <v:path arrowok="t" o:connecttype="custom" o:connectlocs="0,0;0,14" o:connectangles="0,0"/>
                </v:shape>
                <v:shape id="Freeform 709" o:spid="_x0000_s2225" style="position:absolute;left:6870;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" path="m1,l2,r,1l1,1,,,1,xe" filled="f" strokeweight=".06pt">
                  <v:path arrowok="t" o:connecttype="custom" o:connectlocs="1,0;2,0;2,1;1,1;0,0;1,0" o:connectangles="0,0,0,0,0,0"/>
                </v:shape>
                <v:shape id="Freeform 710" o:spid="_x0000_s2226" style="position:absolute;left:6871;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" path="m,l,14e" filled="f" strokeweight=".06pt">
                  <v:path arrowok="t" o:connecttype="custom" o:connectlocs="0,0;0,14" o:connectangles="0,0"/>
                </v:shape>
                <v:shape id="Freeform 711" o:spid="_x0000_s2227" style="position:absolute;left:6877;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" path="m,l1,1r,1l,2,,xe" filled="f" strokeweight=".06pt">
                  <v:path arrowok="t" o:connecttype="custom" o:connectlocs="0,0;1,1;1,2;0,2;0,0" o:connectangles="0,0,0,0,0"/>
                </v:shape>
                <v:shape id="Freeform 712" o:spid="_x0000_s2228" style="position:absolute;left:6870;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" path="m,l8,e" filled="f" strokeweight=".02114mm">
                  <v:path arrowok="t" o:connecttype="custom" o:connectlocs="0,0;8,0" o:connectangles="0,0"/>
                </v:shape>
                <v:shape id="Freeform 713" o:spid="_x0000_s2229" style="position:absolute;left:6870;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" path="m1,l2,1r,1l1,2,,1r1,l1,xe" filled="f" strokeweight=".06pt">
                  <v:path arrowok="t" o:connecttype="custom" o:connectlocs="1,0;2,1;2,2;1,2;0,1;1,1;1,0" o:connectangles="0,0,0,0,0,0,0"/>
                </v:shape>
                <v:shape id="Freeform 714" o:spid="_x0000_s2230" style="position:absolute;left:6877;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" path="m,l1,r,1l,2,,xe" filled="f" strokeweight=".06pt">
                  <v:path arrowok="t" o:connecttype="custom" o:connectlocs="0,0;1,0;1,1;0,2;0,0" o:connectangles="0,0,0,0,0"/>
                </v:shape>
                <v:shape id="Freeform 715" o:spid="_x0000_s2231" style="position:absolute;left:6870;top:26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" path="m,l8,e" filled="f" strokeweight=".02114mm">
                  <v:path arrowok="t" o:connecttype="custom" o:connectlocs="0,0;8,0" o:connectangles="0,0"/>
                </v:shape>
                <v:shape id="Freeform 716" o:spid="_x0000_s2232" style="position:absolute;left:6870;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" path="m1,l2,r,1l1,2,1,1,,1,1,xe" filled="f" strokeweight=".06pt">
                  <v:path arrowok="t" o:connecttype="custom" o:connectlocs="1,0;2,0;2,1;1,2;1,1;0,1;1,0" o:connectangles="0,0,0,0,0,0,0"/>
                </v:shape>
                <v:shape id="Freeform 717" o:spid="_x0000_s2233" style="position:absolute;left:7185;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" path="m,12r17,e" filled="f" strokeweight=".50092mm">
                  <v:path arrowok="t" o:connecttype="custom" o:connectlocs="0,12;17,12" o:connectangles="0,0"/>
                </v:shape>
                <v:shape id="Freeform 718" o:spid="_x0000_s2234" style="position:absolute;left:7192;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" path="m,l1,e" filled="f" strokeweight=".33864mm">
                  <v:path arrowok="t" o:connecttype="custom" o:connectlocs="0,0;1,0" o:connectangles="0,0"/>
                </v:shape>
                <v:shape id="Freeform 719" o:spid="_x0000_s2235" style="position:absolute;left:7187;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" path="m,l12,e" filled="f" strokeweight=".07758mm">
                  <v:path arrowok="t" o:connecttype="custom" o:connectlocs="0,0;12,0" o:connectangles="0,0"/>
                </v:shape>
                <v:shape id="Freeform 720" o:spid="_x0000_s2236" style="position:absolute;left:7187;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" path="m,l12,e" filled="f" strokeweight=".07758mm">
                  <v:path arrowok="t" o:connecttype="custom" o:connectlocs="0,0;12,0" o:connectangles="0,0"/>
                </v:shape>
                <v:shape id="Freeform 721" o:spid="_x0000_s2237" style="position:absolute;left:7193;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" path="m,l,25e" filled="f" strokeweight=".06pt">
                  <v:path arrowok="t" o:connecttype="custom" o:connectlocs="0,0;0,25" o:connectangles="0,0"/>
                </v:shape>
                <v:shape id="Freeform 722" o:spid="_x0000_s2238" style="position:absolute;left:7195;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" path="m,l1,e" filled="f" strokeweight=".07758mm">
                  <v:path arrowok="t" o:connecttype="custom" o:connectlocs="0,0;1,0" o:connectangles="0,0"/>
                </v:shape>
                <v:shape id="Freeform 723" o:spid="_x0000_s2239" style="position:absolute;left:7188;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" path="m,l9,e" filled="f" strokeweight=".02114mm">
                  <v:path arrowok="t" o:connecttype="custom" o:connectlocs="0,0;9,0" o:connectangles="0,0"/>
                </v:shape>
                <v:shape id="Freeform 724" o:spid="_x0000_s2240" style="position:absolute;left:7197;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" path="m,l,14e" filled="f" strokeweight=".06pt">
                  <v:path arrowok="t" o:connecttype="custom" o:connectlocs="0,0;0,14" o:connectangles="0,0"/>
                </v:shape>
                <v:shape id="Freeform 725" o:spid="_x0000_s2241" style="position:absolute;left:7190;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" path="m,l1,e" filled="f" strokeweight=".07758mm">
                  <v:path arrowok="t" o:connecttype="custom" o:connectlocs="0,0;1,0" o:connectangles="0,0"/>
                </v:shape>
                <v:shape id="Freeform 726" o:spid="_x0000_s2242" style="position:absolute;left:7190;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" path="m,l,14e" filled="f" strokeweight=".06pt">
                  <v:path arrowok="t" o:connecttype="custom" o:connectlocs="0,0;0,14" o:connectangles="0,0"/>
                </v:shape>
                <v:shape id="Freeform 727" o:spid="_x0000_s2243" style="position:absolute;left:7195;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" path="m1,r,2l,2,,1,1,xe" filled="f" strokeweight=".06pt">
                  <v:path arrowok="t" o:connecttype="custom" o:connectlocs="1,0;1,2;0,2;0,1;1,0" o:connectangles="0,0,0,0,0"/>
                </v:shape>
                <v:shape id="Freeform 728" o:spid="_x0000_s2244" style="position:absolute;left:7188;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" path="m,l9,e" filled="f" strokeweight=".02114mm">
                  <v:path arrowok="t" o:connecttype="custom" o:connectlocs="0,0;9,0" o:connectangles="0,0"/>
                </v:shape>
                <v:shape id="Freeform 729" o:spid="_x0000_s2245" style="position:absolute;left:7190;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" path="m,l1,1r,1l,2,,xe" filled="f" strokeweight=".06pt">
                  <v:path arrowok="t" o:connecttype="custom" o:connectlocs="0,0;1,1;1,2;0,2;0,0" o:connectangles="0,0,0,0,0"/>
                </v:shape>
                <v:shape id="Freeform 730" o:spid="_x0000_s2246" style="position:absolute;left:7195;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" path="m1,r,2l,1,,,1,xe" filled="f" strokeweight=".06pt">
                  <v:path arrowok="t" o:connecttype="custom" o:connectlocs="1,0;1,2;0,1;0,0;1,0" o:connectangles="0,0,0,0,0"/>
                </v:shape>
                <v:shape id="Freeform 731" o:spid="_x0000_s2247" style="position:absolute;left:7188;top:26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" path="m,l9,e" filled="f" strokeweight=".02114mm">
                  <v:path arrowok="t" o:connecttype="custom" o:connectlocs="0,0;9,0" o:connectangles="0,0"/>
                </v:shape>
                <v:shape id="Freeform 732" o:spid="_x0000_s2248" style="position:absolute;left:7190;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" path="m,l1,r,1l,2,,xe" filled="f" strokeweight=".06pt">
                  <v:path arrowok="t" o:connecttype="custom" o:connectlocs="0,0;1,0;1,1;0,2;0,0" o:connectangles="0,0,0,0,0"/>
                </v:shape>
                <v:shape id="Freeform 733" o:spid="_x0000_s2249" style="position:absolute;left:7503;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" path="m,12r17,e" filled="f" strokeweight=".50092mm">
                  <v:path arrowok="t" o:connecttype="custom" o:connectlocs="0,12;17,12" o:connectangles="0,0"/>
                </v:shape>
                <v:shape id="Freeform 734" o:spid="_x0000_s2250" style="position:absolute;left:7510;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" path="m,l1,e" filled="f" strokeweight=".33864mm">
                  <v:path arrowok="t" o:connecttype="custom" o:connectlocs="0,0;1,0" o:connectangles="0,0"/>
                </v:shape>
                <v:shape id="Freeform 735" o:spid="_x0000_s2251" style="position:absolute;left:7505;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" path="m,l13,e" filled="f" strokeweight=".07758mm">
                  <v:path arrowok="t" o:connecttype="custom" o:connectlocs="0,0;13,0" o:connectangles="0,0"/>
                </v:shape>
                <v:shape id="Freeform 736" o:spid="_x0000_s2252" style="position:absolute;left:7505;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" path="m,l13,e" filled="f" strokeweight=".07758mm">
                  <v:path arrowok="t" o:connecttype="custom" o:connectlocs="0,0;13,0" o:connectangles="0,0"/>
                </v:shape>
                <v:shape id="Freeform 737" o:spid="_x0000_s2253" style="position:absolute;left:7511;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" path="m,l,25e" filled="f" strokeweight=".06pt">
                  <v:path arrowok="t" o:connecttype="custom" o:connectlocs="0,0;0,25" o:connectangles="0,0"/>
                </v:shape>
                <v:shape id="Freeform 738" o:spid="_x0000_s2254" style="position:absolute;left:7514;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" path="m1,l2,,1,1,,1,,,1,xe" filled="f" strokeweight=".06pt">
                  <v:path arrowok="t" o:connecttype="custom" o:connectlocs="1,0;2,0;1,1;0,1;0,0;1,0" o:connectangles="0,0,0,0,0,0"/>
                </v:shape>
                <v:shape id="Freeform 739" o:spid="_x0000_s2255" style="position:absolute;left:7508;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" path="m,l8,e" filled="f" strokeweight=".02114mm">
                  <v:path arrowok="t" o:connecttype="custom" o:connectlocs="0,0;8,0" o:connectangles="0,0"/>
                </v:shape>
                <v:shape id="Freeform 740" o:spid="_x0000_s2256" style="position:absolute;left:7515;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" path="m,l,14e" filled="f" strokeweight=".06pt">
                  <v:path arrowok="t" o:connecttype="custom" o:connectlocs="0,0;0,14" o:connectangles="0,0"/>
                </v:shape>
                <v:shape id="Freeform 741" o:spid="_x0000_s2257" style="position:absolute;left:7507;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" path="m,l1,e" filled="f" strokeweight=".07758mm">
                  <v:path arrowok="t" o:connecttype="custom" o:connectlocs="0,0;1,0" o:connectangles="0,0"/>
                </v:shape>
                <v:shape id="Freeform 742" o:spid="_x0000_s2258" style="position:absolute;left:7509;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" path="m,l,14e" filled="f" strokeweight=".06pt">
                  <v:path arrowok="t" o:connecttype="custom" o:connectlocs="0,0;0,14" o:connectangles="0,0"/>
                </v:shape>
                <v:shape id="Freeform 743" o:spid="_x0000_s2259" style="position:absolute;left:7514;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" path="m1,r,1l2,1,1,2,,2,,1,1,xe" filled="f" strokeweight=".06pt">
                  <v:path arrowok="t" o:connecttype="custom" o:connectlocs="1,0;1,1;2,1;1,2;0,2;0,1;1,0" o:connectangles="0,0,0,0,0,0,0"/>
                </v:shape>
                <v:shape id="Freeform 744" o:spid="_x0000_s2260" style="position:absolute;left:7508;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" path="m,l8,e" filled="f" strokeweight=".02114mm">
                  <v:path arrowok="t" o:connecttype="custom" o:connectlocs="0,0;8,0" o:connectangles="0,0"/>
                </v:shape>
                <v:shape id="Freeform 745" o:spid="_x0000_s2261" style="position:absolute;left:7507;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" path="m1,r,2l,2,,1,1,xe" filled="f" strokeweight=".06pt">
                  <v:path arrowok="t" o:connecttype="custom" o:connectlocs="1,0;1,2;0,2;0,1;1,0" o:connectangles="0,0,0,0,0"/>
                </v:shape>
                <v:shape id="Freeform 746" o:spid="_x0000_s2262" style="position:absolute;left:7514;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" path="m1,l2,1,1,1r,1l,1,,,1,xe" filled="f" strokeweight=".06pt">
                  <v:path arrowok="t" o:connecttype="custom" o:connectlocs="1,0;2,1;1,1;1,2;0,1;0,0;1,0" o:connectangles="0,0,0,0,0,0,0"/>
                </v:shape>
                <v:shape id="Freeform 747" o:spid="_x0000_s2263" style="position:absolute;left:7508;top:26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" path="m,l8,e" filled="f" strokeweight=".02114mm">
                  <v:path arrowok="t" o:connecttype="custom" o:connectlocs="0,0;8,0" o:connectangles="0,0"/>
                </v:shape>
                <v:shape id="Freeform 748" o:spid="_x0000_s2264" style="position:absolute;left:7507;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" path="m1,r,2l,1,,,1,xe" filled="f" strokeweight=".06pt">
                  <v:path arrowok="t" o:connecttype="custom" o:connectlocs="1,0;1,2;0,1;0,0;1,0" o:connectangles="0,0,0,0,0"/>
                </v:shape>
                <v:shape id="Freeform 749" o:spid="_x0000_s2265" style="position:absolute;left:7828;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" path="m,12r18,e" filled="f" strokeweight=".50092mm">
                  <v:path arrowok="t" o:connecttype="custom" o:connectlocs="0,12;18,12" o:connectangles="0,0"/>
                </v:shape>
                <v:shape id="Freeform 750" o:spid="_x0000_s2266" style="position:absolute;left:7836;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" path="m,l1,e" filled="f" strokeweight=".33864mm">
                  <v:path arrowok="t" o:connecttype="custom" o:connectlocs="0,0;1,0" o:connectangles="0,0"/>
                </v:shape>
                <v:shape id="Freeform 751" o:spid="_x0000_s2267" style="position:absolute;left:7829;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" path="m,l15,e" filled="f" strokeweight=".07758mm">
                  <v:path arrowok="t" o:connecttype="custom" o:connectlocs="0,0;15,0" o:connectangles="0,0"/>
                </v:shape>
                <v:shape id="Freeform 752" o:spid="_x0000_s2268" style="position:absolute;left:7829;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" path="m,l15,e" filled="f" strokeweight=".07758mm">
                  <v:path arrowok="t" o:connecttype="custom" o:connectlocs="0,0;15,0" o:connectangles="0,0"/>
                </v:shape>
                <v:shape id="Freeform 753" o:spid="_x0000_s2269" style="position:absolute;left:7836;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" path="m,l,25e" filled="f" strokeweight=".06pt">
                  <v:path arrowok="t" o:connecttype="custom" o:connectlocs="0,0;0,25" o:connectangles="0,0"/>
                </v:shape>
                <v:shape id="Freeform 754" o:spid="_x0000_s2270" style="position:absolute;left:7840;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" path="m,l1,e" filled="f" strokeweight=".07758mm">
                  <v:path arrowok="t" o:connecttype="custom" o:connectlocs="0,0;1,0" o:connectangles="0,0"/>
                </v:shape>
                <v:shape id="Freeform 755" o:spid="_x0000_s2271" style="position:absolute;left:7832;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" path="m,l9,e" filled="f" strokeweight=".02114mm">
                  <v:path arrowok="t" o:connecttype="custom" o:connectlocs="0,0;9,0" o:connectangles="0,0"/>
                </v:shape>
                <v:shape id="Freeform 756" o:spid="_x0000_s2272" style="position:absolute;left:7840;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" path="m,l,14e" filled="f" strokeweight=".06pt">
                  <v:path arrowok="t" o:connecttype="custom" o:connectlocs="0,0;0,14" o:connectangles="0,0"/>
                </v:shape>
                <v:shape id="Freeform 757" o:spid="_x0000_s2273" style="position:absolute;left:7832;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" path="m1,l2,r,1l1,1,,,1,xe" filled="f" strokeweight=".06pt">
                  <v:path arrowok="t" o:connecttype="custom" o:connectlocs="1,0;2,0;2,1;1,1;0,0;1,0" o:connectangles="0,0,0,0,0,0"/>
                </v:shape>
                <v:shape id="Freeform 758" o:spid="_x0000_s2274" style="position:absolute;left:7833;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" path="m,l,14e" filled="f" strokeweight=".06pt">
                  <v:path arrowok="t" o:connecttype="custom" o:connectlocs="0,0;0,14" o:connectangles="0,0"/>
                </v:shape>
                <v:shape id="Freeform 759" o:spid="_x0000_s2275" style="position:absolute;left:7840;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" path="m,l1,1r,1l,2,,xe" filled="f" strokeweight=".06pt">
                  <v:path arrowok="t" o:connecttype="custom" o:connectlocs="0,0;1,1;1,2;0,2;0,0" o:connectangles="0,0,0,0,0"/>
                </v:shape>
                <v:shape id="Freeform 760" o:spid="_x0000_s2276" style="position:absolute;left:7832;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" path="m,l9,e" filled="f" strokeweight=".02114mm">
                  <v:path arrowok="t" o:connecttype="custom" o:connectlocs="0,0;9,0" o:connectangles="0,0"/>
                </v:shape>
                <v:shape id="Freeform 761" o:spid="_x0000_s2277" style="position:absolute;left:7832;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" path="m1,l2,1r,1l1,2,,1r1,l1,xe" filled="f" strokeweight=".06pt">
                  <v:path arrowok="t" o:connecttype="custom" o:connectlocs="1,0;2,1;2,2;1,2;0,1;1,1;1,0" o:connectangles="0,0,0,0,0,0,0"/>
                </v:shape>
                <v:shape id="Freeform 762" o:spid="_x0000_s2278" style="position:absolute;left:7840;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" path="m,l1,r,1l,2,,xe" filled="f" strokeweight=".06pt">
                  <v:path arrowok="t" o:connecttype="custom" o:connectlocs="0,0;1,0;1,1;0,2;0,0" o:connectangles="0,0,0,0,0"/>
                </v:shape>
                <v:shape id="Freeform 763" o:spid="_x0000_s2279" style="position:absolute;left:7832;top:26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" path="m,l9,e" filled="f" strokeweight=".02114mm">
                  <v:path arrowok="t" o:connecttype="custom" o:connectlocs="0,0;9,0" o:connectangles="0,0"/>
                </v:shape>
                <v:shape id="Freeform 764" o:spid="_x0000_s2280" style="position:absolute;left:7832;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" path="m1,l2,r,1l1,2,1,1,,1,1,xe" filled="f" strokeweight=".06pt">
                  <v:path arrowok="t" o:connecttype="custom" o:connectlocs="1,0;2,0;2,1;1,2;1,1;0,1;1,0" o:connectangles="0,0,0,0,0,0,0"/>
                </v:shape>
                <v:shape id="Freeform 765" o:spid="_x0000_s2281" style="position:absolute;left:8154;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" path="m,12r17,e" filled="f" strokeweight=".50092mm">
                  <v:path arrowok="t" o:connecttype="custom" o:connectlocs="0,12;17,12" o:connectangles="0,0"/>
                </v:shape>
                <v:shape id="Freeform 766" o:spid="_x0000_s2282" style="position:absolute;left:8162;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" path="m,l1,e" filled="f" strokeweight=".33864mm">
                  <v:path arrowok="t" o:connecttype="custom" o:connectlocs="0,0;1,0" o:connectangles="0,0"/>
                </v:shape>
                <v:shape id="Freeform 767" o:spid="_x0000_s2283" style="position:absolute;left:8155;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" path="m,l15,e" filled="f" strokeweight=".07758mm">
                  <v:path arrowok="t" o:connecttype="custom" o:connectlocs="0,0;15,0" o:connectangles="0,0"/>
                </v:shape>
                <v:shape id="Freeform 768" o:spid="_x0000_s2284" style="position:absolute;left:8155;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" path="m,l15,e" filled="f" strokeweight=".07758mm">
                  <v:path arrowok="t" o:connecttype="custom" o:connectlocs="0,0;15,0" o:connectangles="0,0"/>
                </v:shape>
                <v:shape id="Freeform 769" o:spid="_x0000_s2285" style="position:absolute;left:8163;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" path="m,l,25e" filled="f" strokeweight=".06pt">
                  <v:path arrowok="t" o:connecttype="custom" o:connectlocs="0,0;0,25" o:connectangles="0,0"/>
                </v:shape>
                <v:shape id="Freeform 770" o:spid="_x0000_s2286" style="position:absolute;left:8165;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" path="m1,l2,r,1l1,1,,,1,xe" filled="f" strokeweight=".06pt">
                  <v:path arrowok="t" o:connecttype="custom" o:connectlocs="1,0;2,0;2,1;1,1;0,0;1,0" o:connectangles="0,0,0,0,0,0"/>
                </v:shape>
                <v:shape id="Freeform 771" o:spid="_x0000_s2287" style="position:absolute;left:8158;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" path="m,l9,e" filled="f" strokeweight=".02114mm">
                  <v:path arrowok="t" o:connecttype="custom" o:connectlocs="0,0;9,0" o:connectangles="0,0"/>
                </v:shape>
                <v:shape id="Freeform 772" o:spid="_x0000_s2288" style="position:absolute;left:8166;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" path="m,l,14e" filled="f" strokeweight=".06pt">
                  <v:path arrowok="t" o:connecttype="custom" o:connectlocs="0,0;0,14" o:connectangles="0,0"/>
                </v:shape>
                <v:shape id="Freeform 773" o:spid="_x0000_s2289" style="position:absolute;left:8158;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" path="m1,l2,,1,1,,1,,,1,xe" filled="f" strokeweight=".06pt">
                  <v:path arrowok="t" o:connecttype="custom" o:connectlocs="1,0;2,0;1,1;0,1;0,0;1,0" o:connectangles="0,0,0,0,0,0"/>
                </v:shape>
                <v:shape id="Freeform 774" o:spid="_x0000_s2290" style="position:absolute;left:8159;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" path="m,l,14e" filled="f" strokeweight=".06pt">
                  <v:path arrowok="t" o:connecttype="custom" o:connectlocs="0,0;0,14" o:connectangles="0,0"/>
                </v:shape>
                <v:shape id="Freeform 775" o:spid="_x0000_s2291" style="position:absolute;left:8165;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" path="m1,l2,1r,1l1,2,,1r1,l1,xe" filled="f" strokeweight=".06pt">
                  <v:path arrowok="t" o:connecttype="custom" o:connectlocs="1,0;2,1;2,2;1,2;0,1;1,1;1,0" o:connectangles="0,0,0,0,0,0,0"/>
                </v:shape>
                <v:shape id="Freeform 776" o:spid="_x0000_s2292" style="position:absolute;left:8158;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" path="m,l9,e" filled="f" strokeweight=".02114mm">
                  <v:path arrowok="t" o:connecttype="custom" o:connectlocs="0,0;9,0" o:connectangles="0,0"/>
                </v:shape>
                <v:shape id="Freeform 777" o:spid="_x0000_s2293" style="position:absolute;left:8158;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" path="m1,r,1l2,1,1,2,,2,,1,1,xe" filled="f" strokeweight=".06pt">
                  <v:path arrowok="t" o:connecttype="custom" o:connectlocs="1,0;1,1;2,1;1,2;0,2;0,1;1,0" o:connectangles="0,0,0,0,0,0,0"/>
                </v:shape>
                <v:shape id="Freeform 778" o:spid="_x0000_s2294" style="position:absolute;left:8165;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" path="m1,l2,r,1l1,2,1,1,,1,1,xe" filled="f" strokeweight=".06pt">
                  <v:path arrowok="t" o:connecttype="custom" o:connectlocs="1,0;2,0;2,1;1,2;1,1;0,1;1,0" o:connectangles="0,0,0,0,0,0,0"/>
                </v:shape>
                <v:shape id="Freeform 779" o:spid="_x0000_s2295" style="position:absolute;left:8158;top:26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" path="m,l9,e" filled="f" strokeweight=".02114mm">
                  <v:path arrowok="t" o:connecttype="custom" o:connectlocs="0,0;9,0" o:connectangles="0,0"/>
                </v:shape>
                <v:shape id="Freeform 780" o:spid="_x0000_s2296" style="position:absolute;left:8158;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" path="m1,l2,1,1,1r,1l,1,,,1,xe" filled="f" strokeweight=".06pt">
                  <v:path arrowok="t" o:connecttype="custom" o:connectlocs="1,0;2,1;1,1;1,2;0,1;0,0;1,0" o:connectangles="0,0,0,0,0,0,0"/>
                </v:shape>
                <v:shape id="Freeform 781" o:spid="_x0000_s2297" style="position:absolute;left:8480;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" path="m,12r17,e" filled="f" strokeweight=".50092mm">
                  <v:path arrowok="t" o:connecttype="custom" o:connectlocs="0,12;17,12" o:connectangles="0,0"/>
                </v:shape>
                <v:shape id="Freeform 782" o:spid="_x0000_s2298" style="position:absolute;left:8488;top:269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" path="m,9r1,e" filled="f" strokeweight=".39508mm">
                  <v:path arrowok="t" o:connecttype="custom" o:connectlocs="0,9;1,9" o:connectangles="0,0"/>
                </v:shape>
                <v:shape id="Freeform 783" o:spid="_x0000_s2299" style="position:absolute;left:8482;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" path="m,l12,e" filled="f" strokeweight=".07758mm">
                  <v:path arrowok="t" o:connecttype="custom" o:connectlocs="0,0;12,0" o:connectangles="0,0"/>
                </v:shape>
                <v:shape id="Freeform 784" o:spid="_x0000_s2300" style="position:absolute;left:8482;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" path="m,l12,e" filled="f" strokeweight=".07758mm">
                  <v:path arrowok="t" o:connecttype="custom" o:connectlocs="0,0;12,0" o:connectangles="0,0"/>
                </v:shape>
                <v:shape id="Freeform 785" o:spid="_x0000_s2301" style="position:absolute;left:8489;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" path="m,l,25e" filled="f" strokeweight=".06pt">
                  <v:path arrowok="t" o:connecttype="custom" o:connectlocs="0,0;0,25" o:connectangles="0,0"/>
                </v:shape>
                <v:shape id="Freeform 786" o:spid="_x0000_s2302" style="position:absolute;left:8490;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" path="m,l1,e" filled="f" strokeweight=".07758mm">
                  <v:path arrowok="t" o:connecttype="custom" o:connectlocs="0,0;1,0" o:connectangles="0,0"/>
                </v:shape>
                <v:shape id="Freeform 787" o:spid="_x0000_s2303" style="position:absolute;left:8483;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" path="m,l9,e" filled="f" strokeweight=".02114mm">
                  <v:path arrowok="t" o:connecttype="custom" o:connectlocs="0,0;9,0" o:connectangles="0,0"/>
                </v:shape>
                <v:shape id="Freeform 788" o:spid="_x0000_s2304" style="position:absolute;left:8491;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" path="m,l,14e" filled="f" strokeweight=".06pt">
                  <v:path arrowok="t" o:connecttype="custom" o:connectlocs="0,0;0,14" o:connectangles="0,0"/>
                </v:shape>
                <v:shape id="Freeform 789" o:spid="_x0000_s2305" style="position:absolute;left:8484;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" path="m,l1,e" filled="f" strokeweight=".07758mm">
                  <v:path arrowok="t" o:connecttype="custom" o:connectlocs="0,0;1,0" o:connectangles="0,0"/>
                </v:shape>
                <v:shape id="Freeform 790" o:spid="_x0000_s2306" style="position:absolute;left:8484;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" path="m,l,14e" filled="f" strokeweight=".06pt">
                  <v:path arrowok="t" o:connecttype="custom" o:connectlocs="0,0;0,14" o:connectangles="0,0"/>
                </v:shape>
                <v:shape id="Freeform 791" o:spid="_x0000_s2307" style="position:absolute;left:8490;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" path="m1,r,2l,2,,1,1,xe" filled="f" strokeweight=".06pt">
                  <v:path arrowok="t" o:connecttype="custom" o:connectlocs="1,0;1,2;0,2;0,1;1,0" o:connectangles="0,0,0,0,0"/>
                </v:shape>
                <v:shape id="Freeform 792" o:spid="_x0000_s2308" style="position:absolute;left:8483;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" path="m,l9,e" filled="f" strokeweight=".02114mm">
                  <v:path arrowok="t" o:connecttype="custom" o:connectlocs="0,0;9,0" o:connectangles="0,0"/>
                </v:shape>
                <v:shape id="Freeform 793" o:spid="_x0000_s2309" style="position:absolute;left:8484;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" path="m,l1,1r,1l,2,,xe" filled="f" strokeweight=".06pt">
                  <v:path arrowok="t" o:connecttype="custom" o:connectlocs="0,0;1,1;1,2;0,2;0,0" o:connectangles="0,0,0,0,0"/>
                </v:shape>
                <v:shape id="Freeform 794" o:spid="_x0000_s2310" style="position:absolute;left:8490;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" path="m1,r,2l,1,,,1,xe" filled="f" strokeweight=".06pt">
                  <v:path arrowok="t" o:connecttype="custom" o:connectlocs="1,0;1,2;0,1;0,0;1,0" o:connectangles="0,0,0,0,0"/>
                </v:shape>
                <v:shape id="Freeform 795" o:spid="_x0000_s2311" style="position:absolute;left:8483;top:26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" path="m,l9,e" filled="f" strokeweight=".02114mm">
                  <v:path arrowok="t" o:connecttype="custom" o:connectlocs="0,0;9,0" o:connectangles="0,0"/>
                </v:shape>
                <v:shape id="Freeform 796" o:spid="_x0000_s2312" style="position:absolute;left:8484;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" path="m,l1,r,1l,2,,xe" filled="f" strokeweight=".06pt">
                  <v:path arrowok="t" o:connecttype="custom" o:connectlocs="0,0;1,0;1,1;0,2;0,0" o:connectangles="0,0,0,0,0"/>
                </v:shape>
                <v:shape id="Freeform 797" o:spid="_x0000_s2313" style="position:absolute;left:8806;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" path="m,12r16,e" filled="f" strokeweight=".50092mm">
                  <v:path arrowok="t" o:connecttype="custom" o:connectlocs="0,12;16,12" o:connectangles="0,0"/>
                </v:shape>
                <v:shape id="Freeform 798" o:spid="_x0000_s2314" style="position:absolute;left:8812;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" path="m,l1,e" filled="f" strokeweight=".33864mm">
                  <v:path arrowok="t" o:connecttype="custom" o:connectlocs="0,0;1,0" o:connectangles="0,0"/>
                </v:shape>
                <v:shape id="Freeform 799" o:spid="_x0000_s2315" style="position:absolute;left:8807;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" path="m,l13,e" filled="f" strokeweight=".07758mm">
                  <v:path arrowok="t" o:connecttype="custom" o:connectlocs="0,0;13,0" o:connectangles="0,0"/>
                </v:shape>
                <v:shape id="Freeform 800" o:spid="_x0000_s2316" style="position:absolute;left:8807;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" path="m,l13,e" filled="f" strokeweight=".07758mm">
                  <v:path arrowok="t" o:connecttype="custom" o:connectlocs="0,0;13,0" o:connectangles="0,0"/>
                </v:shape>
                <v:shape id="Freeform 801" o:spid="_x0000_s2317" style="position:absolute;left:8813;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" path="m,l,25e" filled="f" strokeweight=".06pt">
                  <v:path arrowok="t" o:connecttype="custom" o:connectlocs="0,0;0,25" o:connectangles="0,0"/>
                </v:shape>
                <v:shape id="Freeform 802" o:spid="_x0000_s2318" style="position:absolute;left:8817;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" path="m,l1,e" filled="f" strokeweight=".07758mm">
                  <v:path arrowok="t" o:connecttype="custom" o:connectlocs="0,0;1,0" o:connectangles="0,0"/>
                </v:shape>
                <v:shape id="Freeform 803" o:spid="_x0000_s2319" style="position:absolute;left:8808;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" path="m,l9,e" filled="f" strokeweight=".02114mm">
                  <v:path arrowok="t" o:connecttype="custom" o:connectlocs="0,0;9,0" o:connectangles="0,0"/>
                </v:shape>
                <v:shape id="Freeform 804" o:spid="_x0000_s2320" style="position:absolute;left:8817;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" path="m,l,14e" filled="f" strokeweight=".06pt">
                  <v:path arrowok="t" o:connecttype="custom" o:connectlocs="0,0;0,14" o:connectangles="0,0"/>
                </v:shape>
                <v:shape id="Freeform 805" o:spid="_x0000_s2321" style="position:absolute;left:8808;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" path="m1,l2,r,1l1,1,,,1,xe" filled="f" strokeweight=".06pt">
                  <v:path arrowok="t" o:connecttype="custom" o:connectlocs="1,0;2,0;2,1;1,1;0,0;1,0" o:connectangles="0,0,0,0,0,0"/>
                </v:shape>
                <v:shape id="Freeform 806" o:spid="_x0000_s2322" style="position:absolute;left:8810;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" path="m,l,14e" filled="f" strokeweight=".06pt">
                  <v:path arrowok="t" o:connecttype="custom" o:connectlocs="0,0;0,14" o:connectangles="0,0"/>
                </v:shape>
                <v:shape id="Freeform 807" o:spid="_x0000_s2323" style="position:absolute;left:8817;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" path="m,l1,1r,1l,2,,xe" filled="f" strokeweight=".06pt">
                  <v:path arrowok="t" o:connecttype="custom" o:connectlocs="0,0;1,1;1,2;0,2;0,0" o:connectangles="0,0,0,0,0"/>
                </v:shape>
                <v:shape id="Freeform 808" o:spid="_x0000_s2324" style="position:absolute;left:8808;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" path="m,l9,e" filled="f" strokeweight=".02114mm">
                  <v:path arrowok="t" o:connecttype="custom" o:connectlocs="0,0;9,0" o:connectangles="0,0"/>
                </v:shape>
                <v:shape id="Freeform 809" o:spid="_x0000_s2325" style="position:absolute;left:8808;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" path="m1,l2,1r,1l1,2,,1r1,l1,xe" filled="f" strokeweight=".06pt">
                  <v:path arrowok="t" o:connecttype="custom" o:connectlocs="1,0;2,1;2,2;1,2;0,1;1,1;1,0" o:connectangles="0,0,0,0,0,0,0"/>
                </v:shape>
                <v:shape id="Freeform 810" o:spid="_x0000_s2326" style="position:absolute;left:8817;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" path="m,l1,r,1l,2,,xe" filled="f" strokeweight=".06pt">
                  <v:path arrowok="t" o:connecttype="custom" o:connectlocs="0,0;1,0;1,1;0,2;0,0" o:connectangles="0,0,0,0,0"/>
                </v:shape>
                <v:shape id="Freeform 811" o:spid="_x0000_s2327" style="position:absolute;left:8808;top:26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" path="m,l9,e" filled="f" strokeweight=".02114mm">
                  <v:path arrowok="t" o:connecttype="custom" o:connectlocs="0,0;9,0" o:connectangles="0,0"/>
                </v:shape>
                <v:shape id="Freeform 812" o:spid="_x0000_s2328" style="position:absolute;left:8808;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" path="m1,l2,r,1l1,2,1,1,,1,1,xe" filled="f" strokeweight=".06pt">
                  <v:path arrowok="t" o:connecttype="custom" o:connectlocs="1,0;2,0;2,1;1,2;1,1;0,1;1,0" o:connectangles="0,0,0,0,0,0,0"/>
                </v:shape>
                <v:shape id="Freeform 813" o:spid="_x0000_s2329" style="position:absolute;left:9131;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" path="m,12r17,e" filled="f" strokeweight=".50092mm">
                  <v:path arrowok="t" o:connecttype="custom" o:connectlocs="0,12;17,12" o:connectangles="0,0"/>
                </v:shape>
                <v:shape id="Freeform 814" o:spid="_x0000_s2330" style="position:absolute;left:9139;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" path="m,l1,e" filled="f" strokeweight=".33864mm">
                  <v:path arrowok="t" o:connecttype="custom" o:connectlocs="0,0;1,0" o:connectangles="0,0"/>
                </v:shape>
                <v:shape id="Freeform 815" o:spid="_x0000_s2331" style="position:absolute;left:9132;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" path="m,l15,e" filled="f" strokeweight=".07758mm">
                  <v:path arrowok="t" o:connecttype="custom" o:connectlocs="0,0;15,0" o:connectangles="0,0"/>
                </v:shape>
                <v:shape id="Freeform 816" o:spid="_x0000_s2332" style="position:absolute;left:9132;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" path="m,l15,e" filled="f" strokeweight=".07758mm">
                  <v:path arrowok="t" o:connecttype="custom" o:connectlocs="0,0;15,0" o:connectangles="0,0"/>
                </v:shape>
                <v:shape id="Freeform 817" o:spid="_x0000_s2333" style="position:absolute;left:9140;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" path="m,l,25e" filled="f" strokeweight=".06pt">
                  <v:path arrowok="t" o:connecttype="custom" o:connectlocs="0,0;0,25" o:connectangles="0,0"/>
                </v:shape>
                <v:shape id="Freeform 818" o:spid="_x0000_s2334" style="position:absolute;left:9142;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" path="m1,l2,,1,1,,1,,,1,xe" filled="f" strokeweight=".06pt">
                  <v:path arrowok="t" o:connecttype="custom" o:connectlocs="1,0;2,0;1,1;0,1;0,0;1,0" o:connectangles="0,0,0,0,0,0"/>
                </v:shape>
                <v:shape id="Freeform 819" o:spid="_x0000_s2335" style="position:absolute;left:9135;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" path="m,l9,e" filled="f" strokeweight=".02114mm">
                  <v:path arrowok="t" o:connecttype="custom" o:connectlocs="0,0;9,0" o:connectangles="0,0"/>
                </v:shape>
                <v:shape id="Freeform 820" o:spid="_x0000_s2336" style="position:absolute;left:9143;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" path="m,l,14e" filled="f" strokeweight=".06pt">
                  <v:path arrowok="t" o:connecttype="custom" o:connectlocs="0,0;0,14" o:connectangles="0,0"/>
                </v:shape>
                <v:shape id="Freeform 821" o:spid="_x0000_s2337" style="position:absolute;left:9135;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" path="m,l1,e" filled="f" strokeweight=".07758mm">
                  <v:path arrowok="t" o:connecttype="custom" o:connectlocs="0,0;1,0" o:connectangles="0,0"/>
                </v:shape>
                <v:shape id="Freeform 822" o:spid="_x0000_s2338" style="position:absolute;left:9136;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" path="m,l,14e" filled="f" strokeweight=".06pt">
                  <v:path arrowok="t" o:connecttype="custom" o:connectlocs="0,0;0,14" o:connectangles="0,0"/>
                </v:shape>
                <v:shape id="Freeform 823" o:spid="_x0000_s2339" style="position:absolute;left:9142;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" path="m1,r,1l2,1,1,2,,2,,1,1,xe" filled="f" strokeweight=".06pt">
                  <v:path arrowok="t" o:connecttype="custom" o:connectlocs="1,0;1,1;2,1;1,2;0,2;0,1;1,0" o:connectangles="0,0,0,0,0,0,0"/>
                </v:shape>
                <v:shape id="Freeform 824" o:spid="_x0000_s2340" style="position:absolute;left:9135;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" path="m,l9,e" filled="f" strokeweight=".02114mm">
                  <v:path arrowok="t" o:connecttype="custom" o:connectlocs="0,0;9,0" o:connectangles="0,0"/>
                </v:shape>
                <v:shape id="Freeform 825" o:spid="_x0000_s2341" style="position:absolute;left:9135;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" path="m1,r,2l,2,,1,1,xe" filled="f" strokeweight=".06pt">
                  <v:path arrowok="t" o:connecttype="custom" o:connectlocs="1,0;1,2;0,2;0,1;1,0" o:connectangles="0,0,0,0,0"/>
                </v:shape>
                <v:shape id="Freeform 826" o:spid="_x0000_s2342" style="position:absolute;left:9142;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" path="m1,l2,1,1,1r,1l,1,,,1,xe" filled="f" strokeweight=".06pt">
                  <v:path arrowok="t" o:connecttype="custom" o:connectlocs="1,0;2,1;1,1;1,2;0,1;0,0;1,0" o:connectangles="0,0,0,0,0,0,0"/>
                </v:shape>
                <v:shape id="Freeform 827" o:spid="_x0000_s2343" style="position:absolute;left:9135;top:26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" path="m,l9,e" filled="f" strokeweight=".02114mm">
                  <v:path arrowok="t" o:connecttype="custom" o:connectlocs="0,0;9,0" o:connectangles="0,0"/>
                </v:shape>
                <v:shape id="Freeform 828" o:spid="_x0000_s2344" style="position:absolute;left:9135;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" path="m1,r,2l,1,,,1,xe" filled="f" strokeweight=".06pt">
                  <v:path arrowok="t" o:connecttype="custom" o:connectlocs="1,0;1,2;0,1;0,0;1,0" o:connectangles="0,0,0,0,0"/>
                </v:shape>
                <v:shape id="Freeform 829" o:spid="_x0000_s2345" style="position:absolute;left:4630;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" path="m,11r17,e" filled="f" strokeweight=".47975mm">
                  <v:path arrowok="t" o:connecttype="custom" o:connectlocs="0,11;17,11" o:connectangles="0,0"/>
                </v:shape>
                <v:shape id="Freeform 830" o:spid="_x0000_s2346" style="position:absolute;left:4638;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" path="m,l1,e" filled="f" strokeweight=".33864mm">
                  <v:path arrowok="t" o:connecttype="custom" o:connectlocs="0,0;1,0" o:connectangles="0,0"/>
                </v:shape>
                <v:shape id="Freeform 831" o:spid="_x0000_s2347" style="position:absolute;left:4631;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" path="m,l14,e" filled="f" strokeweight=".02114mm">
                  <v:path arrowok="t" o:connecttype="custom" o:connectlocs="0,0;14,0" o:connectangles="0,0"/>
                </v:shape>
                <v:shape id="Freeform 832" o:spid="_x0000_s2348" style="position:absolute;left:4631;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" path="m,l14,e" filled="f" strokeweight=".02114mm">
                  <v:path arrowok="t" o:connecttype="custom" o:connectlocs="0,0;14,0" o:connectangles="0,0"/>
                </v:shape>
                <v:shape id="Freeform 833" o:spid="_x0000_s2349" style="position:absolute;left:4638;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" path="m,l,23e" filled="f" strokeweight=".02114mm">
                  <v:path arrowok="t" o:connecttype="custom" o:connectlocs="0,0;0,23" o:connectangles="0,0"/>
                </v:shape>
                <v:shape id="Freeform 834" o:spid="_x0000_s2350" style="position:absolute;left:4641;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" path="m1,l2,r,1l1,2,1,1,,1,1,xe" filled="f" strokeweight=".06pt">
                  <v:path arrowok="t" o:connecttype="custom" o:connectlocs="1,0;2,0;2,1;1,2;1,1;0,1;1,0" o:connectangles="0,0,0,0,0,0,0"/>
                </v:shape>
                <v:shape id="Freeform 835" o:spid="_x0000_s2351" style="position:absolute;left:4642;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" path="m,l,15e" filled="f" strokeweight=".06pt">
                  <v:path arrowok="t" o:connecttype="custom" o:connectlocs="0,0;0,15" o:connectangles="0,0"/>
                </v:shape>
                <v:shape id="Freeform 836" o:spid="_x0000_s2352" style="position:absolute;left:4633;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" path="m1,l2,1,1,1r,1l,1,,,1,xe" filled="f" strokeweight=".06pt">
                  <v:path arrowok="t" o:connecttype="custom" o:connectlocs="1,0;2,1;1,1;1,2;0,1;0,0;1,0" o:connectangles="0,0,0,0,0,0,0"/>
                </v:shape>
                <v:shape id="Freeform 837" o:spid="_x0000_s2353" style="position:absolute;left:4635;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" path="m,l,15e" filled="f" strokeweight=".06pt">
                  <v:path arrowok="t" o:connecttype="custom" o:connectlocs="0,0;0,15" o:connectangles="0,0"/>
                </v:shape>
                <v:shape id="Freeform 838" o:spid="_x0000_s2354" style="position:absolute;left:4641;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" path="m1,l2,r,1l,1,1,xe" filled="f" strokeweight=".06pt">
                  <v:path arrowok="t" o:connecttype="custom" o:connectlocs="1,0;2,0;2,1;0,1;1,0" o:connectangles="0,0,0,0,0"/>
                </v:shape>
                <v:shape id="Freeform 839" o:spid="_x0000_s2355" style="position:absolute;left:4633;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" path="m1,l2,1,,1,,,1,xe" filled="f" strokeweight=".06pt">
                  <v:path arrowok="t" o:connecttype="custom" o:connectlocs="1,0;2,1;0,1;0,0;1,0" o:connectangles="0,0,0,0,0"/>
                </v:shape>
                <v:shape id="Freeform 840" o:spid="_x0000_s2356" style="position:absolute;left:4641;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" path="m1,l2,r,1l1,1,,,1,xe" filled="f" strokeweight=".06pt">
                  <v:path arrowok="t" o:connecttype="custom" o:connectlocs="1,0;2,0;2,1;1,1;0,0;1,0" o:connectangles="0,0,0,0,0,0"/>
                </v:shape>
                <v:shape id="Freeform 841" o:spid="_x0000_s2357" style="position:absolute;left:4633;top:386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" path="m,l9,e" filled="f" strokeweight=".18519mm">
                  <v:path arrowok="t" o:connecttype="custom" o:connectlocs="0,0;9,0" o:connectangles="0,0"/>
                </v:shape>
                <v:shape id="Freeform 842" o:spid="_x0000_s2358" style="position:absolute;left:4633;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" path="m1,l2,,1,1,,1,,,1,xe" filled="f" strokeweight=".06pt">
                  <v:path arrowok="t" o:connecttype="custom" o:connectlocs="1,0;2,0;1,1;0,1;0,0;1,0" o:connectangles="0,0,0,0,0,0"/>
                </v:shape>
                <v:shape id="Freeform 843" o:spid="_x0000_s2359" style="position:absolute;left:5002;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" path="m,11r18,e" filled="f" strokeweight=".47975mm">
                  <v:path arrowok="t" o:connecttype="custom" o:connectlocs="0,11;18,11" o:connectangles="0,0"/>
                </v:shape>
                <v:shape id="Freeform 844" o:spid="_x0000_s2360" style="position:absolute;left:5011;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" path="m,l1,e" filled="f" strokeweight=".33864mm">
                  <v:path arrowok="t" o:connecttype="custom" o:connectlocs="0,0;1,0" o:connectangles="0,0"/>
                </v:shape>
                <v:shape id="Freeform 845" o:spid="_x0000_s2361" style="position:absolute;left:5004;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" path="m,l14,,,xe" filled="f" strokeweight=".06pt">
                  <v:path arrowok="t" o:connecttype="custom" o:connectlocs="0,0;14,0;0,0" o:connectangles="0,0,0"/>
                </v:shape>
                <v:shape id="Freeform 846" o:spid="_x0000_s2362" style="position:absolute;left:5004;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" path="m,l14,,,xe" filled="f" strokeweight=".06pt">
                  <v:path arrowok="t" o:connecttype="custom" o:connectlocs="0,0;14,0;0,0" o:connectangles="0,0,0"/>
                </v:shape>
                <v:shape id="Freeform 847" o:spid="_x0000_s2363" style="position:absolute;left:5012;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" path="m,l,24e" filled="f" strokeweight=".06pt">
                  <v:path arrowok="t" o:connecttype="custom" o:connectlocs="0,0;0,24" o:connectangles="0,0"/>
                </v:shape>
                <v:shape id="Freeform 848" o:spid="_x0000_s2364" style="position:absolute;left:5014;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" path="m1,l2,1,1,1r,1l,1,,,1,xe" filled="f" strokeweight=".06pt">
                  <v:path arrowok="t" o:connecttype="custom" o:connectlocs="1,0;2,1;1,1;1,2;0,1;0,0;1,0" o:connectangles="0,0,0,0,0,0,0"/>
                </v:shape>
                <v:shape id="Freeform 849" o:spid="_x0000_s2365" style="position:absolute;left:5007;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" path="m,l9,e" filled="f" strokeweight=".02114mm">
                  <v:path arrowok="t" o:connecttype="custom" o:connectlocs="0,0;9,0" o:connectangles="0,0"/>
                </v:shape>
                <v:shape id="Freeform 850" o:spid="_x0000_s2366" style="position:absolute;left:5015;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" path="m,l,15e" filled="f" strokeweight=".06pt">
                  <v:path arrowok="t" o:connecttype="custom" o:connectlocs="0,0;0,15" o:connectangles="0,0"/>
                </v:shape>
                <v:shape id="Freeform 851" o:spid="_x0000_s2367" style="position:absolute;left:5007;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" path="m1,r,2l,1,,,1,xe" filled="f" strokeweight=".06pt">
                  <v:path arrowok="t" o:connecttype="custom" o:connectlocs="1,0;1,2;0,1;0,0;1,0" o:connectangles="0,0,0,0,0"/>
                </v:shape>
                <v:shape id="Freeform 852" o:spid="_x0000_s2368" style="position:absolute;left:5008;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" path="m,l,15e" filled="f" strokeweight=".06pt">
                  <v:path arrowok="t" o:connecttype="custom" o:connectlocs="0,0;0,15" o:connectangles="0,0"/>
                </v:shape>
                <v:shape id="Freeform 853" o:spid="_x0000_s2369" style="position:absolute;left:5014;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" path="m1,l2,1,,1,,,1,xe" filled="f" strokeweight=".06pt">
                  <v:path arrowok="t" o:connecttype="custom" o:connectlocs="1,0;2,1;0,1;0,0;1,0" o:connectangles="0,0,0,0,0"/>
                </v:shape>
                <v:shape id="Freeform 854" o:spid="_x0000_s2370" style="position:absolute;left:5007;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" path="m,l9,e" filled="f" strokeweight=".02114mm">
                  <v:path arrowok="t" o:connecttype="custom" o:connectlocs="0,0;9,0" o:connectangles="0,0"/>
                </v:shape>
                <v:shape id="Freeform 855" o:spid="_x0000_s2371" style="position:absolute;left:5007;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" path="m,l1,e" filled="f" strokeweight=".07758mm">
                  <v:path arrowok="t" o:connecttype="custom" o:connectlocs="0,0;1,0" o:connectangles="0,0"/>
                </v:shape>
                <v:shape id="Freeform 856" o:spid="_x0000_s2372" style="position:absolute;left:5014;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" path="m1,l2,,1,1,,1,,,1,xe" filled="f" strokeweight=".06pt">
                  <v:path arrowok="t" o:connecttype="custom" o:connectlocs="1,0;2,0;1,1;0,1;0,0;1,0" o:connectangles="0,0,0,0,0,0"/>
                </v:shape>
                <v:shape id="Freeform 857" o:spid="_x0000_s2373" style="position:absolute;left:5007;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" path="m,l9,e" filled="f" strokeweight=".02114mm">
                  <v:path arrowok="t" o:connecttype="custom" o:connectlocs="0,0;9,0" o:connectangles="0,0"/>
                </v:shape>
                <v:shape id="Freeform 858" o:spid="_x0000_s2374" style="position:absolute;left:5007;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" path="m,l1,e" filled="f" strokeweight=".07758mm">
                  <v:path arrowok="t" o:connecttype="custom" o:connectlocs="0,0;1,0" o:connectangles="0,0"/>
                </v:shape>
                <v:shape id="Freeform 859" o:spid="_x0000_s2375" style="position:absolute;left:5375;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" path="m,11r18,e" filled="f" strokeweight=".47975mm">
                  <v:path arrowok="t" o:connecttype="custom" o:connectlocs="0,11;18,11" o:connectangles="0,0"/>
                </v:shape>
                <v:shape id="Freeform 860" o:spid="_x0000_s2376" style="position:absolute;left:5384;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" path="m,9r1,e" filled="f" strokeweight=".39508mm">
                  <v:path arrowok="t" o:connecttype="custom" o:connectlocs="0,9;1,9" o:connectangles="0,0"/>
                </v:shape>
                <v:shape id="Freeform 861" o:spid="_x0000_s2377" style="position:absolute;left:5377;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" path="m,l13,,,xe" filled="f" strokeweight=".06pt">
                  <v:path arrowok="t" o:connecttype="custom" o:connectlocs="0,0;13,0;0,0" o:connectangles="0,0,0"/>
                </v:shape>
                <v:shape id="Freeform 862" o:spid="_x0000_s2378" style="position:absolute;left:5377;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" path="m,l13,,,xe" filled="f" strokeweight=".06pt">
                  <v:path arrowok="t" o:connecttype="custom" o:connectlocs="0,0;13,0;0,0" o:connectangles="0,0,0"/>
                </v:shape>
                <v:shape id="Freeform 863" o:spid="_x0000_s2379" style="position:absolute;left:5385;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" path="m,l,24e" filled="f" strokeweight=".06pt">
                  <v:path arrowok="t" o:connecttype="custom" o:connectlocs="0,0;0,24" o:connectangles="0,0"/>
                </v:shape>
                <v:shape id="Freeform 864" o:spid="_x0000_s2380" style="position:absolute;left:5387;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" path="m1,r,2l,1,,,1,xe" filled="f" strokeweight=".06pt">
                  <v:path arrowok="t" o:connecttype="custom" o:connectlocs="1,0;1,2;0,1;0,0;1,0" o:connectangles="0,0,0,0,0"/>
                </v:shape>
                <v:shape id="Freeform 865" o:spid="_x0000_s2381" style="position:absolute;left:5379;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" path="m,l10,e" filled="f" strokeweight=".02114mm">
                  <v:path arrowok="t" o:connecttype="custom" o:connectlocs="0,0;10,0" o:connectangles="0,0"/>
                </v:shape>
                <v:shape id="Freeform 866" o:spid="_x0000_s2382" style="position:absolute;left:5388;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" path="m,l,15e" filled="f" strokeweight=".06pt">
                  <v:path arrowok="t" o:connecttype="custom" o:connectlocs="0,0;0,15" o:connectangles="0,0"/>
                </v:shape>
                <v:shape id="Freeform 867" o:spid="_x0000_s2383" style="position:absolute;left:5380;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" path="m,l1,r,1l,2,,xe" filled="f" strokeweight=".06pt">
                  <v:path arrowok="t" o:connecttype="custom" o:connectlocs="0,0;1,0;1,1;0,2;0,0" o:connectangles="0,0,0,0,0"/>
                </v:shape>
                <v:shape id="Freeform 868" o:spid="_x0000_s2384" style="position:absolute;left:5380;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" path="m,l,15e" filled="f" strokeweight=".06pt">
                  <v:path arrowok="t" o:connecttype="custom" o:connectlocs="0,0;0,15" o:connectangles="0,0"/>
                </v:shape>
                <v:shape id="Freeform 869" o:spid="_x0000_s2385" style="position:absolute;left:5387;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" path="m,l1,e" filled="f" strokeweight=".07758mm">
                  <v:path arrowok="t" o:connecttype="custom" o:connectlocs="0,0;1,0" o:connectangles="0,0"/>
                </v:shape>
                <v:shape id="Freeform 870" o:spid="_x0000_s2386" style="position:absolute;left:5379;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" path="m,l10,e" filled="f" strokeweight=".02114mm">
                  <v:path arrowok="t" o:connecttype="custom" o:connectlocs="0,0;10,0" o:connectangles="0,0"/>
                </v:shape>
                <v:shape id="Freeform 871" o:spid="_x0000_s2387" style="position:absolute;left:5380;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" path="m,l1,e" filled="f" strokeweight=".07758mm">
                  <v:path arrowok="t" o:connecttype="custom" o:connectlocs="0,0;1,0" o:connectangles="0,0"/>
                </v:shape>
                <v:shape id="Freeform 872" o:spid="_x0000_s2388" style="position:absolute;left:5387;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" path="m,l1,e" filled="f" strokeweight=".07758mm">
                  <v:path arrowok="t" o:connecttype="custom" o:connectlocs="0,0;1,0" o:connectangles="0,0"/>
                </v:shape>
                <v:shape id="Freeform 873" o:spid="_x0000_s2389" style="position:absolute;left:5379;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" path="m,l10,e" filled="f" strokeweight=".02114mm">
                  <v:path arrowok="t" o:connecttype="custom" o:connectlocs="0,0;10,0" o:connectangles="0,0"/>
                </v:shape>
                <v:shape id="Freeform 874" o:spid="_x0000_s2390" style="position:absolute;left:5380;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" path="m,l1,e" filled="f" strokeweight=".07758mm">
                  <v:path arrowok="t" o:connecttype="custom" o:connectlocs="0,0;1,0" o:connectangles="0,0"/>
                </v:shape>
                <v:shape id="Freeform 875" o:spid="_x0000_s2391" style="position:absolute;left:5748;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" path="m,11r17,e" filled="f" strokeweight=".47975mm">
                  <v:path arrowok="t" o:connecttype="custom" o:connectlocs="0,11;17,11" o:connectangles="0,0"/>
                </v:shape>
                <v:shape id="Freeform 876" o:spid="_x0000_s2392" style="position:absolute;left:5756;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" path="m,l1,e" filled="f" strokeweight=".33864mm">
                  <v:path arrowok="t" o:connecttype="custom" o:connectlocs="0,0;1,0" o:connectangles="0,0"/>
                </v:shape>
                <v:shape id="Freeform 877" o:spid="_x0000_s2393" style="position:absolute;left:5750;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" path="m,l14,,,xe" filled="f" strokeweight=".06pt">
                  <v:path arrowok="t" o:connecttype="custom" o:connectlocs="0,0;14,0;0,0" o:connectangles="0,0,0"/>
                </v:shape>
                <v:shape id="Freeform 878" o:spid="_x0000_s2394" style="position:absolute;left:5750;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" path="m,l14,,,xe" filled="f" strokeweight=".06pt">
                  <v:path arrowok="t" o:connecttype="custom" o:connectlocs="0,0;14,0;0,0" o:connectangles="0,0,0"/>
                </v:shape>
                <v:shape id="Freeform 879" o:spid="_x0000_s2395" style="position:absolute;left:5757;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" path="m,l,24e" filled="f" strokeweight=".06pt">
                  <v:path arrowok="t" o:connecttype="custom" o:connectlocs="0,0;0,24" o:connectangles="0,0"/>
                </v:shape>
                <v:shape id="Freeform 880" o:spid="_x0000_s2396" style="position:absolute;left:5760;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" path="m,l1,r,1l,2,,xe" filled="f" strokeweight=".06pt">
                  <v:path arrowok="t" o:connecttype="custom" o:connectlocs="0,0;1,0;1,1;0,2;0,0" o:connectangles="0,0,0,0,0"/>
                </v:shape>
                <v:shape id="Freeform 881" o:spid="_x0000_s2397" style="position:absolute;left:5752;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" path="m,l9,e" filled="f" strokeweight=".02114mm">
                  <v:path arrowok="t" o:connecttype="custom" o:connectlocs="0,0;9,0" o:connectangles="0,0"/>
                </v:shape>
                <v:shape id="Freeform 882" o:spid="_x0000_s2398" style="position:absolute;left:5760;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" path="m,l,15e" filled="f" strokeweight=".06pt">
                  <v:path arrowok="t" o:connecttype="custom" o:connectlocs="0,0;0,15" o:connectangles="0,0"/>
                </v:shape>
                <v:shape id="Freeform 883" o:spid="_x0000_s2399" style="position:absolute;left:5752;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" path="m1,l2,r,1l1,2,1,1,,1,1,xe" filled="f" strokeweight=".06pt">
                  <v:path arrowok="t" o:connecttype="custom" o:connectlocs="1,0;2,0;2,1;1,2;1,1;0,1;1,0" o:connectangles="0,0,0,0,0,0,0"/>
                </v:shape>
                <v:shape id="Freeform 884" o:spid="_x0000_s2400" style="position:absolute;left:5753;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" path="m,l,15e" filled="f" strokeweight=".06pt">
                  <v:path arrowok="t" o:connecttype="custom" o:connectlocs="0,0;0,15" o:connectangles="0,0"/>
                </v:shape>
                <v:shape id="Freeform 885" o:spid="_x0000_s2401" style="position:absolute;left:5760;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" path="m,l1,e" filled="f" strokeweight=".07758mm">
                  <v:path arrowok="t" o:connecttype="custom" o:connectlocs="0,0;1,0" o:connectangles="0,0"/>
                </v:shape>
                <v:shape id="Freeform 886" o:spid="_x0000_s2402" style="position:absolute;left:5752;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" path="m,l9,e" filled="f" strokeweight=".02114mm">
                  <v:path arrowok="t" o:connecttype="custom" o:connectlocs="0,0;9,0" o:connectangles="0,0"/>
                </v:shape>
                <v:shape id="Freeform 887" o:spid="_x0000_s2403" style="position:absolute;left:5752;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" path="m1,l2,r,1l,1,1,xe" filled="f" strokeweight=".06pt">
                  <v:path arrowok="t" o:connecttype="custom" o:connectlocs="1,0;2,0;2,1;0,1;1,0" o:connectangles="0,0,0,0,0"/>
                </v:shape>
                <v:shape id="Freeform 888" o:spid="_x0000_s2404" style="position:absolute;left:5760;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" path="m,l1,e" filled="f" strokeweight=".07758mm">
                  <v:path arrowok="t" o:connecttype="custom" o:connectlocs="0,0;1,0" o:connectangles="0,0"/>
                </v:shape>
                <v:shape id="Freeform 889" o:spid="_x0000_s2405" style="position:absolute;left:5752;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" path="m,l9,e" filled="f" strokeweight=".02114mm">
                  <v:path arrowok="t" o:connecttype="custom" o:connectlocs="0,0;9,0" o:connectangles="0,0"/>
                </v:shape>
                <v:shape id="Freeform 890" o:spid="_x0000_s2406" style="position:absolute;left:5752;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" path="m1,l2,r,1l1,1,,,1,xe" filled="f" strokeweight=".06pt">
                  <v:path arrowok="t" o:connecttype="custom" o:connectlocs="1,0;2,0;2,1;1,1;0,0;1,0" o:connectangles="0,0,0,0,0,0"/>
                </v:shape>
                <v:shape id="Freeform 891" o:spid="_x0000_s2407" style="position:absolute;left:6122;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" path="m,11r16,e" filled="f" strokeweight=".47975mm">
                  <v:path arrowok="t" o:connecttype="custom" o:connectlocs="0,11;16,11" o:connectangles="0,0"/>
                </v:shape>
                <v:shape id="Freeform 892" o:spid="_x0000_s2408" style="position:absolute;left:6129;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" path="m,l1,e" filled="f" strokeweight=".33864mm">
                  <v:path arrowok="t" o:connecttype="custom" o:connectlocs="0,0;1,0" o:connectangles="0,0"/>
                </v:shape>
                <v:shape id="Freeform 893" o:spid="_x0000_s2409" style="position:absolute;left:6123;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" path="m,l13,,,xe" filled="f" strokeweight=".06pt">
                  <v:path arrowok="t" o:connecttype="custom" o:connectlocs="0,0;13,0;0,0" o:connectangles="0,0,0"/>
                </v:shape>
                <v:shape id="Freeform 894" o:spid="_x0000_s2410" style="position:absolute;left:6123;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" path="m,l13,,,xe" filled="f" strokeweight=".06pt">
                  <v:path arrowok="t" o:connecttype="custom" o:connectlocs="0,0;13,0;0,0" o:connectangles="0,0,0"/>
                </v:shape>
                <v:shape id="Freeform 895" o:spid="_x0000_s2411" style="position:absolute;left:6130;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" path="m,l,24e" filled="f" strokeweight=".06pt">
                  <v:path arrowok="t" o:connecttype="custom" o:connectlocs="0,0;0,24" o:connectangles="0,0"/>
                </v:shape>
                <v:shape id="Freeform 896" o:spid="_x0000_s2412" style="position:absolute;left:6132;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" path="m1,l2,r,1l1,2,1,1,,1,1,xe" filled="f" strokeweight=".06pt">
                  <v:path arrowok="t" o:connecttype="custom" o:connectlocs="1,0;2,0;2,1;1,2;1,1;0,1;1,0" o:connectangles="0,0,0,0,0,0,0"/>
                </v:shape>
                <v:shape id="Freeform 897" o:spid="_x0000_s2413" style="position:absolute;left:6125;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" path="m,l9,e" filled="f" strokeweight=".02114mm">
                  <v:path arrowok="t" o:connecttype="custom" o:connectlocs="0,0;9,0" o:connectangles="0,0"/>
                </v:shape>
                <v:shape id="Freeform 898" o:spid="_x0000_s2414" style="position:absolute;left:6134;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" path="m,l,15e" filled="f" strokeweight=".06pt">
                  <v:path arrowok="t" o:connecttype="custom" o:connectlocs="0,0;0,15" o:connectangles="0,0"/>
                </v:shape>
                <v:shape id="Freeform 899" o:spid="_x0000_s2415" style="position:absolute;left:6125;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" path="m1,l2,1,1,1r,1l,1,,,1,xe" filled="f" strokeweight=".06pt">
                  <v:path arrowok="t" o:connecttype="custom" o:connectlocs="1,0;2,1;1,1;1,2;0,1;0,0;1,0" o:connectangles="0,0,0,0,0,0,0"/>
                </v:shape>
                <v:shape id="Freeform 900" o:spid="_x0000_s2416" style="position:absolute;left:6126;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" path="m,l,15e" filled="f" strokeweight=".06pt">
                  <v:path arrowok="t" o:connecttype="custom" o:connectlocs="0,0;0,15" o:connectangles="0,0"/>
                </v:shape>
                <v:shape id="Freeform 901" o:spid="_x0000_s2417" style="position:absolute;left:6132;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" path="m1,l2,r,1l,1,1,xe" filled="f" strokeweight=".06pt">
                  <v:path arrowok="t" o:connecttype="custom" o:connectlocs="1,0;2,0;2,1;0,1;1,0" o:connectangles="0,0,0,0,0"/>
                </v:shape>
                <v:shape id="Freeform 902" o:spid="_x0000_s2418" style="position:absolute;left:6125;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" path="m,l9,e" filled="f" strokeweight=".02114mm">
                  <v:path arrowok="t" o:connecttype="custom" o:connectlocs="0,0;9,0" o:connectangles="0,0"/>
                </v:shape>
                <v:shape id="Freeform 903" o:spid="_x0000_s2419" style="position:absolute;left:6125;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" path="m1,l2,1,,1,,,1,xe" filled="f" strokeweight=".06pt">
                  <v:path arrowok="t" o:connecttype="custom" o:connectlocs="1,0;2,1;0,1;0,0;1,0" o:connectangles="0,0,0,0,0"/>
                </v:shape>
                <v:shape id="Freeform 904" o:spid="_x0000_s2420" style="position:absolute;left:6132;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" path="m1,l2,r,1l1,1,,,1,xe" filled="f" strokeweight=".06pt">
                  <v:path arrowok="t" o:connecttype="custom" o:connectlocs="1,0;2,0;2,1;1,1;0,0;1,0" o:connectangles="0,0,0,0,0,0"/>
                </v:shape>
                <v:shape id="Freeform 905" o:spid="_x0000_s2421" style="position:absolute;left:6125;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" path="m,l9,e" filled="f" strokeweight=".02114mm">
                  <v:path arrowok="t" o:connecttype="custom" o:connectlocs="0,0;9,0" o:connectangles="0,0"/>
                </v:shape>
                <v:shape id="Freeform 906" o:spid="_x0000_s2422" style="position:absolute;left:6125;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" path="m1,l2,,1,1,,1,,,1,xe" filled="f" strokeweight=".06pt">
                  <v:path arrowok="t" o:connecttype="custom" o:connectlocs="1,0;2,0;1,1;0,1;0,0;1,0" o:connectangles="0,0,0,0,0,0"/>
                </v:shape>
                <v:shape id="Freeform 907" o:spid="_x0000_s2423" style="position:absolute;left:6494;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" path="m,11r17,e" filled="f" strokeweight=".47975mm">
                  <v:path arrowok="t" o:connecttype="custom" o:connectlocs="0,11;17,11" o:connectangles="0,0"/>
                </v:shape>
                <v:shape id="Freeform 908" o:spid="_x0000_s2424" style="position:absolute;left:6502;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" path="m,l1,e" filled="f" strokeweight=".33864mm">
                  <v:path arrowok="t" o:connecttype="custom" o:connectlocs="0,0;1,0" o:connectangles="0,0"/>
                </v:shape>
                <v:shape id="Freeform 909" o:spid="_x0000_s2425" style="position:absolute;left:6496;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" path="m,l12,,,xe" filled="f" strokeweight=".06pt">
                  <v:path arrowok="t" o:connecttype="custom" o:connectlocs="0,0;12,0;0,0" o:connectangles="0,0,0"/>
                </v:shape>
                <v:shape id="Freeform 910" o:spid="_x0000_s2426" style="position:absolute;left:6496;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" path="m,l12,,,xe" filled="f" strokeweight=".06pt">
                  <v:path arrowok="t" o:connecttype="custom" o:connectlocs="0,0;12,0;0,0" o:connectangles="0,0,0"/>
                </v:shape>
                <v:shape id="Freeform 911" o:spid="_x0000_s2427" style="position:absolute;left:6503;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" path="m,l,24e" filled="f" strokeweight=".06pt">
                  <v:path arrowok="t" o:connecttype="custom" o:connectlocs="0,0;0,24" o:connectangles="0,0"/>
                </v:shape>
                <v:shape id="Freeform 912" o:spid="_x0000_s2428" style="position:absolute;left:6505;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" path="m,l1,1,,1,,2,,xe" filled="f" strokeweight=".06pt">
                  <v:path arrowok="t" o:connecttype="custom" o:connectlocs="0,0;1,1;0,1;0,2;0,0" o:connectangles="0,0,0,0,0"/>
                </v:shape>
                <v:shape id="Freeform 913" o:spid="_x0000_s2429" style="position:absolute;left:6506;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" path="m,l1,e" filled="f" strokeweight=".25397mm">
                  <v:path arrowok="t" o:connecttype="custom" o:connectlocs="0,0;1,0" o:connectangles="0,0"/>
                </v:shape>
                <v:shape id="Freeform 914" o:spid="_x0000_s2430" style="position:absolute;left:6506;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" path="m,l,15e" filled="f" strokeweight=".06pt">
                  <v:path arrowok="t" o:connecttype="custom" o:connectlocs="0,0;0,15" o:connectangles="0,0"/>
                </v:shape>
                <v:shape id="Freeform 915" o:spid="_x0000_s2431" style="position:absolute;left:6498;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" path="m1,r,2l,1,,,1,xe" filled="f" strokeweight=".06pt">
                  <v:path arrowok="t" o:connecttype="custom" o:connectlocs="1,0;1,2;0,1;0,0;1,0" o:connectangles="0,0,0,0,0"/>
                </v:shape>
                <v:shape id="Freeform 916" o:spid="_x0000_s2432" style="position:absolute;left:6498;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" path="m,l1,e" filled="f" strokeweight=".25397mm">
                  <v:path arrowok="t" o:connecttype="custom" o:connectlocs="0,0;1,0" o:connectangles="0,0"/>
                </v:shape>
                <v:shape id="Freeform 917" o:spid="_x0000_s2433" style="position:absolute;left:6500;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" path="m,l,15e" filled="f" strokeweight=".06pt">
                  <v:path arrowok="t" o:connecttype="custom" o:connectlocs="0,0;0,15" o:connectangles="0,0"/>
                </v:shape>
                <v:shape id="Freeform 918" o:spid="_x0000_s2434" style="position:absolute;left:6505;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" path="m,l1,1,,1,,xe" filled="f" strokeweight=".06pt">
                  <v:path arrowok="t" o:connecttype="custom" o:connectlocs="0,0;1,1;0,1;0,0" o:connectangles="0,0,0,0"/>
                </v:shape>
                <v:shape id="Freeform 919" o:spid="_x0000_s2435" style="position:absolute;left:6498;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" path="m,l1,e" filled="f" strokeweight=".07758mm">
                  <v:path arrowok="t" o:connecttype="custom" o:connectlocs="0,0;1,0" o:connectangles="0,0"/>
                </v:shape>
                <v:shape id="Freeform 920" o:spid="_x0000_s2436" style="position:absolute;left:6505;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" path="m,l1,,,1,,xe" filled="f" strokeweight=".06pt">
                  <v:path arrowok="t" o:connecttype="custom" o:connectlocs="0,0;1,0;0,1;0,0" o:connectangles="0,0,0,0"/>
                </v:shape>
                <v:shape id="Freeform 921" o:spid="_x0000_s2437" style="position:absolute;left:6498;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" path="m,l1,e" filled="f" strokeweight=".07758mm">
                  <v:path arrowok="t" o:connecttype="custom" o:connectlocs="0,0;1,0" o:connectangles="0,0"/>
                </v:shape>
                <v:shape id="Freeform 922" o:spid="_x0000_s2438" style="position:absolute;left:6867;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" path="m,11r17,e" filled="f" strokeweight=".47975mm">
                  <v:path arrowok="t" o:connecttype="custom" o:connectlocs="0,11;17,11" o:connectangles="0,0"/>
                </v:shape>
                <v:shape id="Freeform 923" o:spid="_x0000_s2439" style="position:absolute;left:6875;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" path="m,l1,e" filled="f" strokeweight=".33864mm">
                  <v:path arrowok="t" o:connecttype="custom" o:connectlocs="0,0;1,0" o:connectangles="0,0"/>
                </v:shape>
                <v:shape id="Freeform 924" o:spid="_x0000_s2440" style="position:absolute;left:6869;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" path="m,l12,,,xe" filled="f" strokeweight=".06pt">
                  <v:path arrowok="t" o:connecttype="custom" o:connectlocs="0,0;12,0;0,0" o:connectangles="0,0,0"/>
                </v:shape>
                <v:shape id="Freeform 925" o:spid="_x0000_s2441" style="position:absolute;left:6869;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" path="m,l12,,,xe" filled="f" strokeweight=".06pt">
                  <v:path arrowok="t" o:connecttype="custom" o:connectlocs="0,0;12,0;0,0" o:connectangles="0,0,0"/>
                </v:shape>
                <v:shape id="Freeform 926" o:spid="_x0000_s2442" style="position:absolute;left:6875;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" path="m,l,24e" filled="f" strokeweight=".06pt">
                  <v:path arrowok="t" o:connecttype="custom" o:connectlocs="0,0;0,24" o:connectangles="0,0"/>
                </v:shape>
                <v:shape id="Freeform 927" o:spid="_x0000_s2443" style="position:absolute;left:6877;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" path="m,l1,r,1l,2,,xe" filled="f" strokeweight=".06pt">
                  <v:path arrowok="t" o:connecttype="custom" o:connectlocs="0,0;1,0;1,1;0,2;0,0" o:connectangles="0,0,0,0,0"/>
                </v:shape>
                <v:shape id="Freeform 928" o:spid="_x0000_s2444" style="position:absolute;left:6870;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" path="m,l8,e" filled="f" strokeweight=".02114mm">
                  <v:path arrowok="t" o:connecttype="custom" o:connectlocs="0,0;8,0" o:connectangles="0,0"/>
                </v:shape>
                <v:shape id="Freeform 929" o:spid="_x0000_s2445" style="position:absolute;left:6877;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" path="m,l,15e" filled="f" strokeweight=".02114mm">
                  <v:path arrowok="t" o:connecttype="custom" o:connectlocs="0,0;0,15" o:connectangles="0,0"/>
                </v:shape>
                <v:shape id="Freeform 930" o:spid="_x0000_s2446" style="position:absolute;left:6870;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" path="m1,l2,r,1l1,2,1,1,,1,1,xe" filled="f" strokeweight=".06pt">
                  <v:path arrowok="t" o:connecttype="custom" o:connectlocs="1,0;2,0;2,1;1,2;1,1;0,1;1,0" o:connectangles="0,0,0,0,0,0,0"/>
                </v:shape>
                <v:shape id="Freeform 931" o:spid="_x0000_s2447" style="position:absolute;left:6871;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" path="m,l,15e" filled="f" strokeweight=".06pt">
                  <v:path arrowok="t" o:connecttype="custom" o:connectlocs="0,0;0,15" o:connectangles="0,0"/>
                </v:shape>
                <v:shape id="Freeform 932" o:spid="_x0000_s2448" style="position:absolute;left:6877;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" path="m,l1,e" filled="f" strokeweight=".07758mm">
                  <v:path arrowok="t" o:connecttype="custom" o:connectlocs="0,0;1,0" o:connectangles="0,0"/>
                </v:shape>
                <v:shape id="Freeform 933" o:spid="_x0000_s2449" style="position:absolute;left:6870;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" path="m,l8,e" filled="f" strokeweight=".02114mm">
                  <v:path arrowok="t" o:connecttype="custom" o:connectlocs="0,0;8,0" o:connectangles="0,0"/>
                </v:shape>
                <v:shape id="Freeform 934" o:spid="_x0000_s2450" style="position:absolute;left:6870;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" path="m1,l2,r,1l,1,1,xe" filled="f" strokeweight=".06pt">
                  <v:path arrowok="t" o:connecttype="custom" o:connectlocs="1,0;2,0;2,1;0,1;1,0" o:connectangles="0,0,0,0,0"/>
                </v:shape>
                <v:shape id="Freeform 935" o:spid="_x0000_s2451" style="position:absolute;left:6877;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" path="m,l1,e" filled="f" strokeweight=".07758mm">
                  <v:path arrowok="t" o:connecttype="custom" o:connectlocs="0,0;1,0" o:connectangles="0,0"/>
                </v:shape>
                <v:shape id="Freeform 936" o:spid="_x0000_s2452" style="position:absolute;left:6870;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" path="m,l8,e" filled="f" strokeweight=".02114mm">
                  <v:path arrowok="t" o:connecttype="custom" o:connectlocs="0,0;8,0" o:connectangles="0,0"/>
                </v:shape>
                <v:shape id="Freeform 937" o:spid="_x0000_s2453" style="position:absolute;left:6870;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" path="m1,l2,r,1l1,1,,,1,xe" filled="f" strokeweight=".06pt">
                  <v:path arrowok="t" o:connecttype="custom" o:connectlocs="1,0;2,0;2,1;1,1;0,0;1,0" o:connectangles="0,0,0,0,0,0"/>
                </v:shape>
                <v:shape id="Freeform 938" o:spid="_x0000_s2454" style="position:absolute;left:7185;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" path="m,11r17,e" filled="f" strokeweight=".47975mm">
                  <v:path arrowok="t" o:connecttype="custom" o:connectlocs="0,11;17,11" o:connectangles="0,0"/>
                </v:shape>
                <v:shape id="Freeform 939" o:spid="_x0000_s2455" style="position:absolute;left:7192;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" path="m,l1,e" filled="f" strokeweight=".33864mm">
                  <v:path arrowok="t" o:connecttype="custom" o:connectlocs="0,0;1,0" o:connectangles="0,0"/>
                </v:shape>
                <v:shape id="Freeform 940" o:spid="_x0000_s2456" style="position:absolute;left:7187;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" path="m,l12,,,xe" filled="f" strokeweight=".06pt">
                  <v:path arrowok="t" o:connecttype="custom" o:connectlocs="0,0;12,0;0,0" o:connectangles="0,0,0"/>
                </v:shape>
                <v:shape id="Freeform 941" o:spid="_x0000_s2457" style="position:absolute;left:7187;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" path="m,l12,,,xe" filled="f" strokeweight=".06pt">
                  <v:path arrowok="t" o:connecttype="custom" o:connectlocs="0,0;12,0;0,0" o:connectangles="0,0,0"/>
                </v:shape>
                <v:shape id="Freeform 942" o:spid="_x0000_s2458" style="position:absolute;left:7193;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" path="m,l,24e" filled="f" strokeweight=".06pt">
                  <v:path arrowok="t" o:connecttype="custom" o:connectlocs="0,0;0,24" o:connectangles="0,0"/>
                </v:shape>
                <v:shape id="Freeform 943" o:spid="_x0000_s2459" style="position:absolute;left:7195;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" path="m1,r,2l,1,,,1,xe" filled="f" strokeweight=".06pt">
                  <v:path arrowok="t" o:connecttype="custom" o:connectlocs="1,0;1,2;0,1;0,0;1,0" o:connectangles="0,0,0,0,0"/>
                </v:shape>
                <v:shape id="Freeform 944" o:spid="_x0000_s2460" style="position:absolute;left:7188;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" path="m,l9,e" filled="f" strokeweight=".02114mm">
                  <v:path arrowok="t" o:connecttype="custom" o:connectlocs="0,0;9,0" o:connectangles="0,0"/>
                </v:shape>
                <v:shape id="Freeform 945" o:spid="_x0000_s2461" style="position:absolute;left:7197;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" path="m,l,15e" filled="f" strokeweight=".06pt">
                  <v:path arrowok="t" o:connecttype="custom" o:connectlocs="0,0;0,15" o:connectangles="0,0"/>
                </v:shape>
                <v:shape id="Freeform 946" o:spid="_x0000_s2462" style="position:absolute;left:7190;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" path="m,l1,r,1l,2,,xe" filled="f" strokeweight=".06pt">
                  <v:path arrowok="t" o:connecttype="custom" o:connectlocs="0,0;1,0;1,1;0,2;0,0" o:connectangles="0,0,0,0,0"/>
                </v:shape>
                <v:shape id="Freeform 947" o:spid="_x0000_s2463" style="position:absolute;left:7190;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" path="m,l,15e" filled="f" strokeweight=".06pt">
                  <v:path arrowok="t" o:connecttype="custom" o:connectlocs="0,0;0,15" o:connectangles="0,0"/>
                </v:shape>
                <v:shape id="Freeform 948" o:spid="_x0000_s2464" style="position:absolute;left:7195;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" path="m,l1,e" filled="f" strokeweight=".07758mm">
                  <v:path arrowok="t" o:connecttype="custom" o:connectlocs="0,0;1,0" o:connectangles="0,0"/>
                </v:shape>
                <v:shape id="Freeform 949" o:spid="_x0000_s2465" style="position:absolute;left:7188;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" path="m,l9,e" filled="f" strokeweight=".02114mm">
                  <v:path arrowok="t" o:connecttype="custom" o:connectlocs="0,0;9,0" o:connectangles="0,0"/>
                </v:shape>
                <v:shape id="Freeform 950" o:spid="_x0000_s2466" style="position:absolute;left:7190;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" path="m,l1,e" filled="f" strokeweight=".07758mm">
                  <v:path arrowok="t" o:connecttype="custom" o:connectlocs="0,0;1,0" o:connectangles="0,0"/>
                </v:shape>
                <v:shape id="Freeform 951" o:spid="_x0000_s2467" style="position:absolute;left:7195;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" path="m,l1,e" filled="f" strokeweight=".07758mm">
                  <v:path arrowok="t" o:connecttype="custom" o:connectlocs="0,0;1,0" o:connectangles="0,0"/>
                </v:shape>
                <v:shape id="Freeform 952" o:spid="_x0000_s2468" style="position:absolute;left:7188;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" path="m,l9,e" filled="f" strokeweight=".02114mm">
                  <v:path arrowok="t" o:connecttype="custom" o:connectlocs="0,0;9,0" o:connectangles="0,0"/>
                </v:shape>
                <v:shape id="Freeform 953" o:spid="_x0000_s2469" style="position:absolute;left:7190;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" path="m,l1,e" filled="f" strokeweight=".07758mm">
                  <v:path arrowok="t" o:connecttype="custom" o:connectlocs="0,0;1,0" o:connectangles="0,0"/>
                </v:shape>
                <v:shape id="Freeform 954" o:spid="_x0000_s2470" style="position:absolute;left:7503;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" path="m,11r17,e" filled="f" strokeweight=".47975mm">
                  <v:path arrowok="t" o:connecttype="custom" o:connectlocs="0,11;17,11" o:connectangles="0,0"/>
                </v:shape>
                <v:shape id="Freeform 955" o:spid="_x0000_s2471" style="position:absolute;left:7510;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" path="m,l1,e" filled="f" strokeweight=".33864mm">
                  <v:path arrowok="t" o:connecttype="custom" o:connectlocs="0,0;1,0" o:connectangles="0,0"/>
                </v:shape>
                <v:shape id="Freeform 956" o:spid="_x0000_s2472" style="position:absolute;left:7505;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" path="m,l13,,,xe" filled="f" strokeweight=".06pt">
                  <v:path arrowok="t" o:connecttype="custom" o:connectlocs="0,0;13,0;0,0" o:connectangles="0,0,0"/>
                </v:shape>
                <v:shape id="Freeform 957" o:spid="_x0000_s2473" style="position:absolute;left:7505;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" path="m,l13,,,xe" filled="f" strokeweight=".06pt">
                  <v:path arrowok="t" o:connecttype="custom" o:connectlocs="0,0;13,0;0,0" o:connectangles="0,0,0"/>
                </v:shape>
                <v:shape id="Freeform 958" o:spid="_x0000_s2474" style="position:absolute;left:7511;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" path="m,l,24e" filled="f" strokeweight=".06pt">
                  <v:path arrowok="t" o:connecttype="custom" o:connectlocs="0,0;0,24" o:connectangles="0,0"/>
                </v:shape>
                <v:shape id="Freeform 959" o:spid="_x0000_s2475" style="position:absolute;left:7514;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" path="m1,l2,1,1,1r,1l,1,,,1,xe" filled="f" strokeweight=".06pt">
                  <v:path arrowok="t" o:connecttype="custom" o:connectlocs="1,0;2,1;1,1;1,2;0,1;0,0;1,0" o:connectangles="0,0,0,0,0,0,0"/>
                </v:shape>
                <v:shape id="Freeform 960" o:spid="_x0000_s2476" style="position:absolute;left:7508;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" path="m,l8,e" filled="f" strokeweight=".02114mm">
                  <v:path arrowok="t" o:connecttype="custom" o:connectlocs="0,0;8,0" o:connectangles="0,0"/>
                </v:shape>
                <v:shape id="Freeform 961" o:spid="_x0000_s2477" style="position:absolute;left:7515;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" path="m,l,15e" filled="f" strokeweight=".06pt">
                  <v:path arrowok="t" o:connecttype="custom" o:connectlocs="0,0;0,15" o:connectangles="0,0"/>
                </v:shape>
                <v:shape id="Freeform 962" o:spid="_x0000_s2478" style="position:absolute;left:7507;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" path="m1,r,2l,1,,,1,xe" filled="f" strokeweight=".06pt">
                  <v:path arrowok="t" o:connecttype="custom" o:connectlocs="1,0;1,2;0,1;0,0;1,0" o:connectangles="0,0,0,0,0"/>
                </v:shape>
                <v:shape id="Freeform 963" o:spid="_x0000_s2479" style="position:absolute;left:7509;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" path="m,l,15e" filled="f" strokeweight=".06pt">
                  <v:path arrowok="t" o:connecttype="custom" o:connectlocs="0,0;0,15" o:connectangles="0,0"/>
                </v:shape>
                <v:shape id="Freeform 964" o:spid="_x0000_s2480" style="position:absolute;left:7514;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" path="m1,l2,1,,1,,,1,xe" filled="f" strokeweight=".06pt">
                  <v:path arrowok="t" o:connecttype="custom" o:connectlocs="1,0;2,1;0,1;0,0;1,0" o:connectangles="0,0,0,0,0"/>
                </v:shape>
                <v:shape id="Freeform 965" o:spid="_x0000_s2481" style="position:absolute;left:7508;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" path="m,l8,e" filled="f" strokeweight=".02114mm">
                  <v:path arrowok="t" o:connecttype="custom" o:connectlocs="0,0;8,0" o:connectangles="0,0"/>
                </v:shape>
                <v:shape id="Freeform 966" o:spid="_x0000_s2482" style="position:absolute;left:7507;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" path="m,l1,e" filled="f" strokeweight=".07758mm">
                  <v:path arrowok="t" o:connecttype="custom" o:connectlocs="0,0;1,0" o:connectangles="0,0"/>
                </v:shape>
                <v:shape id="Freeform 967" o:spid="_x0000_s2483" style="position:absolute;left:7514;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" path="m1,l2,,1,1,,1,,,1,xe" filled="f" strokeweight=".06pt">
                  <v:path arrowok="t" o:connecttype="custom" o:connectlocs="1,0;2,0;1,1;0,1;0,0;1,0" o:connectangles="0,0,0,0,0,0"/>
                </v:shape>
                <v:shape id="Freeform 968" o:spid="_x0000_s2484" style="position:absolute;left:7508;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" path="m,l8,e" filled="f" strokeweight=".02114mm">
                  <v:path arrowok="t" o:connecttype="custom" o:connectlocs="0,0;8,0" o:connectangles="0,0"/>
                </v:shape>
                <v:shape id="Freeform 969" o:spid="_x0000_s2485" style="position:absolute;left:7507;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" path="m,l1,e" filled="f" strokeweight=".07758mm">
                  <v:path arrowok="t" o:connecttype="custom" o:connectlocs="0,0;1,0" o:connectangles="0,0"/>
                </v:shape>
                <v:shape id="Freeform 970" o:spid="_x0000_s2486" style="position:absolute;left:4632;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" path="m,10r12,e" filled="f" strokeweight=".43742mm">
                  <v:path arrowok="t" o:connecttype="custom" o:connectlocs="0,10;12,10" o:connectangles="0,0"/>
                </v:shape>
                <v:shape id="Freeform 971" o:spid="_x0000_s2487" style="position:absolute;left:4638;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" path="m,21l,e" filled="f" strokeweight=".06pt">
                  <v:path arrowok="t" o:connecttype="custom" o:connectlocs="0,21;0,0" o:connectangles="0,0"/>
                </v:shape>
                <v:shape id="Freeform 972" o:spid="_x0000_s2488" style="position:absolute;left:4633;top:486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" path="m9,l,,9,xe" filled="f" strokecolor="#7f7f7f" strokeweight=".06pt">
                  <v:path arrowok="t" o:connecttype="custom" o:connectlocs="9,0;0,0;9,0" o:connectangles="0,0,0"/>
                </v:shape>
                <v:shape id="Freeform 973" o:spid="_x0000_s2489" style="position:absolute;left:4638;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" path="m,l1,e" filled="f" strokecolor="#7f7f7f" strokeweight=".35981mm">
                  <v:path arrowok="t" o:connecttype="custom" o:connectlocs="0,0;1,0" o:connectangles="0,0"/>
                </v:shape>
                <v:shape id="Freeform 974" o:spid="_x0000_s2490" style="position:absolute;left:4633;top:48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" path="m9,l,,9,xe" filled="f" strokecolor="#7f7f7f" strokeweight=".06pt">
                  <v:path arrowok="t" o:connecttype="custom" o:connectlocs="9,0;0,0;9,0" o:connectangles="0,0,0"/>
                </v:shape>
                <v:shape id="Freeform 975" o:spid="_x0000_s2491" style="position:absolute;left:4635;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" path="m1,l,1r2,l1,xe" filled="f" strokecolor="#7f7f7f" strokeweight=".06pt">
                  <v:path arrowok="t" o:connecttype="custom" o:connectlocs="1,0;0,1;2,1;1,0" o:connectangles="0,0,0,0"/>
                </v:shape>
                <v:shape id="Freeform 976" o:spid="_x0000_s2492" style="position:absolute;left:4635;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" path="m,l2,e" filled="f" strokecolor="red" strokeweight=".6pt">
                  <v:path arrowok="t" o:connecttype="custom" o:connectlocs="0,0;2,0" o:connectangles="0,0"/>
                </v:shape>
                <v:shape id="Freeform 977" o:spid="_x0000_s2493" style="position:absolute;left:4636;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" path="m,2l,e" filled="f" strokecolor="red" strokeweight=".06pt">
                  <v:path arrowok="t" o:connecttype="custom" o:connectlocs="0,2;0,0" o:connectangles="0,0"/>
                </v:shape>
                <v:shape id="Freeform 978" o:spid="_x0000_s2494" style="position:absolute;left:4635;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" path="m1,l,1r2,l1,xe" filled="f" strokecolor="#7f7f7f" strokeweight=".06pt">
                  <v:path arrowok="t" o:connecttype="custom" o:connectlocs="1,0;0,1;2,1;1,0" o:connectangles="0,0,0,0"/>
                </v:shape>
                <v:shape id="Freeform 979" o:spid="_x0000_s2495" style="position:absolute;left:4635;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" path="m,l1,e" filled="f" strokecolor="red" strokeweight=".06pt">
                  <v:path arrowok="t" o:connecttype="custom" o:connectlocs="0,0;1,0" o:connectangles="0,0"/>
                </v:shape>
                <v:shape id="Freeform 980" o:spid="_x0000_s2496" style="position:absolute;left:4635;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" path="m1,l,,1,1,2,,1,xe" filled="f" strokecolor="#7f7f7f" strokeweight=".06pt">
                  <v:path arrowok="t" o:connecttype="custom" o:connectlocs="1,0;0,0;1,1;2,0;1,0" o:connectangles="0,0,0,0,0"/>
                </v:shape>
                <v:shape id="Freeform 981" o:spid="_x0000_s2497" style="position:absolute;left:4635;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" path="m,l1,e" filled="f" strokecolor="red" strokeweight=".06pt">
                  <v:path arrowok="t" o:connecttype="custom" o:connectlocs="0,0;1,0" o:connectangles="0,0"/>
                </v:shape>
                <v:shape id="Freeform 982" o:spid="_x0000_s2498" style="position:absolute;left:4641;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" path="m,l1,e" filled="f" strokecolor="#7f7f7f" strokeweight=".07758mm">
                  <v:path arrowok="t" o:connecttype="custom" o:connectlocs="0,0;1,0" o:connectangles="0,0"/>
                </v:shape>
                <v:shape id="Freeform 983" o:spid="_x0000_s2499" style="position:absolute;left:4640;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" path="m,l2,e" filled="f" strokecolor="red" strokeweight=".6pt">
                  <v:path arrowok="t" o:connecttype="custom" o:connectlocs="0,0;2,0" o:connectangles="0,0"/>
                </v:shape>
                <v:shape id="Freeform 984" o:spid="_x0000_s2500" style="position:absolute;left:4641;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" path="m,2l,e" filled="f" strokecolor="red" strokeweight=".06pt">
                  <v:path arrowok="t" o:connecttype="custom" o:connectlocs="0,2;0,0" o:connectangles="0,0"/>
                </v:shape>
                <v:shape id="Freeform 985" o:spid="_x0000_s2501" style="position:absolute;left:4641;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" path="m,l1,e" filled="f" strokecolor="#7f7f7f" strokeweight=".07758mm">
                  <v:path arrowok="t" o:connecttype="custom" o:connectlocs="0,0;1,0" o:connectangles="0,0"/>
                </v:shape>
                <v:shape id="Freeform 986" o:spid="_x0000_s2502" style="position:absolute;left:4640;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" path="m,l1,e" filled="f" strokecolor="red" strokeweight=".06pt">
                  <v:path arrowok="t" o:connecttype="custom" o:connectlocs="0,0;1,0" o:connectangles="0,0"/>
                </v:shape>
                <v:shape id="Freeform 987" o:spid="_x0000_s2503" style="position:absolute;left:4641;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" path="m,l1,e" filled="f" strokecolor="#7f7f7f" strokeweight=".07758mm">
                  <v:path arrowok="t" o:connecttype="custom" o:connectlocs="0,0;1,0" o:connectangles="0,0"/>
                </v:shape>
                <v:shape id="Freeform 988" o:spid="_x0000_s2504" style="position:absolute;left:4640;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" path="m,l1,e" filled="f" strokecolor="red" strokeweight=".06pt">
                  <v:path arrowok="t" o:connecttype="custom" o:connectlocs="0,0;1,0" o:connectangles="0,0"/>
                </v:shape>
                <v:shape id="Freeform 989" o:spid="_x0000_s2505" style="position:absolute;left:5006;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" path="m,10r12,e" filled="f" strokeweight=".43742mm">
                  <v:path arrowok="t" o:connecttype="custom" o:connectlocs="0,10;12,10" o:connectangles="0,0"/>
                </v:shape>
                <v:shape id="Freeform 990" o:spid="_x0000_s2506" style="position:absolute;left:5012;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" path="m,21l,e" filled="f" strokeweight=".06pt">
                  <v:path arrowok="t" o:connecttype="custom" o:connectlocs="0,21;0,0" o:connectangles="0,0"/>
                </v:shape>
                <v:shape id="Freeform 991" o:spid="_x0000_s2507" style="position:absolute;left:5007;top:486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" path="m9,l,,9,xe" filled="f" strokecolor="#7f7f7f" strokeweight=".06pt">
                  <v:path arrowok="t" o:connecttype="custom" o:connectlocs="9,0;0,0;9,0" o:connectangles="0,0,0"/>
                </v:shape>
                <v:shape id="Freeform 992" o:spid="_x0000_s2508" style="position:absolute;left:5011;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" path="m,l1,e" filled="f" strokecolor="#7f7f7f" strokeweight=".35981mm">
                  <v:path arrowok="t" o:connecttype="custom" o:connectlocs="0,0;1,0" o:connectangles="0,0"/>
                </v:shape>
                <v:shape id="Freeform 993" o:spid="_x0000_s2509" style="position:absolute;left:5007;top:48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" path="m9,l,,9,xe" filled="f" strokecolor="#7f7f7f" strokeweight=".06pt">
                  <v:path arrowok="t" o:connecttype="custom" o:connectlocs="9,0;0,0;9,0" o:connectangles="0,0,0"/>
                </v:shape>
                <v:shape id="Freeform 994" o:spid="_x0000_s2510" style="position:absolute;left:5008;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" path="m,l1,e" filled="f" strokecolor="#7f7f7f" strokeweight=".07758mm">
                  <v:path arrowok="t" o:connecttype="custom" o:connectlocs="0,0;1,0" o:connectangles="0,0"/>
                </v:shape>
                <v:shape id="Freeform 995" o:spid="_x0000_s2511" style="position:absolute;left:5008;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" path="m,l2,e" filled="f" strokecolor="red" strokeweight=".6pt">
                  <v:path arrowok="t" o:connecttype="custom" o:connectlocs="0,0;2,0" o:connectangles="0,0"/>
                </v:shape>
                <v:shape id="Freeform 996" o:spid="_x0000_s2512" style="position:absolute;left:5009;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" path="m,2l,e" filled="f" strokecolor="red" strokeweight=".06pt">
                  <v:path arrowok="t" o:connecttype="custom" o:connectlocs="0,2;0,0" o:connectangles="0,0"/>
                </v:shape>
                <v:shape id="Freeform 997" o:spid="_x0000_s2513" style="position:absolute;left:5008;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" path="m,l1,e" filled="f" strokecolor="#7f7f7f" strokeweight=".07758mm">
                  <v:path arrowok="t" o:connecttype="custom" o:connectlocs="0,0;1,0" o:connectangles="0,0"/>
                </v:shape>
                <v:shape id="Freeform 998" o:spid="_x0000_s2514" style="position:absolute;left:5008;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" path="m,l1,e" filled="f" strokecolor="red" strokeweight=".06pt">
                  <v:path arrowok="t" o:connecttype="custom" o:connectlocs="0,0;1,0" o:connectangles="0,0"/>
                </v:shape>
                <v:shape id="Freeform 999" o:spid="_x0000_s2515" style="position:absolute;left:5008;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" path="m,l1,e" filled="f" strokecolor="#7f7f7f" strokeweight=".07758mm">
                  <v:path arrowok="t" o:connecttype="custom" o:connectlocs="0,0;1,0" o:connectangles="0,0"/>
                </v:shape>
                <v:shape id="Freeform 1000" o:spid="_x0000_s2516" style="position:absolute;left:5008;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" path="m,l1,e" filled="f" strokecolor="red" strokeweight=".06pt">
                  <v:path arrowok="t" o:connecttype="custom" o:connectlocs="0,0;1,0" o:connectangles="0,0"/>
                </v:shape>
                <v:shape id="Freeform 1001" o:spid="_x0000_s2517" style="position:absolute;left:5013;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" path="m,l1,e" filled="f" strokecolor="#7f7f7f" strokeweight=".07758mm">
                  <v:path arrowok="t" o:connecttype="custom" o:connectlocs="0,0;1,0" o:connectangles="0,0"/>
                </v:shape>
                <v:shape id="Freeform 1002" o:spid="_x0000_s2518" style="position:absolute;left:5013;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" path="m,l2,e" filled="f" strokecolor="red" strokeweight=".6pt">
                  <v:path arrowok="t" o:connecttype="custom" o:connectlocs="0,0;2,0" o:connectangles="0,0"/>
                </v:shape>
                <v:shape id="Freeform 1003" o:spid="_x0000_s2519" style="position:absolute;left:5014;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" path="m,2l,e" filled="f" strokecolor="red" strokeweight=".06pt">
                  <v:path arrowok="t" o:connecttype="custom" o:connectlocs="0,2;0,0" o:connectangles="0,0"/>
                </v:shape>
                <v:shape id="Freeform 1004" o:spid="_x0000_s2520" style="position:absolute;left:5013;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" path="m,l1,e" filled="f" strokecolor="#7f7f7f" strokeweight=".07758mm">
                  <v:path arrowok="t" o:connecttype="custom" o:connectlocs="0,0;1,0" o:connectangles="0,0"/>
                </v:shape>
                <v:shape id="Freeform 1005" o:spid="_x0000_s2521" style="position:absolute;left:5013;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" path="m,l1,e" filled="f" strokecolor="red" strokeweight=".06pt">
                  <v:path arrowok="t" o:connecttype="custom" o:connectlocs="0,0;1,0" o:connectangles="0,0"/>
                </v:shape>
                <v:shape id="Freeform 1006" o:spid="_x0000_s2522" style="position:absolute;left:5013;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" path="m,l1,e" filled="f" strokecolor="#7f7f7f" strokeweight=".07758mm">
                  <v:path arrowok="t" o:connecttype="custom" o:connectlocs="0,0;1,0" o:connectangles="0,0"/>
                </v:shape>
                <v:shape id="Freeform 1007" o:spid="_x0000_s2523" style="position:absolute;left:5013;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" path="m,l1,e" filled="f" strokecolor="red" strokeweight=".06pt">
                  <v:path arrowok="t" o:connecttype="custom" o:connectlocs="0,0;1,0" o:connectangles="0,0"/>
                </v:shape>
                <v:shape id="Freeform 1008" o:spid="_x0000_s2524" style="position:absolute;left:5377;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" path="m,10r13,e" filled="f" strokeweight=".43742mm">
                  <v:path arrowok="t" o:connecttype="custom" o:connectlocs="0,10;13,10" o:connectangles="0,0"/>
                </v:shape>
                <v:shape id="Freeform 1009" o:spid="_x0000_s2525" style="position:absolute;left:5385;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" path="m,21l,e" filled="f" strokeweight=".06pt">
                  <v:path arrowok="t" o:connecttype="custom" o:connectlocs="0,21;0,0" o:connectangles="0,0"/>
                </v:shape>
                <v:shape id="Freeform 1010" o:spid="_x0000_s2526" style="position:absolute;left:5380;top:486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" path="m8,l,,8,xe" filled="f" strokecolor="#7f7f7f" strokeweight=".06pt">
                  <v:path arrowok="t" o:connecttype="custom" o:connectlocs="8,0;0,0;8,0" o:connectangles="0,0,0"/>
                </v:shape>
                <v:shape id="Freeform 1011" o:spid="_x0000_s2527" style="position:absolute;left:5384;top:4842;width:20;height:21;visibility:visible;mso-wrap-style:square;v-text-anchor:top"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" path="m,10r1,e" filled="f" strokecolor="#7f7f7f" strokeweight=".41625mm">
                  <v:path arrowok="t" o:connecttype="custom" o:connectlocs="0,10;1,10" o:connectangles="0,0"/>
                </v:shape>
                <v:shape id="Freeform 1012" o:spid="_x0000_s2528" style="position:absolute;left:5380;top:48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" path="m8,l,,8,xe" filled="f" strokecolor="#7f7f7f" strokeweight=".06pt">
                  <v:path arrowok="t" o:connecttype="custom" o:connectlocs="8,0;0,0;8,0" o:connectangles="0,0,0"/>
                </v:shape>
                <v:shape id="Freeform 1013" o:spid="_x0000_s2529" style="position:absolute;left:5381;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" path="m,l1,e" filled="f" strokecolor="#7f7f7f" strokeweight=".07758mm">
                  <v:path arrowok="t" o:connecttype="custom" o:connectlocs="0,0;1,0" o:connectangles="0,0"/>
                </v:shape>
                <v:shape id="Freeform 1014" o:spid="_x0000_s2530" style="position:absolute;left:5381;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" path="m,l1,e" filled="f" strokecolor="red" strokeweight=".6pt">
                  <v:path arrowok="t" o:connecttype="custom" o:connectlocs="0,0;1,0" o:connectangles="0,0"/>
                </v:shape>
                <v:shape id="Freeform 1015" o:spid="_x0000_s2531" style="position:absolute;left:5381;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" path="m,2l,e" filled="f" strokecolor="red" strokeweight=".06pt">
                  <v:path arrowok="t" o:connecttype="custom" o:connectlocs="0,2;0,0" o:connectangles="0,0"/>
                </v:shape>
                <v:shape id="Freeform 1016" o:spid="_x0000_s2532" style="position:absolute;left:5381;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" path="m,l1,e" filled="f" strokecolor="#7f7f7f" strokeweight=".07758mm">
                  <v:path arrowok="t" o:connecttype="custom" o:connectlocs="0,0;1,0" o:connectangles="0,0"/>
                </v:shape>
                <v:shape id="Freeform 1017" o:spid="_x0000_s2533" style="position:absolute;left:5380;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" path="m,l1,e" filled="f" strokecolor="red" strokeweight=".06pt">
                  <v:path arrowok="t" o:connecttype="custom" o:connectlocs="0,0;1,0" o:connectangles="0,0"/>
                </v:shape>
                <v:shape id="Freeform 1018" o:spid="_x0000_s2534" style="position:absolute;left:5381;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" path="m,l1,e" filled="f" strokecolor="#7f7f7f" strokeweight=".07758mm">
                  <v:path arrowok="t" o:connecttype="custom" o:connectlocs="0,0;1,0" o:connectangles="0,0"/>
                </v:shape>
                <v:shape id="Freeform 1019" o:spid="_x0000_s2535" style="position:absolute;left:5380;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" path="m,l1,e" filled="f" strokecolor="red" strokeweight=".06pt">
                  <v:path arrowok="t" o:connecttype="custom" o:connectlocs="0,0;1,0" o:connectangles="0,0"/>
                </v:shape>
                <v:shape id="Freeform 1020" o:spid="_x0000_s2536" style="position:absolute;left:5386;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" path="m,l1,e" filled="f" strokecolor="#7f7f7f" strokeweight=".07758mm">
                  <v:path arrowok="t" o:connecttype="custom" o:connectlocs="0,0;1,0" o:connectangles="0,0"/>
                </v:shape>
                <v:shape id="Freeform 1021" o:spid="_x0000_s2537" style="position:absolute;left:5386;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" path="m,l1,e" filled="f" strokecolor="red" strokeweight=".6pt">
                  <v:path arrowok="t" o:connecttype="custom" o:connectlocs="0,0;1,0" o:connectangles="0,0"/>
                </v:shape>
                <v:shape id="Freeform 1022" o:spid="_x0000_s2538" style="position:absolute;left:5387;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" path="m,2l,e" filled="f" strokecolor="red" strokeweight=".06pt">
                  <v:path arrowok="t" o:connecttype="custom" o:connectlocs="0,2;0,0" o:connectangles="0,0"/>
                </v:shape>
                <v:shape id="Freeform 1023" o:spid="_x0000_s2539" style="position:absolute;left:5386;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" path="m,l1,e" filled="f" strokecolor="#7f7f7f" strokeweight=".07758mm">
                  <v:path arrowok="t" o:connecttype="custom" o:connectlocs="0,0;1,0" o:connectangles="0,0"/>
                </v:shape>
                <v:shape id="Freeform 1024" o:spid="_x0000_s2540" style="position:absolute;left:5387;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" path="m,l1,e" filled="f" strokecolor="red" strokeweight=".06pt">
                  <v:path arrowok="t" o:connecttype="custom" o:connectlocs="0,0;1,0" o:connectangles="0,0"/>
                </v:shape>
                <v:shape id="Freeform 1025" o:spid="_x0000_s2541" style="position:absolute;left:5386;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" path="m,l1,e" filled="f" strokecolor="#7f7f7f" strokeweight=".07758mm">
                  <v:path arrowok="t" o:connecttype="custom" o:connectlocs="0,0;1,0" o:connectangles="0,0"/>
                </v:shape>
                <v:shape id="Freeform 1026" o:spid="_x0000_s2542" style="position:absolute;left:5387;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" path="m,l1,e" filled="f" strokecolor="red" strokeweight=".06pt">
                  <v:path arrowok="t" o:connecttype="custom" o:connectlocs="0,0;1,0" o:connectangles="0,0"/>
                </v:shape>
                <v:shape id="Freeform 1027" o:spid="_x0000_s2543" style="position:absolute;left:5751;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" path="m,10r12,e" filled="f" strokeweight=".43742mm">
                  <v:path arrowok="t" o:connecttype="custom" o:connectlocs="0,10;12,10" o:connectangles="0,0"/>
                </v:shape>
                <v:shape id="Freeform 1028" o:spid="_x0000_s2544" style="position:absolute;left:5757;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" path="m,21l,e" filled="f" strokeweight=".06pt">
                  <v:path arrowok="t" o:connecttype="custom" o:connectlocs="0,21;0,0" o:connectangles="0,0"/>
                </v:shape>
                <v:shape id="Freeform 1029" o:spid="_x0000_s2545" style="position:absolute;left:5752;top:486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" path="m9,l,,9,xe" filled="f" strokecolor="#7f7f7f" strokeweight=".06pt">
                  <v:path arrowok="t" o:connecttype="custom" o:connectlocs="9,0;0,0;9,0" o:connectangles="0,0,0"/>
                </v:shape>
                <v:shape id="Freeform 1030" o:spid="_x0000_s2546" style="position:absolute;left:5756;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" path="m,l1,e" filled="f" strokecolor="#7f7f7f" strokeweight=".35981mm">
                  <v:path arrowok="t" o:connecttype="custom" o:connectlocs="0,0;1,0" o:connectangles="0,0"/>
                </v:shape>
                <v:shape id="Freeform 1031" o:spid="_x0000_s2547" style="position:absolute;left:5752;top:48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" path="m9,l,,9,xe" filled="f" strokecolor="#7f7f7f" strokeweight=".06pt">
                  <v:path arrowok="t" o:connecttype="custom" o:connectlocs="9,0;0,0;9,0" o:connectangles="0,0,0"/>
                </v:shape>
                <v:shape id="Freeform 1032" o:spid="_x0000_s2548" style="position:absolute;left:5754;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" path="m,l1,e" filled="f" strokecolor="#7f7f7f" strokeweight=".07758mm">
                  <v:path arrowok="t" o:connecttype="custom" o:connectlocs="0,0;1,0" o:connectangles="0,0"/>
                </v:shape>
                <v:shape id="Freeform 1033" o:spid="_x0000_s2549" style="position:absolute;left:5753;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" path="m,l2,e" filled="f" strokecolor="red" strokeweight=".6pt">
                  <v:path arrowok="t" o:connecttype="custom" o:connectlocs="0,0;2,0" o:connectangles="0,0"/>
                </v:shape>
                <v:shape id="Freeform 1034" o:spid="_x0000_s2550" style="position:absolute;left:5754;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" path="m,2l,e" filled="f" strokecolor="red" strokeweight=".06pt">
                  <v:path arrowok="t" o:connecttype="custom" o:connectlocs="0,2;0,0" o:connectangles="0,0"/>
                </v:shape>
                <v:shape id="Freeform 1035" o:spid="_x0000_s2551" style="position:absolute;left:5754;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" path="m,l1,e" filled="f" strokecolor="#7f7f7f" strokeweight=".07758mm">
                  <v:path arrowok="t" o:connecttype="custom" o:connectlocs="0,0;1,0" o:connectangles="0,0"/>
                </v:shape>
                <v:shape id="Freeform 1036" o:spid="_x0000_s2552" style="position:absolute;left:5754;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" path="m,l1,e" filled="f" strokecolor="red" strokeweight=".06pt">
                  <v:path arrowok="t" o:connecttype="custom" o:connectlocs="0,0;1,0" o:connectangles="0,0"/>
                </v:shape>
                <v:shape id="Freeform 1037" o:spid="_x0000_s2553" style="position:absolute;left:5754;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" path="m,l1,e" filled="f" strokecolor="#7f7f7f" strokeweight=".07758mm">
                  <v:path arrowok="t" o:connecttype="custom" o:connectlocs="0,0;1,0" o:connectangles="0,0"/>
                </v:shape>
                <v:shape id="Freeform 1038" o:spid="_x0000_s2554" style="position:absolute;left:5754;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" path="m,l1,e" filled="f" strokecolor="red" strokeweight=".06pt">
                  <v:path arrowok="t" o:connecttype="custom" o:connectlocs="0,0;1,0" o:connectangles="0,0"/>
                </v:shape>
                <v:shape id="Freeform 1039" o:spid="_x0000_s2555" style="position:absolute;left:5759;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" path="m,l1,e" filled="f" strokecolor="#7f7f7f" strokeweight=".07758mm">
                  <v:path arrowok="t" o:connecttype="custom" o:connectlocs="0,0;1,0" o:connectangles="0,0"/>
                </v:shape>
                <v:shape id="Freeform 1040" o:spid="_x0000_s2556" style="position:absolute;left:5758;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" path="m,l2,e" filled="f" strokecolor="red" strokeweight=".6pt">
                  <v:path arrowok="t" o:connecttype="custom" o:connectlocs="0,0;2,0" o:connectangles="0,0"/>
                </v:shape>
                <v:shape id="Freeform 1041" o:spid="_x0000_s2557" style="position:absolute;left:5759;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" path="m,2l,e" filled="f" strokecolor="red" strokeweight=".06pt">
                  <v:path arrowok="t" o:connecttype="custom" o:connectlocs="0,2;0,0" o:connectangles="0,0"/>
                </v:shape>
                <v:shape id="Freeform 1042" o:spid="_x0000_s2558" style="position:absolute;left:5759;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" path="m,l1,e" filled="f" strokecolor="#7f7f7f" strokeweight=".07758mm">
                  <v:path arrowok="t" o:connecttype="custom" o:connectlocs="0,0;1,0" o:connectangles="0,0"/>
                </v:shape>
                <v:shape id="Freeform 1043" o:spid="_x0000_s2559" style="position:absolute;left:5759;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" path="m,l1,e" filled="f" strokecolor="red" strokeweight=".06pt">
                  <v:path arrowok="t" o:connecttype="custom" o:connectlocs="0,0;1,0" o:connectangles="0,0"/>
                </v:shape>
                <v:shape id="Freeform 1044" o:spid="_x0000_s2560" style="position:absolute;left:5759;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" path="m,l1,e" filled="f" strokecolor="#7f7f7f" strokeweight=".07758mm">
                  <v:path arrowok="t" o:connecttype="custom" o:connectlocs="0,0;1,0" o:connectangles="0,0"/>
                </v:shape>
                <v:shape id="Freeform 1045" o:spid="_x0000_s2561" style="position:absolute;left:5759;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" path="m,l1,e" filled="f" strokecolor="red" strokeweight=".06pt">
                  <v:path arrowok="t" o:connecttype="custom" o:connectlocs="0,0;1,0" o:connectangles="0,0"/>
                </v:shape>
                <v:shape id="Freeform 1046" o:spid="_x0000_s2562" style="position:absolute;left:6124;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" path="m,10r11,e" filled="f" strokeweight=".43742mm">
                  <v:path arrowok="t" o:connecttype="custom" o:connectlocs="0,10;11,10" o:connectangles="0,0"/>
                </v:shape>
                <v:shape id="Freeform 1047" o:spid="_x0000_s2563" style="position:absolute;left:6130;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" path="m,21l,e" filled="f" strokeweight=".06pt">
                  <v:path arrowok="t" o:connecttype="custom" o:connectlocs="0,21;0,0" o:connectangles="0,0"/>
                </v:shape>
                <v:shape id="Freeform 1048" o:spid="_x0000_s2564" style="position:absolute;left:6125;top:486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" path="m9,l,,9,xe" filled="f" strokecolor="#7f7f7f" strokeweight=".06pt">
                  <v:path arrowok="t" o:connecttype="custom" o:connectlocs="9,0;0,0;9,0" o:connectangles="0,0,0"/>
                </v:shape>
                <v:shape id="Freeform 1049" o:spid="_x0000_s2565" style="position:absolute;left:6129;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" path="m,l1,e" filled="f" strokecolor="#7f7f7f" strokeweight=".35981mm">
                  <v:path arrowok="t" o:connecttype="custom" o:connectlocs="0,0;1,0" o:connectangles="0,0"/>
                </v:shape>
                <v:shape id="Freeform 1050" o:spid="_x0000_s2566" style="position:absolute;left:6125;top:48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" path="m9,l,,9,xe" filled="f" strokecolor="#7f7f7f" strokeweight=".06pt">
                  <v:path arrowok="t" o:connecttype="custom" o:connectlocs="9,0;0,0;9,0" o:connectangles="0,0,0"/>
                </v:shape>
                <v:shape id="Freeform 1051" o:spid="_x0000_s2567" style="position:absolute;left:6126;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" path="m,l1,e" filled="f" strokecolor="#7f7f7f" strokeweight=".07758mm">
                  <v:path arrowok="t" o:connecttype="custom" o:connectlocs="0,0;1,0" o:connectangles="0,0"/>
                </v:shape>
                <v:shape id="Freeform 1052" o:spid="_x0000_s2568" style="position:absolute;left:6126;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" path="m,l2,e" filled="f" strokecolor="red" strokeweight=".6pt">
                  <v:path arrowok="t" o:connecttype="custom" o:connectlocs="0,0;2,0" o:connectangles="0,0"/>
                </v:shape>
                <v:shape id="Freeform 1053" o:spid="_x0000_s2569" style="position:absolute;left:6127;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" path="m,2l,e" filled="f" strokecolor="red" strokeweight=".06pt">
                  <v:path arrowok="t" o:connecttype="custom" o:connectlocs="0,2;0,0" o:connectangles="0,0"/>
                </v:shape>
                <v:shape id="Freeform 1054" o:spid="_x0000_s2570" style="position:absolute;left:6126;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" path="m,l1,e" filled="f" strokecolor="#7f7f7f" strokeweight=".07758mm">
                  <v:path arrowok="t" o:connecttype="custom" o:connectlocs="0,0;1,0" o:connectangles="0,0"/>
                </v:shape>
                <v:shape id="Freeform 1055" o:spid="_x0000_s2571" style="position:absolute;left:6127;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" path="m,l1,e" filled="f" strokecolor="red" strokeweight=".06pt">
                  <v:path arrowok="t" o:connecttype="custom" o:connectlocs="0,0;1,0" o:connectangles="0,0"/>
                </v:shape>
                <v:shape id="Freeform 1056" o:spid="_x0000_s2572" style="position:absolute;left:6126;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" path="m,l1,e" filled="f" strokecolor="#7f7f7f" strokeweight=".07758mm">
                  <v:path arrowok="t" o:connecttype="custom" o:connectlocs="0,0;1,0" o:connectangles="0,0"/>
                </v:shape>
                <v:shape id="Freeform 1057" o:spid="_x0000_s2573" style="position:absolute;left:6127;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" path="m,l1,e" filled="f" strokecolor="red" strokeweight=".06pt">
                  <v:path arrowok="t" o:connecttype="custom" o:connectlocs="0,0;1,0" o:connectangles="0,0"/>
                </v:shape>
                <v:shape id="Freeform 1058" o:spid="_x0000_s2574" style="position:absolute;left:6131;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" path="m1,l2,1,,1,1,xe" filled="f" strokecolor="#7f7f7f" strokeweight=".06pt">
                  <v:path arrowok="t" o:connecttype="custom" o:connectlocs="1,0;2,1;0,1;1,0" o:connectangles="0,0,0,0"/>
                </v:shape>
                <v:shape id="Freeform 1059" o:spid="_x0000_s2575" style="position:absolute;left:6131;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" path="m,l2,e" filled="f" strokecolor="red" strokeweight=".6pt">
                  <v:path arrowok="t" o:connecttype="custom" o:connectlocs="0,0;2,0" o:connectangles="0,0"/>
                </v:shape>
                <v:shape id="Freeform 1060" o:spid="_x0000_s2576" style="position:absolute;left:6132;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" path="m,2l,e" filled="f" strokecolor="red" strokeweight=".06pt">
                  <v:path arrowok="t" o:connecttype="custom" o:connectlocs="0,2;0,0" o:connectangles="0,0"/>
                </v:shape>
                <v:shape id="Freeform 1061" o:spid="_x0000_s2577" style="position:absolute;left:6131;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" path="m1,l2,1,,1,1,xe" filled="f" strokecolor="#7f7f7f" strokeweight=".06pt">
                  <v:path arrowok="t" o:connecttype="custom" o:connectlocs="1,0;2,1;0,1;1,0" o:connectangles="0,0,0,0"/>
                </v:shape>
                <v:shape id="Freeform 1062" o:spid="_x0000_s2578" style="position:absolute;left:6132;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" path="m,l1,e" filled="f" strokecolor="red" strokeweight=".06pt">
                  <v:path arrowok="t" o:connecttype="custom" o:connectlocs="0,0;1,0" o:connectangles="0,0"/>
                </v:shape>
                <v:shape id="Freeform 1063" o:spid="_x0000_s2579" style="position:absolute;left:6131;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" path="m1,l2,,1,1,,,1,xe" filled="f" strokecolor="#7f7f7f" strokeweight=".06pt">
                  <v:path arrowok="t" o:connecttype="custom" o:connectlocs="1,0;2,0;1,1;0,0;1,0" o:connectangles="0,0,0,0,0"/>
                </v:shape>
                <v:shape id="Freeform 1064" o:spid="_x0000_s2580" style="position:absolute;left:6132;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" path="m,l1,e" filled="f" strokecolor="red" strokeweight=".06pt">
                  <v:path arrowok="t" o:connecttype="custom" o:connectlocs="0,0;1,0" o:connectangles="0,0"/>
                </v:shape>
                <v:shape id="Freeform 1065" o:spid="_x0000_s2581" style="position:absolute;left:6496;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" path="m,10r12,e" filled="f" strokeweight=".43742mm">
                  <v:path arrowok="t" o:connecttype="custom" o:connectlocs="0,10;12,10" o:connectangles="0,0"/>
                </v:shape>
                <v:shape id="Freeform 1066" o:spid="_x0000_s2582" style="position:absolute;left:6503;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" path="m,21l,e" filled="f" strokeweight=".06pt">
                  <v:path arrowok="t" o:connecttype="custom" o:connectlocs="0,21;0,0" o:connectangles="0,0"/>
                </v:shape>
                <v:shape id="Freeform 1067" o:spid="_x0000_s2583" style="position:absolute;left:6498;top:486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" path="m7,l,,7,xe" filled="f" strokecolor="#7f7f7f" strokeweight=".06pt">
                  <v:path arrowok="t" o:connecttype="custom" o:connectlocs="7,0;0,0;7,0" o:connectangles="0,0,0"/>
                </v:shape>
                <v:shape id="Freeform 1068" o:spid="_x0000_s2584" style="position:absolute;left:6502;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" path="m,l1,e" filled="f" strokecolor="#7f7f7f" strokeweight=".35981mm">
                  <v:path arrowok="t" o:connecttype="custom" o:connectlocs="0,0;1,0" o:connectangles="0,0"/>
                </v:shape>
                <v:shape id="Freeform 1069" o:spid="_x0000_s2585" style="position:absolute;left:6498;top:48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" path="m7,l,,7,xe" filled="f" strokecolor="#7f7f7f" strokeweight=".06pt">
                  <v:path arrowok="t" o:connecttype="custom" o:connectlocs="7,0;0,0;7,0" o:connectangles="0,0,0"/>
                </v:shape>
                <v:shape id="Freeform 1070" o:spid="_x0000_s2586" style="position:absolute;left:6500;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" path="m,l1,e" filled="f" strokecolor="#7f7f7f" strokeweight=".07758mm">
                  <v:path arrowok="t" o:connecttype="custom" o:connectlocs="0,0;1,0" o:connectangles="0,0"/>
                </v:shape>
                <v:shape id="Freeform 1071" o:spid="_x0000_s2587" style="position:absolute;left:6500;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" path="m,l1,e" filled="f" strokecolor="red" strokeweight=".21164mm">
                  <v:path arrowok="t" o:connecttype="custom" o:connectlocs="0,0;1,0" o:connectangles="0,0"/>
                </v:shape>
                <v:shape id="Freeform 1072" o:spid="_x0000_s2588" style="position:absolute;left:6501;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" path="m,2l,e" filled="f" strokecolor="red" strokeweight=".06pt">
                  <v:path arrowok="t" o:connecttype="custom" o:connectlocs="0,2;0,0" o:connectangles="0,0"/>
                </v:shape>
                <v:shape id="Freeform 1073" o:spid="_x0000_s2589" style="position:absolute;left:6500;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" path="m,l1,e" filled="f" strokecolor="#7f7f7f" strokeweight=".07758mm">
                  <v:path arrowok="t" o:connecttype="custom" o:connectlocs="0,0;1,0" o:connectangles="0,0"/>
                </v:shape>
                <v:shape id="Freeform 1074" o:spid="_x0000_s2590" style="position:absolute;left:6500;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" path="m,1r1,l1,e" filled="f" strokecolor="red" strokeweight=".06pt">
                  <v:path arrowok="t" o:connecttype="custom" o:connectlocs="0,1;1,1;1,0" o:connectangles="0,0,0"/>
                </v:shape>
                <v:shape id="Freeform 1075" o:spid="_x0000_s2591" style="position:absolute;left:6500;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" path="m,l1,e" filled="f" strokecolor="#7f7f7f" strokeweight=".07758mm">
                  <v:path arrowok="t" o:connecttype="custom" o:connectlocs="0,0;1,0" o:connectangles="0,0"/>
                </v:shape>
                <v:shape id="Freeform 1076" o:spid="_x0000_s2592" style="position:absolute;left:6500;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" path="m,l1,e" filled="f" strokecolor="red" strokeweight=".06pt">
                  <v:path arrowok="t" o:connecttype="custom" o:connectlocs="0,0;1,0" o:connectangles="0,0"/>
                </v:shape>
                <v:shape id="Freeform 1077" o:spid="_x0000_s2593" style="position:absolute;left:6504;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" path="m,l1,e" filled="f" strokecolor="#7f7f7f" strokeweight=".07758mm">
                  <v:path arrowok="t" o:connecttype="custom" o:connectlocs="0,0;1,0" o:connectangles="0,0"/>
                </v:shape>
                <v:shape id="Freeform 1078" o:spid="_x0000_s2594" style="position:absolute;left:6504;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" path="m,l1,e" filled="f" strokecolor="red" strokeweight=".6pt">
                  <v:path arrowok="t" o:connecttype="custom" o:connectlocs="0,0;1,0" o:connectangles="0,0"/>
                </v:shape>
                <v:shape id="Freeform 1079" o:spid="_x0000_s2595" style="position:absolute;left:6505;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" path="m,2l,e" filled="f" strokecolor="red" strokeweight=".06pt">
                  <v:path arrowok="t" o:connecttype="custom" o:connectlocs="0,2;0,0" o:connectangles="0,0"/>
                </v:shape>
                <v:shape id="Freeform 1080" o:spid="_x0000_s2596" style="position:absolute;left:6504;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" path="m,l1,e" filled="f" strokecolor="#7f7f7f" strokeweight=".07758mm">
                  <v:path arrowok="t" o:connecttype="custom" o:connectlocs="0,0;1,0" o:connectangles="0,0"/>
                </v:shape>
                <v:shape id="Freeform 1081" o:spid="_x0000_s2597" style="position:absolute;left:6505;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" path="m,l1,e" filled="f" strokecolor="red" strokeweight=".06pt">
                  <v:path arrowok="t" o:connecttype="custom" o:connectlocs="0,0;1,0" o:connectangles="0,0"/>
                </v:shape>
                <v:shape id="Freeform 1082" o:spid="_x0000_s2598" style="position:absolute;left:6504;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" path="m,l1,e" filled="f" strokecolor="#7f7f7f" strokeweight=".07758mm">
                  <v:path arrowok="t" o:connecttype="custom" o:connectlocs="0,0;1,0" o:connectangles="0,0"/>
                </v:shape>
                <v:shape id="Freeform 1083" o:spid="_x0000_s2599" style="position:absolute;left:6505;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" path="m,l1,e" filled="f" strokecolor="red" strokeweight=".06pt">
                  <v:path arrowok="t" o:connecttype="custom" o:connectlocs="0,0;1,0" o:connectangles="0,0"/>
                </v:shape>
                <v:shape id="Freeform 1084" o:spid="_x0000_s2600" style="position:absolute;left:6869;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" path="m,10r12,e" filled="f" strokeweight=".43742mm">
                  <v:path arrowok="t" o:connecttype="custom" o:connectlocs="0,10;12,10" o:connectangles="0,0"/>
                </v:shape>
                <v:shape id="Freeform 1085" o:spid="_x0000_s2601" style="position:absolute;left:6875;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" path="m,21l,e" filled="f" strokeweight=".06pt">
                  <v:path arrowok="t" o:connecttype="custom" o:connectlocs="0,21;0,0" o:connectangles="0,0"/>
                </v:shape>
                <v:shape id="Freeform 1086" o:spid="_x0000_s2602" style="position:absolute;left:6872;top:486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" path="m7,l,,7,xe" filled="f" strokecolor="#7f7f7f" strokeweight=".06pt">
                  <v:path arrowok="t" o:connecttype="custom" o:connectlocs="7,0;0,0;7,0" o:connectangles="0,0,0"/>
                </v:shape>
                <v:shape id="Freeform 1087" o:spid="_x0000_s2603" style="position:absolute;left:6875;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" path="m,l1,e" filled="f" strokecolor="#7f7f7f" strokeweight=".35981mm">
                  <v:path arrowok="t" o:connecttype="custom" o:connectlocs="0,0;1,0" o:connectangles="0,0"/>
                </v:shape>
                <v:shape id="Freeform 1088" o:spid="_x0000_s2604" style="position:absolute;left:6872;top:48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" path="m7,l,,7,xe" filled="f" strokecolor="#7f7f7f" strokeweight=".06pt">
                  <v:path arrowok="t" o:connecttype="custom" o:connectlocs="7,0;0,0;7,0" o:connectangles="0,0,0"/>
                </v:shape>
                <v:shape id="Freeform 1089" o:spid="_x0000_s2605" style="position:absolute;left:6873;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" path="m,l1,e" filled="f" strokecolor="#7f7f7f" strokeweight=".07758mm">
                  <v:path arrowok="t" o:connecttype="custom" o:connectlocs="0,0;1,0" o:connectangles="0,0"/>
                </v:shape>
                <v:shape id="Freeform 1090" o:spid="_x0000_s2606" style="position:absolute;left:6871;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" path="m,l2,e" filled="f" strokecolor="red" strokeweight=".6pt">
                  <v:path arrowok="t" o:connecttype="custom" o:connectlocs="0,0;2,0" o:connectangles="0,0"/>
                </v:shape>
                <v:shape id="Freeform 1091" o:spid="_x0000_s2607" style="position:absolute;left:6873;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" path="m,2l,e" filled="f" strokecolor="red" strokeweight=".06pt">
                  <v:path arrowok="t" o:connecttype="custom" o:connectlocs="0,2;0,0" o:connectangles="0,0"/>
                </v:shape>
                <v:shape id="Freeform 1092" o:spid="_x0000_s2608" style="position:absolute;left:6873;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" path="m,l1,e" filled="f" strokecolor="#7f7f7f" strokeweight=".07758mm">
                  <v:path arrowok="t" o:connecttype="custom" o:connectlocs="0,0;1,0" o:connectangles="0,0"/>
                </v:shape>
                <v:shape id="Freeform 1093" o:spid="_x0000_s2609" style="position:absolute;left:6872;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" path="m,l1,e" filled="f" strokecolor="red" strokeweight=".06pt">
                  <v:path arrowok="t" o:connecttype="custom" o:connectlocs="0,0;1,0" o:connectangles="0,0"/>
                </v:shape>
                <v:shape id="Freeform 1094" o:spid="_x0000_s2610" style="position:absolute;left:6873;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" path="m,l1,e" filled="f" strokecolor="#7f7f7f" strokeweight=".07758mm">
                  <v:path arrowok="t" o:connecttype="custom" o:connectlocs="0,0;1,0" o:connectangles="0,0"/>
                </v:shape>
                <v:shape id="Freeform 1095" o:spid="_x0000_s2611" style="position:absolute;left:6872;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" path="m,l1,e" filled="f" strokecolor="red" strokeweight=".06pt">
                  <v:path arrowok="t" o:connecttype="custom" o:connectlocs="0,0;1,0" o:connectangles="0,0"/>
                </v:shape>
                <v:shape id="Freeform 1096" o:spid="_x0000_s2612" style="position:absolute;left:6876;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" path="m,l1,e" filled="f" strokecolor="#7f7f7f" strokeweight=".07758mm">
                  <v:path arrowok="t" o:connecttype="custom" o:connectlocs="0,0;1,0" o:connectangles="0,0"/>
                </v:shape>
                <v:shape id="Freeform 1097" o:spid="_x0000_s2613" style="position:absolute;left:6876;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" path="m,l1,e" filled="f" strokecolor="red" strokeweight=".21164mm">
                  <v:path arrowok="t" o:connecttype="custom" o:connectlocs="0,0;1,0" o:connectangles="0,0"/>
                </v:shape>
                <v:shape id="Freeform 1098" o:spid="_x0000_s2614" style="position:absolute;left:6876;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" path="m,2l,e" filled="f" strokecolor="red" strokeweight=".06pt">
                  <v:path arrowok="t" o:connecttype="custom" o:connectlocs="0,2;0,0" o:connectangles="0,0"/>
                </v:shape>
                <v:shape id="Freeform 1099" o:spid="_x0000_s2615" style="position:absolute;left:6876;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" path="m,l1,e" filled="f" strokecolor="#7f7f7f" strokeweight=".07758mm">
                  <v:path arrowok="t" o:connecttype="custom" o:connectlocs="0,0;1,0" o:connectangles="0,0"/>
                </v:shape>
                <v:shape id="Freeform 1100" o:spid="_x0000_s2616" style="position:absolute;left:6876;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" path="m1,1l,1,,e" filled="f" strokecolor="red" strokeweight=".06pt">
                  <v:path arrowok="t" o:connecttype="custom" o:connectlocs="1,1;0,1;0,0" o:connectangles="0,0,0"/>
                </v:shape>
                <v:shape id="Freeform 1101" o:spid="_x0000_s2617" style="position:absolute;left:6876;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" path="m,l1,e" filled="f" strokecolor="#7f7f7f" strokeweight=".07758mm">
                  <v:path arrowok="t" o:connecttype="custom" o:connectlocs="0,0;1,0" o:connectangles="0,0"/>
                </v:shape>
                <v:shape id="Freeform 1102" o:spid="_x0000_s2618" style="position:absolute;left:6876;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" path="m,l1,e" filled="f" strokecolor="red" strokeweight=".06pt">
                  <v:path arrowok="t" o:connecttype="custom" o:connectlocs="0,0;1,0" o:connectangles="0,0"/>
                </v:shape>
                <v:shape id="Freeform 1103" o:spid="_x0000_s2619" style="position:absolute;left:7187;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" path="m,10r12,e" filled="f" strokeweight=".43742mm">
                  <v:path arrowok="t" o:connecttype="custom" o:connectlocs="0,10;12,10" o:connectangles="0,0"/>
                </v:shape>
                <v:shape id="Freeform 1104" o:spid="_x0000_s2620" style="position:absolute;left:7193;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" path="m,21l,e" filled="f" strokeweight=".06pt">
                  <v:path arrowok="t" o:connecttype="custom" o:connectlocs="0,21;0,0" o:connectangles="0,0"/>
                </v:shape>
                <v:shape id="Freeform 1105" o:spid="_x0000_s2621" style="position:absolute;left:7190;top:486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" path="m7,l,,7,xe" filled="f" strokecolor="#7f7f7f" strokeweight=".06pt">
                  <v:path arrowok="t" o:connecttype="custom" o:connectlocs="7,0;0,0;7,0" o:connectangles="0,0,0"/>
                </v:shape>
                <v:shape id="Freeform 1106" o:spid="_x0000_s2622" style="position:absolute;left:7192;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" path="m,l1,e" filled="f" strokecolor="#7f7f7f" strokeweight=".35981mm">
                  <v:path arrowok="t" o:connecttype="custom" o:connectlocs="0,0;1,0" o:connectangles="0,0"/>
                </v:shape>
                <v:shape id="Freeform 1107" o:spid="_x0000_s2623" style="position:absolute;left:7190;top:48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" path="m7,l,,7,xe" filled="f" strokecolor="#7f7f7f" strokeweight=".06pt">
                  <v:path arrowok="t" o:connecttype="custom" o:connectlocs="7,0;0,0;7,0" o:connectangles="0,0,0"/>
                </v:shape>
                <v:shape id="Freeform 1108" o:spid="_x0000_s2624" style="position:absolute;left:7191;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" path="m,l1,e" filled="f" strokecolor="#7f7f7f" strokeweight=".07758mm">
                  <v:path arrowok="t" o:connecttype="custom" o:connectlocs="0,0;1,0" o:connectangles="0,0"/>
                </v:shape>
                <v:shape id="Freeform 1109" o:spid="_x0000_s2625" style="position:absolute;left:7191;top:485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" path="m,l1,e" filled="f" strokecolor="red" strokeweight=".1058mm">
                  <v:path arrowok="t" o:connecttype="custom" o:connectlocs="0,0;1,0" o:connectangles="0,0"/>
                </v:shape>
                <v:shape id="Freeform 1110" o:spid="_x0000_s2626" style="position:absolute;left:7193;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" path="m,l,12e" filled="f" strokecolor="red" strokeweight=".27pt">
                  <v:path arrowok="t" o:connecttype="custom" o:connectlocs="0,0;0,12" o:connectangles="0,0"/>
                </v:shape>
                <v:shape id="Freeform 1111" o:spid="_x0000_s2627" style="position:absolute;left:7191;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" path="m,l1,e" filled="f" strokecolor="#7f7f7f" strokeweight=".07758mm">
                  <v:path arrowok="t" o:connecttype="custom" o:connectlocs="0,0;1,0" o:connectangles="0,0"/>
                </v:shape>
                <v:shape id="Freeform 1112" o:spid="_x0000_s2628" style="position:absolute;left:7190;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" path="m,l1,e" filled="f" strokecolor="red" strokeweight=".06pt">
                  <v:path arrowok="t" o:connecttype="custom" o:connectlocs="0,0;1,0" o:connectangles="0,0"/>
                </v:shape>
                <v:shape id="Freeform 1113" o:spid="_x0000_s2629" style="position:absolute;left:7191;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" path="m,l1,e" filled="f" strokecolor="#7f7f7f" strokeweight=".07758mm">
                  <v:path arrowok="t" o:connecttype="custom" o:connectlocs="0,0;1,0" o:connectangles="0,0"/>
                </v:shape>
                <v:shape id="Freeform 1114" o:spid="_x0000_s2630" style="position:absolute;left:7190;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" path="m,l1,e" filled="f" strokecolor="red" strokeweight=".06pt">
                  <v:path arrowok="t" o:connecttype="custom" o:connectlocs="0,0;1,0" o:connectangles="0,0"/>
                </v:shape>
                <v:shape id="Freeform 1115" o:spid="_x0000_s2631" style="position:absolute;left:7194;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" path="m,l1,e" filled="f" strokecolor="#7f7f7f" strokeweight=".07758mm">
                  <v:path arrowok="t" o:connecttype="custom" o:connectlocs="0,0;1,0" o:connectangles="0,0"/>
                </v:shape>
                <v:shape id="Freeform 1116" o:spid="_x0000_s2632" style="position:absolute;left:7194;top:485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" path="m,l1,e" filled="f" strokecolor="red" strokeweight=".1058mm">
                  <v:path arrowok="t" o:connecttype="custom" o:connectlocs="0,0;1,0" o:connectangles="0,0"/>
                </v:shape>
                <v:shape id="Freeform 1117" o:spid="_x0000_s2633" style="position:absolute;left:7195;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" path="m,2l,e" filled="f" strokecolor="red" strokeweight=".06pt">
                  <v:path arrowok="t" o:connecttype="custom" o:connectlocs="0,2;0,0" o:connectangles="0,0"/>
                </v:shape>
                <v:shape id="Freeform 1118" o:spid="_x0000_s2634" style="position:absolute;left:7194;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" path="m,l1,e" filled="f" strokecolor="#7f7f7f" strokeweight=".07758mm">
                  <v:path arrowok="t" o:connecttype="custom" o:connectlocs="0,0;1,0" o:connectangles="0,0"/>
                </v:shape>
                <v:shape id="Freeform 1119" o:spid="_x0000_s2635" style="position:absolute;left:7195;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" path="m,l1,e" filled="f" strokecolor="red" strokeweight=".06pt">
                  <v:path arrowok="t" o:connecttype="custom" o:connectlocs="0,0;1,0" o:connectangles="0,0"/>
                </v:shape>
                <v:shape id="Freeform 1120" o:spid="_x0000_s2636" style="position:absolute;left:7194;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" path="m,l1,e" filled="f" strokecolor="#7f7f7f" strokeweight=".07758mm">
                  <v:path arrowok="t" o:connecttype="custom" o:connectlocs="0,0;1,0" o:connectangles="0,0"/>
                </v:shape>
                <v:shape id="Freeform 1121" o:spid="_x0000_s2637" style="position:absolute;left:7195;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" path="m,l1,e" filled="f" strokecolor="red" strokeweight=".06pt">
                  <v:path arrowok="t" o:connecttype="custom" o:connectlocs="0,0;1,0" o:connectangles="0,0"/>
                </v:shape>
                <v:shape id="Freeform 1122" o:spid="_x0000_s2638" style="position:absolute;left:7505;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" path="m,10r12,e" filled="f" strokeweight=".43742mm">
                  <v:path arrowok="t" o:connecttype="custom" o:connectlocs="0,10;12,10" o:connectangles="0,0"/>
                </v:shape>
                <v:shape id="Freeform 1123" o:spid="_x0000_s2639" style="position:absolute;left:7511;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" path="m,21l,e" filled="f" strokeweight=".06pt">
                  <v:path arrowok="t" o:connecttype="custom" o:connectlocs="0,21;0,0" o:connectangles="0,0"/>
                </v:shape>
                <v:shape id="Freeform 1124" o:spid="_x0000_s2640" style="position:absolute;left:7507;top:486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" path="m7,l,,7,xe" filled="f" strokecolor="#7f7f7f" strokeweight=".06pt">
                  <v:path arrowok="t" o:connecttype="custom" o:connectlocs="7,0;0,0;7,0" o:connectangles="0,0,0"/>
                </v:shape>
                <v:shape id="Freeform 1125" o:spid="_x0000_s2641" style="position:absolute;left:7510;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" path="m,l1,e" filled="f" strokecolor="#7f7f7f" strokeweight=".35981mm">
                  <v:path arrowok="t" o:connecttype="custom" o:connectlocs="0,0;1,0" o:connectangles="0,0"/>
                </v:shape>
                <v:shape id="Freeform 1126" o:spid="_x0000_s2642" style="position:absolute;left:7507;top:48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" path="m7,l,,7,xe" filled="f" strokecolor="#7f7f7f" strokeweight=".06pt">
                  <v:path arrowok="t" o:connecttype="custom" o:connectlocs="7,0;0,0;7,0" o:connectangles="0,0,0"/>
                </v:shape>
                <v:shape id="Freeform 1127" o:spid="_x0000_s2643" style="position:absolute;left:7509;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" path="m,l1,e" filled="f" strokecolor="#7f7f7f" strokeweight=".07758mm">
                  <v:path arrowok="t" o:connecttype="custom" o:connectlocs="0,0;1,0" o:connectangles="0,0"/>
                </v:shape>
                <v:shape id="Freeform 1128" o:spid="_x0000_s2644" style="position:absolute;left:7509;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" path="m,l1,e" filled="f" strokecolor="red" strokeweight=".21164mm">
                  <v:path arrowok="t" o:connecttype="custom" o:connectlocs="0,0;1,0" o:connectangles="0,0"/>
                </v:shape>
                <v:shape id="Freeform 1129" o:spid="_x0000_s2645" style="position:absolute;left:7510;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" path="m,2l,e" filled="f" strokecolor="red" strokeweight=".06pt">
                  <v:path arrowok="t" o:connecttype="custom" o:connectlocs="0,2;0,0" o:connectangles="0,0"/>
                </v:shape>
                <v:shape id="Freeform 1130" o:spid="_x0000_s2646" style="position:absolute;left:7509;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" path="m,l1,e" filled="f" strokecolor="#7f7f7f" strokeweight=".07758mm">
                  <v:path arrowok="t" o:connecttype="custom" o:connectlocs="0,0;1,0" o:connectangles="0,0"/>
                </v:shape>
                <v:shape id="Freeform 1131" o:spid="_x0000_s2647" style="position:absolute;left:7509;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" path="m,1r1,l1,e" filled="f" strokecolor="red" strokeweight=".06pt">
                  <v:path arrowok="t" o:connecttype="custom" o:connectlocs="0,1;1,1;1,0" o:connectangles="0,0,0"/>
                </v:shape>
                <v:shape id="Freeform 1132" o:spid="_x0000_s2648" style="position:absolute;left:7509;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" path="m,l1,e" filled="f" strokecolor="#7f7f7f" strokeweight=".07758mm">
                  <v:path arrowok="t" o:connecttype="custom" o:connectlocs="0,0;1,0" o:connectangles="0,0"/>
                </v:shape>
                <v:shape id="Freeform 1133" o:spid="_x0000_s2649" style="position:absolute;left:7509;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" path="m,l1,e" filled="f" strokecolor="red" strokeweight=".06pt">
                  <v:path arrowok="t" o:connecttype="custom" o:connectlocs="0,0;1,0" o:connectangles="0,0"/>
                </v:shape>
                <v:shape id="Freeform 1134" o:spid="_x0000_s2650" style="position:absolute;left:7512;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" path="m,l1,e" filled="f" strokecolor="#7f7f7f" strokeweight=".07758mm">
                  <v:path arrowok="t" o:connecttype="custom" o:connectlocs="0,0;1,0" o:connectangles="0,0"/>
                </v:shape>
                <v:shape id="Freeform 1135" o:spid="_x0000_s2651" style="position:absolute;left:7512;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" path="m,l2,e" filled="f" strokecolor="red" strokeweight=".6pt">
                  <v:path arrowok="t" o:connecttype="custom" o:connectlocs="0,0;2,0" o:connectangles="0,0"/>
                </v:shape>
                <v:shape id="Freeform 1136" o:spid="_x0000_s2652" style="position:absolute;left:7514;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" path="m,2l,e" filled="f" strokecolor="red" strokeweight=".06pt">
                  <v:path arrowok="t" o:connecttype="custom" o:connectlocs="0,2;0,0" o:connectangles="0,0"/>
                </v:shape>
                <v:shape id="Freeform 1137" o:spid="_x0000_s2653" style="position:absolute;left:7512;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" path="m,l1,e" filled="f" strokecolor="#7f7f7f" strokeweight=".07758mm">
                  <v:path arrowok="t" o:connecttype="custom" o:connectlocs="0,0;1,0" o:connectangles="0,0"/>
                </v:shape>
                <v:shape id="Freeform 1138" o:spid="_x0000_s2654" style="position:absolute;left:7513;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" path="m,l1,e" filled="f" strokecolor="red" strokeweight=".06pt">
                  <v:path arrowok="t" o:connecttype="custom" o:connectlocs="0,0;1,0" o:connectangles="0,0"/>
                </v:shape>
                <v:shape id="Freeform 1139" o:spid="_x0000_s2655" style="position:absolute;left:7512;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" path="m,l1,e" filled="f" strokecolor="#7f7f7f" strokeweight=".07758mm">
                  <v:path arrowok="t" o:connecttype="custom" o:connectlocs="0,0;1,0" o:connectangles="0,0"/>
                </v:shape>
                <v:shape id="Freeform 1140" o:spid="_x0000_s2656" style="position:absolute;left:7513;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" path="m,l1,e" filled="f" strokecolor="red" strokeweight=".06pt">
                  <v:path arrowok="t" o:connecttype="custom" o:connectlocs="0,0;1,0" o:connectangles="0,0"/>
                </v:shape>
                <v:shape id="Freeform 1141" o:spid="_x0000_s2657" style="position:absolute;left:4630;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" path="m,11r17,e" filled="f" strokeweight=".47975mm">
                  <v:path arrowok="t" o:connecttype="custom" o:connectlocs="0,11;17,11" o:connectangles="0,0"/>
                </v:shape>
                <v:shape id="Freeform 1142" o:spid="_x0000_s2658" style="position:absolute;left:4638;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" path="m,l1,e" filled="f" strokeweight=".33864mm">
                  <v:path arrowok="t" o:connecttype="custom" o:connectlocs="0,0;1,0" o:connectangles="0,0"/>
                </v:shape>
                <v:shape id="Freeform 1143" o:spid="_x0000_s2659" style="position:absolute;left:4631;top:15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" path="m,l14,,,xe" filled="f" strokeweight=".06pt">
                  <v:path arrowok="t" o:connecttype="custom" o:connectlocs="0,0;14,0;0,0" o:connectangles="0,0,0"/>
                </v:shape>
                <v:shape id="Freeform 1144" o:spid="_x0000_s2660" style="position:absolute;left:155;top:1527;width:4492;height:20;visibility:visible;mso-wrap-style:square;v-text-anchor:top" coordsize="44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" path="m,l4491,e" filled="f" strokeweight=".02119mm">
                  <v:path arrowok="t" o:connecttype="custom" o:connectlocs="0,0;4491,0" o:connectangles="0,0"/>
                </v:shape>
                <v:shape id="Freeform 1145" o:spid="_x0000_s2661" style="position:absolute;left:4638;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" path="m,l,24e" filled="f" strokeweight=".06pt">
                  <v:path arrowok="t" o:connecttype="custom" o:connectlocs="0,0;0,24" o:connectangles="0,0"/>
                </v:shape>
                <v:shape id="Freeform 1146" o:spid="_x0000_s2662" style="position:absolute;left:4641;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" path="m1,l2,r,1l1,2,1,1,,1,1,xe" filled="f" strokeweight=".06pt">
                  <v:path arrowok="t" o:connecttype="custom" o:connectlocs="1,0;2,0;2,1;1,2;1,1;0,1;1,0" o:connectangles="0,0,0,0,0,0,0"/>
                </v:shape>
                <v:shape id="Freeform 1147" o:spid="_x0000_s2663" style="position:absolute;left:4633;top:15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" path="m,l9,e" filled="f" strokeweight=".02114mm">
                  <v:path arrowok="t" o:connecttype="custom" o:connectlocs="0,0;9,0" o:connectangles="0,0"/>
                </v:shape>
                <v:shape id="Freeform 1148" o:spid="_x0000_s2664" style="position:absolute;left:4642;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" path="m,l,15e" filled="f" strokeweight=".06pt">
                  <v:path arrowok="t" o:connecttype="custom" o:connectlocs="0,0;0,15" o:connectangles="0,0"/>
                </v:shape>
                <v:shape id="Freeform 1149" o:spid="_x0000_s2665" style="position:absolute;left:4633;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" path="m1,l2,1,1,1r,1l,1,,,1,xe" filled="f" strokeweight=".06pt">
                  <v:path arrowok="t" o:connecttype="custom" o:connectlocs="1,0;2,1;1,1;1,2;0,1;0,0;1,0" o:connectangles="0,0,0,0,0,0,0"/>
                </v:shape>
                <v:shape id="Freeform 1150" o:spid="_x0000_s2666" style="position:absolute;left:4635;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" path="m,l,15e" filled="f" strokeweight=".06pt">
                  <v:path arrowok="t" o:connecttype="custom" o:connectlocs="0,0;0,15" o:connectangles="0,0"/>
                </v:shape>
                <v:shape id="Freeform 1151" o:spid="_x0000_s2667" style="position:absolute;left:4641;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" path="m1,l2,r,1l,1,1,xe" filled="f" strokeweight=".06pt">
                  <v:path arrowok="t" o:connecttype="custom" o:connectlocs="1,0;2,0;2,1;0,1;1,0" o:connectangles="0,0,0,0,0"/>
                </v:shape>
                <v:shape id="Freeform 1152" o:spid="_x0000_s2668" style="position:absolute;left:4633;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" path="m,l9,e" filled="f" strokeweight=".02114mm">
                  <v:path arrowok="t" o:connecttype="custom" o:connectlocs="0,0;9,0" o:connectangles="0,0"/>
                </v:shape>
                <v:shape id="Freeform 1153" o:spid="_x0000_s2669" style="position:absolute;left:4633;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" path="m1,l2,1,,1,,,1,xe" filled="f" strokeweight=".06pt">
                  <v:path arrowok="t" o:connecttype="custom" o:connectlocs="1,0;2,1;0,1;0,0;1,0" o:connectangles="0,0,0,0,0"/>
                </v:shape>
                <v:shape id="Freeform 1154" o:spid="_x0000_s2670" style="position:absolute;left:4641;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" path="m1,l2,r,1l1,1,,,1,xe" filled="f" strokeweight=".06pt">
                  <v:path arrowok="t" o:connecttype="custom" o:connectlocs="1,0;2,0;2,1;1,1;0,0;1,0" o:connectangles="0,0,0,0,0,0"/>
                </v:shape>
                <v:shape id="Freeform 1155" o:spid="_x0000_s2671" style="position:absolute;left:4633;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" path="m,l9,e" filled="f" strokeweight=".02114mm">
                  <v:path arrowok="t" o:connecttype="custom" o:connectlocs="0,0;9,0" o:connectangles="0,0"/>
                </v:shape>
                <v:shape id="Freeform 1156" o:spid="_x0000_s2672" style="position:absolute;left:4633;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" path="m1,l2,,1,1,,1,,,1,xe" filled="f" strokeweight=".06pt">
                  <v:path arrowok="t" o:connecttype="custom" o:connectlocs="1,0;2,0;1,1;0,1;0,0;1,0" o:connectangles="0,0,0,0,0,0"/>
                </v:shape>
                <v:shape id="Freeform 1157" o:spid="_x0000_s2673" style="position:absolute;left:5002;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" path="m,11r18,e" filled="f" strokeweight=".47975mm">
                  <v:path arrowok="t" o:connecttype="custom" o:connectlocs="0,11;18,11" o:connectangles="0,0"/>
                </v:shape>
                <v:shape id="Freeform 1158" o:spid="_x0000_s2674" style="position:absolute;left:5011;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" path="m,l1,e" filled="f" strokeweight=".33864mm">
                  <v:path arrowok="t" o:connecttype="custom" o:connectlocs="0,0;1,0" o:connectangles="0,0"/>
                </v:shape>
                <v:shape id="Freeform 1159" o:spid="_x0000_s2675" style="position:absolute;left:5004;top:15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" path="m,l14,,,xe" filled="f" strokeweight=".06pt">
                  <v:path arrowok="t" o:connecttype="custom" o:connectlocs="0,0;14,0;0,0" o:connectangles="0,0,0"/>
                </v:shape>
                <v:shape id="Freeform 1160" o:spid="_x0000_s2676" style="position:absolute;left:5004;top:152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" path="m,l14,,,xe" filled="f" strokeweight=".06pt">
                  <v:path arrowok="t" o:connecttype="custom" o:connectlocs="0,0;14,0;0,0" o:connectangles="0,0,0"/>
                </v:shape>
                <v:shape id="Freeform 1161" o:spid="_x0000_s2677" style="position:absolute;left:5012;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" path="m,l,24e" filled="f" strokeweight=".06pt">
                  <v:path arrowok="t" o:connecttype="custom" o:connectlocs="0,0;0,24" o:connectangles="0,0"/>
                </v:shape>
                <v:shape id="Freeform 1162" o:spid="_x0000_s2678" style="position:absolute;left:5014;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" path="m1,l2,1,1,1r,1l,1,,,1,xe" filled="f" strokeweight=".06pt">
                  <v:path arrowok="t" o:connecttype="custom" o:connectlocs="1,0;2,1;1,1;1,2;0,1;0,0;1,0" o:connectangles="0,0,0,0,0,0,0"/>
                </v:shape>
                <v:shape id="Freeform 1163" o:spid="_x0000_s2679" style="position:absolute;left:5007;top:15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" path="m,l9,e" filled="f" strokeweight=".02114mm">
                  <v:path arrowok="t" o:connecttype="custom" o:connectlocs="0,0;9,0" o:connectangles="0,0"/>
                </v:shape>
                <v:shape id="Freeform 1164" o:spid="_x0000_s2680" style="position:absolute;left:5015;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" path="m,l,15e" filled="f" strokeweight=".06pt">
                  <v:path arrowok="t" o:connecttype="custom" o:connectlocs="0,0;0,15" o:connectangles="0,0"/>
                </v:shape>
                <v:shape id="Freeform 1165" o:spid="_x0000_s2681" style="position:absolute;left:5007;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" path="m1,r,2l,1,,,1,xe" filled="f" strokeweight=".06pt">
                  <v:path arrowok="t" o:connecttype="custom" o:connectlocs="1,0;1,2;0,1;0,0;1,0" o:connectangles="0,0,0,0,0"/>
                </v:shape>
                <v:shape id="Freeform 1166" o:spid="_x0000_s2682" style="position:absolute;left:5008;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" path="m,l,15e" filled="f" strokeweight=".06pt">
                  <v:path arrowok="t" o:connecttype="custom" o:connectlocs="0,0;0,15" o:connectangles="0,0"/>
                </v:shape>
                <v:shape id="Freeform 1167" o:spid="_x0000_s2683" style="position:absolute;left:5014;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" path="m1,l2,1,,1,,,1,xe" filled="f" strokeweight=".06pt">
                  <v:path arrowok="t" o:connecttype="custom" o:connectlocs="1,0;2,1;0,1;0,0;1,0" o:connectangles="0,0,0,0,0"/>
                </v:shape>
                <v:shape id="Freeform 1168" o:spid="_x0000_s2684" style="position:absolute;left:5007;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" path="m,l9,e" filled="f" strokeweight=".02114mm">
                  <v:path arrowok="t" o:connecttype="custom" o:connectlocs="0,0;9,0" o:connectangles="0,0"/>
                </v:shape>
                <v:shape id="Freeform 1169" o:spid="_x0000_s2685" style="position:absolute;left:5007;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" path="m,l1,e" filled="f" strokeweight=".07758mm">
                  <v:path arrowok="t" o:connecttype="custom" o:connectlocs="0,0;1,0" o:connectangles="0,0"/>
                </v:shape>
                <v:shape id="Freeform 1170" o:spid="_x0000_s2686" style="position:absolute;left:5014;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" path="m1,l2,,1,1,,1,,,1,xe" filled="f" strokeweight=".06pt">
                  <v:path arrowok="t" o:connecttype="custom" o:connectlocs="1,0;2,0;1,1;0,1;0,0;1,0" o:connectangles="0,0,0,0,0,0"/>
                </v:shape>
                <v:shape id="Freeform 1171" o:spid="_x0000_s2687" style="position:absolute;left:5007;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" path="m,l9,e" filled="f" strokeweight=".02114mm">
                  <v:path arrowok="t" o:connecttype="custom" o:connectlocs="0,0;9,0" o:connectangles="0,0"/>
                </v:shape>
                <v:shape id="Freeform 1172" o:spid="_x0000_s2688" style="position:absolute;left:5007;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" path="m,l1,e" filled="f" strokeweight=".07758mm">
                  <v:path arrowok="t" o:connecttype="custom" o:connectlocs="0,0;1,0" o:connectangles="0,0"/>
                </v:shape>
                <v:shape id="Freeform 1173" o:spid="_x0000_s2689" style="position:absolute;left:5375;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" path="m,11r18,e" filled="f" strokeweight=".47975mm">
                  <v:path arrowok="t" o:connecttype="custom" o:connectlocs="0,11;18,11" o:connectangles="0,0"/>
                </v:shape>
                <v:shape id="Freeform 1174" o:spid="_x0000_s2690" style="position:absolute;left:5384;top:152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" path="m,9r1,e" filled="f" strokeweight=".39508mm">
                  <v:path arrowok="t" o:connecttype="custom" o:connectlocs="0,9;1,9" o:connectangles="0,0"/>
                </v:shape>
                <v:shape id="Freeform 1175" o:spid="_x0000_s2691" style="position:absolute;left:5377;top:15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" path="m,l13,,,xe" filled="f" strokeweight=".06pt">
                  <v:path arrowok="t" o:connecttype="custom" o:connectlocs="0,0;13,0;0,0" o:connectangles="0,0,0"/>
                </v:shape>
                <v:shape id="Freeform 1176" o:spid="_x0000_s2692" style="position:absolute;left:5377;top:152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" path="m,l13,,,xe" filled="f" strokeweight=".06pt">
                  <v:path arrowok="t" o:connecttype="custom" o:connectlocs="0,0;13,0;0,0" o:connectangles="0,0,0"/>
                </v:shape>
                <v:shape id="Freeform 1177" o:spid="_x0000_s2693" style="position:absolute;left:5385;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" path="m,l,24e" filled="f" strokeweight=".06pt">
                  <v:path arrowok="t" o:connecttype="custom" o:connectlocs="0,0;0,24" o:connectangles="0,0"/>
                </v:shape>
                <v:shape id="Freeform 1178" o:spid="_x0000_s2694" style="position:absolute;left:5387;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" path="m1,r,2l,1,,,1,xe" filled="f" strokeweight=".06pt">
                  <v:path arrowok="t" o:connecttype="custom" o:connectlocs="1,0;1,2;0,1;0,0;1,0" o:connectangles="0,0,0,0,0"/>
                </v:shape>
                <v:shape id="Freeform 1179" o:spid="_x0000_s2695" style="position:absolute;left:5379;top:15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" path="m,l10,e" filled="f" strokeweight=".02114mm">
                  <v:path arrowok="t" o:connecttype="custom" o:connectlocs="0,0;10,0" o:connectangles="0,0"/>
                </v:shape>
                <v:shape id="Freeform 1180" o:spid="_x0000_s2696" style="position:absolute;left:5388;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" path="m,l,15e" filled="f" strokeweight=".06pt">
                  <v:path arrowok="t" o:connecttype="custom" o:connectlocs="0,0;0,15" o:connectangles="0,0"/>
                </v:shape>
                <v:shape id="Freeform 1181" o:spid="_x0000_s2697" style="position:absolute;left:5380;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" path="m,l1,r,1l,2,,xe" filled="f" strokeweight=".06pt">
                  <v:path arrowok="t" o:connecttype="custom" o:connectlocs="0,0;1,0;1,1;0,2;0,0" o:connectangles="0,0,0,0,0"/>
                </v:shape>
                <v:shape id="Freeform 1182" o:spid="_x0000_s2698" style="position:absolute;left:5380;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" path="m,l,15e" filled="f" strokeweight=".06pt">
                  <v:path arrowok="t" o:connecttype="custom" o:connectlocs="0,0;0,15" o:connectangles="0,0"/>
                </v:shape>
                <v:shape id="Freeform 1183" o:spid="_x0000_s2699" style="position:absolute;left:5387;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" path="m,l1,e" filled="f" strokeweight=".07758mm">
                  <v:path arrowok="t" o:connecttype="custom" o:connectlocs="0,0;1,0" o:connectangles="0,0"/>
                </v:shape>
                <v:shape id="Freeform 1184" o:spid="_x0000_s2700" style="position:absolute;left:5379;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" path="m,l10,e" filled="f" strokeweight=".02114mm">
                  <v:path arrowok="t" o:connecttype="custom" o:connectlocs="0,0;10,0" o:connectangles="0,0"/>
                </v:shape>
                <v:shape id="Freeform 1185" o:spid="_x0000_s2701" style="position:absolute;left:5380;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" path="m,l1,e" filled="f" strokeweight=".07758mm">
                  <v:path arrowok="t" o:connecttype="custom" o:connectlocs="0,0;1,0" o:connectangles="0,0"/>
                </v:shape>
                <v:shape id="Freeform 1186" o:spid="_x0000_s2702" style="position:absolute;left:5387;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" path="m,l1,e" filled="f" strokeweight=".07758mm">
                  <v:path arrowok="t" o:connecttype="custom" o:connectlocs="0,0;1,0" o:connectangles="0,0"/>
                </v:shape>
                <v:shape id="Freeform 1187" o:spid="_x0000_s2703" style="position:absolute;left:5379;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" path="m,l10,e" filled="f" strokeweight=".02114mm">
                  <v:path arrowok="t" o:connecttype="custom" o:connectlocs="0,0;10,0" o:connectangles="0,0"/>
                </v:shape>
                <v:shape id="Freeform 1188" o:spid="_x0000_s2704" style="position:absolute;left:5380;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" path="m,l1,e" filled="f" strokeweight=".07758mm">
                  <v:path arrowok="t" o:connecttype="custom" o:connectlocs="0,0;1,0" o:connectangles="0,0"/>
                </v:shape>
                <v:shape id="Freeform 1189" o:spid="_x0000_s2705" style="position:absolute;left:5748;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" path="m,11r17,e" filled="f" strokeweight=".47975mm">
                  <v:path arrowok="t" o:connecttype="custom" o:connectlocs="0,11;17,11" o:connectangles="0,0"/>
                </v:shape>
                <v:shape id="Freeform 1190" o:spid="_x0000_s2706" style="position:absolute;left:5756;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" path="m,l1,e" filled="f" strokeweight=".33864mm">
                  <v:path arrowok="t" o:connecttype="custom" o:connectlocs="0,0;1,0" o:connectangles="0,0"/>
                </v:shape>
                <v:shape id="Freeform 1191" o:spid="_x0000_s2707" style="position:absolute;left:5750;top:15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" path="m,l14,,,xe" filled="f" strokeweight=".06pt">
                  <v:path arrowok="t" o:connecttype="custom" o:connectlocs="0,0;14,0;0,0" o:connectangles="0,0,0"/>
                </v:shape>
                <v:shape id="Freeform 1192" o:spid="_x0000_s2708" style="position:absolute;left:5750;top:152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" path="m,l14,,,xe" filled="f" strokeweight=".06pt">
                  <v:path arrowok="t" o:connecttype="custom" o:connectlocs="0,0;14,0;0,0" o:connectangles="0,0,0"/>
                </v:shape>
                <v:shape id="Freeform 1193" o:spid="_x0000_s2709" style="position:absolute;left:5757;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" path="m,l,24e" filled="f" strokeweight=".06pt">
                  <v:path arrowok="t" o:connecttype="custom" o:connectlocs="0,0;0,24" o:connectangles="0,0"/>
                </v:shape>
                <v:shape id="Freeform 1194" o:spid="_x0000_s2710" style="position:absolute;left:5760;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" path="m,l1,r,1l,2,,xe" filled="f" strokeweight=".06pt">
                  <v:path arrowok="t" o:connecttype="custom" o:connectlocs="0,0;1,0;1,1;0,2;0,0" o:connectangles="0,0,0,0,0"/>
                </v:shape>
                <v:shape id="Freeform 1195" o:spid="_x0000_s2711" style="position:absolute;left:5752;top:15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" path="m,l9,e" filled="f" strokeweight=".02114mm">
                  <v:path arrowok="t" o:connecttype="custom" o:connectlocs="0,0;9,0" o:connectangles="0,0"/>
                </v:shape>
                <v:shape id="Freeform 1196" o:spid="_x0000_s2712" style="position:absolute;left:5760;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" path="m,l,15e" filled="f" strokeweight=".06pt">
                  <v:path arrowok="t" o:connecttype="custom" o:connectlocs="0,0;0,15" o:connectangles="0,0"/>
                </v:shape>
                <v:shape id="Freeform 1197" o:spid="_x0000_s2713" style="position:absolute;left:5752;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" path="m1,l2,r,1l1,2,1,1,,1,1,xe" filled="f" strokeweight=".06pt">
                  <v:path arrowok="t" o:connecttype="custom" o:connectlocs="1,0;2,0;2,1;1,2;1,1;0,1;1,0" o:connectangles="0,0,0,0,0,0,0"/>
                </v:shape>
                <v:shape id="Freeform 1198" o:spid="_x0000_s2714" style="position:absolute;left:5753;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" path="m,l,15e" filled="f" strokeweight=".06pt">
                  <v:path arrowok="t" o:connecttype="custom" o:connectlocs="0,0;0,15" o:connectangles="0,0"/>
                </v:shape>
                <v:shape id="Freeform 1199" o:spid="_x0000_s2715" style="position:absolute;left:5760;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" path="m,l1,e" filled="f" strokeweight=".07758mm">
                  <v:path arrowok="t" o:connecttype="custom" o:connectlocs="0,0;1,0" o:connectangles="0,0"/>
                </v:shape>
                <v:shape id="Freeform 1200" o:spid="_x0000_s2716" style="position:absolute;left:5752;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" path="m,l9,e" filled="f" strokeweight=".02114mm">
                  <v:path arrowok="t" o:connecttype="custom" o:connectlocs="0,0;9,0" o:connectangles="0,0"/>
                </v:shape>
                <v:shape id="Freeform 1201" o:spid="_x0000_s2717" style="position:absolute;left:5752;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" path="m1,l2,r,1l,1,1,xe" filled="f" strokeweight=".06pt">
                  <v:path arrowok="t" o:connecttype="custom" o:connectlocs="1,0;2,0;2,1;0,1;1,0" o:connectangles="0,0,0,0,0"/>
                </v:shape>
                <v:shape id="Freeform 1202" o:spid="_x0000_s2718" style="position:absolute;left:5760;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" path="m,l1,e" filled="f" strokeweight=".07758mm">
                  <v:path arrowok="t" o:connecttype="custom" o:connectlocs="0,0;1,0" o:connectangles="0,0"/>
                </v:shape>
                <v:shape id="Freeform 1203" o:spid="_x0000_s2719" style="position:absolute;left:5752;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" path="m,l9,e" filled="f" strokeweight=".02114mm">
                  <v:path arrowok="t" o:connecttype="custom" o:connectlocs="0,0;9,0" o:connectangles="0,0"/>
                </v:shape>
                <v:shape id="Freeform 1204" o:spid="_x0000_s2720" style="position:absolute;left:5752;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" path="m1,l2,r,1l1,1,,,1,xe" filled="f" strokeweight=".06pt">
                  <v:path arrowok="t" o:connecttype="custom" o:connectlocs="1,0;2,0;2,1;1,1;0,0;1,0" o:connectangles="0,0,0,0,0,0"/>
                </v:shape>
                <v:shape id="Freeform 1205" o:spid="_x0000_s2721" style="position:absolute;left:6122;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" path="m,11r16,e" filled="f" strokeweight=".47975mm">
                  <v:path arrowok="t" o:connecttype="custom" o:connectlocs="0,11;16,11" o:connectangles="0,0"/>
                </v:shape>
                <v:shape id="Freeform 1206" o:spid="_x0000_s2722" style="position:absolute;left:6129;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" path="m,l1,e" filled="f" strokeweight=".33864mm">
                  <v:path arrowok="t" o:connecttype="custom" o:connectlocs="0,0;1,0" o:connectangles="0,0"/>
                </v:shape>
                <v:shape id="Freeform 1207" o:spid="_x0000_s2723" style="position:absolute;left:6123;top:15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" path="m,l13,,,xe" filled="f" strokeweight=".06pt">
                  <v:path arrowok="t" o:connecttype="custom" o:connectlocs="0,0;13,0;0,0" o:connectangles="0,0,0"/>
                </v:shape>
                <v:shape id="Freeform 1208" o:spid="_x0000_s2724" style="position:absolute;left:6123;top:152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" path="m,l13,,,xe" filled="f" strokeweight=".06pt">
                  <v:path arrowok="t" o:connecttype="custom" o:connectlocs="0,0;13,0;0,0" o:connectangles="0,0,0"/>
                </v:shape>
                <v:shape id="Freeform 1209" o:spid="_x0000_s2725" style="position:absolute;left:6130;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" path="m,l,24e" filled="f" strokeweight=".06pt">
                  <v:path arrowok="t" o:connecttype="custom" o:connectlocs="0,0;0,24" o:connectangles="0,0"/>
                </v:shape>
                <v:shape id="Freeform 1210" o:spid="_x0000_s2726" style="position:absolute;left:6132;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" path="m1,l2,r,1l1,2,1,1,,1,1,xe" filled="f" strokeweight=".06pt">
                  <v:path arrowok="t" o:connecttype="custom" o:connectlocs="1,0;2,0;2,1;1,2;1,1;0,1;1,0" o:connectangles="0,0,0,0,0,0,0"/>
                </v:shape>
                <v:shape id="Freeform 1211" o:spid="_x0000_s2727" style="position:absolute;left:6125;top:15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" path="m,l9,e" filled="f" strokeweight=".02114mm">
                  <v:path arrowok="t" o:connecttype="custom" o:connectlocs="0,0;9,0" o:connectangles="0,0"/>
                </v:shape>
                <v:shape id="Freeform 1212" o:spid="_x0000_s2728" style="position:absolute;left:6134;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" path="m,l,15e" filled="f" strokeweight=".06pt">
                  <v:path arrowok="t" o:connecttype="custom" o:connectlocs="0,0;0,15" o:connectangles="0,0"/>
                </v:shape>
                <v:shape id="Freeform 1213" o:spid="_x0000_s2729" style="position:absolute;left:6125;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" path="m1,l2,1,1,1r,1l,1,,,1,xe" filled="f" strokeweight=".06pt">
                  <v:path arrowok="t" o:connecttype="custom" o:connectlocs="1,0;2,1;1,1;1,2;0,1;0,0;1,0" o:connectangles="0,0,0,0,0,0,0"/>
                </v:shape>
                <v:shape id="Freeform 1214" o:spid="_x0000_s2730" style="position:absolute;left:6126;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" path="m,l,15e" filled="f" strokeweight=".06pt">
                  <v:path arrowok="t" o:connecttype="custom" o:connectlocs="0,0;0,15" o:connectangles="0,0"/>
                </v:shape>
                <v:shape id="Freeform 1215" o:spid="_x0000_s2731" style="position:absolute;left:6132;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" path="m1,l2,r,1l,1,1,xe" filled="f" strokeweight=".06pt">
                  <v:path arrowok="t" o:connecttype="custom" o:connectlocs="1,0;2,0;2,1;0,1;1,0" o:connectangles="0,0,0,0,0"/>
                </v:shape>
                <v:shape id="Freeform 1216" o:spid="_x0000_s2732" style="position:absolute;left:6125;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" path="m,l9,e" filled="f" strokeweight=".02114mm">
                  <v:path arrowok="t" o:connecttype="custom" o:connectlocs="0,0;9,0" o:connectangles="0,0"/>
                </v:shape>
                <v:shape id="Freeform 1217" o:spid="_x0000_s2733" style="position:absolute;left:6125;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" path="m1,l2,1,,1,,,1,xe" filled="f" strokeweight=".06pt">
                  <v:path arrowok="t" o:connecttype="custom" o:connectlocs="1,0;2,1;0,1;0,0;1,0" o:connectangles="0,0,0,0,0"/>
                </v:shape>
                <v:shape id="Freeform 1218" o:spid="_x0000_s2734" style="position:absolute;left:6132;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" path="m1,l2,r,1l1,1,,,1,xe" filled="f" strokeweight=".06pt">
                  <v:path arrowok="t" o:connecttype="custom" o:connectlocs="1,0;2,0;2,1;1,1;0,0;1,0" o:connectangles="0,0,0,0,0,0"/>
                </v:shape>
                <v:shape id="Freeform 1219" o:spid="_x0000_s2735" style="position:absolute;left:6125;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" path="m,l9,e" filled="f" strokeweight=".02114mm">
                  <v:path arrowok="t" o:connecttype="custom" o:connectlocs="0,0;9,0" o:connectangles="0,0"/>
                </v:shape>
                <v:shape id="Freeform 1220" o:spid="_x0000_s2736" style="position:absolute;left:6125;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" path="m1,l2,,1,1,,1,,,1,xe" filled="f" strokeweight=".06pt">
                  <v:path arrowok="t" o:connecttype="custom" o:connectlocs="1,0;2,0;1,1;0,1;0,0;1,0" o:connectangles="0,0,0,0,0,0"/>
                </v:shape>
                <v:shape id="Freeform 1221" o:spid="_x0000_s2737" style="position:absolute;left:6494;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" path="m,11r17,e" filled="f" strokeweight=".47975mm">
                  <v:path arrowok="t" o:connecttype="custom" o:connectlocs="0,11;17,11" o:connectangles="0,0"/>
                </v:shape>
                <v:shape id="Freeform 1222" o:spid="_x0000_s2738" style="position:absolute;left:6502;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" path="m,l1,e" filled="f" strokeweight=".33864mm">
                  <v:path arrowok="t" o:connecttype="custom" o:connectlocs="0,0;1,0" o:connectangles="0,0"/>
                </v:shape>
                <v:shape id="Freeform 1223" o:spid="_x0000_s2739" style="position:absolute;left:6496;top:15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" path="m,l12,,,xe" filled="f" strokeweight=".06pt">
                  <v:path arrowok="t" o:connecttype="custom" o:connectlocs="0,0;12,0;0,0" o:connectangles="0,0,0"/>
                </v:shape>
                <v:shape id="Freeform 1224" o:spid="_x0000_s2740" style="position:absolute;left:6496;top:152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" path="m,l12,,,xe" filled="f" strokeweight=".06pt">
                  <v:path arrowok="t" o:connecttype="custom" o:connectlocs="0,0;12,0;0,0" o:connectangles="0,0,0"/>
                </v:shape>
                <v:shape id="Freeform 1225" o:spid="_x0000_s2741" style="position:absolute;left:6503;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" path="m,l,24e" filled="f" strokeweight=".06pt">
                  <v:path arrowok="t" o:connecttype="custom" o:connectlocs="0,0;0,24" o:connectangles="0,0"/>
                </v:shape>
                <v:shape id="Freeform 1226" o:spid="_x0000_s2742" style="position:absolute;left:6505;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" path="m,l1,1,,1,,2,,xe" filled="f" strokeweight=".06pt">
                  <v:path arrowok="t" o:connecttype="custom" o:connectlocs="0,0;1,1;0,1;0,2;0,0" o:connectangles="0,0,0,0,0"/>
                </v:shape>
                <v:shape id="Freeform 1227" o:spid="_x0000_s2743" style="position:absolute;left:6506;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" path="m,l1,e" filled="f" strokeweight=".72pt">
                  <v:path arrowok="t" o:connecttype="custom" o:connectlocs="0,0;1,0" o:connectangles="0,0"/>
                </v:shape>
                <v:shape id="Freeform 1228" o:spid="_x0000_s2744" style="position:absolute;left:6506;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" path="m,l,15e" filled="f" strokeweight=".06pt">
                  <v:path arrowok="t" o:connecttype="custom" o:connectlocs="0,0;0,15" o:connectangles="0,0"/>
                </v:shape>
                <v:shape id="Freeform 1229" o:spid="_x0000_s2745" style="position:absolute;left:6498;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" path="m1,r,2l,1,,,1,xe" filled="f" strokeweight=".06pt">
                  <v:path arrowok="t" o:connecttype="custom" o:connectlocs="1,0;1,2;0,1;0,0;1,0" o:connectangles="0,0,0,0,0"/>
                </v:shape>
                <v:shape id="Freeform 1230" o:spid="_x0000_s2746" style="position:absolute;left:6498;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" path="m,l1,e" filled="f" strokeweight=".72pt">
                  <v:path arrowok="t" o:connecttype="custom" o:connectlocs="0,0;1,0" o:connectangles="0,0"/>
                </v:shape>
                <v:shape id="Freeform 1231" o:spid="_x0000_s2747" style="position:absolute;left:6500;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" path="m,l,15e" filled="f" strokeweight=".06pt">
                  <v:path arrowok="t" o:connecttype="custom" o:connectlocs="0,0;0,15" o:connectangles="0,0"/>
                </v:shape>
                <v:shape id="Freeform 1232" o:spid="_x0000_s2748" style="position:absolute;left:6505;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" path="m,l1,1,,1,,xe" filled="f" strokeweight=".06pt">
                  <v:path arrowok="t" o:connecttype="custom" o:connectlocs="0,0;1,1;0,1;0,0" o:connectangles="0,0,0,0"/>
                </v:shape>
                <v:shape id="Freeform 1233" o:spid="_x0000_s2749" style="position:absolute;left:6498;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" path="m,l1,e" filled="f" strokeweight=".07758mm">
                  <v:path arrowok="t" o:connecttype="custom" o:connectlocs="0,0;1,0" o:connectangles="0,0"/>
                </v:shape>
                <v:shape id="Freeform 1234" o:spid="_x0000_s2750" style="position:absolute;left:6505;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" path="m,l1,,,1,,xe" filled="f" strokeweight=".06pt">
                  <v:path arrowok="t" o:connecttype="custom" o:connectlocs="0,0;1,0;0,1;0,0" o:connectangles="0,0,0,0"/>
                </v:shape>
                <v:shape id="Freeform 1235" o:spid="_x0000_s2751" style="position:absolute;left:6498;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" path="m,l1,e" filled="f" strokeweight=".07758mm">
                  <v:path arrowok="t" o:connecttype="custom" o:connectlocs="0,0;1,0" o:connectangles="0,0"/>
                </v:shape>
                <v:shape id="Freeform 1236" o:spid="_x0000_s2752" style="position:absolute;left:6867;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" path="m,11r17,e" filled="f" strokeweight=".47975mm">
                  <v:path arrowok="t" o:connecttype="custom" o:connectlocs="0,11;17,11" o:connectangles="0,0"/>
                </v:shape>
                <v:shape id="Freeform 1237" o:spid="_x0000_s2753" style="position:absolute;left:6875;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" path="m,l1,e" filled="f" strokeweight=".33864mm">
                  <v:path arrowok="t" o:connecttype="custom" o:connectlocs="0,0;1,0" o:connectangles="0,0"/>
                </v:shape>
                <v:shape id="Freeform 1238" o:spid="_x0000_s2754" style="position:absolute;left:6869;top:15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" path="m,l12,,,xe" filled="f" strokeweight=".06pt">
                  <v:path arrowok="t" o:connecttype="custom" o:connectlocs="0,0;12,0;0,0" o:connectangles="0,0,0"/>
                </v:shape>
                <v:shape id="Freeform 1239" o:spid="_x0000_s2755" style="position:absolute;left:6869;top:152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" path="m,l12,,,xe" filled="f" strokeweight=".06pt">
                  <v:path arrowok="t" o:connecttype="custom" o:connectlocs="0,0;12,0;0,0" o:connectangles="0,0,0"/>
                </v:shape>
                <v:shape id="Freeform 1240" o:spid="_x0000_s2756" style="position:absolute;left:6875;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" path="m,l,24e" filled="f" strokeweight=".06pt">
                  <v:path arrowok="t" o:connecttype="custom" o:connectlocs="0,0;0,24" o:connectangles="0,0"/>
                </v:shape>
                <v:shape id="Freeform 1241" o:spid="_x0000_s2757" style="position:absolute;left:6877;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" path="m,l1,r,1l,2,,xe" filled="f" strokeweight=".06pt">
                  <v:path arrowok="t" o:connecttype="custom" o:connectlocs="0,0;1,0;1,1;0,2;0,0" o:connectangles="0,0,0,0,0"/>
                </v:shape>
                <v:shape id="Freeform 1242" o:spid="_x0000_s2758" style="position:absolute;left:6870;top:15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" path="m,l8,e" filled="f" strokeweight=".02114mm">
                  <v:path arrowok="t" o:connecttype="custom" o:connectlocs="0,0;8,0" o:connectangles="0,0"/>
                </v:shape>
                <v:shape id="Freeform 1243" o:spid="_x0000_s2759" style="position:absolute;left:6877;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" path="m,l,15e" filled="f" strokeweight=".02114mm">
                  <v:path arrowok="t" o:connecttype="custom" o:connectlocs="0,0;0,15" o:connectangles="0,0"/>
                </v:shape>
                <v:shape id="Freeform 1244" o:spid="_x0000_s2760" style="position:absolute;left:6870;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" path="m1,l2,r,1l1,2,1,1,,1,1,xe" filled="f" strokeweight=".06pt">
                  <v:path arrowok="t" o:connecttype="custom" o:connectlocs="1,0;2,0;2,1;1,2;1,1;0,1;1,0" o:connectangles="0,0,0,0,0,0,0"/>
                </v:shape>
                <v:shape id="Freeform 1245" o:spid="_x0000_s2761" style="position:absolute;left:6871;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" path="m,l,15e" filled="f" strokeweight=".06pt">
                  <v:path arrowok="t" o:connecttype="custom" o:connectlocs="0,0;0,15" o:connectangles="0,0"/>
                </v:shape>
                <v:shape id="Freeform 1246" o:spid="_x0000_s2762" style="position:absolute;left:6877;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" path="m,l1,e" filled="f" strokeweight=".07758mm">
                  <v:path arrowok="t" o:connecttype="custom" o:connectlocs="0,0;1,0" o:connectangles="0,0"/>
                </v:shape>
                <v:shape id="Freeform 1247" o:spid="_x0000_s2763" style="position:absolute;left:6870;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" path="m,l8,e" filled="f" strokeweight=".02114mm">
                  <v:path arrowok="t" o:connecttype="custom" o:connectlocs="0,0;8,0" o:connectangles="0,0"/>
                </v:shape>
                <v:shape id="Freeform 1248" o:spid="_x0000_s2764" style="position:absolute;left:6870;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" path="m1,l2,r,1l,1,1,xe" filled="f" strokeweight=".06pt">
                  <v:path arrowok="t" o:connecttype="custom" o:connectlocs="1,0;2,0;2,1;0,1;1,0" o:connectangles="0,0,0,0,0"/>
                </v:shape>
                <v:shape id="Freeform 1249" o:spid="_x0000_s2765" style="position:absolute;left:6877;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" path="m,l1,e" filled="f" strokeweight=".07758mm">
                  <v:path arrowok="t" o:connecttype="custom" o:connectlocs="0,0;1,0" o:connectangles="0,0"/>
                </v:shape>
                <v:shape id="Freeform 1250" o:spid="_x0000_s2766" style="position:absolute;left:6870;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" path="m,l8,e" filled="f" strokeweight=".02114mm">
                  <v:path arrowok="t" o:connecttype="custom" o:connectlocs="0,0;8,0" o:connectangles="0,0"/>
                </v:shape>
                <v:shape id="Freeform 1251" o:spid="_x0000_s2767" style="position:absolute;left:6870;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" path="m1,l2,r,1l1,1,,,1,xe" filled="f" strokeweight=".06pt">
                  <v:path arrowok="t" o:connecttype="custom" o:connectlocs="1,0;2,0;2,1;1,1;0,0;1,0" o:connectangles="0,0,0,0,0,0"/>
                </v:shape>
                <v:shape id="Freeform 1252" o:spid="_x0000_s2768" style="position:absolute;left:7185;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" path="m,11r17,e" filled="f" strokeweight=".47975mm">
                  <v:path arrowok="t" o:connecttype="custom" o:connectlocs="0,11;17,11" o:connectangles="0,0"/>
                </v:shape>
                <v:shape id="Freeform 1253" o:spid="_x0000_s2769" style="position:absolute;left:7192;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" path="m,l1,e" filled="f" strokeweight=".33864mm">
                  <v:path arrowok="t" o:connecttype="custom" o:connectlocs="0,0;1,0" o:connectangles="0,0"/>
                </v:shape>
                <v:shape id="Freeform 1254" o:spid="_x0000_s2770" style="position:absolute;left:7187;top:15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" path="m,l12,,,xe" filled="f" strokeweight=".06pt">
                  <v:path arrowok="t" o:connecttype="custom" o:connectlocs="0,0;12,0;0,0" o:connectangles="0,0,0"/>
                </v:shape>
                <v:shape id="Freeform 1255" o:spid="_x0000_s2771" style="position:absolute;left:7187;top:152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" path="m,l12,,,xe" filled="f" strokeweight=".06pt">
                  <v:path arrowok="t" o:connecttype="custom" o:connectlocs="0,0;12,0;0,0" o:connectangles="0,0,0"/>
                </v:shape>
                <v:shape id="Freeform 1256" o:spid="_x0000_s2772" style="position:absolute;left:7193;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" path="m,l,24e" filled="f" strokeweight=".06pt">
                  <v:path arrowok="t" o:connecttype="custom" o:connectlocs="0,0;0,24" o:connectangles="0,0"/>
                </v:shape>
                <v:shape id="Freeform 1257" o:spid="_x0000_s2773" style="position:absolute;left:7195;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" path="m1,r,2l,1,,,1,xe" filled="f" strokeweight=".06pt">
                  <v:path arrowok="t" o:connecttype="custom" o:connectlocs="1,0;1,2;0,1;0,0;1,0" o:connectangles="0,0,0,0,0"/>
                </v:shape>
                <v:shape id="Freeform 1258" o:spid="_x0000_s2774" style="position:absolute;left:7188;top:15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" path="m,l9,e" filled="f" strokeweight=".02114mm">
                  <v:path arrowok="t" o:connecttype="custom" o:connectlocs="0,0;9,0" o:connectangles="0,0"/>
                </v:shape>
                <v:shape id="Freeform 1259" o:spid="_x0000_s2775" style="position:absolute;left:7197;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" path="m,l,15e" filled="f" strokeweight=".06pt">
                  <v:path arrowok="t" o:connecttype="custom" o:connectlocs="0,0;0,15" o:connectangles="0,0"/>
                </v:shape>
                <v:shape id="Freeform 1260" o:spid="_x0000_s2776" style="position:absolute;left:7190;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" path="m,l1,r,1l,2,,xe" filled="f" strokeweight=".06pt">
                  <v:path arrowok="t" o:connecttype="custom" o:connectlocs="0,0;1,0;1,1;0,2;0,0" o:connectangles="0,0,0,0,0"/>
                </v:shape>
                <v:shape id="Freeform 1261" o:spid="_x0000_s2777" style="position:absolute;left:7190;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" path="m,l,15e" filled="f" strokeweight=".06pt">
                  <v:path arrowok="t" o:connecttype="custom" o:connectlocs="0,0;0,15" o:connectangles="0,0"/>
                </v:shape>
                <v:shape id="Freeform 1262" o:spid="_x0000_s2778" style="position:absolute;left:7195;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" path="m,l1,e" filled="f" strokeweight=".07758mm">
                  <v:path arrowok="t" o:connecttype="custom" o:connectlocs="0,0;1,0" o:connectangles="0,0"/>
                </v:shape>
                <v:shape id="Freeform 1263" o:spid="_x0000_s2779" style="position:absolute;left:7188;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" path="m,l9,e" filled="f" strokeweight=".02114mm">
                  <v:path arrowok="t" o:connecttype="custom" o:connectlocs="0,0;9,0" o:connectangles="0,0"/>
                </v:shape>
                <v:shape id="Freeform 1264" o:spid="_x0000_s2780" style="position:absolute;left:7190;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" path="m,l1,e" filled="f" strokeweight=".07758mm">
                  <v:path arrowok="t" o:connecttype="custom" o:connectlocs="0,0;1,0" o:connectangles="0,0"/>
                </v:shape>
                <v:shape id="Freeform 1265" o:spid="_x0000_s2781" style="position:absolute;left:7195;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" path="m,l1,e" filled="f" strokeweight=".07758mm">
                  <v:path arrowok="t" o:connecttype="custom" o:connectlocs="0,0;1,0" o:connectangles="0,0"/>
                </v:shape>
                <v:shape id="Freeform 1266" o:spid="_x0000_s2782" style="position:absolute;left:7188;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" path="m,l9,e" filled="f" strokeweight=".02114mm">
                  <v:path arrowok="t" o:connecttype="custom" o:connectlocs="0,0;9,0" o:connectangles="0,0"/>
                </v:shape>
                <v:shape id="Freeform 1267" o:spid="_x0000_s2783" style="position:absolute;left:7190;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" path="m,l1,e" filled="f" strokeweight=".07758mm">
                  <v:path arrowok="t" o:connecttype="custom" o:connectlocs="0,0;1,0" o:connectangles="0,0"/>
                </v:shape>
                <v:shape id="Freeform 1268" o:spid="_x0000_s2784" style="position:absolute;left:7503;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" path="m,11r17,e" filled="f" strokeweight=".47975mm">
                  <v:path arrowok="t" o:connecttype="custom" o:connectlocs="0,11;17,11" o:connectangles="0,0"/>
                </v:shape>
                <v:shape id="Freeform 1269" o:spid="_x0000_s2785" style="position:absolute;left:7510;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" path="m,l1,e" filled="f" strokeweight=".33864mm">
                  <v:path arrowok="t" o:connecttype="custom" o:connectlocs="0,0;1,0" o:connectangles="0,0"/>
                </v:shape>
                <v:shape id="Freeform 1270" o:spid="_x0000_s2786" style="position:absolute;left:7505;top:15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" path="m,l13,,,xe" filled="f" strokeweight=".06pt">
                  <v:path arrowok="t" o:connecttype="custom" o:connectlocs="0,0;13,0;0,0" o:connectangles="0,0,0"/>
                </v:shape>
                <v:shape id="Freeform 1271" o:spid="_x0000_s2787" style="position:absolute;left:7505;top:152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" path="m,l13,,,xe" filled="f" strokeweight=".06pt">
                  <v:path arrowok="t" o:connecttype="custom" o:connectlocs="0,0;13,0;0,0" o:connectangles="0,0,0"/>
                </v:shape>
                <v:shape id="Freeform 1272" o:spid="_x0000_s2788" style="position:absolute;left:7511;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" path="m,l,24e" filled="f" strokeweight=".06pt">
                  <v:path arrowok="t" o:connecttype="custom" o:connectlocs="0,0;0,24" o:connectangles="0,0"/>
                </v:shape>
                <v:shape id="Freeform 1273" o:spid="_x0000_s2789" style="position:absolute;left:7514;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" path="m1,l2,1,1,1r,1l,1,,,1,xe" filled="f" strokeweight=".06pt">
                  <v:path arrowok="t" o:connecttype="custom" o:connectlocs="1,0;2,1;1,1;1,2;0,1;0,0;1,0" o:connectangles="0,0,0,0,0,0,0"/>
                </v:shape>
                <v:shape id="Freeform 1274" o:spid="_x0000_s2790" style="position:absolute;left:7508;top:15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" path="m,l8,e" filled="f" strokeweight=".02114mm">
                  <v:path arrowok="t" o:connecttype="custom" o:connectlocs="0,0;8,0" o:connectangles="0,0"/>
                </v:shape>
                <v:shape id="Freeform 1275" o:spid="_x0000_s2791" style="position:absolute;left:7515;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" path="m,l,15e" filled="f" strokeweight=".06pt">
                  <v:path arrowok="t" o:connecttype="custom" o:connectlocs="0,0;0,15" o:connectangles="0,0"/>
                </v:shape>
                <v:shape id="Freeform 1276" o:spid="_x0000_s2792" style="position:absolute;left:7507;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" path="m1,r,2l,1,,,1,xe" filled="f" strokeweight=".06pt">
                  <v:path arrowok="t" o:connecttype="custom" o:connectlocs="1,0;1,2;0,1;0,0;1,0" o:connectangles="0,0,0,0,0"/>
                </v:shape>
                <v:shape id="Freeform 1277" o:spid="_x0000_s2793" style="position:absolute;left:7509;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" path="m,l,15e" filled="f" strokeweight=".06pt">
                  <v:path arrowok="t" o:connecttype="custom" o:connectlocs="0,0;0,15" o:connectangles="0,0"/>
                </v:shape>
                <v:shape id="Freeform 1278" o:spid="_x0000_s2794" style="position:absolute;left:7514;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" path="m1,l2,1,,1,,,1,xe" filled="f" strokeweight=".06pt">
                  <v:path arrowok="t" o:connecttype="custom" o:connectlocs="1,0;2,1;0,1;0,0;1,0" o:connectangles="0,0,0,0,0"/>
                </v:shape>
                <v:shape id="Freeform 1279" o:spid="_x0000_s2795" style="position:absolute;left:7508;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" path="m,l8,e" filled="f" strokeweight=".02114mm">
                  <v:path arrowok="t" o:connecttype="custom" o:connectlocs="0,0;8,0" o:connectangles="0,0"/>
                </v:shape>
                <v:shape id="Freeform 1280" o:spid="_x0000_s2796" style="position:absolute;left:7507;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" path="m,l1,e" filled="f" strokeweight=".07758mm">
                  <v:path arrowok="t" o:connecttype="custom" o:connectlocs="0,0;1,0" o:connectangles="0,0"/>
                </v:shape>
                <v:shape id="Freeform 1281" o:spid="_x0000_s2797" style="position:absolute;left:7514;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" path="m1,l2,,1,1,,1,,,1,xe" filled="f" strokeweight=".06pt">
                  <v:path arrowok="t" o:connecttype="custom" o:connectlocs="1,0;2,0;1,1;0,1;0,0;1,0" o:connectangles="0,0,0,0,0,0"/>
                </v:shape>
                <v:shape id="Freeform 1282" o:spid="_x0000_s2798" style="position:absolute;left:7508;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" path="m,l8,e" filled="f" strokeweight=".02114mm">
                  <v:path arrowok="t" o:connecttype="custom" o:connectlocs="0,0;8,0" o:connectangles="0,0"/>
                </v:shape>
                <v:shape id="Freeform 1283" o:spid="_x0000_s2799" style="position:absolute;left:7507;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" path="m,l1,e" filled="f" strokeweight=".07758mm">
                  <v:path arrowok="t" o:connecttype="custom" o:connectlocs="0,0;1,0" o:connectangles="0,0"/>
                </v:shape>
                <v:shape id="Freeform 1284" o:spid="_x0000_s2800" style="position:absolute;left:7828;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" path="m,11r18,e" filled="f" strokeweight=".47975mm">
                  <v:path arrowok="t" o:connecttype="custom" o:connectlocs="0,11;18,11" o:connectangles="0,0"/>
                </v:shape>
                <v:shape id="Freeform 1285" o:spid="_x0000_s2801" style="position:absolute;left:7836;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" path="m,l1,e" filled="f" strokeweight=".33864mm">
                  <v:path arrowok="t" o:connecttype="custom" o:connectlocs="0,0;1,0" o:connectangles="0,0"/>
                </v:shape>
                <v:shape id="Freeform 1286" o:spid="_x0000_s2802" style="position:absolute;left:7829;top:15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" path="m,l14,,,xe" filled="f" strokeweight=".06pt">
                  <v:path arrowok="t" o:connecttype="custom" o:connectlocs="0,0;14,0;0,0" o:connectangles="0,0,0"/>
                </v:shape>
                <v:shape id="Freeform 1287" o:spid="_x0000_s2803" style="position:absolute;left:7829;top:152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" path="m,l14,,,xe" filled="f" strokeweight=".06pt">
                  <v:path arrowok="t" o:connecttype="custom" o:connectlocs="0,0;14,0;0,0" o:connectangles="0,0,0"/>
                </v:shape>
                <v:shape id="Freeform 1288" o:spid="_x0000_s2804" style="position:absolute;left:7836;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" path="m,l,24e" filled="f" strokeweight=".06pt">
                  <v:path arrowok="t" o:connecttype="custom" o:connectlocs="0,0;0,24" o:connectangles="0,0"/>
                </v:shape>
                <v:shape id="Freeform 1289" o:spid="_x0000_s2805" style="position:absolute;left:7840;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" path="m,l1,r,1l,2,,xe" filled="f" strokeweight=".06pt">
                  <v:path arrowok="t" o:connecttype="custom" o:connectlocs="0,0;1,0;1,1;0,2;0,0" o:connectangles="0,0,0,0,0"/>
                </v:shape>
                <v:shape id="Freeform 1290" o:spid="_x0000_s2806" style="position:absolute;left:7832;top:15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" path="m,l9,e" filled="f" strokeweight=".02114mm">
                  <v:path arrowok="t" o:connecttype="custom" o:connectlocs="0,0;9,0" o:connectangles="0,0"/>
                </v:shape>
                <v:shape id="Freeform 1291" o:spid="_x0000_s2807" style="position:absolute;left:7840;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" path="m,l,15e" filled="f" strokeweight=".06pt">
                  <v:path arrowok="t" o:connecttype="custom" o:connectlocs="0,0;0,15" o:connectangles="0,0"/>
                </v:shape>
                <v:shape id="Freeform 1292" o:spid="_x0000_s2808" style="position:absolute;left:7832;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" path="m1,l2,r,1l1,2,1,1,,1,1,xe" filled="f" strokeweight=".06pt">
                  <v:path arrowok="t" o:connecttype="custom" o:connectlocs="1,0;2,0;2,1;1,2;1,1;0,1;1,0" o:connectangles="0,0,0,0,0,0,0"/>
                </v:shape>
                <v:shape id="Freeform 1293" o:spid="_x0000_s2809" style="position:absolute;left:7833;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" path="m,l,15e" filled="f" strokeweight=".06pt">
                  <v:path arrowok="t" o:connecttype="custom" o:connectlocs="0,0;0,15" o:connectangles="0,0"/>
                </v:shape>
                <v:shape id="Freeform 1294" o:spid="_x0000_s2810" style="position:absolute;left:7840;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" path="m,l1,e" filled="f" strokeweight=".07758mm">
                  <v:path arrowok="t" o:connecttype="custom" o:connectlocs="0,0;1,0" o:connectangles="0,0"/>
                </v:shape>
                <v:shape id="Freeform 1295" o:spid="_x0000_s2811" style="position:absolute;left:7832;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" path="m,l9,e" filled="f" strokeweight=".02114mm">
                  <v:path arrowok="t" o:connecttype="custom" o:connectlocs="0,0;9,0" o:connectangles="0,0"/>
                </v:shape>
                <v:shape id="Freeform 1296" o:spid="_x0000_s2812" style="position:absolute;left:7832;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" path="m1,l2,r,1l,1,1,xe" filled="f" strokeweight=".06pt">
                  <v:path arrowok="t" o:connecttype="custom" o:connectlocs="1,0;2,0;2,1;0,1;1,0" o:connectangles="0,0,0,0,0"/>
                </v:shape>
                <v:shape id="Freeform 1297" o:spid="_x0000_s2813" style="position:absolute;left:7840;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" path="m,l1,e" filled="f" strokeweight=".07758mm">
                  <v:path arrowok="t" o:connecttype="custom" o:connectlocs="0,0;1,0" o:connectangles="0,0"/>
                </v:shape>
                <v:shape id="Freeform 1298" o:spid="_x0000_s2814" style="position:absolute;left:7832;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" path="m,l9,e" filled="f" strokeweight=".02114mm">
                  <v:path arrowok="t" o:connecttype="custom" o:connectlocs="0,0;9,0" o:connectangles="0,0"/>
                </v:shape>
                <v:shape id="Freeform 1299" o:spid="_x0000_s2815" style="position:absolute;left:7832;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" path="m1,l2,r,1l1,1,,,1,xe" filled="f" strokeweight=".06pt">
                  <v:path arrowok="t" o:connecttype="custom" o:connectlocs="1,0;2,0;2,1;1,1;0,0;1,0" o:connectangles="0,0,0,0,0,0"/>
                </v:shape>
                <v:shape id="Freeform 1300" o:spid="_x0000_s2816" style="position:absolute;left:8154;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" path="m,11r17,e" filled="f" strokeweight=".47975mm">
                  <v:path arrowok="t" o:connecttype="custom" o:connectlocs="0,11;17,11" o:connectangles="0,0"/>
                </v:shape>
                <v:shape id="Freeform 1301" o:spid="_x0000_s2817" style="position:absolute;left:8162;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" path="m,l1,e" filled="f" strokeweight=".33864mm">
                  <v:path arrowok="t" o:connecttype="custom" o:connectlocs="0,0;1,0" o:connectangles="0,0"/>
                </v:shape>
                <v:shape id="Freeform 1302" o:spid="_x0000_s2818" style="position:absolute;left:8155;top:15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" path="m,l14,,,xe" filled="f" strokeweight=".06pt">
                  <v:path arrowok="t" o:connecttype="custom" o:connectlocs="0,0;14,0;0,0" o:connectangles="0,0,0"/>
                </v:shape>
                <v:shape id="Freeform 1303" o:spid="_x0000_s2819" style="position:absolute;left:8155;top:152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" path="m,l14,,,xe" filled="f" strokeweight=".06pt">
                  <v:path arrowok="t" o:connecttype="custom" o:connectlocs="0,0;14,0;0,0" o:connectangles="0,0,0"/>
                </v:shape>
                <v:shape id="Freeform 1304" o:spid="_x0000_s2820" style="position:absolute;left:8163;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" path="m,l,24e" filled="f" strokeweight=".06pt">
                  <v:path arrowok="t" o:connecttype="custom" o:connectlocs="0,0;0,24" o:connectangles="0,0"/>
                </v:shape>
                <v:shape id="Freeform 1305" o:spid="_x0000_s2821" style="position:absolute;left:8165;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" path="m1,l2,r,1l1,2,1,1,,1,1,xe" filled="f" strokeweight=".06pt">
                  <v:path arrowok="t" o:connecttype="custom" o:connectlocs="1,0;2,0;2,1;1,2;1,1;0,1;1,0" o:connectangles="0,0,0,0,0,0,0"/>
                </v:shape>
                <v:shape id="Freeform 1306" o:spid="_x0000_s2822" style="position:absolute;left:8158;top:15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" path="m,l9,e" filled="f" strokeweight=".02114mm">
                  <v:path arrowok="t" o:connecttype="custom" o:connectlocs="0,0;9,0" o:connectangles="0,0"/>
                </v:shape>
                <v:shape id="Freeform 1307" o:spid="_x0000_s2823" style="position:absolute;left:8166;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" path="m,l,15e" filled="f" strokeweight=".06pt">
                  <v:path arrowok="t" o:connecttype="custom" o:connectlocs="0,0;0,15" o:connectangles="0,0"/>
                </v:shape>
                <v:shape id="Freeform 1308" o:spid="_x0000_s2824" style="position:absolute;left:8158;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" path="m1,l2,1,1,1r,1l,1,,,1,xe" filled="f" strokeweight=".06pt">
                  <v:path arrowok="t" o:connecttype="custom" o:connectlocs="1,0;2,1;1,1;1,2;0,1;0,0;1,0" o:connectangles="0,0,0,0,0,0,0"/>
                </v:shape>
                <v:shape id="Freeform 1309" o:spid="_x0000_s2825" style="position:absolute;left:8159;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" path="m,l,15e" filled="f" strokeweight=".06pt">
                  <v:path arrowok="t" o:connecttype="custom" o:connectlocs="0,0;0,15" o:connectangles="0,0"/>
                </v:shape>
                <v:shape id="Freeform 1310" o:spid="_x0000_s2826" style="position:absolute;left:8165;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" path="m1,l2,r,1l,1,1,xe" filled="f" strokeweight=".06pt">
                  <v:path arrowok="t" o:connecttype="custom" o:connectlocs="1,0;2,0;2,1;0,1;1,0" o:connectangles="0,0,0,0,0"/>
                </v:shape>
                <v:shape id="Freeform 1311" o:spid="_x0000_s2827" style="position:absolute;left:8158;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" path="m,l9,e" filled="f" strokeweight=".02114mm">
                  <v:path arrowok="t" o:connecttype="custom" o:connectlocs="0,0;9,0" o:connectangles="0,0"/>
                </v:shape>
                <v:shape id="Freeform 1312" o:spid="_x0000_s2828" style="position:absolute;left:8158;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" path="m1,l2,1,,1,,,1,xe" filled="f" strokeweight=".06pt">
                  <v:path arrowok="t" o:connecttype="custom" o:connectlocs="1,0;2,1;0,1;0,0;1,0" o:connectangles="0,0,0,0,0"/>
                </v:shape>
                <v:shape id="Freeform 1313" o:spid="_x0000_s2829" style="position:absolute;left:8165;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" path="m1,l2,r,1l1,1,,,1,xe" filled="f" strokeweight=".06pt">
                  <v:path arrowok="t" o:connecttype="custom" o:connectlocs="1,0;2,0;2,1;1,1;0,0;1,0" o:connectangles="0,0,0,0,0,0"/>
                </v:shape>
                <v:shape id="Freeform 1314" o:spid="_x0000_s2830" style="position:absolute;left:8158;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" path="m,l9,e" filled="f" strokeweight=".02114mm">
                  <v:path arrowok="t" o:connecttype="custom" o:connectlocs="0,0;9,0" o:connectangles="0,0"/>
                </v:shape>
                <v:shape id="Freeform 1315" o:spid="_x0000_s2831" style="position:absolute;left:8158;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" path="m1,l2,,1,1,,1,,,1,xe" filled="f" strokeweight=".06pt">
                  <v:path arrowok="t" o:connecttype="custom" o:connectlocs="1,0;2,0;1,1;0,1;0,0;1,0" o:connectangles="0,0,0,0,0,0"/>
                </v:shape>
                <v:shape id="Freeform 1316" o:spid="_x0000_s2832" style="position:absolute;left:8480;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" path="m,11r17,e" filled="f" strokeweight=".47975mm">
                  <v:path arrowok="t" o:connecttype="custom" o:connectlocs="0,11;17,11" o:connectangles="0,0"/>
                </v:shape>
                <v:shape id="Freeform 1317" o:spid="_x0000_s2833" style="position:absolute;left:8488;top:152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" path="m,9r1,e" filled="f" strokeweight=".39508mm">
                  <v:path arrowok="t" o:connecttype="custom" o:connectlocs="0,9;1,9" o:connectangles="0,0"/>
                </v:shape>
                <v:shape id="Freeform 1318" o:spid="_x0000_s2834" style="position:absolute;left:8482;top:15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" path="m,l12,,,xe" filled="f" strokeweight=".06pt">
                  <v:path arrowok="t" o:connecttype="custom" o:connectlocs="0,0;12,0;0,0" o:connectangles="0,0,0"/>
                </v:shape>
                <v:shape id="Freeform 1319" o:spid="_x0000_s2835" style="position:absolute;left:8482;top:152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" path="m,l12,,,xe" filled="f" strokeweight=".06pt">
                  <v:path arrowok="t" o:connecttype="custom" o:connectlocs="0,0;12,0;0,0" o:connectangles="0,0,0"/>
                </v:shape>
                <v:shape id="Freeform 1320" o:spid="_x0000_s2836" style="position:absolute;left:8489;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" path="m,l,24e" filled="f" strokeweight=".06pt">
                  <v:path arrowok="t" o:connecttype="custom" o:connectlocs="0,0;0,24" o:connectangles="0,0"/>
                </v:shape>
                <v:shape id="Freeform 1321" o:spid="_x0000_s2837" style="position:absolute;left:8490;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" path="m1,r,2l,1,,,1,xe" filled="f" strokeweight=".06pt">
                  <v:path arrowok="t" o:connecttype="custom" o:connectlocs="1,0;1,2;0,1;0,0;1,0" o:connectangles="0,0,0,0,0"/>
                </v:shape>
                <v:shape id="Freeform 1322" o:spid="_x0000_s2838" style="position:absolute;left:8483;top:15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" path="m,l9,e" filled="f" strokeweight=".02114mm">
                  <v:path arrowok="t" o:connecttype="custom" o:connectlocs="0,0;9,0" o:connectangles="0,0"/>
                </v:shape>
                <v:shape id="Freeform 1323" o:spid="_x0000_s2839" style="position:absolute;left:8491;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" path="m,l,15e" filled="f" strokeweight=".06pt">
                  <v:path arrowok="t" o:connecttype="custom" o:connectlocs="0,0;0,15" o:connectangles="0,0"/>
                </v:shape>
                <v:shape id="Freeform 1324" o:spid="_x0000_s2840" style="position:absolute;left:8484;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" path="m,l1,r,1l,2,,xe" filled="f" strokeweight=".06pt">
                  <v:path arrowok="t" o:connecttype="custom" o:connectlocs="0,0;1,0;1,1;0,2;0,0" o:connectangles="0,0,0,0,0"/>
                </v:shape>
                <v:shape id="Freeform 1325" o:spid="_x0000_s2841" style="position:absolute;left:8484;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" path="m,l,15e" filled="f" strokeweight=".06pt">
                  <v:path arrowok="t" o:connecttype="custom" o:connectlocs="0,0;0,15" o:connectangles="0,0"/>
                </v:shape>
                <v:shape id="Freeform 1326" o:spid="_x0000_s2842" style="position:absolute;left:8490;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" path="m,l1,e" filled="f" strokeweight=".07758mm">
                  <v:path arrowok="t" o:connecttype="custom" o:connectlocs="0,0;1,0" o:connectangles="0,0"/>
                </v:shape>
                <v:shape id="Freeform 1327" o:spid="_x0000_s2843" style="position:absolute;left:8483;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" path="m,l9,e" filled="f" strokeweight=".02114mm">
                  <v:path arrowok="t" o:connecttype="custom" o:connectlocs="0,0;9,0" o:connectangles="0,0"/>
                </v:shape>
                <v:shape id="Freeform 1328" o:spid="_x0000_s2844" style="position:absolute;left:8484;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" path="m,l1,e" filled="f" strokeweight=".07758mm">
                  <v:path arrowok="t" o:connecttype="custom" o:connectlocs="0,0;1,0" o:connectangles="0,0"/>
                </v:shape>
                <v:shape id="Freeform 1329" o:spid="_x0000_s2845" style="position:absolute;left:8490;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" path="m,l1,e" filled="f" strokeweight=".07758mm">
                  <v:path arrowok="t" o:connecttype="custom" o:connectlocs="0,0;1,0" o:connectangles="0,0"/>
                </v:shape>
                <v:shape id="Freeform 1330" o:spid="_x0000_s2846" style="position:absolute;left:8483;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" path="m,l9,e" filled="f" strokeweight=".02114mm">
                  <v:path arrowok="t" o:connecttype="custom" o:connectlocs="0,0;9,0" o:connectangles="0,0"/>
                </v:shape>
                <v:shape id="Freeform 1331" o:spid="_x0000_s2847" style="position:absolute;left:8484;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" path="m,l1,e" filled="f" strokeweight=".07758mm">
                  <v:path arrowok="t" o:connecttype="custom" o:connectlocs="0,0;1,0" o:connectangles="0,0"/>
                </v:shape>
                <v:shape id="Freeform 1332" o:spid="_x0000_s2848" style="position:absolute;left:8806;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" path="m,11r16,e" filled="f" strokeweight=".47975mm">
                  <v:path arrowok="t" o:connecttype="custom" o:connectlocs="0,11;16,11" o:connectangles="0,0"/>
                </v:shape>
                <v:shape id="Freeform 1333" o:spid="_x0000_s2849" style="position:absolute;left:8812;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" path="m,l1,e" filled="f" strokeweight=".33864mm">
                  <v:path arrowok="t" o:connecttype="custom" o:connectlocs="0,0;1,0" o:connectangles="0,0"/>
                </v:shape>
                <v:shape id="Freeform 1334" o:spid="_x0000_s2850" style="position:absolute;left:8807;top:15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" path="m,l13,,,xe" filled="f" strokeweight=".06pt">
                  <v:path arrowok="t" o:connecttype="custom" o:connectlocs="0,0;13,0;0,0" o:connectangles="0,0,0"/>
                </v:shape>
                <v:shape id="Freeform 1335" o:spid="_x0000_s2851" style="position:absolute;left:8807;top:152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" path="m,l13,,,xe" filled="f" strokeweight=".06pt">
                  <v:path arrowok="t" o:connecttype="custom" o:connectlocs="0,0;13,0;0,0" o:connectangles="0,0,0"/>
                </v:shape>
                <v:shape id="Freeform 1336" o:spid="_x0000_s2852" style="position:absolute;left:8813;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" path="m,l,24e" filled="f" strokeweight=".06pt">
                  <v:path arrowok="t" o:connecttype="custom" o:connectlocs="0,0;0,24" o:connectangles="0,0"/>
                </v:shape>
                <v:shape id="Freeform 1337" o:spid="_x0000_s2853" style="position:absolute;left:8817;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" path="m,l1,r,1l,2,,xe" filled="f" strokeweight=".06pt">
                  <v:path arrowok="t" o:connecttype="custom" o:connectlocs="0,0;1,0;1,1;0,2;0,0" o:connectangles="0,0,0,0,0"/>
                </v:shape>
                <v:shape id="Freeform 1338" o:spid="_x0000_s2854" style="position:absolute;left:8808;top:15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" path="m,l9,e" filled="f" strokeweight=".02114mm">
                  <v:path arrowok="t" o:connecttype="custom" o:connectlocs="0,0;9,0" o:connectangles="0,0"/>
                </v:shape>
                <v:shape id="Freeform 1339" o:spid="_x0000_s2855" style="position:absolute;left:8817;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" path="m,l,15e" filled="f" strokeweight=".06pt">
                  <v:path arrowok="t" o:connecttype="custom" o:connectlocs="0,0;0,15" o:connectangles="0,0"/>
                </v:shape>
                <v:shape id="Freeform 1340" o:spid="_x0000_s2856" style="position:absolute;left:8808;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" path="m1,l2,r,1l1,2,1,1,,1,1,xe" filled="f" strokeweight=".06pt">
                  <v:path arrowok="t" o:connecttype="custom" o:connectlocs="1,0;2,0;2,1;1,2;1,1;0,1;1,0" o:connectangles="0,0,0,0,0,0,0"/>
                </v:shape>
                <v:shape id="Freeform 1341" o:spid="_x0000_s2857" style="position:absolute;left:8810;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" path="m,l,15e" filled="f" strokeweight=".06pt">
                  <v:path arrowok="t" o:connecttype="custom" o:connectlocs="0,0;0,15" o:connectangles="0,0"/>
                </v:shape>
                <v:shape id="Freeform 1342" o:spid="_x0000_s2858" style="position:absolute;left:8817;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" path="m,l1,e" filled="f" strokeweight=".07758mm">
                  <v:path arrowok="t" o:connecttype="custom" o:connectlocs="0,0;1,0" o:connectangles="0,0"/>
                </v:shape>
                <v:shape id="Freeform 1343" o:spid="_x0000_s2859" style="position:absolute;left:8808;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" path="m,l9,e" filled="f" strokeweight=".02114mm">
                  <v:path arrowok="t" o:connecttype="custom" o:connectlocs="0,0;9,0" o:connectangles="0,0"/>
                </v:shape>
                <v:shape id="Freeform 1344" o:spid="_x0000_s2860" style="position:absolute;left:8808;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" path="m1,l2,r,1l,1,1,xe" filled="f" strokeweight=".06pt">
                  <v:path arrowok="t" o:connecttype="custom" o:connectlocs="1,0;2,0;2,1;0,1;1,0" o:connectangles="0,0,0,0,0"/>
                </v:shape>
                <v:shape id="Freeform 1345" o:spid="_x0000_s2861" style="position:absolute;left:8817;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" path="m,l1,e" filled="f" strokeweight=".07758mm">
                  <v:path arrowok="t" o:connecttype="custom" o:connectlocs="0,0;1,0" o:connectangles="0,0"/>
                </v:shape>
                <v:shape id="Freeform 1346" o:spid="_x0000_s2862" style="position:absolute;left:8808;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" path="m,l9,e" filled="f" strokeweight=".02114mm">
                  <v:path arrowok="t" o:connecttype="custom" o:connectlocs="0,0;9,0" o:connectangles="0,0"/>
                </v:shape>
                <v:shape id="Freeform 1347" o:spid="_x0000_s2863" style="position:absolute;left:8808;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" path="m1,l2,r,1l1,1,,,1,xe" filled="f" strokeweight=".06pt">
                  <v:path arrowok="t" o:connecttype="custom" o:connectlocs="1,0;2,0;2,1;1,1;0,0;1,0" o:connectangles="0,0,0,0,0,0"/>
                </v:shape>
                <v:shape id="Freeform 1348" o:spid="_x0000_s2864" style="position:absolute;left:9131;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" path="m,11r17,e" filled="f" strokeweight=".47975mm">
                  <v:path arrowok="t" o:connecttype="custom" o:connectlocs="0,11;17,11" o:connectangles="0,0"/>
                </v:shape>
                <v:shape id="Freeform 1349" o:spid="_x0000_s2865" style="position:absolute;left:9139;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" path="m,l1,e" filled="f" strokeweight=".33864mm">
                  <v:path arrowok="t" o:connecttype="custom" o:connectlocs="0,0;1,0" o:connectangles="0,0"/>
                </v:shape>
                <v:shape id="Freeform 1350" o:spid="_x0000_s2866" style="position:absolute;left:9132;top:15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" path="m,l14,,,xe" filled="f" strokeweight=".06pt">
                  <v:path arrowok="t" o:connecttype="custom" o:connectlocs="0,0;14,0;0,0" o:connectangles="0,0,0"/>
                </v:shape>
                <v:shape id="Freeform 1351" o:spid="_x0000_s2867" style="position:absolute;left:9132;top:152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" path="m,l14,,,xe" filled="f" strokeweight=".06pt">
                  <v:path arrowok="t" o:connecttype="custom" o:connectlocs="0,0;14,0;0,0" o:connectangles="0,0,0"/>
                </v:shape>
                <v:shape id="Freeform 1352" o:spid="_x0000_s2868" style="position:absolute;left:9140;top:152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" path="m,l,24e" filled="f" strokeweight=".06pt">
                  <v:path arrowok="t" o:connecttype="custom" o:connectlocs="0,0;0,24" o:connectangles="0,0"/>
                </v:shape>
                <v:shape id="Freeform 1353" o:spid="_x0000_s2869" style="position:absolute;left:9142;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" path="m1,l2,1,1,1r,1l,1,,,1,xe" filled="f" strokeweight=".06pt">
                  <v:path arrowok="t" o:connecttype="custom" o:connectlocs="1,0;2,1;1,1;1,2;0,1;0,0;1,0" o:connectangles="0,0,0,0,0,0,0"/>
                </v:shape>
                <v:shape id="Freeform 1354" o:spid="_x0000_s2870" style="position:absolute;left:9135;top:15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" path="m,l9,e" filled="f" strokeweight=".02114mm">
                  <v:path arrowok="t" o:connecttype="custom" o:connectlocs="0,0;9,0" o:connectangles="0,0"/>
                </v:shape>
                <v:shape id="Freeform 1355" o:spid="_x0000_s2871" style="position:absolute;left:9143;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" path="m,l,15e" filled="f" strokeweight=".06pt">
                  <v:path arrowok="t" o:connecttype="custom" o:connectlocs="0,0;0,15" o:connectangles="0,0"/>
                </v:shape>
                <v:shape id="Freeform 1356" o:spid="_x0000_s2872" style="position:absolute;left:9135;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" path="m1,r,2l,1,,,1,xe" filled="f" strokeweight=".06pt">
                  <v:path arrowok="t" o:connecttype="custom" o:connectlocs="1,0;1,2;0,1;0,0;1,0" o:connectangles="0,0,0,0,0"/>
                </v:shape>
                <v:shape id="Freeform 1357" o:spid="_x0000_s2873" style="position:absolute;left:9136;top:15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" path="m,l,15e" filled="f" strokeweight=".06pt">
                  <v:path arrowok="t" o:connecttype="custom" o:connectlocs="0,0;0,15" o:connectangles="0,0"/>
                </v:shape>
                <v:shape id="Freeform 1358" o:spid="_x0000_s2874" style="position:absolute;left:9142;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" path="m1,l2,1,,1,,,1,xe" filled="f" strokeweight=".06pt">
                  <v:path arrowok="t" o:connecttype="custom" o:connectlocs="1,0;2,1;0,1;0,0;1,0" o:connectangles="0,0,0,0,0"/>
                </v:shape>
                <v:shape id="Freeform 1359" o:spid="_x0000_s2875" style="position:absolute;left:9135;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" path="m,l9,e" filled="f" strokeweight=".02114mm">
                  <v:path arrowok="t" o:connecttype="custom" o:connectlocs="0,0;9,0" o:connectangles="0,0"/>
                </v:shape>
                <v:shape id="Freeform 1360" o:spid="_x0000_s2876" style="position:absolute;left:9135;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" path="m,l1,e" filled="f" strokeweight=".07758mm">
                  <v:path arrowok="t" o:connecttype="custom" o:connectlocs="0,0;1,0" o:connectangles="0,0"/>
                </v:shape>
                <v:shape id="Freeform 1361" o:spid="_x0000_s2877" style="position:absolute;left:9142;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" path="m1,l2,,1,1,,1,,,1,xe" filled="f" strokeweight=".06pt">
                  <v:path arrowok="t" o:connecttype="custom" o:connectlocs="1,0;2,0;1,1;0,1;0,0;1,0" o:connectangles="0,0,0,0,0,0"/>
                </v:shape>
                <v:shape id="Freeform 1362" o:spid="_x0000_s2878" style="position:absolute;left:9135;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" path="m,l9,e" filled="f" strokeweight=".02114mm">
                  <v:path arrowok="t" o:connecttype="custom" o:connectlocs="0,0;9,0" o:connectangles="0,0"/>
                </v:shape>
                <v:shape id="Freeform 1363" o:spid="_x0000_s2879" style="position:absolute;left:9135;top:15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" path="m,l1,e" filled="f" strokeweight=".07758mm">
                  <v:path arrowok="t" o:connecttype="custom" o:connectlocs="0,0;1,0" o:connectangles="0,0"/>
                </v:shape>
                <v:shape id="Freeform 1364" o:spid="_x0000_s2880" style="position:absolute;left:4632;top:573;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" path="m,10r12,e" filled="f" strokeweight=".43742mm">
                  <v:path arrowok="t" o:connecttype="custom" o:connectlocs="0,10;12,10" o:connectangles="0,0"/>
                </v:shape>
                <v:shape id="Freeform 1365" o:spid="_x0000_s2881" style="position:absolute;left:4638;top:573;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" path="m,21l,e" filled="f" strokeweight=".06pt">
                  <v:path arrowok="t" o:connecttype="custom" o:connectlocs="0,21;0,0" o:connectangles="0,0"/>
                </v:shape>
                <v:shape id="Freeform 1366" o:spid="_x0000_s2882" style="position:absolute;left:4638;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" path="m,l1,e" filled="f" strokeweight=".33864mm">
                  <v:path arrowok="t" o:connecttype="custom" o:connectlocs="0,0;1,0" o:connectangles="0,0"/>
                </v:shape>
                <v:shape id="Freeform 1367" o:spid="_x0000_s2883" style="position:absolute;left:4635;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" path="m1,l,,1,1,2,,1,xe" filled="f" strokecolor="#7f7f7f" strokeweight=".06pt">
                  <v:path arrowok="t" o:connecttype="custom" o:connectlocs="1,0;0,0;1,1;2,0;1,0" o:connectangles="0,0,0,0,0"/>
                </v:shape>
                <v:shape id="Freeform 1368" o:spid="_x0000_s2884" style="position:absolute;left:4635;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" path="m,l7,e" filled="f" strokecolor="red" strokeweight=".19047mm">
                  <v:path arrowok="t" o:connecttype="custom" o:connectlocs="0,0;7,0" o:connectangles="0,0"/>
                </v:shape>
                <v:shape id="Freeform 1369" o:spid="_x0000_s2885" style="position:absolute;left:4636;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" path="m,l,11e" filled="f" strokecolor="red" strokeweight=".06pt">
                  <v:path arrowok="t" o:connecttype="custom" o:connectlocs="0,0;0,11" o:connectangles="0,0"/>
                </v:shape>
                <v:shape id="Freeform 1370" o:spid="_x0000_s2886" style="position:absolute;left:4635;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" path="m1,r,1l,1r1,l1,2,1,1r1,l1,1,1,xe" filled="f" strokecolor="#7f7f7f" strokeweight=".06pt">
                  <v:path arrowok="t" o:connecttype="custom" o:connectlocs="1,0;1,1;0,1;1,1;1,2;1,1;2,1;1,1;1,0" o:connectangles="0,0,0,0,0,0,0,0,0"/>
                </v:shape>
                <v:shape id="Freeform 1371" o:spid="_x0000_s2887" style="position:absolute;left:4635;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" path="m1,l,1r2,l1,xe" filled="f" strokecolor="#7f7f7f" strokeweight=".06pt">
                  <v:path arrowok="t" o:connecttype="custom" o:connectlocs="1,0;0,1;2,1;1,0" o:connectangles="0,0,0,0"/>
                </v:shape>
                <v:shape id="Freeform 1372" o:spid="_x0000_s2888" style="position:absolute;left:4641;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" path="m,l1,e" filled="f" strokeweight=".07758mm">
                  <v:path arrowok="t" o:connecttype="custom" o:connectlocs="0,0;1,0" o:connectangles="0,0"/>
                </v:shape>
                <v:shape id="Freeform 1373" o:spid="_x0000_s2889" style="position:absolute;left:4640;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" path="m,l2,e" filled="f" strokecolor="red" strokeweight=".19047mm">
                  <v:path arrowok="t" o:connecttype="custom" o:connectlocs="0,0;2,0" o:connectangles="0,0"/>
                </v:shape>
                <v:shape id="Freeform 1374" o:spid="_x0000_s2890" style="position:absolute;left:4641;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" path="m,l,11e" filled="f" strokecolor="red" strokeweight=".06pt">
                  <v:path arrowok="t" o:connecttype="custom" o:connectlocs="0,0;0,11" o:connectangles="0,0"/>
                </v:shape>
                <v:shape id="Freeform 1375" o:spid="_x0000_s2891" style="position:absolute;left:4641;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" path="m,l1,1,,2,,xe" filled="f" strokeweight=".06pt">
                  <v:path arrowok="t" o:connecttype="custom" o:connectlocs="0,0;1,1;0,2;0,0" o:connectangles="0,0,0,0"/>
                </v:shape>
                <v:shape id="Freeform 1376" o:spid="_x0000_s2892" style="position:absolute;left:4641;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" path="m,l1,e" filled="f" strokeweight=".07758mm">
                  <v:path arrowok="t" o:connecttype="custom" o:connectlocs="0,0;1,0" o:connectangles="0,0"/>
                </v:shape>
                <v:shape id="Freeform 1377" o:spid="_x0000_s2893" style="position:absolute;left:5006;top:573;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" path="m,10r12,e" filled="f" strokeweight=".43742mm">
                  <v:path arrowok="t" o:connecttype="custom" o:connectlocs="0,10;12,10" o:connectangles="0,0"/>
                </v:shape>
                <v:shape id="Freeform 1378" o:spid="_x0000_s2894" style="position:absolute;left:5011;top:568;width:20;height:32;visibility:visible;mso-wrap-style:square;v-text-anchor:top" coordsize="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" path="m,l,31e" filled="f" strokeweight=".48pt">
                  <v:path arrowok="t" o:connecttype="custom" o:connectlocs="0,0;0,31" o:connectangles="0,0"/>
                </v:shape>
                <v:shape id="Freeform 1379" o:spid="_x0000_s2895" style="position:absolute;left:5011;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" path="m,l1,e" filled="f" strokeweight=".33864mm">
                  <v:path arrowok="t" o:connecttype="custom" o:connectlocs="0,0;1,0" o:connectangles="0,0"/>
                </v:shape>
                <v:shape id="Freeform 1380" o:spid="_x0000_s2896" style="position:absolute;left:5008;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" path="m,l1,e" filled="f" strokeweight=".07758mm">
                  <v:path arrowok="t" o:connecttype="custom" o:connectlocs="0,0;1,0" o:connectangles="0,0"/>
                </v:shape>
                <v:shape id="Freeform 1381" o:spid="_x0000_s2897" style="position:absolute;left:5008;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" path="m,l7,e" filled="f" strokecolor="red" strokeweight=".19047mm">
                  <v:path arrowok="t" o:connecttype="custom" o:connectlocs="0,0;7,0" o:connectangles="0,0"/>
                </v:shape>
                <v:shape id="Freeform 1382" o:spid="_x0000_s2898" style="position:absolute;left:5009;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" path="m,l,11e" filled="f" strokecolor="red" strokeweight=".06pt">
                  <v:path arrowok="t" o:connecttype="custom" o:connectlocs="0,0;0,11" o:connectangles="0,0"/>
                </v:shape>
                <v:shape id="Freeform 1383" o:spid="_x0000_s2899" style="position:absolute;left:5008;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" path="m1,l,1,1,2,1,xe" filled="f" strokeweight=".06pt">
                  <v:path arrowok="t" o:connecttype="custom" o:connectlocs="1,0;0,1;1,2;1,0" o:connectangles="0,0,0,0"/>
                </v:shape>
                <v:shape id="Freeform 1384" o:spid="_x0000_s2900" style="position:absolute;left:5008;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" path="m,l1,e" filled="f" strokeweight=".07758mm">
                  <v:path arrowok="t" o:connecttype="custom" o:connectlocs="0,0;1,0" o:connectangles="0,0"/>
                </v:shape>
                <v:shape id="Freeform 1385" o:spid="_x0000_s2901" style="position:absolute;left:5013;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" path="m,l1,e" filled="f" strokeweight=".07758mm">
                  <v:path arrowok="t" o:connecttype="custom" o:connectlocs="0,0;1,0" o:connectangles="0,0"/>
                </v:shape>
                <v:shape id="Freeform 1386" o:spid="_x0000_s2902" style="position:absolute;left:5013;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" path="m,l2,e" filled="f" strokecolor="red" strokeweight=".19047mm">
                  <v:path arrowok="t" o:connecttype="custom" o:connectlocs="0,0;2,0" o:connectangles="0,0"/>
                </v:shape>
                <v:shape id="Freeform 1387" o:spid="_x0000_s2903" style="position:absolute;left:5014;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" path="m,l,11e" filled="f" strokecolor="red" strokeweight=".06pt">
                  <v:path arrowok="t" o:connecttype="custom" o:connectlocs="0,0;0,11" o:connectangles="0,0"/>
                </v:shape>
                <v:shape id="Freeform 1388" o:spid="_x0000_s2904" style="position:absolute;left:5013;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" path="m1,r,2l,1,1,xe" filled="f" strokeweight=".06pt">
                  <v:path arrowok="t" o:connecttype="custom" o:connectlocs="1,0;1,2;0,1;1,0" o:connectangles="0,0,0,0"/>
                </v:shape>
                <v:shape id="Freeform 1389" o:spid="_x0000_s2905" style="position:absolute;left:5013;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" path="m,l1,e" filled="f" strokeweight=".07758mm">
                  <v:path arrowok="t" o:connecttype="custom" o:connectlocs="0,0;1,0" o:connectangles="0,0"/>
                </v:shape>
                <v:shape id="Freeform 1390" o:spid="_x0000_s2906" style="position:absolute;left:5377;top:573;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" path="m,10r13,e" filled="f" strokeweight=".43742mm">
                  <v:path arrowok="t" o:connecttype="custom" o:connectlocs="0,10;13,10" o:connectangles="0,0"/>
                </v:shape>
                <v:shape id="Freeform 1391" o:spid="_x0000_s2907" style="position:absolute;left:5384;top:569;width:20;height:30;visibility:visible;mso-wrap-style:square;v-text-anchor:top" coordsize="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" path="m,l,30e" filled="f" strokeweight=".42pt">
                  <v:path arrowok="t" o:connecttype="custom" o:connectlocs="0,0;0,30" o:connectangles="0,0"/>
                </v:shape>
                <v:shape id="Freeform 1392" o:spid="_x0000_s2908" style="position:absolute;left:5384;top:57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" path="m,9r1,e" filled="f" strokeweight=".39508mm">
                  <v:path arrowok="t" o:connecttype="custom" o:connectlocs="0,9;1,9" o:connectangles="0,0"/>
                </v:shape>
                <v:shape id="Freeform 1393" o:spid="_x0000_s2909" style="position:absolute;left:5381;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" path="m,l1,e" filled="f" strokeweight=".07758mm">
                  <v:path arrowok="t" o:connecttype="custom" o:connectlocs="0,0;1,0" o:connectangles="0,0"/>
                </v:shape>
                <v:shape id="Freeform 1394" o:spid="_x0000_s2910" style="position:absolute;left:5381;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" path="m,l1,e" filled="f" strokecolor="red" strokeweight=".19047mm">
                  <v:path arrowok="t" o:connecttype="custom" o:connectlocs="0,0;1,0" o:connectangles="0,0"/>
                </v:shape>
                <v:shape id="Freeform 1395" o:spid="_x0000_s2911" style="position:absolute;left:5381;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" path="m,l,11e" filled="f" strokecolor="red" strokeweight=".06pt">
                  <v:path arrowok="t" o:connecttype="custom" o:connectlocs="0,0;0,11" o:connectangles="0,0"/>
                </v:shape>
                <v:shape id="Freeform 1396" o:spid="_x0000_s2912" style="position:absolute;left:5381;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" path="m,l,2,1,1,,xe" filled="f" strokeweight=".06pt">
                  <v:path arrowok="t" o:connecttype="custom" o:connectlocs="0,0;0,2;1,1;0,0" o:connectangles="0,0,0,0"/>
                </v:shape>
                <v:shape id="Freeform 1397" o:spid="_x0000_s2913" style="position:absolute;left:5381;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" path="m,l1,e" filled="f" strokeweight=".07758mm">
                  <v:path arrowok="t" o:connecttype="custom" o:connectlocs="0,0;1,0" o:connectangles="0,0"/>
                </v:shape>
                <v:shape id="Freeform 1398" o:spid="_x0000_s2914" style="position:absolute;left:5386;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" path="m,l1,e" filled="f" strokeweight=".07758mm">
                  <v:path arrowok="t" o:connecttype="custom" o:connectlocs="0,0;1,0" o:connectangles="0,0"/>
                </v:shape>
                <v:shape id="Freeform 1399" o:spid="_x0000_s2915" style="position:absolute;left:5386;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" path="m,l1,e" filled="f" strokecolor="red" strokeweight=".19047mm">
                  <v:path arrowok="t" o:connecttype="custom" o:connectlocs="0,0;1,0" o:connectangles="0,0"/>
                </v:shape>
                <v:shape id="Freeform 1400" o:spid="_x0000_s2916" style="position:absolute;left:5387;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" path="m,l,11e" filled="f" strokecolor="red" strokeweight=".06pt">
                  <v:path arrowok="t" o:connecttype="custom" o:connectlocs="0,0;0,11" o:connectangles="0,0"/>
                </v:shape>
                <v:shape id="Freeform 1401" o:spid="_x0000_s2917" style="position:absolute;left:5386;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" path="m1,r,2l,1,1,xe" filled="f" strokeweight=".06pt">
                  <v:path arrowok="t" o:connecttype="custom" o:connectlocs="1,0;1,2;0,1;1,0" o:connectangles="0,0,0,0"/>
                </v:shape>
                <v:shape id="Freeform 1402" o:spid="_x0000_s2918" style="position:absolute;left:5386;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" path="m,l1,e" filled="f" strokeweight=".07758mm">
                  <v:path arrowok="t" o:connecttype="custom" o:connectlocs="0,0;1,0" o:connectangles="0,0"/>
                </v:shape>
                <v:shape id="Freeform 1403" o:spid="_x0000_s2919" style="position:absolute;left:5751;top:573;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" path="m,10r12,e" filled="f" strokeweight=".43742mm">
                  <v:path arrowok="t" o:connecttype="custom" o:connectlocs="0,10;12,10" o:connectangles="0,0"/>
                </v:shape>
                <v:shape id="Freeform 1404" o:spid="_x0000_s2920" style="position:absolute;left:5757;top:568;width:20;height:32;visibility:visible;mso-wrap-style:square;v-text-anchor:top" coordsize="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" path="m,l,31e" filled="f" strokeweight=".48pt">
                  <v:path arrowok="t" o:connecttype="custom" o:connectlocs="0,0;0,31" o:connectangles="0,0"/>
                </v:shape>
                <v:shape id="Freeform 1405" o:spid="_x0000_s2921" style="position:absolute;left:5756;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" path="m,l1,e" filled="f" strokeweight=".33864mm">
                  <v:path arrowok="t" o:connecttype="custom" o:connectlocs="0,0;1,0" o:connectangles="0,0"/>
                </v:shape>
                <v:shape id="Freeform 1406" o:spid="_x0000_s2922" style="position:absolute;left:5754;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" path="m,l1,e" filled="f" strokeweight=".07758mm">
                  <v:path arrowok="t" o:connecttype="custom" o:connectlocs="0,0;1,0" o:connectangles="0,0"/>
                </v:shape>
                <v:shape id="Freeform 1407" o:spid="_x0000_s2923" style="position:absolute;left:5753;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" path="m,l7,e" filled="f" strokecolor="red" strokeweight=".19047mm">
                  <v:path arrowok="t" o:connecttype="custom" o:connectlocs="0,0;7,0" o:connectangles="0,0"/>
                </v:shape>
                <v:shape id="Freeform 1408" o:spid="_x0000_s2924" style="position:absolute;left:5754;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" path="m,l,11e" filled="f" strokecolor="red" strokeweight=".06pt">
                  <v:path arrowok="t" o:connecttype="custom" o:connectlocs="0,0;0,11" o:connectangles="0,0"/>
                </v:shape>
                <v:shape id="Freeform 1409" o:spid="_x0000_s2925" style="position:absolute;left:5754;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" path="m,l,2,1,1,,xe" filled="f" strokeweight=".06pt">
                  <v:path arrowok="t" o:connecttype="custom" o:connectlocs="0,0;0,2;1,1;0,0" o:connectangles="0,0,0,0"/>
                </v:shape>
                <v:shape id="Freeform 1410" o:spid="_x0000_s2926" style="position:absolute;left:5754;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" path="m,l1,e" filled="f" strokeweight=".07758mm">
                  <v:path arrowok="t" o:connecttype="custom" o:connectlocs="0,0;1,0" o:connectangles="0,0"/>
                </v:shape>
                <v:shape id="Freeform 1411" o:spid="_x0000_s2927" style="position:absolute;left:5759;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" path="m,l1,e" filled="f" strokeweight=".07758mm">
                  <v:path arrowok="t" o:connecttype="custom" o:connectlocs="0,0;1,0" o:connectangles="0,0"/>
                </v:shape>
                <v:shape id="Freeform 1412" o:spid="_x0000_s2928" style="position:absolute;left:5758;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" path="m,l2,e" filled="f" strokecolor="red" strokeweight=".19047mm">
                  <v:path arrowok="t" o:connecttype="custom" o:connectlocs="0,0;2,0" o:connectangles="0,0"/>
                </v:shape>
                <v:shape id="Freeform 1413" o:spid="_x0000_s2929" style="position:absolute;left:5759;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" path="m,l,11e" filled="f" strokecolor="red" strokeweight=".06pt">
                  <v:path arrowok="t" o:connecttype="custom" o:connectlocs="0,0;0,11" o:connectangles="0,0"/>
                </v:shape>
                <v:shape id="Freeform 1414" o:spid="_x0000_s2930" style="position:absolute;left:5759;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" path="m,l1,1,,2,,xe" filled="f" strokeweight=".06pt">
                  <v:path arrowok="t" o:connecttype="custom" o:connectlocs="0,0;1,1;0,2;0,0" o:connectangles="0,0,0,0"/>
                </v:shape>
                <v:shape id="Freeform 1415" o:spid="_x0000_s2931" style="position:absolute;left:5759;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" path="m,l1,e" filled="f" strokeweight=".07758mm">
                  <v:path arrowok="t" o:connecttype="custom" o:connectlocs="0,0;1,0" o:connectangles="0,0"/>
                </v:shape>
                <v:shape id="Freeform 1416" o:spid="_x0000_s2932" style="position:absolute;left:6124;top:573;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" path="m,10r11,e" filled="f" strokeweight=".43742mm">
                  <v:path arrowok="t" o:connecttype="custom" o:connectlocs="0,10;11,10" o:connectangles="0,0"/>
                </v:shape>
                <v:shape id="Freeform 1417" o:spid="_x0000_s2933" style="position:absolute;left:6130;top:568;width:20;height:32;visibility:visible;mso-wrap-style:square;v-text-anchor:top" coordsize="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" path="m,l,31e" filled="f" strokeweight=".48pt">
                  <v:path arrowok="t" o:connecttype="custom" o:connectlocs="0,0;0,31" o:connectangles="0,0"/>
                </v:shape>
                <v:shape id="Freeform 1418" o:spid="_x0000_s2934" style="position:absolute;left:6129;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" path="m,l1,e" filled="f" strokeweight=".33864mm">
                  <v:path arrowok="t" o:connecttype="custom" o:connectlocs="0,0;1,0" o:connectangles="0,0"/>
                </v:shape>
                <v:shape id="Freeform 1419" o:spid="_x0000_s2935" style="position:absolute;left:6126;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" path="m,l1,e" filled="f" strokeweight=".07758mm">
                  <v:path arrowok="t" o:connecttype="custom" o:connectlocs="0,0;1,0" o:connectangles="0,0"/>
                </v:shape>
                <v:shape id="Freeform 1420" o:spid="_x0000_s2936" style="position:absolute;left:6126;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" path="m,l7,e" filled="f" strokecolor="red" strokeweight=".19047mm">
                  <v:path arrowok="t" o:connecttype="custom" o:connectlocs="0,0;7,0" o:connectangles="0,0"/>
                </v:shape>
                <v:shape id="Freeform 1421" o:spid="_x0000_s2937" style="position:absolute;left:6127;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" path="m,l,11e" filled="f" strokecolor="red" strokeweight=".02114mm">
                  <v:path arrowok="t" o:connecttype="custom" o:connectlocs="0,0;0,11" o:connectangles="0,0"/>
                </v:shape>
                <v:shape id="Freeform 1422" o:spid="_x0000_s2938" style="position:absolute;left:6126;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" path="m1,l,1,1,2,1,xe" filled="f" strokeweight=".06pt">
                  <v:path arrowok="t" o:connecttype="custom" o:connectlocs="1,0;0,1;1,2;1,0" o:connectangles="0,0,0,0"/>
                </v:shape>
                <v:shape id="Freeform 1423" o:spid="_x0000_s2939" style="position:absolute;left:6126;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" path="m,l1,e" filled="f" strokeweight=".07758mm">
                  <v:path arrowok="t" o:connecttype="custom" o:connectlocs="0,0;1,0" o:connectangles="0,0"/>
                </v:shape>
                <v:shape id="Freeform 1424" o:spid="_x0000_s2940" style="position:absolute;left:6131;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" path="m1,l2,,1,1,,,1,xe" filled="f" strokeweight=".06pt">
                  <v:path arrowok="t" o:connecttype="custom" o:connectlocs="1,0;2,0;1,1;0,0;1,0" o:connectangles="0,0,0,0,0"/>
                </v:shape>
                <v:shape id="Freeform 1425" o:spid="_x0000_s2941" style="position:absolute;left:6131;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" path="m,l2,e" filled="f" strokecolor="red" strokeweight=".19047mm">
                  <v:path arrowok="t" o:connecttype="custom" o:connectlocs="0,0;2,0" o:connectangles="0,0"/>
                </v:shape>
                <v:shape id="Freeform 1426" o:spid="_x0000_s2942" style="position:absolute;left:6132;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" path="m,l,11e" filled="f" strokecolor="red" strokeweight=".06pt">
                  <v:path arrowok="t" o:connecttype="custom" o:connectlocs="0,0;0,11" o:connectangles="0,0"/>
                </v:shape>
                <v:shape id="Freeform 1427" o:spid="_x0000_s2943" style="position:absolute;left:6131;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" path="m1,r,1l2,1,1,1r,1l1,1,,1r1,l1,xe" filled="f" strokeweight=".06pt">
                  <v:path arrowok="t" o:connecttype="custom" o:connectlocs="1,0;1,1;2,1;1,1;1,2;1,1;0,1;1,1;1,0" o:connectangles="0,0,0,0,0,0,0,0,0"/>
                </v:shape>
                <v:shape id="Freeform 1428" o:spid="_x0000_s2944" style="position:absolute;left:6131;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" path="m1,l2,1,,1,1,xe" filled="f" strokeweight=".06pt">
                  <v:path arrowok="t" o:connecttype="custom" o:connectlocs="1,0;2,1;0,1;1,0" o:connectangles="0,0,0,0"/>
                </v:shape>
                <v:shape id="Freeform 1429" o:spid="_x0000_s2945" style="position:absolute;left:6496;top:573;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" path="m,10r12,e" filled="f" strokeweight=".43742mm">
                  <v:path arrowok="t" o:connecttype="custom" o:connectlocs="0,10;12,10" o:connectangles="0,0"/>
                </v:shape>
                <v:shape id="Freeform 1430" o:spid="_x0000_s2946" style="position:absolute;left:6502;top:570;width:20;height:29;visibility:visible;mso-wrap-style:square;v-text-anchor:top" coordsize="2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" path="m,l,28e" filled="f" strokeweight=".36pt">
                  <v:path arrowok="t" o:connecttype="custom" o:connectlocs="0,0;0,28" o:connectangles="0,0"/>
                </v:shape>
                <v:shape id="Freeform 1431" o:spid="_x0000_s2947" style="position:absolute;left:6502;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" path="m,l1,e" filled="f" strokeweight=".33864mm">
                  <v:path arrowok="t" o:connecttype="custom" o:connectlocs="0,0;1,0" o:connectangles="0,0"/>
                </v:shape>
                <v:shape id="Freeform 1432" o:spid="_x0000_s2948" style="position:absolute;left:6500;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" path="m,l1,e" filled="f" strokeweight=".07758mm">
                  <v:path arrowok="t" o:connecttype="custom" o:connectlocs="0,0;1,0" o:connectangles="0,0"/>
                </v:shape>
                <v:shape id="Freeform 1433" o:spid="_x0000_s2949" style="position:absolute;left:6500;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" path="m,l1,e" filled="f" strokecolor="red" strokeweight=".19047mm">
                  <v:path arrowok="t" o:connecttype="custom" o:connectlocs="0,0;1,0" o:connectangles="0,0"/>
                </v:shape>
                <v:shape id="Freeform 1434" o:spid="_x0000_s2950" style="position:absolute;left:6501;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" path="m,l,11e" filled="f" strokecolor="red" strokeweight=".06pt">
                  <v:path arrowok="t" o:connecttype="custom" o:connectlocs="0,0;0,11" o:connectangles="0,0"/>
                </v:shape>
                <v:shape id="Freeform 1435" o:spid="_x0000_s2951" style="position:absolute;left:6500;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" path="m1,l,1,1,2,1,xe" filled="f" strokeweight=".06pt">
                  <v:path arrowok="t" o:connecttype="custom" o:connectlocs="1,0;0,1;1,2;1,0" o:connectangles="0,0,0,0"/>
                </v:shape>
                <v:shape id="Freeform 1436" o:spid="_x0000_s2952" style="position:absolute;left:6500;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" path="m,l1,e" filled="f" strokeweight=".07758mm">
                  <v:path arrowok="t" o:connecttype="custom" o:connectlocs="0,0;1,0" o:connectangles="0,0"/>
                </v:shape>
                <v:shape id="Freeform 1437" o:spid="_x0000_s2953" style="position:absolute;left:6504;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" path="m,l1,e" filled="f" strokeweight=".07758mm">
                  <v:path arrowok="t" o:connecttype="custom" o:connectlocs="0,0;1,0" o:connectangles="0,0"/>
                </v:shape>
                <v:shape id="Freeform 1438" o:spid="_x0000_s2954" style="position:absolute;left:6504;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" path="m,l1,e" filled="f" strokecolor="red" strokeweight=".19047mm">
                  <v:path arrowok="t" o:connecttype="custom" o:connectlocs="0,0;1,0" o:connectangles="0,0"/>
                </v:shape>
                <v:shape id="Freeform 1439" o:spid="_x0000_s2955" style="position:absolute;left:6506;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" path="m,l,11e" filled="f" strokecolor="red" strokeweight=".06pt">
                  <v:path arrowok="t" o:connecttype="custom" o:connectlocs="0,0;0,11" o:connectangles="0,0"/>
                </v:shape>
                <v:shape id="Freeform 1440" o:spid="_x0000_s2956" style="position:absolute;left:6504;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" path="m1,r,2l,1,1,xe" filled="f" strokeweight=".06pt">
                  <v:path arrowok="t" o:connecttype="custom" o:connectlocs="1,0;1,2;0,1;1,0" o:connectangles="0,0,0,0"/>
                </v:shape>
                <v:shape id="Freeform 1441" o:spid="_x0000_s2957" style="position:absolute;left:6504;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" path="m,l1,e" filled="f" strokeweight=".07758mm">
                  <v:path arrowok="t" o:connecttype="custom" o:connectlocs="0,0;1,0" o:connectangles="0,0"/>
                </v:shape>
                <v:shape id="Freeform 1442" o:spid="_x0000_s2958" style="position:absolute;left:6869;top:573;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" path="m,10r12,e" filled="f" strokeweight=".43742mm">
                  <v:path arrowok="t" o:connecttype="custom" o:connectlocs="0,10;12,10" o:connectangles="0,0"/>
                </v:shape>
                <v:shape id="Freeform 1443" o:spid="_x0000_s2959" style="position:absolute;left:6875;top:570;width:20;height:29;visibility:visible;mso-wrap-style:square;v-text-anchor:top" coordsize="2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" path="m,l,28e" filled="f" strokeweight=".36pt">
                  <v:path arrowok="t" o:connecttype="custom" o:connectlocs="0,0;0,28" o:connectangles="0,0"/>
                </v:shape>
                <v:shape id="Freeform 1444" o:spid="_x0000_s2960" style="position:absolute;left:6875;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" path="m,l1,e" filled="f" strokeweight=".33864mm">
                  <v:path arrowok="t" o:connecttype="custom" o:connectlocs="0,0;1,0" o:connectangles="0,0"/>
                </v:shape>
                <v:shape id="Freeform 1445" o:spid="_x0000_s2961" style="position:absolute;left:6873;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" path="m,l1,e" filled="f" strokeweight=".07758mm">
                  <v:path arrowok="t" o:connecttype="custom" o:connectlocs="0,0;1,0" o:connectangles="0,0"/>
                </v:shape>
                <v:shape id="Freeform 1446" o:spid="_x0000_s2962" style="position:absolute;left:6871;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" path="m,l2,e" filled="f" strokecolor="red" strokeweight=".19047mm">
                  <v:path arrowok="t" o:connecttype="custom" o:connectlocs="0,0;2,0" o:connectangles="0,0"/>
                </v:shape>
                <v:shape id="Freeform 1447" o:spid="_x0000_s2963" style="position:absolute;left:6873;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" path="m,l,11e" filled="f" strokecolor="red" strokeweight=".06pt">
                  <v:path arrowok="t" o:connecttype="custom" o:connectlocs="0,0;0,11" o:connectangles="0,0"/>
                </v:shape>
                <v:shape id="Freeform 1448" o:spid="_x0000_s2964" style="position:absolute;left:6873;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" path="m,l,2,1,1,,xe" filled="f" strokeweight=".06pt">
                  <v:path arrowok="t" o:connecttype="custom" o:connectlocs="0,0;0,2;1,1;0,0" o:connectangles="0,0,0,0"/>
                </v:shape>
                <v:shape id="Freeform 1449" o:spid="_x0000_s2965" style="position:absolute;left:6873;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" path="m,l1,e" filled="f" strokeweight=".07758mm">
                  <v:path arrowok="t" o:connecttype="custom" o:connectlocs="0,0;1,0" o:connectangles="0,0"/>
                </v:shape>
                <v:shape id="Freeform 1450" o:spid="_x0000_s2966" style="position:absolute;left:6876;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" path="m,l1,e" filled="f" strokeweight=".07758mm">
                  <v:path arrowok="t" o:connecttype="custom" o:connectlocs="0,0;1,0" o:connectangles="0,0"/>
                </v:shape>
                <v:shape id="Freeform 1451" o:spid="_x0000_s2967" style="position:absolute;left:6876;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" path="m,l1,e" filled="f" strokecolor="red" strokeweight=".19047mm">
                  <v:path arrowok="t" o:connecttype="custom" o:connectlocs="0,0;1,0" o:connectangles="0,0"/>
                </v:shape>
                <v:shape id="Freeform 1452" o:spid="_x0000_s2968" style="position:absolute;left:6876;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" path="m,l,11e" filled="f" strokecolor="red" strokeweight=".06pt">
                  <v:path arrowok="t" o:connecttype="custom" o:connectlocs="0,0;0,11" o:connectangles="0,0"/>
                </v:shape>
                <v:shape id="Freeform 1453" o:spid="_x0000_s2969" style="position:absolute;left:6876;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" path="m,l1,1,,2,,xe" filled="f" strokeweight=".06pt">
                  <v:path arrowok="t" o:connecttype="custom" o:connectlocs="0,0;1,1;0,2;0,0" o:connectangles="0,0,0,0"/>
                </v:shape>
                <v:shape id="Freeform 1454" o:spid="_x0000_s2970" style="position:absolute;left:6876;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" path="m,l1,e" filled="f" strokeweight=".07758mm">
                  <v:path arrowok="t" o:connecttype="custom" o:connectlocs="0,0;1,0" o:connectangles="0,0"/>
                </v:shape>
                <v:shape id="Freeform 1455" o:spid="_x0000_s2971" style="position:absolute;left:7187;top:573;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" path="m,10r12,e" filled="f" strokeweight=".43742mm">
                  <v:path arrowok="t" o:connecttype="custom" o:connectlocs="0,10;12,10" o:connectangles="0,0"/>
                </v:shape>
                <v:shape id="Freeform 1456" o:spid="_x0000_s2972" style="position:absolute;left:7193;top:570;width:20;height:29;visibility:visible;mso-wrap-style:square;v-text-anchor:top" coordsize="2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" path="m,l,28e" filled="f" strokeweight=".36pt">
                  <v:path arrowok="t" o:connecttype="custom" o:connectlocs="0,0;0,28" o:connectangles="0,0"/>
                </v:shape>
                <v:shape id="Freeform 1457" o:spid="_x0000_s2973" style="position:absolute;left:7192;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" path="m,l1,e" filled="f" strokeweight=".33864mm">
                  <v:path arrowok="t" o:connecttype="custom" o:connectlocs="0,0;1,0" o:connectangles="0,0"/>
                </v:shape>
                <v:shape id="Freeform 1458" o:spid="_x0000_s2974" style="position:absolute;left:7191;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" path="m,l1,e" filled="f" strokeweight=".07758mm">
                  <v:path arrowok="t" o:connecttype="custom" o:connectlocs="0,0;1,0" o:connectangles="0,0"/>
                </v:shape>
                <v:shape id="Freeform 1459" o:spid="_x0000_s2975" style="position:absolute;left:7191;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" path="m,l1,e" filled="f" strokecolor="red" strokeweight=".19047mm">
                  <v:path arrowok="t" o:connecttype="custom" o:connectlocs="0,0;1,0" o:connectangles="0,0"/>
                </v:shape>
                <v:shape id="Freeform 1460" o:spid="_x0000_s2976" style="position:absolute;left:7191;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" path="m,l,11e" filled="f" strokecolor="red" strokeweight=".06pt">
                  <v:path arrowok="t" o:connecttype="custom" o:connectlocs="0,0;0,11" o:connectangles="0,0"/>
                </v:shape>
                <v:shape id="Freeform 1461" o:spid="_x0000_s2977" style="position:absolute;left:7191;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" path="m,l,2,1,1,,xe" filled="f" strokeweight=".06pt">
                  <v:path arrowok="t" o:connecttype="custom" o:connectlocs="0,0;0,2;1,1;0,0" o:connectangles="0,0,0,0"/>
                </v:shape>
                <v:shape id="Freeform 1462" o:spid="_x0000_s2978" style="position:absolute;left:7191;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" path="m,l1,e" filled="f" strokeweight=".07758mm">
                  <v:path arrowok="t" o:connecttype="custom" o:connectlocs="0,0;1,0" o:connectangles="0,0"/>
                </v:shape>
                <v:shape id="Freeform 1463" o:spid="_x0000_s2979" style="position:absolute;left:7194;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" path="m,l1,e" filled="f" strokeweight=".07758mm">
                  <v:path arrowok="t" o:connecttype="custom" o:connectlocs="0,0;1,0" o:connectangles="0,0"/>
                </v:shape>
                <v:shape id="Freeform 1464" o:spid="_x0000_s2980" style="position:absolute;left:7194;top:58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" path="m,l1,e" filled="f" strokecolor="red" strokeweight=".1058mm">
                  <v:path arrowok="t" o:connecttype="custom" o:connectlocs="0,0;1,0" o:connectangles="0,0"/>
                </v:shape>
                <v:shape id="Freeform 1465" o:spid="_x0000_s2981" style="position:absolute;left:7195;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" path="m,l,11e" filled="f" strokecolor="red" strokeweight=".09pt">
                  <v:path arrowok="t" o:connecttype="custom" o:connectlocs="0,0;0,11" o:connectangles="0,0"/>
                </v:shape>
                <v:shape id="Freeform 1466" o:spid="_x0000_s2982" style="position:absolute;left:7194;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" path="m1,r,2l,1,1,xe" filled="f" strokeweight=".06pt">
                  <v:path arrowok="t" o:connecttype="custom" o:connectlocs="1,0;1,2;0,1;1,0" o:connectangles="0,0,0,0"/>
                </v:shape>
                <v:shape id="Freeform 1467" o:spid="_x0000_s2983" style="position:absolute;left:7194;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" path="m,l1,e" filled="f" strokeweight=".07758mm">
                  <v:path arrowok="t" o:connecttype="custom" o:connectlocs="0,0;1,0" o:connectangles="0,0"/>
                </v:shape>
                <v:shape id="Freeform 1468" o:spid="_x0000_s2984" style="position:absolute;left:7505;top:573;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" path="m,10r12,e" filled="f" strokeweight=".43742mm">
                  <v:path arrowok="t" o:connecttype="custom" o:connectlocs="0,10;12,10" o:connectangles="0,0"/>
                </v:shape>
                <v:shape id="Freeform 1469" o:spid="_x0000_s2985" style="position:absolute;left:7511;top:570;width:20;height:29;visibility:visible;mso-wrap-style:square;v-text-anchor:top" coordsize="2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" path="m,l,28e" filled="f" strokeweight=".36pt">
                  <v:path arrowok="t" o:connecttype="custom" o:connectlocs="0,0;0,28" o:connectangles="0,0"/>
                </v:shape>
                <v:shape id="Freeform 1470" o:spid="_x0000_s2986" style="position:absolute;left:7510;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" path="m,l1,e" filled="f" strokeweight=".33864mm">
                  <v:path arrowok="t" o:connecttype="custom" o:connectlocs="0,0;1,0" o:connectangles="0,0"/>
                </v:shape>
                <v:shape id="Freeform 1471" o:spid="_x0000_s2987" style="position:absolute;left:7509;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" path="m,l1,e" filled="f" strokeweight=".07758mm">
                  <v:path arrowok="t" o:connecttype="custom" o:connectlocs="0,0;1,0" o:connectangles="0,0"/>
                </v:shape>
                <v:shape id="Freeform 1472" o:spid="_x0000_s2988" style="position:absolute;left:7509;top:58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" path="m,l1,e" filled="f" strokecolor="red" strokeweight=".1058mm">
                  <v:path arrowok="t" o:connecttype="custom" o:connectlocs="0,0;1,0" o:connectangles="0,0"/>
                </v:shape>
                <v:shape id="Freeform 1473" o:spid="_x0000_s2989" style="position:absolute;left:7510;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" path="m,l,11e" filled="f" strokecolor="red" strokeweight=".06pt">
                  <v:path arrowok="t" o:connecttype="custom" o:connectlocs="0,0;0,11" o:connectangles="0,0"/>
                </v:shape>
                <v:shape id="Freeform 1474" o:spid="_x0000_s2990" style="position:absolute;left:7509;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" path="m1,l,1,1,2,1,xe" filled="f" strokeweight=".06pt">
                  <v:path arrowok="t" o:connecttype="custom" o:connectlocs="1,0;0,1;1,2;1,0" o:connectangles="0,0,0,0"/>
                </v:shape>
                <v:shape id="Freeform 1475" o:spid="_x0000_s2991" style="position:absolute;left:135;top:3399;width:20;height:71;visibility:visible;mso-wrap-style:square;v-text-anchor:top" coordsize="2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" path="m,35r12,e" filled="f" strokecolor="#7f7f7f" strokeweight="1.30525mm">
                  <v:path arrowok="t" o:connecttype="custom" o:connectlocs="0,35;12,35" o:connectangles="0,0"/>
                </v:shape>
                <v:shape id="Freeform 1476" o:spid="_x0000_s2992" style="position:absolute;left:135;top:3399;width:20;height:71;visibility:visible;mso-wrap-style:square;v-text-anchor:top" coordsize="2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" path="m,70l12,e" filled="f" strokecolor="#7f7f7f" strokeweight=".06pt">
                  <v:path arrowok="t" o:connecttype="custom" o:connectlocs="0,70;12,0" o:connectangles="0,0"/>
                </v:shape>
                <v:shape id="Freeform 1477" o:spid="_x0000_s2993" style="position:absolute;left:135;top:3399;width:20;height:71;visibility:visible;mso-wrap-style:square;v-text-anchor:top" coordsize="2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" path="m,l12,70e" filled="f" strokecolor="#7f7f7f" strokeweight=".06pt">
                  <v:path arrowok="t" o:connecttype="custom" o:connectlocs="0,0;12,70" o:connectangles="0,0"/>
                </v:shape>
                <v:shape id="Freeform 1478" o:spid="_x0000_s2994" style="position:absolute;left:147;top:1230;width:20;height:3927;visibility:visible;mso-wrap-style:square;v-text-anchor:top" coordsize="20,3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" path="m,l,3926e" filled="f" strokeweight=".06pt">
                  <v:path arrowok="t" o:connecttype="custom" o:connectlocs="0,0;0,3926" o:connectangles="0,0"/>
                </v:shape>
                <v:shape id="Freeform 1479" o:spid="_x0000_s2995" style="position:absolute;left:2;top:4872;width:20;height:285;visibility:visible;mso-wrap-style:square;v-text-anchor:top" coordsize="2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" path="m,l,284e" filled="f" strokecolor="#7f7f7f" strokeweight=".06pt">
                  <v:path arrowok="t" o:connecttype="custom" o:connectlocs="0,0;0,284" o:connectangles="0,0"/>
                </v:shape>
                <v:shape id="Freeform 1480" o:spid="_x0000_s2996" style="position:absolute;left:155;top:4862;width:9002;height:20;visibility:visible;mso-wrap-style:square;v-text-anchor:top" coordsize="90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" path="m,l9001,e" filled="f" strokeweight=".06pt">
                  <v:path arrowok="t" o:connecttype="custom" o:connectlocs="0,0;9001,0" o:connectangles="0,0"/>
                </v:shape>
                <v:shape id="Freeform 1481" o:spid="_x0000_s2997" style="position:absolute;left:147;top:1230;width:4450;height:20;visibility:visible;mso-wrap-style:square;v-text-anchor:top" coordsize="445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" path="m,l4449,e" filled="f" strokecolor="#7f7f7f" strokeweight=".05642mm">
                  <v:path arrowok="t" o:connecttype="custom" o:connectlocs="0,0;4449,0" o:connectangles="0,0"/>
                </v:shape>
                <v:shape id="Freeform 1482" o:spid="_x0000_s2998" style="position:absolute;left:535;top:1230;width:20;height:309;visibility:visible;mso-wrap-style:square;v-text-anchor:top" coordsize="20,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" path="m,308l,e" filled="f" strokecolor="#7f7f7f" strokeweight=".06pt">
                  <v:path arrowok="t" o:connecttype="custom" o:connectlocs="0,308;0,0" o:connectangles="0,0"/>
                </v:shape>
                <v:shape id="Freeform 1483" o:spid="_x0000_s2999" style="position:absolute;left:909;top:1230;width:20;height:891;visibility:visible;mso-wrap-style:square;v-text-anchor:top" coordsize="20,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" path="m,l,890e" filled="f" strokecolor="#7f7f7f" strokeweight=".06pt">
                  <v:path arrowok="t" o:connecttype="custom" o:connectlocs="0,0;0,890" o:connectangles="0,0"/>
                </v:shape>
                <v:shape id="Freeform 1484" o:spid="_x0000_s3000" style="position:absolute;left:155;top:1527;width:20;height:3620;visibility:visible;mso-wrap-style:square;v-text-anchor:top" coordsize="20,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" path="m,3619l,e" filled="f" strokeweight=".06pt">
                  <v:path arrowok="t" o:connecttype="custom" o:connectlocs="0,3619;0,0" o:connectangles="0,0"/>
                </v:shape>
                <v:shape id="Freeform 1485" o:spid="_x0000_s3001" style="position:absolute;left:1672;top:4872;width:20;height:285;visibility:visible;mso-wrap-style:square;v-text-anchor:top" coordsize="20,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" path="m,284l,e" filled="f" strokeweight=".06pt">
                  <v:path arrowok="t" o:connecttype="custom" o:connectlocs="0,284;0,0" o:connectangles="0,0"/>
                </v:shape>
                <v:shape id="Freeform 1486" o:spid="_x0000_s3002" style="position:absolute;left:1661;top:4872;width:20;height:275;visibility:visible;mso-wrap-style:square;v-text-anchor:top" coordsize="2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" path="m,274l,e" filled="f" strokeweight=".06pt">
                  <v:path arrowok="t" o:connecttype="custom" o:connectlocs="0,274;0,0" o:connectangles="0,0"/>
                </v:shape>
                <v:shape id="Freeform 1487" o:spid="_x0000_s3003" style="position:absolute;left:147;top:1517;width:4450;height:20;visibility:visible;mso-wrap-style:square;v-text-anchor:top" coordsize="445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" path="m,l4449,e" filled="f" strokeweight=".02114mm">
                  <v:path arrowok="t" o:connecttype="custom" o:connectlocs="0,0;4449,0" o:connectangles="0,0"/>
                </v:shape>
                <v:shape id="Freeform 1488" o:spid="_x0000_s3004" style="position:absolute;left:618;top:2120;width:291;height:20;visibility:visible;mso-wrap-style:square;v-text-anchor:top" coordsize="2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" path="m,l290,e" filled="f" strokecolor="#7f7f7f" strokeweight=".02114mm">
                  <v:path arrowok="t" o:connecttype="custom" o:connectlocs="0,0;290,0" o:connectangles="0,0"/>
                </v:shape>
                <v:shape id="Freeform 1489" o:spid="_x0000_s3005" style="position:absolute;left:496;top:2120;width:62;height:20;visibility:visible;mso-wrap-style:square;v-text-anchor:top" coordsize="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" path="m,l61,e" filled="f" strokecolor="#7f7f7f" strokeweight=".02114mm">
                  <v:path arrowok="t" o:connecttype="custom" o:connectlocs="0,0;61,0" o:connectangles="0,0"/>
                </v:shape>
                <v:shape id="Freeform 1490" o:spid="_x0000_s3006" style="position:absolute;left:147;top:2120;width:290;height:20;visibility:visible;mso-wrap-style:square;v-text-anchor:top" coordsize="2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" path="m,l289,e" filled="f" strokecolor="#7f7f7f" strokeweight=".02114mm">
                  <v:path arrowok="t" o:connecttype="custom" o:connectlocs="0,0;289,0" o:connectangles="0,0"/>
                </v:shape>
                <v:shape id="Freeform 1491" o:spid="_x0000_s3007" style="position:absolute;left:1;top:5156;width:1671;height:20;visibility:visible;mso-wrap-style:square;v-text-anchor:top" coordsize="16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" path="m,l1670,e" filled="f" strokeweight=".02114mm">
                  <v:path arrowok="t" o:connecttype="custom" o:connectlocs="0,0;1670,0" o:connectangles="0,0"/>
                </v:shape>
                <v:shape id="Freeform 1492" o:spid="_x0000_s3008" style="position:absolute;left:155;top:5146;width:1506;height:20;visibility:visible;mso-wrap-style:square;v-text-anchor:top" coordsize="150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" path="m1506,l,e" filled="f" strokeweight=".06pt">
                  <v:path arrowok="t" o:connecttype="custom" o:connectlocs="1506,0;0,0" o:connectangles="0,0"/>
                </v:shape>
                <v:shape id="Freeform 1493" o:spid="_x0000_s3009" style="position:absolute;left:1085;top:151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" path="m6,9l,9,,,6,e" filled="f" strokecolor="red" strokeweight=".06pt">
                  <v:path arrowok="t" o:connecttype="custom" o:connectlocs="6,9;0,9;0,0;6,0" o:connectangles="0,0,0,0"/>
                </v:shape>
                <v:shape id="Freeform 1494" o:spid="_x0000_s3010" style="position:absolute;left:1092;top:152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" path="m,l1,e" filled="f" strokecolor="red" strokeweight=".22575mm">
                  <v:path arrowok="t" o:connecttype="custom" o:connectlocs="0,0;1,0" o:connectangles="0,0"/>
                </v:shape>
                <v:shape id="Freeform 1495" o:spid="_x0000_s3011" style="position:absolute;left:1086;top:151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" path="m4,9l,9,,,4,e" filled="f" strokecolor="red" strokeweight=".06pt">
                  <v:path arrowok="t" o:connecttype="custom" o:connectlocs="4,9;0,9;0,0;4,0" o:connectangles="0,0,0,0"/>
                </v:shape>
                <v:shape id="Freeform 1496" o:spid="_x0000_s3012" style="position:absolute;left:938;top:151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" path="m,9r4,l4,,,e" filled="f" strokecolor="red" strokeweight=".06pt">
                  <v:path arrowok="t" o:connecttype="custom" o:connectlocs="0,9;4,9;4,0;0,0" o:connectangles="0,0,0,0"/>
                </v:shape>
                <v:shape id="Freeform 1497" o:spid="_x0000_s3013" style="position:absolute;left:938;top:152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" path="m,l1,e" filled="f" strokecolor="red" strokeweight=".22575mm">
                  <v:path arrowok="t" o:connecttype="custom" o:connectlocs="0,0;1,0" o:connectangles="0,0"/>
                </v:shape>
                <v:shape id="Freeform 1498" o:spid="_x0000_s3014" style="position:absolute;left:938;top:151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" path="m,9r4,l4,,,e" filled="f" strokecolor="red" strokeweight=".06pt">
                  <v:path arrowok="t" o:connecttype="custom" o:connectlocs="0,9;4,9;4,0;0,0" o:connectangles="0,0,0,0"/>
                </v:shape>
                <v:shape id="Freeform 1499" o:spid="_x0000_s3015" style="position:absolute;left:316;top:486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" path="m4,l,,,9r4,e" filled="f" strokecolor="red" strokeweight=".06pt">
                  <v:path arrowok="t" o:connecttype="custom" o:connectlocs="4,0;0,0;0,9;4,9" o:connectangles="0,0,0,0"/>
                </v:shape>
                <v:shape id="Freeform 1500" o:spid="_x0000_s3016" style="position:absolute;left:316;top:486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" path="m4,l,,,8r4,e" filled="f" strokecolor="red" strokeweight=".06pt">
                  <v:path arrowok="t" o:connecttype="custom" o:connectlocs="4,0;0,0;0,8;4,8" o:connectangles="0,0,0,0"/>
                </v:shape>
                <v:shape id="Freeform 1501" o:spid="_x0000_s3017" style="position:absolute;left:321;top:486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" path="m,l,e" filled="f" strokecolor="red" strokeweight=".06pt">
                  <v:path arrowok="t" o:connecttype="custom" o:connectlocs="0,0;0,0" o:connectangles="0,0"/>
                </v:shape>
                <v:shape id="Freeform 1502" o:spid="_x0000_s3018" style="position:absolute;left:320;top:487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" path="m,l1,e" filled="f" strokecolor="red" strokeweight=".06pt">
                  <v:path arrowok="t" o:connecttype="custom" o:connectlocs="0,0;1,0" o:connectangles="0,0"/>
                </v:shape>
                <v:shape id="Freeform 1503" o:spid="_x0000_s3019" style="position:absolute;left:191;top:486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" path="m,l6,r,9l,9e" filled="f" strokecolor="red" strokeweight=".06pt">
                  <v:path arrowok="t" o:connecttype="custom" o:connectlocs="0,0;6,0;6,9;0,9" o:connectangles="0,0,0,0"/>
                </v:shape>
                <v:shape id="Freeform 1504" o:spid="_x0000_s3020" style="position:absolute;left:191;top:486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" path="m,l4,r,8l,8e" filled="f" strokecolor="red" strokeweight=".06pt">
                  <v:path arrowok="t" o:connecttype="custom" o:connectlocs="0,0;4,0;4,8;0,8" o:connectangles="0,0,0,0"/>
                </v:shape>
                <v:shape id="Freeform 1505" o:spid="_x0000_s3021" style="position:absolute;left:191;top:486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" path="m,l,e" filled="f" strokecolor="red" strokeweight=".06pt">
                  <v:path arrowok="t" o:connecttype="custom" o:connectlocs="0,0;0,0" o:connectangles="0,0"/>
                </v:shape>
                <v:shape id="Freeform 1506" o:spid="_x0000_s3022" style="position:absolute;left:191;top:487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" path="m,l1,e" filled="f" strokecolor="red" strokeweight=".06pt">
                  <v:path arrowok="t" o:connecttype="custom" o:connectlocs="0,0;1,0" o:connectangles="0,0"/>
                </v:shape>
                <v:shape id="Freeform 1507" o:spid="_x0000_s3023" style="position:absolute;left:162;top:1553;width:66;height:117;visibility:visible;mso-wrap-style:square;v-text-anchor:top" coordsize="66,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" path="m,l66,r,116l,116,,xe" filled="f" strokecolor="#7f7f7f" strokeweight=".06pt">
                  <v:path arrowok="t" o:connecttype="custom" o:connectlocs="0,0;66,0;66,116;0,116;0,0" o:connectangles="0,0,0,0,0"/>
                </v:shape>
                <v:shape id="Freeform 1508" o:spid="_x0000_s3024" style="position:absolute;left:196;top:1554;width:20;height:117;visibility:visible;mso-wrap-style:square;v-text-anchor:top" coordsize="20,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" path="m,l,116e" filled="f" strokecolor="#7f7f7f" strokeweight=".06pt">
                  <v:path arrowok="t" o:connecttype="custom" o:connectlocs="0,0;0,116" o:connectangles="0,0"/>
                </v:shape>
                <v:shape id="Freeform 1509" o:spid="_x0000_s3025" style="position:absolute;left:162;top:1571;width:66;height:20;visibility:visible;mso-wrap-style:square;v-text-anchor:top" coordsize="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" path="m,l66,e" filled="f" strokecolor="#7f7f7f" strokeweight=".36pt">
                  <v:path arrowok="t" o:connecttype="custom" o:connectlocs="0,0;66,0" o:connectangles="0,0"/>
                </v:shape>
                <v:shape id="Freeform 1510" o:spid="_x0000_s3026" style="position:absolute;left:162;top:1586;width:66;height:20;visibility:visible;mso-wrap-style:square;v-text-anchor:top" coordsize="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" path="m,l66,e" filled="f" strokecolor="#7f7f7f" strokeweight=".42pt">
                  <v:path arrowok="t" o:connecttype="custom" o:connectlocs="0,0;66,0" o:connectangles="0,0"/>
                </v:shape>
                <v:shape id="Freeform 1511" o:spid="_x0000_s3027" style="position:absolute;left:162;top:1605;width:66;height:20;visibility:visible;mso-wrap-style:square;v-text-anchor:top" coordsize="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" path="m,l66,e" filled="f" strokecolor="#7f7f7f" strokeweight=".25397mm">
                  <v:path arrowok="t" o:connecttype="custom" o:connectlocs="0,0;66,0" o:connectangles="0,0"/>
                </v:shape>
                <v:shape id="Freeform 1512" o:spid="_x0000_s3028" style="position:absolute;left:162;top:1627;width:66;height:20;visibility:visible;mso-wrap-style:square;v-text-anchor:top" coordsize="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" path="m,l66,e" filled="f" strokecolor="#7f7f7f" strokeweight=".78pt">
                  <v:path arrowok="t" o:connecttype="custom" o:connectlocs="0,0;66,0" o:connectangles="0,0"/>
                </v:shape>
                <v:shape id="Freeform 1513" o:spid="_x0000_s3029" style="position:absolute;left:162;top:1645;width:66;height:20;visibility:visible;mso-wrap-style:square;v-text-anchor:top" coordsize="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" path="m,l66,e" filled="f" strokecolor="#7f7f7f" strokeweight=".48pt">
                  <v:path arrowok="t" o:connecttype="custom" o:connectlocs="0,0;66,0" o:connectangles="0,0"/>
                </v:shape>
                <v:shape id="Freeform 1514" o:spid="_x0000_s3030" style="position:absolute;left:162;top:1657;width:66;height:20;visibility:visible;mso-wrap-style:square;v-text-anchor:top" coordsize="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" path="m,l66,e" filled="f" strokecolor="#7f7f7f" strokeweight=".02114mm">
                  <v:path arrowok="t" o:connecttype="custom" o:connectlocs="0,0;66,0" o:connectangles="0,0"/>
                </v:shape>
                <v:shape id="Freeform 1515" o:spid="_x0000_s3031" style="position:absolute;left:147;top:49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" path="m,l,4r8,l8,e" filled="f" strokecolor="red" strokeweight=".06pt">
                  <v:path arrowok="t" o:connecttype="custom" o:connectlocs="0,0;0,4;8,4;8,0" o:connectangles="0,0,0,0"/>
                </v:shape>
                <v:shape id="Freeform 1516" o:spid="_x0000_s3032" style="position:absolute;left:147;top:49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" path="m,l1,e" filled="f" strokecolor="red" strokeweight=".16pt">
                  <v:path arrowok="t" o:connecttype="custom" o:connectlocs="0,0;1,0" o:connectangles="0,0"/>
                </v:shape>
                <v:shape id="Freeform 1517" o:spid="_x0000_s3033" style="position:absolute;left:156;top:49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" path="m,l1,e" filled="f" strokecolor="red" strokeweight=".16pt">
                  <v:path arrowok="t" o:connecttype="custom" o:connectlocs="0,0;1,0" o:connectangles="0,0"/>
                </v:shape>
                <v:shape id="Freeform 1518" o:spid="_x0000_s3034" style="position:absolute;left:147;top:49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" path="m,l,3r8,l8,e" filled="f" strokecolor="red" strokeweight=".02114mm">
                  <v:path arrowok="t" o:connecttype="custom" o:connectlocs="0,0;0,3;8,3;8,0" o:connectangles="0,0,0,0"/>
                </v:shape>
                <v:shape id="Freeform 1519" o:spid="_x0000_s3035" style="position:absolute;left:147;top:502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" path="m,3l,,8,r,3e" filled="f" strokecolor="red" strokeweight=".02114mm">
                  <v:path arrowok="t" o:connecttype="custom" o:connectlocs="0,3;0,0;8,0;8,3" o:connectangles="0,0,0,0"/>
                </v:shape>
                <v:shape id="Freeform 1520" o:spid="_x0000_s3036" style="position:absolute;left:147;top:503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" path="m,l10,e" filled="f" strokecolor="red" strokeweight=".05642mm">
                  <v:path arrowok="t" o:connecttype="custom" o:connectlocs="0,0;10,0" o:connectangles="0,0"/>
                </v:shape>
                <v:shape id="Freeform 1521" o:spid="_x0000_s3037" style="position:absolute;left:147;top:502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" path="m,2l,,8,r,2e" filled="f" strokecolor="red" strokeweight=".06pt">
                  <v:path arrowok="t" o:connecttype="custom" o:connectlocs="0,2;0,0;8,0;8,2" o:connectangles="0,0,0,0"/>
                </v:shape>
                <v:shape id="Freeform 1522" o:spid="_x0000_s3038" style="position:absolute;left:1407;top:1512;width:122;height:20;visibility:visible;mso-wrap-style:square;v-text-anchor:top" coordsize="1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" path="m,l121,e" filled="f" strokecolor="#7f7f7f" strokeweight=".24692mm">
                  <v:path arrowok="t" o:connecttype="custom" o:connectlocs="0,0;121,0" o:connectangles="0,0"/>
                </v:shape>
                <v:shape id="Freeform 1523" o:spid="_x0000_s3039" style="position:absolute;left:1408;top:1507;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" path="m120,l,10e" filled="f" strokecolor="#7f7f7f" strokeweight=".02114mm">
                  <v:path arrowok="t" o:connecttype="custom" o:connectlocs="120,0;0,10" o:connectangles="0,0"/>
                </v:shape>
                <v:shape id="Freeform 1524" o:spid="_x0000_s3040" style="position:absolute;left:1034;top:1512;width:123;height:20;visibility:visible;mso-wrap-style:square;v-text-anchor:top" coordsize="1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" path="m,l122,e" filled="f" strokecolor="#7f7f7f" strokeweight=".24692mm">
                  <v:path arrowok="t" o:connecttype="custom" o:connectlocs="0,0;122,0" o:connectangles="0,0"/>
                </v:shape>
                <v:shape id="Freeform 1525" o:spid="_x0000_s3041" style="position:absolute;left:1035;top:1507;width:122;height:20;visibility:visible;mso-wrap-style:square;v-text-anchor:top" coordsize="1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" path="m121,l,10e" filled="f" strokecolor="#7f7f7f" strokeweight=".06pt">
                  <v:path arrowok="t" o:connecttype="custom" o:connectlocs="121,0;0,10" o:connectangles="0,0"/>
                </v:shape>
                <v:shape id="Freeform 1526" o:spid="_x0000_s3042" style="position:absolute;left:1781;top:1512;width:122;height:20;visibility:visible;mso-wrap-style:square;v-text-anchor:top" coordsize="1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" path="m,l121,e" filled="f" strokecolor="#7f7f7f" strokeweight=".24692mm">
                  <v:path arrowok="t" o:connecttype="custom" o:connectlocs="0,0;121,0" o:connectangles="0,0"/>
                </v:shape>
                <v:shape id="Freeform 1527" o:spid="_x0000_s3043" style="position:absolute;left:1781;top:1507;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" path="m120,l,10e" filled="f" strokecolor="#7f7f7f" strokeweight=".02114mm">
                  <v:path arrowok="t" o:connecttype="custom" o:connectlocs="120,0;0,10" o:connectangles="0,0"/>
                </v:shape>
                <v:shape id="Freeform 1528" o:spid="_x0000_s3044" style="position:absolute;left:2154;top:1512;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" path="m,l120,e" filled="f" strokecolor="#7f7f7f" strokeweight=".24692mm">
                  <v:path arrowok="t" o:connecttype="custom" o:connectlocs="0,0;120,0" o:connectangles="0,0"/>
                </v:shape>
                <v:shape id="Freeform 1529" o:spid="_x0000_s3045" style="position:absolute;left:2154;top:1507;width:119;height:20;visibility:visible;mso-wrap-style:square;v-text-anchor:top" coordsize="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" path="m118,l,10e" filled="f" strokecolor="#7f7f7f" strokeweight=".02114mm">
                  <v:path arrowok="t" o:connecttype="custom" o:connectlocs="118,0;0,10" o:connectangles="0,0"/>
                </v:shape>
                <v:shape id="Freeform 1530" o:spid="_x0000_s3046" style="position:absolute;left:2527;top:1512;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" path="m,l119,e" filled="f" strokecolor="#7f7f7f" strokeweight=".24692mm">
                  <v:path arrowok="t" o:connecttype="custom" o:connectlocs="0,0;119,0" o:connectangles="0,0"/>
                </v:shape>
                <v:shape id="Freeform 1531" o:spid="_x0000_s3047" style="position:absolute;left:2528;top:1507;width:119;height:20;visibility:visible;mso-wrap-style:square;v-text-anchor:top" coordsize="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" path="m118,l,10e" filled="f" strokecolor="#7f7f7f" strokeweight=".02114mm">
                  <v:path arrowok="t" o:connecttype="custom" o:connectlocs="118,0;0,10" o:connectangles="0,0"/>
                </v:shape>
                <v:shape id="Freeform 1532" o:spid="_x0000_s3048" style="position:absolute;left:2900;top:1512;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" path="m,l119,e" filled="f" strokecolor="#7f7f7f" strokeweight=".24692mm">
                  <v:path arrowok="t" o:connecttype="custom" o:connectlocs="0,0;119,0" o:connectangles="0,0"/>
                </v:shape>
                <v:shape id="Freeform 1533" o:spid="_x0000_s3049" style="position:absolute;left:2901;top:1507;width:119;height:20;visibility:visible;mso-wrap-style:square;v-text-anchor:top" coordsize="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" path="m118,l,10e" filled="f" strokecolor="#7f7f7f" strokeweight=".02114mm">
                  <v:path arrowok="t" o:connecttype="custom" o:connectlocs="118,0;0,10" o:connectangles="0,0"/>
                </v:shape>
                <v:shape id="Freeform 1534" o:spid="_x0000_s3050" style="position:absolute;left:3273;top:1512;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" path="m,l119,e" filled="f" strokecolor="#7f7f7f" strokeweight=".24692mm">
                  <v:path arrowok="t" o:connecttype="custom" o:connectlocs="0,0;119,0" o:connectangles="0,0"/>
                </v:shape>
                <v:shape id="Freeform 1535" o:spid="_x0000_s3051" style="position:absolute;left:3274;top:1507;width:119;height:20;visibility:visible;mso-wrap-style:square;v-text-anchor:top" coordsize="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" path="m118,l,10e" filled="f" strokecolor="#7f7f7f" strokeweight=".02114mm">
                  <v:path arrowok="t" o:connecttype="custom" o:connectlocs="118,0;0,10" o:connectangles="0,0"/>
                </v:shape>
                <v:shape id="Freeform 1536" o:spid="_x0000_s3052" style="position:absolute;left:3645;top:1512;width:122;height:20;visibility:visible;mso-wrap-style:square;v-text-anchor:top" coordsize="1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" path="m,l121,e" filled="f" strokecolor="#7f7f7f" strokeweight=".24692mm">
                  <v:path arrowok="t" o:connecttype="custom" o:connectlocs="0,0;121,0" o:connectangles="0,0"/>
                </v:shape>
                <v:shape id="Freeform 1537" o:spid="_x0000_s3053" style="position:absolute;left:3646;top:1507;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" path="m120,l,10e" filled="f" strokecolor="#7f7f7f" strokeweight=".02114mm">
                  <v:path arrowok="t" o:connecttype="custom" o:connectlocs="120,0;0,10" o:connectangles="0,0"/>
                </v:shape>
                <v:shape id="Freeform 1538" o:spid="_x0000_s3054" style="position:absolute;left:4018;top:1512;width:122;height:20;visibility:visible;mso-wrap-style:square;v-text-anchor:top" coordsize="1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" path="m,l121,e" filled="f" strokecolor="#7f7f7f" strokeweight=".24692mm">
                  <v:path arrowok="t" o:connecttype="custom" o:connectlocs="0,0;121,0" o:connectangles="0,0"/>
                </v:shape>
                <v:shape id="Freeform 1539" o:spid="_x0000_s3055" style="position:absolute;left:4019;top:1507;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" path="m120,l,10e" filled="f" strokecolor="#7f7f7f" strokeweight=".02114mm">
                  <v:path arrowok="t" o:connecttype="custom" o:connectlocs="120,0;0,10" o:connectangles="0,0"/>
                </v:shape>
                <v:shape id="Freeform 1540" o:spid="_x0000_s3056" style="position:absolute;left:4398;top:1507;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" path="m120,l,10e" filled="f" strokecolor="#7f7f7f" strokeweight=".02114mm">
                  <v:path arrowok="t" o:connecttype="custom" o:connectlocs="120,0;0,10" o:connectangles="0,0"/>
                </v:shape>
                <v:shape id="Freeform 1541" o:spid="_x0000_s3057" style="position:absolute;left:1556;top:4872;width:74;height:20;visibility:visible;mso-wrap-style:square;v-text-anchor:top" coordsize="7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" path="m,5r73,e" filled="f" strokecolor="#7f7f7f" strokeweight=".24692mm">
                  <v:path arrowok="t" o:connecttype="custom" o:connectlocs="0,5;73,5" o:connectangles="0,0"/>
                </v:shape>
                <v:shape id="Freeform 1542" o:spid="_x0000_s3058" style="position:absolute;left:1556;top:4872;width:74;height:20;visibility:visible;mso-wrap-style:square;v-text-anchor:top" coordsize="7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" path="m,l73,10e" filled="f" strokecolor="#7f7f7f" strokeweight=".06pt">
                  <v:path arrowok="t" o:connecttype="custom" o:connectlocs="0,0;73,10" o:connectangles="0,0"/>
                </v:shape>
                <v:shape id="Freeform 1543" o:spid="_x0000_s3059" style="position:absolute;left:1556;top:4872;width:74;height:20;visibility:visible;mso-wrap-style:square;v-text-anchor:top" coordsize="7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" path="m73,l,10e" filled="f" strokecolor="#7f7f7f" strokeweight=".06pt">
                  <v:path arrowok="t" o:connecttype="custom" o:connectlocs="73,0;0,10" o:connectangles="0,0"/>
                </v:shape>
                <v:shape id="Freeform 1544" o:spid="_x0000_s3060" style="position:absolute;left:3253;top:4872;width:74;height:20;visibility:visible;mso-wrap-style:square;v-text-anchor:top" coordsize="7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" path="m,l73,10e" filled="f" strokecolor="#7f7f7f" strokeweight=".06pt">
                  <v:path arrowok="t" o:connecttype="custom" o:connectlocs="0,0;73,10" o:connectangles="0,0"/>
                </v:shape>
                <v:shape id="Freeform 1545" o:spid="_x0000_s3061" style="position:absolute;left:3253;top:4872;width:74;height:20;visibility:visible;mso-wrap-style:square;v-text-anchor:top" coordsize="7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" path="m73,l,10e" filled="f" strokecolor="#7f7f7f" strokeweight=".06pt">
                  <v:path arrowok="t" o:connecttype="custom" o:connectlocs="73,0;0,10" o:connectangles="0,0"/>
                </v:shape>
                <v:shape id="Freeform 1546" o:spid="_x0000_s3062" style="position:absolute;left:135;top:4773;width:20;height:72;visibility:visible;mso-wrap-style:square;v-text-anchor:top" coordsize="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" path="m,36r12,e" filled="f" strokecolor="#7f7f7f" strokeweight="1.3264mm">
                  <v:path arrowok="t" o:connecttype="custom" o:connectlocs="0,36;12,36" o:connectangles="0,0"/>
                </v:shape>
                <v:shape id="Freeform 1547" o:spid="_x0000_s3063" style="position:absolute;left:135;top:4757;width:20;height:74;visibility:visible;mso-wrap-style:square;v-text-anchor:top" coordsize="2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" path="m,36r12,e" filled="f" strokecolor="#7f7f7f" strokeweight="1.3476mm">
                  <v:path arrowok="t" o:connecttype="custom" o:connectlocs="0,36;12,36" o:connectangles="0,0"/>
                </v:shape>
                <v:shape id="Freeform 1548" o:spid="_x0000_s3064" style="position:absolute;left:135;top:3399;width:20;height:71;visibility:visible;mso-wrap-style:square;v-text-anchor:top" coordsize="2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" path="m,35r12,e" filled="f" strokecolor="#7f7f7f" strokeweight="1.30525mm">
                  <v:path arrowok="t" o:connecttype="custom" o:connectlocs="0,35;12,35" o:connectangles="0,0"/>
                </v:shape>
                <v:shape id="Freeform 1549" o:spid="_x0000_s3065" style="position:absolute;left:135;top:4773;width:20;height:72;visibility:visible;mso-wrap-style:square;v-text-anchor:top" coordsize="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" path="m,72l12,e" filled="f" strokecolor="#7f7f7f" strokeweight=".06pt">
                  <v:path arrowok="t" o:connecttype="custom" o:connectlocs="0,72;12,0" o:connectangles="0,0"/>
                </v:shape>
                <v:shape id="Freeform 1550" o:spid="_x0000_s3066" style="position:absolute;left:135;top:4773;width:20;height:72;visibility:visible;mso-wrap-style:square;v-text-anchor:top" coordsize="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" path="m,l12,72e" filled="f" strokecolor="#7f7f7f" strokeweight=".06pt">
                  <v:path arrowok="t" o:connecttype="custom" o:connectlocs="0,0;12,72" o:connectangles="0,0"/>
                </v:shape>
                <v:shape id="Freeform 1551" o:spid="_x0000_s3067" style="position:absolute;left:135;top:4757;width:20;height:74;visibility:visible;mso-wrap-style:square;v-text-anchor:top" coordsize="2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" path="m,73l12,e" filled="f" strokecolor="#7f7f7f" strokeweight=".06pt">
                  <v:path arrowok="t" o:connecttype="custom" o:connectlocs="0,73;12,0" o:connectangles="0,0"/>
                </v:shape>
                <v:shape id="Freeform 1552" o:spid="_x0000_s3068" style="position:absolute;left:135;top:4757;width:20;height:74;visibility:visible;mso-wrap-style:square;v-text-anchor:top" coordsize="2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" path="m,l12,73e" filled="f" strokecolor="#7f7f7f" strokeweight=".06pt">
                  <v:path arrowok="t" o:connecttype="custom" o:connectlocs="0,0;12,73" o:connectangles="0,0"/>
                </v:shape>
                <v:shape id="Freeform 1553" o:spid="_x0000_s3069" style="position:absolute;left:135;top:3399;width:20;height:71;visibility:visible;mso-wrap-style:square;v-text-anchor:top" coordsize="2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" path="m,70l12,e" filled="f" strokecolor="#7f7f7f" strokeweight=".06pt">
                  <v:path arrowok="t" o:connecttype="custom" o:connectlocs="0,70;12,0" o:connectangles="0,0"/>
                </v:shape>
                <v:shape id="Freeform 1554" o:spid="_x0000_s3070" style="position:absolute;left:135;top:3399;width:20;height:71;visibility:visible;mso-wrap-style:square;v-text-anchor:top" coordsize="2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" path="m,l12,70e" filled="f" strokecolor="#7f7f7f" strokeweight=".06pt">
                  <v:path arrowok="t" o:connecttype="custom" o:connectlocs="0,0;12,70" o:connectangles="0,0"/>
                </v:shape>
                <v:shape id="Freeform 1555" o:spid="_x0000_s3071" style="position:absolute;left:9183;top:527;width:20;height:4344;visibility:visible;mso-wrap-style:square;v-text-anchor:top" coordsize="20,4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" path="m,4344l,e" filled="f" strokeweight=".06pt">
                  <v:path arrowok="t" o:connecttype="custom" o:connectlocs="0,4344;0,0" o:connectangles="0,0"/>
                </v:shape>
                <v:shape id="Freeform 1556" o:spid="_x0000_s3072" style="position:absolute;left:4596;top:240;width:4587;height:288;visibility:visible;mso-wrap-style:square;v-text-anchor:top" coordsize="4587,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" path="m,287l,,4586,r,287e" filled="f" strokecolor="#7f7f7f" strokeweight=".02114mm">
                  <v:path arrowok="t" o:connecttype="custom" o:connectlocs="0,287;0,0;4586,0;4586,287" o:connectangles="0,0,0,0"/>
                </v:shape>
                <v:shape id="Freeform 1557" o:spid="_x0000_s3073" style="position:absolute;left:5137;top:522;width:122;height:20;visibility:visible;mso-wrap-style:square;v-text-anchor:top" coordsize="1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" path="m,l121,e" filled="f" strokecolor="#7f7f7f" strokeweight=".24692mm">
                  <v:path arrowok="t" o:connecttype="custom" o:connectlocs="0,0;121,0" o:connectangles="0,0"/>
                </v:shape>
                <v:shape id="Freeform 1558" o:spid="_x0000_s3074" style="position:absolute;left:5137;top:517;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" path="m120,l,10e" filled="f" strokecolor="#7f7f7f" strokeweight=".02114mm">
                  <v:path arrowok="t" o:connecttype="custom" o:connectlocs="120,0;0,10" o:connectangles="0,0"/>
                </v:shape>
                <v:shape id="Freeform 1559" o:spid="_x0000_s3075" style="position:absolute;left:5510;top:522;width:122;height:20;visibility:visible;mso-wrap-style:square;v-text-anchor:top" coordsize="1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" path="m,l121,e" filled="f" strokecolor="#7f7f7f" strokeweight=".24692mm">
                  <v:path arrowok="t" o:connecttype="custom" o:connectlocs="0,0;121,0" o:connectangles="0,0"/>
                </v:shape>
                <v:shape id="Freeform 1560" o:spid="_x0000_s3076" style="position:absolute;left:5511;top:517;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" path="m120,l,10e" filled="f" strokecolor="#7f7f7f" strokeweight=".02114mm">
                  <v:path arrowok="t" o:connecttype="custom" o:connectlocs="120,0;0,10" o:connectangles="0,0"/>
                </v:shape>
                <v:shape id="Freeform 1561" o:spid="_x0000_s3077" style="position:absolute;left:5882;top:522;width:122;height:20;visibility:visible;mso-wrap-style:square;v-text-anchor:top" coordsize="1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" path="m,l121,e" filled="f" strokecolor="#7f7f7f" strokeweight=".24692mm">
                  <v:path arrowok="t" o:connecttype="custom" o:connectlocs="0,0;121,0" o:connectangles="0,0"/>
                </v:shape>
                <v:shape id="Freeform 1562" o:spid="_x0000_s3078" style="position:absolute;left:5883;top:517;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" path="m120,l,10e" filled="f" strokecolor="#7f7f7f" strokeweight=".02114mm">
                  <v:path arrowok="t" o:connecttype="custom" o:connectlocs="120,0;0,10" o:connectangles="0,0"/>
                </v:shape>
                <v:shape id="Freeform 1563" o:spid="_x0000_s3079" style="position:absolute;left:6255;top:522;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" path="m,l119,e" filled="f" strokecolor="#7f7f7f" strokeweight=".24692mm">
                  <v:path arrowok="t" o:connecttype="custom" o:connectlocs="0,0;119,0" o:connectangles="0,0"/>
                </v:shape>
                <v:shape id="Freeform 1564" o:spid="_x0000_s3080" style="position:absolute;left:6256;top:517;width:119;height:20;visibility:visible;mso-wrap-style:square;v-text-anchor:top" coordsize="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" path="m118,l,10e" filled="f" strokecolor="#7f7f7f" strokeweight=".02114mm">
                  <v:path arrowok="t" o:connecttype="custom" o:connectlocs="118,0;0,10" o:connectangles="0,0"/>
                </v:shape>
                <v:shape id="Freeform 1565" o:spid="_x0000_s3081" style="position:absolute;left:6629;top:522;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" path="m,l119,e" filled="f" strokecolor="#7f7f7f" strokeweight=".24692mm">
                  <v:path arrowok="t" o:connecttype="custom" o:connectlocs="0,0;119,0" o:connectangles="0,0"/>
                </v:shape>
                <v:shape id="Freeform 1566" o:spid="_x0000_s3082" style="position:absolute;left:6629;top:517;width:119;height:20;visibility:visible;mso-wrap-style:square;v-text-anchor:top" coordsize="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" path="m118,l,10e" filled="f" strokecolor="#7f7f7f" strokeweight=".02114mm">
                  <v:path arrowok="t" o:connecttype="custom" o:connectlocs="118,0;0,10" o:connectangles="0,0"/>
                </v:shape>
                <v:shape id="Freeform 1567" o:spid="_x0000_s3083" style="position:absolute;left:6974;top:522;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" path="m,l119,e" filled="f" strokecolor="#7f7f7f" strokeweight=".24692mm">
                  <v:path arrowok="t" o:connecttype="custom" o:connectlocs="0,0;119,0" o:connectangles="0,0"/>
                </v:shape>
                <v:shape id="Freeform 1568" o:spid="_x0000_s3084" style="position:absolute;left:6975;top:517;width:119;height:20;visibility:visible;mso-wrap-style:square;v-text-anchor:top" coordsize="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" path="m118,l,10e" filled="f" strokecolor="#7f7f7f" strokeweight=".02114mm">
                  <v:path arrowok="t" o:connecttype="custom" o:connectlocs="118,0;0,10" o:connectangles="0,0"/>
                </v:shape>
                <v:shape id="Freeform 1569" o:spid="_x0000_s3085" style="position:absolute;left:7292;top:522;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" path="m,l119,e" filled="f" strokecolor="#7f7f7f" strokeweight=".24692mm">
                  <v:path arrowok="t" o:connecttype="custom" o:connectlocs="0,0;119,0" o:connectangles="0,0"/>
                </v:shape>
                <v:shape id="Freeform 1570" o:spid="_x0000_s3086" style="position:absolute;left:7293;top:517;width:119;height:20;visibility:visible;mso-wrap-style:square;v-text-anchor:top" coordsize="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" path="m118,l,10e" filled="f" strokecolor="#7f7f7f" strokeweight=".02114mm">
                  <v:path arrowok="t" o:connecttype="custom" o:connectlocs="118,0;0,10" o:connectangles="0,0"/>
                </v:shape>
                <v:shape id="Freeform 1571" o:spid="_x0000_s3087" style="position:absolute;left:7614;top:522;width:122;height:20;visibility:visible;mso-wrap-style:square;v-text-anchor:top" coordsize="1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" path="m,l121,e" filled="f" strokecolor="#7f7f7f" strokeweight=".24692mm">
                  <v:path arrowok="t" o:connecttype="custom" o:connectlocs="0,0;121,0" o:connectangles="0,0"/>
                </v:shape>
                <v:shape id="Freeform 1572" o:spid="_x0000_s3088" style="position:absolute;left:7614;top:517;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" path="m120,l,10e" filled="f" strokecolor="#7f7f7f" strokeweight=".02114mm">
                  <v:path arrowok="t" o:connecttype="custom" o:connectlocs="120,0;0,10" o:connectangles="0,0"/>
                </v:shape>
                <v:shape id="Freeform 1573" o:spid="_x0000_s3089" style="position:absolute;left:7939;top:522;width:122;height:20;visibility:visible;mso-wrap-style:square;v-text-anchor:top" coordsize="1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" path="m,l121,e" filled="f" strokecolor="#7f7f7f" strokeweight=".24692mm">
                  <v:path arrowok="t" o:connecttype="custom" o:connectlocs="0,0;121,0" o:connectangles="0,0"/>
                </v:shape>
                <v:shape id="Freeform 1574" o:spid="_x0000_s3090" style="position:absolute;left:7940;top:517;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" path="m120,l,10e" filled="f" strokecolor="#7f7f7f" strokeweight=".02114mm">
                  <v:path arrowok="t" o:connecttype="custom" o:connectlocs="120,0;0,10" o:connectangles="0,0"/>
                </v:shape>
                <v:shape id="Freeform 1575" o:spid="_x0000_s3091" style="position:absolute;left:8265;top:522;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" path="m,l120,e" filled="f" strokecolor="#7f7f7f" strokeweight=".24692mm">
                  <v:path arrowok="t" o:connecttype="custom" o:connectlocs="0,0;120,0" o:connectangles="0,0"/>
                </v:shape>
                <v:shape id="Freeform 1576" o:spid="_x0000_s3092" style="position:absolute;left:8266;top:517;width:119;height:20;visibility:visible;mso-wrap-style:square;v-text-anchor:top" coordsize="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" path="m118,l,10e" filled="f" strokecolor="#7f7f7f" strokeweight=".02114mm">
                  <v:path arrowok="t" o:connecttype="custom" o:connectlocs="118,0;0,10" o:connectangles="0,0"/>
                </v:shape>
                <v:shape id="Freeform 1577" o:spid="_x0000_s3093" style="position:absolute;left:8590;top:522;width:122;height:20;visibility:visible;mso-wrap-style:square;v-text-anchor:top" coordsize="1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" path="m,l121,e" filled="f" strokecolor="#7f7f7f" strokeweight=".24692mm">
                  <v:path arrowok="t" o:connecttype="custom" o:connectlocs="0,0;121,0" o:connectangles="0,0"/>
                </v:shape>
                <v:shape id="Freeform 1578" o:spid="_x0000_s3094" style="position:absolute;left:8591;top:517;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" path="m120,l,10e" filled="f" strokecolor="#7f7f7f" strokeweight=".02114mm">
                  <v:path arrowok="t" o:connecttype="custom" o:connectlocs="120,0;0,10" o:connectangles="0,0"/>
                </v:shape>
                <v:shape id="Freeform 1579" o:spid="_x0000_s3095" style="position:absolute;left:162;top:4993;width:20;height:164;visibility:visible;mso-wrap-style:square;v-text-anchor:top" coordsize="20,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" path="m,163l,e" filled="f" strokecolor="#7f7f7f" strokeweight=".06pt">
                  <v:path arrowok="t" o:connecttype="custom" o:connectlocs="0,163;0,0" o:connectangles="0,0"/>
                </v:shape>
                <v:shape id="Freeform 1580" o:spid="_x0000_s3096" style="position:absolute;left:162;top:4870;width:20;height:62;visibility:visible;mso-wrap-style:square;v-text-anchor:top" coordsize="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" path="m,61l,e" filled="f" strokecolor="#7f7f7f" strokeweight=".06pt">
                  <v:path arrowok="t" o:connecttype="custom" o:connectlocs="0,61;0,0" o:connectangles="0,0"/>
                </v:shape>
                <v:shape id="Freeform 1581" o:spid="_x0000_s3097" style="position:absolute;left:162;top:4503;width:20;height:306;visibility:visible;mso-wrap-style:square;v-text-anchor:top" coordsize="20,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" path="m,306l,e" filled="f" strokecolor="#7f7f7f" strokeweight=".06pt">
                  <v:path arrowok="t" o:connecttype="custom" o:connectlocs="0,306;0,0" o:connectangles="0,0"/>
                </v:shape>
                <v:shape id="Freeform 1582" o:spid="_x0000_s3098" style="position:absolute;left:162;top:4382;width:20;height:62;visibility:visible;mso-wrap-style:square;v-text-anchor:top" coordsize="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" path="m,61l,e" filled="f" strokecolor="#7f7f7f" strokeweight=".06pt">
                  <v:path arrowok="t" o:connecttype="custom" o:connectlocs="0,61;0,0" o:connectangles="0,0"/>
                </v:shape>
                <v:shape id="Freeform 1583" o:spid="_x0000_s3099" style="position:absolute;left:162;top:4016;width:20;height:305;visibility:visible;mso-wrap-style:square;v-text-anchor:top" coordsize="20,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" path="m,304l,e" filled="f" strokecolor="#7f7f7f" strokeweight=".06pt">
                  <v:path arrowok="t" o:connecttype="custom" o:connectlocs="0,304;0,0" o:connectangles="0,0"/>
                </v:shape>
                <v:shape id="Freeform 1584" o:spid="_x0000_s3100" style="position:absolute;left:162;top:3893;width:20;height:62;visibility:visible;mso-wrap-style:square;v-text-anchor:top" coordsize="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" path="m,61l,e" filled="f" strokecolor="#7f7f7f" strokeweight=".06pt">
                  <v:path arrowok="t" o:connecttype="custom" o:connectlocs="0,61;0,0" o:connectangles="0,0"/>
                </v:shape>
                <v:shape id="Freeform 1585" o:spid="_x0000_s3101" style="position:absolute;left:162;top:3527;width:20;height:305;visibility:visible;mso-wrap-style:square;v-text-anchor:top" coordsize="20,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" path="m,304l,e" filled="f" strokecolor="#7f7f7f" strokeweight=".06pt">
                  <v:path arrowok="t" o:connecttype="custom" o:connectlocs="0,304;0,0" o:connectangles="0,0"/>
                </v:shape>
                <v:shape id="Freeform 1586" o:spid="_x0000_s3102" style="position:absolute;left:162;top:3406;width:20;height:62;visibility:visible;mso-wrap-style:square;v-text-anchor:top" coordsize="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" path="m,61l,e" filled="f" strokecolor="#7f7f7f" strokeweight=".06pt">
                  <v:path arrowok="t" o:connecttype="custom" o:connectlocs="0,61;0,0" o:connectangles="0,0"/>
                </v:shape>
                <v:shape id="Freeform 1587" o:spid="_x0000_s3103" style="position:absolute;left:162;top:3040;width:20;height:305;visibility:visible;mso-wrap-style:square;v-text-anchor:top" coordsize="20,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" path="m,304l,e" filled="f" strokecolor="#7f7f7f" strokeweight=".06pt">
                  <v:path arrowok="t" o:connecttype="custom" o:connectlocs="0,304;0,0" o:connectangles="0,0"/>
                </v:shape>
                <v:shape id="Freeform 1588" o:spid="_x0000_s3104" style="position:absolute;left:162;top:2918;width:20;height:62;visibility:visible;mso-wrap-style:square;v-text-anchor:top" coordsize="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" path="m,61l,e" filled="f" strokecolor="#7f7f7f" strokeweight=".06pt">
                  <v:path arrowok="t" o:connecttype="custom" o:connectlocs="0,61;0,0" o:connectangles="0,0"/>
                </v:shape>
                <v:shape id="Freeform 1589" o:spid="_x0000_s3105" style="position:absolute;left:162;top:2552;width:20;height:305;visibility:visible;mso-wrap-style:square;v-text-anchor:top" coordsize="20,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" path="m,304l,e" filled="f" strokecolor="#7f7f7f" strokeweight=".06pt">
                  <v:path arrowok="t" o:connecttype="custom" o:connectlocs="0,304;0,0" o:connectangles="0,0"/>
                </v:shape>
                <v:shape id="Freeform 1590" o:spid="_x0000_s3106" style="position:absolute;left:162;top:2431;width:20;height:62;visibility:visible;mso-wrap-style:square;v-text-anchor:top" coordsize="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" path="m,61l,e" filled="f" strokecolor="#7f7f7f" strokeweight=".06pt">
                  <v:path arrowok="t" o:connecttype="custom" o:connectlocs="0,61;0,0" o:connectangles="0,0"/>
                </v:shape>
                <v:shape id="Freeform 1591" o:spid="_x0000_s3107" style="position:absolute;left:162;top:2065;width:20;height:305;visibility:visible;mso-wrap-style:square;v-text-anchor:top" coordsize="20,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" path="m,304l,e" filled="f" strokecolor="#7f7f7f" strokeweight=".06pt">
                  <v:path arrowok="t" o:connecttype="custom" o:connectlocs="0,304;0,0" o:connectangles="0,0"/>
                </v:shape>
                <v:shape id="Freeform 1592" o:spid="_x0000_s3108" style="position:absolute;left:162;top:1942;width:20;height:62;visibility:visible;mso-wrap-style:square;v-text-anchor:top" coordsize="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" path="m,61l,e" filled="f" strokecolor="#7f7f7f" strokeweight=".06pt">
                  <v:path arrowok="t" o:connecttype="custom" o:connectlocs="0,61;0,0" o:connectangles="0,0"/>
                </v:shape>
                <v:shape id="Freeform 1593" o:spid="_x0000_s3109" style="position:absolute;left:163;top:1454;width:20;height:426;visibility:visible;mso-wrap-style:square;v-text-anchor:top" coordsize="2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" path="m,l,426e" filled="f" strokecolor="#7f7f7f" strokeweight=".14814mm">
                  <v:path arrowok="t" o:connecttype="custom" o:connectlocs="0,0;0,426" o:connectangles="0,0"/>
                </v:shape>
                <v:shape id="Freeform 1594" o:spid="_x0000_s3110" style="position:absolute;left:162;top:1230;width:20;height:164;visibility:visible;mso-wrap-style:square;v-text-anchor:top" coordsize="20,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" path="m,163l,e" filled="f" strokecolor="#7f7f7f" strokeweight=".06pt">
                  <v:path arrowok="t" o:connecttype="custom" o:connectlocs="0,163;0,0" o:connectangles="0,0"/>
                </v:shape>
                <v:shape id="Freeform 1595" o:spid="_x0000_s3111" style="position:absolute;left:156;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" path="m,10r13,e" filled="f" strokeweight=".43742mm">
                  <v:path arrowok="t" o:connecttype="custom" o:connectlocs="0,10;13,10" o:connectangles="0,0"/>
                </v:shape>
                <v:shape id="Freeform 1596" o:spid="_x0000_s3112" style="position:absolute;left:163;top:4837;width:20;height:25;visibility:visible;mso-wrap-style:square;v-text-anchor:top" coordsize="2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" path="m,l,24e" filled="f" strokeweight=".14814mm">
                  <v:path arrowok="t" o:connecttype="custom" o:connectlocs="0,0;0,24" o:connectangles="0,0"/>
                </v:shape>
                <v:shape id="Freeform 1597" o:spid="_x0000_s3113" style="position:absolute;left:162;top:4842;width:20;height:21;visibility:visible;mso-wrap-style:square;v-text-anchor:top"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" path="m,10r1,e" filled="f" strokeweight=".41625mm">
                  <v:path arrowok="t" o:connecttype="custom" o:connectlocs="0,10;1,10" o:connectangles="0,0"/>
                </v:shape>
                <v:shape id="Freeform 1598" o:spid="_x0000_s3114" style="position:absolute;left:165;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" path="m,l1,e" filled="f" strokeweight=".07758mm">
                  <v:path arrowok="t" o:connecttype="custom" o:connectlocs="0,0;1,0" o:connectangles="0,0"/>
                </v:shape>
                <v:shape id="Freeform 1599" o:spid="_x0000_s3115" style="position:absolute;left:160;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" path="m,l5,e" filled="f" strokecolor="red" strokeweight=".02114mm">
                  <v:path arrowok="t" o:connecttype="custom" o:connectlocs="0,0;5,0" o:connectangles="0,0"/>
                </v:shape>
                <v:shape id="Freeform 1600" o:spid="_x0000_s3116" style="position:absolute;left:165;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" path="m,l1,e" filled="f" strokecolor="red" strokeweight=".06pt">
                  <v:path arrowok="t" o:connecttype="custom" o:connectlocs="0,0;1,0" o:connectangles="0,0"/>
                </v:shape>
                <v:shape id="Freeform 1601" o:spid="_x0000_s3117" style="position:absolute;left:160;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" path="m,l1,e" filled="f" strokeweight=".07758mm">
                  <v:path arrowok="t" o:connecttype="custom" o:connectlocs="0,0;1,0" o:connectangles="0,0"/>
                </v:shape>
                <v:shape id="Freeform 1602" o:spid="_x0000_s3118" style="position:absolute;left:159;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" path="m,l1,e" filled="f" strokecolor="red" strokeweight=".06pt">
                  <v:path arrowok="t" o:connecttype="custom" o:connectlocs="0,0;1,0" o:connectangles="0,0"/>
                </v:shape>
                <v:shape id="Freeform 1603" o:spid="_x0000_s3119" style="position:absolute;left:1282;top:1518;width:20;height:34;visibility:visible;mso-wrap-style:square;v-text-anchor:top" coordsize="2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" path="m,l,33e" filled="f" strokeweight=".48pt">
                  <v:path arrowok="t" o:connecttype="custom" o:connectlocs="0,0;0,33" o:connectangles="0,0"/>
                </v:shape>
                <v:shape id="Freeform 1604" o:spid="_x0000_s3120" style="position:absolute;left:1655;top:1518;width:20;height:34;visibility:visible;mso-wrap-style:square;v-text-anchor:top" coordsize="2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" path="m,l,33e" filled="f" strokeweight=".48pt">
                  <v:path arrowok="t" o:connecttype="custom" o:connectlocs="0,0;0,33" o:connectangles="0,0"/>
                </v:shape>
                <v:shape id="Freeform 1605" o:spid="_x0000_s3121" style="position:absolute;left:2028;top:4840;width:20;height:32;visibility:visible;mso-wrap-style:square;v-text-anchor:top" coordsize="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" path="m,l,31e" filled="f" strokecolor="#7f7f7f" strokeweight=".06pt">
                  <v:path arrowok="t" o:connecttype="custom" o:connectlocs="0,0;0,31" o:connectangles="0,0"/>
                </v:shape>
                <v:shape id="Freeform 1606" o:spid="_x0000_s3122" style="position:absolute;left:2401;top:4837;width:20;height:35;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" path="m,l,34e" filled="f" strokecolor="#7f7f7f" strokeweight=".42pt">
                  <v:path arrowok="t" o:connecttype="custom" o:connectlocs="0,0;0,34" o:connectangles="0,0"/>
                </v:shape>
                <v:shape id="Freeform 1607" o:spid="_x0000_s3123" style="position:absolute;left:2774;top:4840;width:20;height:32;visibility:visible;mso-wrap-style:square;v-text-anchor:top" coordsize="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" path="m,l,31e" filled="f" strokecolor="#7f7f7f" strokeweight=".02114mm">
                  <v:path arrowok="t" o:connecttype="custom" o:connectlocs="0,0;0,31" o:connectangles="0,0"/>
                </v:shape>
                <v:shape id="Freeform 1608" o:spid="_x0000_s3124" style="position:absolute;left:3147;top:4840;width:20;height:32;visibility:visible;mso-wrap-style:square;v-text-anchor:top" coordsize="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" path="m,l,31e" filled="f" strokecolor="#7f7f7f" strokeweight=".02114mm">
                  <v:path arrowok="t" o:connecttype="custom" o:connectlocs="0,0;0,31" o:connectangles="0,0"/>
                </v:shape>
                <v:shape id="Freeform 1609" o:spid="_x0000_s3125" style="position:absolute;left:3519;top:4837;width:20;height:35;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" path="m,l,34e" filled="f" strokecolor="#7f7f7f" strokeweight=".42pt">
                  <v:path arrowok="t" o:connecttype="custom" o:connectlocs="0,0;0,34" o:connectangles="0,0"/>
                </v:shape>
                <v:shape id="Freeform 1610" o:spid="_x0000_s3126" style="position:absolute;left:3892;top:4840;width:20;height:32;visibility:visible;mso-wrap-style:square;v-text-anchor:top" coordsize="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" path="m,l,31e" filled="f" strokecolor="#7f7f7f" strokeweight=".02114mm">
                  <v:path arrowok="t" o:connecttype="custom" o:connectlocs="0,0;0,31" o:connectangles="0,0"/>
                </v:shape>
                <v:shape id="Freeform 1611" o:spid="_x0000_s3127" style="position:absolute;left:4265;top:4840;width:20;height:32;visibility:visible;mso-wrap-style:square;v-text-anchor:top" coordsize="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" path="m,l,31e" filled="f" strokecolor="#7f7f7f" strokeweight=".02114mm">
                  <v:path arrowok="t" o:connecttype="custom" o:connectlocs="0,0;0,31" o:connectangles="0,0"/>
                </v:shape>
                <v:shape id="Freeform 1612" o:spid="_x0000_s3128" style="position:absolute;left:147;top:4741;width:34;height:20;visibility:visible;mso-wrap-style:square;v-text-anchor:top" coordsize="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" path="m,l33,e" filled="f" strokeweight=".06pt">
                  <v:path arrowok="t" o:connecttype="custom" o:connectlocs="0,0;33,0" o:connectangles="0,0"/>
                </v:shape>
                <v:shape id="Freeform 1613" o:spid="_x0000_s3129" style="position:absolute;left:147;top:4449;width:34;height:20;visibility:visible;mso-wrap-style:square;v-text-anchor:top" coordsize="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" path="m,l33,e" filled="f" strokeweight=".06pt">
                  <v:path arrowok="t" o:connecttype="custom" o:connectlocs="0,0;33,0" o:connectangles="0,0"/>
                </v:shape>
                <v:shape id="Freeform 1614" o:spid="_x0000_s3130" style="position:absolute;left:147;top:4159;width:34;height:20;visibility:visible;mso-wrap-style:square;v-text-anchor:top" coordsize="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" path="m,l33,e" filled="f" strokeweight=".06pt">
                  <v:path arrowok="t" o:connecttype="custom" o:connectlocs="0,0;33,0" o:connectangles="0,0"/>
                </v:shape>
                <v:shape id="Freeform 1615" o:spid="_x0000_s3131" style="position:absolute;left:147;top:3867;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" path="m,l21,e" filled="f" strokeweight=".06pt">
                  <v:path arrowok="t" o:connecttype="custom" o:connectlocs="0,0;21,0" o:connectangles="0,0"/>
                </v:shape>
                <v:shape id="Freeform 1616" o:spid="_x0000_s3132" style="position:absolute;left:156;top:1526;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" path="m,10r13,e" filled="f" strokeweight=".43742mm">
                  <v:path arrowok="t" o:connecttype="custom" o:connectlocs="0,10;13,10" o:connectangles="0,0"/>
                </v:shape>
                <v:shape id="Freeform 1617" o:spid="_x0000_s3133" style="position:absolute;left:162;top:1526;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" path="m,l,21e" filled="f" strokeweight=".06pt">
                  <v:path arrowok="t" o:connecttype="custom" o:connectlocs="0,0;0,21" o:connectangles="0,0"/>
                </v:shape>
                <v:shape id="Freeform 1618" o:spid="_x0000_s3134" style="position:absolute;left:162;top:152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" path="m,9r1,e" filled="f" strokeweight=".39508mm">
                  <v:path arrowok="t" o:connecttype="custom" o:connectlocs="0,9;1,9" o:connectangles="0,0"/>
                </v:shape>
                <v:shape id="Freeform 1619" o:spid="_x0000_s3135" style="position:absolute;left:165;top:15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" path="m,l1,e" filled="f" strokecolor="#7f7f7f" strokeweight=".07758mm">
                  <v:path arrowok="t" o:connecttype="custom" o:connectlocs="0,0;1,0" o:connectangles="0,0"/>
                </v:shape>
                <v:shape id="Freeform 1620" o:spid="_x0000_s3136" style="position:absolute;left:160;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" path="m,l5,e" filled="f" strokecolor="red" strokeweight=".54pt">
                  <v:path arrowok="t" o:connecttype="custom" o:connectlocs="0,0;5,0" o:connectangles="0,0"/>
                </v:shape>
                <v:shape id="Freeform 1621" o:spid="_x0000_s3137" style="position:absolute;left:165;top:153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" path="m,l1,e" filled="f" strokecolor="red" strokeweight=".06pt">
                  <v:path arrowok="t" o:connecttype="custom" o:connectlocs="0,0;1,0" o:connectangles="0,0"/>
                </v:shape>
                <v:shape id="Freeform 1622" o:spid="_x0000_s3138" style="position:absolute;left:165;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" path="m,l1,e" filled="f" strokeweight=".07758mm">
                  <v:path arrowok="t" o:connecttype="custom" o:connectlocs="0,0;1,0" o:connectangles="0,0"/>
                </v:shape>
                <v:shape id="Freeform 1623" o:spid="_x0000_s3139" style="position:absolute;left:165;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" path="m,l1,e" filled="f" strokecolor="red" strokeweight=".06pt">
                  <v:path arrowok="t" o:connecttype="custom" o:connectlocs="0,0;1,0" o:connectangles="0,0"/>
                </v:shape>
                <v:shape id="Freeform 1624" o:spid="_x0000_s3140" style="position:absolute;left:165;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" path="m,l1,e" filled="f" strokeweight=".07758mm">
                  <v:path arrowok="t" o:connecttype="custom" o:connectlocs="0,0;1,0" o:connectangles="0,0"/>
                </v:shape>
                <v:shape id="Freeform 1625" o:spid="_x0000_s3141" style="position:absolute;left:166;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" path="m,l,2e" filled="f" strokecolor="red" strokeweight=".06pt">
                  <v:path arrowok="t" o:connecttype="custom" o:connectlocs="0,0;0,2" o:connectangles="0,0"/>
                </v:shape>
                <v:shape id="Freeform 1626" o:spid="_x0000_s3142" style="position:absolute;left:160;top:15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" path="m,l1,e" filled="f" strokecolor="#7f7f7f" strokeweight=".07758mm">
                  <v:path arrowok="t" o:connecttype="custom" o:connectlocs="0,0;1,0" o:connectangles="0,0"/>
                </v:shape>
                <v:shape id="Freeform 1627" o:spid="_x0000_s3143" style="position:absolute;left:159;top:153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" path="m,l1,e" filled="f" strokecolor="red" strokeweight=".06pt">
                  <v:path arrowok="t" o:connecttype="custom" o:connectlocs="0,0;1,0" o:connectangles="0,0"/>
                </v:shape>
                <v:shape id="Freeform 1628" o:spid="_x0000_s3144" style="position:absolute;left:160;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" path="m,l1,e" filled="f" strokeweight=".07758mm">
                  <v:path arrowok="t" o:connecttype="custom" o:connectlocs="0,0;1,0" o:connectangles="0,0"/>
                </v:shape>
                <v:shape id="Freeform 1629" o:spid="_x0000_s3145" style="position:absolute;left:159;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" path="m,l1,e" filled="f" strokecolor="red" strokeweight=".06pt">
                  <v:path arrowok="t" o:connecttype="custom" o:connectlocs="0,0;1,0" o:connectangles="0,0"/>
                </v:shape>
                <v:shape id="Freeform 1630" o:spid="_x0000_s3146" style="position:absolute;left:160;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" path="m,l1,e" filled="f" strokeweight=".07758mm">
                  <v:path arrowok="t" o:connecttype="custom" o:connectlocs="0,0;1,0" o:connectangles="0,0"/>
                </v:shape>
                <v:shape id="Freeform 1631" o:spid="_x0000_s3147" style="position:absolute;left:160;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" path="m,l,2e" filled="f" strokecolor="red" strokeweight=".06pt">
                  <v:path arrowok="t" o:connecttype="custom" o:connectlocs="0,0;0,2" o:connectangles="0,0"/>
                </v:shape>
                <v:shape id="Freeform 1632" o:spid="_x0000_s3148" style="position:absolute;left:147;top:1828;width:34;height:20;visibility:visible;mso-wrap-style:square;v-text-anchor:top" coordsize="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" path="m,l33,e" filled="f" strokeweight=".06pt">
                  <v:path arrowok="t" o:connecttype="custom" o:connectlocs="0,0;33,0" o:connectangles="0,0"/>
                </v:shape>
                <v:shape id="Freeform 1633" o:spid="_x0000_s3149" style="position:absolute;left:147;top:2410;width:34;height:20;visibility:visible;mso-wrap-style:square;v-text-anchor:top" coordsize="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" path="m,l33,e" filled="f" strokeweight=".12pt">
                  <v:path arrowok="t" o:connecttype="custom" o:connectlocs="0,0;33,0" o:connectangles="0,0"/>
                </v:shape>
                <v:shape id="Freeform 1634" o:spid="_x0000_s3150" style="position:absolute;left:147;top:2702;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" path="m,l21,e" filled="f" strokeweight=".06pt">
                  <v:path arrowok="t" o:connecttype="custom" o:connectlocs="0,0;21,0" o:connectangles="0,0"/>
                </v:shape>
                <v:shape id="Freeform 1635" o:spid="_x0000_s3151" style="position:absolute;left:147;top:2994;width:34;height:20;visibility:visible;mso-wrap-style:square;v-text-anchor:top" coordsize="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" path="m,l33,e" filled="f" strokecolor="#7f7f7f" strokeweight=".04231mm">
                  <v:path arrowok="t" o:connecttype="custom" o:connectlocs="0,0;33,0" o:connectangles="0,0"/>
                </v:shape>
                <v:shape id="Freeform 1636" o:spid="_x0000_s3152" style="position:absolute;left:147;top:3284;width:34;height:20;visibility:visible;mso-wrap-style:square;v-text-anchor:top" coordsize="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" path="m,l33,e" filled="f" strokeweight=".06pt">
                  <v:path arrowok="t" o:connecttype="custom" o:connectlocs="0,0;33,0" o:connectangles="0,0"/>
                </v:shape>
                <v:shape id="Freeform 1637" o:spid="_x0000_s3153" style="position:absolute;left:147;top:3576;width:34;height:20;visibility:visible;mso-wrap-style:square;v-text-anchor:top" coordsize="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" path="m,l33,e" filled="f" strokeweight=".06pt">
                  <v:path arrowok="t" o:connecttype="custom" o:connectlocs="0,0;33,0" o:connectangles="0,0"/>
                </v:shape>
                <v:shape id="Freeform 1638" o:spid="_x0000_s3154" style="position:absolute;left:530;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" path="m,10r12,e" filled="f" strokecolor="#7f7f7f" strokeweight=".43742mm">
                  <v:path arrowok="t" o:connecttype="custom" o:connectlocs="0,10;12,10" o:connectangles="0,0"/>
                </v:shape>
                <v:shape id="Freeform 1639" o:spid="_x0000_s3155" style="position:absolute;left:535;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" path="m,21l,e" filled="f" strokecolor="#7f7f7f" strokeweight=".06pt">
                  <v:path arrowok="t" o:connecttype="custom" o:connectlocs="0,21;0,0" o:connectangles="0,0"/>
                </v:shape>
                <v:shape id="Freeform 1640" o:spid="_x0000_s3156" style="position:absolute;left:535;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" path="m,l1,e" filled="f" strokecolor="#7f7f7f" strokeweight=".35981mm">
                  <v:path arrowok="t" o:connecttype="custom" o:connectlocs="0,0;1,0" o:connectangles="0,0"/>
                </v:shape>
                <v:shape id="Freeform 1641" o:spid="_x0000_s3157" style="position:absolute;left:531;top:4843;width:60;height:20;visibility:visible;mso-wrap-style:square;v-text-anchor:top" coordsize="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" path="m,l60,e" filled="f" strokecolor="#7f7f7f" strokeweight=".06347mm">
                  <v:path arrowok="t" o:connecttype="custom" o:connectlocs="0,0;60,0" o:connectangles="0,0"/>
                </v:shape>
                <v:shape id="Freeform 1642" o:spid="_x0000_s3158" style="position:absolute;left:538;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" path="m,l1,e" filled="f" strokecolor="#7f7f7f" strokeweight=".07758mm">
                  <v:path arrowok="t" o:connecttype="custom" o:connectlocs="0,0;1,0" o:connectangles="0,0"/>
                </v:shape>
                <v:shape id="Freeform 1643" o:spid="_x0000_s3159" style="position:absolute;left:532;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" path="m,l7,e" filled="f" strokecolor="red" strokeweight=".02114mm">
                  <v:path arrowok="t" o:connecttype="custom" o:connectlocs="0,0;7,0" o:connectangles="0,0"/>
                </v:shape>
                <v:shape id="Freeform 1644" o:spid="_x0000_s3160" style="position:absolute;left:537;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" path="m,l1,e" filled="f" strokecolor="red" strokeweight=".06pt">
                  <v:path arrowok="t" o:connecttype="custom" o:connectlocs="0,0;1,0" o:connectangles="0,0"/>
                </v:shape>
                <v:shape id="Freeform 1645" o:spid="_x0000_s3161" style="position:absolute;left:532;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" path="m1,l,,1,1r1,l2,,1,xe" filled="f" strokecolor="#7f7f7f" strokeweight=".06pt">
                  <v:path arrowok="t" o:connecttype="custom" o:connectlocs="1,0;0,0;1,1;2,1;2,0;1,0" o:connectangles="0,0,0,0,0,0"/>
                </v:shape>
                <v:shape id="Freeform 1646" o:spid="_x0000_s3162" style="position:absolute;left:532;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" path="m,l1,e" filled="f" strokecolor="red" strokeweight=".06pt">
                  <v:path arrowok="t" o:connecttype="custom" o:connectlocs="0,0;1,0" o:connectangles="0,0"/>
                </v:shape>
                <v:shape id="Freeform 1647" o:spid="_x0000_s3163" style="position:absolute;left:1649;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" path="m,10r12,e" filled="f" strokecolor="#7f7f7f" strokeweight=".43742mm">
                  <v:path arrowok="t" o:connecttype="custom" o:connectlocs="0,10;12,10" o:connectangles="0,0"/>
                </v:shape>
                <v:shape id="Freeform 1648" o:spid="_x0000_s3164" style="position:absolute;left:1655;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" path="m,l,21e" filled="f" strokecolor="#7f7f7f" strokeweight=".06pt">
                  <v:path arrowok="t" o:connecttype="custom" o:connectlocs="0,0;0,21" o:connectangles="0,0"/>
                </v:shape>
                <v:shape id="Freeform 1649" o:spid="_x0000_s3165" style="position:absolute;left:1655;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" path="m,l1,e" filled="f" strokecolor="#7f7f7f" strokeweight=".35981mm">
                  <v:path arrowok="t" o:connecttype="custom" o:connectlocs="0,0;1,0" o:connectangles="0,0"/>
                </v:shape>
                <v:shape id="Freeform 1650" o:spid="_x0000_s3166" style="position:absolute;left:1650;top:4843;width:60;height:20;visibility:visible;mso-wrap-style:square;v-text-anchor:top" coordsize="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" path="m,l59,e" filled="f" strokecolor="#7f7f7f" strokeweight=".06347mm">
                  <v:path arrowok="t" o:connecttype="custom" o:connectlocs="0,0;59,0" o:connectangles="0,0"/>
                </v:shape>
                <v:shape id="Freeform 1651" o:spid="_x0000_s3167" style="position:absolute;left:1656;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" path="m1,l2,,1,1,,,1,xe" filled="f" strokecolor="#7f7f7f" strokeweight=".06pt">
                  <v:path arrowok="t" o:connecttype="custom" o:connectlocs="1,0;2,0;1,1;0,0;1,0" o:connectangles="0,0,0,0,0"/>
                </v:shape>
                <v:shape id="Freeform 1652" o:spid="_x0000_s3168" style="position:absolute;left:1652;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" path="m,l7,e" filled="f" strokecolor="red" strokeweight=".06pt">
                  <v:path arrowok="t" o:connecttype="custom" o:connectlocs="0,0;7,0" o:connectangles="0,0"/>
                </v:shape>
                <v:shape id="Freeform 1653" o:spid="_x0000_s3169" style="position:absolute;left:1657;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" path="m,l1,e" filled="f" strokecolor="red" strokeweight=".06pt">
                  <v:path arrowok="t" o:connecttype="custom" o:connectlocs="0,0;1,0" o:connectangles="0,0"/>
                </v:shape>
                <v:shape id="Freeform 1654" o:spid="_x0000_s3170" style="position:absolute;left:1651;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" path="m,l1,e" filled="f" strokecolor="#7f7f7f" strokeweight=".07758mm">
                  <v:path arrowok="t" o:connecttype="custom" o:connectlocs="0,0;1,0" o:connectangles="0,0"/>
                </v:shape>
                <v:shape id="Freeform 1655" o:spid="_x0000_s3171" style="position:absolute;left:1652;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" path="m,l1,e" filled="f" strokecolor="red" strokeweight=".06pt">
                  <v:path arrowok="t" o:connecttype="custom" o:connectlocs="0,0;1,0" o:connectangles="0,0"/>
                </v:shape>
                <v:shape id="Freeform 1656" o:spid="_x0000_s3172" style="position:absolute;left:903;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" path="m,10r12,e" filled="f" strokecolor="#7f7f7f" strokeweight=".43742mm">
                  <v:path arrowok="t" o:connecttype="custom" o:connectlocs="0,10;12,10" o:connectangles="0,0"/>
                </v:shape>
                <v:shape id="Freeform 1657" o:spid="_x0000_s3173" style="position:absolute;left:909;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" path="m,l,21e" filled="f" strokecolor="#7f7f7f" strokeweight=".06pt">
                  <v:path arrowok="t" o:connecttype="custom" o:connectlocs="0,0;0,21" o:connectangles="0,0"/>
                </v:shape>
                <v:shape id="Freeform 1658" o:spid="_x0000_s3174" style="position:absolute;left:789;top:4861;width:125;height:20;visibility:visible;mso-wrap-style:square;v-text-anchor:top" coordsize="1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" path="m,l124,e" filled="f" strokecolor="#7f7f7f" strokeweight=".06344mm">
                  <v:path arrowok="t" o:connecttype="custom" o:connectlocs="0,0;124,0" o:connectangles="0,0"/>
                </v:shape>
                <v:shape id="Freeform 1659" o:spid="_x0000_s3175" style="position:absolute;left:908;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" path="m,l1,e" filled="f" strokecolor="#7f7f7f" strokeweight=".35981mm">
                  <v:path arrowok="t" o:connecttype="custom" o:connectlocs="0,0;1,0" o:connectangles="0,0"/>
                </v:shape>
                <v:shape id="Freeform 1660" o:spid="_x0000_s3176" style="position:absolute;left:853;top:4843;width:60;height:20;visibility:visible;mso-wrap-style:square;v-text-anchor:top" coordsize="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" path="m,l59,e" filled="f" strokecolor="#7f7f7f" strokeweight=".06347mm">
                  <v:path arrowok="t" o:connecttype="custom" o:connectlocs="0,0;59,0" o:connectangles="0,0"/>
                </v:shape>
                <v:shape id="Freeform 1661" o:spid="_x0000_s3177" style="position:absolute;left:911;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" path="m,l1,e" filled="f" strokecolor="#7f7f7f" strokeweight=".07758mm">
                  <v:path arrowok="t" o:connecttype="custom" o:connectlocs="0,0;1,0" o:connectangles="0,0"/>
                </v:shape>
                <v:shape id="Freeform 1662" o:spid="_x0000_s3178" style="position:absolute;left:905;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" path="m,l7,e" filled="f" strokecolor="red" strokeweight=".06pt">
                  <v:path arrowok="t" o:connecttype="custom" o:connectlocs="0,0;7,0" o:connectangles="0,0"/>
                </v:shape>
                <v:shape id="Freeform 1663" o:spid="_x0000_s3179" style="position:absolute;left:910;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" path="m,l1,e" filled="f" strokecolor="red" strokeweight=".06pt">
                  <v:path arrowok="t" o:connecttype="custom" o:connectlocs="0,0;1,0" o:connectangles="0,0"/>
                </v:shape>
                <v:shape id="Freeform 1664" o:spid="_x0000_s3180" style="position:absolute;left:905;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" path="m1,l,,1,1,2,,1,xe" filled="f" strokecolor="#7f7f7f" strokeweight=".06pt">
                  <v:path arrowok="t" o:connecttype="custom" o:connectlocs="1,0;0,0;1,1;2,0;1,0" o:connectangles="0,0,0,0,0"/>
                </v:shape>
                <v:shape id="Freeform 1665" o:spid="_x0000_s3181" style="position:absolute;left:906;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" path="m,l1,e" filled="f" strokecolor="red" strokeweight=".06pt">
                  <v:path arrowok="t" o:connecttype="custom" o:connectlocs="0,0;1,0" o:connectangles="0,0"/>
                </v:shape>
                <v:shape id="Freeform 1666" o:spid="_x0000_s3182" style="position:absolute;left:1276;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" path="m,10r12,e" filled="f" strokecolor="#7f7f7f" strokeweight=".43742mm">
                  <v:path arrowok="t" o:connecttype="custom" o:connectlocs="0,10;12,10" o:connectangles="0,0"/>
                </v:shape>
                <v:shape id="Freeform 1667" o:spid="_x0000_s3183" style="position:absolute;left:1282;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" path="m,l,21e" filled="f" strokecolor="#7f7f7f" strokeweight=".06pt">
                  <v:path arrowok="t" o:connecttype="custom" o:connectlocs="0,0;0,21" o:connectangles="0,0"/>
                </v:shape>
                <v:shape id="Freeform 1668" o:spid="_x0000_s3184" style="position:absolute;left:1277;top:486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" path="m,l9,e" filled="f" strokecolor="#7f7f7f" strokeweight=".02114mm">
                  <v:path arrowok="t" o:connecttype="custom" o:connectlocs="0,0;9,0" o:connectangles="0,0"/>
                </v:shape>
                <v:shape id="Freeform 1669" o:spid="_x0000_s3185" style="position:absolute;left:1281;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" path="m,l1,e" filled="f" strokecolor="#7f7f7f" strokeweight=".35981mm">
                  <v:path arrowok="t" o:connecttype="custom" o:connectlocs="0,0;1,0" o:connectangles="0,0"/>
                </v:shape>
                <v:shape id="Freeform 1670" o:spid="_x0000_s3186" style="position:absolute;left:1277;top:48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" path="m,l9,e" filled="f" strokecolor="#7f7f7f" strokeweight=".02114mm">
                  <v:path arrowok="t" o:connecttype="custom" o:connectlocs="0,0;9,0" o:connectangles="0,0"/>
                </v:shape>
                <v:shape id="Freeform 1671" o:spid="_x0000_s3187" style="position:absolute;left:1283;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" path="m1,l2,r,1l1,1,,,1,xe" filled="f" strokecolor="#7f7f7f" strokeweight=".06pt">
                  <v:path arrowok="t" o:connecttype="custom" o:connectlocs="1,0;2,0;2,1;1,1;0,0;1,0" o:connectangles="0,0,0,0,0,0"/>
                </v:shape>
                <v:shape id="Freeform 1672" o:spid="_x0000_s3188" style="position:absolute;left:1278;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" path="m,l7,e" filled="f" strokecolor="red" strokeweight=".06pt">
                  <v:path arrowok="t" o:connecttype="custom" o:connectlocs="0,0;7,0" o:connectangles="0,0"/>
                </v:shape>
                <v:shape id="Freeform 1673" o:spid="_x0000_s3189" style="position:absolute;left:1284;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" path="m,l1,e" filled="f" strokecolor="red" strokeweight=".06pt">
                  <v:path arrowok="t" o:connecttype="custom" o:connectlocs="0,0;1,0" o:connectangles="0,0"/>
                </v:shape>
                <v:shape id="Freeform 1674" o:spid="_x0000_s3190" style="position:absolute;left:1278;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" path="m1,l,,1,1,2,,1,xe" filled="f" strokecolor="#7f7f7f" strokeweight=".06pt">
                  <v:path arrowok="t" o:connecttype="custom" o:connectlocs="1,0;0,0;1,1;2,0;1,0" o:connectangles="0,0,0,0,0"/>
                </v:shape>
                <v:shape id="Freeform 1675" o:spid="_x0000_s3191" style="position:absolute;left:1279;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" path="m,l1,e" filled="f" strokecolor="red" strokeweight=".06pt">
                  <v:path arrowok="t" o:connecttype="custom" o:connectlocs="0,0;1,0" o:connectangles="0,0"/>
                </v:shape>
                <v:shape id="Freeform 1676" o:spid="_x0000_s3192" style="position:absolute;left:154;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" path="m,11r18,e" filled="f" strokeweight=".47975mm">
                  <v:path arrowok="t" o:connecttype="custom" o:connectlocs="0,11;18,11" o:connectangles="0,0"/>
                </v:shape>
                <v:shape id="Freeform 1677" o:spid="_x0000_s3193" style="position:absolute;left:162;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" path="m,9r1,e" filled="f" strokeweight=".39508mm">
                  <v:path arrowok="t" o:connecttype="custom" o:connectlocs="0,9;1,9" o:connectangles="0,0"/>
                </v:shape>
                <v:shape id="Freeform 1678" o:spid="_x0000_s3194" style="position:absolute;left:156;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" path="m,l13,,,xe" filled="f" strokeweight=".06pt">
                  <v:path arrowok="t" o:connecttype="custom" o:connectlocs="0,0;13,0;0,0" o:connectangles="0,0,0"/>
                </v:shape>
                <v:shape id="Freeform 1679" o:spid="_x0000_s3195" style="position:absolute;left:156;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" path="m,l13,,,xe" filled="f" strokeweight=".06pt">
                  <v:path arrowok="t" o:connecttype="custom" o:connectlocs="0,0;13,0;0,0" o:connectangles="0,0,0"/>
                </v:shape>
                <v:shape id="Freeform 1680" o:spid="_x0000_s3196" style="position:absolute;left:162;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" path="m,l,24e" filled="f" strokeweight=".06pt">
                  <v:path arrowok="t" o:connecttype="custom" o:connectlocs="0,0;0,24" o:connectangles="0,0"/>
                </v:shape>
                <v:shape id="Freeform 1681" o:spid="_x0000_s3197" style="position:absolute;left:166;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" path="m1,r,2l,1,,,1,xe" filled="f" strokeweight=".06pt">
                  <v:path arrowok="t" o:connecttype="custom" o:connectlocs="1,0;1,2;0,1;0,0;1,0" o:connectangles="0,0,0,0,0"/>
                </v:shape>
                <v:shape id="Freeform 1682" o:spid="_x0000_s3198" style="position:absolute;left:158;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" path="m,l10,e" filled="f" strokeweight=".02114mm">
                  <v:path arrowok="t" o:connecttype="custom" o:connectlocs="0,0;10,0" o:connectangles="0,0"/>
                </v:shape>
                <v:shape id="Freeform 1683" o:spid="_x0000_s3199" style="position:absolute;left:167;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" path="m,l,15e" filled="f" strokeweight=".06pt">
                  <v:path arrowok="t" o:connecttype="custom" o:connectlocs="0,0;0,15" o:connectangles="0,0"/>
                </v:shape>
                <v:shape id="Freeform 1684" o:spid="_x0000_s3200" style="position:absolute;left:159;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" path="m,l1,r,1l,2,,xe" filled="f" strokeweight=".06pt">
                  <v:path arrowok="t" o:connecttype="custom" o:connectlocs="0,0;1,0;1,1;0,2;0,0" o:connectangles="0,0,0,0,0"/>
                </v:shape>
                <v:shape id="Freeform 1685" o:spid="_x0000_s3201" style="position:absolute;left:159;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" path="m,l,15e" filled="f" strokeweight=".06pt">
                  <v:path arrowok="t" o:connecttype="custom" o:connectlocs="0,0;0,15" o:connectangles="0,0"/>
                </v:shape>
                <v:shape id="Freeform 1686" o:spid="_x0000_s3202" style="position:absolute;left:166;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" path="m,l1,e" filled="f" strokeweight=".07758mm">
                  <v:path arrowok="t" o:connecttype="custom" o:connectlocs="0,0;1,0" o:connectangles="0,0"/>
                </v:shape>
                <v:shape id="Freeform 1687" o:spid="_x0000_s3203" style="position:absolute;left:159;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" path="m,l1,e" filled="f" strokeweight=".07758mm">
                  <v:path arrowok="t" o:connecttype="custom" o:connectlocs="0,0;1,0" o:connectangles="0,0"/>
                </v:shape>
                <v:shape id="Freeform 1688" o:spid="_x0000_s3204" style="position:absolute;left:166;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" path="m,l1,e" filled="f" strokeweight=".07758mm">
                  <v:path arrowok="t" o:connecttype="custom" o:connectlocs="0,0;1,0" o:connectangles="0,0"/>
                </v:shape>
                <v:shape id="Freeform 1689" o:spid="_x0000_s3205" style="position:absolute;left:158;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" path="m,l10,e" filled="f" strokeweight=".02114mm">
                  <v:path arrowok="t" o:connecttype="custom" o:connectlocs="0,0;10,0" o:connectangles="0,0"/>
                </v:shape>
                <v:shape id="Freeform 1690" o:spid="_x0000_s3206" style="position:absolute;left:159;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" path="m,l1,e" filled="f" strokeweight=".07758mm">
                  <v:path arrowok="t" o:connecttype="custom" o:connectlocs="0,0;1,0" o:connectangles="0,0"/>
                </v:shape>
                <v:shape id="Freeform 1691" o:spid="_x0000_s3207" style="position:absolute;left:154;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" path="m,12r18,e" filled="f" strokeweight=".50092mm">
                  <v:path arrowok="t" o:connecttype="custom" o:connectlocs="0,12;18,12" o:connectangles="0,0"/>
                </v:shape>
                <v:shape id="Freeform 1692" o:spid="_x0000_s3208" style="position:absolute;left:162;top:269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" path="m,9r1,e" filled="f" strokeweight=".39508mm">
                  <v:path arrowok="t" o:connecttype="custom" o:connectlocs="0,9;1,9" o:connectangles="0,0"/>
                </v:shape>
                <v:shape id="Freeform 1693" o:spid="_x0000_s3209" style="position:absolute;left:156;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" path="m,l13,e" filled="f" strokeweight=".07758mm">
                  <v:path arrowok="t" o:connecttype="custom" o:connectlocs="0,0;13,0" o:connectangles="0,0"/>
                </v:shape>
                <v:shape id="Freeform 1694" o:spid="_x0000_s3210" style="position:absolute;left:156;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" path="m,l13,e" filled="f" strokeweight=".07758mm">
                  <v:path arrowok="t" o:connecttype="custom" o:connectlocs="0,0;13,0" o:connectangles="0,0"/>
                </v:shape>
                <v:shape id="Freeform 1695" o:spid="_x0000_s3211" style="position:absolute;left:162;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" path="m,l,25e" filled="f" strokeweight=".06pt">
                  <v:path arrowok="t" o:connecttype="custom" o:connectlocs="0,0;0,25" o:connectangles="0,0"/>
                </v:shape>
                <v:shape id="Freeform 1696" o:spid="_x0000_s3212" style="position:absolute;left:166;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" path="m,l1,e" filled="f" strokeweight=".07758mm">
                  <v:path arrowok="t" o:connecttype="custom" o:connectlocs="0,0;1,0" o:connectangles="0,0"/>
                </v:shape>
                <v:shape id="Freeform 1697" o:spid="_x0000_s3213" style="position:absolute;left:158;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" path="m,l10,e" filled="f" strokeweight=".02114mm">
                  <v:path arrowok="t" o:connecttype="custom" o:connectlocs="0,0;10,0" o:connectangles="0,0"/>
                </v:shape>
                <v:shape id="Freeform 1698" o:spid="_x0000_s3214" style="position:absolute;left:167;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" path="m,l,14e" filled="f" strokeweight=".06pt">
                  <v:path arrowok="t" o:connecttype="custom" o:connectlocs="0,0;0,14" o:connectangles="0,0"/>
                </v:shape>
                <v:shape id="Freeform 1699" o:spid="_x0000_s3215" style="position:absolute;left:159;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" path="m,l1,e" filled="f" strokeweight=".07758mm">
                  <v:path arrowok="t" o:connecttype="custom" o:connectlocs="0,0;1,0" o:connectangles="0,0"/>
                </v:shape>
                <v:shape id="Freeform 1700" o:spid="_x0000_s3216" style="position:absolute;left:159;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" path="m,l,14e" filled="f" strokeweight=".06pt">
                  <v:path arrowok="t" o:connecttype="custom" o:connectlocs="0,0;0,14" o:connectangles="0,0"/>
                </v:shape>
                <v:shape id="Freeform 1701" o:spid="_x0000_s3217" style="position:absolute;left:166;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" path="m1,r,2l,2,,1,1,xe" filled="f" strokeweight=".06pt">
                  <v:path arrowok="t" o:connecttype="custom" o:connectlocs="1,0;1,2;0,2;0,1;1,0" o:connectangles="0,0,0,0,0"/>
                </v:shape>
                <v:shape id="Freeform 1702" o:spid="_x0000_s3218" style="position:absolute;left:159;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" path="m,l1,1r,1l,2,,xe" filled="f" strokeweight=".06pt">
                  <v:path arrowok="t" o:connecttype="custom" o:connectlocs="0,0;1,1;1,2;0,2;0,0" o:connectangles="0,0,0,0,0"/>
                </v:shape>
                <v:shape id="Freeform 1703" o:spid="_x0000_s3219" style="position:absolute;left:166;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" path="m1,r,2l,1,,,1,xe" filled="f" strokeweight=".06pt">
                  <v:path arrowok="t" o:connecttype="custom" o:connectlocs="1,0;1,2;0,1;0,0;1,0" o:connectangles="0,0,0,0,0"/>
                </v:shape>
                <v:shape id="Freeform 1704" o:spid="_x0000_s3220" style="position:absolute;left:158;top:26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" path="m,l10,e" filled="f" strokeweight=".02114mm">
                  <v:path arrowok="t" o:connecttype="custom" o:connectlocs="0,0;10,0" o:connectangles="0,0"/>
                </v:shape>
                <v:shape id="Freeform 1705" o:spid="_x0000_s3221" style="position:absolute;left:159;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" path="m,l1,r,1l,2,,xe" filled="f" strokeweight=".06pt">
                  <v:path arrowok="t" o:connecttype="custom" o:connectlocs="0,0;1,0;1,1;0,2;0,0" o:connectangles="0,0,0,0,0"/>
                </v:shape>
                <v:shape id="Freeform 1706" o:spid="_x0000_s3222" style="position:absolute;left:155;top:4735;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" path="m,6r25,e" filled="f" strokeweight=".26808mm">
                  <v:path arrowok="t" o:connecttype="custom" o:connectlocs="0,6;25,6" o:connectangles="0,0"/>
                </v:shape>
                <v:shape id="Freeform 1707" o:spid="_x0000_s3223" style="position:absolute;left:155;top:47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" path="m,l1,e" filled="f" strokeweight=".48pt">
                  <v:path arrowok="t" o:connecttype="custom" o:connectlocs="0,0;1,0" o:connectangles="0,0"/>
                </v:shape>
                <v:shape id="Freeform 1708" o:spid="_x0000_s3224" style="position:absolute;left:178;top:47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" path="m,l1,e" filled="f" strokeweight=".48pt">
                  <v:path arrowok="t" o:connecttype="custom" o:connectlocs="0,0;1,0" o:connectangles="0,0"/>
                </v:shape>
                <v:shape id="Freeform 1709" o:spid="_x0000_s3225" style="position:absolute;left:169;top:473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" path="m,l,12e" filled="f" strokeweight=".12pt">
                  <v:path arrowok="t" o:connecttype="custom" o:connectlocs="0,0;0,12" o:connectangles="0,0"/>
                </v:shape>
                <v:shape id="Freeform 1710" o:spid="_x0000_s3226" style="position:absolute;left:160;top:47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" path="m1,1l,,,1r1,xe" filled="f" strokeweight=".06pt">
                  <v:path arrowok="t" o:connecttype="custom" o:connectlocs="1,1;0,0;0,1;1,1" o:connectangles="0,0,0,0"/>
                </v:shape>
                <v:shape id="Freeform 1711" o:spid="_x0000_s3227" style="position:absolute;left:160;top:47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" path="m,l,7e" filled="f" strokeweight=".06pt">
                  <v:path arrowok="t" o:connecttype="custom" o:connectlocs="0,0;0,7" o:connectangles="0,0"/>
                </v:shape>
                <v:shape id="Freeform 1712" o:spid="_x0000_s3228" style="position:absolute;left:159;top:47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" path="m,l2,e" filled="f" strokeweight=".1058mm">
                  <v:path arrowok="t" o:connecttype="custom" o:connectlocs="0,0;2,0" o:connectangles="0,0"/>
                </v:shape>
                <v:shape id="Freeform 1713" o:spid="_x0000_s3229" style="position:absolute;left:160;top:47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" path="m1,1l,1,,,,2,,1r1,xe" filled="f" strokeweight=".06pt">
                  <v:path arrowok="t" o:connecttype="custom" o:connectlocs="1,1;0,1;0,0;0,2;0,1;1,1" o:connectangles="0,0,0,0,0,0"/>
                </v:shape>
                <v:shape id="Freeform 1714" o:spid="_x0000_s3230" style="position:absolute;left:165;top:47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" path="m,l1,e" filled="f" strokeweight=".07758mm">
                  <v:path arrowok="t" o:connecttype="custom" o:connectlocs="0,0;1,0" o:connectangles="0,0"/>
                </v:shape>
                <v:shape id="Freeform 1715" o:spid="_x0000_s3231" style="position:absolute;left:165;top:47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" path="m,l,7e" filled="f" strokeweight=".06pt">
                  <v:path arrowok="t" o:connecttype="custom" o:connectlocs="0,0;0,7" o:connectangles="0,0"/>
                </v:shape>
                <v:shape id="Freeform 1716" o:spid="_x0000_s3232" style="position:absolute;left:165;top:47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" path="m,l1,e" filled="f" strokeweight=".1058mm">
                  <v:path arrowok="t" o:connecttype="custom" o:connectlocs="0,0;1,0" o:connectangles="0,0"/>
                </v:shape>
                <v:shape id="Freeform 1717" o:spid="_x0000_s3233" style="position:absolute;left:165;top:47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" path="m1,1l,,,2,1,1xe" filled="f" strokeweight=".06pt">
                  <v:path arrowok="t" o:connecttype="custom" o:connectlocs="1,1;0,0;0,2;1,1" o:connectangles="0,0,0,0"/>
                </v:shape>
                <v:shape id="Freeform 1718" o:spid="_x0000_s3234" style="position:absolute;left:170;top:47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" path="m,l1,e" filled="f" strokeweight=".07758mm">
                  <v:path arrowok="t" o:connecttype="custom" o:connectlocs="0,0;1,0" o:connectangles="0,0"/>
                </v:shape>
                <v:shape id="Freeform 1719" o:spid="_x0000_s3235" style="position:absolute;left:169;top:47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" path="m,l1,e" filled="f" strokeweight=".1058mm">
                  <v:path arrowok="t" o:connecttype="custom" o:connectlocs="0,0;1,0" o:connectangles="0,0"/>
                </v:shape>
                <v:shape id="Freeform 1720" o:spid="_x0000_s3236" style="position:absolute;left:170;top:47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" path="m1,1l,,,2,1,1xe" filled="f" strokeweight=".06pt">
                  <v:path arrowok="t" o:connecttype="custom" o:connectlocs="1,1;0,0;0,2;1,1" o:connectangles="0,0,0,0"/>
                </v:shape>
                <v:shape id="Freeform 1721" o:spid="_x0000_s3237" style="position:absolute;left:155;top:4443;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" path="m,6r25,e" filled="f" strokeweight=".26808mm">
                  <v:path arrowok="t" o:connecttype="custom" o:connectlocs="0,6;25,6" o:connectangles="0,0"/>
                </v:shape>
                <v:shape id="Freeform 1722" o:spid="_x0000_s3238" style="position:absolute;left:155;top:444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" path="m,l1,e" filled="f" strokeweight=".48pt">
                  <v:path arrowok="t" o:connecttype="custom" o:connectlocs="0,0;1,0" o:connectangles="0,0"/>
                </v:shape>
                <v:shape id="Freeform 1723" o:spid="_x0000_s3239" style="position:absolute;left:178;top:444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" path="m,l1,e" filled="f" strokeweight=".48pt">
                  <v:path arrowok="t" o:connecttype="custom" o:connectlocs="0,0;1,0" o:connectangles="0,0"/>
                </v:shape>
                <v:shape id="Freeform 1724" o:spid="_x0000_s3240" style="position:absolute;left:169;top:44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" path="m,l,12e" filled="f" strokeweight=".12pt">
                  <v:path arrowok="t" o:connecttype="custom" o:connectlocs="0,0;0,12" o:connectangles="0,0"/>
                </v:shape>
                <v:shape id="Freeform 1725" o:spid="_x0000_s3241" style="position:absolute;left:160;top:44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" path="m1,1l,,,1r1,xe" filled="f" strokeweight=".06pt">
                  <v:path arrowok="t" o:connecttype="custom" o:connectlocs="1,1;0,0;0,1;1,1" o:connectangles="0,0,0,0"/>
                </v:shape>
                <v:shape id="Freeform 1726" o:spid="_x0000_s3242" style="position:absolute;left:159;top:44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" path="m,l1,e" filled="f" strokeweight=".06pt">
                  <v:path arrowok="t" o:connecttype="custom" o:connectlocs="0,0;1,0" o:connectangles="0,0"/>
                </v:shape>
                <v:shape id="Freeform 1727" o:spid="_x0000_s3243" style="position:absolute;left:159;top:444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" path="m,l2,e" filled="f" strokeweight=".1058mm">
                  <v:path arrowok="t" o:connecttype="custom" o:connectlocs="0,0;2,0" o:connectangles="0,0"/>
                </v:shape>
                <v:shape id="Freeform 1728" o:spid="_x0000_s3244" style="position:absolute;left:160;top:44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" path="m1,1l,1,,,,1r1,xe" filled="f" strokeweight=".06pt">
                  <v:path arrowok="t" o:connecttype="custom" o:connectlocs="1,1;0,1;0,0;0,1;1,1" o:connectangles="0,0,0,0,0"/>
                </v:shape>
                <v:shape id="Freeform 1729" o:spid="_x0000_s3245" style="position:absolute;left:160;top:44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" path="m,2l,e" filled="f" strokeweight=".06pt">
                  <v:path arrowok="t" o:connecttype="custom" o:connectlocs="0,2;0,0" o:connectangles="0,0"/>
                </v:shape>
                <v:shape id="Freeform 1730" o:spid="_x0000_s3246" style="position:absolute;left:165;top:44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" path="m,l1,e" filled="f" strokeweight=".07758mm">
                  <v:path arrowok="t" o:connecttype="custom" o:connectlocs="0,0;1,0" o:connectangles="0,0"/>
                </v:shape>
                <v:shape id="Freeform 1731" o:spid="_x0000_s3247" style="position:absolute;left:164;top:44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" path="m,l1,e" filled="f" strokeweight=".06pt">
                  <v:path arrowok="t" o:connecttype="custom" o:connectlocs="0,0;1,0" o:connectangles="0,0"/>
                </v:shape>
                <v:shape id="Freeform 1732" o:spid="_x0000_s3248" style="position:absolute;left:165;top:444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" path="m,l1,e" filled="f" strokeweight=".1058mm">
                  <v:path arrowok="t" o:connecttype="custom" o:connectlocs="0,0;1,0" o:connectangles="0,0"/>
                </v:shape>
                <v:shape id="Freeform 1733" o:spid="_x0000_s3249" style="position:absolute;left:165;top:44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" path="m1,1l,,,1r1,xe" filled="f" strokeweight=".06pt">
                  <v:path arrowok="t" o:connecttype="custom" o:connectlocs="1,1;0,0;0,1;1,1" o:connectangles="0,0,0,0"/>
                </v:shape>
                <v:shape id="Freeform 1734" o:spid="_x0000_s3250" style="position:absolute;left:165;top:44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" path="m,2l,e" filled="f" strokeweight=".06pt">
                  <v:path arrowok="t" o:connecttype="custom" o:connectlocs="0,2;0,0" o:connectangles="0,0"/>
                </v:shape>
                <v:shape id="Freeform 1735" o:spid="_x0000_s3251" style="position:absolute;left:170;top:44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" path="m,l1,e" filled="f" strokeweight=".07758mm">
                  <v:path arrowok="t" o:connecttype="custom" o:connectlocs="0,0;1,0" o:connectangles="0,0"/>
                </v:shape>
                <v:shape id="Freeform 1736" o:spid="_x0000_s3252" style="position:absolute;left:169;top:44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" path="m,l1,e" filled="f" strokeweight=".06pt">
                  <v:path arrowok="t" o:connecttype="custom" o:connectlocs="0,0;1,0" o:connectangles="0,0"/>
                </v:shape>
                <v:shape id="Freeform 1737" o:spid="_x0000_s3253" style="position:absolute;left:169;top:444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" path="m,l1,e" filled="f" strokeweight=".1058mm">
                  <v:path arrowok="t" o:connecttype="custom" o:connectlocs="0,0;1,0" o:connectangles="0,0"/>
                </v:shape>
                <v:shape id="Freeform 1738" o:spid="_x0000_s3254" style="position:absolute;left:170;top:44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" path="m1,1l,,,1r1,xe" filled="f" strokeweight=".06pt">
                  <v:path arrowok="t" o:connecttype="custom" o:connectlocs="1,1;0,0;0,1;1,1" o:connectangles="0,0,0,0"/>
                </v:shape>
                <v:shape id="Freeform 1739" o:spid="_x0000_s3255" style="position:absolute;left:155;top:4153;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" path="m,6r25,e" filled="f" strokeweight=".26808mm">
                  <v:path arrowok="t" o:connecttype="custom" o:connectlocs="0,6;25,6" o:connectangles="0,0"/>
                </v:shape>
                <v:shape id="Freeform 1740" o:spid="_x0000_s3256" style="position:absolute;left:155;top:415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" path="m,l1,e" filled="f" strokeweight=".42pt">
                  <v:path arrowok="t" o:connecttype="custom" o:connectlocs="0,0;1,0" o:connectangles="0,0"/>
                </v:shape>
                <v:shape id="Freeform 1741" o:spid="_x0000_s3257" style="position:absolute;left:178;top:415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" path="m,l1,e" filled="f" strokeweight=".42pt">
                  <v:path arrowok="t" o:connecttype="custom" o:connectlocs="0,0;1,0" o:connectangles="0,0"/>
                </v:shape>
                <v:shape id="Freeform 1742" o:spid="_x0000_s3258" style="position:absolute;left:169;top:415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" path="m,l,12e" filled="f" strokeweight=".12pt">
                  <v:path arrowok="t" o:connecttype="custom" o:connectlocs="0,0;0,12" o:connectangles="0,0"/>
                </v:shape>
                <v:shape id="Freeform 1743" o:spid="_x0000_s3259" style="position:absolute;left:160;top:415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" path="m1,1l,,,1r1,xe" filled="f" strokeweight=".06pt">
                  <v:path arrowok="t" o:connecttype="custom" o:connectlocs="1,1;0,0;0,1;1,1" o:connectangles="0,0,0,0"/>
                </v:shape>
                <v:shape id="Freeform 1744" o:spid="_x0000_s3260" style="position:absolute;left:159;top:41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" path="m,l1,e" filled="f" strokeweight=".06pt">
                  <v:path arrowok="t" o:connecttype="custom" o:connectlocs="0,0;1,0" o:connectangles="0,0"/>
                </v:shape>
                <v:shape id="Freeform 1745" o:spid="_x0000_s3261" style="position:absolute;left:159;top:41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" path="m,l2,e" filled="f" strokeweight=".1058mm">
                  <v:path arrowok="t" o:connecttype="custom" o:connectlocs="0,0;2,0" o:connectangles="0,0"/>
                </v:shape>
                <v:shape id="Freeform 1746" o:spid="_x0000_s3262" style="position:absolute;left:160;top:41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" path="m1,1l,,,1r1,xe" filled="f" strokeweight=".06pt">
                  <v:path arrowok="t" o:connecttype="custom" o:connectlocs="1,1;0,0;0,1;1,1" o:connectangles="0,0,0,0"/>
                </v:shape>
                <v:shape id="Freeform 1747" o:spid="_x0000_s3263" style="position:absolute;left:160;top:41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" path="m,2l,e" filled="f" strokeweight=".06pt">
                  <v:path arrowok="t" o:connecttype="custom" o:connectlocs="0,2;0,0" o:connectangles="0,0"/>
                </v:shape>
                <v:shape id="Freeform 1748" o:spid="_x0000_s3264" style="position:absolute;left:165;top:415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" path="m,l1,e" filled="f" strokeweight=".07758mm">
                  <v:path arrowok="t" o:connecttype="custom" o:connectlocs="0,0;1,0" o:connectangles="0,0"/>
                </v:shape>
                <v:shape id="Freeform 1749" o:spid="_x0000_s3265" style="position:absolute;left:164;top:41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" path="m,l1,e" filled="f" strokeweight=".06pt">
                  <v:path arrowok="t" o:connecttype="custom" o:connectlocs="0,0;1,0" o:connectangles="0,0"/>
                </v:shape>
                <v:shape id="Freeform 1750" o:spid="_x0000_s3266" style="position:absolute;left:165;top:41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" path="m,l1,e" filled="f" strokeweight=".1058mm">
                  <v:path arrowok="t" o:connecttype="custom" o:connectlocs="0,0;1,0" o:connectangles="0,0"/>
                </v:shape>
                <v:shape id="Freeform 1751" o:spid="_x0000_s3267" style="position:absolute;left:165;top:41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" path="m,l1,e" filled="f" strokeweight=".07758mm">
                  <v:path arrowok="t" o:connecttype="custom" o:connectlocs="0,0;1,0" o:connectangles="0,0"/>
                </v:shape>
                <v:shape id="Freeform 1752" o:spid="_x0000_s3268" style="position:absolute;left:165;top:41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" path="m,2l,e" filled="f" strokeweight=".06pt">
                  <v:path arrowok="t" o:connecttype="custom" o:connectlocs="0,2;0,0" o:connectangles="0,0"/>
                </v:shape>
                <v:shape id="Freeform 1753" o:spid="_x0000_s3269" style="position:absolute;left:170;top:415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" path="m,l1,e" filled="f" strokeweight=".07758mm">
                  <v:path arrowok="t" o:connecttype="custom" o:connectlocs="0,0;1,0" o:connectangles="0,0"/>
                </v:shape>
                <v:shape id="Freeform 1754" o:spid="_x0000_s3270" style="position:absolute;left:169;top:41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" path="m,l1,e" filled="f" strokeweight=".06pt">
                  <v:path arrowok="t" o:connecttype="custom" o:connectlocs="0,0;1,0" o:connectangles="0,0"/>
                </v:shape>
                <v:shape id="Freeform 1755" o:spid="_x0000_s3271" style="position:absolute;left:169;top:41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" path="m,l1,e" filled="f" strokeweight=".1058mm">
                  <v:path arrowok="t" o:connecttype="custom" o:connectlocs="0,0;1,0" o:connectangles="0,0"/>
                </v:shape>
                <v:shape id="Freeform 1756" o:spid="_x0000_s3272" style="position:absolute;left:170;top:41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" path="m,l1,e" filled="f" strokeweight=".07758mm">
                  <v:path arrowok="t" o:connecttype="custom" o:connectlocs="0,0;1,0" o:connectangles="0,0"/>
                </v:shape>
                <v:shape id="Freeform 1757" o:spid="_x0000_s3273" style="position:absolute;left:155;top:3570;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" path="m,6r25,e" filled="f" strokeweight=".26808mm">
                  <v:path arrowok="t" o:connecttype="custom" o:connectlocs="0,6;25,6" o:connectangles="0,0"/>
                </v:shape>
                <v:shape id="Freeform 1758" o:spid="_x0000_s3274" style="position:absolute;left:155;top:357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" path="m,l1,e" filled="f" strokeweight=".42pt">
                  <v:path arrowok="t" o:connecttype="custom" o:connectlocs="0,0;1,0" o:connectangles="0,0"/>
                </v:shape>
                <v:shape id="Freeform 1759" o:spid="_x0000_s3275" style="position:absolute;left:178;top:357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" path="m,l1,e" filled="f" strokeweight=".42pt">
                  <v:path arrowok="t" o:connecttype="custom" o:connectlocs="0,0;1,0" o:connectangles="0,0"/>
                </v:shape>
                <v:shape id="Freeform 1760" o:spid="_x0000_s3276" style="position:absolute;left:168;top:357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" path="m,12l,e" filled="f" strokeweight=".06pt">
                  <v:path arrowok="t" o:connecttype="custom" o:connectlocs="0,12;0,0" o:connectangles="0,0"/>
                </v:shape>
                <v:shape id="Freeform 1761" o:spid="_x0000_s3277" style="position:absolute;left:160;top:35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" path="m1,l,,,1,1,xe" filled="f" strokeweight=".06pt">
                  <v:path arrowok="t" o:connecttype="custom" o:connectlocs="1,0;0,0;0,1;1,0" o:connectangles="0,0,0,0"/>
                </v:shape>
                <v:shape id="Freeform 1762" o:spid="_x0000_s3278" style="position:absolute;left:159;top:357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" path="m,l1,e" filled="f" strokeweight=".06pt">
                  <v:path arrowok="t" o:connecttype="custom" o:connectlocs="0,0;1,0" o:connectangles="0,0"/>
                </v:shape>
                <v:shape id="Freeform 1763" o:spid="_x0000_s3279" style="position:absolute;left:159;top:357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" path="m,l2,e" filled="f" strokeweight=".1058mm">
                  <v:path arrowok="t" o:connecttype="custom" o:connectlocs="0,0;2,0" o:connectangles="0,0"/>
                </v:shape>
                <v:shape id="Freeform 1764" o:spid="_x0000_s3280" style="position:absolute;left:160;top:3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" path="m1,l,,,1,1,xe" filled="f" strokeweight=".06pt">
                  <v:path arrowok="t" o:connecttype="custom" o:connectlocs="1,0;0,0;0,1;1,0" o:connectangles="0,0,0,0"/>
                </v:shape>
                <v:shape id="Freeform 1765" o:spid="_x0000_s3281" style="position:absolute;left:159;top:3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" path="m,l1,e" filled="f" strokeweight=".06pt">
                  <v:path arrowok="t" o:connecttype="custom" o:connectlocs="0,0;1,0" o:connectangles="0,0"/>
                </v:shape>
                <v:shape id="Freeform 1766" o:spid="_x0000_s3282" style="position:absolute;left:165;top:35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" path="m,l1,e" filled="f" strokeweight=".07758mm">
                  <v:path arrowok="t" o:connecttype="custom" o:connectlocs="0,0;1,0" o:connectangles="0,0"/>
                </v:shape>
                <v:shape id="Freeform 1767" o:spid="_x0000_s3283" style="position:absolute;left:165;top:35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" path="m,1l,,1,e" filled="f" strokeweight=".06pt">
                  <v:path arrowok="t" o:connecttype="custom" o:connectlocs="0,1;0,0;1,0" o:connectangles="0,0,0"/>
                </v:shape>
                <v:shape id="Freeform 1768" o:spid="_x0000_s3284" style="position:absolute;left:165;top:3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" path="m,l1,e" filled="f" strokeweight=".07758mm">
                  <v:path arrowok="t" o:connecttype="custom" o:connectlocs="0,0;1,0" o:connectangles="0,0"/>
                </v:shape>
                <v:shape id="Freeform 1769" o:spid="_x0000_s3285" style="position:absolute;left:165;top:3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" path="m,1l,,1,e" filled="f" strokeweight=".06pt">
                  <v:path arrowok="t" o:connecttype="custom" o:connectlocs="0,1;0,0;1,0" o:connectangles="0,0,0"/>
                </v:shape>
                <v:shape id="Freeform 1770" o:spid="_x0000_s3286" style="position:absolute;left:170;top:35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" path="m,l1,e" filled="f" strokeweight=".07758mm">
                  <v:path arrowok="t" o:connecttype="custom" o:connectlocs="0,0;1,0" o:connectangles="0,0"/>
                </v:shape>
                <v:shape id="Freeform 1771" o:spid="_x0000_s3287" style="position:absolute;left:170;top:35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" path="m,1l,,1,e" filled="f" strokeweight=".06pt">
                  <v:path arrowok="t" o:connecttype="custom" o:connectlocs="0,1;0,0;1,0" o:connectangles="0,0,0"/>
                </v:shape>
                <v:shape id="Freeform 1772" o:spid="_x0000_s3288" style="position:absolute;left:170;top:3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" path="m,l1,e" filled="f" strokeweight=".07758mm">
                  <v:path arrowok="t" o:connecttype="custom" o:connectlocs="0,0;1,0" o:connectangles="0,0"/>
                </v:shape>
                <v:shape id="Freeform 1773" o:spid="_x0000_s3289" style="position:absolute;left:170;top:3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" path="m,1l,,1,e" filled="f" strokeweight=".06pt">
                  <v:path arrowok="t" o:connecttype="custom" o:connectlocs="0,1;0,0;1,0" o:connectangles="0,0,0"/>
                </v:shape>
                <v:shape id="Freeform 1774" o:spid="_x0000_s3290" style="position:absolute;left:155;top:3278;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" path="m,6r25,e" filled="f" strokeweight=".28925mm">
                  <v:path arrowok="t" o:connecttype="custom" o:connectlocs="0,6;25,6" o:connectangles="0,0"/>
                </v:shape>
                <v:shape id="Freeform 1775" o:spid="_x0000_s3291" style="position:absolute;left:155;top:328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" path="m,l1,e" filled="f" strokeweight=".42pt">
                  <v:path arrowok="t" o:connecttype="custom" o:connectlocs="0,0;1,0" o:connectangles="0,0"/>
                </v:shape>
                <v:shape id="Freeform 1776" o:spid="_x0000_s3292" style="position:absolute;left:178;top:328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" path="m,l1,e" filled="f" strokeweight=".42pt">
                  <v:path arrowok="t" o:connecttype="custom" o:connectlocs="0,0;1,0" o:connectangles="0,0"/>
                </v:shape>
                <v:shape id="Freeform 1777" o:spid="_x0000_s3293" style="position:absolute;left:169;top:32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" path="m,l,13e" filled="f" strokeweight=".12pt">
                  <v:path arrowok="t" o:connecttype="custom" o:connectlocs="0,0;0,13" o:connectangles="0,0"/>
                </v:shape>
                <v:shape id="Freeform 1778" o:spid="_x0000_s3294" style="position:absolute;left:160;top:32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" path="m1,l,,,1,1,xe" filled="f" strokeweight=".06pt">
                  <v:path arrowok="t" o:connecttype="custom" o:connectlocs="1,0;0,0;0,1;1,0" o:connectangles="0,0,0,0"/>
                </v:shape>
                <v:shape id="Freeform 1779" o:spid="_x0000_s3295" style="position:absolute;left:160;top:328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" path="m,2l,e" filled="f" strokeweight=".06pt">
                  <v:path arrowok="t" o:connecttype="custom" o:connectlocs="0,2;0,0" o:connectangles="0,0"/>
                </v:shape>
                <v:shape id="Freeform 1780" o:spid="_x0000_s3296" style="position:absolute;left:159;top:32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" path="m,l2,e" filled="f" strokeweight=".1058mm">
                  <v:path arrowok="t" o:connecttype="custom" o:connectlocs="0,0;2,0" o:connectangles="0,0"/>
                </v:shape>
                <v:shape id="Freeform 1781" o:spid="_x0000_s3297" style="position:absolute;left:160;top:328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" path="m1,l,,,1,1,xe" filled="f" strokeweight=".06pt">
                  <v:path arrowok="t" o:connecttype="custom" o:connectlocs="1,0;0,0;0,1;1,0" o:connectangles="0,0,0,0"/>
                </v:shape>
                <v:shape id="Freeform 1782" o:spid="_x0000_s3298" style="position:absolute;left:159;top:328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" path="m,l1,e" filled="f" strokeweight=".06pt">
                  <v:path arrowok="t" o:connecttype="custom" o:connectlocs="0,0;1,0" o:connectangles="0,0"/>
                </v:shape>
                <v:shape id="Freeform 1783" o:spid="_x0000_s3299" style="position:absolute;left:165;top:32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" path="m,l1,e" filled="f" strokeweight=".07758mm">
                  <v:path arrowok="t" o:connecttype="custom" o:connectlocs="0,0;1,0" o:connectangles="0,0"/>
                </v:shape>
                <v:shape id="Freeform 1784" o:spid="_x0000_s3300" style="position:absolute;left:165;top:328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" path="m,2l,e" filled="f" strokeweight=".06pt">
                  <v:path arrowok="t" o:connecttype="custom" o:connectlocs="0,2;0,0" o:connectangles="0,0"/>
                </v:shape>
                <v:shape id="Freeform 1785" o:spid="_x0000_s3301" style="position:absolute;left:165;top:32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" path="m,l5,e" filled="f" strokeweight=".02114mm">
                  <v:path arrowok="t" o:connecttype="custom" o:connectlocs="0,0;5,0" o:connectangles="0,0"/>
                </v:shape>
                <v:shape id="Freeform 1786" o:spid="_x0000_s3302" style="position:absolute;left:165;top:328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" path="m,l1,e" filled="f" strokeweight=".07758mm">
                  <v:path arrowok="t" o:connecttype="custom" o:connectlocs="0,0;1,0" o:connectangles="0,0"/>
                </v:shape>
                <v:shape id="Freeform 1787" o:spid="_x0000_s3303" style="position:absolute;left:165;top:328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" path="m,1l,,1,e" filled="f" strokeweight=".06pt">
                  <v:path arrowok="t" o:connecttype="custom" o:connectlocs="0,1;0,0;1,0" o:connectangles="0,0,0"/>
                </v:shape>
                <v:shape id="Freeform 1788" o:spid="_x0000_s3304" style="position:absolute;left:170;top:32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" path="m,l1,e" filled="f" strokeweight=".07758mm">
                  <v:path arrowok="t" o:connecttype="custom" o:connectlocs="0,0;1,0" o:connectangles="0,0"/>
                </v:shape>
                <v:shape id="Freeform 1789" o:spid="_x0000_s3305" style="position:absolute;left:170;top:328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" path="m,l1,e" filled="f" strokeweight=".07758mm">
                  <v:path arrowok="t" o:connecttype="custom" o:connectlocs="0,0;1,0" o:connectangles="0,0"/>
                </v:shape>
                <v:shape id="Freeform 1790" o:spid="_x0000_s3306" style="position:absolute;left:170;top:328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" path="m,1l,,1,e" filled="f" strokeweight=".06pt">
                  <v:path arrowok="t" o:connecttype="custom" o:connectlocs="0,1;0,0;1,0" o:connectangles="0,0,0"/>
                </v:shape>
                <v:shape id="Freeform 1791" o:spid="_x0000_s3307" style="position:absolute;left:155;top:2987;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" path="m,5r25,e" filled="f" strokecolor="#7f7f7f" strokeweight=".24692mm">
                  <v:path arrowok="t" o:connecttype="custom" o:connectlocs="0,5;25,5" o:connectangles="0,0"/>
                </v:shape>
                <v:shape id="Freeform 1792" o:spid="_x0000_s3308" style="position:absolute;left:155;top:299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" path="m,l1,e" filled="f" strokecolor="#7f7f7f" strokeweight=".42pt">
                  <v:path arrowok="t" o:connecttype="custom" o:connectlocs="0,0;1,0" o:connectangles="0,0"/>
                </v:shape>
                <v:shape id="Freeform 1793" o:spid="_x0000_s3309" style="position:absolute;left:178;top:299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" path="m,l1,e" filled="f" strokecolor="#7f7f7f" strokeweight=".42pt">
                  <v:path arrowok="t" o:connecttype="custom" o:connectlocs="0,0;1,0" o:connectangles="0,0"/>
                </v:shape>
                <v:shape id="Freeform 1794" o:spid="_x0000_s3310" style="position:absolute;left:169;top:298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" path="m,l,10e" filled="f" strokecolor="#7f7f7f" strokeweight=".12pt">
                  <v:path arrowok="t" o:connecttype="custom" o:connectlocs="0,0;0,10" o:connectangles="0,0"/>
                </v:shape>
                <v:shape id="Freeform 1795" o:spid="_x0000_s3311" style="position:absolute;left:160;top:29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" path="m1,l,,,1,,,1,xe" filled="f" strokecolor="#7f7f7f" strokeweight=".06pt">
                  <v:path arrowok="t" o:connecttype="custom" o:connectlocs="1,0;0,0;0,1;0,0;1,0" o:connectangles="0,0,0,0,0"/>
                </v:shape>
                <v:shape id="Freeform 1796" o:spid="_x0000_s3312" style="position:absolute;left:160;top:299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" path="m,2l,e" filled="f" strokecolor="#7f7f7f" strokeweight=".06pt">
                  <v:path arrowok="t" o:connecttype="custom" o:connectlocs="0,2;0,0" o:connectangles="0,0"/>
                </v:shape>
                <v:shape id="Freeform 1797" o:spid="_x0000_s3313" style="position:absolute;left:159;top:29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" path="m,l11,e" filled="f" strokecolor="#7f7f7f" strokeweight=".06pt">
                  <v:path arrowok="t" o:connecttype="custom" o:connectlocs="0,0;11,0" o:connectangles="0,0"/>
                </v:shape>
                <v:shape id="Freeform 1798" o:spid="_x0000_s3314" style="position:absolute;left:160;top:29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" path="m1,l,,,1,1,xe" filled="f" strokecolor="#7f7f7f" strokeweight=".06pt">
                  <v:path arrowok="t" o:connecttype="custom" o:connectlocs="1,0;0,0;0,1;1,0" o:connectangles="0,0,0,0"/>
                </v:shape>
                <v:shape id="Freeform 1799" o:spid="_x0000_s3315" style="position:absolute;left:159;top:29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" path="m,l1,e" filled="f" strokecolor="#7f7f7f" strokeweight=".06pt">
                  <v:path arrowok="t" o:connecttype="custom" o:connectlocs="0,0;1,0" o:connectangles="0,0"/>
                </v:shape>
                <v:shape id="Freeform 1800" o:spid="_x0000_s3316" style="position:absolute;left:165;top:29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" path="m1,l,,,1,1,xe" filled="f" strokecolor="#7f7f7f" strokeweight=".06pt">
                  <v:path arrowok="t" o:connecttype="custom" o:connectlocs="1,0;0,0;0,1;1,0" o:connectangles="0,0,0,0"/>
                </v:shape>
                <v:shape id="Freeform 1801" o:spid="_x0000_s3317" style="position:absolute;left:165;top:299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" path="m,2l,e" filled="f" strokecolor="#7f7f7f" strokeweight=".06pt">
                  <v:path arrowok="t" o:connecttype="custom" o:connectlocs="0,2;0,0" o:connectangles="0,0"/>
                </v:shape>
                <v:shape id="Freeform 1802" o:spid="_x0000_s3318" style="position:absolute;left:165;top:29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" path="m,l1,e" filled="f" strokecolor="#7f7f7f" strokeweight=".07758mm">
                  <v:path arrowok="t" o:connecttype="custom" o:connectlocs="0,0;1,0" o:connectangles="0,0"/>
                </v:shape>
                <v:shape id="Freeform 1803" o:spid="_x0000_s3319" style="position:absolute;left:165;top:29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" path="m,1l,,1,e" filled="f" strokecolor="#7f7f7f" strokeweight=".06pt">
                  <v:path arrowok="t" o:connecttype="custom" o:connectlocs="0,1;0,0;1,0" o:connectangles="0,0,0"/>
                </v:shape>
                <v:shape id="Freeform 1804" o:spid="_x0000_s3320" style="position:absolute;left:170;top:29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" path="m1,l,,,1,1,xe" filled="f" strokecolor="#7f7f7f" strokeweight=".06pt">
                  <v:path arrowok="t" o:connecttype="custom" o:connectlocs="1,0;0,0;0,1;1,0" o:connectangles="0,0,0,0"/>
                </v:shape>
                <v:shape id="Freeform 1805" o:spid="_x0000_s3321" style="position:absolute;left:170;top:29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" path="m,l1,e" filled="f" strokecolor="#7f7f7f" strokeweight=".07758mm">
                  <v:path arrowok="t" o:connecttype="custom" o:connectlocs="0,0;1,0" o:connectangles="0,0"/>
                </v:shape>
                <v:shape id="Freeform 1806" o:spid="_x0000_s3322" style="position:absolute;left:170;top:29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" path="m,1l,,1,e" filled="f" strokecolor="#7f7f7f" strokeweight=".06pt">
                  <v:path arrowok="t" o:connecttype="custom" o:connectlocs="0,1;0,0;1,0" o:connectangles="0,0,0"/>
                </v:shape>
                <v:shape id="Freeform 1807" o:spid="_x0000_s3323" style="position:absolute;left:155;top:2406;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" path="m,5r25,e" filled="f" strokeweight=".24692mm">
                  <v:path arrowok="t" o:connecttype="custom" o:connectlocs="0,5;25,5" o:connectangles="0,0"/>
                </v:shape>
                <v:shape id="Freeform 1808" o:spid="_x0000_s3324" style="position:absolute;left:155;top:241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" path="m,l1,e" filled="f" strokeweight=".42pt">
                  <v:path arrowok="t" o:connecttype="custom" o:connectlocs="0,0;1,0" o:connectangles="0,0"/>
                </v:shape>
                <v:shape id="Freeform 1809" o:spid="_x0000_s3325" style="position:absolute;left:178;top:241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" path="m,l1,e" filled="f" strokeweight=".42pt">
                  <v:path arrowok="t" o:connecttype="custom" o:connectlocs="0,0;1,0" o:connectangles="0,0"/>
                </v:shape>
                <v:shape id="Freeform 1810" o:spid="_x0000_s3326" style="position:absolute;left:169;top:240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" path="m,l,10e" filled="f" strokeweight=".12pt">
                  <v:path arrowok="t" o:connecttype="custom" o:connectlocs="0,0;0,10" o:connectangles="0,0"/>
                </v:shape>
                <v:shape id="Freeform 1811" o:spid="_x0000_s3327" style="position:absolute;left:160;top:24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" path="m1,1l,1,,,,1r1,xe" filled="f" strokeweight=".06pt">
                  <v:path arrowok="t" o:connecttype="custom" o:connectlocs="1,1;0,1;0,0;0,1;1,1" o:connectangles="0,0,0,0,0"/>
                </v:shape>
                <v:shape id="Freeform 1812" o:spid="_x0000_s3328" style="position:absolute;left:159;top:24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" path="m,l1,e" filled="f" strokeweight=".06pt">
                  <v:path arrowok="t" o:connecttype="custom" o:connectlocs="0,0;1,0" o:connectangles="0,0"/>
                </v:shape>
                <v:shape id="Freeform 1813" o:spid="_x0000_s3329" style="position:absolute;left:160;top:241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" path="m1,l,,,1,,,1,xe" filled="f" strokeweight=".06pt">
                  <v:path arrowok="t" o:connecttype="custom" o:connectlocs="1,0;0,0;0,1;0,0;1,0" o:connectangles="0,0,0,0,0"/>
                </v:shape>
                <v:shape id="Freeform 1814" o:spid="_x0000_s3330" style="position:absolute;left:160;top:241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" path="m,2l,e" filled="f" strokeweight=".06pt">
                  <v:path arrowok="t" o:connecttype="custom" o:connectlocs="0,2;0,0" o:connectangles="0,0"/>
                </v:shape>
                <v:shape id="Freeform 1815" o:spid="_x0000_s3331" style="position:absolute;left:159;top:241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" path="m,l11,e" filled="f" strokeweight=".06pt">
                  <v:path arrowok="t" o:connecttype="custom" o:connectlocs="0,0;11,0" o:connectangles="0,0"/>
                </v:shape>
                <v:shape id="Freeform 1816" o:spid="_x0000_s3332" style="position:absolute;left:165;top:24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" path="m1,1l,,,1r1,xe" filled="f" strokeweight=".06pt">
                  <v:path arrowok="t" o:connecttype="custom" o:connectlocs="1,1;0,0;0,1;1,1" o:connectangles="0,0,0,0"/>
                </v:shape>
                <v:shape id="Freeform 1817" o:spid="_x0000_s3333" style="position:absolute;left:164;top:24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" path="m,l1,e" filled="f" strokeweight=".06pt">
                  <v:path arrowok="t" o:connecttype="custom" o:connectlocs="0,0;1,0" o:connectangles="0,0"/>
                </v:shape>
                <v:shape id="Freeform 1818" o:spid="_x0000_s3334" style="position:absolute;left:165;top:241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" path="m1,l,,,1,1,xe" filled="f" strokeweight=".06pt">
                  <v:path arrowok="t" o:connecttype="custom" o:connectlocs="1,0;0,0;0,1;1,0" o:connectangles="0,0,0,0"/>
                </v:shape>
                <v:shape id="Freeform 1819" o:spid="_x0000_s3335" style="position:absolute;left:165;top:241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" path="m,2l,e" filled="f" strokeweight=".06pt">
                  <v:path arrowok="t" o:connecttype="custom" o:connectlocs="0,2;0,0" o:connectangles="0,0"/>
                </v:shape>
                <v:shape id="Freeform 1820" o:spid="_x0000_s3336" style="position:absolute;left:170;top:24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" path="m1,1l,,,1r1,xe" filled="f" strokeweight=".06pt">
                  <v:path arrowok="t" o:connecttype="custom" o:connectlocs="1,1;0,0;0,1;1,1" o:connectangles="0,0,0,0"/>
                </v:shape>
                <v:shape id="Freeform 1821" o:spid="_x0000_s3337" style="position:absolute;left:169;top:24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" path="m,l1,e" filled="f" strokeweight=".06pt">
                  <v:path arrowok="t" o:connecttype="custom" o:connectlocs="0,0;1,0" o:connectangles="0,0"/>
                </v:shape>
                <v:shape id="Freeform 1822" o:spid="_x0000_s3338" style="position:absolute;left:170;top:241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" path="m1,l,,,1,1,xe" filled="f" strokeweight=".06pt">
                  <v:path arrowok="t" o:connecttype="custom" o:connectlocs="1,0;0,0;0,1;1,0" o:connectangles="0,0,0,0"/>
                </v:shape>
                <v:shape id="Freeform 1823" o:spid="_x0000_s3339" style="position:absolute;left:155;top:2114;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" path="m,6r25,e" filled="f" strokeweight=".26808mm">
                  <v:path arrowok="t" o:connecttype="custom" o:connectlocs="0,6;25,6" o:connectangles="0,0"/>
                </v:shape>
                <v:shape id="Freeform 1824" o:spid="_x0000_s3340" style="position:absolute;left:155;top:2120;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" path="m,l25,e" filled="f" strokeweight=".02114mm">
                  <v:path arrowok="t" o:connecttype="custom" o:connectlocs="0,0;25,0" o:connectangles="0,0"/>
                </v:shape>
                <v:shape id="Freeform 1825" o:spid="_x0000_s3341" style="position:absolute;left:155;top:21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" path="m,l1,e" filled="f" strokeweight=".48pt">
                  <v:path arrowok="t" o:connecttype="custom" o:connectlocs="0,0;1,0" o:connectangles="0,0"/>
                </v:shape>
                <v:shape id="Freeform 1826" o:spid="_x0000_s3342" style="position:absolute;left:178;top:21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" path="m,l1,e" filled="f" strokeweight=".48pt">
                  <v:path arrowok="t" o:connecttype="custom" o:connectlocs="0,0;1,0" o:connectangles="0,0"/>
                </v:shape>
                <v:shape id="Freeform 1827" o:spid="_x0000_s3343" style="position:absolute;left:169;top:211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" path="m,l,12e" filled="f" strokeweight=".12pt">
                  <v:path arrowok="t" o:connecttype="custom" o:connectlocs="0,0;0,12" o:connectangles="0,0"/>
                </v:shape>
                <v:shape id="Freeform 1828" o:spid="_x0000_s3344" style="position:absolute;left:160;top:21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" path="m1,1l,,,1r1,xe" filled="f" strokeweight=".06pt">
                  <v:path arrowok="t" o:connecttype="custom" o:connectlocs="1,1;0,0;0,1;1,1" o:connectangles="0,0,0,0"/>
                </v:shape>
                <v:shape id="Freeform 1829" o:spid="_x0000_s3345" style="position:absolute;left:160;top:21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" path="m,l,7e" filled="f" strokeweight=".06pt">
                  <v:path arrowok="t" o:connecttype="custom" o:connectlocs="0,0;0,7" o:connectangles="0,0"/>
                </v:shape>
                <v:shape id="Freeform 1830" o:spid="_x0000_s3346" style="position:absolute;left:159;top:21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" path="m,l2,e" filled="f" strokeweight=".1058mm">
                  <v:path arrowok="t" o:connecttype="custom" o:connectlocs="0,0;2,0" o:connectangles="0,0"/>
                </v:shape>
                <v:shape id="Freeform 1831" o:spid="_x0000_s3347" style="position:absolute;left:160;top:212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" path="m1,l,,,1,,,1,xe" filled="f" strokeweight=".06pt">
                  <v:path arrowok="t" o:connecttype="custom" o:connectlocs="1,0;0,0;0,1;0,0;1,0" o:connectangles="0,0,0,0,0"/>
                </v:shape>
                <v:shape id="Freeform 1832" o:spid="_x0000_s3348" style="position:absolute;left:165;top:21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" path="m,l1,e" filled="f" strokeweight=".07758mm">
                  <v:path arrowok="t" o:connecttype="custom" o:connectlocs="0,0;1,0" o:connectangles="0,0"/>
                </v:shape>
                <v:shape id="Freeform 1833" o:spid="_x0000_s3349" style="position:absolute;left:165;top:21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" path="m,l,7e" filled="f" strokeweight=".06pt">
                  <v:path arrowok="t" o:connecttype="custom" o:connectlocs="0,0;0,7" o:connectangles="0,0"/>
                </v:shape>
                <v:shape id="Freeform 1834" o:spid="_x0000_s3350" style="position:absolute;left:165;top:21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" path="m,l1,e" filled="f" strokeweight=".1058mm">
                  <v:path arrowok="t" o:connecttype="custom" o:connectlocs="0,0;1,0" o:connectangles="0,0"/>
                </v:shape>
                <v:shape id="Freeform 1835" o:spid="_x0000_s3351" style="position:absolute;left:165;top:212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" path="m1,l,,,1,1,xe" filled="f" strokeweight=".06pt">
                  <v:path arrowok="t" o:connecttype="custom" o:connectlocs="1,0;0,0;0,1;1,0" o:connectangles="0,0,0,0"/>
                </v:shape>
                <v:shape id="Freeform 1836" o:spid="_x0000_s3352" style="position:absolute;left:170;top:21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" path="m,l1,e" filled="f" strokeweight=".07758mm">
                  <v:path arrowok="t" o:connecttype="custom" o:connectlocs="0,0;1,0" o:connectangles="0,0"/>
                </v:shape>
                <v:shape id="Freeform 1837" o:spid="_x0000_s3353" style="position:absolute;left:169;top:21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" path="m,l1,e" filled="f" strokeweight=".1058mm">
                  <v:path arrowok="t" o:connecttype="custom" o:connectlocs="0,0;1,0" o:connectangles="0,0"/>
                </v:shape>
                <v:shape id="Freeform 1838" o:spid="_x0000_s3354" style="position:absolute;left:170;top:212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" path="m1,l,,,1,1,xe" filled="f" strokeweight=".06pt">
                  <v:path arrowok="t" o:connecttype="custom" o:connectlocs="1,0;0,0;0,1;1,0" o:connectangles="0,0,0,0"/>
                </v:shape>
                <v:shape id="Freeform 1839" o:spid="_x0000_s3355" style="position:absolute;left:155;top:1823;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" path="m,5r25,e" filled="f" strokeweight=".24692mm">
                  <v:path arrowok="t" o:connecttype="custom" o:connectlocs="0,5;25,5" o:connectangles="0,0"/>
                </v:shape>
                <v:shape id="Freeform 1840" o:spid="_x0000_s3356" style="position:absolute;left:155;top:182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" path="m,l1,e" filled="f" strokeweight=".42pt">
                  <v:path arrowok="t" o:connecttype="custom" o:connectlocs="0,0;1,0" o:connectangles="0,0"/>
                </v:shape>
                <v:shape id="Freeform 1841" o:spid="_x0000_s3357" style="position:absolute;left:178;top:182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" path="m,l1,e" filled="f" strokeweight=".42pt">
                  <v:path arrowok="t" o:connecttype="custom" o:connectlocs="0,0;1,0" o:connectangles="0,0"/>
                </v:shape>
                <v:shape id="Freeform 1842" o:spid="_x0000_s3358" style="position:absolute;left:169;top:182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" path="m,l,10e" filled="f" strokeweight=".12pt">
                  <v:path arrowok="t" o:connecttype="custom" o:connectlocs="0,0;0,10" o:connectangles="0,0"/>
                </v:shape>
                <v:shape id="Freeform 1843" o:spid="_x0000_s3359" style="position:absolute;left:160;top:182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" path="m1,1l,,,1r1,xe" filled="f" strokeweight=".06pt">
                  <v:path arrowok="t" o:connecttype="custom" o:connectlocs="1,1;0,0;0,1;1,1" o:connectangles="0,0,0,0"/>
                </v:shape>
                <v:shape id="Freeform 1844" o:spid="_x0000_s3360" style="position:absolute;left:160;top:182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" path="m,l,7e" filled="f" strokeweight=".06pt">
                  <v:path arrowok="t" o:connecttype="custom" o:connectlocs="0,0;0,7" o:connectangles="0,0"/>
                </v:shape>
                <v:shape id="Freeform 1845" o:spid="_x0000_s3361" style="position:absolute;left:159;top:182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" path="m,l2,e" filled="f" strokeweight=".1058mm">
                  <v:path arrowok="t" o:connecttype="custom" o:connectlocs="0,0;2,0" o:connectangles="0,0"/>
                </v:shape>
                <v:shape id="Freeform 1846" o:spid="_x0000_s3362" style="position:absolute;left:160;top:18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" path="m1,1l,1,,,,1r1,xe" filled="f" strokeweight=".06pt">
                  <v:path arrowok="t" o:connecttype="custom" o:connectlocs="1,1;0,1;0,0;0,1;1,1" o:connectangles="0,0,0,0,0"/>
                </v:shape>
                <v:shape id="Freeform 1847" o:spid="_x0000_s3363" style="position:absolute;left:165;top:182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" path="m,l1,e" filled="f" strokeweight=".07758mm">
                  <v:path arrowok="t" o:connecttype="custom" o:connectlocs="0,0;1,0" o:connectangles="0,0"/>
                </v:shape>
                <v:shape id="Freeform 1848" o:spid="_x0000_s3364" style="position:absolute;left:165;top:182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" path="m,l,7e" filled="f" strokeweight=".06pt">
                  <v:path arrowok="t" o:connecttype="custom" o:connectlocs="0,0;0,7" o:connectangles="0,0"/>
                </v:shape>
                <v:shape id="Freeform 1849" o:spid="_x0000_s3365" style="position:absolute;left:165;top:182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" path="m,l1,e" filled="f" strokeweight=".1058mm">
                  <v:path arrowok="t" o:connecttype="custom" o:connectlocs="0,0;1,0" o:connectangles="0,0"/>
                </v:shape>
                <v:shape id="Freeform 1850" o:spid="_x0000_s3366" style="position:absolute;left:165;top:18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" path="m1,1l,,,1r1,xe" filled="f" strokeweight=".06pt">
                  <v:path arrowok="t" o:connecttype="custom" o:connectlocs="1,1;0,0;0,1;1,1" o:connectangles="0,0,0,0"/>
                </v:shape>
                <v:shape id="Freeform 1851" o:spid="_x0000_s3367" style="position:absolute;left:170;top:182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" path="m,l1,e" filled="f" strokeweight=".07758mm">
                  <v:path arrowok="t" o:connecttype="custom" o:connectlocs="0,0;1,0" o:connectangles="0,0"/>
                </v:shape>
                <v:shape id="Freeform 1852" o:spid="_x0000_s3368" style="position:absolute;left:169;top:182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" path="m,l1,e" filled="f" strokeweight=".1058mm">
                  <v:path arrowok="t" o:connecttype="custom" o:connectlocs="0,0;1,0" o:connectangles="0,0"/>
                </v:shape>
                <v:shape id="Freeform 1853" o:spid="_x0000_s3369" style="position:absolute;left:170;top:18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" path="m1,1l,,,1r1,xe" filled="f" strokeweight=".06pt">
                  <v:path arrowok="t" o:connecttype="custom" o:connectlocs="1,1;0,0;0,1;1,1" o:connectangles="0,0,0,0"/>
                </v:shape>
                <v:shape id="Freeform 1854" o:spid="_x0000_s3370" style="position:absolute;left:530;top:1526;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" path="m,10r12,e" filled="f" strokeweight=".43742mm">
                  <v:path arrowok="t" o:connecttype="custom" o:connectlocs="0,10;12,10" o:connectangles="0,0"/>
                </v:shape>
                <v:shape id="Freeform 1855" o:spid="_x0000_s3371" style="position:absolute;left:536;top:1526;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" path="m,l,25e" filled="f" strokeweight=".48pt">
                  <v:path arrowok="t" o:connecttype="custom" o:connectlocs="0,0;0,25" o:connectangles="0,0"/>
                </v:shape>
                <v:shape id="Freeform 1856" o:spid="_x0000_s3372" style="position:absolute;left:535;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" path="m,l1,e" filled="f" strokeweight=".33864mm">
                  <v:path arrowok="t" o:connecttype="custom" o:connectlocs="0,0;1,0" o:connectangles="0,0"/>
                </v:shape>
                <v:shape id="Freeform 1857" o:spid="_x0000_s3373" style="position:absolute;left:538;top:15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" path="m,l1,e" filled="f" strokeweight=".07758mm">
                  <v:path arrowok="t" o:connecttype="custom" o:connectlocs="0,0;1,0" o:connectangles="0,0"/>
                </v:shape>
                <v:shape id="Freeform 1858" o:spid="_x0000_s3374" style="position:absolute;left:532;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" path="m,l7,e" filled="f" strokecolor="red" strokeweight=".54pt">
                  <v:path arrowok="t" o:connecttype="custom" o:connectlocs="0,0;7,0" o:connectangles="0,0"/>
                </v:shape>
                <v:shape id="Freeform 1859" o:spid="_x0000_s3375" style="position:absolute;left:537;top:153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" path="m,l1,e" filled="f" strokecolor="red" strokeweight=".06pt">
                  <v:path arrowok="t" o:connecttype="custom" o:connectlocs="0,0;1,0" o:connectangles="0,0"/>
                </v:shape>
                <v:shape id="Freeform 1860" o:spid="_x0000_s3376" style="position:absolute;left:538;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" path="m,l1,e" filled="f" strokeweight=".07758mm">
                  <v:path arrowok="t" o:connecttype="custom" o:connectlocs="0,0;1,0" o:connectangles="0,0"/>
                </v:shape>
                <v:shape id="Freeform 1861" o:spid="_x0000_s3377" style="position:absolute;left:537;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" path="m,l1,e" filled="f" strokecolor="red" strokeweight=".06pt">
                  <v:path arrowok="t" o:connecttype="custom" o:connectlocs="0,0;1,0" o:connectangles="0,0"/>
                </v:shape>
                <v:shape id="Freeform 1862" o:spid="_x0000_s3378" style="position:absolute;left:538;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" path="m,l1,e" filled="f" strokeweight=".07758mm">
                  <v:path arrowok="t" o:connecttype="custom" o:connectlocs="0,0;1,0" o:connectangles="0,0"/>
                </v:shape>
                <v:shape id="Freeform 1863" o:spid="_x0000_s3379" style="position:absolute;left:538;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" path="m,l,2e" filled="f" strokecolor="red" strokeweight=".06pt">
                  <v:path arrowok="t" o:connecttype="custom" o:connectlocs="0,0;0,2" o:connectangles="0,0"/>
                </v:shape>
                <v:shape id="Freeform 1864" o:spid="_x0000_s3380" style="position:absolute;left:532;top:15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" path="m1,1l,1,1,,2,r,1l1,1xe" filled="f" strokeweight=".06pt">
                  <v:path arrowok="t" o:connecttype="custom" o:connectlocs="1,1;0,1;1,0;2,0;2,1;1,1" o:connectangles="0,0,0,0,0,0"/>
                </v:shape>
                <v:shape id="Freeform 1865" o:spid="_x0000_s3381" style="position:absolute;left:532;top:153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" path="m,l1,e" filled="f" strokecolor="red" strokeweight=".06pt">
                  <v:path arrowok="t" o:connecttype="custom" o:connectlocs="0,0;1,0" o:connectangles="0,0"/>
                </v:shape>
                <v:shape id="Freeform 1866" o:spid="_x0000_s3382" style="position:absolute;left:532;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" path="m1,1l,1,1,,2,r,1l1,1xe" filled="f" strokeweight=".06pt">
                  <v:path arrowok="t" o:connecttype="custom" o:connectlocs="1,1;0,1;1,0;2,0;2,1;1,1" o:connectangles="0,0,0,0,0,0"/>
                </v:shape>
                <v:shape id="Freeform 1867" o:spid="_x0000_s3383" style="position:absolute;left:532;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" path="m,l1,e" filled="f" strokecolor="red" strokeweight=".06pt">
                  <v:path arrowok="t" o:connecttype="custom" o:connectlocs="0,0;1,0" o:connectangles="0,0"/>
                </v:shape>
                <v:shape id="Freeform 1868" o:spid="_x0000_s3384" style="position:absolute;left:532;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" path="m1,1l,1,1,,2,r,1l1,1xe" filled="f" strokeweight=".06pt">
                  <v:path arrowok="t" o:connecttype="custom" o:connectlocs="1,1;0,1;1,0;2,0;2,1;1,1" o:connectangles="0,0,0,0,0,0"/>
                </v:shape>
                <v:shape id="Freeform 1869" o:spid="_x0000_s3385" style="position:absolute;left:533;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" path="m,l,2e" filled="f" strokecolor="red" strokeweight=".06pt">
                  <v:path arrowok="t" o:connecttype="custom" o:connectlocs="0,0;0,2" o:connectangles="0,0"/>
                </v:shape>
                <v:shape id="Freeform 1870" o:spid="_x0000_s3386" style="position:absolute;left:903;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" path="m,10r12,e" filled="f" strokecolor="#7f7f7f" strokeweight=".43742mm">
                  <v:path arrowok="t" o:connecttype="custom" o:connectlocs="0,10;12,10" o:connectangles="0,0"/>
                </v:shape>
                <v:shape id="Freeform 1871" o:spid="_x0000_s3387" style="position:absolute;left:908;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" path="m,l1,e" filled="f" strokecolor="#7f7f7f" strokeweight=".35981mm">
                  <v:path arrowok="t" o:connecttype="custom" o:connectlocs="0,0;1,0" o:connectangles="0,0"/>
                </v:shape>
                <v:shape id="Freeform 1872" o:spid="_x0000_s3388" style="position:absolute;left:911;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" path="m,l1,e" filled="f" strokecolor="#7f7f7f" strokeweight=".07758mm">
                  <v:path arrowok="t" o:connecttype="custom" o:connectlocs="0,0;1,0" o:connectangles="0,0"/>
                </v:shape>
                <v:shape id="Freeform 1873" o:spid="_x0000_s3389" style="position:absolute;left:910;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" path="m,l1,e" filled="f" strokecolor="red" strokeweight=".06pt">
                  <v:path arrowok="t" o:connecttype="custom" o:connectlocs="0,0;1,0" o:connectangles="0,0"/>
                </v:shape>
                <v:shape id="Freeform 1874" o:spid="_x0000_s3390" style="position:absolute;left:905;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" path="m1,l,,1,1,2,,1,xe" filled="f" strokecolor="#7f7f7f" strokeweight=".06pt">
                  <v:path arrowok="t" o:connecttype="custom" o:connectlocs="1,0;0,0;1,1;2,0;1,0" o:connectangles="0,0,0,0,0"/>
                </v:shape>
                <v:shape id="Freeform 1875" o:spid="_x0000_s3391" style="position:absolute;left:906;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" path="m,l1,e" filled="f" strokecolor="red" strokeweight=".06pt">
                  <v:path arrowok="t" o:connecttype="custom" o:connectlocs="0,0;1,0" o:connectangles="0,0"/>
                </v:shape>
                <v:shape id="Freeform 1876" o:spid="_x0000_s3392" style="position:absolute;left:903;top:1526;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" path="m,10r12,e" filled="f" strokeweight=".43742mm">
                  <v:path arrowok="t" o:connecttype="custom" o:connectlocs="0,10;12,10" o:connectangles="0,0"/>
                </v:shape>
                <v:shape id="Freeform 1877" o:spid="_x0000_s3393" style="position:absolute;left:909;top:1526;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" path="m,l,25e" filled="f" strokeweight=".48pt">
                  <v:path arrowok="t" o:connecttype="custom" o:connectlocs="0,0;0,25" o:connectangles="0,0"/>
                </v:shape>
                <v:shape id="Freeform 1878" o:spid="_x0000_s3394" style="position:absolute;left:908;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" path="m,l1,e" filled="f" strokeweight=".33864mm">
                  <v:path arrowok="t" o:connecttype="custom" o:connectlocs="0,0;1,0" o:connectangles="0,0"/>
                </v:shape>
                <v:shape id="Freeform 1879" o:spid="_x0000_s3395" style="position:absolute;left:911;top:15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" path="m,l1,e" filled="f" strokeweight=".07758mm">
                  <v:path arrowok="t" o:connecttype="custom" o:connectlocs="0,0;1,0" o:connectangles="0,0"/>
                </v:shape>
                <v:shape id="Freeform 1880" o:spid="_x0000_s3396" style="position:absolute;left:905;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" path="m,l7,e" filled="f" strokecolor="red" strokeweight=".54pt">
                  <v:path arrowok="t" o:connecttype="custom" o:connectlocs="0,0;7,0" o:connectangles="0,0"/>
                </v:shape>
                <v:shape id="Freeform 1881" o:spid="_x0000_s3397" style="position:absolute;left:910;top:153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" path="m,l1,e" filled="f" strokecolor="red" strokeweight=".06pt">
                  <v:path arrowok="t" o:connecttype="custom" o:connectlocs="0,0;1,0" o:connectangles="0,0"/>
                </v:shape>
                <v:shape id="Freeform 1882" o:spid="_x0000_s3398" style="position:absolute;left:911;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" path="m,l1,e" filled="f" strokeweight=".07758mm">
                  <v:path arrowok="t" o:connecttype="custom" o:connectlocs="0,0;1,0" o:connectangles="0,0"/>
                </v:shape>
                <v:shape id="Freeform 1883" o:spid="_x0000_s3399" style="position:absolute;left:910;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" path="m,l1,e" filled="f" strokecolor="red" strokeweight=".06pt">
                  <v:path arrowok="t" o:connecttype="custom" o:connectlocs="0,0;1,0" o:connectangles="0,0"/>
                </v:shape>
                <v:shape id="Freeform 1884" o:spid="_x0000_s3400" style="position:absolute;left:911;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" path="m,l1,e" filled="f" strokeweight=".07758mm">
                  <v:path arrowok="t" o:connecttype="custom" o:connectlocs="0,0;1,0" o:connectangles="0,0"/>
                </v:shape>
                <v:shape id="Freeform 1885" o:spid="_x0000_s3401" style="position:absolute;left:911;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" path="m,l,2e" filled="f" strokecolor="red" strokeweight=".06pt">
                  <v:path arrowok="t" o:connecttype="custom" o:connectlocs="0,0;0,2" o:connectangles="0,0"/>
                </v:shape>
                <v:shape id="Freeform 1886" o:spid="_x0000_s3402" style="position:absolute;left:905;top:15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" path="m1,1l,1,1,,2,1,1,1xe" filled="f" strokeweight=".06pt">
                  <v:path arrowok="t" o:connecttype="custom" o:connectlocs="1,1;0,1;1,0;2,1;1,1" o:connectangles="0,0,0,0,0"/>
                </v:shape>
                <v:shape id="Freeform 1887" o:spid="_x0000_s3403" style="position:absolute;left:906;top:153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" path="m,l1,e" filled="f" strokecolor="red" strokeweight=".06pt">
                  <v:path arrowok="t" o:connecttype="custom" o:connectlocs="0,0;1,0" o:connectangles="0,0"/>
                </v:shape>
                <v:shape id="Freeform 1888" o:spid="_x0000_s3404" style="position:absolute;left:905;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" path="m1,1l,1,1,,2,1,1,1xe" filled="f" strokeweight=".06pt">
                  <v:path arrowok="t" o:connecttype="custom" o:connectlocs="1,1;0,1;1,0;2,1;1,1" o:connectangles="0,0,0,0,0"/>
                </v:shape>
                <v:shape id="Freeform 1889" o:spid="_x0000_s3405" style="position:absolute;left:906;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" path="m,l1,e" filled="f" strokecolor="red" strokeweight=".06pt">
                  <v:path arrowok="t" o:connecttype="custom" o:connectlocs="0,0;1,0" o:connectangles="0,0"/>
                </v:shape>
                <v:shape id="Freeform 1890" o:spid="_x0000_s3406" style="position:absolute;left:905;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" path="m1,1l,1,1,,2,1,1,1xe" filled="f" strokeweight=".06pt">
                  <v:path arrowok="t" o:connecttype="custom" o:connectlocs="1,1;0,1;1,0;2,1;1,1" o:connectangles="0,0,0,0,0"/>
                </v:shape>
                <v:shape id="Freeform 1891" o:spid="_x0000_s3407" style="position:absolute;left:906;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" path="m,l,2e" filled="f" strokecolor="red" strokeweight=".06pt">
                  <v:path arrowok="t" o:connecttype="custom" o:connectlocs="0,0;0,2" o:connectangles="0,0"/>
                </v:shape>
                <v:shape id="Freeform 1892" o:spid="_x0000_s3408" style="position:absolute;left:1276;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" path="m,10r12,e" filled="f" strokecolor="#7f7f7f" strokeweight=".43742mm">
                  <v:path arrowok="t" o:connecttype="custom" o:connectlocs="0,10;12,10" o:connectangles="0,0"/>
                </v:shape>
                <v:shape id="Freeform 1893" o:spid="_x0000_s3409" style="position:absolute;left:1281;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" path="m,l1,e" filled="f" strokecolor="#7f7f7f" strokeweight=".35981mm">
                  <v:path arrowok="t" o:connecttype="custom" o:connectlocs="0,0;1,0" o:connectangles="0,0"/>
                </v:shape>
                <v:shape id="Freeform 1894" o:spid="_x0000_s3410" style="position:absolute;left:1283;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" path="m1,l2,r,1l1,1,,,1,xe" filled="f" strokecolor="#7f7f7f" strokeweight=".06pt">
                  <v:path arrowok="t" o:connecttype="custom" o:connectlocs="1,0;2,0;2,1;1,1;0,0;1,0" o:connectangles="0,0,0,0,0,0"/>
                </v:shape>
                <v:shape id="Freeform 1895" o:spid="_x0000_s3411" style="position:absolute;left:1284;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" path="m,l1,e" filled="f" strokecolor="red" strokeweight=".06pt">
                  <v:path arrowok="t" o:connecttype="custom" o:connectlocs="0,0;1,0" o:connectangles="0,0"/>
                </v:shape>
                <v:shape id="Freeform 1896" o:spid="_x0000_s3412" style="position:absolute;left:1278;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" path="m1,l,,1,1,2,,1,xe" filled="f" strokecolor="#7f7f7f" strokeweight=".06pt">
                  <v:path arrowok="t" o:connecttype="custom" o:connectlocs="1,0;0,0;1,1;2,0;1,0" o:connectangles="0,0,0,0,0"/>
                </v:shape>
                <v:shape id="Freeform 1897" o:spid="_x0000_s3413" style="position:absolute;left:1279;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" path="m,l1,e" filled="f" strokecolor="red" strokeweight=".06pt">
                  <v:path arrowok="t" o:connecttype="custom" o:connectlocs="0,0;1,0" o:connectangles="0,0"/>
                </v:shape>
                <v:shape id="Freeform 1898" o:spid="_x0000_s3414" style="position:absolute;left:1276;top:1526;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" path="m,10r12,e" filled="f" strokeweight=".43742mm">
                  <v:path arrowok="t" o:connecttype="custom" o:connectlocs="0,10;12,10" o:connectangles="0,0"/>
                </v:shape>
                <v:shape id="Freeform 1899" o:spid="_x0000_s3415" style="position:absolute;left:1281;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" path="m,l1,e" filled="f" strokeweight=".33864mm">
                  <v:path arrowok="t" o:connecttype="custom" o:connectlocs="0,0;1,0" o:connectangles="0,0"/>
                </v:shape>
                <v:shape id="Freeform 1900" o:spid="_x0000_s3416" style="position:absolute;left:1283;top:15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" path="m1,1r1,l2,,1,,,1r1,xe" filled="f" strokeweight=".06pt">
                  <v:path arrowok="t" o:connecttype="custom" o:connectlocs="1,1;2,1;2,0;1,0;0,1;1,1" o:connectangles="0,0,0,0,0,0"/>
                </v:shape>
                <v:shape id="Freeform 1901" o:spid="_x0000_s3417" style="position:absolute;left:1278;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" path="m,l7,e" filled="f" strokecolor="red" strokeweight=".54pt">
                  <v:path arrowok="t" o:connecttype="custom" o:connectlocs="0,0;7,0" o:connectangles="0,0"/>
                </v:shape>
                <v:shape id="Freeform 1902" o:spid="_x0000_s3418" style="position:absolute;left:1284;top:153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" path="m,l1,e" filled="f" strokecolor="red" strokeweight=".06pt">
                  <v:path arrowok="t" o:connecttype="custom" o:connectlocs="0,0;1,0" o:connectangles="0,0"/>
                </v:shape>
                <v:shape id="Freeform 1903" o:spid="_x0000_s3419" style="position:absolute;left:1283;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" path="m1,1r1,l2,,1,,,1r1,xe" filled="f" strokeweight=".06pt">
                  <v:path arrowok="t" o:connecttype="custom" o:connectlocs="1,1;2,1;2,0;1,0;0,1;1,1" o:connectangles="0,0,0,0,0,0"/>
                </v:shape>
                <v:shape id="Freeform 1904" o:spid="_x0000_s3420" style="position:absolute;left:1284;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" path="m,l1,e" filled="f" strokecolor="red" strokeweight=".06pt">
                  <v:path arrowok="t" o:connecttype="custom" o:connectlocs="0,0;1,0" o:connectangles="0,0"/>
                </v:shape>
                <v:shape id="Freeform 1905" o:spid="_x0000_s3421" style="position:absolute;left:1283;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" path="m1,1r1,l2,,1,,,1r1,xe" filled="f" strokeweight=".06pt">
                  <v:path arrowok="t" o:connecttype="custom" o:connectlocs="1,1;2,1;2,0;1,0;0,1;1,1" o:connectangles="0,0,0,0,0,0"/>
                </v:shape>
                <v:shape id="Freeform 1906" o:spid="_x0000_s3422" style="position:absolute;left:1284;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" path="m,l,2e" filled="f" strokecolor="red" strokeweight=".06pt">
                  <v:path arrowok="t" o:connecttype="custom" o:connectlocs="0,0;0,2" o:connectangles="0,0"/>
                </v:shape>
                <v:shape id="Freeform 1907" o:spid="_x0000_s3423" style="position:absolute;left:1278;top:15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" path="m1,1l,1,1,,2,1,1,1xe" filled="f" strokeweight=".06pt">
                  <v:path arrowok="t" o:connecttype="custom" o:connectlocs="1,1;0,1;1,0;2,1;1,1" o:connectangles="0,0,0,0,0"/>
                </v:shape>
                <v:shape id="Freeform 1908" o:spid="_x0000_s3424" style="position:absolute;left:1279;top:153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" path="m,l1,e" filled="f" strokecolor="red" strokeweight=".06pt">
                  <v:path arrowok="t" o:connecttype="custom" o:connectlocs="0,0;1,0" o:connectangles="0,0"/>
                </v:shape>
                <v:shape id="Freeform 1909" o:spid="_x0000_s3425" style="position:absolute;left:1278;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" path="m1,1l,1,1,,2,1,1,1xe" filled="f" strokeweight=".06pt">
                  <v:path arrowok="t" o:connecttype="custom" o:connectlocs="1,1;0,1;1,0;2,1;1,1" o:connectangles="0,0,0,0,0"/>
                </v:shape>
                <v:shape id="Freeform 1910" o:spid="_x0000_s3426" style="position:absolute;left:1279;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" path="m,l1,e" filled="f" strokecolor="red" strokeweight=".06pt">
                  <v:path arrowok="t" o:connecttype="custom" o:connectlocs="0,0;1,0" o:connectangles="0,0"/>
                </v:shape>
                <v:shape id="Freeform 1911" o:spid="_x0000_s3427" style="position:absolute;left:1278;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" path="m1,1l,1,1,,2,1,1,1xe" filled="f" strokeweight=".06pt">
                  <v:path arrowok="t" o:connecttype="custom" o:connectlocs="1,1;0,1;1,0;2,1;1,1" o:connectangles="0,0,0,0,0"/>
                </v:shape>
                <v:shape id="Freeform 1912" o:spid="_x0000_s3428" style="position:absolute;left:1280;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" path="m,l,2e" filled="f" strokecolor="red" strokeweight=".06pt">
                  <v:path arrowok="t" o:connecttype="custom" o:connectlocs="0,0;0,2" o:connectangles="0,0"/>
                </v:shape>
                <v:shape id="Freeform 1913" o:spid="_x0000_s3429" style="position:absolute;left:1649;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" path="m,10r12,e" filled="f" strokecolor="#7f7f7f" strokeweight=".43742mm">
                  <v:path arrowok="t" o:connecttype="custom" o:connectlocs="0,10;12,10" o:connectangles="0,0"/>
                </v:shape>
                <v:shape id="Freeform 1914" o:spid="_x0000_s3430" style="position:absolute;left:1655;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" path="m,l1,e" filled="f" strokecolor="#7f7f7f" strokeweight=".35981mm">
                  <v:path arrowok="t" o:connecttype="custom" o:connectlocs="0,0;1,0" o:connectangles="0,0"/>
                </v:shape>
                <v:shape id="Freeform 1915" o:spid="_x0000_s3431" style="position:absolute;left:1656;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" path="m1,l2,,1,1,,,1,xe" filled="f" strokecolor="#7f7f7f" strokeweight=".06pt">
                  <v:path arrowok="t" o:connecttype="custom" o:connectlocs="1,0;2,0;1,1;0,0;1,0" o:connectangles="0,0,0,0,0"/>
                </v:shape>
                <v:shape id="Freeform 1916" o:spid="_x0000_s3432" style="position:absolute;left:1657;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" path="m,l1,e" filled="f" strokecolor="red" strokeweight=".06pt">
                  <v:path arrowok="t" o:connecttype="custom" o:connectlocs="0,0;1,0" o:connectangles="0,0"/>
                </v:shape>
                <v:shape id="Freeform 1917" o:spid="_x0000_s3433" style="position:absolute;left:1651;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" path="m,l1,e" filled="f" strokecolor="#7f7f7f" strokeweight=".07758mm">
                  <v:path arrowok="t" o:connecttype="custom" o:connectlocs="0,0;1,0" o:connectangles="0,0"/>
                </v:shape>
                <v:shape id="Freeform 1918" o:spid="_x0000_s3434" style="position:absolute;left:1652;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" path="m,l1,e" filled="f" strokecolor="red" strokeweight=".06pt">
                  <v:path arrowok="t" o:connecttype="custom" o:connectlocs="0,0;1,0" o:connectangles="0,0"/>
                </v:shape>
                <v:shape id="Freeform 1919" o:spid="_x0000_s3435" style="position:absolute;left:1649;top:1526;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" path="m,10r12,e" filled="f" strokeweight=".43742mm">
                  <v:path arrowok="t" o:connecttype="custom" o:connectlocs="0,10;12,10" o:connectangles="0,0"/>
                </v:shape>
                <v:shape id="Freeform 1920" o:spid="_x0000_s3436" style="position:absolute;left:7509;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" path="m,l1,e" filled="f" strokeweight=".07758mm">
                  <v:path arrowok="t" o:connecttype="custom" o:connectlocs="0,0;1,0" o:connectangles="0,0"/>
                </v:shape>
                <v:shape id="Freeform 1921" o:spid="_x0000_s3437" style="position:absolute;left:7509;top:57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" path="m,l6,e" filled="f" strokecolor="red" strokeweight=".02114mm">
                  <v:path arrowok="t" o:connecttype="custom" o:connectlocs="0,0;6,0" o:connectangles="0,0"/>
                </v:shape>
                <v:shape id="Freeform 1922" o:spid="_x0000_s3438" style="position:absolute;left:7512;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" path="m,l1,e" filled="f" strokeweight=".07758mm">
                  <v:path arrowok="t" o:connecttype="custom" o:connectlocs="0,0;1,0" o:connectangles="0,0"/>
                </v:shape>
                <v:shape id="Freeform 1923" o:spid="_x0000_s3439" style="position:absolute;left:7512;top:58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" path="m,l2,e" filled="f" strokecolor="red" strokeweight=".1058mm">
                  <v:path arrowok="t" o:connecttype="custom" o:connectlocs="0,0;2,0" o:connectangles="0,0"/>
                </v:shape>
                <v:shape id="Freeform 1924" o:spid="_x0000_s3440" style="position:absolute;left:7514;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" path="m,l,11e" filled="f" strokecolor="red" strokeweight=".06pt">
                  <v:path arrowok="t" o:connecttype="custom" o:connectlocs="0,0;0,11" o:connectangles="0,0"/>
                </v:shape>
                <v:shape id="Freeform 1925" o:spid="_x0000_s3441" style="position:absolute;left:7512;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" path="m1,r,2l,1,1,xe" filled="f" strokeweight=".06pt">
                  <v:path arrowok="t" o:connecttype="custom" o:connectlocs="1,0;1,2;0,1;1,0" o:connectangles="0,0,0,0"/>
                </v:shape>
                <v:shape id="Freeform 1926" o:spid="_x0000_s3442" style="position:absolute;left:7512;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" path="m,l1,e" filled="f" strokeweight=".07758mm">
                  <v:path arrowok="t" o:connecttype="custom" o:connectlocs="0,0;1,0" o:connectangles="0,0"/>
                </v:shape>
                <v:shape id="Freeform 1927" o:spid="_x0000_s3443" style="position:absolute;left:7830;top:573;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" path="m,10r13,e" filled="f" strokeweight=".43742mm">
                  <v:path arrowok="t" o:connecttype="custom" o:connectlocs="0,10;13,10" o:connectangles="0,0"/>
                </v:shape>
                <v:shape id="Freeform 1928" o:spid="_x0000_s3444" style="position:absolute;left:7837;top:569;width:20;height:30;visibility:visible;mso-wrap-style:square;v-text-anchor:top" coordsize="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" path="m,l,30e" filled="f" strokeweight=".42pt">
                  <v:path arrowok="t" o:connecttype="custom" o:connectlocs="0,0;0,30" o:connectangles="0,0"/>
                </v:shape>
                <v:shape id="Freeform 1929" o:spid="_x0000_s3445" style="position:absolute;left:7836;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" path="m,l1,e" filled="f" strokeweight=".33864mm">
                  <v:path arrowok="t" o:connecttype="custom" o:connectlocs="0,0;1,0" o:connectangles="0,0"/>
                </v:shape>
                <v:shape id="Freeform 1930" o:spid="_x0000_s3446" style="position:absolute;left:7834;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" path="m,l1,e" filled="f" strokeweight=".07758mm">
                  <v:path arrowok="t" o:connecttype="custom" o:connectlocs="0,0;1,0" o:connectangles="0,0"/>
                </v:shape>
                <v:shape id="Freeform 1931" o:spid="_x0000_s3447" style="position:absolute;left:7833;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" path="m,l2,e" filled="f" strokecolor="red" strokeweight=".19047mm">
                  <v:path arrowok="t" o:connecttype="custom" o:connectlocs="0,0;2,0" o:connectangles="0,0"/>
                </v:shape>
                <v:shape id="Freeform 1932" o:spid="_x0000_s3448" style="position:absolute;left:7834;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" path="m,l,11e" filled="f" strokecolor="red" strokeweight=".06pt">
                  <v:path arrowok="t" o:connecttype="custom" o:connectlocs="0,0;0,11" o:connectangles="0,0"/>
                </v:shape>
                <v:shape id="Freeform 1933" o:spid="_x0000_s3449" style="position:absolute;left:7834;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" path="m,l,2,1,1,,xe" filled="f" strokeweight=".06pt">
                  <v:path arrowok="t" o:connecttype="custom" o:connectlocs="0,0;0,2;1,1;0,0" o:connectangles="0,0,0,0"/>
                </v:shape>
                <v:shape id="Freeform 1934" o:spid="_x0000_s3450" style="position:absolute;left:7834;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" path="m,l1,e" filled="f" strokeweight=".07758mm">
                  <v:path arrowok="t" o:connecttype="custom" o:connectlocs="0,0;1,0" o:connectangles="0,0"/>
                </v:shape>
                <v:shape id="Freeform 1935" o:spid="_x0000_s3451" style="position:absolute;left:7839;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" path="m,l1,e" filled="f" strokeweight=".07758mm">
                  <v:path arrowok="t" o:connecttype="custom" o:connectlocs="0,0;1,0" o:connectangles="0,0"/>
                </v:shape>
                <v:shape id="Freeform 1936" o:spid="_x0000_s3452" style="position:absolute;left:7839;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" path="m1,l,e" filled="f" strokecolor="red" strokeweight=".06pt">
                  <v:path arrowok="t" o:connecttype="custom" o:connectlocs="1,0;0,0" o:connectangles="0,0"/>
                </v:shape>
                <v:shape id="Freeform 1937" o:spid="_x0000_s3453" style="position:absolute;left:7839;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" path="m,l,11e" filled="f" strokecolor="red" strokeweight=".06pt">
                  <v:path arrowok="t" o:connecttype="custom" o:connectlocs="0,0;0,11" o:connectangles="0,0"/>
                </v:shape>
                <v:shape id="Freeform 1938" o:spid="_x0000_s3454" style="position:absolute;left:7839;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" path="m,l1,1,,2,,xe" filled="f" strokeweight=".06pt">
                  <v:path arrowok="t" o:connecttype="custom" o:connectlocs="0,0;1,1;0,2;0,0" o:connectangles="0,0,0,0"/>
                </v:shape>
                <v:shape id="Freeform 1939" o:spid="_x0000_s3455" style="position:absolute;left:7839;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" path="m1,l,e" filled="f" strokecolor="red" strokeweight=".06pt">
                  <v:path arrowok="t" o:connecttype="custom" o:connectlocs="1,0;0,0" o:connectangles="0,0"/>
                </v:shape>
                <v:shape id="Freeform 1940" o:spid="_x0000_s3456" style="position:absolute;left:7839;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" path="m,l1,e" filled="f" strokeweight=".07758mm">
                  <v:path arrowok="t" o:connecttype="custom" o:connectlocs="0,0;1,0" o:connectangles="0,0"/>
                </v:shape>
                <v:shape id="Freeform 1941" o:spid="_x0000_s3457" style="position:absolute;left:7839;top:57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" path="m1,l,e" filled="f" strokecolor="red" strokeweight=".06pt">
                  <v:path arrowok="t" o:connecttype="custom" o:connectlocs="1,0;0,0" o:connectangles="0,0"/>
                </v:shape>
                <v:shape id="Freeform 1942" o:spid="_x0000_s3458" style="position:absolute;left:8157;top:573;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" path="m,10r12,e" filled="f" strokeweight=".43742mm">
                  <v:path arrowok="t" o:connecttype="custom" o:connectlocs="0,10;12,10" o:connectangles="0,0"/>
                </v:shape>
                <v:shape id="Freeform 1943" o:spid="_x0000_s3459" style="position:absolute;left:8163;top:568;width:20;height:32;visibility:visible;mso-wrap-style:square;v-text-anchor:top" coordsize="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" path="m,l,31e" filled="f" strokeweight=".48pt">
                  <v:path arrowok="t" o:connecttype="custom" o:connectlocs="0,0;0,31" o:connectangles="0,0"/>
                </v:shape>
                <v:shape id="Freeform 1944" o:spid="_x0000_s3460" style="position:absolute;left:8162;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" path="m,l1,e" filled="f" strokeweight=".33864mm">
                  <v:path arrowok="t" o:connecttype="custom" o:connectlocs="0,0;1,0" o:connectangles="0,0"/>
                </v:shape>
                <v:shape id="Freeform 1945" o:spid="_x0000_s3461" style="position:absolute;left:8159;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" path="m,l1,e" filled="f" strokeweight=".07758mm">
                  <v:path arrowok="t" o:connecttype="custom" o:connectlocs="0,0;1,0" o:connectangles="0,0"/>
                </v:shape>
                <v:shape id="Freeform 1946" o:spid="_x0000_s3462" style="position:absolute;left:8159;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" path="m,l7,e" filled="f" strokecolor="red" strokeweight=".19047mm">
                  <v:path arrowok="t" o:connecttype="custom" o:connectlocs="0,0;7,0" o:connectangles="0,0"/>
                </v:shape>
                <v:shape id="Freeform 1947" o:spid="_x0000_s3463" style="position:absolute;left:8160;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" path="m,l,11e" filled="f" strokecolor="red" strokeweight=".06pt">
                  <v:path arrowok="t" o:connecttype="custom" o:connectlocs="0,0;0,11" o:connectangles="0,0"/>
                </v:shape>
                <v:shape id="Freeform 1948" o:spid="_x0000_s3464" style="position:absolute;left:8159;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" path="m1,l,1,1,2,1,xe" filled="f" strokeweight=".06pt">
                  <v:path arrowok="t" o:connecttype="custom" o:connectlocs="1,0;0,1;1,2;1,0" o:connectangles="0,0,0,0"/>
                </v:shape>
                <v:shape id="Freeform 1949" o:spid="_x0000_s3465" style="position:absolute;left:8159;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" path="m,l1,e" filled="f" strokeweight=".07758mm">
                  <v:path arrowok="t" o:connecttype="custom" o:connectlocs="0,0;1,0" o:connectangles="0,0"/>
                </v:shape>
                <v:shape id="Freeform 1950" o:spid="_x0000_s3466" style="position:absolute;left:8164;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" path="m1,l2,,1,1,,,1,xe" filled="f" strokeweight=".06pt">
                  <v:path arrowok="t" o:connecttype="custom" o:connectlocs="1,0;2,0;1,1;0,0;1,0" o:connectangles="0,0,0,0,0"/>
                </v:shape>
                <v:shape id="Freeform 1951" o:spid="_x0000_s3467" style="position:absolute;left:8164;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" path="m,l2,e" filled="f" strokecolor="red" strokeweight=".19047mm">
                  <v:path arrowok="t" o:connecttype="custom" o:connectlocs="0,0;2,0" o:connectangles="0,0"/>
                </v:shape>
                <v:shape id="Freeform 1952" o:spid="_x0000_s3468" style="position:absolute;left:8165;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" path="m,l,11e" filled="f" strokecolor="red" strokeweight=".06pt">
                  <v:path arrowok="t" o:connecttype="custom" o:connectlocs="0,0;0,11" o:connectangles="0,0"/>
                </v:shape>
                <v:shape id="Freeform 1953" o:spid="_x0000_s3469" style="position:absolute;left:8164;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" path="m1,r,1l2,1,1,1r,1l1,1,,1r1,l1,xe" filled="f" strokeweight=".06pt">
                  <v:path arrowok="t" o:connecttype="custom" o:connectlocs="1,0;1,1;2,1;1,1;1,2;1,1;0,1;1,1;1,0" o:connectangles="0,0,0,0,0,0,0,0,0"/>
                </v:shape>
                <v:shape id="Freeform 1954" o:spid="_x0000_s3470" style="position:absolute;left:8164;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" path="m1,l2,1,,1,1,xe" filled="f" strokeweight=".06pt">
                  <v:path arrowok="t" o:connecttype="custom" o:connectlocs="1,0;2,1;0,1;1,0" o:connectangles="0,0,0,0"/>
                </v:shape>
                <v:shape id="Freeform 1955" o:spid="_x0000_s3471" style="position:absolute;left:8482;top:573;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" path="m,10r12,e" filled="f" strokeweight=".43742mm">
                  <v:path arrowok="t" o:connecttype="custom" o:connectlocs="0,10;12,10" o:connectangles="0,0"/>
                </v:shape>
                <v:shape id="Freeform 1956" o:spid="_x0000_s3472" style="position:absolute;left:8488;top:570;width:20;height:29;visibility:visible;mso-wrap-style:square;v-text-anchor:top" coordsize="2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" path="m,l,28e" filled="f" strokeweight=".36pt">
                  <v:path arrowok="t" o:connecttype="custom" o:connectlocs="0,0;0,28" o:connectangles="0,0"/>
                </v:shape>
                <v:shape id="Freeform 1957" o:spid="_x0000_s3473" style="position:absolute;left:8488;top:57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" path="m,9r1,e" filled="f" strokeweight=".39508mm">
                  <v:path arrowok="t" o:connecttype="custom" o:connectlocs="0,9;1,9" o:connectangles="0,0"/>
                </v:shape>
                <v:shape id="Freeform 1958" o:spid="_x0000_s3474" style="position:absolute;left:8485;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" path="m,l1,e" filled="f" strokeweight=".07758mm">
                  <v:path arrowok="t" o:connecttype="custom" o:connectlocs="0,0;1,0" o:connectangles="0,0"/>
                </v:shape>
                <v:shape id="Freeform 1959" o:spid="_x0000_s3475" style="position:absolute;left:8485;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" path="m,l1,e" filled="f" strokecolor="red" strokeweight=".06pt">
                  <v:path arrowok="t" o:connecttype="custom" o:connectlocs="0,0;1,0" o:connectangles="0,0"/>
                </v:shape>
                <v:shape id="Freeform 1960" o:spid="_x0000_s3476" style="position:absolute;left:8485;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" path="m,l,11e" filled="f" strokecolor="red" strokeweight=".06pt">
                  <v:path arrowok="t" o:connecttype="custom" o:connectlocs="0,0;0,11" o:connectangles="0,0"/>
                </v:shape>
                <v:shape id="Freeform 1961" o:spid="_x0000_s3477" style="position:absolute;left:8485;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" path="m,l,2,1,1,,xe" filled="f" strokeweight=".06pt">
                  <v:path arrowok="t" o:connecttype="custom" o:connectlocs="0,0;0,2;1,1;0,0" o:connectangles="0,0,0,0"/>
                </v:shape>
                <v:shape id="Freeform 1962" o:spid="_x0000_s3478" style="position:absolute;left:8485;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" path="m,l1,e" filled="f" strokecolor="red" strokeweight=".06pt">
                  <v:path arrowok="t" o:connecttype="custom" o:connectlocs="0,0;1,0" o:connectangles="0,0"/>
                </v:shape>
                <v:shape id="Freeform 1963" o:spid="_x0000_s3479" style="position:absolute;left:8485;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" path="m,l1,e" filled="f" strokeweight=".07758mm">
                  <v:path arrowok="t" o:connecttype="custom" o:connectlocs="0,0;1,0" o:connectangles="0,0"/>
                </v:shape>
                <v:shape id="Freeform 1964" o:spid="_x0000_s3480" style="position:absolute;left:8485;top:57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" path="m,l1,e" filled="f" strokecolor="red" strokeweight=".06pt">
                  <v:path arrowok="t" o:connecttype="custom" o:connectlocs="0,0;1,0" o:connectangles="0,0"/>
                </v:shape>
                <v:shape id="Freeform 1965" o:spid="_x0000_s3481" style="position:absolute;left:8490;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" path="m,l1,e" filled="f" strokeweight=".06pt">
                  <v:path arrowok="t" o:connecttype="custom" o:connectlocs="0,0;1,0" o:connectangles="0,0"/>
                </v:shape>
                <v:shape id="Freeform 1966" o:spid="_x0000_s3482" style="position:absolute;left:8490;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" path="m,l,e" filled="f" strokecolor="red" strokeweight=".06pt">
                  <v:path arrowok="t" o:connecttype="custom" o:connectlocs="0,0;0,0" o:connectangles="0,0"/>
                </v:shape>
                <v:shape id="Freeform 1967" o:spid="_x0000_s3483" style="position:absolute;left:8490;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" path="m,l,11e" filled="f" strokecolor="red" strokeweight=".06pt">
                  <v:path arrowok="t" o:connecttype="custom" o:connectlocs="0,0;0,11" o:connectangles="0,0"/>
                </v:shape>
                <v:shape id="Freeform 1968" o:spid="_x0000_s3484" style="position:absolute;left:8490;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" path="m,l1,e" filled="f" strokeweight=".12pt">
                  <v:path arrowok="t" o:connecttype="custom" o:connectlocs="0,0;1,0" o:connectangles="0,0"/>
                </v:shape>
                <v:shape id="Freeform 1969" o:spid="_x0000_s3485" style="position:absolute;left:8490;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" path="m,l,e" filled="f" strokecolor="red" strokeweight=".06pt">
                  <v:path arrowok="t" o:connecttype="custom" o:connectlocs="0,0;0,0" o:connectangles="0,0"/>
                </v:shape>
                <v:shape id="Freeform 1970" o:spid="_x0000_s3486" style="position:absolute;left:8490;top:57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" path="m,l1,e" filled="f" strokeweight=".06pt">
                  <v:path arrowok="t" o:connecttype="custom" o:connectlocs="0,0;1,0" o:connectangles="0,0"/>
                </v:shape>
                <v:shape id="Freeform 1971" o:spid="_x0000_s3487" style="position:absolute;left:8490;top:57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" path="m,l,e" filled="f" strokecolor="red" strokeweight=".06pt">
                  <v:path arrowok="t" o:connecttype="custom" o:connectlocs="0,0;0,0" o:connectangles="0,0"/>
                </v:shape>
                <v:shape id="Freeform 1972" o:spid="_x0000_s3488" style="position:absolute;left:8808;top:573;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" path="m,10r11,e" filled="f" strokeweight=".43742mm">
                  <v:path arrowok="t" o:connecttype="custom" o:connectlocs="0,10;11,10" o:connectangles="0,0"/>
                </v:shape>
                <v:shape id="Freeform 1973" o:spid="_x0000_s3489" style="position:absolute;left:8813;top:568;width:20;height:32;visibility:visible;mso-wrap-style:square;v-text-anchor:top" coordsize="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" path="m,l,31e" filled="f" strokeweight=".48pt">
                  <v:path arrowok="t" o:connecttype="custom" o:connectlocs="0,0;0,31" o:connectangles="0,0"/>
                </v:shape>
                <v:shape id="Freeform 1974" o:spid="_x0000_s3490" style="position:absolute;left:8812;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" path="m,l1,e" filled="f" strokeweight=".33864mm">
                  <v:path arrowok="t" o:connecttype="custom" o:connectlocs="0,0;1,0" o:connectangles="0,0"/>
                </v:shape>
                <v:shape id="Freeform 1975" o:spid="_x0000_s3491" style="position:absolute;left:8810;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" path="m1,l,,1,1r1,l2,,1,xe" filled="f" strokeweight=".06pt">
                  <v:path arrowok="t" o:connecttype="custom" o:connectlocs="1,0;0,0;1,1;2,1;2,0;1,0" o:connectangles="0,0,0,0,0,0"/>
                </v:shape>
                <v:shape id="Freeform 1976" o:spid="_x0000_s3492" style="position:absolute;left:8810;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" path="m,l7,e" filled="f" strokecolor="red" strokeweight=".19047mm">
                  <v:path arrowok="t" o:connecttype="custom" o:connectlocs="0,0;7,0" o:connectangles="0,0"/>
                </v:shape>
                <v:shape id="Freeform 1977" o:spid="_x0000_s3493" style="position:absolute;left:8811;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" path="m,l,11e" filled="f" strokecolor="red" strokeweight=".06pt">
                  <v:path arrowok="t" o:connecttype="custom" o:connectlocs="0,0;0,11" o:connectangles="0,0"/>
                </v:shape>
                <v:shape id="Freeform 1978" o:spid="_x0000_s3494" style="position:absolute;left:8810;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" path="m1,r,1l,1r1,l1,2,2,1,1,xe" filled="f" strokeweight=".06pt">
                  <v:path arrowok="t" o:connecttype="custom" o:connectlocs="1,0;1,1;0,1;1,1;1,2;2,1;1,0" o:connectangles="0,0,0,0,0,0,0"/>
                </v:shape>
                <v:shape id="Freeform 1979" o:spid="_x0000_s3495" style="position:absolute;left:8810;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" path="m1,l,1r2,l2,,1,xe" filled="f" strokeweight=".06pt">
                  <v:path arrowok="t" o:connecttype="custom" o:connectlocs="1,0;0,1;2,1;2,0;1,0" o:connectangles="0,0,0,0,0"/>
                </v:shape>
                <v:shape id="Freeform 1980" o:spid="_x0000_s3496" style="position:absolute;left:8815;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" path="m,l1,e" filled="f" strokeweight=".07758mm">
                  <v:path arrowok="t" o:connecttype="custom" o:connectlocs="0,0;1,0" o:connectangles="0,0"/>
                </v:shape>
                <v:shape id="Freeform 1981" o:spid="_x0000_s3497" style="position:absolute;left:8814;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" path="m,l2,e" filled="f" strokecolor="red" strokeweight=".19047mm">
                  <v:path arrowok="t" o:connecttype="custom" o:connectlocs="0,0;2,0" o:connectangles="0,0"/>
                </v:shape>
                <v:shape id="Freeform 1982" o:spid="_x0000_s3498" style="position:absolute;left:8815;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" path="m,l,11e" filled="f" strokecolor="red" strokeweight=".06pt">
                  <v:path arrowok="t" o:connecttype="custom" o:connectlocs="0,0;0,11" o:connectangles="0,0"/>
                </v:shape>
                <v:shape id="Freeform 1983" o:spid="_x0000_s3499" style="position:absolute;left:8815;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" path="m,l1,1,,2,,xe" filled="f" strokeweight=".06pt">
                  <v:path arrowok="t" o:connecttype="custom" o:connectlocs="0,0;1,1;0,2;0,0" o:connectangles="0,0,0,0"/>
                </v:shape>
                <v:shape id="Freeform 1984" o:spid="_x0000_s3500" style="position:absolute;left:8815;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" path="m,l1,e" filled="f" strokeweight=".07758mm">
                  <v:path arrowok="t" o:connecttype="custom" o:connectlocs="0,0;1,0" o:connectangles="0,0"/>
                </v:shape>
                <v:shape id="Freeform 1985" o:spid="_x0000_s3501" style="position:absolute;left:9134;top:573;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" path="m,10r12,e" filled="f" strokeweight=".43742mm">
                  <v:path arrowok="t" o:connecttype="custom" o:connectlocs="0,10;12,10" o:connectangles="0,0"/>
                </v:shape>
                <v:shape id="Freeform 1986" o:spid="_x0000_s3502" style="position:absolute;left:9140;top:573;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" path="m,21l,e" filled="f" strokeweight=".06pt">
                  <v:path arrowok="t" o:connecttype="custom" o:connectlocs="0,21;0,0" o:connectangles="0,0"/>
                </v:shape>
                <v:shape id="Freeform 1987" o:spid="_x0000_s3503" style="position:absolute;left:9139;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" path="m,l1,e" filled="f" strokeweight=".33864mm">
                  <v:path arrowok="t" o:connecttype="custom" o:connectlocs="0,0;1,0" o:connectangles="0,0"/>
                </v:shape>
                <v:shape id="Freeform 1988" o:spid="_x0000_s3504" style="position:absolute;left:9136;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" path="m,l1,e" filled="f" strokeweight=".07758mm">
                  <v:path arrowok="t" o:connecttype="custom" o:connectlocs="0,0;1,0" o:connectangles="0,0"/>
                </v:shape>
                <v:shape id="Freeform 1989" o:spid="_x0000_s3505" style="position:absolute;left:9136;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" path="m,l7,e" filled="f" strokecolor="red" strokeweight=".19047mm">
                  <v:path arrowok="t" o:connecttype="custom" o:connectlocs="0,0;7,0" o:connectangles="0,0"/>
                </v:shape>
                <v:shape id="Freeform 1990" o:spid="_x0000_s3506" style="position:absolute;left:9137;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" path="m,l,11e" filled="f" strokecolor="red" strokeweight=".06pt">
                  <v:path arrowok="t" o:connecttype="custom" o:connectlocs="0,0;0,11" o:connectangles="0,0"/>
                </v:shape>
                <v:shape id="Freeform 1991" o:spid="_x0000_s3507" style="position:absolute;left:9136;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" path="m1,l,1,1,2,1,xe" filled="f" strokeweight=".06pt">
                  <v:path arrowok="t" o:connecttype="custom" o:connectlocs="1,0;0,1;1,2;1,0" o:connectangles="0,0,0,0"/>
                </v:shape>
                <v:shape id="Freeform 1992" o:spid="_x0000_s3508" style="position:absolute;left:9136;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" path="m,l1,e" filled="f" strokeweight=".07758mm">
                  <v:path arrowok="t" o:connecttype="custom" o:connectlocs="0,0;1,0" o:connectangles="0,0"/>
                </v:shape>
                <v:shape id="Freeform 1993" o:spid="_x0000_s3509" style="position:absolute;left:9141;top:5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" path="m,l1,e" filled="f" strokeweight=".07758mm">
                  <v:path arrowok="t" o:connecttype="custom" o:connectlocs="0,0;1,0" o:connectangles="0,0"/>
                </v:shape>
                <v:shape id="Freeform 1994" o:spid="_x0000_s3510" style="position:absolute;left:9141;top:5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" path="m,l2,e" filled="f" strokecolor="red" strokeweight=".19047mm">
                  <v:path arrowok="t" o:connecttype="custom" o:connectlocs="0,0;2,0" o:connectangles="0,0"/>
                </v:shape>
                <v:shape id="Freeform 1995" o:spid="_x0000_s3511" style="position:absolute;left:9142;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" path="m,l,11e" filled="f" strokecolor="red" strokeweight=".06pt">
                  <v:path arrowok="t" o:connecttype="custom" o:connectlocs="0,0;0,11" o:connectangles="0,0"/>
                </v:shape>
                <v:shape id="Freeform 1996" o:spid="_x0000_s3512" style="position:absolute;left:9141;top:5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" path="m1,r,2l,1,1,xe" filled="f" strokeweight=".06pt">
                  <v:path arrowok="t" o:connecttype="custom" o:connectlocs="1,0;1,2;0,1;1,0" o:connectangles="0,0,0,0"/>
                </v:shape>
                <v:shape id="Freeform 1997" o:spid="_x0000_s3513" style="position:absolute;left:9141;top: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" path="m,l1,e" filled="f" strokeweight=".07758mm">
                  <v:path arrowok="t" o:connecttype="custom" o:connectlocs="0,0;1,0" o:connectangles="0,0"/>
                </v:shape>
                <v:shape id="Freeform 1998" o:spid="_x0000_s3514" style="position:absolute;left:5012;top:4872;width:20;height:448;visibility:visible;mso-wrap-style:square;v-text-anchor:top" coordsize="2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" path="m,447l,e" filled="f" strokecolor="#00a5a5" strokeweight=".06pt">
                  <v:path arrowok="t" o:connecttype="custom" o:connectlocs="0,447;0,0" o:connectangles="0,0"/>
                </v:shape>
                <v:shape id="Freeform 1999" o:spid="_x0000_s3515" style="position:absolute;left:5385;top:4872;width:20;height:448;visibility:visible;mso-wrap-style:square;v-text-anchor:top" coordsize="2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" path="m,447l,e" filled="f" strokecolor="#00a5a5" strokeweight=".06pt">
                  <v:path arrowok="t" o:connecttype="custom" o:connectlocs="0,447;0,0" o:connectangles="0,0"/>
                </v:shape>
                <v:shape id="Freeform 2000" o:spid="_x0000_s3516" style="position:absolute;left:5757;top:4872;width:20;height:448;visibility:visible;mso-wrap-style:square;v-text-anchor:top" coordsize="2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" path="m,447l,e" filled="f" strokecolor="#00a5a5" strokeweight=".06pt">
                  <v:path arrowok="t" o:connecttype="custom" o:connectlocs="0,447;0,0" o:connectangles="0,0"/>
                </v:shape>
                <v:shape id="Freeform 2001" o:spid="_x0000_s3517" style="position:absolute;left:6130;top:4872;width:20;height:448;visibility:visible;mso-wrap-style:square;v-text-anchor:top" coordsize="2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" path="m,447l,e" filled="f" strokecolor="#00a5a5" strokeweight=".06pt">
                  <v:path arrowok="t" o:connecttype="custom" o:connectlocs="0,447;0,0" o:connectangles="0,0"/>
                </v:shape>
                <v:shape id="Freeform 2002" o:spid="_x0000_s3518" style="position:absolute;left:6503;top:4872;width:20;height:448;visibility:visible;mso-wrap-style:square;v-text-anchor:top" coordsize="2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" path="m,447l,e" filled="f" strokecolor="#00a5a5" strokeweight=".06pt">
                  <v:path arrowok="t" o:connecttype="custom" o:connectlocs="0,447;0,0" o:connectangles="0,0"/>
                </v:shape>
                <v:shape id="Freeform 2003" o:spid="_x0000_s3519" style="position:absolute;left:6875;top:4872;width:20;height:448;visibility:visible;mso-wrap-style:square;v-text-anchor:top" coordsize="2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" path="m,447l,e" filled="f" strokecolor="#00a5a5" strokeweight=".06pt">
                  <v:path arrowok="t" o:connecttype="custom" o:connectlocs="0,447;0,0" o:connectangles="0,0"/>
                </v:shape>
                <v:shape id="Freeform 2004" o:spid="_x0000_s3520" style="position:absolute;left:7193;top:4872;width:20;height:448;visibility:visible;mso-wrap-style:square;v-text-anchor:top" coordsize="2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" path="m,447l,e" filled="f" strokecolor="#00a5a5" strokeweight=".06pt">
                  <v:path arrowok="t" o:connecttype="custom" o:connectlocs="0,447;0,0" o:connectangles="0,0"/>
                </v:shape>
                <v:shape id="Freeform 2005" o:spid="_x0000_s3521" style="position:absolute;left:7511;top:4872;width:20;height:448;visibility:visible;mso-wrap-style:square;v-text-anchor:top" coordsize="2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" path="m,447l,e" filled="f" strokecolor="#00a5a5" strokeweight=".06pt">
                  <v:path arrowok="t" o:connecttype="custom" o:connectlocs="0,447;0,0" o:connectangles="0,0"/>
                </v:shape>
                <v:shape id="Freeform 2006" o:spid="_x0000_s3522" style="position:absolute;left:5137;top:517;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" path="m120,l,10e" filled="f" strokecolor="#7f7f7f" strokeweight=".02114mm">
                  <v:path arrowok="t" o:connecttype="custom" o:connectlocs="120,0;0,10" o:connectangles="0,0"/>
                </v:shape>
                <v:shape id="Freeform 2007" o:spid="_x0000_s3523" style="position:absolute;left:5511;top:517;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" path="m120,l,10e" filled="f" strokecolor="#7f7f7f" strokeweight=".02114mm">
                  <v:path arrowok="t" o:connecttype="custom" o:connectlocs="120,0;0,10" o:connectangles="0,0"/>
                </v:shape>
                <v:shape id="Freeform 2008" o:spid="_x0000_s3524" style="position:absolute;left:5883;top:517;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" path="m120,l,10e" filled="f" strokecolor="#7f7f7f" strokeweight=".02114mm">
                  <v:path arrowok="t" o:connecttype="custom" o:connectlocs="120,0;0,10" o:connectangles="0,0"/>
                </v:shape>
                <v:shape id="Freeform 2009" o:spid="_x0000_s3525" style="position:absolute;left:6256;top:517;width:119;height:20;visibility:visible;mso-wrap-style:square;v-text-anchor:top" coordsize="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" path="m118,l,10e" filled="f" strokecolor="#7f7f7f" strokeweight=".02114mm">
                  <v:path arrowok="t" o:connecttype="custom" o:connectlocs="118,0;0,10" o:connectangles="0,0"/>
                </v:shape>
                <v:shape id="Freeform 2010" o:spid="_x0000_s3526" style="position:absolute;left:6629;top:517;width:119;height:20;visibility:visible;mso-wrap-style:square;v-text-anchor:top" coordsize="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" path="m118,l,10e" filled="f" strokecolor="#7f7f7f" strokeweight=".02114mm">
                  <v:path arrowok="t" o:connecttype="custom" o:connectlocs="118,0;0,10" o:connectangles="0,0"/>
                </v:shape>
                <v:shape id="Freeform 2011" o:spid="_x0000_s3527" style="position:absolute;left:6975;top:517;width:119;height:20;visibility:visible;mso-wrap-style:square;v-text-anchor:top" coordsize="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" path="m118,l,10e" filled="f" strokecolor="#7f7f7f" strokeweight=".02114mm">
                  <v:path arrowok="t" o:connecttype="custom" o:connectlocs="118,0;0,10" o:connectangles="0,0"/>
                </v:shape>
                <v:shape id="Freeform 2012" o:spid="_x0000_s3528" style="position:absolute;left:7293;top:517;width:119;height:20;visibility:visible;mso-wrap-style:square;v-text-anchor:top" coordsize="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" path="m118,l,10e" filled="f" strokecolor="#7f7f7f" strokeweight=".02114mm">
                  <v:path arrowok="t" o:connecttype="custom" o:connectlocs="118,0;0,10" o:connectangles="0,0"/>
                </v:shape>
                <v:shape id="Freeform 2013" o:spid="_x0000_s3529" style="position:absolute;left:7614;top:517;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" path="m120,l,10e" filled="f" strokecolor="#7f7f7f" strokeweight=".02114mm">
                  <v:path arrowok="t" o:connecttype="custom" o:connectlocs="120,0;0,10" o:connectangles="0,0"/>
                </v:shape>
                <v:shape id="Freeform 2014" o:spid="_x0000_s3530" style="position:absolute;left:7940;top:517;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" path="m120,l,10e" filled="f" strokecolor="#7f7f7f" strokeweight=".02114mm">
                  <v:path arrowok="t" o:connecttype="custom" o:connectlocs="120,0;0,10" o:connectangles="0,0"/>
                </v:shape>
                <v:shape id="Freeform 2015" o:spid="_x0000_s3531" style="position:absolute;left:8266;top:517;width:119;height:20;visibility:visible;mso-wrap-style:square;v-text-anchor:top" coordsize="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" path="m118,l,10e" filled="f" strokecolor="#7f7f7f" strokeweight=".02114mm">
                  <v:path arrowok="t" o:connecttype="custom" o:connectlocs="118,0;0,10" o:connectangles="0,0"/>
                </v:shape>
                <v:shape id="Freeform 2016" o:spid="_x0000_s3532" style="position:absolute;left:8591;top:517;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" path="m,l120,10e" filled="f" strokecolor="#7f7f7f" strokeweight=".02114mm">
                  <v:path arrowok="t" o:connecttype="custom" o:connectlocs="0,0;120,10" o:connectangles="0,0"/>
                </v:shape>
                <v:shape id="Freeform 2017" o:spid="_x0000_s3533" style="position:absolute;left:8591;top:517;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" path="m120,l,10e" filled="f" strokecolor="#7f7f7f" strokeweight=".02114mm">
                  <v:path arrowok="t" o:connecttype="custom" o:connectlocs="120,0;0,10" o:connectangles="0,0"/>
                </v:shape>
                <v:shape id="Freeform 2018" o:spid="_x0000_s3534" style="position:absolute;left:7878;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" path="m,10r12,e" filled="f" strokeweight=".43742mm">
                  <v:path arrowok="t" o:connecttype="custom" o:connectlocs="0,10;12,10" o:connectangles="0,0"/>
                </v:shape>
                <v:shape id="Freeform 2019" o:spid="_x0000_s3535" style="position:absolute;left:7883;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" path="m,21l,e" filled="f" strokeweight=".06pt">
                  <v:path arrowok="t" o:connecttype="custom" o:connectlocs="0,21;0,0" o:connectangles="0,0"/>
                </v:shape>
                <v:shape id="Freeform 2020" o:spid="_x0000_s3536" style="position:absolute;left:7881;top:486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" path="m7,l,,7,xe" filled="f" strokecolor="#7f7f7f" strokeweight=".06pt">
                  <v:path arrowok="t" o:connecttype="custom" o:connectlocs="7,0;0,0;7,0" o:connectangles="0,0,0"/>
                </v:shape>
                <v:shape id="Freeform 2021" o:spid="_x0000_s3537" style="position:absolute;left:7883;top:4842;width:20;height:21;visibility:visible;mso-wrap-style:square;v-text-anchor:top"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" path="m,10r1,e" filled="f" strokecolor="#7f7f7f" strokeweight=".41625mm">
                  <v:path arrowok="t" o:connecttype="custom" o:connectlocs="0,10;1,10" o:connectangles="0,0"/>
                </v:shape>
                <v:shape id="Freeform 2022" o:spid="_x0000_s3538" style="position:absolute;left:7881;top:48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" path="m7,l,,7,xe" filled="f" strokecolor="#7f7f7f" strokeweight=".06pt">
                  <v:path arrowok="t" o:connecttype="custom" o:connectlocs="7,0;0,0;7,0" o:connectangles="0,0,0"/>
                </v:shape>
                <v:shape id="Freeform 2023" o:spid="_x0000_s3539" style="position:absolute;left:7881;top:4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" path="m,l1,e" filled="f" strokecolor="#7f7f7f" strokeweight=".06pt">
                  <v:path arrowok="t" o:connecttype="custom" o:connectlocs="0,0;1,0" o:connectangles="0,0"/>
                </v:shape>
                <v:shape id="Freeform 2024" o:spid="_x0000_s3540" style="position:absolute;left:7881;top:4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" path="m,l1,e" filled="f" strokecolor="red" strokeweight=".06pt">
                  <v:path arrowok="t" o:connecttype="custom" o:connectlocs="0,0;1,0" o:connectangles="0,0"/>
                </v:shape>
                <v:shape id="Freeform 2025" o:spid="_x0000_s3541" style="position:absolute;left:7882;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" path="m,2l,e" filled="f" strokecolor="red" strokeweight=".06pt">
                  <v:path arrowok="t" o:connecttype="custom" o:connectlocs="0,2;0,0" o:connectangles="0,0"/>
                </v:shape>
                <v:shape id="Freeform 2026" o:spid="_x0000_s3542" style="position:absolute;left:7881;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" path="m,l1,e" filled="f" strokecolor="#7f7f7f" strokeweight=".06pt">
                  <v:path arrowok="t" o:connecttype="custom" o:connectlocs="0,0;1,0" o:connectangles="0,0"/>
                </v:shape>
                <v:shape id="Freeform 2027" o:spid="_x0000_s3543" style="position:absolute;left:7881;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" path="m,1r1,l1,e" filled="f" strokecolor="red" strokeweight=".06pt">
                  <v:path arrowok="t" o:connecttype="custom" o:connectlocs="0,1;1,1;1,0" o:connectangles="0,0,0"/>
                </v:shape>
                <v:shape id="Freeform 2028" o:spid="_x0000_s3544" style="position:absolute;left:7881;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" path="m,l1,e" filled="f" strokecolor="#7f7f7f" strokeweight=".06pt">
                  <v:path arrowok="t" o:connecttype="custom" o:connectlocs="0,0;1,0" o:connectangles="0,0"/>
                </v:shape>
                <v:shape id="Freeform 2029" o:spid="_x0000_s3545" style="position:absolute;left:7881;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" path="m,l1,e" filled="f" strokecolor="red" strokeweight=".06pt">
                  <v:path arrowok="t" o:connecttype="custom" o:connectlocs="0,0;1,0" o:connectangles="0,0"/>
                </v:shape>
                <v:shape id="Freeform 2030" o:spid="_x0000_s3546" style="position:absolute;left:7881;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" path="m,l1,e" filled="f" strokecolor="red" strokeweight=".06pt">
                  <v:path arrowok="t" o:connecttype="custom" o:connectlocs="0,0;1,0" o:connectangles="0,0"/>
                </v:shape>
                <v:shape id="Freeform 2031" o:spid="_x0000_s3547" style="position:absolute;left:7885;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" path="m,l1,e" filled="f" strokecolor="#7f7f7f" strokeweight=".07758mm">
                  <v:path arrowok="t" o:connecttype="custom" o:connectlocs="0,0;1,0" o:connectangles="0,0"/>
                </v:shape>
                <v:shape id="Freeform 2032" o:spid="_x0000_s3548" style="position:absolute;left:7885;top:4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" path="m1,l,e" filled="f" strokecolor="red" strokeweight=".06pt">
                  <v:path arrowok="t" o:connecttype="custom" o:connectlocs="1,0;0,0" o:connectangles="0,0"/>
                </v:shape>
                <v:shape id="Freeform 2033" o:spid="_x0000_s3549" style="position:absolute;left:7885;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" path="m,2l,e" filled="f" strokecolor="red" strokeweight=".06pt">
                  <v:path arrowok="t" o:connecttype="custom" o:connectlocs="0,2;0,0" o:connectangles="0,0"/>
                </v:shape>
                <v:shape id="Freeform 2034" o:spid="_x0000_s3550" style="position:absolute;left:7885;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" path="m,l1,e" filled="f" strokecolor="#7f7f7f" strokeweight=".07758mm">
                  <v:path arrowok="t" o:connecttype="custom" o:connectlocs="0,0;1,0" o:connectangles="0,0"/>
                </v:shape>
                <v:shape id="Freeform 2035" o:spid="_x0000_s3551" style="position:absolute;left:7885;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" path="m1,1l,1,,e" filled="f" strokecolor="red" strokeweight=".06pt">
                  <v:path arrowok="t" o:connecttype="custom" o:connectlocs="1,1;0,1;0,0" o:connectangles="0,0,0"/>
                </v:shape>
                <v:shape id="Freeform 2036" o:spid="_x0000_s3552" style="position:absolute;left:7885;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" path="m,l1,e" filled="f" strokecolor="#7f7f7f" strokeweight=".07758mm">
                  <v:path arrowok="t" o:connecttype="custom" o:connectlocs="0,0;1,0" o:connectangles="0,0"/>
                </v:shape>
                <v:shape id="Freeform 2037" o:spid="_x0000_s3553" style="position:absolute;left:7885;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" path="m1,l,e" filled="f" strokecolor="red" strokeweight=".06pt">
                  <v:path arrowok="t" o:connecttype="custom" o:connectlocs="1,0;0,0" o:connectangles="0,0"/>
                </v:shape>
                <v:shape id="Freeform 2038" o:spid="_x0000_s3554" style="position:absolute;left:7885;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" path="m,l1,e" filled="f" strokecolor="red" strokeweight=".06pt">
                  <v:path arrowok="t" o:connecttype="custom" o:connectlocs="0,0;1,0" o:connectangles="0,0"/>
                </v:shape>
                <v:shape id="Freeform 2039" o:spid="_x0000_s3555" style="position:absolute;left:8252;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" path="m,10r11,e" filled="f" strokeweight=".43742mm">
                  <v:path arrowok="t" o:connecttype="custom" o:connectlocs="0,10;11,10" o:connectangles="0,0"/>
                </v:shape>
                <v:shape id="Freeform 2040" o:spid="_x0000_s3556" style="position:absolute;left:8256;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" path="m,21l,e" filled="f" strokeweight=".06pt">
                  <v:path arrowok="t" o:connecttype="custom" o:connectlocs="0,21;0,0" o:connectangles="0,0"/>
                </v:shape>
                <v:shape id="Freeform 2041" o:spid="_x0000_s3557" style="position:absolute;left:8252;top:486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" path="m9,l,,9,xe" filled="f" strokecolor="#7f7f7f" strokeweight=".06pt">
                  <v:path arrowok="t" o:connecttype="custom" o:connectlocs="9,0;0,0;9,0" o:connectangles="0,0,0"/>
                </v:shape>
                <v:shape id="Freeform 2042" o:spid="_x0000_s3558" style="position:absolute;left:8256;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" path="m,l1,e" filled="f" strokecolor="#7f7f7f" strokeweight=".35981mm">
                  <v:path arrowok="t" o:connecttype="custom" o:connectlocs="0,0;1,0" o:connectangles="0,0"/>
                </v:shape>
                <v:shape id="Freeform 2043" o:spid="_x0000_s3559" style="position:absolute;left:8252;top:48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" path="m9,l,,9,xe" filled="f" strokecolor="#7f7f7f" strokeweight=".06pt">
                  <v:path arrowok="t" o:connecttype="custom" o:connectlocs="9,0;0,0;9,0" o:connectangles="0,0,0"/>
                </v:shape>
                <v:shape id="Freeform 2044" o:spid="_x0000_s3560" style="position:absolute;left:8253;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" path="m1,l,1r2,l1,xe" filled="f" strokecolor="#7f7f7f" strokeweight=".06pt">
                  <v:path arrowok="t" o:connecttype="custom" o:connectlocs="1,0;0,1;2,1;1,0" o:connectangles="0,0,0,0"/>
                </v:shape>
                <v:shape id="Freeform 2045" o:spid="_x0000_s3561" style="position:absolute;left:8253;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" path="m,l2,e" filled="f" strokecolor="red" strokeweight=".6pt">
                  <v:path arrowok="t" o:connecttype="custom" o:connectlocs="0,0;2,0" o:connectangles="0,0"/>
                </v:shape>
                <v:shape id="Freeform 2046" o:spid="_x0000_s3562" style="position:absolute;left:8254;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" path="m,2l,e" filled="f" strokecolor="red" strokeweight=".06pt">
                  <v:path arrowok="t" o:connecttype="custom" o:connectlocs="0,2;0,0" o:connectangles="0,0"/>
                </v:shape>
                <v:shape id="Freeform 2047" o:spid="_x0000_s3563" style="position:absolute;left:8253;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" path="m1,l,1r2,l1,xe" filled="f" strokecolor="#7f7f7f" strokeweight=".06pt">
                  <v:path arrowok="t" o:connecttype="custom" o:connectlocs="1,0;0,1;2,1;1,0" o:connectangles="0,0,0,0"/>
                </v:shape>
                <v:shape id="Freeform 2048" o:spid="_x0000_s3564" style="position:absolute;left:8253;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" path="m,l1,e" filled="f" strokecolor="red" strokeweight=".06pt">
                  <v:path arrowok="t" o:connecttype="custom" o:connectlocs="0,0;1,0" o:connectangles="0,0"/>
                </v:shape>
                <v:shape id="Freeform 2049" o:spid="_x0000_s3565" style="position:absolute;left:8253;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" path="m1,l,,1,1,2,,1,xe" filled="f" strokecolor="#7f7f7f" strokeweight=".06pt">
                  <v:path arrowok="t" o:connecttype="custom" o:connectlocs="1,0;0,0;1,1;2,0;1,0" o:connectangles="0,0,0,0,0"/>
                </v:shape>
                <v:shape id="Freeform 2050" o:spid="_x0000_s3566" style="position:absolute;left:8253;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" path="m,l1,e" filled="f" strokecolor="red" strokeweight=".06pt">
                  <v:path arrowok="t" o:connecttype="custom" o:connectlocs="0,0;1,0" o:connectangles="0,0"/>
                </v:shape>
                <v:shape id="Freeform 2051" o:spid="_x0000_s3567" style="position:absolute;left:8259;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" path="m,l1,e" filled="f" strokecolor="#7f7f7f" strokeweight=".07758mm">
                  <v:path arrowok="t" o:connecttype="custom" o:connectlocs="0,0;1,0" o:connectangles="0,0"/>
                </v:shape>
                <v:shape id="Freeform 2052" o:spid="_x0000_s3568" style="position:absolute;left:8257;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" path="m,l2,e" filled="f" strokecolor="red" strokeweight=".6pt">
                  <v:path arrowok="t" o:connecttype="custom" o:connectlocs="0,0;2,0" o:connectangles="0,0"/>
                </v:shape>
                <v:shape id="Freeform 2053" o:spid="_x0000_s3569" style="position:absolute;left:8259;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" path="m,2l,e" filled="f" strokecolor="red" strokeweight=".06pt">
                  <v:path arrowok="t" o:connecttype="custom" o:connectlocs="0,2;0,0" o:connectangles="0,0"/>
                </v:shape>
                <v:shape id="Freeform 2054" o:spid="_x0000_s3570" style="position:absolute;left:8259;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" path="m,l1,e" filled="f" strokecolor="#7f7f7f" strokeweight=".07758mm">
                  <v:path arrowok="t" o:connecttype="custom" o:connectlocs="0,0;1,0" o:connectangles="0,0"/>
                </v:shape>
                <v:shape id="Freeform 2055" o:spid="_x0000_s3571" style="position:absolute;left:8258;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" path="m,l1,e" filled="f" strokecolor="red" strokeweight=".06pt">
                  <v:path arrowok="t" o:connecttype="custom" o:connectlocs="0,0;1,0" o:connectangles="0,0"/>
                </v:shape>
                <v:shape id="Freeform 2056" o:spid="_x0000_s3572" style="position:absolute;left:8259;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" path="m,l1,e" filled="f" strokecolor="#7f7f7f" strokeweight=".07758mm">
                  <v:path arrowok="t" o:connecttype="custom" o:connectlocs="0,0;1,0" o:connectangles="0,0"/>
                </v:shape>
                <v:shape id="Freeform 2057" o:spid="_x0000_s3573" style="position:absolute;left:8258;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" path="m,l1,e" filled="f" strokecolor="red" strokeweight=".06pt">
                  <v:path arrowok="t" o:connecttype="custom" o:connectlocs="0,0;1,0" o:connectangles="0,0"/>
                </v:shape>
                <v:shape id="Freeform 2058" o:spid="_x0000_s3574" style="position:absolute;left:8570;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" path="m,10r11,e" filled="f" strokeweight=".43742mm">
                  <v:path arrowok="t" o:connecttype="custom" o:connectlocs="0,10;11,10" o:connectangles="0,0"/>
                </v:shape>
                <v:shape id="Freeform 2059" o:spid="_x0000_s3575" style="position:absolute;left:8574;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" path="m,21l,e" filled="f" strokeweight=".06pt">
                  <v:path arrowok="t" o:connecttype="custom" o:connectlocs="0,21;0,0" o:connectangles="0,0"/>
                </v:shape>
                <v:shape id="Freeform 2060" o:spid="_x0000_s3576" style="position:absolute;left:8571;top:486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" path="m8,l,,8,xe" filled="f" strokecolor="#7f7f7f" strokeweight=".06pt">
                  <v:path arrowok="t" o:connecttype="custom" o:connectlocs="8,0;0,0;8,0" o:connectangles="0,0,0"/>
                </v:shape>
                <v:shape id="Freeform 2061" o:spid="_x0000_s3577" style="position:absolute;left:8574;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" path="m,l1,e" filled="f" strokecolor="#7f7f7f" strokeweight=".35981mm">
                  <v:path arrowok="t" o:connecttype="custom" o:connectlocs="0,0;1,0" o:connectangles="0,0"/>
                </v:shape>
                <v:shape id="Freeform 2062" o:spid="_x0000_s3578" style="position:absolute;left:8571;top:48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" path="m8,l,,8,xe" filled="f" strokecolor="#7f7f7f" strokeweight=".06pt">
                  <v:path arrowok="t" o:connecttype="custom" o:connectlocs="8,0;0,0;8,0" o:connectangles="0,0,0"/>
                </v:shape>
                <v:shape id="Freeform 2063" o:spid="_x0000_s3579" style="position:absolute;left:8572;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" path="m,l1,e" filled="f" strokecolor="#7f7f7f" strokeweight=".07758mm">
                  <v:path arrowok="t" o:connecttype="custom" o:connectlocs="0,0;1,0" o:connectangles="0,0"/>
                </v:shape>
                <v:shape id="Freeform 2064" o:spid="_x0000_s3580" style="position:absolute;left:8571;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" path="m,l2,e" filled="f" strokecolor="red" strokeweight=".6pt">
                  <v:path arrowok="t" o:connecttype="custom" o:connectlocs="0,0;2,0" o:connectangles="0,0"/>
                </v:shape>
                <v:shape id="Freeform 2065" o:spid="_x0000_s3581" style="position:absolute;left:8572;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" path="m,2l,e" filled="f" strokecolor="red" strokeweight=".06pt">
                  <v:path arrowok="t" o:connecttype="custom" o:connectlocs="0,2;0,0" o:connectangles="0,0"/>
                </v:shape>
                <v:shape id="Freeform 2066" o:spid="_x0000_s3582" style="position:absolute;left:8572;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" path="m,l1,e" filled="f" strokecolor="#7f7f7f" strokeweight=".07758mm">
                  <v:path arrowok="t" o:connecttype="custom" o:connectlocs="0,0;1,0" o:connectangles="0,0"/>
                </v:shape>
                <v:shape id="Freeform 2067" o:spid="_x0000_s3583" style="position:absolute;left:8571;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" path="m,l1,e" filled="f" strokecolor="red" strokeweight=".06pt">
                  <v:path arrowok="t" o:connecttype="custom" o:connectlocs="0,0;1,0" o:connectangles="0,0"/>
                </v:shape>
                <v:shape id="Freeform 2068" o:spid="_x0000_s3584" style="position:absolute;left:8572;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" path="m,l1,e" filled="f" strokecolor="#7f7f7f" strokeweight=".07758mm">
                  <v:path arrowok="t" o:connecttype="custom" o:connectlocs="0,0;1,0" o:connectangles="0,0"/>
                </v:shape>
                <v:shape id="Freeform 2069" o:spid="_x0000_s3585" style="position:absolute;left:8571;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" path="m,l1,e" filled="f" strokecolor="red" strokeweight=".06pt">
                  <v:path arrowok="t" o:connecttype="custom" o:connectlocs="0,0;1,0" o:connectangles="0,0"/>
                </v:shape>
                <v:shape id="Freeform 2070" o:spid="_x0000_s3586" style="position:absolute;left:8577;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" path="m,l1,e" filled="f" strokecolor="#7f7f7f" strokeweight=".07758mm">
                  <v:path arrowok="t" o:connecttype="custom" o:connectlocs="0,0;1,0" o:connectangles="0,0"/>
                </v:shape>
                <v:shape id="Freeform 2071" o:spid="_x0000_s3587" style="position:absolute;left:8577;top:4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" path="m1,l,e" filled="f" strokecolor="red" strokeweight=".06pt">
                  <v:path arrowok="t" o:connecttype="custom" o:connectlocs="1,0;0,0" o:connectangles="0,0"/>
                </v:shape>
                <v:shape id="Freeform 2072" o:spid="_x0000_s3588" style="position:absolute;left:8577;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" path="m,2l,e" filled="f" strokecolor="red" strokeweight=".06pt">
                  <v:path arrowok="t" o:connecttype="custom" o:connectlocs="0,2;0,0" o:connectangles="0,0"/>
                </v:shape>
                <v:shape id="Freeform 2073" o:spid="_x0000_s3589" style="position:absolute;left:8577;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" path="m,l1,e" filled="f" strokecolor="#7f7f7f" strokeweight=".07758mm">
                  <v:path arrowok="t" o:connecttype="custom" o:connectlocs="0,0;1,0" o:connectangles="0,0"/>
                </v:shape>
                <v:shape id="Freeform 2074" o:spid="_x0000_s3590" style="position:absolute;left:8577;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" path="m1,1l,1,,e" filled="f" strokecolor="red" strokeweight=".06pt">
                  <v:path arrowok="t" o:connecttype="custom" o:connectlocs="1,1;0,1;0,0" o:connectangles="0,0,0"/>
                </v:shape>
                <v:shape id="Freeform 2075" o:spid="_x0000_s3591" style="position:absolute;left:8577;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" path="m,l1,e" filled="f" strokecolor="#7f7f7f" strokeweight=".07758mm">
                  <v:path arrowok="t" o:connecttype="custom" o:connectlocs="0,0;1,0" o:connectangles="0,0"/>
                </v:shape>
                <v:shape id="Freeform 2076" o:spid="_x0000_s3592" style="position:absolute;left:8577;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" path="m1,l,e" filled="f" strokecolor="red" strokeweight=".06pt">
                  <v:path arrowok="t" o:connecttype="custom" o:connectlocs="1,0;0,0" o:connectangles="0,0"/>
                </v:shape>
                <v:shape id="Freeform 2077" o:spid="_x0000_s3593" style="position:absolute;left:8576;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" path="m,l1,e" filled="f" strokecolor="red" strokeweight=".06pt">
                  <v:path arrowok="t" o:connecttype="custom" o:connectlocs="0,0;1,0" o:connectangles="0,0"/>
                </v:shape>
                <v:shape id="Freeform 2078" o:spid="_x0000_s3594" style="position:absolute;left:8887;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" path="m,10r12,e" filled="f" strokeweight=".43742mm">
                  <v:path arrowok="t" o:connecttype="custom" o:connectlocs="0,10;12,10" o:connectangles="0,0"/>
                </v:shape>
                <v:shape id="Freeform 2079" o:spid="_x0000_s3595" style="position:absolute;left:8892;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" path="m,21l,e" filled="f" strokeweight=".06pt">
                  <v:path arrowok="t" o:connecttype="custom" o:connectlocs="0,21;0,0" o:connectangles="0,0"/>
                </v:shape>
                <v:shape id="Freeform 2080" o:spid="_x0000_s3596" style="position:absolute;left:8889;top:486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" path="m8,l,,8,xe" filled="f" strokecolor="#7f7f7f" strokeweight=".06pt">
                  <v:path arrowok="t" o:connecttype="custom" o:connectlocs="8,0;0,0;8,0" o:connectangles="0,0,0"/>
                </v:shape>
                <v:shape id="Freeform 2081" o:spid="_x0000_s3597" style="position:absolute;left:8892;top:4842;width:20;height:21;visibility:visible;mso-wrap-style:square;v-text-anchor:top"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" path="m,10r1,e" filled="f" strokecolor="#7f7f7f" strokeweight=".41625mm">
                  <v:path arrowok="t" o:connecttype="custom" o:connectlocs="0,10;1,10" o:connectangles="0,0"/>
                </v:shape>
                <v:shape id="Freeform 2082" o:spid="_x0000_s3598" style="position:absolute;left:8889;top:48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" path="m8,l,,8,xe" filled="f" strokecolor="#7f7f7f" strokeweight=".06pt">
                  <v:path arrowok="t" o:connecttype="custom" o:connectlocs="8,0;0,0;8,0" o:connectangles="0,0,0"/>
                </v:shape>
                <v:shape id="Freeform 2083" o:spid="_x0000_s3599" style="position:absolute;left:8890;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" path="m,l1,e" filled="f" strokecolor="#7f7f7f" strokeweight=".07758mm">
                  <v:path arrowok="t" o:connecttype="custom" o:connectlocs="0,0;1,0" o:connectangles="0,0"/>
                </v:shape>
                <v:shape id="Freeform 2084" o:spid="_x0000_s3600" style="position:absolute;left:8890;top:4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" path="m,l1,e" filled="f" strokecolor="red" strokeweight=".06pt">
                  <v:path arrowok="t" o:connecttype="custom" o:connectlocs="0,0;1,0" o:connectangles="0,0"/>
                </v:shape>
                <v:shape id="Freeform 2085" o:spid="_x0000_s3601" style="position:absolute;left:8890;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" path="m,2l,e" filled="f" strokecolor="red" strokeweight=".06pt">
                  <v:path arrowok="t" o:connecttype="custom" o:connectlocs="0,2;0,0" o:connectangles="0,0"/>
                </v:shape>
                <v:shape id="Freeform 2086" o:spid="_x0000_s3602" style="position:absolute;left:8890;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" path="m,l1,e" filled="f" strokecolor="#7f7f7f" strokeweight=".07758mm">
                  <v:path arrowok="t" o:connecttype="custom" o:connectlocs="0,0;1,0" o:connectangles="0,0"/>
                </v:shape>
                <v:shape id="Freeform 2087" o:spid="_x0000_s3603" style="position:absolute;left:8890;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" path="m,l1,e" filled="f" strokecolor="red" strokeweight=".06pt">
                  <v:path arrowok="t" o:connecttype="custom" o:connectlocs="0,0;1,0" o:connectangles="0,0"/>
                </v:shape>
                <v:shape id="Freeform 2088" o:spid="_x0000_s3604" style="position:absolute;left:8889;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" path="m,l1,e" filled="f" strokecolor="red" strokeweight=".06pt">
                  <v:path arrowok="t" o:connecttype="custom" o:connectlocs="0,0;1,0" o:connectangles="0,0"/>
                </v:shape>
                <v:shape id="Freeform 2089" o:spid="_x0000_s3605" style="position:absolute;left:8890;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" path="m,l1,e" filled="f" strokecolor="#7f7f7f" strokeweight=".07758mm">
                  <v:path arrowok="t" o:connecttype="custom" o:connectlocs="0,0;1,0" o:connectangles="0,0"/>
                </v:shape>
                <v:shape id="Freeform 2090" o:spid="_x0000_s3606" style="position:absolute;left:8890;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" path="m,l1,e" filled="f" strokecolor="red" strokeweight=".06pt">
                  <v:path arrowok="t" o:connecttype="custom" o:connectlocs="0,0;1,0" o:connectangles="0,0"/>
                </v:shape>
                <v:shape id="Freeform 2091" o:spid="_x0000_s3607" style="position:absolute;left:8889;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" path="m,l1,e" filled="f" strokecolor="red" strokeweight=".06pt">
                  <v:path arrowok="t" o:connecttype="custom" o:connectlocs="0,0;1,0" o:connectangles="0,0"/>
                </v:shape>
                <v:shape id="Freeform 2092" o:spid="_x0000_s3608" style="position:absolute;left:8895;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" path="m,l1,e" filled="f" strokecolor="#7f7f7f" strokeweight=".07758mm">
                  <v:path arrowok="t" o:connecttype="custom" o:connectlocs="0,0;1,0" o:connectangles="0,0"/>
                </v:shape>
                <v:shape id="Freeform 2093" o:spid="_x0000_s3609" style="position:absolute;left:8895;top:4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" path="m1,l,e" filled="f" strokecolor="red" strokeweight=".06pt">
                  <v:path arrowok="t" o:connecttype="custom" o:connectlocs="1,0;0,0" o:connectangles="0,0"/>
                </v:shape>
                <v:shape id="Freeform 2094" o:spid="_x0000_s3610" style="position:absolute;left:8896;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" path="m,2l,e" filled="f" strokecolor="red" strokeweight=".06pt">
                  <v:path arrowok="t" o:connecttype="custom" o:connectlocs="0,2;0,0" o:connectangles="0,0"/>
                </v:shape>
                <v:shape id="Freeform 2095" o:spid="_x0000_s3611" style="position:absolute;left:8895;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" path="m,l1,e" filled="f" strokecolor="#7f7f7f" strokeweight=".07758mm">
                  <v:path arrowok="t" o:connecttype="custom" o:connectlocs="0,0;1,0" o:connectangles="0,0"/>
                </v:shape>
                <v:shape id="Freeform 2096" o:spid="_x0000_s3612" style="position:absolute;left:8895;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" path="m1,l,e" filled="f" strokecolor="red" strokeweight=".06pt">
                  <v:path arrowok="t" o:connecttype="custom" o:connectlocs="1,0;0,0" o:connectangles="0,0"/>
                </v:shape>
                <v:shape id="Freeform 2097" o:spid="_x0000_s3613" style="position:absolute;left:8895;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" path="m,l1,e" filled="f" strokecolor="red" strokeweight=".06pt">
                  <v:path arrowok="t" o:connecttype="custom" o:connectlocs="0,0;1,0" o:connectangles="0,0"/>
                </v:shape>
                <v:shape id="Freeform 2098" o:spid="_x0000_s3614" style="position:absolute;left:8895;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" path="m,l1,e" filled="f" strokecolor="#7f7f7f" strokeweight=".07758mm">
                  <v:path arrowok="t" o:connecttype="custom" o:connectlocs="0,0;1,0" o:connectangles="0,0"/>
                </v:shape>
                <v:shape id="Freeform 2099" o:spid="_x0000_s3615" style="position:absolute;left:8895;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" path="m1,l,e" filled="f" strokecolor="red" strokeweight=".06pt">
                  <v:path arrowok="t" o:connecttype="custom" o:connectlocs="1,0;0,0" o:connectangles="0,0"/>
                </v:shape>
                <v:shape id="Freeform 2100" o:spid="_x0000_s3616" style="position:absolute;left:8895;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" path="m,l1,e" filled="f" strokecolor="red" strokeweight=".06pt">
                  <v:path arrowok="t" o:connecttype="custom" o:connectlocs="0,0;1,0" o:connectangles="0,0"/>
                </v:shape>
                <v:shape id="Freeform 2101" o:spid="_x0000_s3617" style="position:absolute;left:9144;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" path="m,10r11,e" filled="f" strokeweight=".43742mm">
                  <v:path arrowok="t" o:connecttype="custom" o:connectlocs="0,10;11,10" o:connectangles="0,0"/>
                </v:shape>
                <v:shape id="Freeform 2102" o:spid="_x0000_s3618" style="position:absolute;left:9150;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" path="m,21l,e" filled="f" strokeweight=".06pt">
                  <v:path arrowok="t" o:connecttype="custom" o:connectlocs="0,21;0,0" o:connectangles="0,0"/>
                </v:shape>
                <v:shape id="Freeform 2103" o:spid="_x0000_s3619" style="position:absolute;left:9145;top:486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" path="m8,l,,8,xe" filled="f" strokecolor="#7f7f7f" strokeweight=".06pt">
                  <v:path arrowok="t" o:connecttype="custom" o:connectlocs="8,0;0,0;8,0" o:connectangles="0,0,0"/>
                </v:shape>
                <v:shape id="Freeform 2104" o:spid="_x0000_s3620" style="position:absolute;left:9150;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" path="m,l1,e" filled="f" strokecolor="#7f7f7f" strokeweight=".35981mm">
                  <v:path arrowok="t" o:connecttype="custom" o:connectlocs="0,0;1,0" o:connectangles="0,0"/>
                </v:shape>
                <v:shape id="Freeform 2105" o:spid="_x0000_s3621" style="position:absolute;left:9145;top:48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" path="m8,l,,8,xe" filled="f" strokecolor="#7f7f7f" strokeweight=".06pt">
                  <v:path arrowok="t" o:connecttype="custom" o:connectlocs="8,0;0,0;8,0" o:connectangles="0,0,0"/>
                </v:shape>
                <v:shape id="Freeform 2106" o:spid="_x0000_s3622" style="position:absolute;left:9147;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" path="m1,l,1r2,l1,xe" filled="f" strokecolor="#7f7f7f" strokeweight=".06pt">
                  <v:path arrowok="t" o:connecttype="custom" o:connectlocs="1,0;0,1;2,1;1,0" o:connectangles="0,0,0,0"/>
                </v:shape>
                <v:shape id="Freeform 2107" o:spid="_x0000_s3623" style="position:absolute;left:9147;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" path="m,l2,e" filled="f" strokecolor="red" strokeweight=".6pt">
                  <v:path arrowok="t" o:connecttype="custom" o:connectlocs="0,0;2,0" o:connectangles="0,0"/>
                </v:shape>
                <v:shape id="Freeform 2108" o:spid="_x0000_s3624" style="position:absolute;left:9148;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" path="m,2l,e" filled="f" strokecolor="red" strokeweight=".06pt">
                  <v:path arrowok="t" o:connecttype="custom" o:connectlocs="0,2;0,0" o:connectangles="0,0"/>
                </v:shape>
                <v:shape id="Freeform 2109" o:spid="_x0000_s3625" style="position:absolute;left:9147;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" path="m1,l,1r2,l1,xe" filled="f" strokecolor="#7f7f7f" strokeweight=".06pt">
                  <v:path arrowok="t" o:connecttype="custom" o:connectlocs="1,0;0,1;2,1;1,0" o:connectangles="0,0,0,0"/>
                </v:shape>
                <v:shape id="Freeform 2110" o:spid="_x0000_s3626" style="position:absolute;left:9147;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" path="m,l1,e" filled="f" strokecolor="red" strokeweight=".06pt">
                  <v:path arrowok="t" o:connecttype="custom" o:connectlocs="0,0;1,0" o:connectangles="0,0"/>
                </v:shape>
                <v:shape id="Freeform 2111" o:spid="_x0000_s3627" style="position:absolute;left:9147;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" path="m1,l,,1,1,2,,1,xe" filled="f" strokecolor="#7f7f7f" strokeweight=".06pt">
                  <v:path arrowok="t" o:connecttype="custom" o:connectlocs="1,0;0,0;1,1;2,0;1,0" o:connectangles="0,0,0,0,0"/>
                </v:shape>
                <v:shape id="Freeform 2112" o:spid="_x0000_s3628" style="position:absolute;left:9147;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" path="m,l1,e" filled="f" strokecolor="red" strokeweight=".06pt">
                  <v:path arrowok="t" o:connecttype="custom" o:connectlocs="0,0;1,0" o:connectangles="0,0"/>
                </v:shape>
                <v:shape id="Freeform 2113" o:spid="_x0000_s3629" style="position:absolute;left:9152;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" path="m,l1,e" filled="f" strokecolor="#7f7f7f" strokeweight=".07758mm">
                  <v:path arrowok="t" o:connecttype="custom" o:connectlocs="0,0;1,0" o:connectangles="0,0"/>
                </v:shape>
                <v:shape id="Freeform 2114" o:spid="_x0000_s3630" style="position:absolute;left:9152;top:4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" path="m1,l,e" filled="f" strokecolor="red" strokeweight=".06pt">
                  <v:path arrowok="t" o:connecttype="custom" o:connectlocs="1,0;0,0" o:connectangles="0,0"/>
                </v:shape>
                <v:shape id="Freeform 2115" o:spid="_x0000_s3631" style="position:absolute;left:9152;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" path="m,2l,e" filled="f" strokecolor="red" strokeweight=".06pt">
                  <v:path arrowok="t" o:connecttype="custom" o:connectlocs="0,2;0,0" o:connectangles="0,0"/>
                </v:shape>
                <v:shape id="Freeform 2116" o:spid="_x0000_s3632" style="position:absolute;left:9152;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" path="m,l1,e" filled="f" strokecolor="#7f7f7f" strokeweight=".07758mm">
                  <v:path arrowok="t" o:connecttype="custom" o:connectlocs="0,0;1,0" o:connectangles="0,0"/>
                </v:shape>
                <v:shape id="Freeform 2117" o:spid="_x0000_s3633" style="position:absolute;left:9152;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" path="m1,1l,1,,e" filled="f" strokecolor="red" strokeweight=".06pt">
                  <v:path arrowok="t" o:connecttype="custom" o:connectlocs="1,1;0,1;0,0" o:connectangles="0,0,0"/>
                </v:shape>
                <v:shape id="Freeform 2118" o:spid="_x0000_s3634" style="position:absolute;left:9152;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" path="m,l1,e" filled="f" strokecolor="#7f7f7f" strokeweight=".07758mm">
                  <v:path arrowok="t" o:connecttype="custom" o:connectlocs="0,0;1,0" o:connectangles="0,0"/>
                </v:shape>
                <v:shape id="Freeform 2119" o:spid="_x0000_s3635" style="position:absolute;left:9152;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" path="m1,l,e" filled="f" strokecolor="red" strokeweight=".06pt">
                  <v:path arrowok="t" o:connecttype="custom" o:connectlocs="1,0;0,0" o:connectangles="0,0"/>
                </v:shape>
                <v:shape id="Freeform 2120" o:spid="_x0000_s3636" style="position:absolute;left:9151;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" path="m,l1,e" filled="f" strokecolor="red" strokeweight=".06pt">
                  <v:path arrowok="t" o:connecttype="custom" o:connectlocs="0,0;1,0" o:connectangles="0,0"/>
                </v:shape>
                <v:shape id="Freeform 2121" o:spid="_x0000_s3637" style="position:absolute;left:162;top:5156;width:20;height:263;visibility:visible;mso-wrap-style:square;v-text-anchor:top" coordsize="20,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" path="m,l,262e" filled="f" strokecolor="#00a5a5" strokeweight=".12pt">
                  <v:path arrowok="t" o:connecttype="custom" o:connectlocs="0,0;0,262" o:connectangles="0,0"/>
                </v:shape>
                <v:shape id="Freeform 2122" o:spid="_x0000_s3638" style="position:absolute;left:9374;top:556;width:43;height:56;visibility:visible;mso-wrap-style:square;v-text-anchor:top" coordsize="4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" path="m18,l11,2,5,8,,21,,35,5,46r9,8l24,55,35,47,42,31r,-9l39,13,37,8,31,2,23,,18,,13,2,8,8,5,13,2,22r,9l5,42r3,4l13,52r5,3e" filled="f" strokecolor="#00a5a5" strokeweight=".06pt">
                  <v:path arrowok="t" o:connecttype="custom" o:connectlocs="18,0;11,2;5,8;0,21;0,35;5,46;14,54;24,55;35,47;42,31;42,22;39,13;37,8;31,2;23,0;18,0;13,2;8,8;5,13;2,22;2,31;5,42;8,46;13,52;18,55" o:connectangles="0,0,0,0,0,0,0,0,0,0,0,0,0,0,0,0,0,0,0,0,0,0,0,0,0"/>
                </v:shape>
                <v:shape id="Freeform 2123" o:spid="_x0000_s3639" style="position:absolute;left:9397;top:556;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" path="m,55l6,52r6,-6l14,41,16,31r,-9l14,13,12,8,6,2,,e" filled="f" strokecolor="#00a5a5" strokeweight=".06pt">
                  <v:path arrowok="t" o:connecttype="custom" o:connectlocs="0,55;6,52;12,46;14,41;16,31;16,22;14,13;12,8;6,2;0,0" o:connectangles="0,0,0,0,0,0,0,0,0,0"/>
                </v:shape>
                <v:shape id="Freeform 2124" o:spid="_x0000_s3640" style="position:absolute;left:9336;top:525;width:119;height:119;visibility:visible;mso-wrap-style:square;v-text-anchor:top" coordsize="119,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" path="m118,59l117,49r-2,-8l105,22,92,10,76,2,59,,42,2,26,9,13,20,4,36,,59r1,9l7,87r11,15l33,112r16,5l67,118r16,-5l98,103,110,88r7,-20l118,59xe" filled="f" strokecolor="#00a5a5" strokeweight=".06pt">
                  <v:path arrowok="t" o:connecttype="custom" o:connectlocs="118,59;117,49;115,41;105,22;92,10;76,2;59,0;42,2;26,9;13,20;4,36;0,59;1,68;7,87;18,102;33,112;49,117;67,118;83,113;98,103;110,88;117,68;118,59" o:connectangles="0,0,0,0,0,0,0,0,0,0,0,0,0,0,0,0,0,0,0,0,0,0,0"/>
                </v:shape>
                <v:shape id="Freeform 2125" o:spid="_x0000_s3641" style="position:absolute;left:9336;top:525;width:119;height:119;visibility:visible;mso-wrap-style:square;v-text-anchor:top" coordsize="119,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" path="m118,59l117,49r-2,-8l105,22,92,10,76,2,59,,42,2,26,9,13,20,4,36,,59r1,9l7,87r11,15l33,112r16,5l67,118r16,-5l98,103,110,88r7,-20l118,59xe" filled="f" strokecolor="#00a5a5" strokeweight=".06pt">
                  <v:path arrowok="t" o:connecttype="custom" o:connectlocs="118,59;117,49;115,41;105,22;92,10;76,2;59,0;42,2;26,9;13,20;4,36;0,59;1,68;7,87;18,102;33,112;49,117;67,118;83,113;98,103;110,88;117,68;118,59" o:connectangles="0,0,0,0,0,0,0,0,0,0,0,0,0,0,0,0,0,0,0,0,0,0,0"/>
                </v:shape>
                <v:shape id="Freeform 2126" o:spid="_x0000_s3642" style="position:absolute;left:9156;top:584;width:180;height:20;visibility:visible;mso-wrap-style:square;v-text-anchor:top" coordsize="1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" path="m,l180,e" filled="f" strokecolor="#00a5a5" strokeweight=".06pt">
                  <v:path arrowok="t" o:connecttype="custom" o:connectlocs="0,0;180,0" o:connectangles="0,0"/>
                </v:shape>
                <v:shape id="Freeform 2127" o:spid="_x0000_s3643" style="position:absolute;left:9378;top:87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" path="m,l,55e" filled="f" strokecolor="#00a5a5" strokeweight=".06pt">
                  <v:path arrowok="t" o:connecttype="custom" o:connectlocs="0,0;0,55" o:connectangles="0,0"/>
                </v:shape>
                <v:shape id="Freeform 2128" o:spid="_x0000_s3644" style="position:absolute;left:9381;top:874;width:33;height:51;visibility:visible;mso-wrap-style:square;v-text-anchor:top" coordsize="3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" path="m,l32,50e" filled="f" strokecolor="#00a5a5" strokeweight=".06pt">
                  <v:path arrowok="t" o:connecttype="custom" o:connectlocs="0,0;32,50" o:connectangles="0,0"/>
                </v:shape>
                <v:shape id="Freeform 2129" o:spid="_x0000_s3645" style="position:absolute;left:9381;top:874;width:33;height:56;visibility:visible;mso-wrap-style:square;v-text-anchor:top" coordsize="3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" path="m,4l32,55,32,e" filled="f" strokecolor="#00a5a5" strokeweight=".06pt">
                  <v:path arrowok="t" o:connecttype="custom" o:connectlocs="0,4;32,55;32,0" o:connectangles="0,0,0"/>
                </v:shape>
                <v:shape id="Freeform 2130" o:spid="_x0000_s3646" style="position:absolute;left:9370;top:874;width:51;height:20;visibility:visible;mso-wrap-style:square;v-text-anchor:top" coordsize="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" path="m,l50,e" filled="f" strokecolor="#00a5a5" strokeweight=".02114mm">
                  <v:path arrowok="t" o:connecttype="custom" o:connectlocs="0,0;50,0" o:connectangles="0,0"/>
                </v:shape>
                <v:shape id="Freeform 2131" o:spid="_x0000_s3647" style="position:absolute;left:9370;top:9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" path="m,l16,e" filled="f" strokecolor="#00a5a5" strokeweight=".06pt">
                  <v:path arrowok="t" o:connecttype="custom" o:connectlocs="0,0;16,0" o:connectangles="0,0"/>
                </v:shape>
                <v:shape id="Freeform 2132" o:spid="_x0000_s3648" style="position:absolute;left:9336;top:843;width:119;height:118;visibility:visible;mso-wrap-style:square;v-text-anchor:top" coordsize="11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" path="m118,59l117,49,115,39,105,21,92,9,76,2,58,,41,2,25,10,12,22,3,39,,59r1,8l6,85r10,15l30,110r16,6l64,117r17,-3l96,105,108,91r9,-24l118,59xe" filled="f" strokecolor="#00a5a5" strokeweight=".02114mm">
                  <v:path arrowok="t" o:connecttype="custom" o:connectlocs="118,59;117,49;115,39;105,21;92,9;76,2;58,0;41,2;25,10;12,22;3,39;0,59;1,67;6,85;16,100;30,110;46,116;64,117;81,114;96,105;108,91;117,67;118,59" o:connectangles="0,0,0,0,0,0,0,0,0,0,0,0,0,0,0,0,0,0,0,0,0,0,0"/>
                </v:shape>
                <v:shape id="Freeform 2133" o:spid="_x0000_s3649" style="position:absolute;left:9336;top:843;width:119;height:118;visibility:visible;mso-wrap-style:square;v-text-anchor:top" coordsize="11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" path="m118,59l117,49,115,39,105,21,92,9,76,2,58,,41,2,25,10,12,22,3,39,,59r1,8l6,85r10,15l30,110r16,6l64,117r17,-3l96,105,108,91r9,-24l118,59xe" filled="f" strokecolor="#00a5a5" strokeweight=".02114mm">
                  <v:path arrowok="t" o:connecttype="custom" o:connectlocs="118,59;117,49;115,39;105,21;92,9;76,2;58,0;41,2;25,10;12,22;3,39;0,59;1,67;6,85;16,100;30,110;46,116;64,117;81,114;96,105;108,91;117,67;118,59" o:connectangles="0,0,0,0,0,0,0,0,0,0,0,0,0,0,0,0,0,0,0,0,0,0,0"/>
                </v:shape>
                <v:shape id="Freeform 2134" o:spid="_x0000_s3650" style="position:absolute;left:9156;top:902;width:180;height:20;visibility:visible;mso-wrap-style:square;v-text-anchor:top" coordsize="1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" path="m,l180,e" filled="f" strokecolor="#00a5a5" strokeweight=".06pt">
                  <v:path arrowok="t" o:connecttype="custom" o:connectlocs="0,0;180,0" o:connectangles="0,0"/>
                </v:shape>
                <v:shape id="Freeform 2135" o:spid="_x0000_s3651" style="position:absolute;left:9376;top:1191;width:20;height:57;visibility:visible;mso-wrap-style:square;v-text-anchor:top" coordsize="2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" path="m,l,56e" filled="f" strokecolor="#00a5a5" strokeweight=".06pt">
                  <v:path arrowok="t" o:connecttype="custom" o:connectlocs="0,0;0,56" o:connectangles="0,0"/>
                </v:shape>
                <v:shape id="Freeform 2136" o:spid="_x0000_s3652" style="position:absolute;left:9378;top:1191;width:20;height:48;visibility:visible;mso-wrap-style:square;v-text-anchor:top" coordsize="2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" path="m,l15,48e" filled="f" strokecolor="#00a5a5" strokeweight=".06pt">
                  <v:path arrowok="t" o:connecttype="custom" o:connectlocs="0,0;15,48" o:connectangles="0,0"/>
                </v:shape>
                <v:shape id="Freeform 2137" o:spid="_x0000_s3653" style="position:absolute;left:9376;top:1191;width:38;height:57;visibility:visible;mso-wrap-style:square;v-text-anchor:top" coordsize="3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" path="m,l18,56,37,r,56e" filled="f" strokecolor="#00a5a5" strokeweight=".06pt">
                  <v:path arrowok="t" o:connecttype="custom" o:connectlocs="0,0;18,56;37,0;37,56" o:connectangles="0,0,0,0"/>
                </v:shape>
                <v:shape id="Freeform 2138" o:spid="_x0000_s3654" style="position:absolute;left:9415;top:1191;width:20;height:57;visibility:visible;mso-wrap-style:square;v-text-anchor:top" coordsize="2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" path="m,l,56e" filled="f" strokecolor="#00a5a5" strokeweight=".06pt">
                  <v:path arrowok="t" o:connecttype="custom" o:connectlocs="0,0;0,56" o:connectangles="0,0"/>
                </v:shape>
                <v:shape id="Freeform 2139" o:spid="_x0000_s3655" style="position:absolute;left:9367;top:1191;width:56;height:20;visibility:visible;mso-wrap-style:square;v-text-anchor:top" coordsize="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" path="m,l55,e" filled="f" strokecolor="#00a5a5" strokeweight=".02114mm">
                  <v:path arrowok="t" o:connecttype="custom" o:connectlocs="0,0;55,0" o:connectangles="0,0"/>
                </v:shape>
                <v:shape id="Freeform 2140" o:spid="_x0000_s3656" style="position:absolute;left:9367;top:1247;width:56;height:20;visibility:visible;mso-wrap-style:square;v-text-anchor:top" coordsize="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" path="m,l55,e" filled="f" strokecolor="#00a5a5" strokeweight=".02114mm">
                  <v:path arrowok="t" o:connecttype="custom" o:connectlocs="0,0;55,0" o:connectangles="0,0"/>
                </v:shape>
                <v:shape id="Freeform 2141" o:spid="_x0000_s3657" style="position:absolute;left:9336;top:1160;width:119;height:118;visibility:visible;mso-wrap-style:square;v-text-anchor:top" coordsize="11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" path="m118,59r-1,-9l115,41,105,22,91,9,76,2,59,,43,2,27,9,14,20,5,35,,59,1,69,7,88r11,15l33,112r17,5l67,118r17,-5l99,103,111,87r6,-18l118,59xe" filled="f" strokecolor="#00a5a5" strokeweight=".06pt">
                  <v:path arrowok="t" o:connecttype="custom" o:connectlocs="118,59;117,50;115,41;105,22;91,9;76,2;59,0;43,2;27,9;14,20;5,35;0,59;1,69;7,88;18,103;33,112;50,117;67,118;84,113;99,103;111,87;117,69;118,59" o:connectangles="0,0,0,0,0,0,0,0,0,0,0,0,0,0,0,0,0,0,0,0,0,0,0"/>
                </v:shape>
                <v:shape id="Freeform 2142" o:spid="_x0000_s3658" style="position:absolute;left:9336;top:1160;width:119;height:118;visibility:visible;mso-wrap-style:square;v-text-anchor:top" coordsize="11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" path="m118,59r-1,-9l115,41,105,22,91,9,76,2,59,,43,2,27,9,14,20,5,35,,59,1,69,7,88r11,15l33,112r17,5l67,118r17,-5l99,103,111,87r6,-18l118,59xe" filled="f" strokecolor="#00a5a5" strokeweight=".06pt">
                  <v:path arrowok="t" o:connecttype="custom" o:connectlocs="118,59;117,50;115,41;105,22;91,9;76,2;59,0;43,2;27,9;14,20;5,35;0,59;1,69;7,88;18,103;33,112;50,117;67,118;84,113;99,103;111,87;117,69;118,59" o:connectangles="0,0,0,0,0,0,0,0,0,0,0,0,0,0,0,0,0,0,0,0,0,0,0"/>
                </v:shape>
                <v:shape id="Freeform 2143" o:spid="_x0000_s3659" style="position:absolute;left:9156;top:1219;width:180;height:20;visibility:visible;mso-wrap-style:square;v-text-anchor:top" coordsize="1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" path="m,l180,e" filled="f" strokecolor="#00a5a5" strokeweight=".06pt">
                  <v:path arrowok="t" o:connecttype="custom" o:connectlocs="0,0;180,0" o:connectangles="0,0"/>
                </v:shape>
                <v:shape id="Freeform 2144" o:spid="_x0000_s3660" style="position:absolute;left:9384;top:1510;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" path="m,l,55e" filled="f" strokecolor="#00a5a5" strokeweight=".06pt">
                  <v:path arrowok="t" o:connecttype="custom" o:connectlocs="0,0;0,55" o:connectangles="0,0"/>
                </v:shape>
                <v:shape id="Freeform 2145" o:spid="_x0000_s3661" style="position:absolute;left:9387;top:1510;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" path="m,l,55e" filled="f" strokecolor="#00a5a5" strokeweight=".06pt">
                  <v:path arrowok="t" o:connecttype="custom" o:connectlocs="0,0;0,55" o:connectangles="0,0"/>
                </v:shape>
                <v:shape id="Freeform 2146" o:spid="_x0000_s3662" style="position:absolute;left:9376;top:151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" path="m,l18,e" filled="f" strokecolor="#00a5a5" strokeweight=".06pt">
                  <v:path arrowok="t" o:connecttype="custom" o:connectlocs="0,0;18,0" o:connectangles="0,0"/>
                </v:shape>
                <v:shape id="Freeform 2147" o:spid="_x0000_s3663" style="position:absolute;left:9376;top:1549;width:40;height:20;visibility:visible;mso-wrap-style:square;v-text-anchor:top" coordsize="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" path="m,16r39,l39,,37,16e" filled="f" strokecolor="#00a5a5" strokeweight=".06pt">
                  <v:path arrowok="t" o:connecttype="custom" o:connectlocs="0,16;39,16;39,0;37,16" o:connectangles="0,0,0,0"/>
                </v:shape>
                <v:shape id="Freeform 2148" o:spid="_x0000_s3664" style="position:absolute;left:9336;top:1479;width:119;height:119;visibility:visible;mso-wrap-style:square;v-text-anchor:top" coordsize="119,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" path="m118,59l117,49,115,39,106,22,92,9,76,2,58,,40,2,24,10,11,22,3,39,,59r1,8l6,85,16,99r13,11l45,116r17,2l78,114r16,-8l106,93,117,67r1,-8xe" filled="f" strokecolor="#00a5a5" strokeweight=".06pt">
                  <v:path arrowok="t" o:connecttype="custom" o:connectlocs="118,59;117,49;115,39;106,22;92,9;76,2;58,0;40,2;24,10;11,22;3,39;0,59;1,67;6,85;16,99;29,110;45,116;62,118;78,114;94,106;106,93;117,67;118,59" o:connectangles="0,0,0,0,0,0,0,0,0,0,0,0,0,0,0,0,0,0,0,0,0,0,0"/>
                </v:shape>
                <v:shape id="Freeform 2149" o:spid="_x0000_s3665" style="position:absolute;left:9336;top:1479;width:119;height:119;visibility:visible;mso-wrap-style:square;v-text-anchor:top" coordsize="119,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" path="m118,59l117,49,115,39,106,22,92,9,76,2,58,,40,2,24,10,11,22,3,39,,59r1,8l6,85,16,99r13,11l45,116r17,2l78,114r16,-8l106,93,117,67r1,-8xe" filled="f" strokecolor="#00a5a5" strokeweight=".06pt">
                  <v:path arrowok="t" o:connecttype="custom" o:connectlocs="118,59;117,49;115,39;106,22;92,9;76,2;58,0;40,2;24,10;11,22;3,39;0,59;1,67;6,85;16,99;29,110;45,116;62,118;78,114;94,106;106,93;117,67;118,59" o:connectangles="0,0,0,0,0,0,0,0,0,0,0,0,0,0,0,0,0,0,0,0,0,0,0"/>
                </v:shape>
                <v:shape id="Freeform 2150" o:spid="_x0000_s3666" style="position:absolute;left:9156;top:1538;width:180;height:20;visibility:visible;mso-wrap-style:square;v-text-anchor:top" coordsize="1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" path="m,l180,e" filled="f" strokecolor="#00a5a5" strokeweight=".06pt">
                  <v:path arrowok="t" o:connecttype="custom" o:connectlocs="0,0;180,0" o:connectangles="0,0"/>
                </v:shape>
                <v:shape id="Freeform 2151" o:spid="_x0000_s3667" style="position:absolute;left:9378;top:1801;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" path="m,l,55e" filled="f" strokecolor="#00a5a5" strokeweight=".06pt">
                  <v:path arrowok="t" o:connecttype="custom" o:connectlocs="0,0;0,55" o:connectangles="0,0"/>
                </v:shape>
                <v:shape id="Freeform 2152" o:spid="_x0000_s3668" style="position:absolute;left:9381;top:1801;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" path="m,l,55e" filled="f" strokecolor="#00a5a5" strokeweight=".06pt">
                  <v:path arrowok="t" o:connecttype="custom" o:connectlocs="0,0;0,55" o:connectangles="0,0"/>
                </v:shape>
                <v:shape id="Freeform 2153" o:spid="_x0000_s3669" style="position:absolute;left:9381;top:1801;width:35;height:35;visibility:visible;mso-wrap-style:square;v-text-anchor:top" coordsize="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" path="m34,l,34e" filled="f" strokecolor="#00a5a5" strokeweight=".06pt">
                  <v:path arrowok="t" o:connecttype="custom" o:connectlocs="34,0;0,34" o:connectangles="0,0"/>
                </v:shape>
                <v:shape id="Freeform 2154" o:spid="_x0000_s3670" style="position:absolute;left:9394;top:1825;width:22;height:32;visibility:visible;mso-wrap-style:square;v-text-anchor:top" coordsize="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" path="m,l21,31e" filled="f" strokecolor="#00a5a5" strokeweight=".02114mm">
                  <v:path arrowok="t" o:connecttype="custom" o:connectlocs="0,0;21,31" o:connectangles="0,0"/>
                </v:shape>
                <v:shape id="Freeform 2155" o:spid="_x0000_s3671" style="position:absolute;left:9392;top:1825;width:22;height:32;visibility:visible;mso-wrap-style:square;v-text-anchor:top" coordsize="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" path="m,l21,31e" filled="f" strokecolor="#00a5a5" strokeweight=".02114mm">
                  <v:path arrowok="t" o:connecttype="custom" o:connectlocs="0,0;21,31" o:connectangles="0,0"/>
                </v:shape>
                <v:shape id="Freeform 2156" o:spid="_x0000_s3672" style="position:absolute;left:9370;top:1801;width:51;height:20;visibility:visible;mso-wrap-style:square;v-text-anchor:top" coordsize="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" path="m,l50,e" filled="f" strokecolor="#00a5a5" strokeweight=".02114mm">
                  <v:path arrowok="t" o:connecttype="custom" o:connectlocs="0,0;50,0" o:connectangles="0,0"/>
                </v:shape>
                <v:shape id="Freeform 2157" o:spid="_x0000_s3673" style="position:absolute;left:9370;top:1856;width:51;height:20;visibility:visible;mso-wrap-style:square;v-text-anchor:top" coordsize="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" path="m,l50,e" filled="f" strokecolor="#00a5a5" strokeweight=".02114mm">
                  <v:path arrowok="t" o:connecttype="custom" o:connectlocs="0,0;50,0" o:connectangles="0,0"/>
                </v:shape>
                <v:shape id="Freeform 2158" o:spid="_x0000_s3674" style="position:absolute;left:9336;top:1769;width:119;height:118;visibility:visible;mso-wrap-style:square;v-text-anchor:top" coordsize="11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" path="m118,59r-1,-9l115,41,105,22,92,10,76,2,59,,42,2,27,9,14,20,4,35,,59r1,9l7,87r11,15l32,112r17,5l67,117r17,-4l99,103,111,88r6,-20l118,59xe" filled="f" strokecolor="#00a5a5" strokeweight=".06pt">
                  <v:path arrowok="t" o:connecttype="custom" o:connectlocs="118,59;117,50;115,41;105,22;92,10;76,2;59,0;42,2;27,9;14,20;4,35;0,59;1,68;7,87;18,102;32,112;49,117;67,117;84,113;99,103;111,88;117,68;118,59" o:connectangles="0,0,0,0,0,0,0,0,0,0,0,0,0,0,0,0,0,0,0,0,0,0,0"/>
                </v:shape>
                <v:shape id="Freeform 2159" o:spid="_x0000_s3675" style="position:absolute;left:9336;top:1769;width:119;height:118;visibility:visible;mso-wrap-style:square;v-text-anchor:top" coordsize="11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" path="m118,59r-1,-9l115,41,105,22,92,10,76,2,59,,42,2,27,9,14,20,4,35,,59r1,9l7,87r11,15l32,112r17,5l67,117r17,-4l99,103,111,88r6,-20l118,59xe" filled="f" strokecolor="#00a5a5" strokeweight=".06pt">
                  <v:path arrowok="t" o:connecttype="custom" o:connectlocs="118,59;117,50;115,41;105,22;92,10;76,2;59,0;42,2;27,9;14,20;4,35;0,59;1,68;7,87;18,102;32,112;49,117;67,117;84,113;99,103;111,88;117,68;118,59" o:connectangles="0,0,0,0,0,0,0,0,0,0,0,0,0,0,0,0,0,0,0,0,0,0,0"/>
                </v:shape>
                <v:shape id="Freeform 2160" o:spid="_x0000_s3676" style="position:absolute;left:9156;top:1828;width:180;height:20;visibility:visible;mso-wrap-style:square;v-text-anchor:top" coordsize="1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" path="m,l180,e" filled="f" strokecolor="#00a5a5" strokeweight=".06pt">
                  <v:path arrowok="t" o:connecttype="custom" o:connectlocs="0,0;180,0" o:connectangles="0,0"/>
                </v:shape>
                <v:shape id="Freeform 2161" o:spid="_x0000_s3677" style="position:absolute;left:9381;top:2092;width:22;height:56;visibility:visible;mso-wrap-style:square;v-text-anchor:top" coordsize="2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" path="m21,r,44l18,52r-5,3l8,55,3,52,,46,,42,3,38r3,4l3,44e" filled="f" strokecolor="#00a5a5" strokeweight=".06pt">
                  <v:path arrowok="t" o:connecttype="custom" o:connectlocs="21,0;21,44;18,52;13,55;8,55;3,52;0,46;0,42;3,38;6,42;3,44" o:connectangles="0,0,0,0,0,0,0,0,0,0,0"/>
                </v:shape>
                <v:shape id="Freeform 2162" o:spid="_x0000_s3678" style="position:absolute;left:9394;top:2092;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" path="m4,r,44l2,52,,55e" filled="f" strokecolor="#00a5a5" strokeweight=".06pt">
                  <v:path arrowok="t" o:connecttype="custom" o:connectlocs="4,0;4,44;2,52;0,55" o:connectangles="0,0,0,0"/>
                </v:shape>
                <v:shape id="Freeform 2163" o:spid="_x0000_s3679" style="position:absolute;left:9392;top:209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" path="m,l19,e" filled="f" strokecolor="#00a5a5" strokeweight=".06pt">
                  <v:path arrowok="t" o:connecttype="custom" o:connectlocs="0,0;19,0" o:connectangles="0,0"/>
                </v:shape>
                <v:shape id="Freeform 2164" o:spid="_x0000_s3680" style="position:absolute;left:9336;top:2061;width:119;height:119;visibility:visible;mso-wrap-style:square;v-text-anchor:top" coordsize="119,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" path="m118,59l117,49r-2,-8l106,22,93,10,77,2,59,,41,2,25,9,12,21,3,38,,59r1,9l7,87r11,15l32,112r17,5l66,118r16,-5l97,104,109,89r8,-21l118,59xe" filled="f" strokecolor="#00a5a5" strokeweight=".06pt">
                  <v:path arrowok="t" o:connecttype="custom" o:connectlocs="118,59;117,49;115,41;106,22;93,10;77,2;59,0;41,2;25,9;12,21;3,38;0,59;1,68;7,87;18,102;32,112;49,117;66,118;82,113;97,104;109,89;117,68;118,59" o:connectangles="0,0,0,0,0,0,0,0,0,0,0,0,0,0,0,0,0,0,0,0,0,0,0"/>
                </v:shape>
                <v:shape id="Freeform 2165" o:spid="_x0000_s3681" style="position:absolute;left:9336;top:2061;width:119;height:119;visibility:visible;mso-wrap-style:square;v-text-anchor:top" coordsize="119,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" path="m118,59l117,49r-2,-8l106,22,93,10,77,2,59,,41,2,25,9,12,21,3,38,,59r1,9l7,87r11,15l32,112r17,5l66,118r16,-5l97,104,109,89r8,-21l118,59xe" filled="f" strokecolor="#00a5a5" strokeweight=".06pt">
                  <v:path arrowok="t" o:connecttype="custom" o:connectlocs="118,59;117,49;115,41;106,22;93,10;77,2;59,0;41,2;25,9;12,21;3,38;0,59;1,68;7,87;18,102;32,112;49,117;66,118;82,113;97,104;109,89;117,68;118,59" o:connectangles="0,0,0,0,0,0,0,0,0,0,0,0,0,0,0,0,0,0,0,0,0,0,0"/>
                </v:shape>
                <v:shape id="Freeform 2166" o:spid="_x0000_s3682" style="position:absolute;left:9156;top:2120;width:180;height:20;visibility:visible;mso-wrap-style:square;v-text-anchor:top" coordsize="1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" path="m,l180,e" filled="f" strokecolor="#00a5a5" strokeweight=".06pt">
                  <v:path arrowok="t" o:connecttype="custom" o:connectlocs="0,0;180,0" o:connectangles="0,0"/>
                </v:shape>
                <v:shape id="Freeform 2167" o:spid="_x0000_s3683" style="position:absolute;left:9394;top:2383;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" path="m,l,55e" filled="f" strokecolor="#00a5a5" strokeweight=".06pt">
                  <v:path arrowok="t" o:connecttype="custom" o:connectlocs="0,0;0,55" o:connectangles="0,0"/>
                </v:shape>
                <v:shape id="Freeform 2168" o:spid="_x0000_s3684" style="position:absolute;left:9396;top:2383;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" path="m,l,55e" filled="f" strokecolor="#00a5a5" strokeweight=".06pt">
                  <v:path arrowok="t" o:connecttype="custom" o:connectlocs="0,0;0,55" o:connectangles="0,0"/>
                </v:shape>
                <v:shape id="Freeform 2169" o:spid="_x0000_s3685" style="position:absolute;left:9387;top:238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" path="m,l18,e" filled="f" strokecolor="#00a5a5" strokeweight=".06pt">
                  <v:path arrowok="t" o:connecttype="custom" o:connectlocs="0,0;18,0" o:connectangles="0,0"/>
                </v:shape>
                <v:shape id="Freeform 2170" o:spid="_x0000_s3686" style="position:absolute;left:9387;top:24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" path="m,l18,e" filled="f" strokecolor="#00a5a5" strokeweight=".06pt">
                  <v:path arrowok="t" o:connecttype="custom" o:connectlocs="0,0;18,0" o:connectangles="0,0"/>
                </v:shape>
                <v:shape id="Freeform 2171" o:spid="_x0000_s3687" style="position:absolute;left:9336;top:2352;width:119;height:118;visibility:visible;mso-wrap-style:square;v-text-anchor:top" coordsize="11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" path="m118,58r-1,-8l115,40,105,22,92,9,76,2,59,,41,2,26,9,12,21,4,38,,58,1,68,6,87r11,15l32,112r17,5l67,117r17,-4l99,103,110,88r7,-20l118,58xe" filled="f" strokecolor="#00a5a5" strokeweight=".06pt">
                  <v:path arrowok="t" o:connecttype="custom" o:connectlocs="118,58;117,50;115,40;105,22;92,9;76,2;59,0;41,2;26,9;12,21;4,38;0,58;1,68;6,87;17,102;32,112;49,117;67,117;84,113;99,103;110,88;117,68;118,58" o:connectangles="0,0,0,0,0,0,0,0,0,0,0,0,0,0,0,0,0,0,0,0,0,0,0"/>
                </v:shape>
                <v:shape id="Freeform 2172" o:spid="_x0000_s3688" style="position:absolute;left:9336;top:2352;width:119;height:118;visibility:visible;mso-wrap-style:square;v-text-anchor:top" coordsize="11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" path="m118,58r-1,-8l115,40,105,22,92,9,76,2,59,,41,2,26,9,12,21,4,38,,58,1,68,6,87r11,15l32,112r17,5l67,117r17,-4l99,103,110,88r7,-20l118,58xe" filled="f" strokecolor="#00a5a5" strokeweight=".06pt">
                  <v:path arrowok="t" o:connecttype="custom" o:connectlocs="118,58;117,50;115,40;105,22;92,9;76,2;59,0;41,2;26,9;12,21;4,38;0,58;1,68;6,87;17,102;32,112;49,117;67,117;84,113;99,103;110,88;117,68;118,58" o:connectangles="0,0,0,0,0,0,0,0,0,0,0,0,0,0,0,0,0,0,0,0,0,0,0"/>
                </v:shape>
                <v:shape id="Freeform 2173" o:spid="_x0000_s3689" style="position:absolute;left:9156;top:2410;width:180;height:20;visibility:visible;mso-wrap-style:square;v-text-anchor:top" coordsize="1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" path="m,l180,e" filled="f" strokecolor="#00a5a5" strokeweight=".06pt">
                  <v:path arrowok="t" o:connecttype="custom" o:connectlocs="0,0;180,0" o:connectangles="0,0"/>
                </v:shape>
                <v:shape id="Freeform 2174" o:spid="_x0000_s3690" style="position:absolute;left:9377;top:267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" path="m,l,55e" filled="f" strokecolor="#00a5a5" strokeweight=".06pt">
                  <v:path arrowok="t" o:connecttype="custom" o:connectlocs="0,0;0,55" o:connectangles="0,0"/>
                </v:shape>
                <v:shape id="Freeform 2175" o:spid="_x0000_s3691" style="position:absolute;left:9380;top:267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" path="m,l,55e" filled="f" strokecolor="#00a5a5" strokeweight=".06pt">
                  <v:path arrowok="t" o:connecttype="custom" o:connectlocs="0,0;0,55" o:connectangles="0,0"/>
                </v:shape>
                <v:shape id="Freeform 2176" o:spid="_x0000_s3692" style="position:absolute;left:9412;top:267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" path="m,l,55e" filled="f" strokecolor="#00a5a5" strokeweight=".06pt">
                  <v:path arrowok="t" o:connecttype="custom" o:connectlocs="0,0;0,55" o:connectangles="0,0"/>
                </v:shape>
                <v:shape id="Freeform 2177" o:spid="_x0000_s3693" style="position:absolute;left:9414;top:267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" path="m,l,55e" filled="f" strokecolor="#00a5a5" strokeweight=".06pt">
                  <v:path arrowok="t" o:connecttype="custom" o:connectlocs="0,0;0,55" o:connectangles="0,0"/>
                </v:shape>
                <v:shape id="Freeform 2178" o:spid="_x0000_s3694" style="position:absolute;left:9369;top:2674;width:53;height:20;visibility:visible;mso-wrap-style:square;v-text-anchor:top" coordsize="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" path="m,l52,e" filled="f" strokecolor="#00a5a5" strokeweight=".02114mm">
                  <v:path arrowok="t" o:connecttype="custom" o:connectlocs="0,0;52,0" o:connectangles="0,0"/>
                </v:shape>
                <v:shape id="Freeform 2179" o:spid="_x0000_s3695" style="position:absolute;left:9156;top:2701;width:256;height:20;visibility:visible;mso-wrap-style:square;v-text-anchor:top" coordsize="2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" path="m,l255,e" filled="f" strokecolor="#00a5a5" strokeweight=".12pt">
                  <v:path arrowok="t" o:connecttype="custom" o:connectlocs="0,0;255,0" o:connectangles="0,0"/>
                </v:shape>
                <v:shape id="Freeform 2180" o:spid="_x0000_s3696" style="position:absolute;left:9369;top:2729;width:53;height:20;visibility:visible;mso-wrap-style:square;v-text-anchor:top" coordsize="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" path="m,l52,e" filled="f" strokecolor="#00a5a5" strokeweight=".02114mm">
                  <v:path arrowok="t" o:connecttype="custom" o:connectlocs="0,0;52,0" o:connectangles="0,0"/>
                </v:shape>
                <v:shape id="Freeform 2181" o:spid="_x0000_s3697" style="position:absolute;left:9336;top:2643;width:119;height:118;visibility:visible;mso-wrap-style:square;v-text-anchor:top" coordsize="11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" path="m118,58r-1,-9l115,40,106,22,92,10,76,2,59,,42,2,26,9,12,21,3,38,,58,1,68,6,87r11,14l31,111r17,6l65,117r17,-4l97,104,109,89r8,-21l118,58xe" filled="f" strokecolor="#00a5a5" strokeweight=".06pt">
                  <v:path arrowok="t" o:connecttype="custom" o:connectlocs="118,58;117,49;115,40;106,22;92,10;76,2;59,0;42,2;26,9;12,21;3,38;0,58;1,68;6,87;17,101;31,111;48,117;65,117;82,113;97,104;109,89;117,68;118,58" o:connectangles="0,0,0,0,0,0,0,0,0,0,0,0,0,0,0,0,0,0,0,0,0,0,0"/>
                </v:shape>
                <v:shape id="Freeform 2182" o:spid="_x0000_s3698" style="position:absolute;left:9336;top:2643;width:119;height:118;visibility:visible;mso-wrap-style:square;v-text-anchor:top" coordsize="11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" path="m118,58r-1,-9l115,40,106,22,92,10,76,2,59,,42,2,26,9,12,21,3,38,,58,1,68,6,87r11,14l31,111r17,6l65,117r17,-4l97,104,109,89r8,-21l118,58xe" filled="f" strokecolor="#00a5a5" strokeweight=".06pt">
                  <v:path arrowok="t" o:connecttype="custom" o:connectlocs="118,58;117,49;115,40;106,22;92,10;76,2;59,0;42,2;26,9;12,21;3,38;0,58;1,68;6,87;17,101;31,111;48,117;65,117;82,113;97,104;109,89;117,68;118,58" o:connectangles="0,0,0,0,0,0,0,0,0,0,0,0,0,0,0,0,0,0,0,0,0,0,0"/>
                </v:shape>
                <v:shape id="Freeform 2183" o:spid="_x0000_s3699" style="position:absolute;left:9371;top:2966;width:41;height:57;visibility:visible;mso-wrap-style:square;v-text-anchor:top" coordsize="4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" path="m38,7r2,8l40,,38,7,32,1,23,,19,,11,1,5,7,3,13,,20,,33,4,45,8,56,23,55r9,-3l38,46e" filled="f" strokecolor="#00a5a5" strokeweight=".06pt">
                  <v:path arrowok="t" o:connecttype="custom" o:connectlocs="38,7;40,15;40,0;38,7;32,1;23,0;19,0;11,1;5,7;3,13;0,20;0,33;4,45;8,56;23,55;32,52;38,46" o:connectangles="0,0,0,0,0,0,0,0,0,0,0,0,0,0,0,0,0"/>
                </v:shape>
                <v:shape id="Freeform 2184" o:spid="_x0000_s3700" style="position:absolute;left:9375;top:2966;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" path="m15,l10,1,4,7,2,13,,20,,33r2,9l4,46r6,6l15,55e" filled="f" strokecolor="#00a5a5" strokeweight=".06pt">
                  <v:path arrowok="t" o:connecttype="custom" o:connectlocs="15,0;10,1;4,7;2,13;0,20;0,33;2,42;4,46;10,52;15,55" o:connectangles="0,0,0,0,0,0,0,0,0,0"/>
                </v:shape>
                <v:shape id="Freeform 2185" o:spid="_x0000_s3701" style="position:absolute;left:9410;top:300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" path="m,l,21e" filled="f" strokecolor="#00a5a5" strokeweight=".06pt">
                  <v:path arrowok="t" o:connecttype="custom" o:connectlocs="0,0;0,21" o:connectangles="0,0"/>
                </v:shape>
                <v:shape id="Freeform 2186" o:spid="_x0000_s3702" style="position:absolute;left:9412;top:300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" path="m,l,21e" filled="f" strokecolor="#00a5a5" strokeweight=".06pt">
                  <v:path arrowok="t" o:connecttype="custom" o:connectlocs="0,0;0,21" o:connectangles="0,0"/>
                </v:shape>
                <v:shape id="Freeform 2187" o:spid="_x0000_s3703" style="position:absolute;left:9401;top:300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" path="m,l18,e" filled="f" strokecolor="#00a5a5" strokeweight=".06pt">
                  <v:path arrowok="t" o:connecttype="custom" o:connectlocs="0,0;18,0" o:connectangles="0,0"/>
                </v:shape>
                <v:shape id="Freeform 2188" o:spid="_x0000_s3704" style="position:absolute;left:9336;top:2934;width:119;height:118;visibility:visible;mso-wrap-style:square;v-text-anchor:top" coordsize="11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" path="m118,59l117,49r-2,-9l105,22,92,9,76,2,58,,41,2,25,10,12,22,3,38,,59r1,8l6,86r10,14l30,111r17,5l65,117r17,-4l97,104,109,89r8,-22l118,59xe" filled="f" strokecolor="#00a5a5" strokeweight=".06pt">
                  <v:path arrowok="t" o:connecttype="custom" o:connectlocs="118,59;117,49;115,40;105,22;92,9;76,2;58,0;41,2;25,10;12,22;3,38;0,59;1,67;6,86;16,100;30,111;47,116;65,117;82,113;97,104;109,89;117,67;118,59" o:connectangles="0,0,0,0,0,0,0,0,0,0,0,0,0,0,0,0,0,0,0,0,0,0,0"/>
                </v:shape>
                <v:shape id="Freeform 2189" o:spid="_x0000_s3705" style="position:absolute;left:9336;top:2934;width:119;height:118;visibility:visible;mso-wrap-style:square;v-text-anchor:top" coordsize="11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" path="m118,59l117,49r-2,-9l105,22,92,9,76,2,58,,41,2,25,10,12,22,3,38,,59r1,8l6,86r10,14l30,111r17,5l65,117r17,-4l97,104,109,89r8,-22l118,59xe" filled="f" strokecolor="#00a5a5" strokeweight=".06pt">
                  <v:path arrowok="t" o:connecttype="custom" o:connectlocs="118,59;117,49;115,40;105,22;92,9;76,2;58,0;41,2;25,10;12,22;3,38;0,59;1,67;6,86;16,100;30,111;47,116;65,117;82,113;97,104;109,89;117,67;118,59" o:connectangles="0,0,0,0,0,0,0,0,0,0,0,0,0,0,0,0,0,0,0,0,0,0,0"/>
                </v:shape>
                <v:shape id="Freeform 2190" o:spid="_x0000_s3706" style="position:absolute;left:9156;top:2993;width:180;height:20;visibility:visible;mso-wrap-style:square;v-text-anchor:top" coordsize="1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" path="m,l180,e" filled="f" strokecolor="#00a5a5" strokeweight=".06pt">
                  <v:path arrowok="t" o:connecttype="custom" o:connectlocs="0,0;180,0" o:connectangles="0,0"/>
                </v:shape>
                <v:shape id="Freeform 2191" o:spid="_x0000_s3707" style="position:absolute;left:9383;top:3256;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" path="m,l,55e" filled="f" strokecolor="#00a5a5" strokeweight=".06pt">
                  <v:path arrowok="t" o:connecttype="custom" o:connectlocs="0,0;0,55" o:connectangles="0,0"/>
                </v:shape>
                <v:shape id="Freeform 2192" o:spid="_x0000_s3708" style="position:absolute;left:9385;top:3256;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" path="m,l,55e" filled="f" strokecolor="#00a5a5" strokeweight=".06pt">
                  <v:path arrowok="t" o:connecttype="custom" o:connectlocs="0,0;0,55" o:connectangles="0,0"/>
                </v:shape>
                <v:shape id="Freeform 2193" o:spid="_x0000_s3709" style="position:absolute;left:9401;top:3273;width:20;height:21;visibility:visible;mso-wrap-style:square;v-text-anchor:top"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" path="m,l,20e" filled="f" strokecolor="#00a5a5" strokeweight=".06pt">
                  <v:path arrowok="t" o:connecttype="custom" o:connectlocs="0,0;0,20" o:connectangles="0,0"/>
                </v:shape>
                <v:shape id="Freeform 2194" o:spid="_x0000_s3710" style="position:absolute;left:9375;top:3256;width:42;height:20;visibility:visible;mso-wrap-style:square;v-text-anchor:top" coordsize="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" path="m,l42,r,16l39,e" filled="f" strokecolor="#00a5a5" strokeweight=".06pt">
                  <v:path arrowok="t" o:connecttype="custom" o:connectlocs="0,0;42,0;42,16;39,0" o:connectangles="0,0,0,0"/>
                </v:shape>
                <v:shape id="Freeform 2195" o:spid="_x0000_s3711" style="position:absolute;left:9156;top:3283;width:245;height:20;visibility:visible;mso-wrap-style:square;v-text-anchor:top" coordsize="2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" path="m,l244,e" filled="f" strokecolor="#00a5a5" strokeweight=".12pt">
                  <v:path arrowok="t" o:connecttype="custom" o:connectlocs="0,0;244,0" o:connectangles="0,0"/>
                </v:shape>
                <v:shape id="Freeform 2196" o:spid="_x0000_s3712" style="position:absolute;left:9375;top:33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" path="m,l18,e" filled="f" strokecolor="#00a5a5" strokeweight=".06pt">
                  <v:path arrowok="t" o:connecttype="custom" o:connectlocs="0,0;18,0" o:connectangles="0,0"/>
                </v:shape>
                <v:shape id="Freeform 2197" o:spid="_x0000_s3713" style="position:absolute;left:9336;top:3225;width:119;height:118;visibility:visible;mso-wrap-style:square;v-text-anchor:top" coordsize="11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" path="m118,59l117,49r-2,-8l105,22,91,9,76,2,59,,42,2,27,9,14,20,5,35,,59r1,9l6,87r11,15l32,112r17,5l67,117r18,-5l100,102,111,87r6,-19l118,59xe" filled="f" strokecolor="#00a5a5" strokeweight=".02114mm">
                  <v:path arrowok="t" o:connecttype="custom" o:connectlocs="118,59;117,49;115,41;105,22;91,9;76,2;59,0;42,2;27,9;14,20;5,35;0,59;1,68;6,87;17,102;32,112;49,117;67,117;85,112;100,102;111,87;117,68;118,59" o:connectangles="0,0,0,0,0,0,0,0,0,0,0,0,0,0,0,0,0,0,0,0,0,0,0"/>
                </v:shape>
                <v:shape id="Freeform 2198" o:spid="_x0000_s3714" style="position:absolute;left:9336;top:3225;width:119;height:118;visibility:visible;mso-wrap-style:square;v-text-anchor:top" coordsize="11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" path="m118,59l117,49r-2,-8l105,22,91,9,76,2,59,,42,2,27,9,14,20,5,35,,59r1,9l6,87r11,15l32,112r17,5l67,117r18,-5l100,102,111,87r6,-19l118,59xe" filled="f" strokecolor="#00a5a5" strokeweight=".02114mm">
                  <v:path arrowok="t" o:connecttype="custom" o:connectlocs="118,59;117,49;115,41;105,22;91,9;76,2;59,0;42,2;27,9;14,20;5,35;0,59;1,68;6,87;17,102;32,112;49,117;67,117;85,112;100,102;111,87;117,68;118,59" o:connectangles="0,0,0,0,0,0,0,0,0,0,0,0,0,0,0,0,0,0,0,0,0,0,0"/>
                </v:shape>
                <v:shape id="Freeform 2199" o:spid="_x0000_s3715" style="position:absolute;left:9127;top:3563;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" path="m,l1,r,22l,xe" filled="f" strokeweight=".06pt">
                  <v:path arrowok="t" o:connecttype="custom" o:connectlocs="0,0;1,0;1,22;0,0" o:connectangles="0,0,0,0"/>
                </v:shape>
                <v:shape id="Freeform 2200" o:spid="_x0000_s3716" style="position:absolute;left:9127;top:3563;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" path="m,l,22r1,l,xe" filled="f" strokeweight=".06pt">
                  <v:path arrowok="t" o:connecttype="custom" o:connectlocs="0,0;0,22;1,22;0,0" o:connectangles="0,0,0,0"/>
                </v:shape>
                <v:shape id="Freeform 2201" o:spid="_x0000_s3717" style="position:absolute;left:9129;top:3563;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" path="m,l1,1r,21l,xe" filled="f" strokeweight=".06pt">
                  <v:path arrowok="t" o:connecttype="custom" o:connectlocs="0,0;1,1;1,22;0,0" o:connectangles="0,0,0,0"/>
                </v:shape>
                <v:shape id="Freeform 2202" o:spid="_x0000_s3718" style="position:absolute;left:9129;top:3563;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" path="m,l,22r1,l,xe" filled="f" strokeweight=".06pt">
                  <v:path arrowok="t" o:connecttype="custom" o:connectlocs="0,0;0,22;1,22;0,0" o:connectangles="0,0,0,0"/>
                </v:shape>
                <v:shape id="Freeform 2203" o:spid="_x0000_s3719" style="position:absolute;left:9129;top:357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" path="m,l1,e" filled="f" strokeweight=".38097mm">
                  <v:path arrowok="t" o:connecttype="custom" o:connectlocs="0,0;1,0" o:connectangles="0,0"/>
                </v:shape>
                <v:shape id="Freeform 2204" o:spid="_x0000_s3720" style="position:absolute;left:9129;top:357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" path="m,l1,e" filled="f" strokeweight=".38097mm">
                  <v:path arrowok="t" o:connecttype="custom" o:connectlocs="0,0;1,0" o:connectangles="0,0"/>
                </v:shape>
                <v:shape id="Freeform 2205" o:spid="_x0000_s3721" style="position:absolute;left:9129;top:35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" path="m,l1,e" filled="f" strokeweight=".72pt">
                  <v:path arrowok="t" o:connecttype="custom" o:connectlocs="0,0;1,0" o:connectangles="0,0"/>
                </v:shape>
                <v:shape id="Freeform 2206" o:spid="_x0000_s3722" style="position:absolute;left:9129;top:357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" path="m,l1,e" filled="f" strokeweight=".38097mm">
                  <v:path arrowok="t" o:connecttype="custom" o:connectlocs="0,0;1,0" o:connectangles="0,0"/>
                </v:shape>
                <v:shape id="Freeform 2207" o:spid="_x0000_s3723" style="position:absolute;left:9127;top:3580;width:29;height:20;visibility:visible;mso-wrap-style:square;v-text-anchor:top" coordsize="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" path="m,l28,e" filled="f" strokeweight=".74pt">
                  <v:path arrowok="t" o:connecttype="custom" o:connectlocs="0,0;28,0" o:connectangles="0,0"/>
                </v:shape>
                <v:shape id="Freeform 2208" o:spid="_x0000_s3724" style="position:absolute;left:9129;top:357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" path="m,l1,e" filled="f" strokeweight=".3pt">
                  <v:path arrowok="t" o:connecttype="custom" o:connectlocs="0,0;1,0" o:connectangles="0,0"/>
                </v:shape>
                <v:shape id="Freeform 2209" o:spid="_x0000_s3725" style="position:absolute;left:9129;top:357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" path="m,l1,e" filled="f" strokeweight=".3pt">
                  <v:path arrowok="t" o:connecttype="custom" o:connectlocs="0,0;1,0" o:connectangles="0,0"/>
                </v:shape>
                <v:shape id="Freeform 2210" o:spid="_x0000_s3726" style="position:absolute;left:9130;top:35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" path="m,l1,4,1,1,,xe" fillcolor="black" stroked="f">
                  <v:path arrowok="t" o:connecttype="custom" o:connectlocs="0,0;1,4;1,1;0,0" o:connectangles="0,0,0,0"/>
                </v:shape>
                <v:shape id="Freeform 2211" o:spid="_x0000_s3727" style="position:absolute;left:9130;top:35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" path="m,l1,1r,3l,xe" filled="f" strokeweight=".06pt">
                  <v:path arrowok="t" o:connecttype="custom" o:connectlocs="0,0;1,1;1,4;0,0" o:connectangles="0,0,0,0"/>
                </v:shape>
                <v:shape id="Freeform 2212" o:spid="_x0000_s3728" style="position:absolute;left:9130;top:35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" path="m,l,6,1,4,,xe" fillcolor="black" stroked="f">
                  <v:path arrowok="t" o:connecttype="custom" o:connectlocs="0,0;0,6;1,4;0,0" o:connectangles="0,0,0,0"/>
                </v:shape>
                <v:shape id="Freeform 2213" o:spid="_x0000_s3729" style="position:absolute;left:9130;top:35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" path="m,l,6,1,4,,xe" filled="f" strokeweight=".02114mm">
                  <v:path arrowok="t" o:connecttype="custom" o:connectlocs="0,0;0,6;1,4;0,0" o:connectangles="0,0,0,0"/>
                </v:shape>
                <v:shape id="Freeform 2214" o:spid="_x0000_s3730" style="position:absolute;left:9131;top:3574;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" path="m21,l,,21,3,21,xe" fillcolor="black" stroked="f">
                  <v:path arrowok="t" o:connecttype="custom" o:connectlocs="21,0;0,0;21,3;21,0" o:connectangles="0,0,0,0"/>
                </v:shape>
                <v:shape id="Freeform 2215" o:spid="_x0000_s3731" style="position:absolute;left:9131;top:3574;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" path="m,l21,r,3l,xe" filled="f" strokeweight=".06pt">
                  <v:path arrowok="t" o:connecttype="custom" o:connectlocs="0,0;21,0;21,3;0,0" o:connectangles="0,0,0,0"/>
                </v:shape>
                <v:shape id="Freeform 2216" o:spid="_x0000_s3732" style="position:absolute;left:9131;top:3574;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" path="m,l,3r21,l,xe" fillcolor="black" stroked="f">
                  <v:path arrowok="t" o:connecttype="custom" o:connectlocs="0,0;0,3;21,3;0,0" o:connectangles="0,0,0,0"/>
                </v:shape>
                <v:shape id="Freeform 2217" o:spid="_x0000_s3733" style="position:absolute;left:9131;top:3574;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" path="m,l,3r21,l,xe" filled="f" strokeweight=".06pt">
                  <v:path arrowok="t" o:connecttype="custom" o:connectlocs="0,0;0,3;21,3;0,0" o:connectangles="0,0,0,0"/>
                </v:shape>
                <v:shape id="Freeform 2218" o:spid="_x0000_s3734" style="position:absolute;left:9153;top:35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" path="m1,l,1,1,6,1,xe" fillcolor="black" stroked="f">
                  <v:path arrowok="t" o:connecttype="custom" o:connectlocs="1,0;0,1;1,6;1,0" o:connectangles="0,0,0,0"/>
                </v:shape>
                <v:shape id="Freeform 2219" o:spid="_x0000_s3735" style="position:absolute;left:9153;top:35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" path="m,1l1,r,6l,1xe" filled="f" strokeweight=".02114mm">
                  <v:path arrowok="t" o:connecttype="custom" o:connectlocs="0,1;1,0;1,6;0,1" o:connectangles="0,0,0,0"/>
                </v:shape>
                <v:shape id="Freeform 2220" o:spid="_x0000_s3736" style="position:absolute;left:9153;top:357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" path="m,l,3,1,4,,xe" fillcolor="black" stroked="f">
                  <v:path arrowok="t" o:connecttype="custom" o:connectlocs="0,0;0,3;1,4;0,0" o:connectangles="0,0,0,0"/>
                </v:shape>
                <v:shape id="Freeform 2221" o:spid="_x0000_s3737" style="position:absolute;left:9153;top:357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" path="m,l,3,1,4,,xe" filled="f" strokeweight=".06pt">
                  <v:path arrowok="t" o:connecttype="custom" o:connectlocs="0,0;0,3;1,4;0,0" o:connectangles="0,0,0,0"/>
                </v:shape>
                <v:shape id="Freeform 2222" o:spid="_x0000_s3738" style="position:absolute;left:9153;top:357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" path="m,l1,e" filled="f" strokeweight=".3pt">
                  <v:path arrowok="t" o:connecttype="custom" o:connectlocs="0,0;1,0" o:connectangles="0,0"/>
                </v:shape>
                <v:shape id="Freeform 2223" o:spid="_x0000_s3739" style="position:absolute;left:9153;top:357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" path="m,l1,e" filled="f" strokeweight=".3pt">
                  <v:path arrowok="t" o:connecttype="custom" o:connectlocs="0,0;1,0" o:connectangles="0,0"/>
                </v:shape>
                <v:shape id="Freeform 2224" o:spid="_x0000_s3740" style="position:absolute;left:9153;top:357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" path="m,l1,e" filled="f" strokeweight="1.08pt">
                  <v:path arrowok="t" o:connecttype="custom" o:connectlocs="0,0;1,0" o:connectangles="0,0"/>
                </v:shape>
                <v:shape id="Freeform 2225" o:spid="_x0000_s3741" style="position:absolute;left:9153;top:358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" path="m,l1,e" filled="f" strokeweight=".66pt">
                  <v:path arrowok="t" o:connecttype="custom" o:connectlocs="0,0;1,0" o:connectangles="0,0"/>
                </v:shape>
                <v:shape id="Freeform 2226" o:spid="_x0000_s3742" style="position:absolute;left:9154;top:357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" path="m,l2,e" filled="f" strokeweight="1.24pt">
                  <v:path arrowok="t" o:connecttype="custom" o:connectlocs="0,0;2,0" o:connectangles="0,0"/>
                </v:shape>
                <v:shape id="Freeform 2227" o:spid="_x0000_s3743" style="position:absolute;left:9153;top:357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" path="m,l1,e" filled="f" strokeweight=".38097mm">
                  <v:path arrowok="t" o:connecttype="custom" o:connectlocs="0,0;1,0" o:connectangles="0,0"/>
                </v:shape>
                <v:shape id="Freeform 2228" o:spid="_x0000_s3744" style="position:absolute;left:9153;top:357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" path="m,l1,e" filled="f" strokeweight=".38097mm">
                  <v:path arrowok="t" o:connecttype="custom" o:connectlocs="0,0;1,0" o:connectangles="0,0"/>
                </v:shape>
                <v:shape id="Freeform 2229" o:spid="_x0000_s3745" style="position:absolute;left:9154;top:3563;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" path="m,1l1,r,22l,1xe" filled="f" strokeweight=".06pt">
                  <v:path arrowok="t" o:connecttype="custom" o:connectlocs="0,1;1,0;1,22;0,1" o:connectangles="0,0,0,0"/>
                </v:shape>
                <v:shape id="Freeform 2230" o:spid="_x0000_s3746" style="position:absolute;left:9154;top:3565;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" path="m,l,21r1,l,xe" filled="f" strokeweight=".06pt">
                  <v:path arrowok="t" o:connecttype="custom" o:connectlocs="0,0;0,21;1,21;0,0" o:connectangles="0,0,0,0"/>
                </v:shape>
                <v:shape id="Freeform 2231" o:spid="_x0000_s3747" style="position:absolute;left:9155;top:3563;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" path="m,l1,r,22l,xe" filled="f" strokeweight=".06pt">
                  <v:path arrowok="t" o:connecttype="custom" o:connectlocs="0,0;1,0;1,22;0,0" o:connectangles="0,0,0,0"/>
                </v:shape>
                <v:shape id="Freeform 2232" o:spid="_x0000_s3748" style="position:absolute;left:9155;top:3563;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" path="m,l,22r1,l,xe" filled="f" strokeweight=".06pt">
                  <v:path arrowok="t" o:connecttype="custom" o:connectlocs="0,0;0,22;1,22;0,0" o:connectangles="0,0,0,0"/>
                </v:shape>
                <v:shape id="Freeform 2233" o:spid="_x0000_s3749" style="position:absolute;left:9129;top:358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" path="m1,l,e" filled="f" strokeweight=".06pt">
                  <v:path arrowok="t" o:connecttype="custom" o:connectlocs="1,0;0,0" o:connectangles="0,0"/>
                </v:shape>
                <v:shape id="Freeform 2234" o:spid="_x0000_s3750" style="position:absolute;left:9127;top:358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" path="m,l1,e" filled="f" strokeweight=".06pt">
                  <v:path arrowok="t" o:connecttype="custom" o:connectlocs="0,0;1,0" o:connectangles="0,0"/>
                </v:shape>
                <v:shape id="Freeform 2235" o:spid="_x0000_s3751" style="position:absolute;left:9127;top:3563;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" path="m,l,22e" filled="f" strokeweight=".06pt">
                  <v:path arrowok="t" o:connecttype="custom" o:connectlocs="0,0;0,22" o:connectangles="0,0"/>
                </v:shape>
                <v:shape id="Freeform 2236" o:spid="_x0000_s3752" style="position:absolute;left:9127;top:356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" path="m,l1,,2,1e" filled="f" strokeweight=".06pt">
                  <v:path arrowok="t" o:connecttype="custom" o:connectlocs="0,0;1,0;2,1" o:connectangles="0,0,0"/>
                </v:shape>
                <v:shape id="Freeform 2237" o:spid="_x0000_s3753" style="position:absolute;left:9154;top:356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" path="m,1l1,e" filled="f" strokeweight=".06pt">
                  <v:path arrowok="t" o:connecttype="custom" o:connectlocs="0,1;1,0" o:connectangles="0,0"/>
                </v:shape>
                <v:shape id="Freeform 2238" o:spid="_x0000_s3754" style="position:absolute;left:9155;top:356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" path="m1,l,e" filled="f" strokeweight=".06pt">
                  <v:path arrowok="t" o:connecttype="custom" o:connectlocs="1,0;0,0" o:connectangles="0,0"/>
                </v:shape>
                <v:shape id="Freeform 2239" o:spid="_x0000_s3755" style="position:absolute;left:9130;top:3565;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" path="m,l,21e" filled="f" strokeweight=".02114mm">
                  <v:path arrowok="t" o:connecttype="custom" o:connectlocs="0,0;0,21" o:connectangles="0,0"/>
                </v:shape>
                <v:shape id="Freeform 2240" o:spid="_x0000_s3756" style="position:absolute;left:9130;top:3578;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" path="m,1l1,,22,r2,1e" filled="f" strokeweight=".02114mm">
                  <v:path arrowok="t" o:connecttype="custom" o:connectlocs="0,1;1,0;22,0;24,1" o:connectangles="0,0,0,0"/>
                </v:shape>
                <v:shape id="Freeform 2241" o:spid="_x0000_s3757" style="position:absolute;left:9131;top:3574;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" path="m,l21,e" filled="f" strokeweight=".06pt">
                  <v:path arrowok="t" o:connecttype="custom" o:connectlocs="0,0;21,0" o:connectangles="0,0"/>
                </v:shape>
                <v:shape id="Freeform 2242" o:spid="_x0000_s3758" style="position:absolute;left:9130;top:35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" path="m1,1l,e" filled="f" strokeweight=".06pt">
                  <v:path arrowok="t" o:connecttype="custom" o:connectlocs="1,1;0,0" o:connectangles="0,0"/>
                </v:shape>
                <v:shape id="Freeform 2243" o:spid="_x0000_s3759" style="position:absolute;left:9153;top:35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" path="m1,l,1e" filled="f" strokeweight=".06pt">
                  <v:path arrowok="t" o:connecttype="custom" o:connectlocs="1,0;0,1" o:connectangles="0,0"/>
                </v:shape>
                <v:shape id="Freeform 2244" o:spid="_x0000_s3760" style="position:absolute;left:9383;top:3548;width:20;height:57;visibility:visible;mso-wrap-style:square;v-text-anchor:top" coordsize="2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" path="m,l,56e" filled="f" strokecolor="#00a5a5" strokeweight=".06pt">
                  <v:path arrowok="t" o:connecttype="custom" o:connectlocs="0,0;0,56" o:connectangles="0,0"/>
                </v:shape>
                <v:shape id="Freeform 2245" o:spid="_x0000_s3761" style="position:absolute;left:9385;top:3548;width:20;height:57;visibility:visible;mso-wrap-style:square;v-text-anchor:top" coordsize="2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" path="m,l,56e" filled="f" strokecolor="#00a5a5" strokeweight=".06pt">
                  <v:path arrowok="t" o:connecttype="custom" o:connectlocs="0,0;0,56" o:connectangles="0,0"/>
                </v:shape>
                <v:shape id="Freeform 2246" o:spid="_x0000_s3762" style="position:absolute;left:9401;top:3563;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" path="m,l,21e" filled="f" strokecolor="#00a5a5" strokeweight=".06pt">
                  <v:path arrowok="t" o:connecttype="custom" o:connectlocs="0,0;0,21" o:connectangles="0,0"/>
                </v:shape>
                <v:shape id="Freeform 2247" o:spid="_x0000_s3763" style="position:absolute;left:9375;top:3548;width:42;height:20;visibility:visible;mso-wrap-style:square;v-text-anchor:top" coordsize="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" path="m,l42,r,15l39,e" filled="f" strokecolor="#00a5a5" strokeweight=".06pt">
                  <v:path arrowok="t" o:connecttype="custom" o:connectlocs="0,0;42,0;42,15;39,0" o:connectangles="0,0,0,0"/>
                </v:shape>
                <v:shape id="Freeform 2248" o:spid="_x0000_s3764" style="position:absolute;left:9156;top:3575;width:245;height:20;visibility:visible;mso-wrap-style:square;v-text-anchor:top" coordsize="2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" path="m,l244,e" filled="f" strokecolor="#00a5a5" strokeweight=".04231mm">
                  <v:path arrowok="t" o:connecttype="custom" o:connectlocs="0,0;244,0" o:connectangles="0,0"/>
                </v:shape>
                <v:shape id="Freeform 2249" o:spid="_x0000_s3765" style="position:absolute;left:9375;top:3587;width:42;height:20;visibility:visible;mso-wrap-style:square;v-text-anchor:top" coordsize="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" path="m,16r42,l42,,39,16e" filled="f" strokecolor="#00a5a5" strokeweight=".06pt">
                  <v:path arrowok="t" o:connecttype="custom" o:connectlocs="0,16;42,16;42,0;39,16" o:connectangles="0,0,0,0"/>
                </v:shape>
                <v:shape id="Freeform 2250" o:spid="_x0000_s3766" style="position:absolute;left:9336;top:3517;width:119;height:118;visibility:visible;mso-wrap-style:square;v-text-anchor:top" coordsize="11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" path="m118,58r-1,-9l115,39,105,21,92,9,76,2,58,,40,2,24,10,11,22,3,39,,58,1,68,7,87r11,15l32,112r17,5l66,118r17,-5l98,103,109,88r8,-20l118,58xe" filled="f" strokecolor="#00a5a5" strokeweight=".06pt">
                  <v:path arrowok="t" o:connecttype="custom" o:connectlocs="118,58;117,49;115,39;105,21;92,9;76,2;58,0;40,2;24,10;11,22;3,39;0,58;1,68;7,87;18,102;32,112;49,117;66,118;83,113;98,103;109,88;117,68;118,58" o:connectangles="0,0,0,0,0,0,0,0,0,0,0,0,0,0,0,0,0,0,0,0,0,0,0"/>
                </v:shape>
                <v:shape id="Freeform 2251" o:spid="_x0000_s3767" style="position:absolute;left:9336;top:3517;width:119;height:118;visibility:visible;mso-wrap-style:square;v-text-anchor:top" coordsize="11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" path="m118,58r-1,-9l115,39,105,21,92,9,76,2,58,,40,2,24,10,11,22,3,39,,58,1,68,7,87r11,15l32,112r17,5l66,118r17,-5l98,103,109,88r8,-20l118,58xe" filled="f" strokecolor="#00a5a5" strokeweight=".06pt">
                  <v:path arrowok="t" o:connecttype="custom" o:connectlocs="118,58;117,49;115,39;105,21;92,9;76,2;58,0;40,2;24,10;11,22;3,39;0,58;1,68;7,87;18,102;32,112;49,117;66,118;83,113;98,103;109,88;117,68;118,58" o:connectangles="0,0,0,0,0,0,0,0,0,0,0,0,0,0,0,0,0,0,0,0,0,0,0"/>
                </v:shape>
                <v:shape id="Freeform 2252" o:spid="_x0000_s3768" style="position:absolute;left:9381;top:3838;width:20;height:57;visibility:visible;mso-wrap-style:square;v-text-anchor:top" coordsize="2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" path="m,l,56e" filled="f" strokecolor="#00a5a5" strokeweight=".06pt">
                  <v:path arrowok="t" o:connecttype="custom" o:connectlocs="0,0;0,56" o:connectangles="0,0"/>
                </v:shape>
                <v:shape id="Freeform 2253" o:spid="_x0000_s3769" style="position:absolute;left:9384;top:3838;width:20;height:57;visibility:visible;mso-wrap-style:square;v-text-anchor:top" coordsize="2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" path="m,l,56e" filled="f" strokecolor="#00a5a5" strokeweight=".06pt">
                  <v:path arrowok="t" o:connecttype="custom" o:connectlocs="0,0;0,56" o:connectangles="0,0"/>
                </v:shape>
                <v:shape id="Freeform 2254" o:spid="_x0000_s3770" style="position:absolute;left:9374;top:3838;width:45;height:57;visibility:visible;mso-wrap-style:square;v-text-anchor:top" coordsize="4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" path="m,l25,r8,3l39,8r3,6l44,21r,13l42,43r-3,5l33,52r-8,4l,56e" filled="f" strokecolor="#00a5a5" strokeweight=".02114mm">
                  <v:path arrowok="t" o:connecttype="custom" o:connectlocs="0,0;25,0;33,3;39,8;42,14;44,21;44,34;42,43;39,48;33,52;25,56;0,56" o:connectangles="0,0,0,0,0,0,0,0,0,0,0,0"/>
                </v:shape>
                <v:shape id="Freeform 2255" o:spid="_x0000_s3771" style="position:absolute;left:9399;top:3838;width:20;height:57;visibility:visible;mso-wrap-style:square;v-text-anchor:top" coordsize="2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" path="m,l6,3r6,5l14,14r2,7l16,34r-2,9l12,48,6,52,,56e" filled="f" strokecolor="#00a5a5" strokeweight=".06pt">
                  <v:path arrowok="t" o:connecttype="custom" o:connectlocs="0,0;6,3;12,8;14,14;16,21;16,34;14,43;12,48;6,52;0,56" o:connectangles="0,0,0,0,0,0,0,0,0,0"/>
                </v:shape>
                <v:shape id="Freeform 2256" o:spid="_x0000_s3772" style="position:absolute;left:9336;top:3808;width:119;height:119;visibility:visible;mso-wrap-style:square;v-text-anchor:top" coordsize="119,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" path="m118,59l117,49r-2,-8l106,23,93,10,77,2,59,,42,2,26,9,13,21,4,37,,59,1,69,6,86r11,15l30,111r16,6l63,118r17,-4l95,106,108,92r9,-23l118,59xe" filled="f" strokecolor="#00a5a5" strokeweight=".06pt">
                  <v:path arrowok="t" o:connecttype="custom" o:connectlocs="118,59;117,49;115,41;106,23;93,10;77,2;59,0;42,2;26,9;13,21;4,37;0,59;1,69;6,86;17,101;30,111;46,117;63,118;80,114;95,106;108,92;117,69;118,59" o:connectangles="0,0,0,0,0,0,0,0,0,0,0,0,0,0,0,0,0,0,0,0,0,0,0"/>
                </v:shape>
                <v:shape id="Freeform 2257" o:spid="_x0000_s3773" style="position:absolute;left:9336;top:3808;width:119;height:119;visibility:visible;mso-wrap-style:square;v-text-anchor:top" coordsize="119,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" path="m118,59l117,49r-2,-8l106,23,93,10,77,2,59,,42,2,26,9,13,21,4,37,,59,1,69,6,86r11,15l30,111r16,6l63,118r17,-4l95,106,108,92r9,-23l118,59xe" filled="f" strokecolor="#00a5a5" strokeweight=".06pt">
                  <v:path arrowok="t" o:connecttype="custom" o:connectlocs="118,59;117,49;115,41;106,23;93,10;77,2;59,0;42,2;26,9;13,21;4,37;0,59;1,69;6,86;17,101;30,111;46,117;63,118;80,114;95,106;108,92;117,69;118,59" o:connectangles="0,0,0,0,0,0,0,0,0,0,0,0,0,0,0,0,0,0,0,0,0,0,0"/>
                </v:shape>
                <v:shape id="Freeform 2258" o:spid="_x0000_s3774" style="position:absolute;left:9156;top:3867;width:180;height:20;visibility:visible;mso-wrap-style:square;v-text-anchor:top" coordsize="1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" path="m,l180,e" filled="f" strokecolor="#00a5a5" strokeweight=".06pt">
                  <v:path arrowok="t" o:connecttype="custom" o:connectlocs="0,0;180,0" o:connectangles="0,0"/>
                </v:shape>
                <v:shape id="Freeform 2259" o:spid="_x0000_s3775" style="position:absolute;left:9127;top:4147;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" path="m,l1,r,22l,xe" filled="f" strokeweight=".06pt">
                  <v:path arrowok="t" o:connecttype="custom" o:connectlocs="0,0;1,0;1,22;0,0" o:connectangles="0,0,0,0"/>
                </v:shape>
                <v:shape id="Freeform 2260" o:spid="_x0000_s3776" style="position:absolute;left:9127;top:4147;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" path="m,l,22r1,l,xe" filled="f" strokeweight=".06pt">
                  <v:path arrowok="t" o:connecttype="custom" o:connectlocs="0,0;0,22;1,22;0,0" o:connectangles="0,0,0,0"/>
                </v:shape>
                <v:shape id="Freeform 2261" o:spid="_x0000_s3777" style="position:absolute;left:9129;top:4147;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" path="m,l1,r,21l,xe" filled="f" strokeweight=".06pt">
                  <v:path arrowok="t" o:connecttype="custom" o:connectlocs="0,0;1,0;1,21;0,0" o:connectangles="0,0,0,0"/>
                </v:shape>
                <v:shape id="Freeform 2262" o:spid="_x0000_s3778" style="position:absolute;left:9129;top:4147;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" path="m,l,22,1,21,,xe" filled="f" strokeweight=".06pt">
                  <v:path arrowok="t" o:connecttype="custom" o:connectlocs="0,0;0,22;1,21;0,0" o:connectangles="0,0,0,0"/>
                </v:shape>
                <v:shape id="Freeform 2263" o:spid="_x0000_s3779" style="position:absolute;left:9129;top:41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" path="m,l1,e" filled="f" strokeweight=".38097mm">
                  <v:path arrowok="t" o:connecttype="custom" o:connectlocs="0,0;1,0" o:connectangles="0,0"/>
                </v:shape>
                <v:shape id="Freeform 2264" o:spid="_x0000_s3780" style="position:absolute;left:9129;top:41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" path="m,l1,e" filled="f" strokeweight=".38097mm">
                  <v:path arrowok="t" o:connecttype="custom" o:connectlocs="0,0;1,0" o:connectangles="0,0"/>
                </v:shape>
                <v:shape id="Freeform 2265" o:spid="_x0000_s3781" style="position:absolute;left:9129;top:415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" path="m,l1,e" filled="f" strokeweight=".72pt">
                  <v:path arrowok="t" o:connecttype="custom" o:connectlocs="0,0;1,0" o:connectangles="0,0"/>
                </v:shape>
                <v:shape id="Freeform 2266" o:spid="_x0000_s3782" style="position:absolute;left:9129;top:41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" path="m,l1,e" filled="f" strokeweight=".38097mm">
                  <v:path arrowok="t" o:connecttype="custom" o:connectlocs="0,0;1,0" o:connectangles="0,0"/>
                </v:shape>
                <v:shape id="Freeform 2267" o:spid="_x0000_s3783" style="position:absolute;left:9127;top:4158;width:27;height:20;visibility:visible;mso-wrap-style:square;v-text-anchor:top" coordsize="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" path="m,l26,e" filled="f" strokeweight=".4pt">
                  <v:path arrowok="t" o:connecttype="custom" o:connectlocs="0,0;26,0" o:connectangles="0,0"/>
                </v:shape>
                <v:shape id="Freeform 2268" o:spid="_x0000_s3784" style="position:absolute;left:9129;top:415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" path="m,l1,e" filled="f" strokeweight=".3pt">
                  <v:path arrowok="t" o:connecttype="custom" o:connectlocs="0,0;1,0" o:connectangles="0,0"/>
                </v:shape>
                <v:shape id="Freeform 2269" o:spid="_x0000_s3785" style="position:absolute;left:9129;top:415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" path="m,l1,e" filled="f" strokeweight=".3pt">
                  <v:path arrowok="t" o:connecttype="custom" o:connectlocs="0,0;1,0" o:connectangles="0,0"/>
                </v:shape>
                <v:shape id="Freeform 2270" o:spid="_x0000_s3786" style="position:absolute;left:9130;top:41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" path="m1,l,,1,4,1,xe" fillcolor="black" stroked="f">
                  <v:path arrowok="t" o:connecttype="custom" o:connectlocs="1,0;0,0;1,4;1,0" o:connectangles="0,0,0,0"/>
                </v:shape>
                <v:shape id="Freeform 2271" o:spid="_x0000_s3787" style="position:absolute;left:9130;top:41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" path="m,l1,r,4l,xe" filled="f" strokeweight=".06pt">
                  <v:path arrowok="t" o:connecttype="custom" o:connectlocs="0,0;1,0;1,4;0,0" o:connectangles="0,0,0,0"/>
                </v:shape>
                <v:shape id="Freeform 2272" o:spid="_x0000_s3788" style="position:absolute;left:9130;top:41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" path="m,l,4r1,l,xe" fillcolor="black" stroked="f">
                  <v:path arrowok="t" o:connecttype="custom" o:connectlocs="0,0;0,4;1,4;0,0" o:connectangles="0,0,0,0"/>
                </v:shape>
                <v:shape id="Freeform 2273" o:spid="_x0000_s3789" style="position:absolute;left:9130;top:41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" path="m,l,4r1,l,xe" filled="f" strokeweight=".06pt">
                  <v:path arrowok="t" o:connecttype="custom" o:connectlocs="0,0;0,4;1,4;0,0" o:connectangles="0,0,0,0"/>
                </v:shape>
                <v:shape id="Freeform 2274" o:spid="_x0000_s3790" style="position:absolute;left:9131;top:4156;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" path="m21,l,,21,4,21,xe" fillcolor="black" stroked="f">
                  <v:path arrowok="t" o:connecttype="custom" o:connectlocs="21,0;0,0;21,4;21,0" o:connectangles="0,0,0,0"/>
                </v:shape>
                <v:shape id="Freeform 2275" o:spid="_x0000_s3791" style="position:absolute;left:9131;top:4156;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" path="m,l21,r,4l,xe" filled="f" strokeweight=".02114mm">
                  <v:path arrowok="t" o:connecttype="custom" o:connectlocs="0,0;21,0;21,4;0,0" o:connectangles="0,0,0,0"/>
                </v:shape>
                <v:shape id="Freeform 2276" o:spid="_x0000_s3792" style="position:absolute;left:9131;top:4156;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" path="m,l,4r21,l,xe" fillcolor="black" stroked="f">
                  <v:path arrowok="t" o:connecttype="custom" o:connectlocs="0,0;0,4;21,4;0,0" o:connectangles="0,0,0,0"/>
                </v:shape>
                <v:shape id="Freeform 2277" o:spid="_x0000_s3793" style="position:absolute;left:9131;top:4156;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" path="m,l,4r21,l,xe" filled="f" strokeweight=".02114mm">
                  <v:path arrowok="t" o:connecttype="custom" o:connectlocs="0,0;0,4;21,4;0,0" o:connectangles="0,0,0,0"/>
                </v:shape>
                <v:shape id="Freeform 2278" o:spid="_x0000_s3794" style="position:absolute;left:9153;top:41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" path="m1,l,,1,4,1,xe" fillcolor="black" stroked="f">
                  <v:path arrowok="t" o:connecttype="custom" o:connectlocs="1,0;0,0;1,4;1,0" o:connectangles="0,0,0,0"/>
                </v:shape>
                <v:shape id="Freeform 2279" o:spid="_x0000_s3795" style="position:absolute;left:9153;top:41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" path="m,l1,r,4l,xe" filled="f" strokeweight=".06pt">
                  <v:path arrowok="t" o:connecttype="custom" o:connectlocs="0,0;1,0;1,4;0,0" o:connectangles="0,0,0,0"/>
                </v:shape>
                <v:shape id="Freeform 2280" o:spid="_x0000_s3796" style="position:absolute;left:9153;top:41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" path="m,l,4r1,l,xe" fillcolor="black" stroked="f">
                  <v:path arrowok="t" o:connecttype="custom" o:connectlocs="0,0;0,4;1,4;0,0" o:connectangles="0,0,0,0"/>
                </v:shape>
                <v:shape id="Freeform 2281" o:spid="_x0000_s3797" style="position:absolute;left:9153;top:41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" path="m,l,4r1,l,xe" filled="f" strokeweight=".06pt">
                  <v:path arrowok="t" o:connecttype="custom" o:connectlocs="0,0;0,4;1,4;0,0" o:connectangles="0,0,0,0"/>
                </v:shape>
                <v:shape id="Freeform 2282" o:spid="_x0000_s3798" style="position:absolute;left:9153;top:415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" path="m,l1,e" filled="f" strokeweight=".3pt">
                  <v:path arrowok="t" o:connecttype="custom" o:connectlocs="0,0;1,0" o:connectangles="0,0"/>
                </v:shape>
                <v:shape id="Freeform 2283" o:spid="_x0000_s3799" style="position:absolute;left:9153;top:41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" path="m,l1,e" filled="f" strokeweight=".24pt">
                  <v:path arrowok="t" o:connecttype="custom" o:connectlocs="0,0;1,0" o:connectangles="0,0"/>
                </v:shape>
                <v:shape id="Freeform 2284" o:spid="_x0000_s3800" style="position:absolute;left:9153;top:41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" path="m,l1,e" filled="f" strokeweight="1.08pt">
                  <v:path arrowok="t" o:connecttype="custom" o:connectlocs="0,0;1,0" o:connectangles="0,0"/>
                </v:shape>
                <v:shape id="Freeform 2285" o:spid="_x0000_s3801" style="position:absolute;left:9153;top:416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" path="m,l1,e" filled="f" strokeweight=".66pt">
                  <v:path arrowok="t" o:connecttype="custom" o:connectlocs="0,0;1,0" o:connectangles="0,0"/>
                </v:shape>
                <v:shape id="Freeform 2286" o:spid="_x0000_s3802" style="position:absolute;left:9154;top:415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" path="m,l2,e" filled="f" strokeweight="1.24pt">
                  <v:path arrowok="t" o:connecttype="custom" o:connectlocs="0,0;2,0" o:connectangles="0,0"/>
                </v:shape>
                <v:shape id="Freeform 2287" o:spid="_x0000_s3803" style="position:absolute;left:9153;top:41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" path="m,l1,e" filled="f" strokeweight=".38097mm">
                  <v:path arrowok="t" o:connecttype="custom" o:connectlocs="0,0;1,0" o:connectangles="0,0"/>
                </v:shape>
                <v:shape id="Freeform 2288" o:spid="_x0000_s3804" style="position:absolute;left:9153;top:41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" path="m,l1,e" filled="f" strokeweight=".38097mm">
                  <v:path arrowok="t" o:connecttype="custom" o:connectlocs="0,0;1,0" o:connectangles="0,0"/>
                </v:shape>
                <v:shape id="Freeform 2289" o:spid="_x0000_s3805" style="position:absolute;left:9154;top:4147;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" path="m,l1,r,22l,xe" filled="f" strokeweight=".06pt">
                  <v:path arrowok="t" o:connecttype="custom" o:connectlocs="0,0;1,0;1,22;0,0" o:connectangles="0,0,0,0"/>
                </v:shape>
                <v:shape id="Freeform 2290" o:spid="_x0000_s3806" style="position:absolute;left:9154;top:4147;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" path="m,l,21r1,1l,xe" filled="f" strokeweight=".06pt">
                  <v:path arrowok="t" o:connecttype="custom" o:connectlocs="0,0;0,21;1,22;0,0" o:connectangles="0,0,0,0"/>
                </v:shape>
                <v:shape id="Freeform 2291" o:spid="_x0000_s3807" style="position:absolute;left:9155;top:4147;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" path="m,l1,r,22l,xe" filled="f" strokeweight=".06pt">
                  <v:path arrowok="t" o:connecttype="custom" o:connectlocs="0,0;1,0;1,22;0,0" o:connectangles="0,0,0,0"/>
                </v:shape>
                <v:shape id="Freeform 2292" o:spid="_x0000_s3808" style="position:absolute;left:9155;top:4147;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" path="m,l,22r1,l,xe" filled="f" strokeweight=".06pt">
                  <v:path arrowok="t" o:connecttype="custom" o:connectlocs="0,0;0,22;1,22;0,0" o:connectangles="0,0,0,0"/>
                </v:shape>
                <v:shape id="Freeform 2293" o:spid="_x0000_s3809" style="position:absolute;left:9129;top:416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" path="m1,l,1e" filled="f" strokeweight=".06pt">
                  <v:path arrowok="t" o:connecttype="custom" o:connectlocs="1,0;0,1" o:connectangles="0,0"/>
                </v:shape>
                <v:shape id="Freeform 2294" o:spid="_x0000_s3810" style="position:absolute;left:9127;top:417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" path="m,l1,e" filled="f" strokeweight=".06pt">
                  <v:path arrowok="t" o:connecttype="custom" o:connectlocs="0,0;1,0" o:connectangles="0,0"/>
                </v:shape>
                <v:shape id="Freeform 2295" o:spid="_x0000_s3811" style="position:absolute;left:9154;top:416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" path="m2,1l1,1,,e" filled="f" strokeweight=".06pt">
                  <v:path arrowok="t" o:connecttype="custom" o:connectlocs="2,1;1,1;0,0" o:connectangles="0,0,0"/>
                </v:shape>
                <v:shape id="Freeform 2296" o:spid="_x0000_s3812" style="position:absolute;left:9154;top:41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" path="m,l1,e" filled="f" strokeweight=".06pt">
                  <v:path arrowok="t" o:connecttype="custom" o:connectlocs="0,0;1,0" o:connectangles="0,0"/>
                </v:shape>
                <v:shape id="Freeform 2297" o:spid="_x0000_s3813" style="position:absolute;left:9155;top:41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" path="m1,l,e" filled="f" strokeweight=".06pt">
                  <v:path arrowok="t" o:connecttype="custom" o:connectlocs="1,0;0,0" o:connectangles="0,0"/>
                </v:shape>
                <v:shape id="Freeform 2298" o:spid="_x0000_s3814" style="position:absolute;left:9129;top:4146;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" path="m,l,23e" filled="f" strokeweight=".03703mm">
                  <v:path arrowok="t" o:connecttype="custom" o:connectlocs="0,0;0,23" o:connectangles="0,0"/>
                </v:shape>
                <v:shape id="Freeform 2299" o:spid="_x0000_s3815" style="position:absolute;left:9130;top:4161;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" path="m,l1,,22,r2,e" filled="f" strokeweight=".06pt">
                  <v:path arrowok="t" o:connecttype="custom" o:connectlocs="0,0;1,0;22,0;24,0" o:connectangles="0,0,0,0"/>
                </v:shape>
                <v:shape id="Freeform 2300" o:spid="_x0000_s3816" style="position:absolute;left:9130;top:415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" path="m1,1l,1,,e" filled="f" strokeweight=".06pt">
                  <v:path arrowok="t" o:connecttype="custom" o:connectlocs="1,1;0,1;0,0" o:connectangles="0,0,0"/>
                </v:shape>
                <v:shape id="Freeform 2301" o:spid="_x0000_s3817" style="position:absolute;left:9153;top:415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" path="m1,r,1l,1e" filled="f" strokeweight=".06pt">
                  <v:path arrowok="t" o:connecttype="custom" o:connectlocs="1,0;1,1;0,1" o:connectangles="0,0,0"/>
                </v:shape>
                <v:shape id="Freeform 2302" o:spid="_x0000_s3818" style="position:absolute;left:9376;top:4131;width:40;height:56;visibility:visible;mso-wrap-style:square;v-text-anchor:top" coordsize="4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" path="m37,6r2,8l39,,37,6,31,2,18,,8,3,2,11,,21,,33,3,43r6,9l17,55,28,53,39,41e" filled="f" strokecolor="#00a5a5" strokeweight=".06pt">
                  <v:path arrowok="t" o:connecttype="custom" o:connectlocs="37,6;39,14;39,0;37,6;31,2;18,0;8,3;2,11;0,21;0,33;3,43;9,52;17,55;28,53;39,41" o:connectangles="0,0,0,0,0,0,0,0,0,0,0,0,0,0,0"/>
                </v:shape>
                <v:shape id="Freeform 2303" o:spid="_x0000_s3819" style="position:absolute;left:9379;top:4131;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" path="m15,l10,2,,17,,36,10,52r5,3e" filled="f" strokecolor="#00a5a5" strokeweight=".06pt">
                  <v:path arrowok="t" o:connecttype="custom" o:connectlocs="15,0;10,2;0,17;0,36;10,52;15,55" o:connectangles="0,0,0,0,0,0"/>
                </v:shape>
                <v:shape id="Freeform 2304" o:spid="_x0000_s3820" style="position:absolute;left:9336;top:4099;width:119;height:118;visibility:visible;mso-wrap-style:square;v-text-anchor:top" coordsize="11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" path="m118,59l117,49r-2,-9l106,22,92,9,76,2,58,,40,2,24,10,11,22,3,39,,59r1,8l7,86r11,15l32,111r16,6l65,117r17,-4l97,104,109,89r8,-22l118,59xe" filled="f" strokecolor="#00a5a5" strokeweight=".06pt">
                  <v:path arrowok="t" o:connecttype="custom" o:connectlocs="118,59;117,49;115,40;106,22;92,9;76,2;58,0;40,2;24,10;11,22;3,39;0,59;1,67;7,86;18,101;32,111;48,117;65,117;82,113;97,104;109,89;117,67;118,59" o:connectangles="0,0,0,0,0,0,0,0,0,0,0,0,0,0,0,0,0,0,0,0,0,0,0"/>
                </v:shape>
                <v:shape id="Freeform 2305" o:spid="_x0000_s3821" style="position:absolute;left:9336;top:4099;width:119;height:118;visibility:visible;mso-wrap-style:square;v-text-anchor:top" coordsize="11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" path="m118,59l117,49r-2,-9l106,22,92,9,76,2,58,,40,2,24,10,11,22,3,39,,59r1,8l7,86r11,15l32,111r16,6l65,117r17,-4l97,104,109,89r8,-22l118,59xe" filled="f" strokecolor="#00a5a5" strokeweight=".06pt">
                  <v:path arrowok="t" o:connecttype="custom" o:connectlocs="118,59;117,49;115,40;106,22;92,9;76,2;58,0;40,2;24,10;11,22;3,39;0,59;1,67;7,86;18,101;32,111;48,117;65,117;82,113;97,104;109,89;117,67;118,59" o:connectangles="0,0,0,0,0,0,0,0,0,0,0,0,0,0,0,0,0,0,0,0,0,0,0"/>
                </v:shape>
                <v:shape id="Freeform 2306" o:spid="_x0000_s3822" style="position:absolute;left:9156;top:4159;width:180;height:20;visibility:visible;mso-wrap-style:square;v-text-anchor:top" coordsize="1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" path="m,l180,e" filled="f" strokecolor="#00a5a5" strokeweight=".06pt">
                  <v:path arrowok="t" o:connecttype="custom" o:connectlocs="0,0;180,0" o:connectangles="0,0"/>
                </v:shape>
                <v:shape id="Freeform 2307" o:spid="_x0000_s3823" style="position:absolute;left:9127;top:443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" path="m,l1,r,22l,xe" filled="f" strokeweight=".06pt">
                  <v:path arrowok="t" o:connecttype="custom" o:connectlocs="0,0;1,0;1,22;0,0" o:connectangles="0,0,0,0"/>
                </v:shape>
                <v:shape id="Freeform 2308" o:spid="_x0000_s3824" style="position:absolute;left:9127;top:443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" path="m,l,22r1,l,xe" filled="f" strokeweight=".06pt">
                  <v:path arrowok="t" o:connecttype="custom" o:connectlocs="0,0;0,22;1,22;0,0" o:connectangles="0,0,0,0"/>
                </v:shape>
                <v:shape id="Freeform 2309" o:spid="_x0000_s3825" style="position:absolute;left:9129;top:443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" path="m,l1,r,22l,xe" filled="f" strokeweight=".06pt">
                  <v:path arrowok="t" o:connecttype="custom" o:connectlocs="0,0;1,0;1,22;0,0" o:connectangles="0,0,0,0"/>
                </v:shape>
                <v:shape id="Freeform 2310" o:spid="_x0000_s3826" style="position:absolute;left:9129;top:443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" path="m,l,22r1,l,xe" filled="f" strokeweight=".06pt">
                  <v:path arrowok="t" o:connecttype="custom" o:connectlocs="0,0;0,22;1,22;0,0" o:connectangles="0,0,0,0"/>
                </v:shape>
                <v:shape id="Freeform 2311" o:spid="_x0000_s3827" style="position:absolute;left:9129;top:444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" path="m,l1,e" filled="f" strokeweight=".38097mm">
                  <v:path arrowok="t" o:connecttype="custom" o:connectlocs="0,0;1,0" o:connectangles="0,0"/>
                </v:shape>
                <v:shape id="Freeform 2312" o:spid="_x0000_s3828" style="position:absolute;left:9129;top:44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" path="m,l1,e" filled="f" strokeweight=".40214mm">
                  <v:path arrowok="t" o:connecttype="custom" o:connectlocs="0,0;1,0" o:connectangles="0,0"/>
                </v:shape>
                <v:shape id="Freeform 2313" o:spid="_x0000_s3829" style="position:absolute;left:9129;top:444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" path="m,l1,e" filled="f" strokeweight=".66pt">
                  <v:path arrowok="t" o:connecttype="custom" o:connectlocs="0,0;1,0" o:connectangles="0,0"/>
                </v:shape>
                <v:shape id="Freeform 2314" o:spid="_x0000_s3830" style="position:absolute;left:9129;top:444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" path="m,l1,e" filled="f" strokeweight=".38097mm">
                  <v:path arrowok="t" o:connecttype="custom" o:connectlocs="0,0;1,0" o:connectangles="0,0"/>
                </v:shape>
                <v:shape id="Freeform 2315" o:spid="_x0000_s3831" style="position:absolute;left:9127;top:4448;width:27;height:20;visibility:visible;mso-wrap-style:square;v-text-anchor:top" coordsize="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" path="m,l26,e" filled="f" strokeweight=".4pt">
                  <v:path arrowok="t" o:connecttype="custom" o:connectlocs="0,0;26,0" o:connectangles="0,0"/>
                </v:shape>
                <v:shape id="Freeform 2316" o:spid="_x0000_s3832" style="position:absolute;left:9129;top:444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" path="m,l1,e" filled="f" strokeweight=".3pt">
                  <v:path arrowok="t" o:connecttype="custom" o:connectlocs="0,0;1,0" o:connectangles="0,0"/>
                </v:shape>
                <v:shape id="Freeform 2317" o:spid="_x0000_s3833" style="position:absolute;left:9129;top:444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" path="m,l1,e" filled="f" strokeweight=".3pt">
                  <v:path arrowok="t" o:connecttype="custom" o:connectlocs="0,0;1,0" o:connectangles="0,0"/>
                </v:shape>
                <v:shape id="Freeform 2318" o:spid="_x0000_s3834" style="position:absolute;left:9130;top:44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" path="m1,l,,1,4,1,xe" fillcolor="black" stroked="f">
                  <v:path arrowok="t" o:connecttype="custom" o:connectlocs="1,0;0,0;1,4;1,0" o:connectangles="0,0,0,0"/>
                </v:shape>
                <v:shape id="Freeform 2319" o:spid="_x0000_s3835" style="position:absolute;left:9130;top:44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" path="m,l1,r,4l,xe" filled="f" strokeweight=".06pt">
                  <v:path arrowok="t" o:connecttype="custom" o:connectlocs="0,0;1,0;1,4;0,0" o:connectangles="0,0,0,0"/>
                </v:shape>
                <v:shape id="Freeform 2320" o:spid="_x0000_s3836" style="position:absolute;left:9130;top:44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" path="m,l,4r1,l,xe" fillcolor="black" stroked="f">
                  <v:path arrowok="t" o:connecttype="custom" o:connectlocs="0,0;0,4;1,4;0,0" o:connectangles="0,0,0,0"/>
                </v:shape>
                <v:shape id="Freeform 2321" o:spid="_x0000_s3837" style="position:absolute;left:9130;top:44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" path="m,l,4r1,l,xe" filled="f" strokeweight=".06pt">
                  <v:path arrowok="t" o:connecttype="custom" o:connectlocs="0,0;0,4;1,4;0,0" o:connectangles="0,0,0,0"/>
                </v:shape>
                <v:shape id="Freeform 2322" o:spid="_x0000_s3838" style="position:absolute;left:9131;top:4447;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" path="m21,l,,21,4,21,xe" fillcolor="black" stroked="f">
                  <v:path arrowok="t" o:connecttype="custom" o:connectlocs="21,0;0,0;21,4;21,0" o:connectangles="0,0,0,0"/>
                </v:shape>
                <v:shape id="Freeform 2323" o:spid="_x0000_s3839" style="position:absolute;left:9131;top:4447;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" path="m,l21,r,4l,xe" filled="f" strokeweight=".02114mm">
                  <v:path arrowok="t" o:connecttype="custom" o:connectlocs="0,0;21,0;21,4;0,0" o:connectangles="0,0,0,0"/>
                </v:shape>
                <v:shape id="Freeform 2324" o:spid="_x0000_s3840" style="position:absolute;left:9131;top:4447;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" path="m,l,4r21,l,xe" fillcolor="black" stroked="f">
                  <v:path arrowok="t" o:connecttype="custom" o:connectlocs="0,0;0,4;21,4;0,0" o:connectangles="0,0,0,0"/>
                </v:shape>
                <v:shape id="Freeform 2325" o:spid="_x0000_s3841" style="position:absolute;left:9131;top:4447;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" path="m,l,4r21,l,xe" filled="f" strokeweight=".02114mm">
                  <v:path arrowok="t" o:connecttype="custom" o:connectlocs="0,0;0,4;21,4;0,0" o:connectangles="0,0,0,0"/>
                </v:shape>
                <v:shape id="Freeform 2326" o:spid="_x0000_s3842" style="position:absolute;left:9153;top:44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" path="m1,l,,1,4,1,xe" fillcolor="black" stroked="f">
                  <v:path arrowok="t" o:connecttype="custom" o:connectlocs="1,0;0,0;1,4;1,0" o:connectangles="0,0,0,0"/>
                </v:shape>
                <v:shape id="Freeform 2327" o:spid="_x0000_s3843" style="position:absolute;left:9153;top:44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" path="m,l1,r,4l,xe" filled="f" strokeweight=".06pt">
                  <v:path arrowok="t" o:connecttype="custom" o:connectlocs="0,0;1,0;1,4;0,0" o:connectangles="0,0,0,0"/>
                </v:shape>
                <v:shape id="Freeform 2328" o:spid="_x0000_s3844" style="position:absolute;left:9153;top:44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" path="m,l,4r1,l,xe" fillcolor="black" stroked="f">
                  <v:path arrowok="t" o:connecttype="custom" o:connectlocs="0,0;0,4;1,4;0,0" o:connectangles="0,0,0,0"/>
                </v:shape>
                <v:shape id="Freeform 2329" o:spid="_x0000_s3845" style="position:absolute;left:9153;top:44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" path="m,l,4r1,l,xe" filled="f" strokeweight=".06pt">
                  <v:path arrowok="t" o:connecttype="custom" o:connectlocs="0,0;0,4;1,4;0,0" o:connectangles="0,0,0,0"/>
                </v:shape>
                <v:shape id="Freeform 2330" o:spid="_x0000_s3846" style="position:absolute;left:9153;top:444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" path="m,l1,e" filled="f" strokeweight=".3pt">
                  <v:path arrowok="t" o:connecttype="custom" o:connectlocs="0,0;1,0" o:connectangles="0,0"/>
                </v:shape>
                <v:shape id="Freeform 2331" o:spid="_x0000_s3847" style="position:absolute;left:9153;top:444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" path="m,l1,e" filled="f" strokeweight=".24pt">
                  <v:path arrowok="t" o:connecttype="custom" o:connectlocs="0,0;1,0" o:connectangles="0,0"/>
                </v:shape>
                <v:shape id="Freeform 2332" o:spid="_x0000_s3848" style="position:absolute;left:9153;top:444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" path="m,l1,e" filled="f" strokeweight="1.08pt">
                  <v:path arrowok="t" o:connecttype="custom" o:connectlocs="0,0;1,0" o:connectangles="0,0"/>
                </v:shape>
                <v:shape id="Freeform 2333" o:spid="_x0000_s3849" style="position:absolute;left:9153;top:445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" path="m,l1,e" filled="f" strokeweight=".72pt">
                  <v:path arrowok="t" o:connecttype="custom" o:connectlocs="0,0;1,0" o:connectangles="0,0"/>
                </v:shape>
                <v:shape id="Freeform 2334" o:spid="_x0000_s3850" style="position:absolute;left:9154;top:44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" path="m,l2,e" filled="f" strokeweight="1.24pt">
                  <v:path arrowok="t" o:connecttype="custom" o:connectlocs="0,0;2,0" o:connectangles="0,0"/>
                </v:shape>
                <v:shape id="Freeform 2335" o:spid="_x0000_s3851" style="position:absolute;left:9153;top:44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" path="m,l1,e" filled="f" strokeweight=".40214mm">
                  <v:path arrowok="t" o:connecttype="custom" o:connectlocs="0,0;1,0" o:connectangles="0,0"/>
                </v:shape>
                <v:shape id="Freeform 2336" o:spid="_x0000_s3852" style="position:absolute;left:9153;top:44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" path="m,l1,e" filled="f" strokeweight=".40214mm">
                  <v:path arrowok="t" o:connecttype="custom" o:connectlocs="0,0;1,0" o:connectangles="0,0"/>
                </v:shape>
                <v:shape id="Freeform 2337" o:spid="_x0000_s3853" style="position:absolute;left:9154;top:443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" path="m,l1,r,22l,xe" filled="f" strokeweight=".06pt">
                  <v:path arrowok="t" o:connecttype="custom" o:connectlocs="0,0;1,0;1,22;0,0" o:connectangles="0,0,0,0"/>
                </v:shape>
                <v:shape id="Freeform 2338" o:spid="_x0000_s3854" style="position:absolute;left:9154;top:443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" path="m,l,22r1,l,xe" filled="f" strokeweight=".06pt">
                  <v:path arrowok="t" o:connecttype="custom" o:connectlocs="0,0;0,22;1,22;0,0" o:connectangles="0,0,0,0"/>
                </v:shape>
                <v:shape id="Freeform 2339" o:spid="_x0000_s3855" style="position:absolute;left:9155;top:443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" path="m,l1,r,22l,xe" filled="f" strokeweight=".06pt">
                  <v:path arrowok="t" o:connecttype="custom" o:connectlocs="0,0;1,0;1,22;0,0" o:connectangles="0,0,0,0"/>
                </v:shape>
                <v:shape id="Freeform 2340" o:spid="_x0000_s3856" style="position:absolute;left:9155;top:4438;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" path="m,l,22r1,l,xe" filled="f" strokeweight=".06pt">
                  <v:path arrowok="t" o:connecttype="custom" o:connectlocs="0,0;0,22;1,22;0,0" o:connectangles="0,0,0,0"/>
                </v:shape>
                <v:shape id="Freeform 2341" o:spid="_x0000_s3857" style="position:absolute;left:9129;top:44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" path="m1,r,1l,1e" filled="f" strokeweight=".06pt">
                  <v:path arrowok="t" o:connecttype="custom" o:connectlocs="1,0;1,1;0,1" o:connectangles="0,0,0"/>
                </v:shape>
                <v:shape id="Freeform 2342" o:spid="_x0000_s3858" style="position:absolute;left:9127;top:446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" path="m,l1,e" filled="f" strokeweight=".06pt">
                  <v:path arrowok="t" o:connecttype="custom" o:connectlocs="0,0;1,0" o:connectangles="0,0"/>
                </v:shape>
                <v:shape id="Freeform 2343" o:spid="_x0000_s3859" style="position:absolute;left:9154;top:44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" path="m2,1l1,1,,1,,e" filled="f" strokeweight=".06pt">
                  <v:path arrowok="t" o:connecttype="custom" o:connectlocs="2,1;1,1;0,1;0,0" o:connectangles="0,0,0,0"/>
                </v:shape>
                <v:shape id="Freeform 2344" o:spid="_x0000_s3860" style="position:absolute;left:9154;top:44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" path="m,l1,e" filled="f" strokeweight=".06pt">
                  <v:path arrowok="t" o:connecttype="custom" o:connectlocs="0,0;1,0" o:connectangles="0,0"/>
                </v:shape>
                <v:shape id="Freeform 2345" o:spid="_x0000_s3861" style="position:absolute;left:9155;top:44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" path="m1,l,e" filled="f" strokeweight=".06pt">
                  <v:path arrowok="t" o:connecttype="custom" o:connectlocs="1,0;0,0" o:connectangles="0,0"/>
                </v:shape>
                <v:shape id="Freeform 2346" o:spid="_x0000_s3862" style="position:absolute;left:9129;top:4437;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" path="m,l,23e" filled="f" strokeweight=".03703mm">
                  <v:path arrowok="t" o:connecttype="custom" o:connectlocs="0,0;0,23" o:connectangles="0,0"/>
                </v:shape>
                <v:shape id="Freeform 2347" o:spid="_x0000_s3863" style="position:absolute;left:9130;top:4452;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" path="m,l1,,22,r2,e" filled="f" strokeweight=".06pt">
                  <v:path arrowok="t" o:connecttype="custom" o:connectlocs="0,0;1,0;22,0;24,0" o:connectangles="0,0,0,0"/>
                </v:shape>
                <v:shape id="Freeform 2348" o:spid="_x0000_s3864" style="position:absolute;left:9130;top:44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" path="m1,1l,1,,e" filled="f" strokeweight=".06pt">
                  <v:path arrowok="t" o:connecttype="custom" o:connectlocs="1,1;0,1;0,0" o:connectangles="0,0,0"/>
                </v:shape>
                <v:shape id="Freeform 2349" o:spid="_x0000_s3865" style="position:absolute;left:9153;top:44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" path="m1,r,1l,1e" filled="f" strokeweight=".06pt">
                  <v:path arrowok="t" o:connecttype="custom" o:connectlocs="1,0;1,1;0,1" o:connectangles="0,0,0"/>
                </v:shape>
                <v:shape id="Freeform 2350" o:spid="_x0000_s3866" style="position:absolute;left:9381;top:4422;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" path="m,l,55e" filled="f" strokecolor="#00a5a5" strokeweight=".06pt">
                  <v:path arrowok="t" o:connecttype="custom" o:connectlocs="0,0;0,55" o:connectangles="0,0"/>
                </v:shape>
                <v:shape id="Freeform 2351" o:spid="_x0000_s3867" style="position:absolute;left:9384;top:4422;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" path="m,l,55e" filled="f" strokecolor="#00a5a5" strokeweight=".06pt">
                  <v:path arrowok="t" o:connecttype="custom" o:connectlocs="0,0;0,55" o:connectangles="0,0"/>
                </v:shape>
                <v:shape id="Freeform 2352" o:spid="_x0000_s3868" style="position:absolute;left:9374;top:4422;width:45;height:27;visibility:visible;mso-wrap-style:square;v-text-anchor:top" coordsize="4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" path="m,l31,r8,2l42,4r2,6l44,15r-2,6l39,22r-8,4e" filled="f" strokecolor="#00a5a5" strokeweight=".06pt">
                  <v:path arrowok="t" o:connecttype="custom" o:connectlocs="0,0;31,0;39,2;42,4;44,10;44,15;42,21;39,22;31,26" o:connectangles="0,0,0,0,0,0,0,0,0"/>
                </v:shape>
                <v:shape id="Freeform 2353" o:spid="_x0000_s3869" style="position:absolute;left:9384;top:4422;width:32;height:27;visibility:visible;mso-wrap-style:square;v-text-anchor:top" coordsize="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" path="m20,r6,2l28,4r3,6l31,15r-3,6l26,22r-6,4l,26e" filled="f" strokecolor="#00a5a5" strokeweight=".06pt">
                  <v:path arrowok="t" o:connecttype="custom" o:connectlocs="20,0;26,2;28,4;31,10;31,15;28,21;26,22;20,26;0,26" o:connectangles="0,0,0,0,0,0,0,0,0"/>
                </v:shape>
                <v:shape id="Freeform 2354" o:spid="_x0000_s3870" style="position:absolute;left:9374;top:4448;width:45;height:29;visibility:visible;mso-wrap-style:square;v-text-anchor:top" coordsize="4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" path="m31,r8,2l41,4r3,6l44,19r-3,5l39,26r-8,2l,28e" filled="f" strokecolor="#00a5a5" strokeweight=".06pt">
                  <v:path arrowok="t" o:connecttype="custom" o:connectlocs="31,0;39,2;41,4;44,10;44,19;41,24;39,26;31,28;0,28" o:connectangles="0,0,0,0,0,0,0,0,0"/>
                </v:shape>
                <v:shape id="Freeform 2355" o:spid="_x0000_s3871" style="position:absolute;left:9405;top:4448;width:20;height:29;visibility:visible;mso-wrap-style:square;v-text-anchor:top" coordsize="2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" path="m,l6,2,8,4r2,6l10,19,8,24,6,26,,28e" filled="f" strokecolor="#00a5a5" strokeweight=".06pt">
                  <v:path arrowok="t" o:connecttype="custom" o:connectlocs="0,0;6,2;8,4;10,10;10,19;8,24;6,26;0,28" o:connectangles="0,0,0,0,0,0,0,0"/>
                </v:shape>
                <v:shape id="Freeform 2356" o:spid="_x0000_s3872" style="position:absolute;left:9336;top:4390;width:119;height:118;visibility:visible;mso-wrap-style:square;v-text-anchor:top" coordsize="11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" path="m118,59r-1,-9l115,41,105,22,92,10,76,2,59,,42,2,27,9,14,20,4,35,,59r1,9l7,87r11,15l32,112r17,5l67,117r17,-4l99,103,111,88r6,-20l118,59xe" filled="f" strokecolor="#00a5a5" strokeweight=".06pt">
                  <v:path arrowok="t" o:connecttype="custom" o:connectlocs="118,59;117,50;115,41;105,22;92,10;76,2;59,0;42,2;27,9;14,20;4,35;0,59;1,68;7,87;18,102;32,112;49,117;67,117;84,113;99,103;111,88;117,68;118,59" o:connectangles="0,0,0,0,0,0,0,0,0,0,0,0,0,0,0,0,0,0,0,0,0,0,0"/>
                </v:shape>
                <v:shape id="Freeform 2357" o:spid="_x0000_s3873" style="position:absolute;left:9336;top:4390;width:119;height:118;visibility:visible;mso-wrap-style:square;v-text-anchor:top" coordsize="11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" path="m118,59r-1,-9l115,41,105,22,92,10,76,2,59,,42,2,27,9,14,20,4,35,,59r1,9l7,87r11,15l32,112r17,5l67,117r17,-4l99,103,111,88r6,-20l118,59xe" filled="f" strokecolor="#00a5a5" strokeweight=".06pt">
                  <v:path arrowok="t" o:connecttype="custom" o:connectlocs="118,59;117,50;115,41;105,22;92,10;76,2;59,0;42,2;27,9;14,20;4,35;0,59;1,68;7,87;18,102;32,112;49,117;67,117;84,113;99,103;111,88;117,68;118,59" o:connectangles="0,0,0,0,0,0,0,0,0,0,0,0,0,0,0,0,0,0,0,0,0,0,0"/>
                </v:shape>
                <v:shape id="Freeform 2358" o:spid="_x0000_s3874" style="position:absolute;left:9156;top:4449;width:180;height:20;visibility:visible;mso-wrap-style:square;v-text-anchor:top" coordsize="1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" path="m,l180,e" filled="f" strokecolor="#00a5a5" strokeweight=".06pt">
                  <v:path arrowok="t" o:connecttype="custom" o:connectlocs="0,0;180,0" o:connectangles="0,0"/>
                </v:shape>
                <v:shape id="Freeform 2359" o:spid="_x0000_s3875" style="position:absolute;left:9127;top:4729;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" path="m,l1,r,22l,xe" filled="f" strokeweight=".06pt">
                  <v:path arrowok="t" o:connecttype="custom" o:connectlocs="0,0;1,0;1,22;0,0" o:connectangles="0,0,0,0"/>
                </v:shape>
                <v:shape id="Freeform 2360" o:spid="_x0000_s3876" style="position:absolute;left:9127;top:4729;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" path="m,l,22r1,l,xe" filled="f" strokeweight=".06pt">
                  <v:path arrowok="t" o:connecttype="custom" o:connectlocs="0,0;0,22;1,22;0,0" o:connectangles="0,0,0,0"/>
                </v:shape>
                <v:shape id="Freeform 2361" o:spid="_x0000_s3877" style="position:absolute;left:9129;top:4729;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" path="m,l1,r,22l,xe" filled="f" strokeweight=".06pt">
                  <v:path arrowok="t" o:connecttype="custom" o:connectlocs="0,0;1,0;1,22;0,0" o:connectangles="0,0,0,0"/>
                </v:shape>
                <v:shape id="Freeform 2362" o:spid="_x0000_s3878" style="position:absolute;left:9129;top:4729;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" path="m,l,22r1,l,xe" filled="f" strokeweight=".06pt">
                  <v:path arrowok="t" o:connecttype="custom" o:connectlocs="0,0;0,22;1,22;0,0" o:connectangles="0,0,0,0"/>
                </v:shape>
                <v:shape id="Freeform 2363" o:spid="_x0000_s3879" style="position:absolute;left:9129;top:474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" path="m,l1,e" filled="f" strokeweight=".38097mm">
                  <v:path arrowok="t" o:connecttype="custom" o:connectlocs="0,0;1,0" o:connectangles="0,0"/>
                </v:shape>
                <v:shape id="Freeform 2364" o:spid="_x0000_s3880" style="position:absolute;left:9129;top:474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" path="m,l1,e" filled="f" strokeweight=".40214mm">
                  <v:path arrowok="t" o:connecttype="custom" o:connectlocs="0,0;1,0" o:connectangles="0,0"/>
                </v:shape>
                <v:shape id="Freeform 2365" o:spid="_x0000_s3881" style="position:absolute;left:9129;top:47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" path="m,l1,e" filled="f" strokeweight=".66pt">
                  <v:path arrowok="t" o:connecttype="custom" o:connectlocs="0,0;1,0" o:connectangles="0,0"/>
                </v:shape>
                <v:shape id="Freeform 2366" o:spid="_x0000_s3882" style="position:absolute;left:9129;top:474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" path="m,l1,e" filled="f" strokeweight=".35981mm">
                  <v:path arrowok="t" o:connecttype="custom" o:connectlocs="0,0;1,0" o:connectangles="0,0"/>
                </v:shape>
                <v:shape id="Freeform 2367" o:spid="_x0000_s3883" style="position:absolute;left:9129;top:474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" path="m,l1,e" filled="f" strokeweight=".3pt">
                  <v:path arrowok="t" o:connecttype="custom" o:connectlocs="0,0;1,0" o:connectangles="0,0"/>
                </v:shape>
                <v:shape id="Freeform 2368" o:spid="_x0000_s3884" style="position:absolute;left:9129;top:474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" path="m,l1,e" filled="f" strokeweight=".3pt">
                  <v:path arrowok="t" o:connecttype="custom" o:connectlocs="0,0;1,0" o:connectangles="0,0"/>
                </v:shape>
                <v:shape id="Freeform 2369" o:spid="_x0000_s3885" style="position:absolute;left:9130;top:47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" path="m1,l,,1,4,1,xe" fillcolor="black" stroked="f">
                  <v:path arrowok="t" o:connecttype="custom" o:connectlocs="1,0;0,0;1,4;1,0" o:connectangles="0,0,0,0"/>
                </v:shape>
                <v:shape id="Freeform 2370" o:spid="_x0000_s3886" style="position:absolute;left:9130;top:47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" path="m,l1,r,4l,xe" filled="f" strokeweight=".06pt">
                  <v:path arrowok="t" o:connecttype="custom" o:connectlocs="0,0;1,0;1,4;0,0" o:connectangles="0,0,0,0"/>
                </v:shape>
                <v:shape id="Freeform 2371" o:spid="_x0000_s3887" style="position:absolute;left:9130;top:47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" path="m,l,4r1,l,xe" fillcolor="black" stroked="f">
                  <v:path arrowok="t" o:connecttype="custom" o:connectlocs="0,0;0,4;1,4;0,0" o:connectangles="0,0,0,0"/>
                </v:shape>
                <v:shape id="Freeform 2372" o:spid="_x0000_s3888" style="position:absolute;left:9130;top:47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" path="m,l,4r1,l,xe" filled="f" strokeweight=".06pt">
                  <v:path arrowok="t" o:connecttype="custom" o:connectlocs="0,0;0,4;1,4;0,0" o:connectangles="0,0,0,0"/>
                </v:shape>
                <v:shape id="Freeform 2373" o:spid="_x0000_s3889" style="position:absolute;left:9131;top:4738;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" path="m21,l,,21,4,21,xe" fillcolor="black" stroked="f">
                  <v:path arrowok="t" o:connecttype="custom" o:connectlocs="21,0;0,0;21,4;21,0" o:connectangles="0,0,0,0"/>
                </v:shape>
                <v:shape id="Freeform 2374" o:spid="_x0000_s3890" style="position:absolute;left:9131;top:4738;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" path="m,l21,r,4l,xe" filled="f" strokeweight=".02114mm">
                  <v:path arrowok="t" o:connecttype="custom" o:connectlocs="0,0;21,0;21,4;0,0" o:connectangles="0,0,0,0"/>
                </v:shape>
                <v:shape id="Freeform 2375" o:spid="_x0000_s3891" style="position:absolute;left:9131;top:4738;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" path="m,l,4r21,l,xe" fillcolor="black" stroked="f">
                  <v:path arrowok="t" o:connecttype="custom" o:connectlocs="0,0;0,4;21,4;0,0" o:connectangles="0,0,0,0"/>
                </v:shape>
                <v:shape id="Freeform 2376" o:spid="_x0000_s3892" style="position:absolute;left:9131;top:4738;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" path="m,l,4r21,l,xe" filled="f" strokeweight=".02114mm">
                  <v:path arrowok="t" o:connecttype="custom" o:connectlocs="0,0;0,4;21,4;0,0" o:connectangles="0,0,0,0"/>
                </v:shape>
                <v:shape id="Freeform 2377" o:spid="_x0000_s3893" style="position:absolute;left:9153;top:47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" path="m1,l,,1,4,1,xe" fillcolor="black" stroked="f">
                  <v:path arrowok="t" o:connecttype="custom" o:connectlocs="1,0;0,0;1,4;1,0" o:connectangles="0,0,0,0"/>
                </v:shape>
                <v:shape id="Freeform 2378" o:spid="_x0000_s3894" style="position:absolute;left:9153;top:47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" path="m,l1,r,4l,xe" filled="f" strokeweight=".06pt">
                  <v:path arrowok="t" o:connecttype="custom" o:connectlocs="0,0;1,0;1,4;0,0" o:connectangles="0,0,0,0"/>
                </v:shape>
                <v:shape id="Freeform 2379" o:spid="_x0000_s3895" style="position:absolute;left:9153;top:47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" path="m,l,4r1,l,xe" fillcolor="black" stroked="f">
                  <v:path arrowok="t" o:connecttype="custom" o:connectlocs="0,0;0,4;1,4;0,0" o:connectangles="0,0,0,0"/>
                </v:shape>
                <v:shape id="Freeform 2380" o:spid="_x0000_s3896" style="position:absolute;left:9153;top:47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" path="m,l,4r1,l,xe" filled="f" strokeweight=".06pt">
                  <v:path arrowok="t" o:connecttype="custom" o:connectlocs="0,0;0,4;1,4;0,0" o:connectangles="0,0,0,0"/>
                </v:shape>
                <v:shape id="Freeform 2381" o:spid="_x0000_s3897" style="position:absolute;left:9153;top:474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" path="m,l1,e" filled="f" strokeweight=".3pt">
                  <v:path arrowok="t" o:connecttype="custom" o:connectlocs="0,0;1,0" o:connectangles="0,0"/>
                </v:shape>
                <v:shape id="Freeform 2382" o:spid="_x0000_s3898" style="position:absolute;left:9153;top:47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" path="m,l1,e" filled="f" strokeweight=".24pt">
                  <v:path arrowok="t" o:connecttype="custom" o:connectlocs="0,0;1,0" o:connectangles="0,0"/>
                </v:shape>
                <v:shape id="Freeform 2383" o:spid="_x0000_s3899" style="position:absolute;left:9153;top:474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" path="m,l1,e" filled="f" strokeweight="1.02pt">
                  <v:path arrowok="t" o:connecttype="custom" o:connectlocs="0,0;1,0" o:connectangles="0,0"/>
                </v:shape>
                <v:shape id="Freeform 2384" o:spid="_x0000_s3900" style="position:absolute;left:9153;top:47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" path="m,l1,e" filled="f" strokeweight=".66pt">
                  <v:path arrowok="t" o:connecttype="custom" o:connectlocs="0,0;1,0" o:connectangles="0,0"/>
                </v:shape>
                <v:shape id="Freeform 2385" o:spid="_x0000_s3901" style="position:absolute;left:9153;top:474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" path="m,l1,e" filled="f" strokeweight=".40214mm">
                  <v:path arrowok="t" o:connecttype="custom" o:connectlocs="0,0;1,0" o:connectangles="0,0"/>
                </v:shape>
                <v:shape id="Freeform 2386" o:spid="_x0000_s3902" style="position:absolute;left:9153;top:47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" path="m,l1,e" filled="f" strokeweight=".38097mm">
                  <v:path arrowok="t" o:connecttype="custom" o:connectlocs="0,0;1,0" o:connectangles="0,0"/>
                </v:shape>
                <v:shape id="Freeform 2387" o:spid="_x0000_s3903" style="position:absolute;left:9154;top:4729;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" path="m,l1,r,22l,xe" filled="f" strokeweight=".06pt">
                  <v:path arrowok="t" o:connecttype="custom" o:connectlocs="0,0;1,0;1,22;0,0" o:connectangles="0,0,0,0"/>
                </v:shape>
                <v:shape id="Freeform 2388" o:spid="_x0000_s3904" style="position:absolute;left:9154;top:4729;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" path="m,l,22r1,l,xe" filled="f" strokeweight=".06pt">
                  <v:path arrowok="t" o:connecttype="custom" o:connectlocs="0,0;0,22;1,22;0,0" o:connectangles="0,0,0,0"/>
                </v:shape>
                <v:shape id="Freeform 2389" o:spid="_x0000_s3905" style="position:absolute;left:9155;top:4729;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" path="m,l1,r,22l,xe" filled="f" strokeweight=".06pt">
                  <v:path arrowok="t" o:connecttype="custom" o:connectlocs="0,0;1,0;1,22;0,0" o:connectangles="0,0,0,0"/>
                </v:shape>
                <v:shape id="Freeform 2390" o:spid="_x0000_s3906" style="position:absolute;left:9155;top:4729;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" path="m,l,22r1,l,xe" filled="f" strokeweight=".06pt">
                  <v:path arrowok="t" o:connecttype="custom" o:connectlocs="0,0;0,22;1,22;0,0" o:connectangles="0,0,0,0"/>
                </v:shape>
                <v:shape id="Freeform 2391" o:spid="_x0000_s3907" style="position:absolute;left:9129;top:47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" path="m1,r,1l,1e" filled="f" strokeweight=".06pt">
                  <v:path arrowok="t" o:connecttype="custom" o:connectlocs="1,0;1,1;0,1" o:connectangles="0,0,0"/>
                </v:shape>
                <v:shape id="Freeform 2392" o:spid="_x0000_s3908" style="position:absolute;left:9127;top:47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" path="m,l1,e" filled="f" strokeweight=".06pt">
                  <v:path arrowok="t" o:connecttype="custom" o:connectlocs="0,0;1,0" o:connectangles="0,0"/>
                </v:shape>
                <v:shape id="Freeform 2393" o:spid="_x0000_s3909" style="position:absolute;left:9154;top:47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" path="m2,1l1,1,,1,,e" filled="f" strokeweight=".06pt">
                  <v:path arrowok="t" o:connecttype="custom" o:connectlocs="2,1;1,1;0,1;0,0" o:connectangles="0,0,0,0"/>
                </v:shape>
                <v:shape id="Freeform 2394" o:spid="_x0000_s3910" style="position:absolute;left:9127;top:472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" path="m,l1,,2,r,1e" filled="f" strokeweight=".06pt">
                  <v:path arrowok="t" o:connecttype="custom" o:connectlocs="0,0;1,0;2,0;2,1" o:connectangles="0,0,0,0"/>
                </v:shape>
                <v:shape id="Freeform 2395" o:spid="_x0000_s3911" style="position:absolute;left:9154;top:472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" path="m,1l,,1,e" filled="f" strokeweight=".06pt">
                  <v:path arrowok="t" o:connecttype="custom" o:connectlocs="0,1;0,0;1,0" o:connectangles="0,0,0"/>
                </v:shape>
                <v:shape id="Freeform 2396" o:spid="_x0000_s3912" style="position:absolute;left:9155;top:472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" path="m1,l,e" filled="f" strokeweight=".06pt">
                  <v:path arrowok="t" o:connecttype="custom" o:connectlocs="1,0;0,0" o:connectangles="0,0"/>
                </v:shape>
                <v:shape id="Freeform 2397" o:spid="_x0000_s3913" style="position:absolute;left:9130;top:4743;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" path="m,l1,,22,r2,e" filled="f" strokeweight=".06pt">
                  <v:path arrowok="t" o:connecttype="custom" o:connectlocs="0,0;1,0;22,0;24,0" o:connectangles="0,0,0,0"/>
                </v:shape>
                <v:shape id="Freeform 2398" o:spid="_x0000_s3914" style="position:absolute;left:9131;top:4738;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" path="m,l21,e" filled="f" strokeweight=".06pt">
                  <v:path arrowok="t" o:connecttype="custom" o:connectlocs="0,0;21,0" o:connectangles="0,0"/>
                </v:shape>
                <v:shape id="Freeform 2399" o:spid="_x0000_s3915" style="position:absolute;left:9130;top:47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" path="m1,1l,1,,e" filled="f" strokeweight=".06pt">
                  <v:path arrowok="t" o:connecttype="custom" o:connectlocs="1,1;0,1;0,0" o:connectangles="0,0,0"/>
                </v:shape>
                <v:shape id="Freeform 2400" o:spid="_x0000_s3916" style="position:absolute;left:9153;top:47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" path="m1,r,1l,1e" filled="f" strokeweight=".06pt">
                  <v:path arrowok="t" o:connecttype="custom" o:connectlocs="1,0;1,1;0,1" o:connectangles="0,0,0"/>
                </v:shape>
                <v:shape id="Freeform 2401" o:spid="_x0000_s3917" style="position:absolute;left:9377;top:4713;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" path="m17,l,55e" filled="f" strokecolor="#00a5a5" strokeweight=".06pt">
                  <v:path arrowok="t" o:connecttype="custom" o:connectlocs="17,0;0,55" o:connectangles="0,0"/>
                </v:shape>
                <v:shape id="Freeform 2402" o:spid="_x0000_s3918" style="position:absolute;left:9395;top:4713;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" path="m,l19,55e" filled="f" strokecolor="#00a5a5" strokeweight=".02114mm">
                  <v:path arrowok="t" o:connecttype="custom" o:connectlocs="0,0;19,55" o:connectangles="0,0"/>
                </v:shape>
                <v:shape id="Freeform 2403" o:spid="_x0000_s3919" style="position:absolute;left:9395;top:4722;width:20;height:47;visibility:visible;mso-wrap-style:square;v-text-anchor:top" coordsize="2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" path="m,l16,46e" filled="f" strokecolor="#00a5a5" strokeweight=".06pt">
                  <v:path arrowok="t" o:connecttype="custom" o:connectlocs="0,0;16,46" o:connectangles="0,0"/>
                </v:shape>
                <v:shape id="Freeform 2404" o:spid="_x0000_s3920" style="position:absolute;left:9383;top:4752;width:23;height:20;visibility:visible;mso-wrap-style:square;v-text-anchor:top" coordsize="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" path="m,l22,e" filled="f" strokecolor="#00a5a5" strokeweight=".06pt">
                  <v:path arrowok="t" o:connecttype="custom" o:connectlocs="0,0;22,0" o:connectangles="0,0"/>
                </v:shape>
                <v:shape id="Freeform 2405" o:spid="_x0000_s3921" style="position:absolute;left:9371;top:4768;width:48;height:20;visibility:visible;mso-wrap-style:square;v-text-anchor:top" coordsize="4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" path="m,l47,e" filled="f" strokecolor="#00a5a5" strokeweight=".02114mm">
                  <v:path arrowok="t" o:connecttype="custom" o:connectlocs="0,0;47,0" o:connectangles="0,0"/>
                </v:shape>
                <v:shape id="Freeform 2406" o:spid="_x0000_s3922" style="position:absolute;left:9336;top:4682;width:119;height:119;visibility:visible;mso-wrap-style:square;v-text-anchor:top" coordsize="119,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" path="m118,59l117,49r-2,-8l106,22,93,10,77,2,59,,41,2,25,9,12,21,3,38,,59r1,9l7,87r11,15l32,112r17,5l66,118r16,-5l97,104,109,89r8,-21l118,59xe" filled="f" strokecolor="#00a5a5" strokeweight=".06pt">
                  <v:path arrowok="t" o:connecttype="custom" o:connectlocs="118,59;117,49;115,41;106,22;93,10;77,2;59,0;41,2;25,9;12,21;3,38;0,59;1,68;7,87;18,102;32,112;49,117;66,118;82,113;97,104;109,89;117,68;118,59" o:connectangles="0,0,0,0,0,0,0,0,0,0,0,0,0,0,0,0,0,0,0,0,0,0,0"/>
                </v:shape>
                <v:shape id="Freeform 2407" o:spid="_x0000_s3923" style="position:absolute;left:9336;top:4682;width:119;height:119;visibility:visible;mso-wrap-style:square;v-text-anchor:top" coordsize="119,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" path="m118,59l117,49r-2,-8l106,22,93,10,77,2,59,,41,2,25,9,12,21,3,38,,59r1,9l7,87r11,15l32,112r17,5l66,118r16,-5l97,104,109,89r8,-21l118,59xe" filled="f" strokecolor="#00a5a5" strokeweight=".06pt">
                  <v:path arrowok="t" o:connecttype="custom" o:connectlocs="118,59;117,49;115,41;106,22;93,10;77,2;59,0;41,2;25,9;12,21;3,38;0,59;1,68;7,87;18,102;32,112;49,117;66,118;82,113;97,104;109,89;117,68;118,59" o:connectangles="0,0,0,0,0,0,0,0,0,0,0,0,0,0,0,0,0,0,0,0,0,0,0"/>
                </v:shape>
                <v:shape id="Freeform 2408" o:spid="_x0000_s3924" style="position:absolute;left:9156;top:4741;width:180;height:20;visibility:visible;mso-wrap-style:square;v-text-anchor:top" coordsize="1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" path="m,l180,e" filled="f" strokecolor="#00a5a5" strokeweight=".06pt">
                  <v:path arrowok="t" o:connecttype="custom" o:connectlocs="0,0;180,0" o:connectangles="0,0"/>
                </v:shape>
                <v:shape id="Freeform 2409" o:spid="_x0000_s3925" style="position:absolute;left:9145;top:386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" path="m,l2,e" filled="f" strokeweight="1.24pt">
                  <v:path arrowok="t" o:connecttype="custom" o:connectlocs="0,0;2,0" o:connectangles="0,0"/>
                </v:shape>
                <v:shape id="Freeform 2410" o:spid="_x0000_s3926" style="position:absolute;left:9145;top:3856;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" path="m,22r1,l1,,,22xe" filled="f" strokeweight=".06pt">
                  <v:path arrowok="t" o:connecttype="custom" o:connectlocs="0,22;1,22;1,0;0,22" o:connectangles="0,0,0,0"/>
                </v:shape>
                <v:shape id="Freeform 2411" o:spid="_x0000_s3927" style="position:absolute;left:9145;top:3856;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" path="m,22l,,1,,,22xe" filled="f" strokeweight=".06pt">
                  <v:path arrowok="t" o:connecttype="custom" o:connectlocs="0,22;0,0;1,0;0,22" o:connectangles="0,0,0,0"/>
                </v:shape>
                <v:shape id="Freeform 2412" o:spid="_x0000_s3928" style="position:absolute;left:9147;top:3856;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" path="m,22l1,21,1,,,22xe" filled="f" strokeweight=".06pt">
                  <v:path arrowok="t" o:connecttype="custom" o:connectlocs="0,22;1,21;1,0;0,22" o:connectangles="0,0,0,0"/>
                </v:shape>
                <v:shape id="Freeform 2413" o:spid="_x0000_s3929" style="position:absolute;left:9147;top:3856;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" path="m,22l,,1,,,22xe" filled="f" strokeweight=".06pt">
                  <v:path arrowok="t" o:connecttype="custom" o:connectlocs="0,22;0,0;1,0;0,22" o:connectangles="0,0,0,0"/>
                </v:shape>
                <v:shape id="Freeform 2414" o:spid="_x0000_s3930" style="position:absolute;left:9147;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" path="m,l1,e" filled="f" strokeweight=".38097mm">
                  <v:path arrowok="t" o:connecttype="custom" o:connectlocs="0,0;1,0" o:connectangles="0,0"/>
                </v:shape>
                <v:shape id="Freeform 2415" o:spid="_x0000_s3931" style="position:absolute;left:9147;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" path="m,l1,e" filled="f" strokeweight=".38097mm">
                  <v:path arrowok="t" o:connecttype="custom" o:connectlocs="0,0;1,0" o:connectangles="0,0"/>
                </v:shape>
                <v:shape id="Freeform 2416" o:spid="_x0000_s3932" style="position:absolute;left:9148;top:387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" path="m,l,e" filled="f" strokeweight=".82pt">
                  <v:path arrowok="t" o:connecttype="custom" o:connectlocs="0,0;0,0" o:connectangles="0,0"/>
                </v:shape>
                <v:shape id="Freeform 2417" o:spid="_x0000_s3933" style="position:absolute;left:9147;top:387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" path="m,l1,e" filled="f" strokeweight=".72pt">
                  <v:path arrowok="t" o:connecttype="custom" o:connectlocs="0,0;1,0" o:connectangles="0,0"/>
                </v:shape>
                <v:shape id="Freeform 2418" o:spid="_x0000_s3934" style="position:absolute;left:9147;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" path="m,l1,e" filled="f" strokeweight=".38097mm">
                  <v:path arrowok="t" o:connecttype="custom" o:connectlocs="0,0;1,0" o:connectangles="0,0"/>
                </v:shape>
                <v:shape id="Freeform 2419" o:spid="_x0000_s3935" style="position:absolute;left:9147;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" path="m,l1,e" filled="f" strokeweight=".3pt">
                  <v:path arrowok="t" o:connecttype="custom" o:connectlocs="0,0;1,0" o:connectangles="0,0"/>
                </v:shape>
                <v:shape id="Freeform 2420" o:spid="_x0000_s3936" style="position:absolute;left:9147;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" path="m,l1,e" filled="f" strokeweight=".3pt">
                  <v:path arrowok="t" o:connecttype="custom" o:connectlocs="0,0;1,0" o:connectangles="0,0"/>
                </v:shape>
                <v:shape id="Freeform 2421" o:spid="_x0000_s3937" style="position:absolute;left:9148;top:386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" path="m1,l,4,1,3,1,xe" fillcolor="black" stroked="f">
                  <v:path arrowok="t" o:connecttype="custom" o:connectlocs="1,0;0,4;1,3;1,0" o:connectangles="0,0,0,0"/>
                </v:shape>
                <v:shape id="Freeform 2422" o:spid="_x0000_s3938" style="position:absolute;left:9148;top:386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" path="m,4l1,3,1,,,4xe" filled="f" strokeweight=".06pt">
                  <v:path arrowok="t" o:connecttype="custom" o:connectlocs="0,4;1,3;1,0;0,4" o:connectangles="0,0,0,0"/>
                </v:shape>
                <v:shape id="Freeform 2423" o:spid="_x0000_s3939" style="position:absolute;left:9148;top:386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" path="m,l,6,1,1,,xe" fillcolor="black" stroked="f">
                  <v:path arrowok="t" o:connecttype="custom" o:connectlocs="0,0;0,6;1,1;0,0" o:connectangles="0,0,0,0"/>
                </v:shape>
                <v:shape id="Freeform 2424" o:spid="_x0000_s3940" style="position:absolute;left:9148;top:386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" path="m,6l,,1,1,,6xe" filled="f" strokeweight=".02114mm">
                  <v:path arrowok="t" o:connecttype="custom" o:connectlocs="0,6;0,0;1,1;0,6" o:connectangles="0,0,0,0"/>
                </v:shape>
                <v:shape id="Freeform 2425" o:spid="_x0000_s3941" style="position:absolute;left:9149;top:3865;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" path="m21,l,3r21,l21,xe" fillcolor="black" stroked="f">
                  <v:path arrowok="t" o:connecttype="custom" o:connectlocs="21,0;0,3;21,3;21,0" o:connectangles="0,0,0,0"/>
                </v:shape>
                <v:shape id="Freeform 2426" o:spid="_x0000_s3942" style="position:absolute;left:9149;top:3865;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" path="m,3r21,l21,,,3xe" filled="f" strokeweight=".06pt">
                  <v:path arrowok="t" o:connecttype="custom" o:connectlocs="0,3;21,3;21,0;0,3" o:connectangles="0,0,0,0"/>
                </v:shape>
                <v:shape id="Freeform 2427" o:spid="_x0000_s3943" style="position:absolute;left:9149;top:3865;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" path="m21,l,,,3,21,xe" fillcolor="black" stroked="f">
                  <v:path arrowok="t" o:connecttype="custom" o:connectlocs="21,0;0,0;0,3;21,0" o:connectangles="0,0,0,0"/>
                </v:shape>
                <v:shape id="Freeform 2428" o:spid="_x0000_s3944" style="position:absolute;left:9149;top:3865;width:22;height:20;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" path="m,3l,,21,,,3xe" filled="f" strokeweight=".06pt">
                  <v:path arrowok="t" o:connecttype="custom" o:connectlocs="0,3;0,0;21,0;0,3" o:connectangles="0,0,0,0"/>
                </v:shape>
                <v:shape id="Freeform 2429" o:spid="_x0000_s3945" style="position:absolute;left:9171;top:386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" path="m1,l,4,1,6,1,xe" fillcolor="black" stroked="f">
                  <v:path arrowok="t" o:connecttype="custom" o:connectlocs="1,0;0,4;1,6;1,0" o:connectangles="0,0,0,0"/>
                </v:shape>
                <v:shape id="Freeform 2430" o:spid="_x0000_s3946" style="position:absolute;left:9171;top:386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" path="m,4l1,6,1,,,4xe" filled="f" strokeweight=".02114mm">
                  <v:path arrowok="t" o:connecttype="custom" o:connectlocs="0,4;1,6;1,0;0,4" o:connectangles="0,0,0,0"/>
                </v:shape>
                <v:shape id="Freeform 2431" o:spid="_x0000_s3947" style="position:absolute;left:9171;top:386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" path="m1,l,1,,4,1,xe" fillcolor="black" stroked="f">
                  <v:path arrowok="t" o:connecttype="custom" o:connectlocs="1,0;0,1;0,4;1,0" o:connectangles="0,0,0,0"/>
                </v:shape>
                <v:shape id="Freeform 2432" o:spid="_x0000_s3948" style="position:absolute;left:9171;top:386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" path="m,4l,1,1,,,4xe" filled="f" strokeweight=".06pt">
                  <v:path arrowok="t" o:connecttype="custom" o:connectlocs="0,4;0,1;1,0;0,4" o:connectangles="0,0,0,0"/>
                </v:shape>
                <v:shape id="Freeform 2433" o:spid="_x0000_s3949" style="position:absolute;left:9171;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" path="m,l1,e" filled="f" strokeweight=".3pt">
                  <v:path arrowok="t" o:connecttype="custom" o:connectlocs="0,0;1,0" o:connectangles="0,0"/>
                </v:shape>
                <v:shape id="Freeform 2434" o:spid="_x0000_s3950" style="position:absolute;left:9171;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" path="m,l1,e" filled="f" strokeweight=".3pt">
                  <v:path arrowok="t" o:connecttype="custom" o:connectlocs="0,0;1,0" o:connectangles="0,0"/>
                </v:shape>
                <v:shape id="Freeform 2435" o:spid="_x0000_s3951" style="position:absolute;left:9172;top:386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" path="m,l2,e" filled="f" strokeweight="1.24pt">
                  <v:path arrowok="t" o:connecttype="custom" o:connectlocs="0,0;2,0" o:connectangles="0,0"/>
                </v:shape>
                <v:shape id="Freeform 2436" o:spid="_x0000_s3952" style="position:absolute;left:9171;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" path="m,l1,e" filled="f" strokeweight="1.08pt">
                  <v:path arrowok="t" o:connecttype="custom" o:connectlocs="0,0;1,0" o:connectangles="0,0"/>
                </v:shape>
                <v:shape id="Freeform 2437" o:spid="_x0000_s3953" style="position:absolute;left:9171;top:386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" path="m,l1,e" filled="f" strokeweight=".66pt">
                  <v:path arrowok="t" o:connecttype="custom" o:connectlocs="0,0;1,0" o:connectangles="0,0"/>
                </v:shape>
                <v:shape id="Freeform 2438" o:spid="_x0000_s3954" style="position:absolute;left:9171;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" path="m,l1,e" filled="f" strokeweight=".38097mm">
                  <v:path arrowok="t" o:connecttype="custom" o:connectlocs="0,0;1,0" o:connectangles="0,0"/>
                </v:shape>
                <v:shape id="Freeform 2439" o:spid="_x0000_s3955" style="position:absolute;left:9171;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" path="m,l1,e" filled="f" strokeweight=".38097mm">
                  <v:path arrowok="t" o:connecttype="custom" o:connectlocs="0,0;1,0" o:connectangles="0,0"/>
                </v:shape>
                <v:shape id="Freeform 2440" o:spid="_x0000_s3956" style="position:absolute;left:9172;top:3856;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" path="m,21r1,1l1,,,21xe" filled="f" strokeweight=".06pt">
                  <v:path arrowok="t" o:connecttype="custom" o:connectlocs="0,21;1,22;1,0;0,21" o:connectangles="0,0,0,0"/>
                </v:shape>
                <v:shape id="Freeform 2441" o:spid="_x0000_s3957" style="position:absolute;left:9172;top:3856;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" path="m,21l,,1,,,21xe" filled="f" strokeweight=".06pt">
                  <v:path arrowok="t" o:connecttype="custom" o:connectlocs="0,21;0,0;1,0;0,21" o:connectangles="0,0,0,0"/>
                </v:shape>
                <v:shape id="Freeform 2442" o:spid="_x0000_s3958" style="position:absolute;left:9173;top:3856;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" path="m,22r1,l1,,,22xe" filled="f" strokeweight=".06pt">
                  <v:path arrowok="t" o:connecttype="custom" o:connectlocs="0,22;1,22;1,0;0,22" o:connectangles="0,0,0,0"/>
                </v:shape>
                <v:shape id="Freeform 2443" o:spid="_x0000_s3959" style="position:absolute;left:9173;top:3856;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" path="m,22l,,1,,,22xe" filled="f" strokeweight=".06pt">
                  <v:path arrowok="t" o:connecttype="custom" o:connectlocs="0,22;0,0;1,0;0,22" o:connectangles="0,0,0,0"/>
                </v:shape>
                <v:shape id="Freeform 2444" o:spid="_x0000_s3960" style="position:absolute;left:9147;top:3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" path="m1,l,e" filled="f" strokeweight=".06pt">
                  <v:path arrowok="t" o:connecttype="custom" o:connectlocs="1,0;0,0" o:connectangles="0,0"/>
                </v:shape>
                <v:shape id="Freeform 2445" o:spid="_x0000_s3961" style="position:absolute;left:9145;top:3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" path="m,l1,e" filled="f" strokeweight=".06pt">
                  <v:path arrowok="t" o:connecttype="custom" o:connectlocs="0,0;1,0" o:connectangles="0,0"/>
                </v:shape>
                <v:shape id="Freeform 2446" o:spid="_x0000_s3962" style="position:absolute;left:9174;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" path="m,l,23e" filled="f" strokeweight=".037mm">
                  <v:path arrowok="t" o:connecttype="custom" o:connectlocs="0,0;0,23" o:connectangles="0,0"/>
                </v:shape>
                <v:shape id="Freeform 2447" o:spid="_x0000_s3963" style="position:absolute;left:9145;top:3856;width:20;height:23;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" path="m,22l,e" filled="f" strokeweight=".06pt">
                  <v:path arrowok="t" o:connecttype="custom" o:connectlocs="0,22;0,0" o:connectangles="0,0"/>
                </v:shape>
                <v:shape id="Freeform 2448" o:spid="_x0000_s3964" style="position:absolute;left:9145;top:38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" path="m,1r1,l2,e" filled="f" strokeweight=".06pt">
                  <v:path arrowok="t" o:connecttype="custom" o:connectlocs="0,1;1,1;2,0" o:connectangles="0,0,0"/>
                </v:shape>
                <v:shape id="Freeform 2449" o:spid="_x0000_s3965" style="position:absolute;left:9172;top:38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" path="m,l1,1e" filled="f" strokeweight=".06pt">
                  <v:path arrowok="t" o:connecttype="custom" o:connectlocs="0,0;1,1" o:connectangles="0,0"/>
                </v:shape>
                <v:shape id="Freeform 2450" o:spid="_x0000_s3966" style="position:absolute;left:9173;top:387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" path="m1,l,e" filled="f" strokeweight=".06pt">
                  <v:path arrowok="t" o:connecttype="custom" o:connectlocs="1,0;0,0" o:connectangles="0,0"/>
                </v:shape>
                <v:shape id="Freeform 2451" o:spid="_x0000_s3967" style="position:absolute;left:9148;top:3856;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" path="m,l,21e" filled="f" strokeweight=".02114mm">
                  <v:path arrowok="t" o:connecttype="custom" o:connectlocs="0,0;0,21" o:connectangles="0,0"/>
                </v:shape>
                <v:shape id="Freeform 2452" o:spid="_x0000_s3968" style="position:absolute;left:9148;top:3863;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" path="m,l1,1r21,l24,e" filled="f" strokeweight=".02114mm">
                  <v:path arrowok="t" o:connecttype="custom" o:connectlocs="0,0;1,1;22,1;24,0" o:connectangles="0,0,0,0"/>
                </v:shape>
                <v:shape id="Freeform 2453" o:spid="_x0000_s3969" style="position:absolute;left:9135;top:3868;width:36;height:20;visibility:visible;mso-wrap-style:square;v-text-anchor:top" coordsize="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" path="m,l35,e" filled="f" strokeweight=".12pt">
                  <v:path arrowok="t" o:connecttype="custom" o:connectlocs="0,0;35,0" o:connectangles="0,0"/>
                </v:shape>
                <v:shape id="Freeform 2454" o:spid="_x0000_s3970" style="position:absolute;left:9148;top:386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" path="m1,l,1e" filled="f" strokeweight=".06pt">
                  <v:path arrowok="t" o:connecttype="custom" o:connectlocs="1,0;0,1" o:connectangles="0,0"/>
                </v:shape>
                <v:shape id="Freeform 2455" o:spid="_x0000_s3971" style="position:absolute;left:9171;top:386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" path="m1,1l,e" filled="f" strokeweight=".06pt">
                  <v:path arrowok="t" o:connecttype="custom" o:connectlocs="1,1;0,0" o:connectangles="0,0"/>
                </v:shape>
                <v:shape id="Freeform 2456" o:spid="_x0000_s3972" style="position:absolute;left:7828;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" path="m,11r18,e" filled="f" strokeweight=".47975mm">
                  <v:path arrowok="t" o:connecttype="custom" o:connectlocs="0,11;18,11" o:connectangles="0,0"/>
                </v:shape>
                <v:shape id="Freeform 2457" o:spid="_x0000_s3973" style="position:absolute;left:7836;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" path="m,l1,e" filled="f" strokeweight=".33864mm">
                  <v:path arrowok="t" o:connecttype="custom" o:connectlocs="0,0;1,0" o:connectangles="0,0"/>
                </v:shape>
                <v:shape id="Freeform 2458" o:spid="_x0000_s3974" style="position:absolute;left:7829;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" path="m,l14,,,xe" filled="f" strokeweight=".06pt">
                  <v:path arrowok="t" o:connecttype="custom" o:connectlocs="0,0;14,0;0,0" o:connectangles="0,0,0"/>
                </v:shape>
                <v:shape id="Freeform 2459" o:spid="_x0000_s3975" style="position:absolute;left:7829;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" path="m,l14,,,xe" filled="f" strokeweight=".06pt">
                  <v:path arrowok="t" o:connecttype="custom" o:connectlocs="0,0;14,0;0,0" o:connectangles="0,0,0"/>
                </v:shape>
                <v:shape id="Freeform 2460" o:spid="_x0000_s3976" style="position:absolute;left:7836;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" path="m,l,24e" filled="f" strokeweight=".06pt">
                  <v:path arrowok="t" o:connecttype="custom" o:connectlocs="0,0;0,24" o:connectangles="0,0"/>
                </v:shape>
                <v:shape id="Freeform 2461" o:spid="_x0000_s3977" style="position:absolute;left:7840;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" path="m,l1,r,1l,2,,xe" filled="f" strokeweight=".06pt">
                  <v:path arrowok="t" o:connecttype="custom" o:connectlocs="0,0;1,0;1,1;0,2;0,0" o:connectangles="0,0,0,0,0"/>
                </v:shape>
                <v:shape id="Freeform 2462" o:spid="_x0000_s3978" style="position:absolute;left:7832;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" path="m,l9,e" filled="f" strokeweight=".02114mm">
                  <v:path arrowok="t" o:connecttype="custom" o:connectlocs="0,0;9,0" o:connectangles="0,0"/>
                </v:shape>
                <v:shape id="Freeform 2463" o:spid="_x0000_s3979" style="position:absolute;left:7840;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" path="m,l,15e" filled="f" strokeweight=".06pt">
                  <v:path arrowok="t" o:connecttype="custom" o:connectlocs="0,0;0,15" o:connectangles="0,0"/>
                </v:shape>
                <v:shape id="Freeform 2464" o:spid="_x0000_s3980" style="position:absolute;left:7832;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" path="m1,l2,r,1l1,2,1,1,,1,1,xe" filled="f" strokeweight=".06pt">
                  <v:path arrowok="t" o:connecttype="custom" o:connectlocs="1,0;2,0;2,1;1,2;1,1;0,1;1,0" o:connectangles="0,0,0,0,0,0,0"/>
                </v:shape>
                <v:shape id="Freeform 2465" o:spid="_x0000_s3981" style="position:absolute;left:7833;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" path="m,l,15e" filled="f" strokeweight=".06pt">
                  <v:path arrowok="t" o:connecttype="custom" o:connectlocs="0,0;0,15" o:connectangles="0,0"/>
                </v:shape>
                <v:shape id="Freeform 2466" o:spid="_x0000_s3982" style="position:absolute;left:7840;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" path="m,l1,e" filled="f" strokeweight=".07758mm">
                  <v:path arrowok="t" o:connecttype="custom" o:connectlocs="0,0;1,0" o:connectangles="0,0"/>
                </v:shape>
                <v:shape id="Freeform 2467" o:spid="_x0000_s3983" style="position:absolute;left:7832;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" path="m,l9,e" filled="f" strokeweight=".02114mm">
                  <v:path arrowok="t" o:connecttype="custom" o:connectlocs="0,0;9,0" o:connectangles="0,0"/>
                </v:shape>
                <v:shape id="Freeform 2468" o:spid="_x0000_s3984" style="position:absolute;left:7832;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" path="m1,l2,r,1l,1,1,xe" filled="f" strokeweight=".06pt">
                  <v:path arrowok="t" o:connecttype="custom" o:connectlocs="1,0;2,0;2,1;0,1;1,0" o:connectangles="0,0,0,0,0"/>
                </v:shape>
                <v:shape id="Freeform 2469" o:spid="_x0000_s3985" style="position:absolute;left:7840;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" path="m,l1,e" filled="f" strokeweight=".07758mm">
                  <v:path arrowok="t" o:connecttype="custom" o:connectlocs="0,0;1,0" o:connectangles="0,0"/>
                </v:shape>
                <v:shape id="Freeform 2470" o:spid="_x0000_s3986" style="position:absolute;left:7832;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" path="m,l9,e" filled="f" strokeweight=".02114mm">
                  <v:path arrowok="t" o:connecttype="custom" o:connectlocs="0,0;9,0" o:connectangles="0,0"/>
                </v:shape>
                <v:shape id="Freeform 2471" o:spid="_x0000_s3987" style="position:absolute;left:7832;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" path="m1,l2,r,1l1,1,,,1,xe" filled="f" strokeweight=".06pt">
                  <v:path arrowok="t" o:connecttype="custom" o:connectlocs="1,0;2,0;2,1;1,1;0,0;1,0" o:connectangles="0,0,0,0,0,0"/>
                </v:shape>
                <v:shape id="Freeform 2472" o:spid="_x0000_s3988" style="position:absolute;left:8154;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" path="m,11r17,e" filled="f" strokeweight=".47975mm">
                  <v:path arrowok="t" o:connecttype="custom" o:connectlocs="0,11;17,11" o:connectangles="0,0"/>
                </v:shape>
                <v:shape id="Freeform 2473" o:spid="_x0000_s3989" style="position:absolute;left:8162;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" path="m,l1,e" filled="f" strokeweight=".33864mm">
                  <v:path arrowok="t" o:connecttype="custom" o:connectlocs="0,0;1,0" o:connectangles="0,0"/>
                </v:shape>
                <v:shape id="Freeform 2474" o:spid="_x0000_s3990" style="position:absolute;left:8155;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" path="m,l14,,,xe" filled="f" strokeweight=".06pt">
                  <v:path arrowok="t" o:connecttype="custom" o:connectlocs="0,0;14,0;0,0" o:connectangles="0,0,0"/>
                </v:shape>
                <v:shape id="Freeform 2475" o:spid="_x0000_s3991" style="position:absolute;left:8155;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" path="m,l14,,,xe" filled="f" strokeweight=".06pt">
                  <v:path arrowok="t" o:connecttype="custom" o:connectlocs="0,0;14,0;0,0" o:connectangles="0,0,0"/>
                </v:shape>
                <v:shape id="Freeform 2476" o:spid="_x0000_s3992" style="position:absolute;left:8163;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" path="m,l,24e" filled="f" strokeweight=".06pt">
                  <v:path arrowok="t" o:connecttype="custom" o:connectlocs="0,0;0,24" o:connectangles="0,0"/>
                </v:shape>
                <v:shape id="Freeform 2477" o:spid="_x0000_s3993" style="position:absolute;left:8165;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" path="m1,l2,r,1l1,2,1,1,,1,1,xe" filled="f" strokeweight=".06pt">
                  <v:path arrowok="t" o:connecttype="custom" o:connectlocs="1,0;2,0;2,1;1,2;1,1;0,1;1,0" o:connectangles="0,0,0,0,0,0,0"/>
                </v:shape>
                <v:shape id="Freeform 2478" o:spid="_x0000_s3994" style="position:absolute;left:8158;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" path="m,l9,e" filled="f" strokeweight=".02114mm">
                  <v:path arrowok="t" o:connecttype="custom" o:connectlocs="0,0;9,0" o:connectangles="0,0"/>
                </v:shape>
                <v:shape id="Freeform 2479" o:spid="_x0000_s3995" style="position:absolute;left:8166;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" path="m,l,15e" filled="f" strokeweight=".06pt">
                  <v:path arrowok="t" o:connecttype="custom" o:connectlocs="0,0;0,15" o:connectangles="0,0"/>
                </v:shape>
                <v:shape id="Freeform 2480" o:spid="_x0000_s3996" style="position:absolute;left:8158;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" path="m1,l2,1,1,1r,1l,1,,,1,xe" filled="f" strokeweight=".06pt">
                  <v:path arrowok="t" o:connecttype="custom" o:connectlocs="1,0;2,1;1,1;1,2;0,1;0,0;1,0" o:connectangles="0,0,0,0,0,0,0"/>
                </v:shape>
                <v:shape id="Freeform 2481" o:spid="_x0000_s3997" style="position:absolute;left:8159;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" path="m,l,15e" filled="f" strokeweight=".06pt">
                  <v:path arrowok="t" o:connecttype="custom" o:connectlocs="0,0;0,15" o:connectangles="0,0"/>
                </v:shape>
                <v:shape id="Freeform 2482" o:spid="_x0000_s3998" style="position:absolute;left:8165;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" path="m1,l2,r,1l,1,1,xe" filled="f" strokeweight=".06pt">
                  <v:path arrowok="t" o:connecttype="custom" o:connectlocs="1,0;2,0;2,1;0,1;1,0" o:connectangles="0,0,0,0,0"/>
                </v:shape>
                <v:shape id="Freeform 2483" o:spid="_x0000_s3999" style="position:absolute;left:8158;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" path="m,l9,e" filled="f" strokeweight=".02114mm">
                  <v:path arrowok="t" o:connecttype="custom" o:connectlocs="0,0;9,0" o:connectangles="0,0"/>
                </v:shape>
                <v:shape id="Freeform 2484" o:spid="_x0000_s4000" style="position:absolute;left:8158;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" path="m1,l2,1,,1,,,1,xe" filled="f" strokeweight=".06pt">
                  <v:path arrowok="t" o:connecttype="custom" o:connectlocs="1,0;2,1;0,1;0,0;1,0" o:connectangles="0,0,0,0,0"/>
                </v:shape>
                <v:shape id="Freeform 2485" o:spid="_x0000_s4001" style="position:absolute;left:8165;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" path="m1,l2,r,1l1,1,,,1,xe" filled="f" strokeweight=".06pt">
                  <v:path arrowok="t" o:connecttype="custom" o:connectlocs="1,0;2,0;2,1;1,1;0,0;1,0" o:connectangles="0,0,0,0,0,0"/>
                </v:shape>
                <v:shape id="Freeform 2486" o:spid="_x0000_s4002" style="position:absolute;left:8158;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" path="m,l9,e" filled="f" strokeweight=".02114mm">
                  <v:path arrowok="t" o:connecttype="custom" o:connectlocs="0,0;9,0" o:connectangles="0,0"/>
                </v:shape>
                <v:shape id="Freeform 2487" o:spid="_x0000_s4003" style="position:absolute;left:8158;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" path="m1,l2,,1,1,,1,,,1,xe" filled="f" strokeweight=".06pt">
                  <v:path arrowok="t" o:connecttype="custom" o:connectlocs="1,0;2,0;1,1;0,1;0,0;1,0" o:connectangles="0,0,0,0,0,0"/>
                </v:shape>
                <v:shape id="Freeform 2488" o:spid="_x0000_s4004" style="position:absolute;left:8480;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" path="m,11r17,e" filled="f" strokeweight=".47975mm">
                  <v:path arrowok="t" o:connecttype="custom" o:connectlocs="0,11;17,11" o:connectangles="0,0"/>
                </v:shape>
                <v:shape id="Freeform 2489" o:spid="_x0000_s4005" style="position:absolute;left:8488;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" path="m,9r1,e" filled="f" strokeweight=".39508mm">
                  <v:path arrowok="t" o:connecttype="custom" o:connectlocs="0,9;1,9" o:connectangles="0,0"/>
                </v:shape>
                <v:shape id="Freeform 2490" o:spid="_x0000_s4006" style="position:absolute;left:8482;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" path="m,l12,,,xe" filled="f" strokeweight=".06pt">
                  <v:path arrowok="t" o:connecttype="custom" o:connectlocs="0,0;12,0;0,0" o:connectangles="0,0,0"/>
                </v:shape>
                <v:shape id="Freeform 2491" o:spid="_x0000_s4007" style="position:absolute;left:8482;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" path="m,l12,,,xe" filled="f" strokeweight=".06pt">
                  <v:path arrowok="t" o:connecttype="custom" o:connectlocs="0,0;12,0;0,0" o:connectangles="0,0,0"/>
                </v:shape>
                <v:shape id="Freeform 2492" o:spid="_x0000_s4008" style="position:absolute;left:8489;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" path="m,l,24e" filled="f" strokeweight=".06pt">
                  <v:path arrowok="t" o:connecttype="custom" o:connectlocs="0,0;0,24" o:connectangles="0,0"/>
                </v:shape>
                <v:shape id="Freeform 2493" o:spid="_x0000_s4009" style="position:absolute;left:8490;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" path="m1,r,2l,1,,,1,xe" filled="f" strokeweight=".06pt">
                  <v:path arrowok="t" o:connecttype="custom" o:connectlocs="1,0;1,2;0,1;0,0;1,0" o:connectangles="0,0,0,0,0"/>
                </v:shape>
                <v:shape id="Freeform 2494" o:spid="_x0000_s4010" style="position:absolute;left:8483;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" path="m,l9,e" filled="f" strokeweight=".02114mm">
                  <v:path arrowok="t" o:connecttype="custom" o:connectlocs="0,0;9,0" o:connectangles="0,0"/>
                </v:shape>
                <v:shape id="Freeform 2495" o:spid="_x0000_s4011" style="position:absolute;left:8491;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" path="m,l,15e" filled="f" strokeweight=".06pt">
                  <v:path arrowok="t" o:connecttype="custom" o:connectlocs="0,0;0,15" o:connectangles="0,0"/>
                </v:shape>
                <v:shape id="Freeform 2496" o:spid="_x0000_s4012" style="position:absolute;left:8484;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" path="m,l1,r,1l,2,,xe" filled="f" strokeweight=".06pt">
                  <v:path arrowok="t" o:connecttype="custom" o:connectlocs="0,0;1,0;1,1;0,2;0,0" o:connectangles="0,0,0,0,0"/>
                </v:shape>
                <v:shape id="Freeform 2497" o:spid="_x0000_s4013" style="position:absolute;left:8484;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" path="m,l,15e" filled="f" strokeweight=".06pt">
                  <v:path arrowok="t" o:connecttype="custom" o:connectlocs="0,0;0,15" o:connectangles="0,0"/>
                </v:shape>
                <v:shape id="Freeform 2498" o:spid="_x0000_s4014" style="position:absolute;left:8490;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" path="m,l1,e" filled="f" strokeweight=".07758mm">
                  <v:path arrowok="t" o:connecttype="custom" o:connectlocs="0,0;1,0" o:connectangles="0,0"/>
                </v:shape>
                <v:shape id="Freeform 2499" o:spid="_x0000_s4015" style="position:absolute;left:8483;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" path="m,l9,e" filled="f" strokeweight=".02114mm">
                  <v:path arrowok="t" o:connecttype="custom" o:connectlocs="0,0;9,0" o:connectangles="0,0"/>
                </v:shape>
                <v:shape id="Freeform 2500" o:spid="_x0000_s4016" style="position:absolute;left:8484;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" path="m,l1,e" filled="f" strokeweight=".07758mm">
                  <v:path arrowok="t" o:connecttype="custom" o:connectlocs="0,0;1,0" o:connectangles="0,0"/>
                </v:shape>
                <v:shape id="Freeform 2501" o:spid="_x0000_s4017" style="position:absolute;left:8490;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" path="m,l1,e" filled="f" strokeweight=".07758mm">
                  <v:path arrowok="t" o:connecttype="custom" o:connectlocs="0,0;1,0" o:connectangles="0,0"/>
                </v:shape>
                <v:shape id="Freeform 2502" o:spid="_x0000_s4018" style="position:absolute;left:8483;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" path="m,l9,e" filled="f" strokeweight=".02114mm">
                  <v:path arrowok="t" o:connecttype="custom" o:connectlocs="0,0;9,0" o:connectangles="0,0"/>
                </v:shape>
                <v:shape id="Freeform 2503" o:spid="_x0000_s4019" style="position:absolute;left:8484;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" path="m,l1,e" filled="f" strokeweight=".07758mm">
                  <v:path arrowok="t" o:connecttype="custom" o:connectlocs="0,0;1,0" o:connectangles="0,0"/>
                </v:shape>
                <v:shape id="Freeform 2504" o:spid="_x0000_s4020" style="position:absolute;left:8806;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" path="m,11r16,e" filled="f" strokeweight=".47975mm">
                  <v:path arrowok="t" o:connecttype="custom" o:connectlocs="0,11;16,11" o:connectangles="0,0"/>
                </v:shape>
                <v:shape id="Freeform 2505" o:spid="_x0000_s4021" style="position:absolute;left:8812;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" path="m,l1,e" filled="f" strokeweight=".33864mm">
                  <v:path arrowok="t" o:connecttype="custom" o:connectlocs="0,0;1,0" o:connectangles="0,0"/>
                </v:shape>
                <v:shape id="Freeform 2506" o:spid="_x0000_s4022" style="position:absolute;left:8807;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" path="m,l13,,,xe" filled="f" strokeweight=".06pt">
                  <v:path arrowok="t" o:connecttype="custom" o:connectlocs="0,0;13,0;0,0" o:connectangles="0,0,0"/>
                </v:shape>
                <v:shape id="Freeform 2507" o:spid="_x0000_s4023" style="position:absolute;left:8807;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" path="m,l13,,,xe" filled="f" strokeweight=".06pt">
                  <v:path arrowok="t" o:connecttype="custom" o:connectlocs="0,0;13,0;0,0" o:connectangles="0,0,0"/>
                </v:shape>
                <v:shape id="Freeform 2508" o:spid="_x0000_s4024" style="position:absolute;left:8813;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" path="m,l,24e" filled="f" strokeweight=".06pt">
                  <v:path arrowok="t" o:connecttype="custom" o:connectlocs="0,0;0,24" o:connectangles="0,0"/>
                </v:shape>
                <v:shape id="Freeform 2509" o:spid="_x0000_s4025" style="position:absolute;left:8817;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" path="m,l1,r,1l,2,,xe" filled="f" strokeweight=".06pt">
                  <v:path arrowok="t" o:connecttype="custom" o:connectlocs="0,0;1,0;1,1;0,2;0,0" o:connectangles="0,0,0,0,0"/>
                </v:shape>
                <v:shape id="Freeform 2510" o:spid="_x0000_s4026" style="position:absolute;left:8808;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" path="m,l9,e" filled="f" strokeweight=".02114mm">
                  <v:path arrowok="t" o:connecttype="custom" o:connectlocs="0,0;9,0" o:connectangles="0,0"/>
                </v:shape>
                <v:shape id="Freeform 2511" o:spid="_x0000_s4027" style="position:absolute;left:8817;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" path="m,l,15e" filled="f" strokeweight=".06pt">
                  <v:path arrowok="t" o:connecttype="custom" o:connectlocs="0,0;0,15" o:connectangles="0,0"/>
                </v:shape>
                <v:shape id="Freeform 2512" o:spid="_x0000_s4028" style="position:absolute;left:8808;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" path="m1,l2,r,1l1,2,1,1,,1,1,xe" filled="f" strokeweight=".06pt">
                  <v:path arrowok="t" o:connecttype="custom" o:connectlocs="1,0;2,0;2,1;1,2;1,1;0,1;1,0" o:connectangles="0,0,0,0,0,0,0"/>
                </v:shape>
                <v:shape id="Freeform 2513" o:spid="_x0000_s4029" style="position:absolute;left:8810;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" path="m,l,15e" filled="f" strokeweight=".06pt">
                  <v:path arrowok="t" o:connecttype="custom" o:connectlocs="0,0;0,15" o:connectangles="0,0"/>
                </v:shape>
                <v:shape id="Freeform 2514" o:spid="_x0000_s4030" style="position:absolute;left:8817;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" path="m,l1,e" filled="f" strokeweight=".07758mm">
                  <v:path arrowok="t" o:connecttype="custom" o:connectlocs="0,0;1,0" o:connectangles="0,0"/>
                </v:shape>
                <v:shape id="Freeform 2515" o:spid="_x0000_s4031" style="position:absolute;left:8808;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" path="m,l9,e" filled="f" strokeweight=".02114mm">
                  <v:path arrowok="t" o:connecttype="custom" o:connectlocs="0,0;9,0" o:connectangles="0,0"/>
                </v:shape>
                <v:shape id="Freeform 2516" o:spid="_x0000_s4032" style="position:absolute;left:8808;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" path="m1,l2,r,1l,1,1,xe" filled="f" strokeweight=".06pt">
                  <v:path arrowok="t" o:connecttype="custom" o:connectlocs="1,0;2,0;2,1;0,1;1,0" o:connectangles="0,0,0,0,0"/>
                </v:shape>
                <v:shape id="Freeform 2517" o:spid="_x0000_s4033" style="position:absolute;left:8817;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" path="m,l1,e" filled="f" strokeweight=".07758mm">
                  <v:path arrowok="t" o:connecttype="custom" o:connectlocs="0,0;1,0" o:connectangles="0,0"/>
                </v:shape>
                <v:shape id="Freeform 2518" o:spid="_x0000_s4034" style="position:absolute;left:8808;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" path="m,l9,e" filled="f" strokeweight=".02114mm">
                  <v:path arrowok="t" o:connecttype="custom" o:connectlocs="0,0;9,0" o:connectangles="0,0"/>
                </v:shape>
                <v:shape id="Freeform 2519" o:spid="_x0000_s4035" style="position:absolute;left:8808;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" path="m1,l2,r,1l1,1,,,1,xe" filled="f" strokeweight=".06pt">
                  <v:path arrowok="t" o:connecttype="custom" o:connectlocs="1,0;2,0;2,1;1,1;0,0;1,0" o:connectangles="0,0,0,0,0,0"/>
                </v:shape>
                <v:shape id="Freeform 2520" o:spid="_x0000_s4036" style="position:absolute;left:9131;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" path="m,11r17,e" filled="f" strokeweight=".47975mm">
                  <v:path arrowok="t" o:connecttype="custom" o:connectlocs="0,11;17,11" o:connectangles="0,0"/>
                </v:shape>
                <v:shape id="Freeform 2521" o:spid="_x0000_s4037" style="position:absolute;left:9139;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" path="m,l1,e" filled="f" strokeweight=".33864mm">
                  <v:path arrowok="t" o:connecttype="custom" o:connectlocs="0,0;1,0" o:connectangles="0,0"/>
                </v:shape>
                <v:shape id="Freeform 2522" o:spid="_x0000_s4038" style="position:absolute;left:9132;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" path="m,l14,,,xe" filled="f" strokeweight=".06pt">
                  <v:path arrowok="t" o:connecttype="custom" o:connectlocs="0,0;14,0;0,0" o:connectangles="0,0,0"/>
                </v:shape>
                <v:shape id="Freeform 2523" o:spid="_x0000_s4039" style="position:absolute;left:9132;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" path="m,l14,,,xe" filled="f" strokeweight=".06pt">
                  <v:path arrowok="t" o:connecttype="custom" o:connectlocs="0,0;14,0;0,0" o:connectangles="0,0,0"/>
                </v:shape>
                <v:shape id="Freeform 2524" o:spid="_x0000_s4040" style="position:absolute;left:9140;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" path="m,l,24e" filled="f" strokeweight=".06pt">
                  <v:path arrowok="t" o:connecttype="custom" o:connectlocs="0,0;0,24" o:connectangles="0,0"/>
                </v:shape>
                <v:shape id="Freeform 2525" o:spid="_x0000_s4041" style="position:absolute;left:9142;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" path="m1,l2,1,1,1r,1l,1,,,1,xe" filled="f" strokeweight=".06pt">
                  <v:path arrowok="t" o:connecttype="custom" o:connectlocs="1,0;2,1;1,1;1,2;0,1;0,0;1,0" o:connectangles="0,0,0,0,0,0,0"/>
                </v:shape>
                <v:shape id="Freeform 2526" o:spid="_x0000_s4042" style="position:absolute;left:9135;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" path="m,l9,e" filled="f" strokeweight=".02114mm">
                  <v:path arrowok="t" o:connecttype="custom" o:connectlocs="0,0;9,0" o:connectangles="0,0"/>
                </v:shape>
                <v:shape id="Freeform 2527" o:spid="_x0000_s4043" style="position:absolute;left:9143;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" path="m,l,15e" filled="f" strokeweight=".06pt">
                  <v:path arrowok="t" o:connecttype="custom" o:connectlocs="0,0;0,15" o:connectangles="0,0"/>
                </v:shape>
                <v:shape id="Freeform 2528" o:spid="_x0000_s4044" style="position:absolute;left:9135;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" path="m1,r,2l,1,,,1,xe" filled="f" strokeweight=".06pt">
                  <v:path arrowok="t" o:connecttype="custom" o:connectlocs="1,0;1,2;0,1;0,0;1,0" o:connectangles="0,0,0,0,0"/>
                </v:shape>
                <v:shape id="Freeform 2529" o:spid="_x0000_s4045" style="position:absolute;left:9136;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" path="m,l,15e" filled="f" strokeweight=".06pt">
                  <v:path arrowok="t" o:connecttype="custom" o:connectlocs="0,0;0,15" o:connectangles="0,0"/>
                </v:shape>
                <v:shape id="Freeform 2530" o:spid="_x0000_s4046" style="position:absolute;left:9142;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" path="m1,l2,1,,1,,,1,xe" filled="f" strokeweight=".06pt">
                  <v:path arrowok="t" o:connecttype="custom" o:connectlocs="1,0;2,1;0,1;0,0;1,0" o:connectangles="0,0,0,0,0"/>
                </v:shape>
                <v:shape id="Freeform 2531" o:spid="_x0000_s4047" style="position:absolute;left:9135;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" path="m,l1,e" filled="f" strokeweight=".07758mm">
                  <v:path arrowok="t" o:connecttype="custom" o:connectlocs="0,0;1,0" o:connectangles="0,0"/>
                </v:shape>
                <v:shape id="Freeform 2532" o:spid="_x0000_s4048" style="position:absolute;left:9142;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" path="m1,l2,,1,1,,1,,,1,xe" filled="f" strokeweight=".06pt">
                  <v:path arrowok="t" o:connecttype="custom" o:connectlocs="1,0;2,0;1,1;0,1;0,0;1,0" o:connectangles="0,0,0,0,0,0"/>
                </v:shape>
                <v:shape id="Freeform 2533" o:spid="_x0000_s4049" style="position:absolute;left:9135;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" path="m,l9,e" filled="f" strokeweight=".02114mm">
                  <v:path arrowok="t" o:connecttype="custom" o:connectlocs="0,0;9,0" o:connectangles="0,0"/>
                </v:shape>
                <v:shape id="Freeform 2534" o:spid="_x0000_s4050" style="position:absolute;left:9135;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" path="m,l1,e" filled="f" strokeweight=".07758mm">
                  <v:path arrowok="t" o:connecttype="custom" o:connectlocs="0,0;1,0" o:connectangles="0,0"/>
                </v:shape>
                <v:shape id="Freeform 2535" o:spid="_x0000_s4051" style="position:absolute;left:151;top:536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" path="m,10l4,8,13,r,55e" filled="f" strokecolor="#00a5a5" strokeweight=".06pt">
                  <v:path arrowok="t" o:connecttype="custom" o:connectlocs="0,10;4,8;13,0;13,55" o:connectangles="0,0,0,0"/>
                </v:shape>
                <v:shape id="Freeform 2536" o:spid="_x0000_s4052" style="position:absolute;left:151;top:5419;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" path="m,l24,e" filled="f" strokecolor="#00a5a5" strokeweight=".06pt">
                  <v:path arrowok="t" o:connecttype="custom" o:connectlocs="0,0;24,0" o:connectangles="0,0"/>
                </v:shape>
                <v:shape id="Freeform 2537" o:spid="_x0000_s4053" style="position:absolute;left:98;top:5327;width:132;height:130;visibility:visible;mso-wrap-style:square;v-text-anchor:top" coordsize="13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" path="m131,63r-1,-8l128,45,120,27,107,13,91,4,74,,56,,38,4,23,13,10,26,3,43,,63,1,73,5,92r10,15l28,118r15,8l60,129r18,-1l94,123r15,-10l121,98r9,-25l131,63xe" filled="f" strokecolor="#00a5a5" strokeweight=".06pt">
                  <v:path arrowok="t" o:connecttype="custom" o:connectlocs="131,63;130,55;128,45;120,27;107,13;91,4;74,0;56,0;38,4;23,13;10,26;3,43;0,63;1,73;5,92;15,107;28,118;43,126;60,129;78,128;94,123;109,113;121,98;130,73;131,63" o:connectangles="0,0,0,0,0,0,0,0,0,0,0,0,0,0,0,0,0,0,0,0,0,0,0,0,0"/>
                </v:shape>
                <v:shape id="Freeform 2538" o:spid="_x0000_s4054" style="position:absolute;left:517;top:5364;width:36;height:56;visibility:visible;mso-wrap-style:square;v-text-anchor:top" coordsize="3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" path="m2,10r2,4l2,16,,14,,10,2,5,4,2,13,,24,r7,2l33,5r3,5l36,16r-3,6l26,27,13,32,7,34,2,40,,49r,6e" filled="f" strokecolor="#00a5a5" strokeweight=".06pt">
                  <v:path arrowok="t" o:connecttype="custom" o:connectlocs="2,10;4,14;2,16;0,14;0,10;2,5;4,2;13,0;24,0;31,2;33,5;36,10;36,16;33,22;26,27;13,32;7,34;2,40;0,49;0,55" o:connectangles="0,0,0,0,0,0,0,0,0,0,0,0,0,0,0,0,0,0,0,0"/>
                </v:shape>
                <v:shape id="Freeform 2539" o:spid="_x0000_s4055" style="position:absolute;left:531;top:5364;width:21;height:33;visibility:visible;mso-wrap-style:square;v-text-anchor:top" coordsize="2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" path="m10,r5,2l17,5r3,5l20,16r-3,6l10,27,,32e" filled="f" strokecolor="#00a5a5" strokeweight=".06pt">
                  <v:path arrowok="t" o:connecttype="custom" o:connectlocs="10,0;15,2;17,5;20,10;20,16;17,22;10,27;0,32" o:connectangles="0,0,0,0,0,0,0,0"/>
                </v:shape>
                <v:shape id="Freeform 2540" o:spid="_x0000_s4056" style="position:absolute;left:517;top:5413;width:36;height:20;visibility:visible;mso-wrap-style:square;v-text-anchor:top" coordsize="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" path="m,2l2,,7,,20,4r8,l33,2,36,e" filled="f" strokecolor="#00a5a5" strokeweight=".06pt">
                  <v:path arrowok="t" o:connecttype="custom" o:connectlocs="0,2;2,0;7,0;20,4;28,4;33,2;36,0" o:connectangles="0,0,0,0,0,0,0"/>
                </v:shape>
                <v:shape id="Freeform 2541" o:spid="_x0000_s4057" style="position:absolute;left:525;top:5407;width:29;height:20;visibility:visible;mso-wrap-style:square;v-text-anchor:top" coordsize="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" path="m,6r13,6l24,12r2,-2l28,6,28,e" filled="f" strokecolor="#00a5a5" strokeweight=".06pt">
                  <v:path arrowok="t" o:connecttype="custom" o:connectlocs="0,6;13,12;24,12;26,10;28,6;28,0" o:connectangles="0,0,0,0,0,0"/>
                </v:shape>
                <v:shape id="Freeform 2542" o:spid="_x0000_s4058" style="position:absolute;left:470;top:5327;width:132;height:131;visibility:visible;mso-wrap-style:square;v-text-anchor:top" coordsize="132,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" path="m131,64r,-9l129,46,120,27,107,13,92,4,75,,57,,40,4,25,12,13,25,4,42,,64r1,9l7,93r10,16l30,120r16,7l63,130r17,-2l97,122r15,-11l123,96r8,-23l131,64xe" filled="f" strokecolor="#00a5a5" strokeweight=".06pt">
                  <v:path arrowok="t" o:connecttype="custom" o:connectlocs="131,64;131,55;129,46;120,27;107,13;92,4;75,0;57,0;40,4;25,12;13,25;4,42;0,64;1,73;7,93;17,109;30,120;46,127;63,130;80,128;97,122;112,111;123,96;131,73;131,64" o:connectangles="0,0,0,0,0,0,0,0,0,0,0,0,0,0,0,0,0,0,0,0,0,0,0,0,0"/>
                </v:shape>
                <v:shape id="Freeform 2543" o:spid="_x0000_s4059" style="position:absolute;left:891;top:5364;width:34;height:26;visibility:visible;mso-wrap-style:square;v-text-anchor:top" coordsize="3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" path="m2,10r2,4l2,16,,14,,10,2,5,4,2,12,,24,r7,2l33,8r,8l31,22r-7,3l15,25e" filled="f" strokecolor="#00a5a5" strokeweight=".06pt">
                  <v:path arrowok="t" o:connecttype="custom" o:connectlocs="2,10;4,14;2,16;0,14;0,10;2,5;4,2;12,0;24,0;31,2;33,8;33,16;31,22;24,25;15,25" o:connectangles="0,0,0,0,0,0,0,0,0,0,0,0,0,0,0"/>
                </v:shape>
                <v:shape id="Freeform 2544" o:spid="_x0000_s4060" style="position:absolute;left:891;top:5364;width:36;height:56;visibility:visible;mso-wrap-style:square;v-text-anchor:top" coordsize="3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" path="m23,r5,2l31,8r,8l28,22r-5,3l28,27r5,5l35,37r,8l33,51r-2,2l23,55r-12,l4,53,2,51,,45,,43,2,40r2,3l2,45e" filled="f" strokecolor="#00a5a5" strokeweight=".06pt">
                  <v:path arrowok="t" o:connecttype="custom" o:connectlocs="23,0;28,2;31,8;31,16;28,22;23,25;28,27;33,32;35,37;35,45;33,51;31,53;23,55;11,55;4,53;2,51;0,45;0,43;2,40;4,43;2,45" o:connectangles="0,0,0,0,0,0,0,0,0,0,0,0,0,0,0,0,0,0,0,0,0"/>
                </v:shape>
                <v:shape id="Freeform 2545" o:spid="_x0000_s4061" style="position:absolute;left:915;top:5392;width:20;height:27;visibility:visible;mso-wrap-style:square;v-text-anchor:top" coordsize="2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" path="m7,l9,8r,8l7,22,4,25,,26e" filled="f" strokecolor="#00a5a5" strokeweight=".06pt">
                  <v:path arrowok="t" o:connecttype="custom" o:connectlocs="7,0;9,8;9,16;7,22;4,25;0,26" o:connectangles="0,0,0,0,0,0"/>
                </v:shape>
                <v:shape id="Freeform 2546" o:spid="_x0000_s4062" style="position:absolute;left:843;top:5327;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" path="m130,64r,-9l129,46,120,27,107,14,92,4,75,,58,,41,4,26,12,13,25,4,41,,73,6,93r11,16l30,120r16,7l63,130r17,-1l96,123r15,-11l123,97r7,-24l130,64xe" filled="f" strokecolor="#00a5a5" strokeweight=".06pt">
                  <v:path arrowok="t" o:connecttype="custom" o:connectlocs="130,64;130,55;129,46;120,27;107,14;92,4;75,0;58,0;41,4;26,12;13,25;4,41;0,73;6,93;17,109;30,120;46,127;63,130;80,129;96,123;111,112;123,97;130,73;130,64" o:connectangles="0,0,0,0,0,0,0,0,0,0,0,0,0,0,0,0,0,0,0,0,0,0,0,0"/>
                </v:shape>
                <v:shape id="Freeform 2547" o:spid="_x0000_s4063" style="position:absolute;left:1288;top:5370;width:20;height:50;visibility:visible;mso-wrap-style:square;v-text-anchor:top" coordsize="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" path="m,l,49e" filled="f" strokecolor="#00a5a5" strokeweight=".06pt">
                  <v:path arrowok="t" o:connecttype="custom" o:connectlocs="0,0;0,49" o:connectangles="0,0"/>
                </v:shape>
                <v:shape id="Freeform 2548" o:spid="_x0000_s4064" style="position:absolute;left:1290;top:536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" path="m,l,55e" filled="f" strokecolor="#00a5a5" strokeweight=".06pt">
                  <v:path arrowok="t" o:connecttype="custom" o:connectlocs="0,0;0,55" o:connectangles="0,0"/>
                </v:shape>
                <v:shape id="Freeform 2549" o:spid="_x0000_s4065" style="position:absolute;left:1261;top:5364;width:41;height:41;visibility:visible;mso-wrap-style:square;v-text-anchor:top" coordsize="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" path="m28,l,40r40,e" filled="f" strokecolor="#00a5a5" strokeweight=".06pt">
                  <v:path arrowok="t" o:connecttype="custom" o:connectlocs="28,0;0,40;40,40" o:connectangles="0,0,0"/>
                </v:shape>
                <v:shape id="Freeform 2550" o:spid="_x0000_s4066" style="position:absolute;left:1280;top:541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" path="m,l18,e" filled="f" strokecolor="#00a5a5" strokeweight=".06pt">
                  <v:path arrowok="t" o:connecttype="custom" o:connectlocs="0,0;18,0" o:connectangles="0,0"/>
                </v:shape>
                <v:shape id="Freeform 2551" o:spid="_x0000_s4067" style="position:absolute;left:1216;top:5327;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" path="m130,63r,-8l128,45,119,27,107,13,92,4,75,,57,,40,4,25,12,12,25,3,42,,73,7,94r11,15l32,121r16,7l66,130r17,-3l99,121r14,-12l124,93r6,-20l130,63xe" filled="f" strokecolor="#00a5a5" strokeweight=".02114mm">
                  <v:path arrowok="t" o:connecttype="custom" o:connectlocs="130,63;130,55;128,45;119,27;107,13;92,4;75,0;57,0;40,4;25,12;12,25;3,42;0,73;7,94;18,109;32,121;48,128;66,130;83,127;99,121;113,109;124,93;130,73;130,63" o:connectangles="0,0,0,0,0,0,0,0,0,0,0,0,0,0,0,0,0,0,0,0,0,0,0,0"/>
                </v:shape>
                <v:shape id="Freeform 2552" o:spid="_x0000_s4068" style="position:absolute;left:1636;top:5364;width:38;height:56;visibility:visible;mso-wrap-style:square;v-text-anchor:top" coordsize="3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" path="m4,l,27,4,22r9,-3l21,19r7,3l34,27r3,7l37,40r-3,9l28,53r-7,2l13,55,4,53,2,51,,45,,43,2,40r2,3l2,45e" filled="f" strokecolor="#00a5a5" strokeweight=".06pt">
                  <v:path arrowok="t" o:connecttype="custom" o:connectlocs="4,0;0,27;4,22;13,19;21,19;28,22;34,27;37,34;37,40;34,49;28,53;21,55;13,55;4,53;2,51;0,45;0,43;2,40;4,43;2,45" o:connectangles="0,0,0,0,0,0,0,0,0,0,0,0,0,0,0,0,0,0,0,0"/>
                </v:shape>
                <v:shape id="Freeform 2553" o:spid="_x0000_s4069" style="position:absolute;left:1658;top:5383;width:20;height:36;visibility:visible;mso-wrap-style:square;v-text-anchor:top" coordsize="2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" path="m,l4,3r12,9l16,25,4,34,,36e" filled="f" strokecolor="#00a5a5" strokeweight=".06pt">
                  <v:path arrowok="t" o:connecttype="custom" o:connectlocs="0,0;4,3;16,12;16,25;4,34;0,36" o:connectangles="0,0,0,0,0,0"/>
                </v:shape>
                <v:shape id="Freeform 2554" o:spid="_x0000_s4070" style="position:absolute;left:1641;top:5364;width:27;height:20;visibility:visible;mso-wrap-style:square;v-text-anchor:top" coordsize="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" path="m,l26,e" filled="f" strokecolor="#00a5a5" strokeweight=".06pt">
                  <v:path arrowok="t" o:connecttype="custom" o:connectlocs="0,0;26,0" o:connectangles="0,0"/>
                </v:shape>
                <v:shape id="Freeform 2555" o:spid="_x0000_s4071" style="position:absolute;left:1641;top:5364;width:27;height:20;visibility:visible;mso-wrap-style:square;v-text-anchor:top" coordsize="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" path="m,2r14,l26,e" filled="f" strokecolor="#00a5a5" strokeweight=".06pt">
                  <v:path arrowok="t" o:connecttype="custom" o:connectlocs="0,2;14,2;26,0" o:connectangles="0,0,0"/>
                </v:shape>
                <v:shape id="Freeform 2556" o:spid="_x0000_s4072" style="position:absolute;left:1589;top:5327;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" path="m130,64r,-9l128,46,119,27,107,14,91,4,75,,57,,40,4,24,13,12,26,2,44,,73,5,93r11,15l29,120r17,7l63,130r17,-2l97,122r14,-10l123,96r7,-23l130,64xe" filled="f" strokecolor="#00a5a5" strokeweight=".06pt">
                  <v:path arrowok="t" o:connecttype="custom" o:connectlocs="130,64;130,55;128,46;119,27;107,14;91,4;75,0;57,0;40,4;24,13;12,26;2,44;0,73;5,93;16,108;29,120;46,127;63,130;80,128;97,122;111,112;123,96;130,73;130,64" o:connectangles="0,0,0,0,0,0,0,0,0,0,0,0,0,0,0,0,0,0,0,0,0,0,0,0"/>
                </v:shape>
                <v:shape id="Freeform 2557" o:spid="_x0000_s4073" style="position:absolute;left:2009;top:5364;width:38;height:56;visibility:visible;mso-wrap-style:square;v-text-anchor:top" coordsize="3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" path="m31,8r-3,2l31,14r3,-4l34,8,31,2,26,,19,,10,2,4,8,2,14,,25,,40r2,9l8,53r8,2l21,55r7,-2l34,49r3,-9l37,37,34,28,28,25,21,22r-2,l10,25,4,28,2,37e" filled="f" strokecolor="#00a5a5" strokeweight=".06pt">
                  <v:path arrowok="t" o:connecttype="custom" o:connectlocs="31,8;28,10;31,14;34,10;34,8;31,2;26,0;19,0;10,2;4,8;2,14;0,25;0,40;2,49;8,53;16,55;21,55;28,53;34,49;37,40;37,37;34,28;28,25;21,22;19,22;10,25;4,28;2,37" o:connectangles="0,0,0,0,0,0,0,0,0,0,0,0,0,0,0,0,0,0,0,0,0,0,0,0,0,0,0,0"/>
                </v:shape>
                <v:shape id="Freeform 2558" o:spid="_x0000_s4074" style="position:absolute;left:2011;top:536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" path="m16,l10,2,6,8,2,14,,25,,40r2,9l8,53r6,2e" filled="f" strokecolor="#00a5a5" strokeweight=".06pt">
                  <v:path arrowok="t" o:connecttype="custom" o:connectlocs="16,0;10,2;6,8;2,14;0,25;0,40;2,49;8,53;14,55" o:connectangles="0,0,0,0,0,0,0,0,0"/>
                </v:shape>
                <v:shape id="Freeform 2559" o:spid="_x0000_s4075" style="position:absolute;left:2031;top:5386;width:20;height:33;visibility:visible;mso-wrap-style:square;v-text-anchor:top" coordsize="2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" path="m,32l4,31,9,26r4,-9l13,14,9,5,4,2,,e" filled="f" strokecolor="#00a5a5" strokeweight=".06pt">
                  <v:path arrowok="t" o:connecttype="custom" o:connectlocs="0,32;4,31;9,26;13,17;13,14;9,5;4,2;0,0" o:connectangles="0,0,0,0,0,0,0,0"/>
                </v:shape>
                <v:shape id="Freeform 2560" o:spid="_x0000_s4076" style="position:absolute;left:1962;top:5327;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" path="m130,64r-1,-9l128,46,119,27,107,14,91,4,74,,57,,40,4,24,13,11,26,2,44,,73,5,93r11,15l29,120r17,7l63,130r17,-2l97,122r14,-10l123,96r6,-23l130,64xe" filled="f" strokecolor="#00a5a5" strokeweight=".06pt">
                  <v:path arrowok="t" o:connecttype="custom" o:connectlocs="130,64;129,55;128,46;119,27;107,14;91,4;74,0;57,0;40,4;24,13;11,26;2,44;0,73;5,93;16,108;29,120;46,127;63,130;80,128;97,122;111,112;123,96;129,73;130,64" o:connectangles="0,0,0,0,0,0,0,0,0,0,0,0,0,0,0,0,0,0,0,0,0,0,0,0"/>
                </v:shape>
                <v:shape id="Freeform 2561" o:spid="_x0000_s4077" style="position:absolute;left:2382;top:536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" path="m,l,16e" filled="f" strokecolor="#00a5a5" strokeweight=".06pt">
                  <v:path arrowok="t" o:connecttype="custom" o:connectlocs="0,0;0,16" o:connectangles="0,0"/>
                </v:shape>
                <v:shape id="Freeform 2562" o:spid="_x0000_s4078" style="position:absolute;left:2382;top:5364;width:38;height:20;visibility:visible;mso-wrap-style:square;v-text-anchor:top" coordsize="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" path="m,10l2,5,8,r5,l26,8r5,l34,5,37,e" filled="f" strokecolor="#00a5a5" strokeweight=".06pt">
                  <v:path arrowok="t" o:connecttype="custom" o:connectlocs="0,10;2,5;8,0;13,0;26,8;31,8;34,5;37,0" o:connectangles="0,0,0,0,0,0,0,0"/>
                </v:shape>
                <v:shape id="Freeform 2563" o:spid="_x0000_s4079" style="position:absolute;left:2385;top:5366;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" path="m,3l6,r4,l24,5e" filled="f" strokecolor="#00a5a5" strokeweight=".06pt">
                  <v:path arrowok="t" o:connecttype="custom" o:connectlocs="0,3;6,0;10,0;24,5" o:connectangles="0,0,0,0"/>
                </v:shape>
                <v:shape id="Freeform 2564" o:spid="_x0000_s4080" style="position:absolute;left:2401;top:536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" path="m18,r,8l15,16,3,28,1,34,,43,,55e" filled="f" strokecolor="#00a5a5" strokeweight=".06pt">
                  <v:path arrowok="t" o:connecttype="custom" o:connectlocs="18,0;18,8;15,16;3,28;1,34;0,43;0,55" o:connectangles="0,0,0,0,0,0,0"/>
                </v:shape>
                <v:shape id="Freeform 2565" o:spid="_x0000_s4081" style="position:absolute;left:2398;top:5380;width:20;height:39;visibility:visible;mso-wrap-style:square;v-text-anchor:top" coordsize="2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" path="m19,l4,11,3,17,,26,,38e" filled="f" strokecolor="#00a5a5" strokeweight=".06pt">
                  <v:path arrowok="t" o:connecttype="custom" o:connectlocs="19,0;4,11;3,17;0,26;0,38" o:connectangles="0,0,0,0,0"/>
                </v:shape>
                <v:shape id="Freeform 2566" o:spid="_x0000_s4082" style="position:absolute;left:2336;top:5327;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" path="m130,64r-1,-9l128,46,119,27,106,13,91,4,74,,57,,40,4,24,13,12,26,3,43,,73,5,93r11,15l29,120r17,7l63,130r17,-2l97,122r14,-11l123,96r7,-32xe" filled="f" strokecolor="#00a5a5" strokeweight=".02114mm">
                  <v:path arrowok="t" o:connecttype="custom" o:connectlocs="130,64;129,55;128,46;119,27;106,13;91,4;74,0;57,0;40,4;24,13;12,26;3,43;0,73;5,93;16,108;29,120;46,127;63,130;80,128;97,122;111,111;123,96;130,64" o:connectangles="0,0,0,0,0,0,0,0,0,0,0,0,0,0,0,0,0,0,0,0,0,0,0"/>
                </v:shape>
                <v:shape id="Freeform 2567" o:spid="_x0000_s4083" style="position:absolute;left:2758;top:5357;width:32;height:24;visibility:visible;mso-wrap-style:square;v-text-anchor:top" coordsize="3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" path="m10,l2,2,,7r,8l2,20r8,4l20,24r8,-4l31,15r,-8l28,2,20,,10,,6,2,2,7r,8l6,20r4,4e" filled="f" strokecolor="#00a5a5" strokeweight=".06pt">
                  <v:path arrowok="t" o:connecttype="custom" o:connectlocs="10,0;2,2;0,7;0,15;2,20;10,24;20,24;28,20;31,15;31,7;28,2;20,0;10,0;6,2;2,7;2,15;6,20;10,24" o:connectangles="0,0,0,0,0,0,0,0,0,0,0,0,0,0,0,0,0,0"/>
                </v:shape>
                <v:shape id="Freeform 2568" o:spid="_x0000_s4084" style="position:absolute;left:2778;top:5357;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" path="m,24l6,20,8,15,8,7,6,2,,e" filled="f" strokecolor="#00a5a5" strokeweight=".06pt">
                  <v:path arrowok="t" o:connecttype="custom" o:connectlocs="0,24;6,20;8,15;8,7;6,2;0,0" o:connectangles="0,0,0,0,0,0"/>
                </v:shape>
                <v:shape id="Freeform 2569" o:spid="_x0000_s4085" style="position:absolute;left:2756;top:5382;width:38;height:32;visibility:visible;mso-wrap-style:square;v-text-anchor:top" coordsize="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" path="m13,l4,2,2,4,,9,,20r2,6l4,28r9,3l22,31r9,-3l33,26r4,-6l37,9,33,4,31,2,22,e" filled="f" strokecolor="#00a5a5" strokeweight=".02114mm">
                  <v:path arrowok="t" o:connecttype="custom" o:connectlocs="13,0;4,2;2,4;0,9;0,20;2,26;4,28;13,31;22,31;31,28;33,26;37,20;37,9;33,4;31,2;22,0" o:connectangles="0,0,0,0,0,0,0,0,0,0,0,0,0,0,0,0"/>
                </v:shape>
                <v:shape id="Freeform 2570" o:spid="_x0000_s4086" style="position:absolute;left:2758;top:5382;width:20;height:32;visibility:visible;mso-wrap-style:square;v-text-anchor:top" coordsize="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" path="m10,l6,2,2,4,,9,,20r2,6l6,28r4,3e" filled="f" strokecolor="#00a5a5" strokeweight=".06pt">
                  <v:path arrowok="t" o:connecttype="custom" o:connectlocs="10,0;6,2;2,4;0,9;0,20;2,26;6,28;10,31" o:connectangles="0,0,0,0,0,0,0,0"/>
                </v:shape>
                <v:shape id="Freeform 2571" o:spid="_x0000_s4087" style="position:absolute;left:2778;top:5382;width:20;height:32;visibility:visible;mso-wrap-style:square;v-text-anchor:top" coordsize="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" path="m,31l6,28,8,26r2,-6l10,9,8,4,6,2,,e" filled="f" strokecolor="#00a5a5" strokeweight=".06pt">
                  <v:path arrowok="t" o:connecttype="custom" o:connectlocs="0,31;6,28;8,26;10,20;10,9;8,4;6,2;0,0" o:connectangles="0,0,0,0,0,0,0,0"/>
                </v:shape>
                <v:shape id="Freeform 2572" o:spid="_x0000_s4088" style="position:absolute;left:2709;top:5320;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" path="m130,65l128,46,119,27,106,13,90,4,74,,57,,40,4,25,12,12,25,3,42,,73,6,94r11,16l30,121r16,7l64,130r17,-2l97,122r14,-11l123,95r6,-22l130,65xe" filled="f" strokecolor="#00a5a5" strokeweight=".06pt">
                  <v:path arrowok="t" o:connecttype="custom" o:connectlocs="130,65;128,46;119,27;106,13;90,4;74,0;57,0;40,4;25,12;12,25;3,42;0,73;6,94;17,110;30,121;46,128;64,130;81,128;97,122;111,111;123,95;129,73;130,65" o:connectangles="0,0,0,0,0,0,0,0,0,0,0,0,0,0,0,0,0,0,0,0,0,0,0"/>
                </v:shape>
                <v:shape id="Freeform 2573" o:spid="_x0000_s4089" style="position:absolute;left:3129;top:5364;width:38;height:56;visibility:visible;mso-wrap-style:square;v-text-anchor:top" coordsize="3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" path="m33,19r-2,8l26,32r-8,2l14,34,7,32,2,27,,19,,16,2,8,7,2,14,r6,l28,2r5,6l37,16r,16l33,43r-2,6l26,53r-8,2l10,55,4,53,2,49r,-4l4,43r3,2l4,49e" filled="f" strokecolor="#00a5a5" strokeweight=".06pt">
                  <v:path arrowok="t" o:connecttype="custom" o:connectlocs="33,19;31,27;26,32;18,34;14,34;7,32;2,27;0,19;0,16;2,8;7,2;14,0;20,0;28,2;33,8;37,16;37,32;33,43;31,49;26,53;18,55;10,55;4,53;2,49;2,45;4,43;7,45;4,49" o:connectangles="0,0,0,0,0,0,0,0,0,0,0,0,0,0,0,0,0,0,0,0,0,0,0,0,0,0,0,0"/>
                </v:shape>
                <v:shape id="Freeform 2574" o:spid="_x0000_s4090" style="position:absolute;left:3131;top:5364;width:20;height:35;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" path="m12,34l8,32,2,27,,19,,16,2,8,8,2,12,e" filled="f" strokecolor="#00a5a5" strokeweight=".06pt">
                  <v:path arrowok="t" o:connecttype="custom" o:connectlocs="12,34;8,32;2,27;0,19;0,16;2,8;8,2;12,0" o:connectangles="0,0,0,0,0,0,0,0"/>
                </v:shape>
                <v:shape id="Freeform 2575" o:spid="_x0000_s4091" style="position:absolute;left:3147;top:536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" path="m2,l8,2r5,6l15,16r,16l13,43r-3,6l4,53,,55e" filled="f" strokecolor="#00a5a5" strokeweight=".06pt">
                  <v:path arrowok="t" o:connecttype="custom" o:connectlocs="2,0;8,2;13,8;15,16;15,32;13,43;10,49;4,53;0,55" o:connectangles="0,0,0,0,0,0,0,0,0"/>
                </v:shape>
                <v:shape id="Freeform 2576" o:spid="_x0000_s4092" style="position:absolute;left:3081;top:5327;width:132;height:131;visibility:visible;mso-wrap-style:square;v-text-anchor:top" coordsize="132,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" path="m132,63r-2,-8l128,45,120,27,107,13,92,4,75,,57,,40,4,24,13,12,26,3,43,,63,1,73,6,93r11,15l30,120r16,7l64,130r17,-2l98,122r14,-11l123,95r7,-22l132,63xe" filled="f" strokecolor="#00a5a5" strokeweight=".06pt">
                  <v:path arrowok="t" o:connecttype="custom" o:connectlocs="132,63;130,55;128,45;120,27;107,13;92,4;75,0;57,0;40,4;24,13;12,26;3,43;0,63;1,73;6,93;17,108;30,120;46,127;64,130;81,128;98,122;112,111;123,95;130,73;132,63" o:connectangles="0,0,0,0,0,0,0,0,0,0,0,0,0,0,0,0,0,0,0,0,0,0,0,0,0"/>
                </v:shape>
                <v:shape id="Freeform 2577" o:spid="_x0000_s4093" style="position:absolute;left:3479;top:536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" path="m,10l6,8,12,r,55e" filled="f" strokecolor="#00a5a5" strokeweight=".02114mm">
                  <v:path arrowok="t" o:connecttype="custom" o:connectlocs="0,10;6,8;12,0;12,55" o:connectangles="0,0,0,0"/>
                </v:shape>
                <v:shape id="Freeform 2578" o:spid="_x0000_s4094" style="position:absolute;left:3489;top:5366;width:20;height:53;visibility:visible;mso-wrap-style:square;v-text-anchor:top" coordsize="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" path="m,l,52e" filled="f" strokecolor="#00a5a5" strokeweight=".06pt">
                  <v:path arrowok="t" o:connecttype="custom" o:connectlocs="0,0;0,52" o:connectangles="0,0"/>
                </v:shape>
                <v:shape id="Freeform 2579" o:spid="_x0000_s4095" style="position:absolute;left:3479;top:5419;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" path="m,l24,e" filled="f" strokecolor="#00a5a5" strokeweight=".06pt">
                  <v:path arrowok="t" o:connecttype="custom" o:connectlocs="0,0;24,0" o:connectangles="0,0"/>
                </v:shape>
                <v:shape id="Freeform 2580" o:spid="_x0000_s4096" style="position:absolute;left:3523;top:5364;width:38;height:56;visibility:visible;mso-wrap-style:square;v-text-anchor:top" coordsize="3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" path="m16,l8,2,2,10,,25r,7l2,45r6,8l16,55r4,l28,53r6,-8l37,32r,-7l34,10,28,2,20,,16,,10,2,8,5,5,10,2,25r,7l5,45r3,6l10,53r6,2e" filled="f" strokecolor="#00a5a5" strokeweight=".06pt">
                  <v:path arrowok="t" o:connecttype="custom" o:connectlocs="16,0;8,2;2,10;0,25;0,32;2,45;8,53;16,55;20,55;28,53;34,45;37,32;37,25;34,10;28,2;20,0;16,0;10,2;8,5;5,10;2,25;2,32;5,45;8,51;10,53;16,55" o:connectangles="0,0,0,0,0,0,0,0,0,0,0,0,0,0,0,0,0,0,0,0,0,0,0,0,0,0"/>
                </v:shape>
                <v:shape id="Freeform 2581" o:spid="_x0000_s4097" style="position:absolute;left:3544;top:536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" path="m,55l6,53,8,51r4,-6l14,32r,-7l12,10,8,5,6,2,,e" filled="f" strokecolor="#00a5a5" strokeweight=".06pt">
                  <v:path arrowok="t" o:connecttype="custom" o:connectlocs="0,55;6,53;8,51;12,45;14,32;14,25;12,10;8,5;6,2;0,0" o:connectangles="0,0,0,0,0,0,0,0,0,0"/>
                </v:shape>
                <v:shape id="Freeform 2582" o:spid="_x0000_s4098" style="position:absolute;left:3454;top:5327;width:132;height:130;visibility:visible;mso-wrap-style:square;v-text-anchor:top" coordsize="13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" path="m132,63r-2,-8l128,45,120,27,107,13,92,4,75,,57,,39,4,24,13,11,26,3,44,,63,1,73,6,93r10,15l30,120r16,7l64,129r17,-1l98,121r14,-11l123,95r7,-22l132,63xe" filled="f" strokecolor="#00a5a5" strokeweight=".06pt">
                  <v:path arrowok="t" o:connecttype="custom" o:connectlocs="132,63;130,55;128,45;120,27;107,13;92,4;75,0;57,0;39,4;24,13;11,26;3,44;0,63;1,73;6,93;16,108;30,120;46,127;64,129;81,128;98,121;112,110;123,95;130,73;132,63" o:connectangles="0,0,0,0,0,0,0,0,0,0,0,0,0,0,0,0,0,0,0,0,0,0,0,0,0"/>
                </v:shape>
                <v:shape id="Freeform 2583" o:spid="_x0000_s4099" style="position:absolute;left:3858;top:536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" path="m,10l4,8,13,r,55e" filled="f" strokecolor="#00a5a5" strokeweight=".06pt">
                  <v:path arrowok="t" o:connecttype="custom" o:connectlocs="0,10;4,8;13,0;13,55" o:connectangles="0,0,0,0"/>
                </v:shape>
                <v:shape id="Freeform 2584" o:spid="_x0000_s4100" style="position:absolute;left:3869;top:5366;width:20;height:53;visibility:visible;mso-wrap-style:square;v-text-anchor:top" coordsize="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" path="m,l,52e" filled="f" strokecolor="#00a5a5" strokeweight=".06pt">
                  <v:path arrowok="t" o:connecttype="custom" o:connectlocs="0,0;0,52" o:connectangles="0,0"/>
                </v:shape>
                <v:shape id="Freeform 2585" o:spid="_x0000_s4101" style="position:absolute;left:3858;top:5419;width:69;height:20;visibility:visible;mso-wrap-style:square;v-text-anchor:top" coordsize="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" path="m,l68,e" filled="f" strokecolor="#00a5a5" strokeweight=".06pt">
                  <v:path arrowok="t" o:connecttype="custom" o:connectlocs="0,0;68,0" o:connectangles="0,0"/>
                </v:shape>
                <v:shape id="Freeform 2586" o:spid="_x0000_s4102" style="position:absolute;left:3904;top:536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" path="m,10l4,8,12,r,55e" filled="f" strokecolor="#00a5a5" strokeweight=".02114mm">
                  <v:path arrowok="t" o:connecttype="custom" o:connectlocs="0,10;4,8;12,0;12,55" o:connectangles="0,0,0,0"/>
                </v:shape>
                <v:shape id="Freeform 2587" o:spid="_x0000_s4103" style="position:absolute;left:3913;top:5366;width:20;height:53;visibility:visible;mso-wrap-style:square;v-text-anchor:top" coordsize="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" path="m,l,52e" filled="f" strokecolor="#00a5a5" strokeweight=".06pt">
                  <v:path arrowok="t" o:connecttype="custom" o:connectlocs="0,0;0,52" o:connectangles="0,0"/>
                </v:shape>
                <v:shape id="Freeform 2588" o:spid="_x0000_s4104" style="position:absolute;left:3827;top:5327;width:132;height:130;visibility:visible;mso-wrap-style:square;v-text-anchor:top" coordsize="13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" path="m132,63r-2,-8l128,45,120,27,107,13,92,4,74,,56,,39,4,23,13,11,26,3,43,,63,1,73,6,92r10,16l29,119r17,7l64,129r17,-2l98,121r15,-11l123,94r7,-21l132,63xe" filled="f" strokecolor="#00a5a5" strokeweight=".06pt">
                  <v:path arrowok="t" o:connecttype="custom" o:connectlocs="132,63;130,55;128,45;120,27;107,13;92,4;74,0;56,0;39,4;23,13;11,26;3,43;0,63;1,73;6,92;16,108;29,119;46,126;64,129;81,127;98,121;113,110;123,94;130,73;132,63" o:connectangles="0,0,0,0,0,0,0,0,0,0,0,0,0,0,0,0,0,0,0,0,0,0,0,0,0"/>
                </v:shape>
                <v:shape id="Freeform 2589" o:spid="_x0000_s4105" style="position:absolute;left:4226;top:536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" path="m,10l3,8,12,r,55e" filled="f" strokecolor="#00a5a5" strokeweight=".02114mm">
                  <v:path arrowok="t" o:connecttype="custom" o:connectlocs="0,10;3,8;12,0;12,55" o:connectangles="0,0,0,0"/>
                </v:shape>
                <v:shape id="Freeform 2590" o:spid="_x0000_s4106" style="position:absolute;left:4235;top:5366;width:20;height:53;visibility:visible;mso-wrap-style:square;v-text-anchor:top" coordsize="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" path="m,l,52e" filled="f" strokecolor="#00a5a5" strokeweight=".06pt">
                  <v:path arrowok="t" o:connecttype="custom" o:connectlocs="0,0;0,52" o:connectangles="0,0"/>
                </v:shape>
                <v:shape id="Freeform 2591" o:spid="_x0000_s4107" style="position:absolute;left:4226;top:5419;width:23;height:20;visibility:visible;mso-wrap-style:square;v-text-anchor:top" coordsize="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" path="m,l22,e" filled="f" strokecolor="#00a5a5" strokeweight=".06pt">
                  <v:path arrowok="t" o:connecttype="custom" o:connectlocs="0,0;22,0" o:connectangles="0,0"/>
                </v:shape>
                <v:shape id="Freeform 2592" o:spid="_x0000_s4108" style="position:absolute;left:4270;top:5364;width:38;height:56;visibility:visible;mso-wrap-style:square;v-text-anchor:top" coordsize="3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" path="m2,10r2,4l2,16,,14,,10,2,5,4,2,12,,22,r9,2l34,5r3,5l37,16r-3,6l26,27,12,32,8,34,2,40,,49r,6e" filled="f" strokecolor="#00a5a5" strokeweight=".02114mm">
                  <v:path arrowok="t" o:connecttype="custom" o:connectlocs="2,10;4,14;2,16;0,14;0,10;2,5;4,2;12,0;22,0;31,2;34,5;37,10;37,16;34,22;26,27;12,32;8,34;2,40;0,49;0,55" o:connectangles="0,0,0,0,0,0,0,0,0,0,0,0,0,0,0,0,0,0,0,0"/>
                </v:shape>
                <v:shape id="Freeform 2593" o:spid="_x0000_s4109" style="position:absolute;left:4282;top:5364;width:27;height:33;visibility:visible;mso-wrap-style:square;v-text-anchor:top" coordsize="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" path="m10,r6,2l26,13r-1,8l10,27,,32e" filled="f" strokecolor="#00a5a5" strokeweight=".06pt">
                  <v:path arrowok="t" o:connecttype="custom" o:connectlocs="10,0;16,2;26,13;25,21;10,27;0,32" o:connectangles="0,0,0,0,0,0"/>
                </v:shape>
                <v:shape id="Freeform 2594" o:spid="_x0000_s4110" style="position:absolute;left:4270;top:5413;width:38;height:20;visibility:visible;mso-wrap-style:square;v-text-anchor:top" coordsize="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" path="m,2l2,,8,,20,4r8,l34,2,37,e" filled="f" strokecolor="#00a5a5" strokeweight=".06pt">
                  <v:path arrowok="t" o:connecttype="custom" o:connectlocs="0,2;2,0;8,0;20,4;28,4;34,2;37,0" o:connectangles="0,0,0,0,0,0,0"/>
                </v:shape>
                <v:shape id="Freeform 2595" o:spid="_x0000_s4111" style="position:absolute;left:4278;top:5407;width:29;height:20;visibility:visible;mso-wrap-style:square;v-text-anchor:top" coordsize="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" path="m,6r12,6l22,12r4,-2l28,6,28,e" filled="f" strokecolor="#00a5a5" strokeweight=".06pt">
                  <v:path arrowok="t" o:connecttype="custom" o:connectlocs="0,6;12,12;22,12;26,10;28,6;28,0" o:connectangles="0,0,0,0,0,0"/>
                </v:shape>
                <v:shape id="Freeform 2596" o:spid="_x0000_s4112" style="position:absolute;left:4200;top:5327;width:132;height:130;visibility:visible;mso-wrap-style:square;v-text-anchor:top" coordsize="13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" path="m132,63r-2,-8l128,45,120,27,107,13,91,4,73,,55,,38,4,22,13,10,26,2,43,,63,1,73,5,92r10,16l29,119r16,7l63,129r18,-2l98,121r14,-11l123,94r7,-21l132,63xe" filled="f" strokecolor="#00a5a5" strokeweight=".06pt">
                  <v:path arrowok="t" o:connecttype="custom" o:connectlocs="132,63;130,55;128,45;120,27;107,13;91,4;73,0;55,0;38,4;22,13;10,26;2,43;0,63;1,73;5,92;15,108;29,119;45,126;63,129;81,127;98,121;112,110;123,94;130,73;132,63" o:connectangles="0,0,0,0,0,0,0,0,0,0,0,0,0,0,0,0,0,0,0,0,0,0,0,0,0"/>
                </v:shape>
                <v:shape id="Freeform 2597" o:spid="_x0000_s4113" style="position:absolute;left:4597;top:536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" path="m,10l4,8,13,r,55e" filled="f" strokecolor="#00a5a5" strokeweight=".06pt">
                  <v:path arrowok="t" o:connecttype="custom" o:connectlocs="0,10;4,8;13,0;13,55" o:connectangles="0,0,0,0"/>
                </v:shape>
                <v:shape id="Freeform 2598" o:spid="_x0000_s4114" style="position:absolute;left:4608;top:5366;width:20;height:53;visibility:visible;mso-wrap-style:square;v-text-anchor:top" coordsize="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" path="m,l,52e" filled="f" strokecolor="#00a5a5" strokeweight=".06pt">
                  <v:path arrowok="t" o:connecttype="custom" o:connectlocs="0,0;0,52" o:connectangles="0,0"/>
                </v:shape>
                <v:shape id="Freeform 2599" o:spid="_x0000_s4115" style="position:absolute;left:4597;top:5419;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" path="m,l24,e" filled="f" strokecolor="#00a5a5" strokeweight=".06pt">
                  <v:path arrowok="t" o:connecttype="custom" o:connectlocs="0,0;24,0" o:connectangles="0,0"/>
                </v:shape>
                <v:shape id="Freeform 2600" o:spid="_x0000_s4116" style="position:absolute;left:4643;top:5364;width:34;height:26;visibility:visible;mso-wrap-style:square;v-text-anchor:top" coordsize="3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" path="m2,10r2,4l2,16,,14,,10,2,5,4,2,12,,22,r9,2l33,8r,8l31,22r-9,3l14,25e" filled="f" strokecolor="#00a5a5" strokeweight=".06pt">
                  <v:path arrowok="t" o:connecttype="custom" o:connectlocs="2,10;4,14;2,16;0,14;0,10;2,5;4,2;12,0;22,0;31,2;33,8;33,16;31,22;22,25;14,25" o:connectangles="0,0,0,0,0,0,0,0,0,0,0,0,0,0,0"/>
                </v:shape>
                <v:shape id="Freeform 2601" o:spid="_x0000_s4117" style="position:absolute;left:4643;top:5364;width:36;height:56;visibility:visible;mso-wrap-style:square;v-text-anchor:top" coordsize="3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" path="m22,r6,2l31,8r,8l28,22r-6,3l28,27r5,5l35,37r,8l33,51r-2,2l22,55r-11,l4,53,2,51,,45,,43,2,40r2,3l2,45e" filled="f" strokecolor="#00a5a5" strokeweight=".06pt">
                  <v:path arrowok="t" o:connecttype="custom" o:connectlocs="22,0;28,2;31,8;31,16;28,22;22,25;28,27;33,32;35,37;35,45;33,51;31,53;22,55;11,55;4,53;2,51;0,45;0,43;2,40;4,43;2,45" o:connectangles="0,0,0,0,0,0,0,0,0,0,0,0,0,0,0,0,0,0,0,0,0"/>
                </v:shape>
                <v:shape id="Freeform 2602" o:spid="_x0000_s4118" style="position:absolute;left:4666;top:5392;width:20;height:27;visibility:visible;mso-wrap-style:square;v-text-anchor:top" coordsize="2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" path="m8,r2,8l10,16,8,22,6,25,,26e" filled="f" strokecolor="#00a5a5" strokeweight=".02114mm">
                  <v:path arrowok="t" o:connecttype="custom" o:connectlocs="8,0;10,8;10,16;8,22;6,25;0,26" o:connectangles="0,0,0,0,0,0"/>
                </v:shape>
                <v:shape id="Freeform 2603" o:spid="_x0000_s4119" style="position:absolute;left:4572;top:5327;width:132;height:131;visibility:visible;mso-wrap-style:square;v-text-anchor:top" coordsize="132,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" path="m132,64r,-9l129,46,120,27,107,14,92,4,75,,58,,41,4,26,12,13,25,4,41,,73,6,93r11,16l30,120r16,7l63,130r17,-1l96,123r15,-11l123,97r9,-24l132,64xe" filled="f" strokecolor="#00a5a5" strokeweight=".06pt">
                  <v:path arrowok="t" o:connecttype="custom" o:connectlocs="132,64;132,55;129,46;120,27;107,14;92,4;75,0;58,0;41,4;26,12;13,25;4,41;0,73;6,93;17,109;30,120;46,127;63,130;80,129;96,123;111,112;123,97;132,73;132,64" o:connectangles="0,0,0,0,0,0,0,0,0,0,0,0,0,0,0,0,0,0,0,0,0,0,0,0"/>
                </v:shape>
                <v:shape id="Freeform 2604" o:spid="_x0000_s4120" style="position:absolute;left:4970;top:5357;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" path="m,9l4,7,13,r,55e" filled="f" strokecolor="#00a5a5" strokeweight=".06pt">
                  <v:path arrowok="t" o:connecttype="custom" o:connectlocs="0,9;4,7;13,0;13,55" o:connectangles="0,0,0,0"/>
                </v:shape>
                <v:shape id="Freeform 2605" o:spid="_x0000_s4121" style="position:absolute;left:4979;top:5360;width:20;height:53;visibility:visible;mso-wrap-style:square;v-text-anchor:top" coordsize="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" path="m,l,52e" filled="f" strokecolor="#00a5a5" strokeweight=".06pt">
                  <v:path arrowok="t" o:connecttype="custom" o:connectlocs="0,0;0,52" o:connectangles="0,0"/>
                </v:shape>
                <v:shape id="Freeform 2606" o:spid="_x0000_s4122" style="position:absolute;left:4970;top:5413;width:80;height:20;visibility:visible;mso-wrap-style:square;v-text-anchor:top" coordsize="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" path="m,l79,e" filled="f" strokecolor="#00a5a5" strokeweight=".06pt">
                  <v:path arrowok="t" o:connecttype="custom" o:connectlocs="0,0;79,0" o:connectangles="0,0"/>
                </v:shape>
                <v:shape id="Freeform 2607" o:spid="_x0000_s4123" style="position:absolute;left:5038;top:5362;width:20;height:51;visibility:visible;mso-wrap-style:square;v-text-anchor:top" coordsize="2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" path="m,l,50e" filled="f" strokecolor="#00a5a5" strokeweight=".06pt">
                  <v:path arrowok="t" o:connecttype="custom" o:connectlocs="0,0;0,50" o:connectangles="0,0"/>
                </v:shape>
                <v:shape id="Freeform 2608" o:spid="_x0000_s4124" style="position:absolute;left:5040;top:5357;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" path="m,l,55e" filled="f" strokecolor="#00a5a5" strokeweight=".06pt">
                  <v:path arrowok="t" o:connecttype="custom" o:connectlocs="0,0;0,55" o:connectangles="0,0"/>
                </v:shape>
                <v:shape id="Freeform 2609" o:spid="_x0000_s4125" style="position:absolute;left:5012;top:5357;width:42;height:39;visibility:visible;mso-wrap-style:square;v-text-anchor:top" coordsize="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" path="m28,l,38r41,e" filled="f" strokecolor="#00a5a5" strokeweight=".06pt">
                  <v:path arrowok="t" o:connecttype="custom" o:connectlocs="28,0;0,38;41,38" o:connectangles="0,0,0"/>
                </v:shape>
                <v:shape id="Freeform 2610" o:spid="_x0000_s4126" style="position:absolute;left:4946;top:5319;width:131;height:132;visibility:visible;mso-wrap-style:square;v-text-anchor:top" coordsize="131,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" path="m130,65r-1,-9l129,46,119,28,106,14,91,5,75,,58,,42,4,27,12,14,24,5,40,,74,6,94r11,15l30,121r16,7l63,131r17,-2l96,123r14,-10l122,98r7,-24l130,65xe" filled="f" strokecolor="#00a5a5" strokeweight=".06pt">
                  <v:path arrowok="t" o:connecttype="custom" o:connectlocs="130,65;129,56;129,46;119,28;106,14;91,5;75,0;58,0;42,4;27,12;14,24;5,40;0,74;6,94;17,109;30,121;46,128;63,131;80,129;96,123;110,113;122,98;129,74;130,65" o:connectangles="0,0,0,0,0,0,0,0,0,0,0,0,0,0,0,0,0,0,0,0,0,0,0,0"/>
                </v:shape>
                <v:shape id="Freeform 2611" o:spid="_x0000_s4127" style="position:absolute;left:5343;top:536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" path="m,10l4,8,13,r,55e" filled="f" strokecolor="#00a5a5" strokeweight=".06pt">
                  <v:path arrowok="t" o:connecttype="custom" o:connectlocs="0,10;4,8;13,0;13,55" o:connectangles="0,0,0,0"/>
                </v:shape>
                <v:shape id="Freeform 2612" o:spid="_x0000_s4128" style="position:absolute;left:5354;top:5366;width:20;height:53;visibility:visible;mso-wrap-style:square;v-text-anchor:top" coordsize="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" path="m,l,52e" filled="f" strokecolor="#00a5a5" strokeweight=".06pt">
                  <v:path arrowok="t" o:connecttype="custom" o:connectlocs="0,0;0,52" o:connectangles="0,0"/>
                </v:shape>
                <v:shape id="Freeform 2613" o:spid="_x0000_s4129" style="position:absolute;left:5343;top:5419;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" path="m,l24,e" filled="f" strokecolor="#00a5a5" strokeweight=".06pt">
                  <v:path arrowok="t" o:connecttype="custom" o:connectlocs="0,0;24,0" o:connectangles="0,0"/>
                </v:shape>
                <v:shape id="Freeform 2614" o:spid="_x0000_s4130" style="position:absolute;left:5388;top:5364;width:39;height:56;visibility:visible;mso-wrap-style:square;v-text-anchor:top" coordsize="3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" path="m4,l,27,4,22r8,-3l25,16r13,9l36,40r-3,9l28,53r-8,2l12,55,4,53,2,51,,45,,43,2,40r2,3l2,45e" filled="f" strokecolor="#00a5a5" strokeweight=".06pt">
                  <v:path arrowok="t" o:connecttype="custom" o:connectlocs="4,0;0,27;4,22;12,19;25,16;38,25;36,40;33,49;28,53;20,55;12,55;4,53;2,51;0,45;0,43;2,40;4,43;2,45" o:connectangles="0,0,0,0,0,0,0,0,0,0,0,0,0,0,0,0,0,0"/>
                </v:shape>
                <v:shape id="Freeform 2615" o:spid="_x0000_s4131" style="position:absolute;left:5409;top:5383;width:20;height:36;visibility:visible;mso-wrap-style:square;v-text-anchor:top" coordsize="2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" path="m,l6,3r4,5l13,15r,6l10,30,6,34,,36e" filled="f" strokecolor="#00a5a5" strokeweight=".06pt">
                  <v:path arrowok="t" o:connecttype="custom" o:connectlocs="0,0;6,3;10,8;13,15;13,21;10,30;6,34;0,36" o:connectangles="0,0,0,0,0,0,0,0"/>
                </v:shape>
                <v:shape id="Freeform 2616" o:spid="_x0000_s4132" style="position:absolute;left:5393;top:5364;width:27;height:20;visibility:visible;mso-wrap-style:square;v-text-anchor:top" coordsize="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" path="m,l26,e" filled="f" strokecolor="#00a5a5" strokeweight=".06pt">
                  <v:path arrowok="t" o:connecttype="custom" o:connectlocs="0,0;26,0" o:connectangles="0,0"/>
                </v:shape>
                <v:shape id="Freeform 2617" o:spid="_x0000_s4133" style="position:absolute;left:5393;top:5364;width:27;height:20;visibility:visible;mso-wrap-style:square;v-text-anchor:top" coordsize="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" path="m,2r13,l26,e" filled="f" strokecolor="#00a5a5" strokeweight=".06pt">
                  <v:path arrowok="t" o:connecttype="custom" o:connectlocs="0,2;13,2;26,0" o:connectangles="0,0,0"/>
                </v:shape>
                <v:shape id="Freeform 2618" o:spid="_x0000_s4134" style="position:absolute;left:5317;top:5328;width:132;height:130;visibility:visible;mso-wrap-style:square;v-text-anchor:top" coordsize="13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" path="m132,63r-2,-8l128,45,121,27,109,13,93,4,76,,57,,40,4,24,13,11,26,3,43,,63,1,73,6,92r10,16l30,119r17,7l64,129r18,-2l99,121r14,-11l124,95r6,-22l132,63xe" filled="f" strokecolor="#00a5a5" strokeweight=".06pt">
                  <v:path arrowok="t" o:connecttype="custom" o:connectlocs="132,63;130,55;128,45;121,27;109,13;93,4;76,0;57,0;40,4;24,13;11,26;3,43;0,63;1,73;6,92;16,108;30,119;47,126;64,129;82,127;99,121;113,110;124,95;130,73;132,63" o:connectangles="0,0,0,0,0,0,0,0,0,0,0,0,0,0,0,0,0,0,0,0,0,0,0,0,0"/>
                </v:shape>
                <v:shape id="Freeform 2619" o:spid="_x0000_s4135" style="position:absolute;left:5716;top:536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" path="m,10l4,8,13,r,55e" filled="f" strokecolor="#00a5a5" strokeweight=".06pt">
                  <v:path arrowok="t" o:connecttype="custom" o:connectlocs="0,10;4,8;13,0;13,55" o:connectangles="0,0,0,0"/>
                </v:shape>
                <v:shape id="Freeform 2620" o:spid="_x0000_s4136" style="position:absolute;left:5727;top:5366;width:20;height:53;visibility:visible;mso-wrap-style:square;v-text-anchor:top" coordsize="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" path="m,l,52e" filled="f" strokecolor="#00a5a5" strokeweight=".06pt">
                  <v:path arrowok="t" o:connecttype="custom" o:connectlocs="0,0;0,52" o:connectangles="0,0"/>
                </v:shape>
                <v:shape id="Freeform 2621" o:spid="_x0000_s4137" style="position:absolute;left:5716;top:5419;width:23;height:20;visibility:visible;mso-wrap-style:square;v-text-anchor:top" coordsize="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" path="m,l22,e" filled="f" strokecolor="#00a5a5" strokeweight=".06pt">
                  <v:path arrowok="t" o:connecttype="custom" o:connectlocs="0,0;22,0" o:connectangles="0,0"/>
                </v:shape>
                <v:shape id="Freeform 2622" o:spid="_x0000_s4138" style="position:absolute;left:5762;top:5364;width:36;height:56;visibility:visible;mso-wrap-style:square;v-text-anchor:top" coordsize="3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" path="m30,8r-2,2l30,14r3,-4l33,8,30,2,26,,18,,9,2,3,8,2,14,,25,,40r2,9l7,53r7,2l20,55r8,-2l33,49r3,-9l36,37,33,28,28,25,20,22r-2,l9,25,3,28,2,37e" filled="f" strokecolor="#00a5a5" strokeweight=".06pt">
                  <v:path arrowok="t" o:connecttype="custom" o:connectlocs="30,8;28,10;30,14;33,10;33,8;30,2;26,0;18,0;9,2;3,8;2,14;0,25;0,40;2,49;7,53;14,55;20,55;28,53;33,49;36,40;36,37;33,28;28,25;20,22;18,22;9,25;3,28;2,37" o:connectangles="0,0,0,0,0,0,0,0,0,0,0,0,0,0,0,0,0,0,0,0,0,0,0,0,0,0,0,0"/>
                </v:shape>
                <v:shape id="Freeform 2623" o:spid="_x0000_s4139" style="position:absolute;left:5764;top:536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" path="m15,l9,2,4,8,1,14,,25,,40r1,9l7,53r4,2e" filled="f" strokecolor="#00a5a5" strokeweight=".06pt">
                  <v:path arrowok="t" o:connecttype="custom" o:connectlocs="15,0;9,2;4,8;1,14;0,25;0,40;1,49;7,53;11,55" o:connectangles="0,0,0,0,0,0,0,0,0"/>
                </v:shape>
                <v:shape id="Freeform 2624" o:spid="_x0000_s4140" style="position:absolute;left:5782;top:5386;width:20;height:33;visibility:visible;mso-wrap-style:square;v-text-anchor:top" coordsize="2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" path="m,32l6,31,9,26r4,-9l13,14,9,5,6,2,,e" filled="f" strokecolor="#00a5a5" strokeweight=".06pt">
                  <v:path arrowok="t" o:connecttype="custom" o:connectlocs="0,32;6,31;9,26;13,17;13,14;9,5;6,2;0,0" o:connectangles="0,0,0,0,0,0,0,0"/>
                </v:shape>
                <v:shape id="Freeform 2625" o:spid="_x0000_s4141" style="position:absolute;left:5691;top:5327;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" path="m130,64r,-9l128,46,120,27,107,13,92,4,75,,57,,40,4,24,13,12,26,3,43,,64r1,9l7,93r10,16l31,120r16,7l64,130r18,-2l98,121r15,-11l124,94r6,-21l130,64xe" filled="f" strokecolor="#00a5a5" strokeweight=".06pt">
                  <v:path arrowok="t" o:connecttype="custom" o:connectlocs="130,64;130,55;128,46;120,27;107,13;92,4;75,0;57,0;40,4;24,13;12,26;3,43;0,64;1,73;7,93;17,109;31,120;47,127;64,130;82,128;98,121;113,110;124,94;130,73;130,64" o:connectangles="0,0,0,0,0,0,0,0,0,0,0,0,0,0,0,0,0,0,0,0,0,0,0,0,0"/>
                </v:shape>
                <v:shape id="Freeform 2626" o:spid="_x0000_s4142" style="position:absolute;left:6088;top:536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" path="m,10l6,8,14,r,55e" filled="f" strokecolor="#00a5a5" strokeweight=".06pt">
                  <v:path arrowok="t" o:connecttype="custom" o:connectlocs="0,10;6,8;14,0;14,55" o:connectangles="0,0,0,0"/>
                </v:shape>
                <v:shape id="Freeform 2627" o:spid="_x0000_s4143" style="position:absolute;left:6100;top:5366;width:20;height:53;visibility:visible;mso-wrap-style:square;v-text-anchor:top" coordsize="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" path="m,l,52e" filled="f" strokecolor="#00a5a5" strokeweight=".06pt">
                  <v:path arrowok="t" o:connecttype="custom" o:connectlocs="0,0;0,52" o:connectangles="0,0"/>
                </v:shape>
                <v:shape id="Freeform 2628" o:spid="_x0000_s4144" style="position:absolute;left:6088;top:5419;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" path="m,l24,e" filled="f" strokecolor="#00a5a5" strokeweight=".06pt">
                  <v:path arrowok="t" o:connecttype="custom" o:connectlocs="0,0;24,0" o:connectangles="0,0"/>
                </v:shape>
                <v:shape id="Freeform 2629" o:spid="_x0000_s4145" style="position:absolute;left:6134;top:536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" path="m,l,16e" filled="f" strokecolor="#00a5a5" strokeweight=".06pt">
                  <v:path arrowok="t" o:connecttype="custom" o:connectlocs="0,0;0,16" o:connectangles="0,0"/>
                </v:shape>
                <v:shape id="Freeform 2630" o:spid="_x0000_s4146" style="position:absolute;left:6134;top:5364;width:38;height:20;visibility:visible;mso-wrap-style:square;v-text-anchor:top" coordsize="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" path="m,10l2,5,7,r6,l26,8r5,l33,5,37,e" filled="f" strokecolor="#00a5a5" strokeweight=".06pt">
                  <v:path arrowok="t" o:connecttype="custom" o:connectlocs="0,10;2,5;7,0;13,0;26,8;31,8;33,5;37,0" o:connectangles="0,0,0,0,0,0,0,0"/>
                </v:shape>
                <v:shape id="Freeform 2631" o:spid="_x0000_s4147" style="position:absolute;left:6136;top:5366;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" path="m,3l4,r6,l24,5e" filled="f" strokecolor="#00a5a5" strokeweight=".06pt">
                  <v:path arrowok="t" o:connecttype="custom" o:connectlocs="0,3;4,0;10,0;24,5" o:connectangles="0,0,0,0"/>
                </v:shape>
                <v:shape id="Freeform 2632" o:spid="_x0000_s4148" style="position:absolute;left:6152;top:536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" path="m19,r,8l15,16,5,28,3,34,,43,,55e" filled="f" strokecolor="#00a5a5" strokeweight=".02114mm">
                  <v:path arrowok="t" o:connecttype="custom" o:connectlocs="19,0;19,8;15,16;5,28;3,34;0,43;0,55" o:connectangles="0,0,0,0,0,0,0"/>
                </v:shape>
                <v:shape id="Freeform 2633" o:spid="_x0000_s4149" style="position:absolute;left:6149;top:5380;width:20;height:39;visibility:visible;mso-wrap-style:square;v-text-anchor:top" coordsize="2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" path="m17,l5,11,2,17,,26,,38e" filled="f" strokecolor="#00a5a5" strokeweight=".06pt">
                  <v:path arrowok="t" o:connecttype="custom" o:connectlocs="17,0;5,11;2,17;0,26;0,38" o:connectangles="0,0,0,0,0"/>
                </v:shape>
                <v:shape id="Freeform 2634" o:spid="_x0000_s4150" style="position:absolute;left:6064;top:5327;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" path="m130,64r,-9l128,46,119,27,107,14,91,4,75,,57,,40,4,24,13,12,26,2,44,,73,5,93r11,15l29,120r17,7l63,130r17,-2l97,122r14,-10l123,96r7,-23l130,64xe" filled="f" strokecolor="#00a5a5" strokeweight=".06pt">
                  <v:path arrowok="t" o:connecttype="custom" o:connectlocs="130,64;130,55;128,46;119,27;107,14;91,4;75,0;57,0;40,4;24,13;12,26;2,44;0,73;5,93;16,108;29,120;46,127;63,130;80,128;97,122;111,112;123,96;130,73;130,64" o:connectangles="0,0,0,0,0,0,0,0,0,0,0,0,0,0,0,0,0,0,0,0,0,0,0,0"/>
                </v:shape>
                <v:shape id="Freeform 2635" o:spid="_x0000_s4151" style="position:absolute;left:6461;top:536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" path="m,10l6,8,14,r,55e" filled="f" strokecolor="#00a5a5" strokeweight=".06pt">
                  <v:path arrowok="t" o:connecttype="custom" o:connectlocs="0,10;6,8;14,0;14,55" o:connectangles="0,0,0,0"/>
                </v:shape>
                <v:shape id="Freeform 2636" o:spid="_x0000_s4152" style="position:absolute;left:6472;top:5366;width:20;height:53;visibility:visible;mso-wrap-style:square;v-text-anchor:top" coordsize="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" path="m,l,52e" filled="f" strokecolor="#00a5a5" strokeweight=".06pt">
                  <v:path arrowok="t" o:connecttype="custom" o:connectlocs="0,0;0,52" o:connectangles="0,0"/>
                </v:shape>
                <v:shape id="Freeform 2637" o:spid="_x0000_s4153" style="position:absolute;left:6461;top:5419;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" path="m,l24,e" filled="f" strokecolor="#00a5a5" strokeweight=".06pt">
                  <v:path arrowok="t" o:connecttype="custom" o:connectlocs="0,0;24,0" o:connectangles="0,0"/>
                </v:shape>
                <v:shape id="Freeform 2638" o:spid="_x0000_s4154" style="position:absolute;left:6508;top:5364;width:33;height:26;visibility:visible;mso-wrap-style:square;v-text-anchor:top" coordsize="3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" path="m12,l3,2,,8r,8l3,22r9,3l22,25r8,-3l32,16r,-8l30,2,22,,12,,6,2,3,8r,8l6,22r6,3e" filled="f" strokecolor="#00a5a5" strokeweight=".06pt">
                  <v:path arrowok="t" o:connecttype="custom" o:connectlocs="12,0;3,2;0,8;0,16;3,22;12,25;22,25;30,22;32,16;32,8;30,2;22,0;12,0;6,2;3,8;3,16;6,22;12,25" o:connectangles="0,0,0,0,0,0,0,0,0,0,0,0,0,0,0,0,0,0"/>
                </v:shape>
                <v:shape id="Freeform 2639" o:spid="_x0000_s4155" style="position:absolute;left:6531;top:5364;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" path="m,25l3,22,7,16,7,8,3,2,,e" filled="f" strokecolor="#00a5a5" strokeweight=".06pt">
                  <v:path arrowok="t" o:connecttype="custom" o:connectlocs="0,25;3,22;7,16;7,8;3,2;0,0" o:connectangles="0,0,0,0,0,0"/>
                </v:shape>
                <v:shape id="Freeform 2640" o:spid="_x0000_s4156" style="position:absolute;left:6505;top:5389;width:38;height:30;visibility:visible;mso-wrap-style:square;v-text-anchor:top" coordsize="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" path="m14,l6,2,2,3,,9,,20r2,6l6,28r8,1l25,29r7,-1l34,26r3,-6l37,9,34,3,32,2,25,e" filled="f" strokecolor="#00a5a5" strokeweight=".06pt">
                  <v:path arrowok="t" o:connecttype="custom" o:connectlocs="14,0;6,2;2,3;0,9;0,20;2,26;6,28;14,29;25,29;32,28;34,26;37,20;37,9;34,3;32,2;25,0" o:connectangles="0,0,0,0,0,0,0,0,0,0,0,0,0,0,0,0"/>
                </v:shape>
                <v:shape id="Freeform 2641" o:spid="_x0000_s4157" style="position:absolute;left:6508;top:5389;width:20;height:30;visibility:visible;mso-wrap-style:square;v-text-anchor:top" coordsize="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" path="m12,l6,2,3,3,,9,,20r3,6l6,28r6,1e" filled="f" strokecolor="#00a5a5" strokeweight=".06pt">
                  <v:path arrowok="t" o:connecttype="custom" o:connectlocs="12,0;6,2;3,3;0,9;0,20;3,26;6,28;12,29" o:connectangles="0,0,0,0,0,0,0,0"/>
                </v:shape>
                <v:shape id="Freeform 2642" o:spid="_x0000_s4158" style="position:absolute;left:6531;top:5389;width:20;height:30;visibility:visible;mso-wrap-style:square;v-text-anchor:top" coordsize="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" path="m,29l3,28,7,26,9,20,9,9,7,3,3,2,,e" filled="f" strokecolor="#00a5a5" strokeweight=".06pt">
                  <v:path arrowok="t" o:connecttype="custom" o:connectlocs="0,29;3,28;7,26;9,20;9,9;7,3;3,2;0,0" o:connectangles="0,0,0,0,0,0,0,0"/>
                </v:shape>
                <v:shape id="Freeform 2643" o:spid="_x0000_s4159" style="position:absolute;left:6436;top:5327;width:132;height:131;visibility:visible;mso-wrap-style:square;v-text-anchor:top" coordsize="132,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" path="m132,64r-2,-9l129,46,120,27,108,14,92,4,75,,58,,40,4,25,13,12,26,3,45,,64r1,9l7,93r10,16l31,120r16,7l64,130r17,-2l98,122r14,-11l124,96r8,-32xe" filled="f" strokecolor="#00a5a5" strokeweight=".06pt">
                  <v:path arrowok="t" o:connecttype="custom" o:connectlocs="132,64;130,55;129,46;120,27;108,14;92,4;75,0;58,0;40,4;25,13;12,26;3,45;0,64;1,73;7,93;17,109;31,120;47,127;64,130;81,128;98,122;112,111;124,96;132,64" o:connectangles="0,0,0,0,0,0,0,0,0,0,0,0,0,0,0,0,0,0,0,0,0,0,0,0"/>
                </v:shape>
                <v:shape id="Freeform 2644" o:spid="_x0000_s4160" style="position:absolute;left:6834;top:536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" path="m,10l4,8,13,r,55e" filled="f" strokecolor="#00a5a5" strokeweight=".06pt">
                  <v:path arrowok="t" o:connecttype="custom" o:connectlocs="0,10;4,8;13,0;13,55" o:connectangles="0,0,0,0"/>
                </v:shape>
                <v:shape id="Freeform 2645" o:spid="_x0000_s4161" style="position:absolute;left:6845;top:5366;width:20;height:53;visibility:visible;mso-wrap-style:square;v-text-anchor:top" coordsize="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" path="m,l,52e" filled="f" strokecolor="#00a5a5" strokeweight=".06pt">
                  <v:path arrowok="t" o:connecttype="custom" o:connectlocs="0,0;0,52" o:connectangles="0,0"/>
                </v:shape>
                <v:shape id="Freeform 2646" o:spid="_x0000_s4162" style="position:absolute;left:6834;top:5419;width:23;height:20;visibility:visible;mso-wrap-style:square;v-text-anchor:top" coordsize="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" path="m,l22,e" filled="f" strokecolor="#00a5a5" strokeweight=".06pt">
                  <v:path arrowok="t" o:connecttype="custom" o:connectlocs="0,0;22,0" o:connectangles="0,0"/>
                </v:shape>
                <v:shape id="Freeform 2647" o:spid="_x0000_s4163" style="position:absolute;left:6879;top:5364;width:38;height:56;visibility:visible;mso-wrap-style:square;v-text-anchor:top" coordsize="3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" path="m34,19r-3,8l26,32r-7,2l16,34,8,32,2,27,,19,,16,2,8,8,2,16,r5,l28,2r6,6l37,16r,16l34,43r-3,6l26,53r-7,2l10,55,4,53,2,49r,-4l4,43r4,2l4,49e" filled="f" strokecolor="#00a5a5" strokeweight=".06pt">
                  <v:path arrowok="t" o:connecttype="custom" o:connectlocs="34,19;31,27;26,32;19,34;16,34;8,32;2,27;0,19;0,16;2,8;8,2;16,0;21,0;28,2;34,8;37,16;37,32;34,43;31,49;26,53;19,55;10,55;4,53;2,49;2,45;4,43;8,45;4,49" o:connectangles="0,0,0,0,0,0,0,0,0,0,0,0,0,0,0,0,0,0,0,0,0,0,0,0,0,0,0,0"/>
                </v:shape>
                <v:shape id="Freeform 2648" o:spid="_x0000_s4164" style="position:absolute;left:6881;top:5364;width:20;height:35;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" path="m14,34l8,32,2,27,,19,,16,2,8,8,2,14,e" filled="f" strokecolor="#00a5a5" strokeweight=".06pt">
                  <v:path arrowok="t" o:connecttype="custom" o:connectlocs="14,34;8,32;2,27;0,19;0,16;2,8;8,2;14,0" o:connectangles="0,0,0,0,0,0,0,0"/>
                </v:shape>
                <v:shape id="Freeform 2649" o:spid="_x0000_s4165" style="position:absolute;left:6898;top:536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" path="m2,l7,2r5,6l15,16r,16l12,43,9,49,3,53,,55e" filled="f" strokecolor="#00a5a5" strokeweight=".06pt">
                  <v:path arrowok="t" o:connecttype="custom" o:connectlocs="2,0;7,2;12,8;15,16;15,32;12,43;9,49;3,53;0,55" o:connectangles="0,0,0,0,0,0,0,0,0"/>
                </v:shape>
                <v:shape id="Freeform 2650" o:spid="_x0000_s4166" style="position:absolute;left:6809;top:5327;width:132;height:131;visibility:visible;mso-wrap-style:square;v-text-anchor:top" coordsize="132,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" path="m132,63r-2,-8l128,45,119,27,107,13,91,4,74,,57,,40,4,24,13,12,25,3,42,,63,1,73,6,93r10,15l30,120r16,7l63,130r18,-2l97,122r15,-11l123,95r7,-22l132,63xe" filled="f" strokecolor="#00a5a5" strokeweight=".06pt">
                  <v:path arrowok="t" o:connecttype="custom" o:connectlocs="132,63;130,55;128,45;119,27;107,13;91,4;74,0;57,0;40,4;24,13;12,25;3,42;0,63;1,73;6,93;16,108;30,120;46,127;63,130;81,128;97,122;112,111;123,95;130,73;132,63" o:connectangles="0,0,0,0,0,0,0,0,0,0,0,0,0,0,0,0,0,0,0,0,0,0,0,0,0"/>
                </v:shape>
                <v:shape id="Freeform 2651" o:spid="_x0000_s4167" style="position:absolute;left:7147;top:5364;width:39;height:56;visibility:visible;mso-wrap-style:square;v-text-anchor:top" coordsize="3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" path="m3,10r3,4l3,16,,14,,10,3,5,6,2,14,,24,r8,2l34,5r4,5l38,16r-4,6l26,27,8,34,3,40,,49r,6e" filled="f" strokecolor="#00a5a5" strokeweight=".02114mm">
                  <v:path arrowok="t" o:connecttype="custom" o:connectlocs="3,10;6,14;3,16;0,14;0,10;3,5;6,2;14,0;24,0;32,2;34,5;38,10;38,16;34,22;26,27;8,34;3,40;0,49;0,55" o:connectangles="0,0,0,0,0,0,0,0,0,0,0,0,0,0,0,0,0,0,0"/>
                </v:shape>
                <v:shape id="Freeform 2652" o:spid="_x0000_s4168" style="position:absolute;left:7162;top:5364;width:21;height:33;visibility:visible;mso-wrap-style:square;v-text-anchor:top" coordsize="2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" path="m9,r6,2l18,5r2,5l20,16r-2,6l9,27,,32e" filled="f" strokecolor="#00a5a5" strokeweight=".06pt">
                  <v:path arrowok="t" o:connecttype="custom" o:connectlocs="9,0;15,2;18,5;20,10;20,16;18,22;9,27;0,32" o:connectangles="0,0,0,0,0,0,0,0"/>
                </v:shape>
                <v:shape id="Freeform 2653" o:spid="_x0000_s4169" style="position:absolute;left:7147;top:5413;width:39;height:20;visibility:visible;mso-wrap-style:square;v-text-anchor:top" coordsize="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" path="m,2l3,,8,,21,4r9,l34,2,38,e" filled="f" strokecolor="#00a5a5" strokeweight=".06pt">
                  <v:path arrowok="t" o:connecttype="custom" o:connectlocs="0,2;3,0;8,0;21,4;30,4;34,2;38,0" o:connectangles="0,0,0,0,0,0,0"/>
                </v:shape>
                <v:shape id="Freeform 2654" o:spid="_x0000_s4170" style="position:absolute;left:7156;top:5407;width:30;height:20;visibility:visible;mso-wrap-style:square;v-text-anchor:top" coordsize="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" path="m,6r13,6l24,12r2,-2l30,6,30,e" filled="f" strokecolor="#00a5a5" strokeweight=".06pt">
                  <v:path arrowok="t" o:connecttype="custom" o:connectlocs="0,6;13,12;24,12;26,10;30,6;30,0" o:connectangles="0,0,0,0,0,0"/>
                </v:shape>
                <v:shape id="Freeform 2655" o:spid="_x0000_s4171" style="position:absolute;left:7200;top:5364;width:39;height:56;visibility:visible;mso-wrap-style:square;v-text-anchor:top" coordsize="3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" path="m16,l8,2,3,10,,25r,7l3,45r5,8l16,55r5,l29,53r5,-8l38,32r,-7l34,10,29,2,21,,16,,11,2,8,5,5,10,3,25r,7l5,45r3,6l11,53r5,2e" filled="f" strokecolor="#00a5a5" strokeweight=".06pt">
                  <v:path arrowok="t" o:connecttype="custom" o:connectlocs="16,0;8,2;3,10;0,25;0,32;3,45;8,53;16,55;21,55;29,53;34,45;38,32;38,25;34,10;29,2;21,0;16,0;11,2;8,5;5,10;3,25;3,32;5,45;8,51;11,53;16,55" o:connectangles="0,0,0,0,0,0,0,0,0,0,0,0,0,0,0,0,0,0,0,0,0,0,0,0,0,0"/>
                </v:shape>
                <v:shape id="Freeform 2656" o:spid="_x0000_s4172" style="position:absolute;left:7222;top:536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" path="m,55l4,53,8,51r2,-6l13,32r,-7l10,10,8,5,4,2,,e" filled="f" strokecolor="#00a5a5" strokeweight=".06pt">
                  <v:path arrowok="t" o:connecttype="custom" o:connectlocs="0,55;4,53;8,51;10,45;13,32;13,25;10,10;8,5;4,2;0,0" o:connectangles="0,0,0,0,0,0,0,0,0,0"/>
                </v:shape>
                <v:shape id="Freeform 2657" o:spid="_x0000_s4173" style="position:absolute;left:7127;top:5327;width:132;height:131;visibility:visible;mso-wrap-style:square;v-text-anchor:top" coordsize="132,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" path="m132,63r-2,-8l128,45,120,27,108,13,92,4,75,,57,,40,4,24,13,11,26,3,43,,63,1,73,7,93r10,16l32,120r16,7l66,130r17,-3l100,120r14,-11l124,93r6,-20l132,63xe" filled="f" strokecolor="#00a5a5" strokeweight=".06pt">
                  <v:path arrowok="t" o:connecttype="custom" o:connectlocs="132,63;130,55;128,45;120,27;108,13;92,4;75,0;57,0;40,4;24,13;11,26;3,43;0,63;1,73;7,93;17,109;32,120;48,127;66,130;83,127;100,120;114,109;124,93;130,73;132,63" o:connectangles="0,0,0,0,0,0,0,0,0,0,0,0,0,0,0,0,0,0,0,0,0,0,0,0,0"/>
                </v:shape>
                <v:shape id="Freeform 2658" o:spid="_x0000_s4174" style="position:absolute;left:7473;top:5364;width:39;height:56;visibility:visible;mso-wrap-style:square;v-text-anchor:top" coordsize="3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" path="m3,10r3,4l3,16,,14,,10,3,5,6,2,13,,24,r8,2l34,5r4,5l38,16r-4,6l26,27,13,32,8,34,3,40,,49r,6e" filled="f" strokecolor="#00a5a5" strokeweight=".02114mm">
                  <v:path arrowok="t" o:connecttype="custom" o:connectlocs="3,10;6,14;3,16;0,14;0,10;3,5;6,2;13,0;24,0;32,2;34,5;38,10;38,16;34,22;26,27;13,32;8,34;3,40;0,49;0,55" o:connectangles="0,0,0,0,0,0,0,0,0,0,0,0,0,0,0,0,0,0,0,0"/>
                </v:shape>
                <v:shape id="Freeform 2659" o:spid="_x0000_s4175" style="position:absolute;left:7486;top:5364;width:22;height:33;visibility:visible;mso-wrap-style:square;v-text-anchor:top" coordsize="2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" path="m10,r6,2l19,5r2,5l21,16r-2,6l10,27,,32e" filled="f" strokecolor="#00a5a5" strokeweight=".06pt">
                  <v:path arrowok="t" o:connecttype="custom" o:connectlocs="10,0;16,2;19,5;21,10;21,16;19,22;10,27;0,32" o:connectangles="0,0,0,0,0,0,0,0"/>
                </v:shape>
                <v:shape id="Freeform 2660" o:spid="_x0000_s4176" style="position:absolute;left:7473;top:5413;width:39;height:20;visibility:visible;mso-wrap-style:square;v-text-anchor:top" coordsize="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" path="m,2l3,,8,,21,4r9,l34,2,38,e" filled="f" strokecolor="#00a5a5" strokeweight=".06pt">
                  <v:path arrowok="t" o:connecttype="custom" o:connectlocs="0,2;3,0;8,0;21,4;30,4;34,2;38,0" o:connectangles="0,0,0,0,0,0,0"/>
                </v:shape>
                <v:shape id="Freeform 2661" o:spid="_x0000_s4177" style="position:absolute;left:7481;top:5407;width:30;height:20;visibility:visible;mso-wrap-style:square;v-text-anchor:top" coordsize="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" path="m,6r13,6l24,12r2,-2l30,6,30,e" filled="f" strokecolor="#00a5a5" strokeweight=".06pt">
                  <v:path arrowok="t" o:connecttype="custom" o:connectlocs="0,6;13,12;24,12;26,10;30,6;30,0" o:connectangles="0,0,0,0,0,0"/>
                </v:shape>
                <v:shape id="Freeform 2662" o:spid="_x0000_s4178" style="position:absolute;left:7525;top:536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" path="m,10l6,8,13,r,55e" filled="f" strokecolor="#00a5a5" strokeweight=".06pt">
                  <v:path arrowok="t" o:connecttype="custom" o:connectlocs="0,10;6,8;13,0;13,55" o:connectangles="0,0,0,0"/>
                </v:shape>
                <v:shape id="Freeform 2663" o:spid="_x0000_s4179" style="position:absolute;left:7537;top:5366;width:20;height:53;visibility:visible;mso-wrap-style:square;v-text-anchor:top" coordsize="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" path="m,l,52e" filled="f" strokecolor="#00a5a5" strokeweight=".06pt">
                  <v:path arrowok="t" o:connecttype="custom" o:connectlocs="0,0;0,52" o:connectangles="0,0"/>
                </v:shape>
                <v:shape id="Freeform 2664" o:spid="_x0000_s4180" style="position:absolute;left:7525;top:5419;width:24;height:20;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" path="m,l24,e" filled="f" strokecolor="#00a5a5" strokeweight=".06pt">
                  <v:path arrowok="t" o:connecttype="custom" o:connectlocs="0,0;24,0" o:connectangles="0,0"/>
                </v:shape>
                <v:shape id="Freeform 2665" o:spid="_x0000_s4181" style="position:absolute;left:7445;top:5327;width:132;height:131;visibility:visible;mso-wrap-style:square;v-text-anchor:top" coordsize="132,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" path="m132,64r-2,-9l129,46,120,27,107,13,92,4,75,,57,,40,4,25,13,12,26,3,44,,64r1,9l7,93r10,16l31,120r16,7l64,130r17,-2l98,122r14,-11l124,96r8,-32xe" filled="f" strokecolor="#00a5a5" strokeweight=".06pt">
                  <v:path arrowok="t" o:connecttype="custom" o:connectlocs="132,64;130,55;129,46;120,27;107,13;92,4;75,0;57,0;40,4;25,13;12,26;3,44;0,64;1,73;7,93;17,109;31,120;47,127;64,130;81,128;98,122;112,111;124,96;132,64" o:connectangles="0,0,0,0,0,0,0,0,0,0,0,0,0,0,0,0,0,0,0,0,0,0,0,0"/>
                </v:shape>
                <v:shape id="Freeform 2666" o:spid="_x0000_s4182" style="position:absolute;left:7883;top:4872;width:20;height:448;visibility:visible;mso-wrap-style:square;v-text-anchor:top" coordsize="2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" path="m,447l,e" filled="f" strokecolor="#00a5a5" strokeweight=".06pt">
                  <v:path arrowok="t" o:connecttype="custom" o:connectlocs="0,447;0,0" o:connectangles="0,0"/>
                </v:shape>
                <v:shape id="Freeform 2667" o:spid="_x0000_s4183" style="position:absolute;left:8256;top:4872;width:20;height:448;visibility:visible;mso-wrap-style:square;v-text-anchor:top" coordsize="2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" path="m,447l,e" filled="f" strokecolor="#00a5a5" strokeweight=".06pt">
                  <v:path arrowok="t" o:connecttype="custom" o:connectlocs="0,447;0,0" o:connectangles="0,0"/>
                </v:shape>
                <v:shape id="Freeform 2668" o:spid="_x0000_s4184" style="position:absolute;left:8574;top:4872;width:20;height:448;visibility:visible;mso-wrap-style:square;v-text-anchor:top" coordsize="2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" path="m,447l,e" filled="f" strokecolor="#00a5a5" strokeweight=".06pt">
                  <v:path arrowok="t" o:connecttype="custom" o:connectlocs="0,447;0,0" o:connectangles="0,0"/>
                </v:shape>
                <v:shape id="Freeform 2669" o:spid="_x0000_s4185" style="position:absolute;left:8892;top:4872;width:20;height:448;visibility:visible;mso-wrap-style:square;v-text-anchor:top" coordsize="2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" path="m,447l,e" filled="f" strokecolor="#00a5a5" strokeweight=".06pt">
                  <v:path arrowok="t" o:connecttype="custom" o:connectlocs="0,447;0,0" o:connectangles="0,0"/>
                </v:shape>
                <v:shape id="Freeform 2670" o:spid="_x0000_s4186" style="position:absolute;left:7839;top:5364;width:38;height:56;visibility:visible;mso-wrap-style:square;v-text-anchor:top" coordsize="3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" path="m3,10r2,4l3,16,,14,,10,3,5,5,2,14,r9,l32,2r2,3l37,10r,6l34,22r-8,5l8,34,3,40,,49r,6e" filled="f" strokecolor="#00a5a5" strokeweight=".06pt">
                  <v:path arrowok="t" o:connecttype="custom" o:connectlocs="3,10;5,14;3,16;0,14;0,10;3,5;5,2;14,0;23,0;32,2;34,5;37,10;37,16;34,22;26,27;8,34;3,40;0,49;0,55" o:connectangles="0,0,0,0,0,0,0,0,0,0,0,0,0,0,0,0,0,0,0"/>
                </v:shape>
                <v:shape id="Freeform 2671" o:spid="_x0000_s4187" style="position:absolute;left:7853;top:5364;width:21;height:33;visibility:visible;mso-wrap-style:square;v-text-anchor:top" coordsize="2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" path="m9,r6,2l18,5r2,5l20,16r-2,6l9,27,,32e" filled="f" strokecolor="#00a5a5" strokeweight=".06pt">
                  <v:path arrowok="t" o:connecttype="custom" o:connectlocs="9,0;15,2;18,5;20,10;20,16;18,22;9,27;0,32" o:connectangles="0,0,0,0,0,0,0,0"/>
                </v:shape>
                <v:shape id="Freeform 2672" o:spid="_x0000_s4188" style="position:absolute;left:7839;top:5413;width:38;height:20;visibility:visible;mso-wrap-style:square;v-text-anchor:top" coordsize="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" path="m,2l3,,8,,21,4r9,l34,2,37,e" filled="f" strokecolor="#00a5a5" strokeweight=".06pt">
                  <v:path arrowok="t" o:connecttype="custom" o:connectlocs="0,2;3,0;8,0;21,4;30,4;34,2;37,0" o:connectangles="0,0,0,0,0,0,0"/>
                </v:shape>
                <v:shape id="Freeform 2673" o:spid="_x0000_s4189" style="position:absolute;left:7847;top:5407;width:29;height:20;visibility:visible;mso-wrap-style:square;v-text-anchor:top" coordsize="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" path="m,6r13,6l24,12r2,-2l28,6,28,e" filled="f" strokecolor="#00a5a5" strokeweight=".06pt">
                  <v:path arrowok="t" o:connecttype="custom" o:connectlocs="0,6;13,12;24,12;26,10;28,6;28,0" o:connectangles="0,0,0,0,0,0"/>
                </v:shape>
                <v:shape id="Freeform 2674" o:spid="_x0000_s4190" style="position:absolute;left:7892;top:5364;width:38;height:56;visibility:visible;mso-wrap-style:square;v-text-anchor:top" coordsize="3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" path="m3,10r2,4l3,16,,14,,10,3,5,5,2,14,r9,l32,2r2,3l37,10r,6l34,22r-8,5l8,34,3,40,,49r,6e" filled="f" strokecolor="#00a5a5" strokeweight=".06pt">
                  <v:path arrowok="t" o:connecttype="custom" o:connectlocs="3,10;5,14;3,16;0,14;0,10;3,5;5,2;14,0;23,0;32,2;34,5;37,10;37,16;34,22;26,27;8,34;3,40;0,49;0,55" o:connectangles="0,0,0,0,0,0,0,0,0,0,0,0,0,0,0,0,0,0,0"/>
                </v:shape>
                <v:shape id="Freeform 2675" o:spid="_x0000_s4191" style="position:absolute;left:7906;top:5364;width:21;height:33;visibility:visible;mso-wrap-style:square;v-text-anchor:top" coordsize="2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" path="m9,r6,2l18,5r2,5l20,16r-2,6l9,27,,32e" filled="f" strokecolor="#00a5a5" strokeweight=".06pt">
                  <v:path arrowok="t" o:connecttype="custom" o:connectlocs="9,0;15,2;18,5;20,10;20,16;18,22;9,27;0,32" o:connectangles="0,0,0,0,0,0,0,0"/>
                </v:shape>
                <v:shape id="Freeform 2676" o:spid="_x0000_s4192" style="position:absolute;left:7892;top:5413;width:38;height:20;visibility:visible;mso-wrap-style:square;v-text-anchor:top" coordsize="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" path="m,2l3,,8,,21,4r9,l34,2,37,e" filled="f" strokecolor="#00a5a5" strokeweight=".06pt">
                  <v:path arrowok="t" o:connecttype="custom" o:connectlocs="0,2;3,0;8,0;21,4;30,4;34,2;37,0" o:connectangles="0,0,0,0,0,0,0"/>
                </v:shape>
                <v:shape id="Freeform 2677" o:spid="_x0000_s4193" style="position:absolute;left:7900;top:5407;width:29;height:20;visibility:visible;mso-wrap-style:square;v-text-anchor:top" coordsize="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" path="m,6r13,6l24,12r2,-2l28,6,28,e" filled="f" strokecolor="#00a5a5" strokeweight=".06pt">
                  <v:path arrowok="t" o:connecttype="custom" o:connectlocs="0,6;13,12;24,12;26,10;28,6;28,0" o:connectangles="0,0,0,0,0,0"/>
                </v:shape>
                <v:shape id="Freeform 2678" o:spid="_x0000_s4194" style="position:absolute;left:7818;top:5327;width:132;height:131;visibility:visible;mso-wrap-style:square;v-text-anchor:top" coordsize="132,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" path="m132,64r-2,-9l128,46,119,27,107,13,91,4,74,,56,,39,4,24,13,12,26,3,43,,64r1,9l6,93r10,16l30,120r16,7l64,130r17,-2l98,121r14,-11l123,95r7,-22l132,64xe" filled="f" strokecolor="#00a5a5" strokeweight=".06pt">
                  <v:path arrowok="t" o:connecttype="custom" o:connectlocs="132,64;130,55;128,46;119,27;107,13;91,4;74,0;56,0;39,4;24,13;12,26;3,43;0,64;1,73;6,93;16,109;30,120;46,127;64,130;81,128;98,121;112,110;123,95;130,73;132,64" o:connectangles="0,0,0,0,0,0,0,0,0,0,0,0,0,0,0,0,0,0,0,0,0,0,0,0,0"/>
                </v:shape>
                <v:shape id="Freeform 2679" o:spid="_x0000_s4195" style="position:absolute;left:8212;top:5364;width:38;height:56;visibility:visible;mso-wrap-style:square;v-text-anchor:top" coordsize="3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" path="m2,10r4,4l2,16,,14,,10,2,5,6,2,13,,24,r8,2l34,5r3,5l37,16r-3,6l26,27,13,32,8,34,2,40,,49r,6e" filled="f" strokecolor="#00a5a5" strokeweight=".02114mm">
                  <v:path arrowok="t" o:connecttype="custom" o:connectlocs="2,10;6,14;2,16;0,14;0,10;2,5;6,2;13,0;24,0;32,2;34,5;37,10;37,16;34,22;26,27;13,32;8,34;2,40;0,49;0,55" o:connectangles="0,0,0,0,0,0,0,0,0,0,0,0,0,0,0,0,0,0,0,0"/>
                </v:shape>
                <v:shape id="Freeform 2680" o:spid="_x0000_s4196" style="position:absolute;left:8225;top:5364;width:22;height:33;visibility:visible;mso-wrap-style:square;v-text-anchor:top" coordsize="2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" path="m10,r5,2l19,5r2,5l21,16r-2,6l10,27,,32e" filled="f" strokecolor="#00a5a5" strokeweight=".06pt">
                  <v:path arrowok="t" o:connecttype="custom" o:connectlocs="10,0;15,2;19,5;21,10;21,16;19,22;10,27;0,32" o:connectangles="0,0,0,0,0,0,0,0"/>
                </v:shape>
                <v:shape id="Freeform 2681" o:spid="_x0000_s4197" style="position:absolute;left:8212;top:5413;width:38;height:20;visibility:visible;mso-wrap-style:square;v-text-anchor:top" coordsize="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" path="m,2l2,,8,,20,4r8,l34,2,37,e" filled="f" strokecolor="#00a5a5" strokeweight=".06pt">
                  <v:path arrowok="t" o:connecttype="custom" o:connectlocs="0,2;2,0;8,0;20,4;28,4;34,2;37,0" o:connectangles="0,0,0,0,0,0,0"/>
                </v:shape>
                <v:shape id="Freeform 2682" o:spid="_x0000_s4198" style="position:absolute;left:8220;top:5407;width:29;height:20;visibility:visible;mso-wrap-style:square;v-text-anchor:top" coordsize="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" path="m,6r12,6l24,12r2,-2l28,6,28,e" filled="f" strokecolor="#00a5a5" strokeweight=".06pt">
                  <v:path arrowok="t" o:connecttype="custom" o:connectlocs="0,6;12,12;24,12;26,10;28,6;28,0" o:connectangles="0,0,0,0,0,0"/>
                </v:shape>
                <v:shape id="Freeform 2683" o:spid="_x0000_s4199" style="position:absolute;left:8265;top:5364;width:35;height:26;visibility:visible;mso-wrap-style:square;v-text-anchor:top" coordsize="3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" path="m2,10r4,4l2,16,,14,,10,2,5,6,2,13,,24,r8,2l34,8r,8l32,22r-8,3l15,25e" filled="f" strokecolor="#00a5a5" strokeweight=".02114mm">
                  <v:path arrowok="t" o:connecttype="custom" o:connectlocs="2,10;6,14;2,16;0,14;0,10;2,5;6,2;13,0;24,0;32,2;34,8;34,16;32,22;24,25;15,25" o:connectangles="0,0,0,0,0,0,0,0,0,0,0,0,0,0,0"/>
                </v:shape>
                <v:shape id="Freeform 2684" o:spid="_x0000_s4200" style="position:absolute;left:8265;top:5364;width:38;height:56;visibility:visible;mso-wrap-style:square;v-text-anchor:top" coordsize="3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" path="m24,r4,2l32,8r,8l28,22r-4,3l28,27r6,5l37,37r,8l34,51r-2,2l24,55r-11,l6,53,2,51,,45,,43,2,40r4,3l2,45e" filled="f" strokecolor="#00a5a5" strokeweight=".06pt">
                  <v:path arrowok="t" o:connecttype="custom" o:connectlocs="24,0;28,2;32,8;32,16;28,22;24,25;28,27;34,32;37,37;37,45;34,51;32,53;24,55;13,55;6,53;2,51;0,45;0,43;2,40;6,43;2,45" o:connectangles="0,0,0,0,0,0,0,0,0,0,0,0,0,0,0,0,0,0,0,0,0"/>
                </v:shape>
                <v:shape id="Freeform 2685" o:spid="_x0000_s4201" style="position:absolute;left:8289;top:5392;width:20;height:27;visibility:visible;mso-wrap-style:square;v-text-anchor:top" coordsize="2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" path="m8,r2,8l10,16,8,22,4,25,,26e" filled="f" strokecolor="#00a5a5" strokeweight=".02114mm">
                  <v:path arrowok="t" o:connecttype="custom" o:connectlocs="8,0;10,8;10,16;8,22;4,25;0,26" o:connectangles="0,0,0,0,0,0"/>
                </v:shape>
                <v:shape id="Freeform 2686" o:spid="_x0000_s4202" style="position:absolute;left:8192;top:5327;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" path="m130,64r,-9l128,46,119,27,106,13,91,4,74,,57,,40,4,25,12,12,25,3,42,,73,5,93r11,16l30,120r16,7l63,130r17,-2l97,122r14,-11l123,96r7,-23l130,64xe" filled="f" strokecolor="#00a5a5" strokeweight=".06pt">
                  <v:path arrowok="t" o:connecttype="custom" o:connectlocs="130,64;130,55;128,46;119,27;106,13;91,4;74,0;57,0;40,4;25,12;12,25;3,42;0,73;5,93;16,109;30,120;46,127;63,130;80,128;97,122;111,111;123,96;130,73;130,64" o:connectangles="0,0,0,0,0,0,0,0,0,0,0,0,0,0,0,0,0,0,0,0,0,0,0,0"/>
                </v:shape>
                <v:shape id="Freeform 2687" o:spid="_x0000_s4203" style="position:absolute;left:8529;top:5364;width:38;height:56;visibility:visible;mso-wrap-style:square;v-text-anchor:top" coordsize="3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" path="m2,10r4,4l2,16,,14,,10,2,5,6,2,14,,24,r8,2l34,5r3,5l37,16r-3,6l26,27,8,34,2,40,,49r,6e" filled="f" strokecolor="#00a5a5" strokeweight=".02114mm">
                  <v:path arrowok="t" o:connecttype="custom" o:connectlocs="2,10;6,14;2,16;0,14;0,10;2,5;6,2;14,0;24,0;32,2;34,5;37,10;37,16;34,22;26,27;8,34;2,40;0,49;0,55" o:connectangles="0,0,0,0,0,0,0,0,0,0,0,0,0,0,0,0,0,0,0"/>
                </v:shape>
                <v:shape id="Freeform 2688" o:spid="_x0000_s4204" style="position:absolute;left:8543;top:5364;width:21;height:33;visibility:visible;mso-wrap-style:square;v-text-anchor:top" coordsize="2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" path="m9,r5,2l18,5r2,5l20,16r-2,6l9,27,,32e" filled="f" strokecolor="#00a5a5" strokeweight=".06pt">
                  <v:path arrowok="t" o:connecttype="custom" o:connectlocs="9,0;14,2;18,5;20,10;20,16;18,22;9,27;0,32" o:connectangles="0,0,0,0,0,0,0,0"/>
                </v:shape>
                <v:shape id="Freeform 2689" o:spid="_x0000_s4205" style="position:absolute;left:8529;top:5413;width:38;height:20;visibility:visible;mso-wrap-style:square;v-text-anchor:top" coordsize="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" path="m,2l2,,8,,20,4r8,l34,2,37,e" filled="f" strokecolor="#00a5a5" strokeweight=".06pt">
                  <v:path arrowok="t" o:connecttype="custom" o:connectlocs="0,2;2,0;8,0;20,4;28,4;34,2;37,0" o:connectangles="0,0,0,0,0,0,0"/>
                </v:shape>
                <v:shape id="Freeform 2690" o:spid="_x0000_s4206" style="position:absolute;left:8537;top:5407;width:29;height:20;visibility:visible;mso-wrap-style:square;v-text-anchor:top" coordsize="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" path="m,6r12,6l24,12r2,-2l28,6,28,e" filled="f" strokecolor="#00a5a5" strokeweight=".06pt">
                  <v:path arrowok="t" o:connecttype="custom" o:connectlocs="0,6;12,12;24,12;26,10;28,6;28,0" o:connectangles="0,0,0,0,0,0"/>
                </v:shape>
                <v:shape id="Freeform 2691" o:spid="_x0000_s4207" style="position:absolute;left:8605;top:5370;width:20;height:50;visibility:visible;mso-wrap-style:square;v-text-anchor:top" coordsize="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" path="m,l,49e" filled="f" strokecolor="#00a5a5" strokeweight=".06pt">
                  <v:path arrowok="t" o:connecttype="custom" o:connectlocs="0,0;0,49" o:connectangles="0,0"/>
                </v:shape>
                <v:shape id="Freeform 2692" o:spid="_x0000_s4208" style="position:absolute;left:8608;top:536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" path="m,l,55e" filled="f" strokecolor="#00a5a5" strokeweight=".06pt">
                  <v:path arrowok="t" o:connecttype="custom" o:connectlocs="0,0;0,55" o:connectangles="0,0"/>
                </v:shape>
                <v:shape id="Freeform 2693" o:spid="_x0000_s4209" style="position:absolute;left:8579;top:5364;width:42;height:41;visibility:visible;mso-wrap-style:square;v-text-anchor:top" coordsize="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" path="m28,l,40r42,e" filled="f" strokecolor="#00a5a5" strokeweight=".06pt">
                  <v:path arrowok="t" o:connecttype="custom" o:connectlocs="28,0;0,40;42,40" o:connectangles="0,0,0"/>
                </v:shape>
                <v:shape id="Freeform 2694" o:spid="_x0000_s4210" style="position:absolute;left:8597;top:541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" path="m,l19,e" filled="f" strokecolor="#00a5a5" strokeweight=".06pt">
                  <v:path arrowok="t" o:connecttype="custom" o:connectlocs="0,0;19,0" o:connectangles="0,0"/>
                </v:shape>
                <v:shape id="Freeform 2695" o:spid="_x0000_s4211" style="position:absolute;left:8510;top:5327;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" path="m130,64r,-9l128,46,119,27,106,13,91,4,74,,56,,39,4,24,12,12,25,4,41,,64r1,9l6,93r10,16l30,120r16,7l63,130r18,-2l98,121r14,-11l123,94r7,-21l130,64xe" filled="f" strokecolor="#00a5a5" strokeweight=".06pt">
                  <v:path arrowok="t" o:connecttype="custom" o:connectlocs="130,64;130,55;128,46;119,27;106,13;91,4;74,0;56,0;39,4;24,12;12,25;4,41;0,64;1,73;6,93;16,109;30,120;46,127;63,130;81,128;98,121;112,110;123,94;130,73;130,64" o:connectangles="0,0,0,0,0,0,0,0,0,0,0,0,0,0,0,0,0,0,0,0,0,0,0,0,0"/>
                </v:shape>
                <v:shape id="Freeform 2696" o:spid="_x0000_s4212" style="position:absolute;left:8848;top:5364;width:39;height:56;visibility:visible;mso-wrap-style:square;v-text-anchor:top" coordsize="3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" path="m3,10r2,4l3,16,,14,,10,3,5,5,2,13,,23,r9,2l34,5r4,5l38,16r-4,6l26,27,13,32,8,34,3,40,,49r,6e" filled="f" strokecolor="#00a5a5" strokeweight=".02114mm">
                  <v:path arrowok="t" o:connecttype="custom" o:connectlocs="3,10;5,14;3,16;0,14;0,10;3,5;5,2;13,0;23,0;32,2;34,5;38,10;38,16;34,22;26,27;13,32;8,34;3,40;0,49;0,55" o:connectangles="0,0,0,0,0,0,0,0,0,0,0,0,0,0,0,0,0,0,0,0"/>
                </v:shape>
                <v:shape id="Freeform 2697" o:spid="_x0000_s4213" style="position:absolute;left:8861;top:5364;width:22;height:33;visibility:visible;mso-wrap-style:square;v-text-anchor:top" coordsize="2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" path="m10,r6,2l19,5r2,5l21,16r-2,6l10,27,,32e" filled="f" strokecolor="#00a5a5" strokeweight=".06pt">
                  <v:path arrowok="t" o:connecttype="custom" o:connectlocs="10,0;16,2;19,5;21,10;21,16;19,22;10,27;0,32" o:connectangles="0,0,0,0,0,0,0,0"/>
                </v:shape>
                <v:shape id="Freeform 2698" o:spid="_x0000_s4214" style="position:absolute;left:8848;top:5413;width:39;height:20;visibility:visible;mso-wrap-style:square;v-text-anchor:top" coordsize="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" path="m,2l3,,8,,21,4r9,l34,2,38,e" filled="f" strokecolor="#00a5a5" strokeweight=".06pt">
                  <v:path arrowok="t" o:connecttype="custom" o:connectlocs="0,2;3,0;8,0;21,4;30,4;34,2;38,0" o:connectangles="0,0,0,0,0,0,0"/>
                </v:shape>
                <v:shape id="Freeform 2699" o:spid="_x0000_s4215" style="position:absolute;left:8856;top:5407;width:30;height:20;visibility:visible;mso-wrap-style:square;v-text-anchor:top" coordsize="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" path="m,6r13,6l24,12r2,-2l30,6,30,e" filled="f" strokecolor="#00a5a5" strokeweight=".06pt">
                  <v:path arrowok="t" o:connecttype="custom" o:connectlocs="0,6;13,12;24,12;26,10;30,6;30,0" o:connectangles="0,0,0,0,0,0"/>
                </v:shape>
                <v:shape id="Freeform 2700" o:spid="_x0000_s4216" style="position:absolute;left:8901;top:5364;width:38;height:56;visibility:visible;mso-wrap-style:square;v-text-anchor:top" coordsize="3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" path="m5,l,27,5,22r8,-3l21,19r8,3l34,27r3,7l37,40r-3,9l29,53r-8,2l13,55,5,53,3,51,,45,,43,3,40r2,3l3,45e" filled="f" strokecolor="#00a5a5" strokeweight=".06pt">
                  <v:path arrowok="t" o:connecttype="custom" o:connectlocs="5,0;0,27;5,22;13,19;21,19;29,22;34,27;37,34;37,40;34,49;29,53;21,55;13,55;5,53;3,51;0,45;0,43;3,40;5,43;3,45" o:connectangles="0,0,0,0,0,0,0,0,0,0,0,0,0,0,0,0,0,0,0,0"/>
                </v:shape>
                <v:shape id="Freeform 2701" o:spid="_x0000_s4217" style="position:absolute;left:8922;top:5383;width:20;height:36;visibility:visible;mso-wrap-style:square;v-text-anchor:top" coordsize="2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" path="m,l4,3r6,5l13,15r,6l10,30,4,34,,36e" filled="f" strokecolor="#00a5a5" strokeweight=".06pt">
                  <v:path arrowok="t" o:connecttype="custom" o:connectlocs="0,0;4,3;10,8;13,15;13,21;10,30;4,34;0,36" o:connectangles="0,0,0,0,0,0,0,0"/>
                </v:shape>
                <v:shape id="Freeform 2702" o:spid="_x0000_s4218" style="position:absolute;left:8907;top:5364;width:27;height:20;visibility:visible;mso-wrap-style:square;v-text-anchor:top" coordsize="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" path="m,l26,e" filled="f" strokecolor="#00a5a5" strokeweight=".06pt">
                  <v:path arrowok="t" o:connecttype="custom" o:connectlocs="0,0;26,0" o:connectangles="0,0"/>
                </v:shape>
                <v:shape id="Freeform 2703" o:spid="_x0000_s4219" style="position:absolute;left:8907;top:5364;width:27;height:20;visibility:visible;mso-wrap-style:square;v-text-anchor:top" coordsize="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" path="m,2r12,l26,e" filled="f" strokecolor="#00a5a5" strokeweight=".06pt">
                  <v:path arrowok="t" o:connecttype="custom" o:connectlocs="0,2;12,2;26,0" o:connectangles="0,0,0"/>
                </v:shape>
                <v:shape id="Freeform 2704" o:spid="_x0000_s4220" style="position:absolute;left:8827;top:5327;width:132;height:130;visibility:visible;mso-wrap-style:square;v-text-anchor:top" coordsize="13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" path="m132,64r-2,-9l128,46,119,27,107,13,91,4,74,,57,,39,4,24,13,12,26,3,43,,64r1,9l6,93r10,15l30,120r16,7l64,130r17,-2l98,121r15,-11l123,95r7,-22l132,64xe" filled="f" strokecolor="#00a5a5" strokeweight=".06pt">
                  <v:path arrowok="t" o:connecttype="custom" o:connectlocs="132,64;130,55;128,46;119,27;107,13;91,4;74,0;57,0;39,4;24,13;12,26;3,43;0,64;1,73;6,93;16,108;30,120;46,127;64,130;81,128;98,121;113,110;123,95;130,73;132,64" o:connectangles="0,0,0,0,0,0,0,0,0,0,0,0,0,0,0,0,0,0,0,0,0,0,0,0,0"/>
                </v:shape>
                <v:shape id="Freeform 2705" o:spid="_x0000_s4221" style="position:absolute;left:9150;top:4872;width:20;height:448;visibility:visible;mso-wrap-style:square;v-text-anchor:top" coordsize="2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" path="m,447l,e" filled="f" strokecolor="#00a5a5" strokeweight=".06pt">
                  <v:path arrowok="t" o:connecttype="custom" o:connectlocs="0,447;0,0" o:connectangles="0,0"/>
                </v:shape>
                <v:shape id="Freeform 2706" o:spid="_x0000_s4222" style="position:absolute;left:9105;top:5364;width:38;height:56;visibility:visible;mso-wrap-style:square;v-text-anchor:top" coordsize="3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" path="m2,10r4,4l2,16,,14,,10,2,5,6,2,14,,24,r8,2l34,5r3,5l37,16r-3,6l26,27,8,34,2,40,,49r,6e" filled="f" strokecolor="#00a5a5" strokeweight=".02114mm">
                  <v:path arrowok="t" o:connecttype="custom" o:connectlocs="2,10;6,14;2,16;0,14;0,10;2,5;6,2;14,0;24,0;32,2;34,5;37,10;37,16;34,22;26,27;8,34;2,40;0,49;0,55" o:connectangles="0,0,0,0,0,0,0,0,0,0,0,0,0,0,0,0,0,0,0"/>
                </v:shape>
                <v:shape id="Freeform 2707" o:spid="_x0000_s4223" style="position:absolute;left:9119;top:5364;width:21;height:33;visibility:visible;mso-wrap-style:square;v-text-anchor:top" coordsize="2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" path="m9,r5,2l18,5r2,5l20,16r-2,6l9,27,,32e" filled="f" strokecolor="#00a5a5" strokeweight=".06pt">
                  <v:path arrowok="t" o:connecttype="custom" o:connectlocs="9,0;14,2;18,5;20,10;20,16;18,22;9,27;0,32" o:connectangles="0,0,0,0,0,0,0,0"/>
                </v:shape>
                <v:shape id="Freeform 2708" o:spid="_x0000_s4224" style="position:absolute;left:9105;top:5413;width:38;height:20;visibility:visible;mso-wrap-style:square;v-text-anchor:top" coordsize="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" path="m,2l2,,8,,20,4r8,l34,2,37,e" filled="f" strokecolor="#00a5a5" strokeweight=".06pt">
                  <v:path arrowok="t" o:connecttype="custom" o:connectlocs="0,2;2,0;8,0;20,4;28,4;34,2;37,0" o:connectangles="0,0,0,0,0,0,0"/>
                </v:shape>
                <v:shape id="Freeform 2709" o:spid="_x0000_s4225" style="position:absolute;left:9113;top:5407;width:29;height:20;visibility:visible;mso-wrap-style:square;v-text-anchor:top" coordsize="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" path="m,6r12,6l24,12r2,-2l28,6,28,e" filled="f" strokecolor="#00a5a5" strokeweight=".06pt">
                  <v:path arrowok="t" o:connecttype="custom" o:connectlocs="0,6;12,12;24,12;26,10;28,6;28,0" o:connectangles="0,0,0,0,0,0"/>
                </v:shape>
                <v:shape id="Freeform 2710" o:spid="_x0000_s4226" style="position:absolute;left:9157;top:5364;width:38;height:56;visibility:visible;mso-wrap-style:square;v-text-anchor:top" coordsize="3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" path="m32,8r-4,2l32,14r2,-4l34,8,32,2,26,,19,,10,2,6,8,2,14,,25,,40r2,9l8,53r8,2l21,55r7,-2l34,49r3,-9l37,37,34,28,28,25,21,22r-2,l10,25,6,28,2,37e" filled="f" strokecolor="#00a5a5" strokeweight=".06pt">
                  <v:path arrowok="t" o:connecttype="custom" o:connectlocs="32,8;28,10;32,14;34,10;34,8;32,2;26,0;19,0;10,2;6,8;2,14;0,25;0,40;2,49;8,53;16,55;21,55;28,53;34,49;37,40;37,37;34,28;28,25;21,22;19,22;10,25;6,28;2,37" o:connectangles="0,0,0,0,0,0,0,0,0,0,0,0,0,0,0,0,0,0,0,0,0,0,0,0,0,0,0,0"/>
                </v:shape>
                <v:shape id="Freeform 2711" o:spid="_x0000_s4227" style="position:absolute;left:9160;top:5364;width:20;height:56;visibility:visible;mso-wrap-style:square;v-text-anchor:top" coordsize="2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" path="m16,l12,2,6,8,3,14,,25,,40r3,9l8,53r6,2e" filled="f" strokecolor="#00a5a5" strokeweight=".06pt">
                  <v:path arrowok="t" o:connecttype="custom" o:connectlocs="16,0;12,2;6,8;3,14;0,25;0,40;3,49;8,53;14,55" o:connectangles="0,0,0,0,0,0,0,0,0"/>
                </v:shape>
                <v:shape id="Freeform 2712" o:spid="_x0000_s4228" style="position:absolute;left:9179;top:5386;width:20;height:33;visibility:visible;mso-wrap-style:square;v-text-anchor:top" coordsize="2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" path="m,32l4,31r6,-5l13,17r,-3l10,5,4,2,,e" filled="f" strokecolor="#00a5a5" strokeweight=".06pt">
                  <v:path arrowok="t" o:connecttype="custom" o:connectlocs="0,32;4,31;10,26;13,17;13,14;10,5;4,2;0,0" o:connectangles="0,0,0,0,0,0,0,0"/>
                </v:shape>
                <v:shape id="Freeform 2713" o:spid="_x0000_s4229" style="position:absolute;left:9084;top:5327;width:131;height:131;visibility:visible;mso-wrap-style:square;v-text-anchor:top" coordsize="13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" path="m130,64r,-9l128,46,119,27,107,13,91,4,74,,57,,39,4,24,13,12,26,3,43,,64r1,9l6,93r10,16l30,120r16,7l63,130r18,-2l97,122r15,-11l123,96r7,-23l130,64xe" filled="f" strokecolor="#00a5a5" strokeweight=".06pt">
                  <v:path arrowok="t" o:connecttype="custom" o:connectlocs="130,64;130,55;128,46;119,27;107,13;91,4;74,0;57,0;39,4;24,13;12,26;3,43;0,64;1,73;6,93;16,109;30,120;46,127;63,130;81,128;97,122;112,111;123,96;130,73;130,64" o:connectangles="0,0,0,0,0,0,0,0,0,0,0,0,0,0,0,0,0,0,0,0,0,0,0,0,0"/>
                </v:shape>
                <v:shape id="Freeform 2714" o:spid="_x0000_s4230" style="position:absolute;left:4622;top:4159;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" path="m,l25,e" filled="f" strokeweight=".26808mm">
                  <v:path arrowok="t" o:connecttype="custom" o:connectlocs="0,0;25,0" o:connectangles="0,0"/>
                </v:shape>
                <v:shape id="Freeform 2715" o:spid="_x0000_s4231" style="position:absolute;left:4631;top:41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" path="m1,1l,,,1r1,xe" filled="f" strokeweight=".06pt">
                  <v:path arrowok="t" o:connecttype="custom" o:connectlocs="1,1;0,0;0,1;1,1" o:connectangles="0,0,0,0"/>
                </v:shape>
                <v:shape id="Freeform 2716" o:spid="_x0000_s4232" style="position:absolute;left:4631;top:41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" path="m,2l,e" filled="f" strokeweight=".06pt">
                  <v:path arrowok="t" o:connecttype="custom" o:connectlocs="0,2;0,0" o:connectangles="0,0"/>
                </v:shape>
                <v:shape id="Freeform 2717" o:spid="_x0000_s4233" style="position:absolute;left:4622;top:3570;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" path="m,6r25,e" filled="f" strokeweight=".26808mm">
                  <v:path arrowok="t" o:connecttype="custom" o:connectlocs="0,6;25,6" o:connectangles="0,0"/>
                </v:shape>
                <v:shape id="Freeform 2718" o:spid="_x0000_s4234" style="position:absolute;left:4622;top:3576;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" path="m,l25,e" filled="f" strokeweight=".02114mm">
                  <v:path arrowok="t" o:connecttype="custom" o:connectlocs="0,0;25,0" o:connectangles="0,0"/>
                </v:shape>
                <v:shape id="Freeform 2719" o:spid="_x0000_s4235" style="position:absolute;left:4646;top:35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" path="m,4r1,e" filled="f" strokeweight=".20458mm">
                  <v:path arrowok="t" o:connecttype="custom" o:connectlocs="0,4;1,4" o:connectangles="0,0"/>
                </v:shape>
                <v:shape id="Freeform 2720" o:spid="_x0000_s4236" style="position:absolute;left:4621;top:357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" path="m,l1,e" filled="f" strokeweight=".42pt">
                  <v:path arrowok="t" o:connecttype="custom" o:connectlocs="0,0;1,0" o:connectangles="0,0"/>
                </v:shape>
                <v:shape id="Freeform 2721" o:spid="_x0000_s4237" style="position:absolute;left:4633;top:357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" path="m,12l,e" filled="f" strokeweight=".06pt">
                  <v:path arrowok="t" o:connecttype="custom" o:connectlocs="0,12;0,0" o:connectangles="0,0"/>
                </v:shape>
                <v:shape id="Freeform 2722" o:spid="_x0000_s4238" style="position:absolute;left:4641;top:35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" path="m,l1,e" filled="f" strokeweight=".07758mm">
                  <v:path arrowok="t" o:connecttype="custom" o:connectlocs="0,0;1,0" o:connectangles="0,0"/>
                </v:shape>
                <v:shape id="Freeform 2723" o:spid="_x0000_s4239" style="position:absolute;left:4640;top:357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" path="m,l1,e" filled="f" strokeweight=".06pt">
                  <v:path arrowok="t" o:connecttype="custom" o:connectlocs="0,0;1,0" o:connectangles="0,0"/>
                </v:shape>
                <v:shape id="Freeform 2724" o:spid="_x0000_s4240" style="position:absolute;left:4630;top:357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" path="m,l11,e" filled="f" strokeweight=".1058mm">
                  <v:path arrowok="t" o:connecttype="custom" o:connectlocs="0,0;11,0" o:connectangles="0,0"/>
                </v:shape>
                <v:shape id="Freeform 2725" o:spid="_x0000_s4241" style="position:absolute;left:4641;top:3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" path="m,l1,e" filled="f" strokeweight=".07758mm">
                  <v:path arrowok="t" o:connecttype="custom" o:connectlocs="0,0;1,0" o:connectangles="0,0"/>
                </v:shape>
                <v:shape id="Freeform 2726" o:spid="_x0000_s4242" style="position:absolute;left:4640;top:3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" path="m,l1,e" filled="f" strokeweight=".06pt">
                  <v:path arrowok="t" o:connecttype="custom" o:connectlocs="0,0;1,0" o:connectangles="0,0"/>
                </v:shape>
                <v:shape id="Freeform 2727" o:spid="_x0000_s4243" style="position:absolute;left:4636;top:35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" path="m,l1,e" filled="f" strokeweight=".07758mm">
                  <v:path arrowok="t" o:connecttype="custom" o:connectlocs="0,0;1,0" o:connectangles="0,0"/>
                </v:shape>
                <v:shape id="Freeform 2728" o:spid="_x0000_s4244" style="position:absolute;left:4635;top:357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" path="m,l1,e" filled="f" strokeweight=".06pt">
                  <v:path arrowok="t" o:connecttype="custom" o:connectlocs="0,0;1,0" o:connectangles="0,0"/>
                </v:shape>
                <v:shape id="Freeform 2729" o:spid="_x0000_s4245" style="position:absolute;left:4636;top:3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" path="m,l1,e" filled="f" strokeweight=".07758mm">
                  <v:path arrowok="t" o:connecttype="custom" o:connectlocs="0,0;1,0" o:connectangles="0,0"/>
                </v:shape>
                <v:shape id="Freeform 2730" o:spid="_x0000_s4246" style="position:absolute;left:4635;top:3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" path="m,l1,e" filled="f" strokeweight=".06pt">
                  <v:path arrowok="t" o:connecttype="custom" o:connectlocs="0,0;1,0" o:connectangles="0,0"/>
                </v:shape>
                <v:shape id="Freeform 2731" o:spid="_x0000_s4247" style="position:absolute;left:4631;top:35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" path="m1,l,,,1,1,xe" filled="f" strokeweight=".06pt">
                  <v:path arrowok="t" o:connecttype="custom" o:connectlocs="1,0;0,0;0,1;1,0" o:connectangles="0,0,0,0"/>
                </v:shape>
                <v:shape id="Freeform 2732" o:spid="_x0000_s4248" style="position:absolute;left:4631;top:357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" path="m,l1,e" filled="f" strokeweight=".06pt">
                  <v:path arrowok="t" o:connecttype="custom" o:connectlocs="0,0;1,0" o:connectangles="0,0"/>
                </v:shape>
                <v:shape id="Freeform 2733" o:spid="_x0000_s4249" style="position:absolute;left:4631;top:3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" path="m1,l,,,1,1,xe" filled="f" strokeweight=".06pt">
                  <v:path arrowok="t" o:connecttype="custom" o:connectlocs="1,0;0,0;0,1;1,0" o:connectangles="0,0,0,0"/>
                </v:shape>
                <v:shape id="Freeform 2734" o:spid="_x0000_s4250" style="position:absolute;left:4631;top:35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" path="m,l1,e" filled="f" strokeweight=".06pt">
                  <v:path arrowok="t" o:connecttype="custom" o:connectlocs="0,0;1,0" o:connectangles="0,0"/>
                </v:shape>
                <v:shape id="Freeform 2735" o:spid="_x0000_s4251" style="position:absolute;left:4622;top:3278;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" path="m,6r25,e" filled="f" strokeweight=".28925mm">
                  <v:path arrowok="t" o:connecttype="custom" o:connectlocs="0,6;25,6" o:connectangles="0,0"/>
                </v:shape>
                <v:shape id="Freeform 2736" o:spid="_x0000_s4252" style="position:absolute;left:4622;top:3284;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" path="m,l25,e" filled="f" strokeweight=".02114mm">
                  <v:path arrowok="t" o:connecttype="custom" o:connectlocs="0,0;25,0" o:connectangles="0,0"/>
                </v:shape>
                <v:shape id="Freeform 2737" o:spid="_x0000_s4253" style="position:absolute;left:4646;top:328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" path="m,4r1,e" filled="f" strokeweight=".20458mm">
                  <v:path arrowok="t" o:connecttype="custom" o:connectlocs="0,4;1,4" o:connectangles="0,0"/>
                </v:shape>
                <v:shape id="Freeform 2738" o:spid="_x0000_s4254" style="position:absolute;left:4621;top:328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" path="m,l1,e" filled="f" strokeweight=".42pt">
                  <v:path arrowok="t" o:connecttype="custom" o:connectlocs="0,0;1,0" o:connectangles="0,0"/>
                </v:shape>
                <v:shape id="Freeform 2739" o:spid="_x0000_s4255" style="position:absolute;left:4633;top:327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" path="m,13l,e" filled="f" strokeweight=".06pt">
                  <v:path arrowok="t" o:connecttype="custom" o:connectlocs="0,13;0,0" o:connectangles="0,0"/>
                </v:shape>
                <v:shape id="Freeform 2740" o:spid="_x0000_s4256" style="position:absolute;left:4641;top:32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" path="m,l1,e" filled="f" strokeweight=".07758mm">
                  <v:path arrowok="t" o:connecttype="custom" o:connectlocs="0,0;1,0" o:connectangles="0,0"/>
                </v:shape>
                <v:shape id="Freeform 2741" o:spid="_x0000_s4257" style="position:absolute;left:4641;top:328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" path="m,2l,e" filled="f" strokeweight=".06pt">
                  <v:path arrowok="t" o:connecttype="custom" o:connectlocs="0,2;0,0" o:connectangles="0,0"/>
                </v:shape>
                <v:shape id="Freeform 2742" o:spid="_x0000_s4258" style="position:absolute;left:4630;top:328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" path="m,l11,e" filled="f" strokeweight=".1058mm">
                  <v:path arrowok="t" o:connecttype="custom" o:connectlocs="0,0;11,0" o:connectangles="0,0"/>
                </v:shape>
                <v:shape id="Freeform 2743" o:spid="_x0000_s4259" style="position:absolute;left:4641;top:328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" path="m,l1,e" filled="f" strokeweight=".07758mm">
                  <v:path arrowok="t" o:connecttype="custom" o:connectlocs="0,0;1,0" o:connectangles="0,0"/>
                </v:shape>
                <v:shape id="Freeform 2744" o:spid="_x0000_s4260" style="position:absolute;left:4640;top:328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" path="m,l1,e" filled="f" strokeweight=".06pt">
                  <v:path arrowok="t" o:connecttype="custom" o:connectlocs="0,0;1,0" o:connectangles="0,0"/>
                </v:shape>
                <v:shape id="Freeform 2745" o:spid="_x0000_s4261" style="position:absolute;left:4636;top:32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" path="m,l1,e" filled="f" strokeweight=".07758mm">
                  <v:path arrowok="t" o:connecttype="custom" o:connectlocs="0,0;1,0" o:connectangles="0,0"/>
                </v:shape>
                <v:shape id="Freeform 2746" o:spid="_x0000_s4262" style="position:absolute;left:4636;top:328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" path="m,2l,e" filled="f" strokeweight=".06pt">
                  <v:path arrowok="t" o:connecttype="custom" o:connectlocs="0,2;0,0" o:connectangles="0,0"/>
                </v:shape>
                <v:shape id="Freeform 2747" o:spid="_x0000_s4263" style="position:absolute;left:4636;top:328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" path="m,l1,e" filled="f" strokeweight=".07758mm">
                  <v:path arrowok="t" o:connecttype="custom" o:connectlocs="0,0;1,0" o:connectangles="0,0"/>
                </v:shape>
                <v:shape id="Freeform 2748" o:spid="_x0000_s4264" style="position:absolute;left:4635;top:328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" path="m,l1,e" filled="f" strokeweight=".06pt">
                  <v:path arrowok="t" o:connecttype="custom" o:connectlocs="0,0;1,0" o:connectangles="0,0"/>
                </v:shape>
                <v:shape id="Freeform 2749" o:spid="_x0000_s4265" style="position:absolute;left:4631;top:328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" path="m1,l,,,1,1,xe" filled="f" strokeweight=".06pt">
                  <v:path arrowok="t" o:connecttype="custom" o:connectlocs="1,0;0,0;0,1;1,0" o:connectangles="0,0,0,0"/>
                </v:shape>
                <v:shape id="Freeform 2750" o:spid="_x0000_s4266" style="position:absolute;left:4631;top:328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" path="m,2l,e" filled="f" strokeweight=".06pt">
                  <v:path arrowok="t" o:connecttype="custom" o:connectlocs="0,2;0,0" o:connectangles="0,0"/>
                </v:shape>
                <v:shape id="Freeform 2751" o:spid="_x0000_s4267" style="position:absolute;left:4631;top:328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" path="m1,l,,,1,1,xe" filled="f" strokeweight=".06pt">
                  <v:path arrowok="t" o:connecttype="custom" o:connectlocs="1,0;0,0;0,1;1,0" o:connectangles="0,0,0,0"/>
                </v:shape>
                <v:shape id="Freeform 2752" o:spid="_x0000_s4268" style="position:absolute;left:4631;top:328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" path="m,l1,e" filled="f" strokeweight=".06pt">
                  <v:path arrowok="t" o:connecttype="custom" o:connectlocs="0,0;1,0" o:connectangles="0,0"/>
                </v:shape>
                <v:shape id="Freeform 2753" o:spid="_x0000_s4269" style="position:absolute;left:4622;top:2987;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" path="m,5r25,e" filled="f" strokeweight=".24692mm">
                  <v:path arrowok="t" o:connecttype="custom" o:connectlocs="0,5;25,5" o:connectangles="0,0"/>
                </v:shape>
                <v:shape id="Freeform 2754" o:spid="_x0000_s4270" style="position:absolute;left:4622;top:2994;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" path="m,l25,e" filled="f" strokeweight=".04231mm">
                  <v:path arrowok="t" o:connecttype="custom" o:connectlocs="0,0;25,0" o:connectangles="0,0"/>
                </v:shape>
                <v:shape id="Freeform 2755" o:spid="_x0000_s4271" style="position:absolute;left:4646;top:29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" path="m,4r1,e" filled="f" strokeweight=".20458mm">
                  <v:path arrowok="t" o:connecttype="custom" o:connectlocs="0,4;1,4" o:connectangles="0,0"/>
                </v:shape>
                <v:shape id="Freeform 2756" o:spid="_x0000_s4272" style="position:absolute;left:4621;top:299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" path="m,l1,e" filled="f" strokeweight=".42pt">
                  <v:path arrowok="t" o:connecttype="custom" o:connectlocs="0,0;1,0" o:connectangles="0,0"/>
                </v:shape>
                <v:shape id="Freeform 2757" o:spid="_x0000_s4273" style="position:absolute;left:4633;top:298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" path="m,10l,e" filled="f" strokeweight=".06pt">
                  <v:path arrowok="t" o:connecttype="custom" o:connectlocs="0,10;0,0" o:connectangles="0,0"/>
                </v:shape>
                <v:shape id="Freeform 2758" o:spid="_x0000_s4274" style="position:absolute;left:4641;top:29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" path="m1,l,,,1,1,xe" filled="f" strokeweight=".06pt">
                  <v:path arrowok="t" o:connecttype="custom" o:connectlocs="1,0;0,0;0,1;1,0" o:connectangles="0,0,0,0"/>
                </v:shape>
                <v:shape id="Freeform 2759" o:spid="_x0000_s4275" style="position:absolute;left:4641;top:299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" path="m,2l,e" filled="f" strokeweight=".06pt">
                  <v:path arrowok="t" o:connecttype="custom" o:connectlocs="0,2;0,0" o:connectangles="0,0"/>
                </v:shape>
                <v:shape id="Freeform 2760" o:spid="_x0000_s4276" style="position:absolute;left:4630;top:29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" path="m,l11,e" filled="f" strokeweight=".06pt">
                  <v:path arrowok="t" o:connecttype="custom" o:connectlocs="0,0;11,0" o:connectangles="0,0"/>
                </v:shape>
                <v:shape id="Freeform 2761" o:spid="_x0000_s4277" style="position:absolute;left:4641;top:29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" path="m,l1,e" filled="f" strokeweight=".07758mm">
                  <v:path arrowok="t" o:connecttype="custom" o:connectlocs="0,0;1,0" o:connectangles="0,0"/>
                </v:shape>
                <v:shape id="Freeform 2762" o:spid="_x0000_s4278" style="position:absolute;left:4640;top:29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" path="m,l1,e" filled="f" strokeweight=".06pt">
                  <v:path arrowok="t" o:connecttype="custom" o:connectlocs="0,0;1,0" o:connectangles="0,0"/>
                </v:shape>
                <v:shape id="Freeform 2763" o:spid="_x0000_s4279" style="position:absolute;left:4636;top:29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" path="m1,l,,,1,1,xe" filled="f" strokeweight=".06pt">
                  <v:path arrowok="t" o:connecttype="custom" o:connectlocs="1,0;0,0;0,1;1,0" o:connectangles="0,0,0,0"/>
                </v:shape>
                <v:shape id="Freeform 2764" o:spid="_x0000_s4280" style="position:absolute;left:4636;top:299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" path="m,2l,e" filled="f" strokeweight=".06pt">
                  <v:path arrowok="t" o:connecttype="custom" o:connectlocs="0,2;0,0" o:connectangles="0,0"/>
                </v:shape>
                <v:shape id="Freeform 2765" o:spid="_x0000_s4281" style="position:absolute;left:4636;top:29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" path="m,l1,e" filled="f" strokeweight=".07758mm">
                  <v:path arrowok="t" o:connecttype="custom" o:connectlocs="0,0;1,0" o:connectangles="0,0"/>
                </v:shape>
                <v:shape id="Freeform 2766" o:spid="_x0000_s4282" style="position:absolute;left:4635;top:29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" path="m,l1,e" filled="f" strokeweight=".06pt">
                  <v:path arrowok="t" o:connecttype="custom" o:connectlocs="0,0;1,0" o:connectangles="0,0"/>
                </v:shape>
                <v:shape id="Freeform 2767" o:spid="_x0000_s4283" style="position:absolute;left:4631;top:29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" path="m1,l,,,1,,,1,xe" filled="f" strokeweight=".06pt">
                  <v:path arrowok="t" o:connecttype="custom" o:connectlocs="1,0;0,0;0,1;0,0;1,0" o:connectangles="0,0,0,0,0"/>
                </v:shape>
                <v:shape id="Freeform 2768" o:spid="_x0000_s4284" style="position:absolute;left:4631;top:299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" path="m,2l,e" filled="f" strokeweight=".06pt">
                  <v:path arrowok="t" o:connecttype="custom" o:connectlocs="0,2;0,0" o:connectangles="0,0"/>
                </v:shape>
                <v:shape id="Freeform 2769" o:spid="_x0000_s4285" style="position:absolute;left:4631;top:29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" path="m1,l,,,1,1,xe" filled="f" strokeweight=".06pt">
                  <v:path arrowok="t" o:connecttype="custom" o:connectlocs="1,0;0,0;0,1;1,0" o:connectangles="0,0,0,0"/>
                </v:shape>
                <v:shape id="Freeform 2770" o:spid="_x0000_s4286" style="position:absolute;left:4631;top:29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" path="m,l1,e" filled="f" strokeweight=".06pt">
                  <v:path arrowok="t" o:connecttype="custom" o:connectlocs="0,0;1,0" o:connectangles="0,0"/>
                </v:shape>
                <v:shape id="Freeform 2771" o:spid="_x0000_s4287" style="position:absolute;left:4646;top:240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" path="m,4r1,e" filled="f" strokeweight=".20458mm">
                  <v:path arrowok="t" o:connecttype="custom" o:connectlocs="0,4;1,4" o:connectangles="0,0"/>
                </v:shape>
                <v:shape id="Freeform 2772" o:spid="_x0000_s4288" style="position:absolute;left:4621;top:241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" path="m,l1,e" filled="f" strokeweight=".42pt">
                  <v:path arrowok="t" o:connecttype="custom" o:connectlocs="0,0;1,0" o:connectangles="0,0"/>
                </v:shape>
                <v:shape id="Freeform 2773" o:spid="_x0000_s4289" style="position:absolute;left:4641;top:24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" path="m1,1l,,,1r1,xe" filled="f" strokeweight=".06pt">
                  <v:path arrowok="t" o:connecttype="custom" o:connectlocs="1,1;0,0;0,1;1,1" o:connectangles="0,0,0,0"/>
                </v:shape>
                <v:shape id="Freeform 2774" o:spid="_x0000_s4290" style="position:absolute;left:4640;top:24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" path="m,l1,e" filled="f" strokeweight=".06pt">
                  <v:path arrowok="t" o:connecttype="custom" o:connectlocs="0,0;1,0" o:connectangles="0,0"/>
                </v:shape>
                <v:shape id="Freeform 2775" o:spid="_x0000_s4291" style="position:absolute;left:4641;top:241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" path="m1,l,,,1,1,xe" filled="f" strokeweight=".06pt">
                  <v:path arrowok="t" o:connecttype="custom" o:connectlocs="1,0;0,0;0,1;1,0" o:connectangles="0,0,0,0"/>
                </v:shape>
                <v:shape id="Freeform 2776" o:spid="_x0000_s4292" style="position:absolute;left:4636;top:24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" path="m1,1l,,,1r1,xe" filled="f" strokeweight=".06pt">
                  <v:path arrowok="t" o:connecttype="custom" o:connectlocs="1,1;0,0;0,1;1,1" o:connectangles="0,0,0,0"/>
                </v:shape>
                <v:shape id="Freeform 2777" o:spid="_x0000_s4293" style="position:absolute;left:4635;top:24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" path="m,l1,e" filled="f" strokeweight=".06pt">
                  <v:path arrowok="t" o:connecttype="custom" o:connectlocs="0,0;1,0" o:connectangles="0,0"/>
                </v:shape>
                <v:shape id="Freeform 2778" o:spid="_x0000_s4294" style="position:absolute;left:4636;top:241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" path="m1,l,,,1,1,xe" filled="f" strokeweight=".06pt">
                  <v:path arrowok="t" o:connecttype="custom" o:connectlocs="1,0;0,0;0,1;1,0" o:connectangles="0,0,0,0"/>
                </v:shape>
                <v:shape id="Freeform 2779" o:spid="_x0000_s4295" style="position:absolute;left:4631;top:24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" path="m1,1l,1,,,,1r1,xe" filled="f" strokeweight=".06pt">
                  <v:path arrowok="t" o:connecttype="custom" o:connectlocs="1,1;0,1;0,0;0,1;1,1" o:connectangles="0,0,0,0,0"/>
                </v:shape>
                <v:shape id="Freeform 2780" o:spid="_x0000_s4296" style="position:absolute;left:4631;top:24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" path="m,l1,e" filled="f" strokeweight=".06pt">
                  <v:path arrowok="t" o:connecttype="custom" o:connectlocs="0,0;1,0" o:connectangles="0,0"/>
                </v:shape>
                <v:shape id="Freeform 2781" o:spid="_x0000_s4297" style="position:absolute;left:4631;top:241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" path="m1,l,,,1,,,1,xe" filled="f" strokeweight=".06pt">
                  <v:path arrowok="t" o:connecttype="custom" o:connectlocs="1,0;0,0;0,1;0,0;1,0" o:connectangles="0,0,0,0,0"/>
                </v:shape>
                <v:shape id="Freeform 2782" o:spid="_x0000_s4298" style="position:absolute;left:4622;top:2114;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" path="m,6r25,e" filled="f" strokeweight=".26808mm">
                  <v:path arrowok="t" o:connecttype="custom" o:connectlocs="0,6;25,6" o:connectangles="0,0"/>
                </v:shape>
                <v:shape id="Freeform 2783" o:spid="_x0000_s4299" style="position:absolute;left:4622;top:2120;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" path="m,l25,e" filled="f" strokeweight=".02114mm">
                  <v:path arrowok="t" o:connecttype="custom" o:connectlocs="0,0;25,0" o:connectangles="0,0"/>
                </v:shape>
                <v:shape id="Freeform 2784" o:spid="_x0000_s4300" style="position:absolute;left:4646;top:211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" path="m,4r1,e" filled="f" strokeweight=".22575mm">
                  <v:path arrowok="t" o:connecttype="custom" o:connectlocs="0,4;1,4" o:connectangles="0,0"/>
                </v:shape>
                <v:shape id="Freeform 2785" o:spid="_x0000_s4301" style="position:absolute;left:4621;top:21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" path="m,l1,e" filled="f" strokeweight=".48pt">
                  <v:path arrowok="t" o:connecttype="custom" o:connectlocs="0,0;1,0" o:connectangles="0,0"/>
                </v:shape>
                <v:shape id="Freeform 2786" o:spid="_x0000_s4302" style="position:absolute;left:4633;top:211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" path="m,12l,e" filled="f" strokeweight=".06pt">
                  <v:path arrowok="t" o:connecttype="custom" o:connectlocs="0,12;0,0" o:connectangles="0,0"/>
                </v:shape>
                <v:shape id="Freeform 2787" o:spid="_x0000_s4303" style="position:absolute;left:4641;top:21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" path="m,l1,e" filled="f" strokeweight=".07758mm">
                  <v:path arrowok="t" o:connecttype="custom" o:connectlocs="0,0;1,0" o:connectangles="0,0"/>
                </v:shape>
                <v:shape id="Freeform 2788" o:spid="_x0000_s4304" style="position:absolute;left:4641;top:21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" path="m,l,7e" filled="f" strokeweight=".02114mm">
                  <v:path arrowok="t" o:connecttype="custom" o:connectlocs="0,0;0,7" o:connectangles="0,0"/>
                </v:shape>
                <v:shape id="Freeform 2789" o:spid="_x0000_s4305" style="position:absolute;left:4630;top:21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" path="m,l11,e" filled="f" strokeweight=".1058mm">
                  <v:path arrowok="t" o:connecttype="custom" o:connectlocs="0,0;11,0" o:connectangles="0,0"/>
                </v:shape>
                <v:shape id="Freeform 2790" o:spid="_x0000_s4306" style="position:absolute;left:4641;top:212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" path="m1,l,,,1,1,xe" filled="f" strokeweight=".06pt">
                  <v:path arrowok="t" o:connecttype="custom" o:connectlocs="1,0;0,0;0,1;1,0" o:connectangles="0,0,0,0"/>
                </v:shape>
                <v:shape id="Freeform 2791" o:spid="_x0000_s4307" style="position:absolute;left:4636;top:21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" path="m,l1,e" filled="f" strokeweight=".07758mm">
                  <v:path arrowok="t" o:connecttype="custom" o:connectlocs="0,0;1,0" o:connectangles="0,0"/>
                </v:shape>
                <v:shape id="Freeform 2792" o:spid="_x0000_s4308" style="position:absolute;left:4636;top:21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" path="m,l,7e" filled="f" strokeweight=".02114mm">
                  <v:path arrowok="t" o:connecttype="custom" o:connectlocs="0,0;0,7" o:connectangles="0,0"/>
                </v:shape>
                <v:shape id="Freeform 2793" o:spid="_x0000_s4309" style="position:absolute;left:4636;top:212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" path="m1,l,,,1,1,xe" filled="f" strokeweight=".06pt">
                  <v:path arrowok="t" o:connecttype="custom" o:connectlocs="1,0;0,0;0,1;1,0" o:connectangles="0,0,0,0"/>
                </v:shape>
                <v:shape id="Freeform 2794" o:spid="_x0000_s4310" style="position:absolute;left:4631;top:21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" path="m1,1l,,,1r1,xe" filled="f" strokeweight=".06pt">
                  <v:path arrowok="t" o:connecttype="custom" o:connectlocs="1,1;0,0;0,1;1,1" o:connectangles="0,0,0,0"/>
                </v:shape>
                <v:shape id="Freeform 2795" o:spid="_x0000_s4311" style="position:absolute;left:4631;top:21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" path="m,l,7e" filled="f" strokeweight=".02114mm">
                  <v:path arrowok="t" o:connecttype="custom" o:connectlocs="0,0;0,7" o:connectangles="0,0"/>
                </v:shape>
                <v:shape id="Freeform 2796" o:spid="_x0000_s4312" style="position:absolute;left:4631;top:212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" path="m1,l,,,1,,,1,xe" filled="f" strokeweight=".06pt">
                  <v:path arrowok="t" o:connecttype="custom" o:connectlocs="1,0;0,0;0,1;0,0;1,0" o:connectangles="0,0,0,0,0"/>
                </v:shape>
                <v:shape id="Freeform 2797" o:spid="_x0000_s4313" style="position:absolute;left:4622;top:1823;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" path="m,5r25,e" filled="f" strokeweight=".24692mm">
                  <v:path arrowok="t" o:connecttype="custom" o:connectlocs="0,5;25,5" o:connectangles="0,0"/>
                </v:shape>
                <v:shape id="Freeform 2798" o:spid="_x0000_s4314" style="position:absolute;left:4622;top:1828;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" path="m,l25,e" filled="f" strokeweight=".02114mm">
                  <v:path arrowok="t" o:connecttype="custom" o:connectlocs="0,0;25,0" o:connectangles="0,0"/>
                </v:shape>
                <v:shape id="Freeform 2799" o:spid="_x0000_s4315" style="position:absolute;left:4646;top:182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" path="m,4r1,e" filled="f" strokeweight=".20458mm">
                  <v:path arrowok="t" o:connecttype="custom" o:connectlocs="0,4;1,4" o:connectangles="0,0"/>
                </v:shape>
                <v:shape id="Freeform 2800" o:spid="_x0000_s4316" style="position:absolute;left:4621;top:182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" path="m,l1,e" filled="f" strokeweight=".42pt">
                  <v:path arrowok="t" o:connecttype="custom" o:connectlocs="0,0;1,0" o:connectangles="0,0"/>
                </v:shape>
                <v:shape id="Freeform 2801" o:spid="_x0000_s4317" style="position:absolute;left:4633;top:182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" path="m,10l,e" filled="f" strokeweight=".06pt">
                  <v:path arrowok="t" o:connecttype="custom" o:connectlocs="0,10;0,0" o:connectangles="0,0"/>
                </v:shape>
                <v:shape id="Freeform 2802" o:spid="_x0000_s4318" style="position:absolute;left:4641;top:182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" path="m,l1,e" filled="f" strokeweight=".07758mm">
                  <v:path arrowok="t" o:connecttype="custom" o:connectlocs="0,0;1,0" o:connectangles="0,0"/>
                </v:shape>
                <v:shape id="Freeform 2803" o:spid="_x0000_s4319" style="position:absolute;left:4641;top:182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" path="m,l,7e" filled="f" strokeweight=".02114mm">
                  <v:path arrowok="t" o:connecttype="custom" o:connectlocs="0,0;0,7" o:connectangles="0,0"/>
                </v:shape>
                <v:shape id="Freeform 2804" o:spid="_x0000_s4320" style="position:absolute;left:4630;top:182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" path="m,l11,e" filled="f" strokeweight=".1058mm">
                  <v:path arrowok="t" o:connecttype="custom" o:connectlocs="0,0;11,0" o:connectangles="0,0"/>
                </v:shape>
                <v:shape id="Freeform 2805" o:spid="_x0000_s4321" style="position:absolute;left:4641;top:18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" path="m1,1l,,,1r1,xe" filled="f" strokeweight=".06pt">
                  <v:path arrowok="t" o:connecttype="custom" o:connectlocs="1,1;0,0;0,1;1,1" o:connectangles="0,0,0,0"/>
                </v:shape>
                <v:shape id="Freeform 2806" o:spid="_x0000_s4322" style="position:absolute;left:4636;top:182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" path="m,l1,e" filled="f" strokeweight=".07758mm">
                  <v:path arrowok="t" o:connecttype="custom" o:connectlocs="0,0;1,0" o:connectangles="0,0"/>
                </v:shape>
                <v:shape id="Freeform 2807" o:spid="_x0000_s4323" style="position:absolute;left:4636;top:182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" path="m,l,7e" filled="f" strokeweight=".02114mm">
                  <v:path arrowok="t" o:connecttype="custom" o:connectlocs="0,0;0,7" o:connectangles="0,0"/>
                </v:shape>
                <v:shape id="Freeform 2808" o:spid="_x0000_s4324" style="position:absolute;left:4636;top:18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" path="m1,1l,,,1r1,xe" filled="f" strokeweight=".06pt">
                  <v:path arrowok="t" o:connecttype="custom" o:connectlocs="1,1;0,0;0,1;1,1" o:connectangles="0,0,0,0"/>
                </v:shape>
                <v:shape id="Freeform 2809" o:spid="_x0000_s4325" style="position:absolute;left:4631;top:182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" path="m1,1l,,,1r1,xe" filled="f" strokeweight=".06pt">
                  <v:path arrowok="t" o:connecttype="custom" o:connectlocs="1,1;0,0;0,1;1,1" o:connectangles="0,0,0,0"/>
                </v:shape>
                <v:shape id="Freeform 2810" o:spid="_x0000_s4326" style="position:absolute;left:4631;top:182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" path="m,l,7e" filled="f" strokeweight=".02114mm">
                  <v:path arrowok="t" o:connecttype="custom" o:connectlocs="0,0;0,7" o:connectangles="0,0"/>
                </v:shape>
                <v:shape id="Freeform 2811" o:spid="_x0000_s4327" style="position:absolute;left:4631;top:18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" path="m1,1l,1,,,,1r1,xe" filled="f" strokeweight=".06pt">
                  <v:path arrowok="t" o:connecttype="custom" o:connectlocs="1,1;0,1;0,0;0,1;1,1" o:connectangles="0,0,0,0,0"/>
                </v:shape>
                <v:shape id="Freeform 2812" o:spid="_x0000_s4328" style="position:absolute;left:535;top:5156;width:20;height:171;visibility:visible;mso-wrap-style:square;v-text-anchor:top" coordsize="20,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" path="m,170l,e" filled="f" strokecolor="#00a5a5" strokeweight=".06pt">
                  <v:path arrowok="t" o:connecttype="custom" o:connectlocs="0,170;0,0" o:connectangles="0,0"/>
                </v:shape>
                <v:shape id="Freeform 2813" o:spid="_x0000_s4329" style="position:absolute;left:909;top:5156;width:20;height:171;visibility:visible;mso-wrap-style:square;v-text-anchor:top" coordsize="20,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" path="m,170l,e" filled="f" strokecolor="#00a5a5" strokeweight=".06pt">
                  <v:path arrowok="t" o:connecttype="custom" o:connectlocs="0,170;0,0" o:connectangles="0,0"/>
                </v:shape>
                <v:shape id="Freeform 2814" o:spid="_x0000_s4330" style="position:absolute;left:1282;top:5156;width:20;height:171;visibility:visible;mso-wrap-style:square;v-text-anchor:top" coordsize="20,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" path="m,170l,e" filled="f" strokecolor="#00a5a5" strokeweight=".06pt">
                  <v:path arrowok="t" o:connecttype="custom" o:connectlocs="0,170;0,0" o:connectangles="0,0"/>
                </v:shape>
                <v:shape id="Freeform 2815" o:spid="_x0000_s4331" style="position:absolute;left:1655;top:5156;width:20;height:171;visibility:visible;mso-wrap-style:square;v-text-anchor:top" coordsize="20,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" path="m,170l,e" filled="f" strokecolor="#00a5a5" strokeweight=".06pt">
                  <v:path arrowok="t" o:connecttype="custom" o:connectlocs="0,170;0,0" o:connectangles="0,0"/>
                </v:shape>
                <v:shape id="Freeform 2816" o:spid="_x0000_s4332" style="position:absolute;left:2028;top:4872;width:20;height:455;visibility:visible;mso-wrap-style:square;v-text-anchor:top" coordsize="20,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" path="m,l,454e" filled="f" strokecolor="#00a5a5" strokeweight=".06pt">
                  <v:path arrowok="t" o:connecttype="custom" o:connectlocs="0,0;0,454" o:connectangles="0,0"/>
                </v:shape>
                <v:shape id="Freeform 2817" o:spid="_x0000_s4333" style="position:absolute;left:2401;top:4872;width:20;height:448;visibility:visible;mso-wrap-style:square;v-text-anchor:top" coordsize="2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" path="m,447l,e" filled="f" strokecolor="#00a5a5" strokeweight=".06pt">
                  <v:path arrowok="t" o:connecttype="custom" o:connectlocs="0,447;0,0" o:connectangles="0,0"/>
                </v:shape>
                <v:shape id="Freeform 2818" o:spid="_x0000_s4334" style="position:absolute;left:2773;top:4872;width:20;height:448;visibility:visible;mso-wrap-style:square;v-text-anchor:top" coordsize="2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" path="m,447l,e" filled="f" strokecolor="#00a5a5" strokeweight=".06pt">
                  <v:path arrowok="t" o:connecttype="custom" o:connectlocs="0,447;0,0" o:connectangles="0,0"/>
                </v:shape>
                <v:shape id="Freeform 2819" o:spid="_x0000_s4335" style="position:absolute;left:3147;top:4872;width:20;height:448;visibility:visible;mso-wrap-style:square;v-text-anchor:top" coordsize="2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" path="m,447l,e" filled="f" strokecolor="#00a5a5" strokeweight=".06pt">
                  <v:path arrowok="t" o:connecttype="custom" o:connectlocs="0,447;0,0" o:connectangles="0,0"/>
                </v:shape>
                <v:shape id="Freeform 2820" o:spid="_x0000_s4336" style="position:absolute;left:3520;top:4872;width:20;height:448;visibility:visible;mso-wrap-style:square;v-text-anchor:top" coordsize="2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" path="m,447l,e" filled="f" strokecolor="#00a5a5" strokeweight=".06pt">
                  <v:path arrowok="t" o:connecttype="custom" o:connectlocs="0,447;0,0" o:connectangles="0,0"/>
                </v:shape>
                <v:shape id="Freeform 2821" o:spid="_x0000_s4337" style="position:absolute;left:3892;top:4872;width:20;height:448;visibility:visible;mso-wrap-style:square;v-text-anchor:top" coordsize="2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" path="m,447l,e" filled="f" strokecolor="#00a5a5" strokeweight=".06pt">
                  <v:path arrowok="t" o:connecttype="custom" o:connectlocs="0,447;0,0" o:connectangles="0,0"/>
                </v:shape>
                <v:shape id="Freeform 2822" o:spid="_x0000_s4338" style="position:absolute;left:4265;top:4872;width:20;height:448;visibility:visible;mso-wrap-style:square;v-text-anchor:top" coordsize="2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" path="m,447l,e" filled="f" strokecolor="#00a5a5" strokeweight=".06pt">
                  <v:path arrowok="t" o:connecttype="custom" o:connectlocs="0,447;0,0" o:connectangles="0,0"/>
                </v:shape>
                <v:shape id="Freeform 2823" o:spid="_x0000_s4339" style="position:absolute;left:4638;top:4872;width:20;height:448;visibility:visible;mso-wrap-style:square;v-text-anchor:top" coordsize="2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" path="m,447l,e" filled="f" strokecolor="#00a5a5" strokeweight=".06pt">
                  <v:path arrowok="t" o:connecttype="custom" o:connectlocs="0,447;0,0" o:connectangles="0,0"/>
                </v:shape>
                <v:shape id="Freeform 2824" o:spid="_x0000_s4340" style="position:absolute;left:546;top:48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" path="m,l2,,4,1e" filled="f" strokecolor="#7f7f7f" strokeweight=".06pt">
                  <v:path arrowok="t" o:connecttype="custom" o:connectlocs="0,0;2,0;4,1" o:connectangles="0,0,0"/>
                </v:shape>
                <v:shape id="Freeform 2825" o:spid="_x0000_s4341" style="position:absolute;left:570;top:48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" path="m,l2,1e" filled="f" strokecolor="#7f7f7f" strokeweight=".06pt">
                  <v:path arrowok="t" o:connecttype="custom" o:connectlocs="0,0;2,1" o:connectangles="0,0"/>
                </v:shape>
                <v:shape id="Freeform 2826" o:spid="_x0000_s4342" style="position:absolute;left:592;top:48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" path="m,l2,1e" filled="f" strokecolor="#7f7f7f" strokeweight=".06pt">
                  <v:path arrowok="t" o:connecttype="custom" o:connectlocs="0,0;2,1" o:connectangles="0,0"/>
                </v:shape>
                <v:shape id="Freeform 2827" o:spid="_x0000_s4343" style="position:absolute;left:596;top:4846;width:59;height:20;visibility:visible;mso-wrap-style:square;v-text-anchor:top" coordsize="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" path="m,l58,e" filled="f" strokecolor="#7f7f7f" strokeweight=".06356mm">
                  <v:path arrowok="t" o:connecttype="custom" o:connectlocs="0,0;58,0" o:connectangles="0,0"/>
                </v:shape>
                <v:shape id="Freeform 2828" o:spid="_x0000_s4344" style="position:absolute;left:614;top:484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" path="m,l2,1e" filled="f" strokecolor="#7f7f7f" strokeweight=".06pt">
                  <v:path arrowok="t" o:connecttype="custom" o:connectlocs="0,0;2,1" o:connectangles="0,0"/>
                </v:shape>
                <v:shape id="Freeform 2829" o:spid="_x0000_s4345" style="position:absolute;left:635;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" path="m,l2,1e" filled="f" strokecolor="#7f7f7f" strokeweight=".06pt">
                  <v:path arrowok="t" o:connecttype="custom" o:connectlocs="0,0;2,1" o:connectangles="0,0"/>
                </v:shape>
                <v:shape id="Freeform 2830" o:spid="_x0000_s4346" style="position:absolute;left:655;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" path="m,l2,1e" filled="f" strokecolor="#7f7f7f" strokeweight=".06pt">
                  <v:path arrowok="t" o:connecttype="custom" o:connectlocs="0,0;2,1" o:connectangles="0,0"/>
                </v:shape>
                <v:shape id="Freeform 2831" o:spid="_x0000_s4347" style="position:absolute;left:678;top:484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" path="m,l2,1r2,e" filled="f" strokecolor="#7f7f7f" strokeweight=".06pt">
                  <v:path arrowok="t" o:connecttype="custom" o:connectlocs="0,0;2,1;4,1" o:connectangles="0,0,0"/>
                </v:shape>
                <v:shape id="Freeform 2832" o:spid="_x0000_s4348" style="position:absolute;left:700;top:48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" path="m,l2,1e" filled="f" strokecolor="#7f7f7f" strokeweight=".06pt">
                  <v:path arrowok="t" o:connecttype="custom" o:connectlocs="0,0;2,1" o:connectangles="0,0"/>
                </v:shape>
                <v:shape id="Freeform 2833" o:spid="_x0000_s4349" style="position:absolute;left:721;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" path="m,l2,1e" filled="f" strokecolor="#7f7f7f" strokeweight=".06pt">
                  <v:path arrowok="t" o:connecttype="custom" o:connectlocs="0,0;2,1" o:connectangles="0,0"/>
                </v:shape>
                <v:shape id="Freeform 2834" o:spid="_x0000_s4350" style="position:absolute;left:742;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" path="m,l2,1e" filled="f" strokecolor="#7f7f7f" strokeweight=".06pt">
                  <v:path arrowok="t" o:connecttype="custom" o:connectlocs="0,0;2,1" o:connectangles="0,0"/>
                </v:shape>
                <v:shape id="Freeform 2835" o:spid="_x0000_s4351" style="position:absolute;left:764;top:485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" path="m,l2,1e" filled="f" strokecolor="#7f7f7f" strokeweight=".06pt">
                  <v:path arrowok="t" o:connecttype="custom" o:connectlocs="0,0;2,1" o:connectangles="0,0"/>
                </v:shape>
                <v:shape id="Freeform 2836" o:spid="_x0000_s4352" style="position:absolute;left:786;top:485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" path="m,l1,1e" filled="f" strokecolor="#7f7f7f" strokeweight=".06pt">
                  <v:path arrowok="t" o:connecttype="custom" o:connectlocs="0,0;1,1" o:connectangles="0,0"/>
                </v:shape>
                <v:shape id="Freeform 2837" o:spid="_x0000_s4353" style="position:absolute;left:893;top:48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" path="m2,l,1e" filled="f" strokecolor="#7f7f7f" strokeweight=".06pt">
                  <v:path arrowok="t" o:connecttype="custom" o:connectlocs="2,0;0,1" o:connectangles="0,0"/>
                </v:shape>
                <v:shape id="Freeform 2838" o:spid="_x0000_s4354" style="position:absolute;left:871;top:48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" path="m2,l,1e" filled="f" strokecolor="#7f7f7f" strokeweight=".06pt">
                  <v:path arrowok="t" o:connecttype="custom" o:connectlocs="2,0;0,1" o:connectangles="0,0"/>
                </v:shape>
                <v:shape id="Freeform 2839" o:spid="_x0000_s4355" style="position:absolute;left:850;top:48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" path="m2,l,1e" filled="f" strokecolor="#7f7f7f" strokeweight=".06pt">
                  <v:path arrowok="t" o:connecttype="custom" o:connectlocs="2,0;0,1" o:connectangles="0,0"/>
                </v:shape>
                <v:shape id="Freeform 2840" o:spid="_x0000_s4356" style="position:absolute;left:789;top:4846;width:60;height:20;visibility:visible;mso-wrap-style:square;v-text-anchor:top" coordsize="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" path="m,l60,e" filled="f" strokecolor="#7f7f7f" strokeweight=".06356mm">
                  <v:path arrowok="t" o:connecttype="custom" o:connectlocs="0,0;60,0" o:connectangles="0,0"/>
                </v:shape>
                <v:shape id="Freeform 2841" o:spid="_x0000_s4357" style="position:absolute;left:828;top:484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" path="m2,l,1e" filled="f" strokecolor="#7f7f7f" strokeweight=".06pt">
                  <v:path arrowok="t" o:connecttype="custom" o:connectlocs="2,0;0,1" o:connectangles="0,0"/>
                </v:shape>
                <v:shape id="Freeform 2842" o:spid="_x0000_s4358" style="position:absolute;left:808;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" path="m2,l,1e" filled="f" strokecolor="#7f7f7f" strokeweight=".06pt">
                  <v:path arrowok="t" o:connecttype="custom" o:connectlocs="2,0;0,1" o:connectangles="0,0"/>
                </v:shape>
                <v:shape id="Freeform 2843" o:spid="_x0000_s4359" style="position:absolute;left:786;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" path="m1,l,1e" filled="f" strokecolor="#7f7f7f" strokeweight=".06pt">
                  <v:path arrowok="t" o:connecttype="custom" o:connectlocs="1,0;0,1" o:connectangles="0,0"/>
                </v:shape>
                <v:shape id="Freeform 2844" o:spid="_x0000_s4360" style="position:absolute;left:659;top:4851;width:126;height:20;visibility:visible;mso-wrap-style:square;v-text-anchor:top" coordsize="1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" path="m,l126,e" filled="f" strokecolor="#7f7f7f" strokeweight=".09528mm">
                  <v:path arrowok="t" o:connecttype="custom" o:connectlocs="0,0;126,0" o:connectangles="0,0"/>
                </v:shape>
                <v:shape id="Freeform 2845" o:spid="_x0000_s4361" style="position:absolute;left:764;top:484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" path="m2,l,1e" filled="f" strokecolor="#7f7f7f" strokeweight=".06pt">
                  <v:path arrowok="t" o:connecttype="custom" o:connectlocs="2,0;0,1" o:connectangles="0,0"/>
                </v:shape>
                <v:shape id="Freeform 2846" o:spid="_x0000_s4362" style="position:absolute;left:742;top:48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" path="m2,l,1e" filled="f" strokecolor="#7f7f7f" strokeweight=".06pt">
                  <v:path arrowok="t" o:connecttype="custom" o:connectlocs="2,0;0,1" o:connectangles="0,0"/>
                </v:shape>
                <v:shape id="Freeform 2847" o:spid="_x0000_s4363" style="position:absolute;left:721;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" path="m2,l,1e" filled="f" strokecolor="#7f7f7f" strokeweight=".06pt">
                  <v:path arrowok="t" o:connecttype="custom" o:connectlocs="2,0;0,1" o:connectangles="0,0"/>
                </v:shape>
                <v:shape id="Freeform 2848" o:spid="_x0000_s4364" style="position:absolute;left:700;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" path="m2,l,1e" filled="f" strokecolor="#7f7f7f" strokeweight=".06pt">
                  <v:path arrowok="t" o:connecttype="custom" o:connectlocs="2,0;0,1" o:connectangles="0,0"/>
                </v:shape>
                <v:shape id="Freeform 2849" o:spid="_x0000_s4365" style="position:absolute;left:678;top:485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" path="m4,l2,,,1e" filled="f" strokecolor="#7f7f7f" strokeweight=".06pt">
                  <v:path arrowok="t" o:connecttype="custom" o:connectlocs="4,0;2,0;0,1" o:connectangles="0,0,0"/>
                </v:shape>
                <v:shape id="Freeform 2850" o:spid="_x0000_s4366" style="position:absolute;left:655;top:485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" path="m2,l,1e" filled="f" strokecolor="#7f7f7f" strokeweight=".06pt">
                  <v:path arrowok="t" o:connecttype="custom" o:connectlocs="2,0;0,1" o:connectangles="0,0"/>
                </v:shape>
                <v:shape id="Freeform 2851" o:spid="_x0000_s4367" style="position:absolute;left:585;top:4857;width:70;height:20;visibility:visible;mso-wrap-style:square;v-text-anchor:top" coordsize="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" path="m,l69,e" filled="f" strokecolor="#7f7f7f" strokeweight=".07403mm">
                  <v:path arrowok="t" o:connecttype="custom" o:connectlocs="0,0;69,0" o:connectangles="0,0"/>
                </v:shape>
                <v:shape id="Freeform 2852" o:spid="_x0000_s4368" style="position:absolute;left:531;top:4861;width:53;height:20;visibility:visible;mso-wrap-style:square;v-text-anchor:top" coordsize="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" path="m,l52,e" filled="f" strokecolor="#7f7f7f" strokeweight=".06356mm">
                  <v:path arrowok="t" o:connecttype="custom" o:connectlocs="0,0;52,0" o:connectangles="0,0"/>
                </v:shape>
                <v:shape id="Freeform 2853" o:spid="_x0000_s4369" style="position:absolute;left:1667;top:48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" path="m,l2,1e" filled="f" strokecolor="#7f7f7f" strokeweight=".06pt">
                  <v:path arrowok="t" o:connecttype="custom" o:connectlocs="0,0;2,1" o:connectangles="0,0"/>
                </v:shape>
                <v:shape id="Freeform 2854" o:spid="_x0000_s4370" style="position:absolute;left:1689;top:48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" path="m,l2,1e" filled="f" strokecolor="#7f7f7f" strokeweight=".06pt">
                  <v:path arrowok="t" o:connecttype="custom" o:connectlocs="0,0;2,1" o:connectangles="0,0"/>
                </v:shape>
                <v:shape id="Freeform 2855" o:spid="_x0000_s4371" style="position:absolute;left:1711;top:48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" path="m,l2,1r2,e" filled="f" strokecolor="#7f7f7f" strokeweight=".06pt">
                  <v:path arrowok="t" o:connecttype="custom" o:connectlocs="0,0;2,1;4,1" o:connectangles="0,0,0"/>
                </v:shape>
                <v:shape id="Freeform 2856" o:spid="_x0000_s4372" style="position:absolute;left:1718;top:4846;width:57;height:20;visibility:visible;mso-wrap-style:square;v-text-anchor:top" coordsize="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" path="m,l56,e" filled="f" strokecolor="#7f7f7f" strokeweight=".06356mm">
                  <v:path arrowok="t" o:connecttype="custom" o:connectlocs="0,0;56,0" o:connectangles="0,0"/>
                </v:shape>
                <v:shape id="Freeform 2857" o:spid="_x0000_s4373" style="position:absolute;left:1733;top:484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" path="m,l2,1e" filled="f" strokecolor="#7f7f7f" strokeweight=".06pt">
                  <v:path arrowok="t" o:connecttype="custom" o:connectlocs="0,0;2,1" o:connectangles="0,0"/>
                </v:shape>
                <v:shape id="Freeform 2858" o:spid="_x0000_s4374" style="position:absolute;left:1753;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" path="m,l2,1e" filled="f" strokecolor="#7f7f7f" strokeweight=".06pt">
                  <v:path arrowok="t" o:connecttype="custom" o:connectlocs="0,0;2,1" o:connectangles="0,0"/>
                </v:shape>
                <v:shape id="Freeform 2859" o:spid="_x0000_s4375" style="position:absolute;left:1775;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" path="m,l2,1e" filled="f" strokecolor="#7f7f7f" strokeweight=".06pt">
                  <v:path arrowok="t" o:connecttype="custom" o:connectlocs="0,0;2,1" o:connectangles="0,0"/>
                </v:shape>
                <v:shape id="Freeform 2860" o:spid="_x0000_s4376" style="position:absolute;left:1797;top:484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" path="m,l2,1e" filled="f" strokecolor="#7f7f7f" strokeweight=".06pt">
                  <v:path arrowok="t" o:connecttype="custom" o:connectlocs="0,0;2,1" o:connectangles="0,0"/>
                </v:shape>
                <v:shape id="Freeform 2861" o:spid="_x0000_s4377" style="position:absolute;left:1820;top:48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" path="m,l1,1e" filled="f" strokecolor="#7f7f7f" strokeweight=".06pt">
                  <v:path arrowok="t" o:connecttype="custom" o:connectlocs="0,0;1,1" o:connectangles="0,0"/>
                </v:shape>
                <v:shape id="Freeform 2862" o:spid="_x0000_s4378" style="position:absolute;left:1840;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" path="m,l2,1e" filled="f" strokecolor="#7f7f7f" strokeweight=".06pt">
                  <v:path arrowok="t" o:connecttype="custom" o:connectlocs="0,0;2,1" o:connectangles="0,0"/>
                </v:shape>
                <v:shape id="Freeform 2863" o:spid="_x0000_s4379" style="position:absolute;left:1861;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" path="m,l2,1e" filled="f" strokecolor="#7f7f7f" strokeweight=".06pt">
                  <v:path arrowok="t" o:connecttype="custom" o:connectlocs="0,0;2,1" o:connectangles="0,0"/>
                </v:shape>
                <v:shape id="Freeform 2864" o:spid="_x0000_s4380" style="position:absolute;left:1883;top:485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" path="m,l2,1e" filled="f" strokecolor="#7f7f7f" strokeweight=".06pt">
                  <v:path arrowok="t" o:connecttype="custom" o:connectlocs="0,0;2,1" o:connectangles="0,0"/>
                </v:shape>
                <v:shape id="Freeform 2865" o:spid="_x0000_s4381" style="position:absolute;left:1905;top:485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" path="m,l2,1e" filled="f" strokecolor="#7f7f7f" strokeweight=".06pt">
                  <v:path arrowok="t" o:connecttype="custom" o:connectlocs="0,0;2,1" o:connectangles="0,0"/>
                </v:shape>
                <v:shape id="Freeform 2866" o:spid="_x0000_s4382" style="position:absolute;left:1908;top:4858;width:93;height:20;visibility:visible;mso-wrap-style:square;v-text-anchor:top" coordsize="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" path="m,l92,e" filled="f" strokecolor="#7f7f7f" strokeweight=".10575mm">
                  <v:path arrowok="t" o:connecttype="custom" o:connectlocs="0,0;92,0" o:connectangles="0,0"/>
                </v:shape>
                <v:shape id="Freeform 2867" o:spid="_x0000_s4383" style="position:absolute;left:2002;top:4861;width:30;height:20;visibility:visible;mso-wrap-style:square;v-text-anchor:top" coordsize="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" path="m,l30,e" filled="f" strokecolor="#7f7f7f" strokeweight=".12pt">
                  <v:path arrowok="t" o:connecttype="custom" o:connectlocs="0,0;30,0" o:connectangles="0,0"/>
                </v:shape>
                <v:shape id="Freeform 2868" o:spid="_x0000_s4384" style="position:absolute;left:1973;top:4843;width:59;height:20;visibility:visible;mso-wrap-style:square;v-text-anchor:top" coordsize="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" path="m,l58,e" filled="f" strokecolor="#7f7f7f" strokeweight=".18pt">
                  <v:path arrowok="t" o:connecttype="custom" o:connectlocs="0,0;58,0" o:connectangles="0,0"/>
                </v:shape>
                <v:shape id="Freeform 2869" o:spid="_x0000_s4385" style="position:absolute;left:2011;top:48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" path="m2,l,1e" filled="f" strokecolor="#7f7f7f" strokeweight=".06pt">
                  <v:path arrowok="t" o:connecttype="custom" o:connectlocs="2,0;0,1" o:connectangles="0,0"/>
                </v:shape>
                <v:shape id="Freeform 2870" o:spid="_x0000_s4386" style="position:absolute;left:1991;top:48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" path="m2,l,1e" filled="f" strokecolor="#7f7f7f" strokeweight=".06pt">
                  <v:path arrowok="t" o:connecttype="custom" o:connectlocs="2,0;0,1" o:connectangles="0,0"/>
                </v:shape>
                <v:shape id="Freeform 2871" o:spid="_x0000_s4387" style="position:absolute;left:1970;top:48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" path="m2,l,1e" filled="f" strokecolor="#7f7f7f" strokeweight=".06pt">
                  <v:path arrowok="t" o:connecttype="custom" o:connectlocs="2,0;0,1" o:connectangles="0,0"/>
                </v:shape>
                <v:shape id="Freeform 2872" o:spid="_x0000_s4388" style="position:absolute;left:1908;top:4846;width:60;height:20;visibility:visible;mso-wrap-style:square;v-text-anchor:top" coordsize="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" path="m,l60,e" filled="f" strokecolor="#7f7f7f" strokeweight=".06356mm">
                  <v:path arrowok="t" o:connecttype="custom" o:connectlocs="0,0;60,0" o:connectangles="0,0"/>
                </v:shape>
                <v:shape id="Freeform 2873" o:spid="_x0000_s4389" style="position:absolute;left:1948;top:484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" path="m2,l,1e" filled="f" strokecolor="#7f7f7f" strokeweight=".06pt">
                  <v:path arrowok="t" o:connecttype="custom" o:connectlocs="2,0;0,1" o:connectangles="0,0"/>
                </v:shape>
                <v:shape id="Freeform 2874" o:spid="_x0000_s4390" style="position:absolute;left:1923;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" path="m4,l2,1,,1e" filled="f" strokecolor="#7f7f7f" strokeweight=".06pt">
                  <v:path arrowok="t" o:connecttype="custom" o:connectlocs="4,0;2,1;0,1" o:connectangles="0,0,0"/>
                </v:shape>
                <v:shape id="Freeform 2875" o:spid="_x0000_s4391" style="position:absolute;left:1905;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" path="m2,l,1e" filled="f" strokecolor="#7f7f7f" strokeweight=".06pt">
                  <v:path arrowok="t" o:connecttype="custom" o:connectlocs="2,0;0,1" o:connectangles="0,0"/>
                </v:shape>
                <v:shape id="Freeform 2876" o:spid="_x0000_s4392" style="position:absolute;left:1660;top:4852;width:363;height:20;visibility:visible;mso-wrap-style:square;v-text-anchor:top" coordsize="3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" path="m,l362,e" filled="f" strokecolor="#7f7f7f" strokeweight=".1235mm">
                  <v:path arrowok="t" o:connecttype="custom" o:connectlocs="0,0;362,0" o:connectangles="0,0"/>
                </v:shape>
                <v:shape id="Freeform 2877" o:spid="_x0000_s4393" style="position:absolute;left:1883;top:484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" path="m2,l,1e" filled="f" strokecolor="#7f7f7f" strokeweight=".06pt">
                  <v:path arrowok="t" o:connecttype="custom" o:connectlocs="2,0;0,1" o:connectangles="0,0"/>
                </v:shape>
                <v:shape id="Freeform 2878" o:spid="_x0000_s4394" style="position:absolute;left:1861;top:48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" path="m2,l,1e" filled="f" strokecolor="#7f7f7f" strokeweight=".06pt">
                  <v:path arrowok="t" o:connecttype="custom" o:connectlocs="2,0;0,1" o:connectangles="0,0"/>
                </v:shape>
                <v:shape id="Freeform 2879" o:spid="_x0000_s4395" style="position:absolute;left:1840;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" path="m2,l,1e" filled="f" strokecolor="#7f7f7f" strokeweight=".06pt">
                  <v:path arrowok="t" o:connecttype="custom" o:connectlocs="2,0;0,1" o:connectangles="0,0"/>
                </v:shape>
                <v:shape id="Freeform 2880" o:spid="_x0000_s4396" style="position:absolute;left:1820;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" path="m1,l,1e" filled="f" strokecolor="#7f7f7f" strokeweight=".06pt">
                  <v:path arrowok="t" o:connecttype="custom" o:connectlocs="1,0;0,1" o:connectangles="0,0"/>
                </v:shape>
                <v:shape id="Freeform 2881" o:spid="_x0000_s4397" style="position:absolute;left:1797;top:485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" path="m2,l,1e" filled="f" strokecolor="#7f7f7f" strokeweight=".06pt">
                  <v:path arrowok="t" o:connecttype="custom" o:connectlocs="2,0;0,1" o:connectangles="0,0"/>
                </v:shape>
                <v:shape id="Freeform 2882" o:spid="_x0000_s4398" style="position:absolute;left:1775;top:485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" path="m2,l,1e" filled="f" strokecolor="#7f7f7f" strokeweight=".06pt">
                  <v:path arrowok="t" o:connecttype="custom" o:connectlocs="2,0;0,1" o:connectangles="0,0"/>
                </v:shape>
                <v:shape id="Freeform 2883" o:spid="_x0000_s4399" style="position:absolute;left:1650;top:4858;width:124;height:20;visibility:visible;mso-wrap-style:square;v-text-anchor:top" coordsize="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" path="m,l123,e" filled="f" strokecolor="#7f7f7f" strokeweight=".10575mm">
                  <v:path arrowok="t" o:connecttype="custom" o:connectlocs="0,0;123,0" o:connectangles="0,0"/>
                </v:shape>
                <v:shape id="Freeform 2884" o:spid="_x0000_s4400" style="position:absolute;left:1655;top:4861;width:33;height:20;visibility:visible;mso-wrap-style:square;v-text-anchor:top" coordsize="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" path="m,l32,e" filled="f" strokecolor="#7f7f7f" strokeweight=".04236mm">
                  <v:path arrowok="t" o:connecttype="custom" o:connectlocs="0,0;32,0" o:connectangles="0,0"/>
                </v:shape>
                <v:shape id="Freeform 2885" o:spid="_x0000_s4401" style="position:absolute;left:536;top:1545;width:84;height:20;visibility:visible;mso-wrap-style:square;v-text-anchor:top" coordsize="8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" path="m,l83,e" filled="f" strokecolor="#7f7f7f" strokeweight=".06344mm">
                  <v:path arrowok="t" o:connecttype="custom" o:connectlocs="0,0;83,0" o:connectangles="0,0"/>
                </v:shape>
                <v:shape id="Freeform 2886" o:spid="_x0000_s4402" style="position:absolute;left:556;top:154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" path="m,1l2,e" filled="f" strokecolor="#7f7f7f" strokeweight=".06pt">
                  <v:path arrowok="t" o:connecttype="custom" o:connectlocs="0,1;2,0" o:connectangles="0,0"/>
                </v:shape>
                <v:shape id="Freeform 2887" o:spid="_x0000_s4403" style="position:absolute;left:599;top:15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" path="m,1l2,e" filled="f" strokecolor="#7f7f7f" strokeweight=".06pt">
                  <v:path arrowok="t" o:connecttype="custom" o:connectlocs="0,1;2,0" o:connectangles="0,0"/>
                </v:shape>
                <v:shape id="Freeform 2888" o:spid="_x0000_s4404" style="position:absolute;left:621;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" path="m,1l2,e" filled="f" strokecolor="#7f7f7f" strokeweight=".06pt">
                  <v:path arrowok="t" o:connecttype="custom" o:connectlocs="0,1;2,0" o:connectangles="0,0"/>
                </v:shape>
                <v:shape id="Freeform 2889" o:spid="_x0000_s4405" style="position:absolute;left:542;top:1530;width:368;height:20;visibility:visible;mso-wrap-style:square;v-text-anchor:top" coordsize="3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" path="m,l367,e" filled="f" strokecolor="#7f7f7f" strokeweight=".1376mm">
                  <v:path arrowok="t" o:connecttype="custom" o:connectlocs="0,0;367,0" o:connectangles="0,0"/>
                </v:shape>
                <v:shape id="Freeform 2890" o:spid="_x0000_s4406" style="position:absolute;left:825;top:1545;width:84;height:20;visibility:visible;mso-wrap-style:square;v-text-anchor:top" coordsize="8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" path="m,l84,e" filled="f" strokecolor="#7f7f7f" strokeweight=".06344mm">
                  <v:path arrowok="t" o:connecttype="custom" o:connectlocs="0,0;84,0" o:connectangles="0,0"/>
                </v:shape>
                <v:shape id="Freeform 2891" o:spid="_x0000_s4407" style="position:absolute;left:886;top:154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" path="m2,1l,e" filled="f" strokecolor="#7f7f7f" strokeweight=".06pt">
                  <v:path arrowok="t" o:connecttype="custom" o:connectlocs="2,1;0,0" o:connectangles="0,0"/>
                </v:shape>
                <v:shape id="Freeform 2892" o:spid="_x0000_s4408" style="position:absolute;left:843;top:15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" path="m2,1l,e" filled="f" strokecolor="#7f7f7f" strokeweight=".06pt">
                  <v:path arrowok="t" o:connecttype="custom" o:connectlocs="2,1;0,0" o:connectangles="0,0"/>
                </v:shape>
                <v:shape id="Freeform 2893" o:spid="_x0000_s4409" style="position:absolute;left:821;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" path="m2,1l,e" filled="f" strokecolor="#7f7f7f" strokeweight=".06pt">
                  <v:path arrowok="t" o:connecttype="custom" o:connectlocs="2,1;0,0" o:connectangles="0,0"/>
                </v:shape>
                <v:shape id="Freeform 2894" o:spid="_x0000_s4410" style="position:absolute;left:624;top:1542;width:196;height:20;visibility:visible;mso-wrap-style:square;v-text-anchor:top" coordsize="1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" path="m,l195,e" filled="f" strokecolor="#7f7f7f" strokeweight=".06356mm">
                  <v:path arrowok="t" o:connecttype="custom" o:connectlocs="0,0;195,0" o:connectangles="0,0"/>
                </v:shape>
                <v:shape id="Freeform 2895" o:spid="_x0000_s4411" style="position:absolute;left:542;top:1538;width:362;height:20;visibility:visible;mso-wrap-style:square;v-text-anchor:top" coordsize="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" path="m,l361,e" filled="f" strokecolor="#7f7f7f" strokeweight=".22pt">
                  <v:path arrowok="t" o:connecttype="custom" o:connectlocs="0,0;361,0" o:connectangles="0,0"/>
                </v:shape>
                <v:shape id="Freeform 2896" o:spid="_x0000_s4412" style="position:absolute;left:536;top:1534;width:368;height:20;visibility:visible;mso-wrap-style:square;v-text-anchor:top" coordsize="3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" path="m,l367,e" filled="f" strokecolor="#7f7f7f" strokeweight=".25044mm">
                  <v:path arrowok="t" o:connecttype="custom" o:connectlocs="0,0;367,0" o:connectangles="0,0"/>
                </v:shape>
                <v:shape id="Freeform 2897" o:spid="_x0000_s4413" style="position:absolute;left:1655;top:1545;width:84;height:20;visibility:visible;mso-wrap-style:square;v-text-anchor:top" coordsize="8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" path="m,l84,e" filled="f" strokecolor="#7f7f7f" strokeweight=".06344mm">
                  <v:path arrowok="t" o:connecttype="custom" o:connectlocs="0,0;84,0" o:connectangles="0,0"/>
                </v:shape>
                <v:shape id="Freeform 2898" o:spid="_x0000_s4414" style="position:absolute;left:1676;top:154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" path="m,1l2,e" filled="f" strokecolor="#7f7f7f" strokeweight=".06pt">
                  <v:path arrowok="t" o:connecttype="custom" o:connectlocs="0,1;2,0" o:connectangles="0,0"/>
                </v:shape>
                <v:shape id="Freeform 2899" o:spid="_x0000_s4415" style="position:absolute;left:1718;top:15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" path="m,1l2,e" filled="f" strokecolor="#7f7f7f" strokeweight=".06pt">
                  <v:path arrowok="t" o:connecttype="custom" o:connectlocs="0,1;2,0" o:connectangles="0,0"/>
                </v:shape>
                <v:shape id="Freeform 2900" o:spid="_x0000_s4416" style="position:absolute;left:1740;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" path="m,1l1,e" filled="f" strokecolor="#7f7f7f" strokeweight=".06pt">
                  <v:path arrowok="t" o:connecttype="custom" o:connectlocs="0,1;1,0" o:connectangles="0,0"/>
                </v:shape>
                <v:shape id="Freeform 2901" o:spid="_x0000_s4417" style="position:absolute;left:1937;top:1529;width:89;height:20;visibility:visible;mso-wrap-style:square;v-text-anchor:top" coordsize="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" path="m,l88,e" filled="f" strokecolor="#7f7f7f" strokeweight=".10575mm">
                  <v:path arrowok="t" o:connecttype="custom" o:connectlocs="0,0;88,0" o:connectangles="0,0"/>
                </v:shape>
                <v:shape id="Freeform 2902" o:spid="_x0000_s4418" style="position:absolute;left:1661;top:1534;width:368;height:20;visibility:visible;mso-wrap-style:square;v-text-anchor:top" coordsize="3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" path="m,l367,e" filled="f" strokecolor="#7f7f7f" strokeweight=".25044mm">
                  <v:path arrowok="t" o:connecttype="custom" o:connectlocs="0,0;367,0" o:connectangles="0,0"/>
                </v:shape>
                <v:shape id="Freeform 2903" o:spid="_x0000_s4419" style="position:absolute;left:1944;top:1545;width:84;height:20;visibility:visible;mso-wrap-style:square;v-text-anchor:top" coordsize="8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" path="m,l84,e" filled="f" strokecolor="#7f7f7f" strokeweight=".06344mm">
                  <v:path arrowok="t" o:connecttype="custom" o:connectlocs="0,0;84,0" o:connectangles="0,0"/>
                </v:shape>
                <v:shape id="Freeform 2904" o:spid="_x0000_s4420" style="position:absolute;left:2002;top:154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" path="m4,1l2,,,e" filled="f" strokecolor="#7f7f7f" strokeweight=".06pt">
                  <v:path arrowok="t" o:connecttype="custom" o:connectlocs="4,1;2,0;0,0" o:connectangles="0,0,0"/>
                </v:shape>
                <v:shape id="Freeform 2905" o:spid="_x0000_s4421" style="position:absolute;left:1962;top:15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" path="m2,1l,e" filled="f" strokecolor="#7f7f7f" strokeweight=".06pt">
                  <v:path arrowok="t" o:connecttype="custom" o:connectlocs="2,1;0,0" o:connectangles="0,0"/>
                </v:shape>
                <v:shape id="Freeform 2906" o:spid="_x0000_s4422" style="position:absolute;left:1941;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" path="m2,1l,e" filled="f" strokecolor="#7f7f7f" strokeweight=".06pt">
                  <v:path arrowok="t" o:connecttype="custom" o:connectlocs="2,1;0,0" o:connectangles="0,0"/>
                </v:shape>
                <v:shape id="Freeform 2907" o:spid="_x0000_s4423" style="position:absolute;left:1661;top:1538;width:362;height:20;visibility:visible;mso-wrap-style:square;v-text-anchor:top" coordsize="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" path="m,l361,e" filled="f" strokecolor="#7f7f7f" strokeweight=".19067mm">
                  <v:path arrowok="t" o:connecttype="custom" o:connectlocs="0,0;361,0" o:connectangles="0,0"/>
                </v:shape>
                <v:shape id="Freeform 2908" o:spid="_x0000_s4424" style="position:absolute;left:1672;top:1519;width:230;height:20;visibility:visible;mso-wrap-style:square;v-text-anchor:top" coordsize="2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" path="m,l229,e" filled="f" strokecolor="#7f7f7f" strokeweight=".50439mm">
                  <v:path arrowok="t" o:connecttype="custom" o:connectlocs="0,0;229,0" o:connectangles="0,0"/>
                </v:shape>
                <v:shape id="Freeform 2909" o:spid="_x0000_s4425" style="position:absolute;left:1655;top:152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" path="m,l14,e" filled="f" strokecolor="#7f7f7f" strokeweight=".12pt">
                  <v:path arrowok="t" o:connecttype="custom" o:connectlocs="0,0;14,0" o:connectangles="0,0"/>
                </v:shape>
                <v:shape id="Freeform 2910" o:spid="_x0000_s4426" style="position:absolute;left:2770;top:4843;width:59;height:20;visibility:visible;mso-wrap-style:square;v-text-anchor:top" coordsize="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" path="m,l58,e" filled="f" strokecolor="#7f7f7f" strokeweight=".18pt">
                  <v:path arrowok="t" o:connecttype="custom" o:connectlocs="0,0;58,0" o:connectangles="0,0"/>
                </v:shape>
                <v:shape id="Freeform 2911" o:spid="_x0000_s4427" style="position:absolute;left:2787;top:48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" path="m,l2,1e" filled="f" strokecolor="#7f7f7f" strokeweight=".06pt">
                  <v:path arrowok="t" o:connecttype="custom" o:connectlocs="0,0;2,1" o:connectangles="0,0"/>
                </v:shape>
                <v:shape id="Freeform 2912" o:spid="_x0000_s4428" style="position:absolute;left:2808;top:48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" path="m,l2,1e" filled="f" strokecolor="#7f7f7f" strokeweight=".06pt">
                  <v:path arrowok="t" o:connecttype="custom" o:connectlocs="0,0;2,1" o:connectangles="0,0"/>
                </v:shape>
                <v:shape id="Freeform 2913" o:spid="_x0000_s4429" style="position:absolute;left:2830;top:48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" path="m,l2,1e" filled="f" strokecolor="#7f7f7f" strokeweight=".06pt">
                  <v:path arrowok="t" o:connecttype="custom" o:connectlocs="0,0;2,1" o:connectangles="0,0"/>
                </v:shape>
                <v:shape id="Freeform 2914" o:spid="_x0000_s4430" style="position:absolute;left:2834;top:4846;width:60;height:20;visibility:visible;mso-wrap-style:square;v-text-anchor:top" coordsize="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" path="m,l59,e" filled="f" strokecolor="#7f7f7f" strokeweight=".06356mm">
                  <v:path arrowok="t" o:connecttype="custom" o:connectlocs="0,0;59,0" o:connectangles="0,0"/>
                </v:shape>
                <v:shape id="Freeform 2915" o:spid="_x0000_s4431" style="position:absolute;left:2852;top:484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" path="m,l1,1e" filled="f" strokecolor="#7f7f7f" strokeweight=".06pt">
                  <v:path arrowok="t" o:connecttype="custom" o:connectlocs="0,0;1,1" o:connectangles="0,0"/>
                </v:shape>
                <v:shape id="Freeform 2916" o:spid="_x0000_s4432" style="position:absolute;left:2873;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" path="m,l2,1e" filled="f" strokecolor="#7f7f7f" strokeweight=".06pt">
                  <v:path arrowok="t" o:connecttype="custom" o:connectlocs="0,0;2,1" o:connectangles="0,0"/>
                </v:shape>
                <v:shape id="Freeform 2917" o:spid="_x0000_s4433" style="position:absolute;left:2895;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" path="m,l2,1e" filled="f" strokecolor="#7f7f7f" strokeweight=".06pt">
                  <v:path arrowok="t" o:connecttype="custom" o:connectlocs="0,0;2,1" o:connectangles="0,0"/>
                </v:shape>
                <v:shape id="Freeform 2918" o:spid="_x0000_s4434" style="position:absolute;left:2916;top:484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" path="m,l2,1e" filled="f" strokecolor="#7f7f7f" strokeweight=".06pt">
                  <v:path arrowok="t" o:connecttype="custom" o:connectlocs="0,0;2,1" o:connectangles="0,0"/>
                </v:shape>
                <v:shape id="Freeform 2919" o:spid="_x0000_s4435" style="position:absolute;left:2937;top:48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" path="m,l2,1e" filled="f" strokecolor="#7f7f7f" strokeweight=".06pt">
                  <v:path arrowok="t" o:connecttype="custom" o:connectlocs="0,0;2,1" o:connectangles="0,0"/>
                </v:shape>
                <v:shape id="Freeform 2920" o:spid="_x0000_s4436" style="position:absolute;left:2956;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" path="m,l2,,4,1e" filled="f" strokecolor="#7f7f7f" strokeweight=".06pt">
                  <v:path arrowok="t" o:connecttype="custom" o:connectlocs="0,0;2,0;4,1" o:connectangles="0,0,0"/>
                </v:shape>
                <v:shape id="Freeform 2921" o:spid="_x0000_s4437" style="position:absolute;left:2981;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" path="m,l2,1e" filled="f" strokecolor="#7f7f7f" strokeweight=".06pt">
                  <v:path arrowok="t" o:connecttype="custom" o:connectlocs="0,0;2,1" o:connectangles="0,0"/>
                </v:shape>
                <v:shape id="Freeform 2922" o:spid="_x0000_s4438" style="position:absolute;left:3003;top:485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" path="m,l2,1e" filled="f" strokecolor="#7f7f7f" strokeweight=".06pt">
                  <v:path arrowok="t" o:connecttype="custom" o:connectlocs="0,0;2,1" o:connectangles="0,0"/>
                </v:shape>
                <v:shape id="Freeform 2923" o:spid="_x0000_s4439" style="position:absolute;left:3023;top:485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" path="m,l2,1e" filled="f" strokecolor="#7f7f7f" strokeweight=".06pt">
                  <v:path arrowok="t" o:connecttype="custom" o:connectlocs="0,0;2,1" o:connectangles="0,0"/>
                </v:shape>
                <v:shape id="Freeform 2924" o:spid="_x0000_s4440" style="position:absolute;left:3027;top:4857;width:62;height:20;visibility:visible;mso-wrap-style:square;v-text-anchor:top" coordsize="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" path="m,l61,e" filled="f" strokecolor="#7f7f7f" strokeweight=".06347mm">
                  <v:path arrowok="t" o:connecttype="custom" o:connectlocs="0,0;61,0" o:connectangles="0,0"/>
                </v:shape>
                <v:shape id="Freeform 2925" o:spid="_x0000_s4441" style="position:absolute;left:3089;top:4861;width:62;height:20;visibility:visible;mso-wrap-style:square;v-text-anchor:top" coordsize="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" path="m,l61,e" filled="f" strokecolor="#7f7f7f" strokeweight=".06356mm">
                  <v:path arrowok="t" o:connecttype="custom" o:connectlocs="0,0;61,0" o:connectangles="0,0"/>
                </v:shape>
                <v:shape id="Freeform 2926" o:spid="_x0000_s4442" style="position:absolute;left:3092;top:4843;width:59;height:20;visibility:visible;mso-wrap-style:square;v-text-anchor:top" coordsize="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" path="m,l58,e" filled="f" strokecolor="#7f7f7f" strokeweight=".18pt">
                  <v:path arrowok="t" o:connecttype="custom" o:connectlocs="0,0;58,0" o:connectangles="0,0"/>
                </v:shape>
                <v:shape id="Freeform 2927" o:spid="_x0000_s4443" style="position:absolute;left:3131;top:48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" path="m2,l,1e" filled="f" strokecolor="#7f7f7f" strokeweight=".06pt">
                  <v:path arrowok="t" o:connecttype="custom" o:connectlocs="2,0;0,1" o:connectangles="0,0"/>
                </v:shape>
                <v:shape id="Freeform 2928" o:spid="_x0000_s4444" style="position:absolute;left:3110;top:48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" path="m2,l,1e" filled="f" strokecolor="#7f7f7f" strokeweight=".06pt">
                  <v:path arrowok="t" o:connecttype="custom" o:connectlocs="2,0;0,1" o:connectangles="0,0"/>
                </v:shape>
                <v:shape id="Freeform 2929" o:spid="_x0000_s4445" style="position:absolute;left:3089;top:48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" path="m1,l,1e" filled="f" strokecolor="#7f7f7f" strokeweight=".06pt">
                  <v:path arrowok="t" o:connecttype="custom" o:connectlocs="1,0;0,1" o:connectangles="0,0"/>
                </v:shape>
                <v:shape id="Freeform 2930" o:spid="_x0000_s4446" style="position:absolute;left:3027;top:4846;width:62;height:20;visibility:visible;mso-wrap-style:square;v-text-anchor:top" coordsize="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" path="m,l61,e" filled="f" strokecolor="#7f7f7f" strokeweight=".06356mm">
                  <v:path arrowok="t" o:connecttype="custom" o:connectlocs="0,0;61,0" o:connectangles="0,0"/>
                </v:shape>
                <v:shape id="Freeform 2931" o:spid="_x0000_s4447" style="position:absolute;left:3066;top:484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" path="m2,l,1e" filled="f" strokecolor="#7f7f7f" strokeweight=".06pt">
                  <v:path arrowok="t" o:connecttype="custom" o:connectlocs="2,0;0,1" o:connectangles="0,0"/>
                </v:shape>
                <v:shape id="Freeform 2932" o:spid="_x0000_s4448" style="position:absolute;left:3045;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" path="m2,l,1e" filled="f" strokecolor="#7f7f7f" strokeweight=".06pt">
                  <v:path arrowok="t" o:connecttype="custom" o:connectlocs="2,0;0,1" o:connectangles="0,0"/>
                </v:shape>
                <v:shape id="Freeform 2933" o:spid="_x0000_s4449" style="position:absolute;left:3023;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" path="m2,l,1e" filled="f" strokecolor="#7f7f7f" strokeweight=".06pt">
                  <v:path arrowok="t" o:connecttype="custom" o:connectlocs="2,0;0,1" o:connectangles="0,0"/>
                </v:shape>
                <v:shape id="Freeform 2934" o:spid="_x0000_s4450" style="position:absolute;left:2779;top:4852;width:363;height:20;visibility:visible;mso-wrap-style:square;v-text-anchor:top" coordsize="3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" path="m,l362,e" filled="f" strokecolor="#7f7f7f" strokeweight=".1235mm">
                  <v:path arrowok="t" o:connecttype="custom" o:connectlocs="0,0;362,0" o:connectangles="0,0"/>
                </v:shape>
                <v:shape id="Freeform 2935" o:spid="_x0000_s4451" style="position:absolute;left:3003;top:484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" path="m2,l,1e" filled="f" strokecolor="#7f7f7f" strokeweight=".06pt">
                  <v:path arrowok="t" o:connecttype="custom" o:connectlocs="2,0;0,1" o:connectangles="0,0"/>
                </v:shape>
                <v:shape id="Freeform 2936" o:spid="_x0000_s4452" style="position:absolute;left:2981;top:48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" path="m2,l,1e" filled="f" strokecolor="#7f7f7f" strokeweight=".06pt">
                  <v:path arrowok="t" o:connecttype="custom" o:connectlocs="2,0;0,1" o:connectangles="0,0"/>
                </v:shape>
                <v:shape id="Freeform 2937" o:spid="_x0000_s4453" style="position:absolute;left:2956;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" path="m4,l2,1,,1e" filled="f" strokecolor="#7f7f7f" strokeweight=".06pt">
                  <v:path arrowok="t" o:connecttype="custom" o:connectlocs="4,0;2,1;0,1" o:connectangles="0,0,0"/>
                </v:shape>
                <v:shape id="Freeform 2938" o:spid="_x0000_s4454" style="position:absolute;left:2937;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" path="m2,l,1e" filled="f" strokecolor="#7f7f7f" strokeweight=".06pt">
                  <v:path arrowok="t" o:connecttype="custom" o:connectlocs="2,0;0,1" o:connectangles="0,0"/>
                </v:shape>
                <v:shape id="Freeform 2939" o:spid="_x0000_s4455" style="position:absolute;left:2916;top:485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" path="m2,l,1e" filled="f" strokecolor="#7f7f7f" strokeweight=".06pt">
                  <v:path arrowok="t" o:connecttype="custom" o:connectlocs="2,0;0,1" o:connectangles="0,0"/>
                </v:shape>
                <v:shape id="Freeform 2940" o:spid="_x0000_s4456" style="position:absolute;left:2895;top:485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" path="m2,l,1e" filled="f" strokecolor="#7f7f7f" strokeweight=".06pt">
                  <v:path arrowok="t" o:connecttype="custom" o:connectlocs="2,0;0,1" o:connectangles="0,0"/>
                </v:shape>
                <v:shape id="Freeform 2941" o:spid="_x0000_s4457" style="position:absolute;left:2823;top:4857;width:71;height:20;visibility:visible;mso-wrap-style:square;v-text-anchor:top" coordsize="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" path="m,l70,e" filled="f" strokecolor="#7f7f7f" strokeweight=".07403mm">
                  <v:path arrowok="t" o:connecttype="custom" o:connectlocs="0,0;70,0" o:connectangles="0,0"/>
                </v:shape>
                <v:shape id="Freeform 2942" o:spid="_x0000_s4458" style="position:absolute;left:2770;top:4861;width:52;height:20;visibility:visible;mso-wrap-style:square;v-text-anchor:top" coordsize="5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" path="m,l51,e" filled="f" strokecolor="#7f7f7f" strokeweight=".06356mm">
                  <v:path arrowok="t" o:connecttype="custom" o:connectlocs="0,0;51,0" o:connectangles="0,0"/>
                </v:shape>
                <v:shape id="Freeform 2943" o:spid="_x0000_s4459" style="position:absolute;left:2794;top:154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" path="m,1l2,e" filled="f" strokecolor="#7f7f7f" strokeweight=".06pt">
                  <v:path arrowok="t" o:connecttype="custom" o:connectlocs="0,1;2,0" o:connectangles="0,0"/>
                </v:shape>
                <v:shape id="Freeform 2944" o:spid="_x0000_s4460" style="position:absolute;left:2837;top:15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" path="m,1l2,e" filled="f" strokecolor="#7f7f7f" strokeweight=".06pt">
                  <v:path arrowok="t" o:connecttype="custom" o:connectlocs="0,1;2,0" o:connectangles="0,0"/>
                </v:shape>
                <v:shape id="Freeform 2945" o:spid="_x0000_s4461" style="position:absolute;left:2859;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" path="m,1l2,e" filled="f" strokecolor="#7f7f7f" strokeweight=".06pt">
                  <v:path arrowok="t" o:connecttype="custom" o:connectlocs="0,1;2,0" o:connectangles="0,0"/>
                </v:shape>
                <v:shape id="Freeform 2946" o:spid="_x0000_s4462" style="position:absolute;left:2774;top:1539;width:374;height:20;visibility:visible;mso-wrap-style:square;v-text-anchor:top" coordsize="37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" path="m,l373,e" filled="f" strokecolor="#7f7f7f" strokeweight=".27503mm">
                  <v:path arrowok="t" o:connecttype="custom" o:connectlocs="0,0;373,0" o:connectangles="0,0"/>
                </v:shape>
                <v:shape id="Freeform 2947" o:spid="_x0000_s4463" style="position:absolute;left:3124;top:154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" path="m2,1l,e" filled="f" strokecolor="#7f7f7f" strokeweight=".06pt">
                  <v:path arrowok="t" o:connecttype="custom" o:connectlocs="2,1;0,0" o:connectangles="0,0"/>
                </v:shape>
                <v:shape id="Freeform 2948" o:spid="_x0000_s4464" style="position:absolute;left:3081;top:15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" path="m2,1l,e" filled="f" strokecolor="#7f7f7f" strokeweight=".06pt">
                  <v:path arrowok="t" o:connecttype="custom" o:connectlocs="2,1;0,0" o:connectangles="0,0"/>
                </v:shape>
                <v:shape id="Freeform 2949" o:spid="_x0000_s4465" style="position:absolute;left:3060;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" path="m2,1l,e" filled="f" strokecolor="#7f7f7f" strokeweight=".06pt">
                  <v:path arrowok="t" o:connecttype="custom" o:connectlocs="2,1;0,0" o:connectangles="0,0"/>
                </v:shape>
                <v:shape id="Freeform 2950" o:spid="_x0000_s4466" style="position:absolute;left:2780;top:1538;width:362;height:20;visibility:visible;mso-wrap-style:square;v-text-anchor:top" coordsize="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" path="m,l361,e" filled="f" strokecolor="#7f7f7f" strokeweight=".22pt">
                  <v:path arrowok="t" o:connecttype="custom" o:connectlocs="0,0;361,0" o:connectangles="0,0"/>
                </v:shape>
                <v:shape id="Freeform 2951" o:spid="_x0000_s4467" style="position:absolute;left:3888;top:4843;width:59;height:20;visibility:visible;mso-wrap-style:square;v-text-anchor:top" coordsize="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" path="m,l58,e" filled="f" strokecolor="#7f7f7f" strokeweight=".18pt">
                  <v:path arrowok="t" o:connecttype="custom" o:connectlocs="0,0;58,0" o:connectangles="0,0"/>
                </v:shape>
                <v:shape id="Freeform 2952" o:spid="_x0000_s4468" style="position:absolute;left:3906;top:48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" path="m,l2,1e" filled="f" strokecolor="#7f7f7f" strokeweight=".06pt">
                  <v:path arrowok="t" o:connecttype="custom" o:connectlocs="0,0;2,1" o:connectangles="0,0"/>
                </v:shape>
                <v:shape id="Freeform 2953" o:spid="_x0000_s4469" style="position:absolute;left:3928;top:48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" path="m,l2,1e" filled="f" strokecolor="#7f7f7f" strokeweight=".06pt">
                  <v:path arrowok="t" o:connecttype="custom" o:connectlocs="0,0;2,1" o:connectangles="0,0"/>
                </v:shape>
                <v:shape id="Freeform 2954" o:spid="_x0000_s4470" style="position:absolute;left:3948;top:48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" path="m,l2,1e" filled="f" strokecolor="#7f7f7f" strokeweight=".06pt">
                  <v:path arrowok="t" o:connecttype="custom" o:connectlocs="0,0;2,1" o:connectangles="0,0"/>
                </v:shape>
                <v:shape id="Freeform 2955" o:spid="_x0000_s4471" style="position:absolute;left:3953;top:4846;width:60;height:20;visibility:visible;mso-wrap-style:square;v-text-anchor:top" coordsize="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" path="m,l59,e" filled="f" strokecolor="#7f7f7f" strokeweight=".06356mm">
                  <v:path arrowok="t" o:connecttype="custom" o:connectlocs="0,0;59,0" o:connectangles="0,0"/>
                </v:shape>
                <v:shape id="Freeform 2956" o:spid="_x0000_s4472" style="position:absolute;left:3970;top:484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" path="m,l2,1e" filled="f" strokecolor="#7f7f7f" strokeweight=".06pt">
                  <v:path arrowok="t" o:connecttype="custom" o:connectlocs="0,0;2,1" o:connectangles="0,0"/>
                </v:shape>
                <v:shape id="Freeform 2957" o:spid="_x0000_s4473" style="position:absolute;left:3992;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" path="m,l2,1e" filled="f" strokecolor="#7f7f7f" strokeweight=".06pt">
                  <v:path arrowok="t" o:connecttype="custom" o:connectlocs="0,0;2,1" o:connectangles="0,0"/>
                </v:shape>
                <v:shape id="Freeform 2958" o:spid="_x0000_s4474" style="position:absolute;left:4014;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" path="m,l2,1r2,e" filled="f" strokecolor="#7f7f7f" strokeweight=".06pt">
                  <v:path arrowok="t" o:connecttype="custom" o:connectlocs="0,0;2,1;4,1" o:connectangles="0,0,0"/>
                </v:shape>
                <v:shape id="Freeform 2959" o:spid="_x0000_s4475" style="position:absolute;left:4035;top:484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" path="m,l2,1e" filled="f" strokecolor="#7f7f7f" strokeweight=".06pt">
                  <v:path arrowok="t" o:connecttype="custom" o:connectlocs="0,0;2,1" o:connectangles="0,0"/>
                </v:shape>
                <v:shape id="Freeform 2960" o:spid="_x0000_s4476" style="position:absolute;left:4056;top:48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" path="m,l2,1e" filled="f" strokecolor="#7f7f7f" strokeweight=".06pt">
                  <v:path arrowok="t" o:connecttype="custom" o:connectlocs="0,0;2,1" o:connectangles="0,0"/>
                </v:shape>
                <v:shape id="Freeform 2961" o:spid="_x0000_s4477" style="position:absolute;left:4078;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" path="m,l2,1e" filled="f" strokecolor="#7f7f7f" strokeweight=".06pt">
                  <v:path arrowok="t" o:connecttype="custom" o:connectlocs="0,0;2,1" o:connectangles="0,0"/>
                </v:shape>
                <v:shape id="Freeform 2962" o:spid="_x0000_s4478" style="position:absolute;left:4100;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" path="m,l2,1e" filled="f" strokecolor="#7f7f7f" strokeweight=".06pt">
                  <v:path arrowok="t" o:connecttype="custom" o:connectlocs="0,0;2,1" o:connectangles="0,0"/>
                </v:shape>
                <v:shape id="Freeform 2963" o:spid="_x0000_s4479" style="position:absolute;left:4121;top:485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" path="m,l1,1e" filled="f" strokecolor="#7f7f7f" strokeweight=".06pt">
                  <v:path arrowok="t" o:connecttype="custom" o:connectlocs="0,0;1,1" o:connectangles="0,0"/>
                </v:shape>
                <v:shape id="Freeform 2964" o:spid="_x0000_s4480" style="position:absolute;left:4143;top:485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" path="m,l2,1e" filled="f" strokecolor="#7f7f7f" strokeweight=".06pt">
                  <v:path arrowok="t" o:connecttype="custom" o:connectlocs="0,0;2,1" o:connectangles="0,0"/>
                </v:shape>
                <v:shape id="Freeform 2965" o:spid="_x0000_s4481" style="position:absolute;left:4146;top:4857;width:59;height:20;visibility:visible;mso-wrap-style:square;v-text-anchor:top" coordsize="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" path="m,l58,e" filled="f" strokecolor="#7f7f7f" strokeweight=".06347mm">
                  <v:path arrowok="t" o:connecttype="custom" o:connectlocs="0,0;58,0" o:connectangles="0,0"/>
                </v:shape>
                <v:shape id="Freeform 2966" o:spid="_x0000_s4482" style="position:absolute;left:4206;top:4861;width:64;height:20;visibility:visible;mso-wrap-style:square;v-text-anchor:top" coordsize="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" path="m,l63,e" filled="f" strokecolor="#7f7f7f" strokeweight=".06356mm">
                  <v:path arrowok="t" o:connecttype="custom" o:connectlocs="0,0;63,0" o:connectangles="0,0"/>
                </v:shape>
                <v:shape id="Freeform 2967" o:spid="_x0000_s4483" style="position:absolute;left:4210;top:4843;width:60;height:20;visibility:visible;mso-wrap-style:square;v-text-anchor:top" coordsize="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" path="m,l60,e" filled="f" strokecolor="#7f7f7f" strokeweight=".18pt">
                  <v:path arrowok="t" o:connecttype="custom" o:connectlocs="0,0;60,0" o:connectangles="0,0"/>
                </v:shape>
                <v:shape id="Freeform 2968" o:spid="_x0000_s4484" style="position:absolute;left:4251;top:48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" path="m2,l,1e" filled="f" strokecolor="#7f7f7f" strokeweight=".06pt">
                  <v:path arrowok="t" o:connecttype="custom" o:connectlocs="2,0;0,1" o:connectangles="0,0"/>
                </v:shape>
                <v:shape id="Freeform 2969" o:spid="_x0000_s4485" style="position:absolute;left:4226;top:48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" path="m4,l2,1,,1e" filled="f" strokecolor="#7f7f7f" strokeweight=".06pt">
                  <v:path arrowok="t" o:connecttype="custom" o:connectlocs="4,0;2,1;0,1" o:connectangles="0,0,0"/>
                </v:shape>
                <v:shape id="Freeform 2970" o:spid="_x0000_s4486" style="position:absolute;left:4206;top:48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" path="m2,l,1e" filled="f" strokecolor="#7f7f7f" strokeweight=".06pt">
                  <v:path arrowok="t" o:connecttype="custom" o:connectlocs="2,0;0,1" o:connectangles="0,0"/>
                </v:shape>
                <v:shape id="Freeform 2971" o:spid="_x0000_s4487" style="position:absolute;left:4146;top:4846;width:59;height:20;visibility:visible;mso-wrap-style:square;v-text-anchor:top" coordsize="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" path="m,l58,e" filled="f" strokecolor="#7f7f7f" strokeweight=".06356mm">
                  <v:path arrowok="t" o:connecttype="custom" o:connectlocs="0,0;58,0" o:connectangles="0,0"/>
                </v:shape>
                <v:shape id="Freeform 2972" o:spid="_x0000_s4488" style="position:absolute;left:4186;top:484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" path="m2,l,1e" filled="f" strokecolor="#7f7f7f" strokeweight=".06pt">
                  <v:path arrowok="t" o:connecttype="custom" o:connectlocs="2,0;0,1" o:connectangles="0,0"/>
                </v:shape>
                <v:shape id="Freeform 2973" o:spid="_x0000_s4489" style="position:absolute;left:4164;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" path="m2,l,1e" filled="f" strokecolor="#7f7f7f" strokeweight=".06pt">
                  <v:path arrowok="t" o:connecttype="custom" o:connectlocs="2,0;0,1" o:connectangles="0,0"/>
                </v:shape>
                <v:shape id="Freeform 2974" o:spid="_x0000_s4490" style="position:absolute;left:4143;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" path="m2,l,1e" filled="f" strokecolor="#7f7f7f" strokeweight=".06pt">
                  <v:path arrowok="t" o:connecttype="custom" o:connectlocs="2,0;0,1" o:connectangles="0,0"/>
                </v:shape>
                <v:shape id="Freeform 2975" o:spid="_x0000_s4491" style="position:absolute;left:3898;top:4852;width:362;height:20;visibility:visible;mso-wrap-style:square;v-text-anchor:top" coordsize="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" path="m,l361,e" filled="f" strokecolor="#7f7f7f" strokeweight=".1235mm">
                  <v:path arrowok="t" o:connecttype="custom" o:connectlocs="0,0;361,0" o:connectangles="0,0"/>
                </v:shape>
                <v:shape id="Freeform 2976" o:spid="_x0000_s4492" style="position:absolute;left:4121;top:484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" path="m1,l,1e" filled="f" strokecolor="#7f7f7f" strokeweight=".06pt">
                  <v:path arrowok="t" o:connecttype="custom" o:connectlocs="1,0;0,1" o:connectangles="0,0"/>
                </v:shape>
                <v:shape id="Freeform 2977" o:spid="_x0000_s4493" style="position:absolute;left:4100;top:48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" path="m2,l,1e" filled="f" strokecolor="#7f7f7f" strokeweight=".06pt">
                  <v:path arrowok="t" o:connecttype="custom" o:connectlocs="2,0;0,1" o:connectangles="0,0"/>
                </v:shape>
                <v:shape id="Freeform 2978" o:spid="_x0000_s4494" style="position:absolute;left:4078;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" path="m2,l,1e" filled="f" strokecolor="#7f7f7f" strokeweight=".06pt">
                  <v:path arrowok="t" o:connecttype="custom" o:connectlocs="2,0;0,1" o:connectangles="0,0"/>
                </v:shape>
                <v:shape id="Freeform 2979" o:spid="_x0000_s4495" style="position:absolute;left:4056;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" path="m2,l,1e" filled="f" strokecolor="#7f7f7f" strokeweight=".06pt">
                  <v:path arrowok="t" o:connecttype="custom" o:connectlocs="2,0;0,1" o:connectangles="0,0"/>
                </v:shape>
                <v:shape id="Freeform 2980" o:spid="_x0000_s4496" style="position:absolute;left:4035;top:485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" path="m2,l,1e" filled="f" strokecolor="#7f7f7f" strokeweight=".06pt">
                  <v:path arrowok="t" o:connecttype="custom" o:connectlocs="2,0;0,1" o:connectangles="0,0"/>
                </v:shape>
                <v:shape id="Freeform 2981" o:spid="_x0000_s4497" style="position:absolute;left:4014;top:485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" path="m4,l2,,,1e" filled="f" strokecolor="#7f7f7f" strokeweight=".06pt">
                  <v:path arrowok="t" o:connecttype="custom" o:connectlocs="4,0;2,0;0,1" o:connectangles="0,0,0"/>
                </v:shape>
                <v:shape id="Freeform 2982" o:spid="_x0000_s4498" style="position:absolute;left:3953;top:4857;width:60;height:20;visibility:visible;mso-wrap-style:square;v-text-anchor:top" coordsize="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" path="m,l60,e" filled="f" strokecolor="#7f7f7f" strokeweight=".06347mm">
                  <v:path arrowok="t" o:connecttype="custom" o:connectlocs="0,0;60,0" o:connectangles="0,0"/>
                </v:shape>
                <v:shape id="Freeform 2983" o:spid="_x0000_s4499" style="position:absolute;left:3888;top:4861;width:63;height:20;visibility:visible;mso-wrap-style:square;v-text-anchor:top" coordsize="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" path="m,l62,e" filled="f" strokecolor="#7f7f7f" strokeweight=".06356mm">
                  <v:path arrowok="t" o:connecttype="custom" o:connectlocs="0,0;62,0" o:connectangles="0,0"/>
                </v:shape>
                <v:shape id="Freeform 2984" o:spid="_x0000_s4500" style="position:absolute;left:3912;top:154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" path="m,1l2,e" filled="f" strokecolor="#7f7f7f" strokeweight=".06pt">
                  <v:path arrowok="t" o:connecttype="custom" o:connectlocs="0,1;2,0" o:connectangles="0,0"/>
                </v:shape>
                <v:shape id="Freeform 2985" o:spid="_x0000_s4501" style="position:absolute;left:3957;top:15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" path="m,1l2,e" filled="f" strokecolor="#7f7f7f" strokeweight=".06pt">
                  <v:path arrowok="t" o:connecttype="custom" o:connectlocs="0,1;2,0" o:connectangles="0,0"/>
                </v:shape>
                <v:shape id="Freeform 2986" o:spid="_x0000_s4502" style="position:absolute;left:3977;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" path="m,1l2,e" filled="f" strokecolor="#7f7f7f" strokeweight=".06pt">
                  <v:path arrowok="t" o:connecttype="custom" o:connectlocs="0,1;2,0" o:connectangles="0,0"/>
                </v:shape>
                <v:shape id="Freeform 2987" o:spid="_x0000_s4503" style="position:absolute;left:3892;top:1542;width:150;height:20;visibility:visible;mso-wrap-style:square;v-text-anchor:top" coordsize="15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" path="m,l149,e" filled="f" strokecolor="#7f7f7f" strokeweight=".06356mm">
                  <v:path arrowok="t" o:connecttype="custom" o:connectlocs="0,0;149,0" o:connectangles="0,0"/>
                </v:shape>
                <v:shape id="Freeform 2988" o:spid="_x0000_s4504" style="position:absolute;left:4043;top:1528;width:222;height:20;visibility:visible;mso-wrap-style:square;v-text-anchor:top" coordsize="2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" path="m,l221,e" filled="f" strokecolor="#7f7f7f" strokeweight=".06878mm">
                  <v:path arrowok="t" o:connecttype="custom" o:connectlocs="0,0;221,0" o:connectangles="0,0"/>
                </v:shape>
                <v:shape id="Freeform 2989" o:spid="_x0000_s4505" style="position:absolute;left:4181;top:1545;width:84;height:20;visibility:visible;mso-wrap-style:square;v-text-anchor:top" coordsize="8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" path="m,l83,e" filled="f" strokecolor="#7f7f7f" strokeweight=".06344mm">
                  <v:path arrowok="t" o:connecttype="custom" o:connectlocs="0,0;83,0" o:connectangles="0,0"/>
                </v:shape>
                <v:shape id="Freeform 2990" o:spid="_x0000_s4506" style="position:absolute;left:4243;top:154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" path="m2,1l,e" filled="f" strokecolor="#7f7f7f" strokeweight=".06pt">
                  <v:path arrowok="t" o:connecttype="custom" o:connectlocs="2,1;0,0" o:connectangles="0,0"/>
                </v:shape>
                <v:shape id="Freeform 2991" o:spid="_x0000_s4507" style="position:absolute;left:4200;top:15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" path="m1,1l,e" filled="f" strokecolor="#7f7f7f" strokeweight=".06pt">
                  <v:path arrowok="t" o:connecttype="custom" o:connectlocs="1,1;0,0" o:connectangles="0,0"/>
                </v:shape>
                <v:shape id="Freeform 2992" o:spid="_x0000_s4508" style="position:absolute;left:4177;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" path="m2,1l,e" filled="f" strokecolor="#7f7f7f" strokeweight=".06pt">
                  <v:path arrowok="t" o:connecttype="custom" o:connectlocs="2,1;0,0" o:connectangles="0,0"/>
                </v:shape>
                <v:shape id="Freeform 2993" o:spid="_x0000_s4509" style="position:absolute;left:4118;top:1542;width:59;height:20;visibility:visible;mso-wrap-style:square;v-text-anchor:top" coordsize="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" path="m,l58,e" filled="f" strokecolor="#7f7f7f" strokeweight=".06353mm">
                  <v:path arrowok="t" o:connecttype="custom" o:connectlocs="0,0;58,0" o:connectangles="0,0"/>
                </v:shape>
                <v:shape id="Freeform 2994" o:spid="_x0000_s4510" style="position:absolute;left:3898;top:1538;width:362;height:20;visibility:visible;mso-wrap-style:square;v-text-anchor:top" coordsize="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" path="m,l361,e" filled="f" strokecolor="#7f7f7f" strokeweight=".09875mm">
                  <v:path arrowok="t" o:connecttype="custom" o:connectlocs="0,0;361,0" o:connectangles="0,0"/>
                </v:shape>
                <v:shape id="Freeform 2995" o:spid="_x0000_s4511" style="position:absolute;left:3966;top:1534;width:82;height:20;visibility:visible;mso-wrap-style:square;v-text-anchor:top" coordsize="8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" path="m,l81,e" filled="f" strokecolor="#7f7f7f" strokeweight=".08464mm">
                  <v:path arrowok="t" o:connecttype="custom" o:connectlocs="0,0;81,0" o:connectangles="0,0"/>
                </v:shape>
                <v:shape id="Freeform 2996" o:spid="_x0000_s4512" style="position:absolute;left:3892;top:1529;width:74;height:20;visibility:visible;mso-wrap-style:square;v-text-anchor:top" coordsize="7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" path="m,l73,e" filled="f" strokecolor="#7f7f7f" strokeweight=".08461mm">
                  <v:path arrowok="t" o:connecttype="custom" o:connectlocs="0,0;73,0" o:connectangles="0,0"/>
                </v:shape>
                <v:shape id="Freeform 2997" o:spid="_x0000_s4513" style="position:absolute;left:527;top:211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" path="m,6r17,e" filled="f" strokeweight=".26808mm">
                  <v:path arrowok="t" o:connecttype="custom" o:connectlocs="0,6;17,6" o:connectangles="0,0"/>
                </v:shape>
                <v:shape id="Freeform 2998" o:spid="_x0000_s4514" style="position:absolute;left:528;top:21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" path="m,l14,,,xe" filled="f" strokeweight=".06pt">
                  <v:path arrowok="t" o:connecttype="custom" o:connectlocs="0,0;14,0;0,0" o:connectangles="0,0,0"/>
                </v:shape>
                <v:shape id="Freeform 2999" o:spid="_x0000_s4515" style="position:absolute;left:528;top:21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" path="m,l1,e" filled="f" strokeweight=".48pt">
                  <v:path arrowok="t" o:connecttype="custom" o:connectlocs="0,0;1,0" o:connectangles="0,0"/>
                </v:shape>
                <v:shape id="Freeform 3000" o:spid="_x0000_s4516" style="position:absolute;left:543;top:211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" path="m,4r1,e" filled="f" strokeweight=".22575mm">
                  <v:path arrowok="t" o:connecttype="custom" o:connectlocs="0,4;1,4" o:connectangles="0,0"/>
                </v:shape>
                <v:shape id="Freeform 3001" o:spid="_x0000_s4517" style="position:absolute;left:535;top:211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" path="m,12l,e" filled="f" strokecolor="red" strokeweight=".06pt">
                  <v:path arrowok="t" o:connecttype="custom" o:connectlocs="0,12;0,0" o:connectangles="0,0"/>
                </v:shape>
                <v:shape id="Freeform 3002" o:spid="_x0000_s4518" style="position:absolute;left:527;top:21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" path="m16,l,e" filled="f" strokecolor="red" strokeweight=".06pt">
                  <v:path arrowok="t" o:connecttype="custom" o:connectlocs="16,0;0,0" o:connectangles="0,0"/>
                </v:shape>
                <v:shape id="Freeform 3003" o:spid="_x0000_s4519" style="position:absolute;left:532;top:21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" path="m2,1l,1,1,,2,r,1xe" filled="f" strokeweight=".06pt">
                  <v:path arrowok="t" o:connecttype="custom" o:connectlocs="2,1;0,1;1,0;2,0;2,1" o:connectangles="0,0,0,0,0"/>
                </v:shape>
                <v:shape id="Freeform 3004" o:spid="_x0000_s4520" style="position:absolute;left:533;top:21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" path="m,l,7e" filled="f" strokecolor="red" strokeweight=".06pt">
                  <v:path arrowok="t" o:connecttype="custom" o:connectlocs="0,0;0,7" o:connectangles="0,0"/>
                </v:shape>
                <v:shape id="Freeform 3005" o:spid="_x0000_s4521" style="position:absolute;left:532;top:21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" path="m,l2,e" filled="f" strokecolor="red" strokeweight=".1058mm">
                  <v:path arrowok="t" o:connecttype="custom" o:connectlocs="0,0;2,0" o:connectangles="0,0"/>
                </v:shape>
                <v:shape id="Freeform 3006" o:spid="_x0000_s4522" style="position:absolute;left:532;top:212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" path="m2,1l1,2,1,1,,1r1,l1,,2,1xe" filled="f" strokeweight=".06pt">
                  <v:path arrowok="t" o:connecttype="custom" o:connectlocs="2,1;1,2;1,1;0,1;1,1;1,0;2,1" o:connectangles="0,0,0,0,0,0,0"/>
                </v:shape>
                <v:shape id="Freeform 3007" o:spid="_x0000_s4523" style="position:absolute;left:538;top:21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" path="m,l1,e" filled="f" strokeweight=".07758mm">
                  <v:path arrowok="t" o:connecttype="custom" o:connectlocs="0,0;1,0" o:connectangles="0,0"/>
                </v:shape>
                <v:shape id="Freeform 3008" o:spid="_x0000_s4524" style="position:absolute;left:538;top:21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" path="m,l,7e" filled="f" strokecolor="red" strokeweight=".06pt">
                  <v:path arrowok="t" o:connecttype="custom" o:connectlocs="0,0;0,7" o:connectangles="0,0"/>
                </v:shape>
                <v:shape id="Freeform 3009" o:spid="_x0000_s4525" style="position:absolute;left:537;top:21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" path="m,l2,e" filled="f" strokecolor="red" strokeweight=".1058mm">
                  <v:path arrowok="t" o:connecttype="custom" o:connectlocs="0,0;2,0" o:connectangles="0,0"/>
                </v:shape>
                <v:shape id="Freeform 3010" o:spid="_x0000_s4526" style="position:absolute;left:538;top:212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" path="m1,1l,2,,,1,1xe" filled="f" strokeweight=".06pt">
                  <v:path arrowok="t" o:connecttype="custom" o:connectlocs="1,1;0,2;0,0;1,1" o:connectangles="0,0,0,0"/>
                </v:shape>
                <v:shape id="Freeform 3011" o:spid="_x0000_s4527" style="position:absolute;left:900;top:211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" path="m,6r17,e" filled="f" strokeweight=".26808mm">
                  <v:path arrowok="t" o:connecttype="custom" o:connectlocs="0,6;17,6" o:connectangles="0,0"/>
                </v:shape>
                <v:shape id="Freeform 3012" o:spid="_x0000_s4528" style="position:absolute;left:901;top:21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" path="m,l14,,,xe" filled="f" strokeweight=".06pt">
                  <v:path arrowok="t" o:connecttype="custom" o:connectlocs="0,0;14,0;0,0" o:connectangles="0,0,0"/>
                </v:shape>
                <v:shape id="Freeform 3013" o:spid="_x0000_s4529" style="position:absolute;left:901;top:21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" path="m,l1,e" filled="f" strokeweight=".48pt">
                  <v:path arrowok="t" o:connecttype="custom" o:connectlocs="0,0;1,0" o:connectangles="0,0"/>
                </v:shape>
                <v:shape id="Freeform 3014" o:spid="_x0000_s4530" style="position:absolute;left:916;top:211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" path="m,4r1,e" filled="f" strokeweight=".22575mm">
                  <v:path arrowok="t" o:connecttype="custom" o:connectlocs="0,4;1,4" o:connectangles="0,0"/>
                </v:shape>
                <v:shape id="Freeform 3015" o:spid="_x0000_s4531" style="position:absolute;left:909;top:211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" path="m,12l,e" filled="f" strokecolor="red" strokeweight=".06pt">
                  <v:path arrowok="t" o:connecttype="custom" o:connectlocs="0,12;0,0" o:connectangles="0,0"/>
                </v:shape>
                <v:shape id="Freeform 3016" o:spid="_x0000_s4532" style="position:absolute;left:900;top:21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" path="m16,l,e" filled="f" strokecolor="red" strokeweight=".06pt">
                  <v:path arrowok="t" o:connecttype="custom" o:connectlocs="16,0;0,0" o:connectangles="0,0"/>
                </v:shape>
                <v:shape id="Freeform 3017" o:spid="_x0000_s4533" style="position:absolute;left:905;top:21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" path="m2,1l,1,1,,2,1xe" filled="f" strokeweight=".06pt">
                  <v:path arrowok="t" o:connecttype="custom" o:connectlocs="2,1;0,1;1,0;2,1" o:connectangles="0,0,0,0"/>
                </v:shape>
                <v:shape id="Freeform 3018" o:spid="_x0000_s4534" style="position:absolute;left:906;top:21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" path="m,l,7e" filled="f" strokecolor="red" strokeweight=".06pt">
                  <v:path arrowok="t" o:connecttype="custom" o:connectlocs="0,0;0,7" o:connectangles="0,0"/>
                </v:shape>
                <v:shape id="Freeform 3019" o:spid="_x0000_s4535" style="position:absolute;left:905;top:21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" path="m,l2,e" filled="f" strokecolor="red" strokeweight=".1058mm">
                  <v:path arrowok="t" o:connecttype="custom" o:connectlocs="0,0;2,0" o:connectangles="0,0"/>
                </v:shape>
                <v:shape id="Freeform 3020" o:spid="_x0000_s4536" style="position:absolute;left:905;top:212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" path="m2,1l1,1r,1l1,1,,1r1,l1,r,1l2,1xe" filled="f" strokeweight=".06pt">
                  <v:path arrowok="t" o:connecttype="custom" o:connectlocs="2,1;1,1;1,2;1,1;0,1;1,1;1,0;1,1;2,1" o:connectangles="0,0,0,0,0,0,0,0,0"/>
                </v:shape>
                <v:shape id="Freeform 3021" o:spid="_x0000_s4537" style="position:absolute;left:911;top:21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" path="m,l1,e" filled="f" strokeweight=".07758mm">
                  <v:path arrowok="t" o:connecttype="custom" o:connectlocs="0,0;1,0" o:connectangles="0,0"/>
                </v:shape>
                <v:shape id="Freeform 3022" o:spid="_x0000_s4538" style="position:absolute;left:911;top:211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" path="m,l,7e" filled="f" strokecolor="red" strokeweight=".06pt">
                  <v:path arrowok="t" o:connecttype="custom" o:connectlocs="0,0;0,7" o:connectangles="0,0"/>
                </v:shape>
                <v:shape id="Freeform 3023" o:spid="_x0000_s4539" style="position:absolute;left:910;top:212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" path="m,l2,e" filled="f" strokecolor="red" strokeweight=".1058mm">
                  <v:path arrowok="t" o:connecttype="custom" o:connectlocs="0,0;2,0" o:connectangles="0,0"/>
                </v:shape>
                <v:shape id="Freeform 3024" o:spid="_x0000_s4540" style="position:absolute;left:911;top:212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" path="m1,1l,2,,,1,1xe" filled="f" strokeweight=".06pt">
                  <v:path arrowok="t" o:connecttype="custom" o:connectlocs="1,1;0,2;0,0;1,1" o:connectangles="0,0,0,0"/>
                </v:shape>
                <v:shape id="Freeform 3025" o:spid="_x0000_s4541" style="position:absolute;left:527;top:182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" path="m,5r17,e" filled="f" strokeweight=".24692mm">
                  <v:path arrowok="t" o:connecttype="custom" o:connectlocs="0,5;17,5" o:connectangles="0,0"/>
                </v:shape>
                <v:shape id="Freeform 3026" o:spid="_x0000_s4542" style="position:absolute;left:528;top:182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" path="m,l14,,,xe" filled="f" strokeweight=".06pt">
                  <v:path arrowok="t" o:connecttype="custom" o:connectlocs="0,0;14,0;0,0" o:connectangles="0,0,0"/>
                </v:shape>
                <v:shape id="Freeform 3027" o:spid="_x0000_s4543" style="position:absolute;left:528;top:182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" path="m,l1,e" filled="f" strokeweight=".42pt">
                  <v:path arrowok="t" o:connecttype="custom" o:connectlocs="0,0;1,0" o:connectangles="0,0"/>
                </v:shape>
                <v:shape id="Freeform 3028" o:spid="_x0000_s4544" style="position:absolute;left:543;top:182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" path="m,4r1,e" filled="f" strokeweight=".20458mm">
                  <v:path arrowok="t" o:connecttype="custom" o:connectlocs="0,4;1,4" o:connectangles="0,0"/>
                </v:shape>
                <v:shape id="Freeform 3029" o:spid="_x0000_s4545" style="position:absolute;left:535;top:182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" path="m,10l,e" filled="f" strokecolor="red" strokeweight=".06pt">
                  <v:path arrowok="t" o:connecttype="custom" o:connectlocs="0,10;0,0" o:connectangles="0,0"/>
                </v:shape>
                <v:shape id="Freeform 3030" o:spid="_x0000_s4546" style="position:absolute;left:527;top:182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" path="m16,l,e" filled="f" strokecolor="red" strokeweight=".06pt">
                  <v:path arrowok="t" o:connecttype="custom" o:connectlocs="16,0;0,0" o:connectangles="0,0"/>
                </v:shape>
                <v:shape id="Freeform 3031" o:spid="_x0000_s4547" style="position:absolute;left:532;top:182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" path="m2,1l,1,1,,2,r,1xe" filled="f" strokeweight=".06pt">
                  <v:path arrowok="t" o:connecttype="custom" o:connectlocs="2,1;0,1;1,0;2,0;2,1" o:connectangles="0,0,0,0,0"/>
                </v:shape>
                <v:shape id="Freeform 3032" o:spid="_x0000_s4548" style="position:absolute;left:533;top:182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" path="m,l,7e" filled="f" strokecolor="red" strokeweight=".06pt">
                  <v:path arrowok="t" o:connecttype="custom" o:connectlocs="0,0;0,7" o:connectangles="0,0"/>
                </v:shape>
                <v:shape id="Freeform 3033" o:spid="_x0000_s4549" style="position:absolute;left:532;top:182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" path="m,l2,e" filled="f" strokecolor="red" strokeweight=".1058mm">
                  <v:path arrowok="t" o:connecttype="custom" o:connectlocs="0,0;2,0" o:connectangles="0,0"/>
                </v:shape>
                <v:shape id="Freeform 3034" o:spid="_x0000_s4550" style="position:absolute;left:532;top:18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" path="m2,1l1,2,1,1,,1r1,l1,,2,1xe" filled="f" strokeweight=".06pt">
                  <v:path arrowok="t" o:connecttype="custom" o:connectlocs="2,1;1,2;1,1;0,1;1,1;1,0;2,1" o:connectangles="0,0,0,0,0,0,0"/>
                </v:shape>
                <v:shape id="Freeform 3035" o:spid="_x0000_s4551" style="position:absolute;left:538;top:182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" path="m,l1,e" filled="f" strokeweight=".07758mm">
                  <v:path arrowok="t" o:connecttype="custom" o:connectlocs="0,0;1,0" o:connectangles="0,0"/>
                </v:shape>
                <v:shape id="Freeform 3036" o:spid="_x0000_s4552" style="position:absolute;left:538;top:182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" path="m,l,7e" filled="f" strokecolor="red" strokeweight=".06pt">
                  <v:path arrowok="t" o:connecttype="custom" o:connectlocs="0,0;0,7" o:connectangles="0,0"/>
                </v:shape>
                <v:shape id="Freeform 3037" o:spid="_x0000_s4553" style="position:absolute;left:537;top:182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" path="m,l2,e" filled="f" strokecolor="red" strokeweight=".1058mm">
                  <v:path arrowok="t" o:connecttype="custom" o:connectlocs="0,0;2,0" o:connectangles="0,0"/>
                </v:shape>
                <v:shape id="Freeform 3038" o:spid="_x0000_s4554" style="position:absolute;left:538;top:18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" path="m1,1l,2,,,1,1xe" filled="f" strokeweight=".06pt">
                  <v:path arrowok="t" o:connecttype="custom" o:connectlocs="1,1;0,2;0,0;1,1" o:connectangles="0,0,0,0"/>
                </v:shape>
                <v:shape id="Freeform 3039" o:spid="_x0000_s4555" style="position:absolute;left:900;top:182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" path="m,5r17,e" filled="f" strokeweight=".24692mm">
                  <v:path arrowok="t" o:connecttype="custom" o:connectlocs="0,5;17,5" o:connectangles="0,0"/>
                </v:shape>
                <v:shape id="Freeform 3040" o:spid="_x0000_s4556" style="position:absolute;left:901;top:182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" path="m,l14,,,xe" filled="f" strokeweight=".06pt">
                  <v:path arrowok="t" o:connecttype="custom" o:connectlocs="0,0;14,0;0,0" o:connectangles="0,0,0"/>
                </v:shape>
                <v:shape id="Freeform 3041" o:spid="_x0000_s4557" style="position:absolute;left:901;top:182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" path="m,l1,e" filled="f" strokeweight=".42pt">
                  <v:path arrowok="t" o:connecttype="custom" o:connectlocs="0,0;1,0" o:connectangles="0,0"/>
                </v:shape>
                <v:shape id="Freeform 3042" o:spid="_x0000_s4558" style="position:absolute;left:916;top:182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" path="m,4r1,e" filled="f" strokeweight=".20458mm">
                  <v:path arrowok="t" o:connecttype="custom" o:connectlocs="0,4;1,4" o:connectangles="0,0"/>
                </v:shape>
                <v:shape id="Freeform 3043" o:spid="_x0000_s4559" style="position:absolute;left:909;top:182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" path="m,10l,e" filled="f" strokecolor="red" strokeweight=".06pt">
                  <v:path arrowok="t" o:connecttype="custom" o:connectlocs="0,10;0,0" o:connectangles="0,0"/>
                </v:shape>
                <v:shape id="Freeform 3044" o:spid="_x0000_s4560" style="position:absolute;left:900;top:182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" path="m16,l,e" filled="f" strokecolor="red" strokeweight=".06pt">
                  <v:path arrowok="t" o:connecttype="custom" o:connectlocs="16,0;0,0" o:connectangles="0,0"/>
                </v:shape>
                <v:shape id="Freeform 3045" o:spid="_x0000_s4561" style="position:absolute;left:905;top:182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" path="m2,1l,1,1,,2,1xe" filled="f" strokeweight=".06pt">
                  <v:path arrowok="t" o:connecttype="custom" o:connectlocs="2,1;0,1;1,0;2,1" o:connectangles="0,0,0,0"/>
                </v:shape>
                <v:shape id="Freeform 3046" o:spid="_x0000_s4562" style="position:absolute;left:906;top:182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" path="m,l,7e" filled="f" strokecolor="red" strokeweight=".06pt">
                  <v:path arrowok="t" o:connecttype="custom" o:connectlocs="0,0;0,7" o:connectangles="0,0"/>
                </v:shape>
                <v:shape id="Freeform 3047" o:spid="_x0000_s4563" style="position:absolute;left:905;top:182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" path="m,l2,e" filled="f" strokecolor="red" strokeweight=".1058mm">
                  <v:path arrowok="t" o:connecttype="custom" o:connectlocs="0,0;2,0" o:connectangles="0,0"/>
                </v:shape>
                <v:shape id="Freeform 3048" o:spid="_x0000_s4564" style="position:absolute;left:905;top:18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" path="m2,1l1,1r,1l1,1,,1r1,l1,r,1l2,1xe" filled="f" strokeweight=".06pt">
                  <v:path arrowok="t" o:connecttype="custom" o:connectlocs="2,1;1,1;1,2;1,1;0,1;1,1;1,0;1,1;2,1" o:connectangles="0,0,0,0,0,0,0,0,0"/>
                </v:shape>
                <v:shape id="Freeform 3049" o:spid="_x0000_s4565" style="position:absolute;left:911;top:182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" path="m,l1,e" filled="f" strokeweight=".07758mm">
                  <v:path arrowok="t" o:connecttype="custom" o:connectlocs="0,0;1,0" o:connectangles="0,0"/>
                </v:shape>
                <v:shape id="Freeform 3050" o:spid="_x0000_s4566" style="position:absolute;left:911;top:182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" path="m,l,7e" filled="f" strokecolor="red" strokeweight=".06pt">
                  <v:path arrowok="t" o:connecttype="custom" o:connectlocs="0,0;0,7" o:connectangles="0,0"/>
                </v:shape>
                <v:shape id="Freeform 3051" o:spid="_x0000_s4567" style="position:absolute;left:910;top:182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" path="m,l2,e" filled="f" strokecolor="red" strokeweight=".1058mm">
                  <v:path arrowok="t" o:connecttype="custom" o:connectlocs="0,0;2,0" o:connectangles="0,0"/>
                </v:shape>
                <v:shape id="Freeform 3052" o:spid="_x0000_s4568" style="position:absolute;left:911;top:183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" path="m1,1l,2,,,1,1xe" filled="f" strokeweight=".06pt">
                  <v:path arrowok="t" o:connecttype="custom" o:connectlocs="1,1;0,2;0,0;1,1" o:connectangles="0,0,0,0"/>
                </v:shape>
                <v:shape id="Freeform 3053" o:spid="_x0000_s4569" style="position:absolute;left:1085;top:151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" path="m6,9l,9,,,6,e" filled="f" strokecolor="red" strokeweight=".06pt">
                  <v:path arrowok="t" o:connecttype="custom" o:connectlocs="6,9;0,9;0,0;6,0" o:connectangles="0,0,0,0"/>
                </v:shape>
                <v:shape id="Freeform 3054" o:spid="_x0000_s4570" style="position:absolute;left:1086;top:151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" path="m4,9l,9,,,4,e" filled="f" strokecolor="red" strokeweight=".06pt">
                  <v:path arrowok="t" o:connecttype="custom" o:connectlocs="4,9;0,9;0,0;4,0" o:connectangles="0,0,0,0"/>
                </v:shape>
                <v:shape id="Freeform 3055" o:spid="_x0000_s4571" style="position:absolute;left:938;top:151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" path="m,9r4,l4,,,e" filled="f" strokecolor="red" strokeweight=".06pt">
                  <v:path arrowok="t" o:connecttype="custom" o:connectlocs="0,9;4,9;4,0;0,0" o:connectangles="0,0,0,0"/>
                </v:shape>
                <v:shape id="Freeform 3056" o:spid="_x0000_s4572" style="position:absolute;left:938;top:151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" path="m,9r4,l4,,,e" filled="f" strokecolor="red" strokeweight=".06pt">
                  <v:path arrowok="t" o:connecttype="custom" o:connectlocs="0,9;4,9;4,0;0,0" o:connectangles="0,0,0,0"/>
                </v:shape>
                <v:shape id="Freeform 3057" o:spid="_x0000_s4573" style="position:absolute;left:162;top:1553;width:66;height:117;visibility:visible;mso-wrap-style:square;v-text-anchor:top" coordsize="66,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" path="m,l66,r,116l,116,,xe" filled="f" strokecolor="#7f7f7f" strokeweight=".06pt">
                  <v:path arrowok="t" o:connecttype="custom" o:connectlocs="0,0;66,0;66,116;0,116;0,0" o:connectangles="0,0,0,0,0"/>
                </v:shape>
                <v:shape id="Freeform 3058" o:spid="_x0000_s4574" style="position:absolute;left:162;top:1605;width:66;height:20;visibility:visible;mso-wrap-style:square;v-text-anchor:top" coordsize="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" path="m,l66,e" filled="f" strokecolor="#7f7f7f" strokeweight=".25397mm">
                  <v:path arrowok="t" o:connecttype="custom" o:connectlocs="0,0;66,0" o:connectangles="0,0"/>
                </v:shape>
                <v:shape id="Freeform 3059" o:spid="_x0000_s4575" style="position:absolute;left:162;top:1627;width:66;height:20;visibility:visible;mso-wrap-style:square;v-text-anchor:top" coordsize="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" path="m,l66,e" filled="f" strokecolor="#7f7f7f" strokeweight=".78pt">
                  <v:path arrowok="t" o:connecttype="custom" o:connectlocs="0,0;66,0" o:connectangles="0,0"/>
                </v:shape>
                <v:shape id="Freeform 3060" o:spid="_x0000_s4576" style="position:absolute;left:146;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" path="m,l1,e" filled="f" strokeweight=".48pt">
                  <v:path arrowok="t" o:connecttype="custom" o:connectlocs="0,0;1,0" o:connectangles="0,0"/>
                </v:shape>
                <v:shape id="Freeform 3061" o:spid="_x0000_s4577" style="position:absolute;left:162;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" path="m,l1,e" filled="f" strokeweight=".48pt">
                  <v:path arrowok="t" o:connecttype="custom" o:connectlocs="0,0;1,0" o:connectangles="0,0"/>
                </v:shape>
                <v:shape id="Freeform 3062" o:spid="_x0000_s4578" style="position:absolute;left:1408;top:1507;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" path="m120,l,10e" filled="f" strokecolor="#7f7f7f" strokeweight=".02114mm">
                  <v:path arrowok="t" o:connecttype="custom" o:connectlocs="120,0;0,10" o:connectangles="0,0"/>
                </v:shape>
                <v:shape id="Freeform 3063" o:spid="_x0000_s4579" style="position:absolute;left:1035;top:1507;width:122;height:20;visibility:visible;mso-wrap-style:square;v-text-anchor:top" coordsize="1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" path="m121,l,10e" filled="f" strokecolor="#7f7f7f" strokeweight=".06pt">
                  <v:path arrowok="t" o:connecttype="custom" o:connectlocs="121,0;0,10" o:connectangles="0,0"/>
                </v:shape>
                <v:shape id="Freeform 3064" o:spid="_x0000_s4580" style="position:absolute;left:1781;top:1507;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" path="m120,l,10e" filled="f" strokecolor="#7f7f7f" strokeweight=".02114mm">
                  <v:path arrowok="t" o:connecttype="custom" o:connectlocs="120,0;0,10" o:connectangles="0,0"/>
                </v:shape>
                <v:shape id="Freeform 3065" o:spid="_x0000_s4581" style="position:absolute;left:2154;top:1507;width:119;height:20;visibility:visible;mso-wrap-style:square;v-text-anchor:top" coordsize="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" path="m118,l,10e" filled="f" strokecolor="#7f7f7f" strokeweight=".02114mm">
                  <v:path arrowok="t" o:connecttype="custom" o:connectlocs="118,0;0,10" o:connectangles="0,0"/>
                </v:shape>
                <v:shape id="Freeform 3066" o:spid="_x0000_s4582" style="position:absolute;left:2528;top:1507;width:119;height:20;visibility:visible;mso-wrap-style:square;v-text-anchor:top" coordsize="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" path="m118,l,10e" filled="f" strokecolor="#7f7f7f" strokeweight=".02114mm">
                  <v:path arrowok="t" o:connecttype="custom" o:connectlocs="118,0;0,10" o:connectangles="0,0"/>
                </v:shape>
                <v:shape id="Freeform 3067" o:spid="_x0000_s4583" style="position:absolute;left:2901;top:1507;width:119;height:20;visibility:visible;mso-wrap-style:square;v-text-anchor:top" coordsize="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" path="m118,l,10e" filled="f" strokecolor="#7f7f7f" strokeweight=".02114mm">
                  <v:path arrowok="t" o:connecttype="custom" o:connectlocs="118,0;0,10" o:connectangles="0,0"/>
                </v:shape>
                <v:shape id="Freeform 3068" o:spid="_x0000_s4584" style="position:absolute;left:3274;top:1507;width:119;height:20;visibility:visible;mso-wrap-style:square;v-text-anchor:top" coordsize="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" path="m118,l,10e" filled="f" strokecolor="#7f7f7f" strokeweight=".02114mm">
                  <v:path arrowok="t" o:connecttype="custom" o:connectlocs="118,0;0,10" o:connectangles="0,0"/>
                </v:shape>
                <v:shape id="Freeform 3069" o:spid="_x0000_s4585" style="position:absolute;left:3646;top:1507;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" path="m120,l,10e" filled="f" strokecolor="#7f7f7f" strokeweight=".02114mm">
                  <v:path arrowok="t" o:connecttype="custom" o:connectlocs="120,0;0,10" o:connectangles="0,0"/>
                </v:shape>
                <v:shape id="Freeform 3070" o:spid="_x0000_s4586" style="position:absolute;left:4019;top:1507;width:120;height:20;visibility:visible;mso-wrap-style:square;v-text-anchor:top" coordsize="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" path="m120,l,10e" filled="f" strokecolor="#7f7f7f" strokeweight=".02114mm">
                  <v:path arrowok="t" o:connecttype="custom" o:connectlocs="120,0;0,10" o:connectangles="0,0"/>
                </v:shape>
                <v:shape id="Freeform 3071" o:spid="_x0000_s4587" style="position:absolute;left:1655;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" path="m,l1,e" filled="f" strokeweight=".33864mm">
                  <v:path arrowok="t" o:connecttype="custom" o:connectlocs="0,0;1,0" o:connectangles="0,0"/>
                </v:shape>
                <v:shape id="Freeform 3072" o:spid="_x0000_s4588" style="position:absolute;left:1656;top:15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" path="m1,1r1,l1,,,1r1,xe" filled="f" strokeweight=".06pt">
                  <v:path arrowok="t" o:connecttype="custom" o:connectlocs="1,1;2,1;1,0;0,1;1,1" o:connectangles="0,0,0,0,0"/>
                </v:shape>
                <v:shape id="Freeform 3073" o:spid="_x0000_s4589" style="position:absolute;left:1652;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" path="m,l7,e" filled="f" strokecolor="red" strokeweight=".54pt">
                  <v:path arrowok="t" o:connecttype="custom" o:connectlocs="0,0;7,0" o:connectangles="0,0"/>
                </v:shape>
                <v:shape id="Freeform 3074" o:spid="_x0000_s4590" style="position:absolute;left:1657;top:153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" path="m,l1,e" filled="f" strokecolor="red" strokeweight=".06pt">
                  <v:path arrowok="t" o:connecttype="custom" o:connectlocs="0,0;1,0" o:connectangles="0,0"/>
                </v:shape>
                <v:shape id="Freeform 3075" o:spid="_x0000_s4591" style="position:absolute;left:1656;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" path="m1,1r1,l1,,,1r1,xe" filled="f" strokeweight=".06pt">
                  <v:path arrowok="t" o:connecttype="custom" o:connectlocs="1,1;2,1;1,0;0,1;1,1" o:connectangles="0,0,0,0,0"/>
                </v:shape>
                <v:shape id="Freeform 3076" o:spid="_x0000_s4592" style="position:absolute;left:1657;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" path="m,l1,e" filled="f" strokecolor="red" strokeweight=".06pt">
                  <v:path arrowok="t" o:connecttype="custom" o:connectlocs="0,0;1,0" o:connectangles="0,0"/>
                </v:shape>
                <v:shape id="Freeform 3077" o:spid="_x0000_s4593" style="position:absolute;left:1656;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" path="m1,1r1,l1,,,1r1,xe" filled="f" strokeweight=".06pt">
                  <v:path arrowok="t" o:connecttype="custom" o:connectlocs="1,1;2,1;1,0;0,1;1,1" o:connectangles="0,0,0,0,0"/>
                </v:shape>
                <v:shape id="Freeform 3078" o:spid="_x0000_s4594" style="position:absolute;left:1658;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" path="m,l,2e" filled="f" strokecolor="red" strokeweight=".06pt">
                  <v:path arrowok="t" o:connecttype="custom" o:connectlocs="0,0;0,2" o:connectangles="0,0"/>
                </v:shape>
                <v:shape id="Freeform 3079" o:spid="_x0000_s4595" style="position:absolute;left:1651;top:15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" path="m,l1,e" filled="f" strokeweight=".07758mm">
                  <v:path arrowok="t" o:connecttype="custom" o:connectlocs="0,0;1,0" o:connectangles="0,0"/>
                </v:shape>
                <v:shape id="Freeform 3080" o:spid="_x0000_s4596" style="position:absolute;left:1652;top:153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" path="m,l1,e" filled="f" strokecolor="red" strokeweight=".06pt">
                  <v:path arrowok="t" o:connecttype="custom" o:connectlocs="0,0;1,0" o:connectangles="0,0"/>
                </v:shape>
                <v:shape id="Freeform 3081" o:spid="_x0000_s4597" style="position:absolute;left:1651;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" path="m,l1,e" filled="f" strokeweight=".07758mm">
                  <v:path arrowok="t" o:connecttype="custom" o:connectlocs="0,0;1,0" o:connectangles="0,0"/>
                </v:shape>
                <v:shape id="Freeform 3082" o:spid="_x0000_s4598" style="position:absolute;left:1652;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" path="m,l1,e" filled="f" strokecolor="red" strokeweight=".06pt">
                  <v:path arrowok="t" o:connecttype="custom" o:connectlocs="0,0;1,0" o:connectangles="0,0"/>
                </v:shape>
                <v:shape id="Freeform 3083" o:spid="_x0000_s4599" style="position:absolute;left:1651;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" path="m,l1,e" filled="f" strokeweight=".07758mm">
                  <v:path arrowok="t" o:connecttype="custom" o:connectlocs="0,0;1,0" o:connectangles="0,0"/>
                </v:shape>
                <v:shape id="Freeform 3084" o:spid="_x0000_s4600" style="position:absolute;left:1653;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" path="m,l,2e" filled="f" strokecolor="red" strokeweight=".06pt">
                  <v:path arrowok="t" o:connecttype="custom" o:connectlocs="0,0;0,2" o:connectangles="0,0"/>
                </v:shape>
                <v:shape id="Freeform 3085" o:spid="_x0000_s4601" style="position:absolute;left:2022;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" path="m,10r11,e" filled="f" strokecolor="#7f7f7f" strokeweight=".43742mm">
                  <v:path arrowok="t" o:connecttype="custom" o:connectlocs="0,10;11,10" o:connectangles="0,0"/>
                </v:shape>
                <v:shape id="Freeform 3086" o:spid="_x0000_s4602" style="position:absolute;left:2028;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" path="m,l1,e" filled="f" strokecolor="#7f7f7f" strokeweight=".35981mm">
                  <v:path arrowok="t" o:connecttype="custom" o:connectlocs="0,0;1,0" o:connectangles="0,0"/>
                </v:shape>
                <v:shape id="Freeform 3087" o:spid="_x0000_s4603" style="position:absolute;left:2030;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" path="m1,r,1l,1,1,xe" filled="f" strokecolor="#7f7f7f" strokeweight=".06pt">
                  <v:path arrowok="t" o:connecttype="custom" o:connectlocs="1,0;1,1;0,1;1,0" o:connectangles="0,0,0,0"/>
                </v:shape>
                <v:shape id="Freeform 3088" o:spid="_x0000_s4604" style="position:absolute;left:2029;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" path="m,l1,e" filled="f" strokecolor="red" strokeweight=".6pt">
                  <v:path arrowok="t" o:connecttype="custom" o:connectlocs="0,0;1,0" o:connectangles="0,0"/>
                </v:shape>
                <v:shape id="Freeform 3089" o:spid="_x0000_s4605" style="position:absolute;left:2031;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" path="m,2l,e" filled="f" strokecolor="red" strokeweight=".06pt">
                  <v:path arrowok="t" o:connecttype="custom" o:connectlocs="0,2;0,0" o:connectangles="0,0"/>
                </v:shape>
                <v:shape id="Freeform 3090" o:spid="_x0000_s4606" style="position:absolute;left:2030;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" path="m1,r,1l,1,1,xe" filled="f" strokecolor="#7f7f7f" strokeweight=".06pt">
                  <v:path arrowok="t" o:connecttype="custom" o:connectlocs="1,0;1,1;0,1;1,0" o:connectangles="0,0,0,0"/>
                </v:shape>
                <v:shape id="Freeform 3091" o:spid="_x0000_s4607" style="position:absolute;left:2030;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" path="m,l1,e" filled="f" strokecolor="red" strokeweight=".06pt">
                  <v:path arrowok="t" o:connecttype="custom" o:connectlocs="0,0;1,0" o:connectangles="0,0"/>
                </v:shape>
                <v:shape id="Freeform 3092" o:spid="_x0000_s4608" style="position:absolute;left:2030;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" path="m1,r,1l,,1,xe" filled="f" strokecolor="#7f7f7f" strokeweight=".06pt">
                  <v:path arrowok="t" o:connecttype="custom" o:connectlocs="1,0;1,1;0,0;1,0" o:connectangles="0,0,0,0"/>
                </v:shape>
                <v:shape id="Freeform 3093" o:spid="_x0000_s4609" style="position:absolute;left:2030;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" path="m,l1,e" filled="f" strokecolor="red" strokeweight=".06pt">
                  <v:path arrowok="t" o:connecttype="custom" o:connectlocs="0,0;1,0" o:connectangles="0,0"/>
                </v:shape>
                <v:shape id="Freeform 3094" o:spid="_x0000_s4610" style="position:absolute;left:2025;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" path="m,l1,e" filled="f" strokecolor="#7f7f7f" strokeweight=".07758mm">
                  <v:path arrowok="t" o:connecttype="custom" o:connectlocs="0,0;1,0" o:connectangles="0,0"/>
                </v:shape>
                <v:shape id="Freeform 3095" o:spid="_x0000_s4611" style="position:absolute;left:2025;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" path="m,l2,e" filled="f" strokecolor="red" strokeweight=".6pt">
                  <v:path arrowok="t" o:connecttype="custom" o:connectlocs="0,0;2,0" o:connectangles="0,0"/>
                </v:shape>
                <v:shape id="Freeform 3096" o:spid="_x0000_s4612" style="position:absolute;left:2026;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" path="m,2l,e" filled="f" strokecolor="red" strokeweight=".06pt">
                  <v:path arrowok="t" o:connecttype="custom" o:connectlocs="0,2;0,0" o:connectangles="0,0"/>
                </v:shape>
                <v:shape id="Freeform 3097" o:spid="_x0000_s4613" style="position:absolute;left:2025;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" path="m,l1,e" filled="f" strokecolor="#7f7f7f" strokeweight=".07758mm">
                  <v:path arrowok="t" o:connecttype="custom" o:connectlocs="0,0;1,0" o:connectangles="0,0"/>
                </v:shape>
                <v:shape id="Freeform 3098" o:spid="_x0000_s4614" style="position:absolute;left:2025;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" path="m,l1,e" filled="f" strokecolor="red" strokeweight=".06pt">
                  <v:path arrowok="t" o:connecttype="custom" o:connectlocs="0,0;1,0" o:connectangles="0,0"/>
                </v:shape>
                <v:shape id="Freeform 3099" o:spid="_x0000_s4615" style="position:absolute;left:2025;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" path="m,l1,e" filled="f" strokecolor="#7f7f7f" strokeweight=".07758mm">
                  <v:path arrowok="t" o:connecttype="custom" o:connectlocs="0,0;1,0" o:connectangles="0,0"/>
                </v:shape>
                <v:shape id="Freeform 3100" o:spid="_x0000_s4616" style="position:absolute;left:2025;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" path="m,l1,e" filled="f" strokecolor="red" strokeweight=".06pt">
                  <v:path arrowok="t" o:connecttype="custom" o:connectlocs="0,0;1,0" o:connectangles="0,0"/>
                </v:shape>
                <v:shape id="Freeform 3101" o:spid="_x0000_s4617" style="position:absolute;left:2022;top:1526;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" path="m,10r11,e" filled="f" strokeweight=".43742mm">
                  <v:path arrowok="t" o:connecttype="custom" o:connectlocs="0,10;11,10" o:connectangles="0,0"/>
                </v:shape>
                <v:shape id="Freeform 3102" o:spid="_x0000_s4618" style="position:absolute;left:2028;top:1526;width:20;height:25;visibility:visible;mso-wrap-style:square;v-text-anchor:top" coordsize="2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" path="m,l,24e" filled="f" strokeweight=".14814mm">
                  <v:path arrowok="t" o:connecttype="custom" o:connectlocs="0,0;0,24" o:connectangles="0,0"/>
                </v:shape>
                <v:shape id="Freeform 3103" o:spid="_x0000_s4619" style="position:absolute;left:2028;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" path="m,l1,e" filled="f" strokeweight=".33864mm">
                  <v:path arrowok="t" o:connecttype="custom" o:connectlocs="0,0;1,0" o:connectangles="0,0"/>
                </v:shape>
                <v:shape id="Freeform 3104" o:spid="_x0000_s4620" style="position:absolute;left:2030;top:15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" path="m1,1l1,,,1r1,xe" filled="f" strokeweight=".06pt">
                  <v:path arrowok="t" o:connecttype="custom" o:connectlocs="1,1;1,0;0,1;1,1" o:connectangles="0,0,0,0"/>
                </v:shape>
                <v:shape id="Freeform 3105" o:spid="_x0000_s4621" style="position:absolute;left:2025;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" path="m,l5,e" filled="f" strokecolor="red" strokeweight=".54pt">
                  <v:path arrowok="t" o:connecttype="custom" o:connectlocs="0,0;5,0" o:connectangles="0,0"/>
                </v:shape>
                <v:shape id="Freeform 3106" o:spid="_x0000_s4622" style="position:absolute;left:2030;top:153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" path="m,l1,e" filled="f" strokecolor="red" strokeweight=".06pt">
                  <v:path arrowok="t" o:connecttype="custom" o:connectlocs="0,0;1,0" o:connectangles="0,0"/>
                </v:shape>
                <v:shape id="Freeform 3107" o:spid="_x0000_s4623" style="position:absolute;left:2030;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" path="m1,1l1,,,1r1,xe" filled="f" strokeweight=".06pt">
                  <v:path arrowok="t" o:connecttype="custom" o:connectlocs="1,1;1,0;0,1;1,1" o:connectangles="0,0,0,0"/>
                </v:shape>
                <v:shape id="Freeform 3108" o:spid="_x0000_s4624" style="position:absolute;left:2030;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" path="m,l1,e" filled="f" strokecolor="red" strokeweight=".06pt">
                  <v:path arrowok="t" o:connecttype="custom" o:connectlocs="0,0;1,0" o:connectangles="0,0"/>
                </v:shape>
                <v:shape id="Freeform 3109" o:spid="_x0000_s4625" style="position:absolute;left:2030;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" path="m1,1l1,,,1r1,xe" filled="f" strokeweight=".06pt">
                  <v:path arrowok="t" o:connecttype="custom" o:connectlocs="1,1;1,0;0,1;1,1" o:connectangles="0,0,0,0"/>
                </v:shape>
                <v:shape id="Freeform 3110" o:spid="_x0000_s4626" style="position:absolute;left:2031;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" path="m,l,2e" filled="f" strokecolor="red" strokeweight=".06pt">
                  <v:path arrowok="t" o:connecttype="custom" o:connectlocs="0,0;0,2" o:connectangles="0,0"/>
                </v:shape>
                <v:shape id="Freeform 3111" o:spid="_x0000_s4627" style="position:absolute;left:2025;top:15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" path="m,l1,e" filled="f" strokeweight=".07758mm">
                  <v:path arrowok="t" o:connecttype="custom" o:connectlocs="0,0;1,0" o:connectangles="0,0"/>
                </v:shape>
                <v:shape id="Freeform 3112" o:spid="_x0000_s4628" style="position:absolute;left:2025;top:153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" path="m,l1,e" filled="f" strokecolor="red" strokeweight=".06pt">
                  <v:path arrowok="t" o:connecttype="custom" o:connectlocs="0,0;1,0" o:connectangles="0,0"/>
                </v:shape>
                <v:shape id="Freeform 3113" o:spid="_x0000_s4629" style="position:absolute;left:2025;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" path="m,l1,e" filled="f" strokeweight=".07758mm">
                  <v:path arrowok="t" o:connecttype="custom" o:connectlocs="0,0;1,0" o:connectangles="0,0"/>
                </v:shape>
                <v:shape id="Freeform 3114" o:spid="_x0000_s4630" style="position:absolute;left:2025;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" path="m,l1,e" filled="f" strokecolor="red" strokeweight=".06pt">
                  <v:path arrowok="t" o:connecttype="custom" o:connectlocs="0,0;1,0" o:connectangles="0,0"/>
                </v:shape>
                <v:shape id="Freeform 3115" o:spid="_x0000_s4631" style="position:absolute;left:2025;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" path="m,l1,e" filled="f" strokeweight=".07758mm">
                  <v:path arrowok="t" o:connecttype="custom" o:connectlocs="0,0;1,0" o:connectangles="0,0"/>
                </v:shape>
                <v:shape id="Freeform 3116" o:spid="_x0000_s4632" style="position:absolute;left:2026;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" path="m,l,2e" filled="f" strokecolor="red" strokeweight=".06pt">
                  <v:path arrowok="t" o:connecttype="custom" o:connectlocs="0,0;0,2" o:connectangles="0,0"/>
                </v:shape>
                <v:shape id="Freeform 3117" o:spid="_x0000_s4633" style="position:absolute;left:2396;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" path="m,10r11,e" filled="f" strokecolor="#7f7f7f" strokeweight=".43742mm">
                  <v:path arrowok="t" o:connecttype="custom" o:connectlocs="0,10;11,10" o:connectangles="0,0"/>
                </v:shape>
                <v:shape id="Freeform 3118" o:spid="_x0000_s4634" style="position:absolute;left:2401;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" path="m,l1,e" filled="f" strokecolor="#7f7f7f" strokeweight=".35981mm">
                  <v:path arrowok="t" o:connecttype="custom" o:connectlocs="0,0;1,0" o:connectangles="0,0"/>
                </v:shape>
                <v:shape id="Freeform 3119" o:spid="_x0000_s4635" style="position:absolute;left:2401;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" path="m,l1,e" filled="f" strokecolor="#7f7f7f" strokeweight=".07758mm">
                  <v:path arrowok="t" o:connecttype="custom" o:connectlocs="0,0;1,0" o:connectangles="0,0"/>
                </v:shape>
                <v:shape id="Freeform 3120" o:spid="_x0000_s4636" style="position:absolute;left:2401;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" path="m,l2,e" filled="f" strokecolor="red" strokeweight=".6pt">
                  <v:path arrowok="t" o:connecttype="custom" o:connectlocs="0,0;2,0" o:connectangles="0,0"/>
                </v:shape>
                <v:shape id="Freeform 3121" o:spid="_x0000_s4637" style="position:absolute;left:2403;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" path="m,2l,e" filled="f" strokecolor="red" strokeweight=".06pt">
                  <v:path arrowok="t" o:connecttype="custom" o:connectlocs="0,2;0,0" o:connectangles="0,0"/>
                </v:shape>
                <v:shape id="Freeform 3122" o:spid="_x0000_s4638" style="position:absolute;left:2401;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" path="m,l1,e" filled="f" strokecolor="#7f7f7f" strokeweight=".07758mm">
                  <v:path arrowok="t" o:connecttype="custom" o:connectlocs="0,0;1,0" o:connectangles="0,0"/>
                </v:shape>
                <v:shape id="Freeform 3123" o:spid="_x0000_s4639" style="position:absolute;left:2402;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" path="m,l1,e" filled="f" strokecolor="red" strokeweight=".06pt">
                  <v:path arrowok="t" o:connecttype="custom" o:connectlocs="0,0;1,0" o:connectangles="0,0"/>
                </v:shape>
                <v:shape id="Freeform 3124" o:spid="_x0000_s4640" style="position:absolute;left:2401;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" path="m,l1,e" filled="f" strokecolor="#7f7f7f" strokeweight=".07758mm">
                  <v:path arrowok="t" o:connecttype="custom" o:connectlocs="0,0;1,0" o:connectangles="0,0"/>
                </v:shape>
                <v:shape id="Freeform 3125" o:spid="_x0000_s4641" style="position:absolute;left:2402;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" path="m,l1,e" filled="f" strokecolor="red" strokeweight=".06pt">
                  <v:path arrowok="t" o:connecttype="custom" o:connectlocs="0,0;1,0" o:connectangles="0,0"/>
                </v:shape>
                <v:shape id="Freeform 3126" o:spid="_x0000_s4642" style="position:absolute;left:2398;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" path="m,l1,e" filled="f" strokecolor="#7f7f7f" strokeweight=".07758mm">
                  <v:path arrowok="t" o:connecttype="custom" o:connectlocs="0,0;1,0" o:connectangles="0,0"/>
                </v:shape>
                <v:shape id="Freeform 3127" o:spid="_x0000_s4643" style="position:absolute;left:2398;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" path="m,l2,e" filled="f" strokecolor="red" strokeweight=".6pt">
                  <v:path arrowok="t" o:connecttype="custom" o:connectlocs="0,0;2,0" o:connectangles="0,0"/>
                </v:shape>
                <v:shape id="Freeform 3128" o:spid="_x0000_s4644" style="position:absolute;left:2399;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" path="m,2l,e" filled="f" strokecolor="red" strokeweight=".06pt">
                  <v:path arrowok="t" o:connecttype="custom" o:connectlocs="0,2;0,0" o:connectangles="0,0"/>
                </v:shape>
                <v:shape id="Freeform 3129" o:spid="_x0000_s4645" style="position:absolute;left:2398;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" path="m,l1,e" filled="f" strokecolor="#7f7f7f" strokeweight=".07758mm">
                  <v:path arrowok="t" o:connecttype="custom" o:connectlocs="0,0;1,0" o:connectangles="0,0"/>
                </v:shape>
                <v:shape id="Freeform 3130" o:spid="_x0000_s4646" style="position:absolute;left:2398;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" path="m,l1,e" filled="f" strokecolor="red" strokeweight=".06pt">
                  <v:path arrowok="t" o:connecttype="custom" o:connectlocs="0,0;1,0" o:connectangles="0,0"/>
                </v:shape>
                <v:shape id="Freeform 3131" o:spid="_x0000_s4647" style="position:absolute;left:2398;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" path="m,l1,e" filled="f" strokecolor="#7f7f7f" strokeweight=".07758mm">
                  <v:path arrowok="t" o:connecttype="custom" o:connectlocs="0,0;1,0" o:connectangles="0,0"/>
                </v:shape>
                <v:shape id="Freeform 3132" o:spid="_x0000_s4648" style="position:absolute;left:2398;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" path="m,l1,e" filled="f" strokecolor="red" strokeweight=".06pt">
                  <v:path arrowok="t" o:connecttype="custom" o:connectlocs="0,0;1,0" o:connectangles="0,0"/>
                </v:shape>
                <v:shape id="Freeform 3133" o:spid="_x0000_s4649" style="position:absolute;left:2396;top:1526;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" path="m,10r11,e" filled="f" strokeweight=".43742mm">
                  <v:path arrowok="t" o:connecttype="custom" o:connectlocs="0,10;11,10" o:connectangles="0,0"/>
                </v:shape>
                <v:shape id="Freeform 3134" o:spid="_x0000_s4650" style="position:absolute;left:2401;top:1526;width:20;height:25;visibility:visible;mso-wrap-style:square;v-text-anchor:top" coordsize="2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" path="m,l,24e" filled="f" strokeweight=".14814mm">
                  <v:path arrowok="t" o:connecttype="custom" o:connectlocs="0,0;0,24" o:connectangles="0,0"/>
                </v:shape>
                <v:shape id="Freeform 3135" o:spid="_x0000_s4651" style="position:absolute;left:2401;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" path="m,l1,e" filled="f" strokeweight=".33864mm">
                  <v:path arrowok="t" o:connecttype="custom" o:connectlocs="0,0;1,0" o:connectangles="0,0"/>
                </v:shape>
                <v:shape id="Freeform 3136" o:spid="_x0000_s4652" style="position:absolute;left:2401;top:15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" path="m,l1,e" filled="f" strokeweight=".07758mm">
                  <v:path arrowok="t" o:connecttype="custom" o:connectlocs="0,0;1,0" o:connectangles="0,0"/>
                </v:shape>
                <v:shape id="Freeform 3137" o:spid="_x0000_s4653" style="position:absolute;left:2398;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" path="m,l5,e" filled="f" strokecolor="red" strokeweight=".54pt">
                  <v:path arrowok="t" o:connecttype="custom" o:connectlocs="0,0;5,0" o:connectangles="0,0"/>
                </v:shape>
                <v:shape id="Freeform 3138" o:spid="_x0000_s4654" style="position:absolute;left:2402;top:153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" path="m,l1,e" filled="f" strokecolor="red" strokeweight=".06pt">
                  <v:path arrowok="t" o:connecttype="custom" o:connectlocs="0,0;1,0" o:connectangles="0,0"/>
                </v:shape>
                <v:shape id="Freeform 3139" o:spid="_x0000_s4655" style="position:absolute;left:2401;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" path="m,l1,e" filled="f" strokeweight=".07758mm">
                  <v:path arrowok="t" o:connecttype="custom" o:connectlocs="0,0;1,0" o:connectangles="0,0"/>
                </v:shape>
                <v:shape id="Freeform 3140" o:spid="_x0000_s4656" style="position:absolute;left:2402;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" path="m,l1,e" filled="f" strokecolor="red" strokeweight=".06pt">
                  <v:path arrowok="t" o:connecttype="custom" o:connectlocs="0,0;1,0" o:connectangles="0,0"/>
                </v:shape>
                <v:shape id="Freeform 3141" o:spid="_x0000_s4657" style="position:absolute;left:2401;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" path="m,l1,e" filled="f" strokeweight=".07758mm">
                  <v:path arrowok="t" o:connecttype="custom" o:connectlocs="0,0;1,0" o:connectangles="0,0"/>
                </v:shape>
                <v:shape id="Freeform 3142" o:spid="_x0000_s4658" style="position:absolute;left:2403;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" path="m,l,2e" filled="f" strokecolor="red" strokeweight=".06pt">
                  <v:path arrowok="t" o:connecttype="custom" o:connectlocs="0,0;0,2" o:connectangles="0,0"/>
                </v:shape>
                <v:shape id="Freeform 3143" o:spid="_x0000_s4659" style="position:absolute;left:2398;top:15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" path="m,l1,e" filled="f" strokeweight=".07758mm">
                  <v:path arrowok="t" o:connecttype="custom" o:connectlocs="0,0;1,0" o:connectangles="0,0"/>
                </v:shape>
                <v:shape id="Freeform 3144" o:spid="_x0000_s4660" style="position:absolute;left:2398;top:153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" path="m,l1,e" filled="f" strokecolor="red" strokeweight=".06pt">
                  <v:path arrowok="t" o:connecttype="custom" o:connectlocs="0,0;1,0" o:connectangles="0,0"/>
                </v:shape>
                <v:shape id="Freeform 3145" o:spid="_x0000_s4661" style="position:absolute;left:2398;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" path="m,l1,e" filled="f" strokeweight=".07758mm">
                  <v:path arrowok="t" o:connecttype="custom" o:connectlocs="0,0;1,0" o:connectangles="0,0"/>
                </v:shape>
                <v:shape id="Freeform 3146" o:spid="_x0000_s4662" style="position:absolute;left:2398;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" path="m,l1,e" filled="f" strokecolor="red" strokeweight=".06pt">
                  <v:path arrowok="t" o:connecttype="custom" o:connectlocs="0,0;1,0" o:connectangles="0,0"/>
                </v:shape>
                <v:shape id="Freeform 3147" o:spid="_x0000_s4663" style="position:absolute;left:2398;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" path="m,l1,e" filled="f" strokeweight=".07758mm">
                  <v:path arrowok="t" o:connecttype="custom" o:connectlocs="0,0;1,0" o:connectangles="0,0"/>
                </v:shape>
                <v:shape id="Freeform 3148" o:spid="_x0000_s4664" style="position:absolute;left:2398;top:15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" path="m,l2,e" filled="f" strokecolor="red" strokeweight=".06pt">
                  <v:path arrowok="t" o:connecttype="custom" o:connectlocs="0,0;2,0" o:connectangles="0,0"/>
                </v:shape>
                <v:shape id="Freeform 3149" o:spid="_x0000_s4665" style="position:absolute;left:2399;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" path="m,l,2e" filled="f" strokecolor="red" strokeweight=".06pt">
                  <v:path arrowok="t" o:connecttype="custom" o:connectlocs="0,0;0,2" o:connectangles="0,0"/>
                </v:shape>
                <v:shape id="Freeform 3150" o:spid="_x0000_s4666" style="position:absolute;left:2767;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" path="m,10r12,e" filled="f" strokecolor="#7f7f7f" strokeweight=".43742mm">
                  <v:path arrowok="t" o:connecttype="custom" o:connectlocs="0,10;12,10" o:connectangles="0,0"/>
                </v:shape>
                <v:shape id="Freeform 3151" o:spid="_x0000_s4667" style="position:absolute;left:2773;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" path="m,l1,e" filled="f" strokecolor="#7f7f7f" strokeweight=".35981mm">
                  <v:path arrowok="t" o:connecttype="custom" o:connectlocs="0,0;1,0" o:connectangles="0,0"/>
                </v:shape>
                <v:shape id="Freeform 3152" o:spid="_x0000_s4668" style="position:absolute;left:2775;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" path="m,l1,e" filled="f" strokecolor="#7f7f7f" strokeweight=".07758mm">
                  <v:path arrowok="t" o:connecttype="custom" o:connectlocs="0,0;1,0" o:connectangles="0,0"/>
                </v:shape>
                <v:shape id="Freeform 3153" o:spid="_x0000_s4669" style="position:absolute;left:2775;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" path="m,l2,e" filled="f" strokecolor="red" strokeweight=".6pt">
                  <v:path arrowok="t" o:connecttype="custom" o:connectlocs="0,0;2,0" o:connectangles="0,0"/>
                </v:shape>
                <v:shape id="Freeform 3154" o:spid="_x0000_s4670" style="position:absolute;left:2776;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" path="m,2l,e" filled="f" strokecolor="red" strokeweight=".06pt">
                  <v:path arrowok="t" o:connecttype="custom" o:connectlocs="0,2;0,0" o:connectangles="0,0"/>
                </v:shape>
                <v:shape id="Freeform 3155" o:spid="_x0000_s4671" style="position:absolute;left:2775;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" path="m,l1,e" filled="f" strokecolor="#7f7f7f" strokeweight=".07758mm">
                  <v:path arrowok="t" o:connecttype="custom" o:connectlocs="0,0;1,0" o:connectangles="0,0"/>
                </v:shape>
                <v:shape id="Freeform 3156" o:spid="_x0000_s4672" style="position:absolute;left:2775;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" path="m,l1,e" filled="f" strokecolor="red" strokeweight=".06pt">
                  <v:path arrowok="t" o:connecttype="custom" o:connectlocs="0,0;1,0" o:connectangles="0,0"/>
                </v:shape>
                <v:shape id="Freeform 3157" o:spid="_x0000_s4673" style="position:absolute;left:2775;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" path="m,l1,e" filled="f" strokecolor="#7f7f7f" strokeweight=".07758mm">
                  <v:path arrowok="t" o:connecttype="custom" o:connectlocs="0,0;1,0" o:connectangles="0,0"/>
                </v:shape>
                <v:shape id="Freeform 3158" o:spid="_x0000_s4674" style="position:absolute;left:2775;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" path="m,l1,e" filled="f" strokecolor="red" strokeweight=".06pt">
                  <v:path arrowok="t" o:connecttype="custom" o:connectlocs="0,0;1,0" o:connectangles="0,0"/>
                </v:shape>
                <v:shape id="Freeform 3159" o:spid="_x0000_s4675" style="position:absolute;left:2771;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" path="m,l1,e" filled="f" strokecolor="#7f7f7f" strokeweight=".07758mm">
                  <v:path arrowok="t" o:connecttype="custom" o:connectlocs="0,0;1,0" o:connectangles="0,0"/>
                </v:shape>
                <v:shape id="Freeform 3160" o:spid="_x0000_s4676" style="position:absolute;left:2771;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" path="m,l1,e" filled="f" strokecolor="red" strokeweight=".21164mm">
                  <v:path arrowok="t" o:connecttype="custom" o:connectlocs="0,0;1,0" o:connectangles="0,0"/>
                </v:shape>
                <v:shape id="Freeform 3161" o:spid="_x0000_s4677" style="position:absolute;left:2772;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" path="m,2l,e" filled="f" strokecolor="red" strokeweight=".06pt">
                  <v:path arrowok="t" o:connecttype="custom" o:connectlocs="0,2;0,0" o:connectangles="0,0"/>
                </v:shape>
                <v:shape id="Freeform 3162" o:spid="_x0000_s4678" style="position:absolute;left:2771;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" path="m,l1,e" filled="f" strokecolor="#7f7f7f" strokeweight=".07758mm">
                  <v:path arrowok="t" o:connecttype="custom" o:connectlocs="0,0;1,0" o:connectangles="0,0"/>
                </v:shape>
                <v:shape id="Freeform 3163" o:spid="_x0000_s4679" style="position:absolute;left:2771;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" path="m,1r1,l1,e" filled="f" strokecolor="red" strokeweight=".06pt">
                  <v:path arrowok="t" o:connecttype="custom" o:connectlocs="0,1;1,1;1,0" o:connectangles="0,0,0"/>
                </v:shape>
                <v:shape id="Freeform 3164" o:spid="_x0000_s4680" style="position:absolute;left:2771;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" path="m,l1,e" filled="f" strokecolor="#7f7f7f" strokeweight=".07758mm">
                  <v:path arrowok="t" o:connecttype="custom" o:connectlocs="0,0;1,0" o:connectangles="0,0"/>
                </v:shape>
                <v:shape id="Freeform 3165" o:spid="_x0000_s4681" style="position:absolute;left:2772;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" path="m,l1,e" filled="f" strokecolor="red" strokeweight=".06pt">
                  <v:path arrowok="t" o:connecttype="custom" o:connectlocs="0,0;1,0" o:connectangles="0,0"/>
                </v:shape>
                <v:shape id="Freeform 3166" o:spid="_x0000_s4682" style="position:absolute;left:2767;top:1526;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" path="m,10r12,e" filled="f" strokeweight=".43742mm">
                  <v:path arrowok="t" o:connecttype="custom" o:connectlocs="0,10;12,10" o:connectangles="0,0"/>
                </v:shape>
                <v:shape id="Freeform 3167" o:spid="_x0000_s4683" style="position:absolute;left:2774;top:1526;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" path="m,l,24e" filled="f" strokeweight=".36pt">
                  <v:path arrowok="t" o:connecttype="custom" o:connectlocs="0,0;0,24" o:connectangles="0,0"/>
                </v:shape>
                <v:shape id="Freeform 3168" o:spid="_x0000_s4684" style="position:absolute;left:2773;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" path="m,l1,e" filled="f" strokeweight=".33864mm">
                  <v:path arrowok="t" o:connecttype="custom" o:connectlocs="0,0;1,0" o:connectangles="0,0"/>
                </v:shape>
                <v:shape id="Freeform 3169" o:spid="_x0000_s4685" style="position:absolute;left:2775;top:15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" path="m,l1,e" filled="f" strokeweight=".07758mm">
                  <v:path arrowok="t" o:connecttype="custom" o:connectlocs="0,0;1,0" o:connectangles="0,0"/>
                </v:shape>
                <v:shape id="Freeform 3170" o:spid="_x0000_s4686" style="position:absolute;left:2771;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" path="m,l5,e" filled="f" strokecolor="red" strokeweight=".54pt">
                  <v:path arrowok="t" o:connecttype="custom" o:connectlocs="0,0;5,0" o:connectangles="0,0"/>
                </v:shape>
                <v:shape id="Freeform 3171" o:spid="_x0000_s4687" style="position:absolute;left:2775;top:153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" path="m,l1,e" filled="f" strokecolor="red" strokeweight=".06pt">
                  <v:path arrowok="t" o:connecttype="custom" o:connectlocs="0,0;1,0" o:connectangles="0,0"/>
                </v:shape>
                <v:shape id="Freeform 3172" o:spid="_x0000_s4688" style="position:absolute;left:2775;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" path="m,l1,e" filled="f" strokeweight=".07758mm">
                  <v:path arrowok="t" o:connecttype="custom" o:connectlocs="0,0;1,0" o:connectangles="0,0"/>
                </v:shape>
                <v:shape id="Freeform 3173" o:spid="_x0000_s4689" style="position:absolute;left:2775;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" path="m,l1,e" filled="f" strokecolor="red" strokeweight=".06pt">
                  <v:path arrowok="t" o:connecttype="custom" o:connectlocs="0,0;1,0" o:connectangles="0,0"/>
                </v:shape>
                <v:shape id="Freeform 3174" o:spid="_x0000_s4690" style="position:absolute;left:2775;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" path="m,l1,e" filled="f" strokeweight=".07758mm">
                  <v:path arrowok="t" o:connecttype="custom" o:connectlocs="0,0;1,0" o:connectangles="0,0"/>
                </v:shape>
                <v:shape id="Freeform 3175" o:spid="_x0000_s4691" style="position:absolute;left:2776;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" path="m,l,2e" filled="f" strokecolor="red" strokeweight=".06pt">
                  <v:path arrowok="t" o:connecttype="custom" o:connectlocs="0,0;0,2" o:connectangles="0,0"/>
                </v:shape>
                <v:shape id="Freeform 3176" o:spid="_x0000_s4692" style="position:absolute;left:2771;top:15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" path="m,l1,e" filled="f" strokeweight=".07758mm">
                  <v:path arrowok="t" o:connecttype="custom" o:connectlocs="0,0;1,0" o:connectangles="0,0"/>
                </v:shape>
                <v:shape id="Freeform 3177" o:spid="_x0000_s4693" style="position:absolute;left:2772;top:153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" path="m,l1,e" filled="f" strokecolor="red" strokeweight=".06pt">
                  <v:path arrowok="t" o:connecttype="custom" o:connectlocs="0,0;1,0" o:connectangles="0,0"/>
                </v:shape>
                <v:shape id="Freeform 3178" o:spid="_x0000_s4694" style="position:absolute;left:2771;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" path="m,l1,e" filled="f" strokeweight=".07758mm">
                  <v:path arrowok="t" o:connecttype="custom" o:connectlocs="0,0;1,0" o:connectangles="0,0"/>
                </v:shape>
                <v:shape id="Freeform 3179" o:spid="_x0000_s4695" style="position:absolute;left:2772;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" path="m,l1,e" filled="f" strokecolor="red" strokeweight=".06pt">
                  <v:path arrowok="t" o:connecttype="custom" o:connectlocs="0,0;1,0" o:connectangles="0,0"/>
                </v:shape>
                <v:shape id="Freeform 3180" o:spid="_x0000_s4696" style="position:absolute;left:2771;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" path="m,l1,e" filled="f" strokeweight=".07758mm">
                  <v:path arrowok="t" o:connecttype="custom" o:connectlocs="0,0;1,0" o:connectangles="0,0"/>
                </v:shape>
                <v:shape id="Freeform 3181" o:spid="_x0000_s4697" style="position:absolute;left:2772;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" path="m,l,2e" filled="f" strokecolor="red" strokeweight=".06pt">
                  <v:path arrowok="t" o:connecttype="custom" o:connectlocs="0,0;0,2" o:connectangles="0,0"/>
                </v:shape>
                <v:shape id="Freeform 3182" o:spid="_x0000_s4698" style="position:absolute;left:3141;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" path="m,10r12,e" filled="f" strokecolor="#7f7f7f" strokeweight=".43742mm">
                  <v:path arrowok="t" o:connecttype="custom" o:connectlocs="0,10;12,10" o:connectangles="0,0"/>
                </v:shape>
                <v:shape id="Freeform 3183" o:spid="_x0000_s4699" style="position:absolute;left:3146;top:4842;width:20;height:21;visibility:visible;mso-wrap-style:square;v-text-anchor:top"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" path="m,10r1,e" filled="f" strokecolor="#7f7f7f" strokeweight=".41625mm">
                  <v:path arrowok="t" o:connecttype="custom" o:connectlocs="0,10;1,10" o:connectangles="0,0"/>
                </v:shape>
                <v:shape id="Freeform 3184" o:spid="_x0000_s4700" style="position:absolute;left:3148;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" path="m,l1,e" filled="f" strokecolor="#7f7f7f" strokeweight=".07758mm">
                  <v:path arrowok="t" o:connecttype="custom" o:connectlocs="0,0;1,0" o:connectangles="0,0"/>
                </v:shape>
                <v:shape id="Freeform 3185" o:spid="_x0000_s4701" style="position:absolute;left:3148;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" path="m,l2,e" filled="f" strokecolor="red" strokeweight=".6pt">
                  <v:path arrowok="t" o:connecttype="custom" o:connectlocs="0,0;2,0" o:connectangles="0,0"/>
                </v:shape>
                <v:shape id="Freeform 3186" o:spid="_x0000_s4702" style="position:absolute;left:3149;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" path="m,2l,e" filled="f" strokecolor="red" strokeweight=".06pt">
                  <v:path arrowok="t" o:connecttype="custom" o:connectlocs="0,2;0,0" o:connectangles="0,0"/>
                </v:shape>
                <v:shape id="Freeform 3187" o:spid="_x0000_s4703" style="position:absolute;left:3148;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" path="m,l1,e" filled="f" strokecolor="#7f7f7f" strokeweight=".07758mm">
                  <v:path arrowok="t" o:connecttype="custom" o:connectlocs="0,0;1,0" o:connectangles="0,0"/>
                </v:shape>
                <v:shape id="Freeform 3188" o:spid="_x0000_s4704" style="position:absolute;left:3148;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" path="m,l1,e" filled="f" strokecolor="red" strokeweight=".06pt">
                  <v:path arrowok="t" o:connecttype="custom" o:connectlocs="0,0;1,0" o:connectangles="0,0"/>
                </v:shape>
                <v:shape id="Freeform 3189" o:spid="_x0000_s4705" style="position:absolute;left:3148;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" path="m,l1,e" filled="f" strokecolor="#7f7f7f" strokeweight=".07758mm">
                  <v:path arrowok="t" o:connecttype="custom" o:connectlocs="0,0;1,0" o:connectangles="0,0"/>
                </v:shape>
                <v:shape id="Freeform 3190" o:spid="_x0000_s4706" style="position:absolute;left:3148;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" path="m,l1,e" filled="f" strokecolor="red" strokeweight=".06pt">
                  <v:path arrowok="t" o:connecttype="custom" o:connectlocs="0,0;1,0" o:connectangles="0,0"/>
                </v:shape>
                <v:shape id="Freeform 3191" o:spid="_x0000_s4707" style="position:absolute;left:3143;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" path="m,l1,e" filled="f" strokecolor="#7f7f7f" strokeweight=".07758mm">
                  <v:path arrowok="t" o:connecttype="custom" o:connectlocs="0,0;1,0" o:connectangles="0,0"/>
                </v:shape>
                <v:shape id="Freeform 3192" o:spid="_x0000_s4708" style="position:absolute;left:3143;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" path="m,l1,e" filled="f" strokecolor="red" strokeweight=".21164mm">
                  <v:path arrowok="t" o:connecttype="custom" o:connectlocs="0,0;1,0" o:connectangles="0,0"/>
                </v:shape>
                <v:shape id="Freeform 3193" o:spid="_x0000_s4709" style="position:absolute;left:3144;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" path="m,2l,e" filled="f" strokecolor="red" strokeweight=".06pt">
                  <v:path arrowok="t" o:connecttype="custom" o:connectlocs="0,2;0,0" o:connectangles="0,0"/>
                </v:shape>
                <v:shape id="Freeform 3194" o:spid="_x0000_s4710" style="position:absolute;left:3143;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" path="m,l1,e" filled="f" strokecolor="#7f7f7f" strokeweight=".07758mm">
                  <v:path arrowok="t" o:connecttype="custom" o:connectlocs="0,0;1,0" o:connectangles="0,0"/>
                </v:shape>
                <v:shape id="Freeform 3195" o:spid="_x0000_s4711" style="position:absolute;left:3143;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" path="m,1r1,l1,e" filled="f" strokecolor="red" strokeweight=".06pt">
                  <v:path arrowok="t" o:connecttype="custom" o:connectlocs="0,1;1,1;1,0" o:connectangles="0,0,0"/>
                </v:shape>
                <v:shape id="Freeform 3196" o:spid="_x0000_s4712" style="position:absolute;left:3143;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" path="m,l1,e" filled="f" strokecolor="#7f7f7f" strokeweight=".07758mm">
                  <v:path arrowok="t" o:connecttype="custom" o:connectlocs="0,0;1,0" o:connectangles="0,0"/>
                </v:shape>
                <v:shape id="Freeform 3197" o:spid="_x0000_s4713" style="position:absolute;left:3144;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" path="m,l1,e" filled="f" strokecolor="red" strokeweight=".06pt">
                  <v:path arrowok="t" o:connecttype="custom" o:connectlocs="0,0;1,0" o:connectangles="0,0"/>
                </v:shape>
                <v:shape id="Freeform 3198" o:spid="_x0000_s4714" style="position:absolute;left:3141;top:1526;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" path="m,10r12,e" filled="f" strokeweight=".43742mm">
                  <v:path arrowok="t" o:connecttype="custom" o:connectlocs="0,10;12,10" o:connectangles="0,0"/>
                </v:shape>
                <v:shape id="Freeform 3199" o:spid="_x0000_s4715" style="position:absolute;left:3147;top:1526;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" path="m,l,24e" filled="f" strokeweight=".36pt">
                  <v:path arrowok="t" o:connecttype="custom" o:connectlocs="0,0;0,24" o:connectangles="0,0"/>
                </v:shape>
                <v:shape id="Freeform 3200" o:spid="_x0000_s4716" style="position:absolute;left:3146;top:152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" path="m,9r1,e" filled="f" strokeweight=".39508mm">
                  <v:path arrowok="t" o:connecttype="custom" o:connectlocs="0,9;1,9" o:connectangles="0,0"/>
                </v:shape>
                <v:shape id="Freeform 3201" o:spid="_x0000_s4717" style="position:absolute;left:3148;top:15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" path="m,l1,e" filled="f" strokeweight=".07758mm">
                  <v:path arrowok="t" o:connecttype="custom" o:connectlocs="0,0;1,0" o:connectangles="0,0"/>
                </v:shape>
                <v:shape id="Freeform 3202" o:spid="_x0000_s4718" style="position:absolute;left:3148;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" path="m,l2,e" filled="f" strokecolor="red" strokeweight=".54pt">
                  <v:path arrowok="t" o:connecttype="custom" o:connectlocs="0,0;2,0" o:connectangles="0,0"/>
                </v:shape>
                <v:shape id="Freeform 3203" o:spid="_x0000_s4719" style="position:absolute;left:3148;top:153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" path="m,l1,e" filled="f" strokecolor="red" strokeweight=".06pt">
                  <v:path arrowok="t" o:connecttype="custom" o:connectlocs="0,0;1,0" o:connectangles="0,0"/>
                </v:shape>
                <v:shape id="Freeform 3204" o:spid="_x0000_s4720" style="position:absolute;left:3148;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" path="m,l1,e" filled="f" strokeweight=".07758mm">
                  <v:path arrowok="t" o:connecttype="custom" o:connectlocs="0,0;1,0" o:connectangles="0,0"/>
                </v:shape>
                <v:shape id="Freeform 3205" o:spid="_x0000_s4721" style="position:absolute;left:3148;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" path="m,l1,e" filled="f" strokecolor="red" strokeweight=".06pt">
                  <v:path arrowok="t" o:connecttype="custom" o:connectlocs="0,0;1,0" o:connectangles="0,0"/>
                </v:shape>
                <v:shape id="Freeform 3206" o:spid="_x0000_s4722" style="position:absolute;left:3148;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" path="m,l1,e" filled="f" strokeweight=".07758mm">
                  <v:path arrowok="t" o:connecttype="custom" o:connectlocs="0,0;1,0" o:connectangles="0,0"/>
                </v:shape>
                <v:shape id="Freeform 3207" o:spid="_x0000_s4723" style="position:absolute;left:3149;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" path="m,l,2e" filled="f" strokecolor="red" strokeweight=".06pt">
                  <v:path arrowok="t" o:connecttype="custom" o:connectlocs="0,0;0,2" o:connectangles="0,0"/>
                </v:shape>
                <v:shape id="Freeform 3208" o:spid="_x0000_s4724" style="position:absolute;left:3143;top:15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" path="m,l1,e" filled="f" strokeweight=".07758mm">
                  <v:path arrowok="t" o:connecttype="custom" o:connectlocs="0,0;1,0" o:connectangles="0,0"/>
                </v:shape>
                <v:shape id="Freeform 3209" o:spid="_x0000_s4725" style="position:absolute;left:3143;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" path="m,l1,e" filled="f" strokecolor="red" strokeweight=".54pt">
                  <v:path arrowok="t" o:connecttype="custom" o:connectlocs="0,0;1,0" o:connectangles="0,0"/>
                </v:shape>
                <v:shape id="Freeform 3210" o:spid="_x0000_s4726" style="position:absolute;left:3144;top:153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" path="m,l1,e" filled="f" strokecolor="red" strokeweight=".06pt">
                  <v:path arrowok="t" o:connecttype="custom" o:connectlocs="0,0;1,0" o:connectangles="0,0"/>
                </v:shape>
                <v:shape id="Freeform 3211" o:spid="_x0000_s4727" style="position:absolute;left:3143;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" path="m,l1,e" filled="f" strokeweight=".07758mm">
                  <v:path arrowok="t" o:connecttype="custom" o:connectlocs="0,0;1,0" o:connectangles="0,0"/>
                </v:shape>
                <v:shape id="Freeform 3212" o:spid="_x0000_s4728" style="position:absolute;left:3144;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" path="m,l1,e" filled="f" strokecolor="red" strokeweight=".06pt">
                  <v:path arrowok="t" o:connecttype="custom" o:connectlocs="0,0;1,0" o:connectangles="0,0"/>
                </v:shape>
                <v:shape id="Freeform 3213" o:spid="_x0000_s4729" style="position:absolute;left:3143;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" path="m,l1,e" filled="f" strokeweight=".07758mm">
                  <v:path arrowok="t" o:connecttype="custom" o:connectlocs="0,0;1,0" o:connectangles="0,0"/>
                </v:shape>
                <v:shape id="Freeform 3214" o:spid="_x0000_s4730" style="position:absolute;left:3144;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" path="m,l,2e" filled="f" strokecolor="red" strokeweight=".06pt">
                  <v:path arrowok="t" o:connecttype="custom" o:connectlocs="0,0;0,2" o:connectangles="0,0"/>
                </v:shape>
                <v:shape id="Freeform 3215" o:spid="_x0000_s4731" style="position:absolute;left:3514;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" path="m,10r12,e" filled="f" strokecolor="#7f7f7f" strokeweight=".43742mm">
                  <v:path arrowok="t" o:connecttype="custom" o:connectlocs="0,10;12,10" o:connectangles="0,0"/>
                </v:shape>
                <v:shape id="Freeform 3216" o:spid="_x0000_s4732" style="position:absolute;left:3519;top:4842;width:20;height:21;visibility:visible;mso-wrap-style:square;v-text-anchor:top"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" path="m,10r1,e" filled="f" strokecolor="#7f7f7f" strokeweight=".41625mm">
                  <v:path arrowok="t" o:connecttype="custom" o:connectlocs="0,10;1,10" o:connectangles="0,0"/>
                </v:shape>
                <v:shape id="Freeform 3217" o:spid="_x0000_s4733" style="position:absolute;left:3521;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" path="m,l1,e" filled="f" strokecolor="#7f7f7f" strokeweight=".07758mm">
                  <v:path arrowok="t" o:connecttype="custom" o:connectlocs="0,0;1,0" o:connectangles="0,0"/>
                </v:shape>
                <v:shape id="Freeform 3218" o:spid="_x0000_s4734" style="position:absolute;left:3521;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" path="m,l1,e" filled="f" strokecolor="red" strokeweight=".6pt">
                  <v:path arrowok="t" o:connecttype="custom" o:connectlocs="0,0;1,0" o:connectangles="0,0"/>
                </v:shape>
                <v:shape id="Freeform 3219" o:spid="_x0000_s4735" style="position:absolute;left:3522;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" path="m,2l,e" filled="f" strokecolor="red" strokeweight=".06pt">
                  <v:path arrowok="t" o:connecttype="custom" o:connectlocs="0,2;0,0" o:connectangles="0,0"/>
                </v:shape>
                <v:shape id="Freeform 3220" o:spid="_x0000_s4736" style="position:absolute;left:3521;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" path="m,l1,e" filled="f" strokecolor="#7f7f7f" strokeweight=".07758mm">
                  <v:path arrowok="t" o:connecttype="custom" o:connectlocs="0,0;1,0" o:connectangles="0,0"/>
                </v:shape>
                <v:shape id="Freeform 3221" o:spid="_x0000_s4737" style="position:absolute;left:3522;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" path="m,l1,e" filled="f" strokecolor="red" strokeweight=".06pt">
                  <v:path arrowok="t" o:connecttype="custom" o:connectlocs="0,0;1,0" o:connectangles="0,0"/>
                </v:shape>
                <v:shape id="Freeform 3222" o:spid="_x0000_s4738" style="position:absolute;left:3521;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" path="m,l1,e" filled="f" strokecolor="#7f7f7f" strokeweight=".07758mm">
                  <v:path arrowok="t" o:connecttype="custom" o:connectlocs="0,0;1,0" o:connectangles="0,0"/>
                </v:shape>
                <v:shape id="Freeform 3223" o:spid="_x0000_s4739" style="position:absolute;left:3522;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" path="m,l1,e" filled="f" strokecolor="red" strokeweight=".06pt">
                  <v:path arrowok="t" o:connecttype="custom" o:connectlocs="0,0;1,0" o:connectangles="0,0"/>
                </v:shape>
                <v:shape id="Freeform 3224" o:spid="_x0000_s4740" style="position:absolute;left:3516;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" path="m,l1,e" filled="f" strokecolor="#7f7f7f" strokeweight=".07758mm">
                  <v:path arrowok="t" o:connecttype="custom" o:connectlocs="0,0;1,0" o:connectangles="0,0"/>
                </v:shape>
                <v:shape id="Freeform 3225" o:spid="_x0000_s4741" style="position:absolute;left:3516;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" path="m,l1,e" filled="f" strokecolor="red" strokeweight=".6pt">
                  <v:path arrowok="t" o:connecttype="custom" o:connectlocs="0,0;1,0" o:connectangles="0,0"/>
                </v:shape>
                <v:shape id="Freeform 3226" o:spid="_x0000_s4742" style="position:absolute;left:3516;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" path="m,2l,e" filled="f" strokecolor="red" strokeweight=".06pt">
                  <v:path arrowok="t" o:connecttype="custom" o:connectlocs="0,2;0,0" o:connectangles="0,0"/>
                </v:shape>
                <v:shape id="Freeform 3227" o:spid="_x0000_s4743" style="position:absolute;left:3516;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" path="m,l1,e" filled="f" strokecolor="#7f7f7f" strokeweight=".07758mm">
                  <v:path arrowok="t" o:connecttype="custom" o:connectlocs="0,0;1,0" o:connectangles="0,0"/>
                </v:shape>
                <v:shape id="Freeform 3228" o:spid="_x0000_s4744" style="position:absolute;left:3516;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" path="m,l1,e" filled="f" strokecolor="red" strokeweight=".06pt">
                  <v:path arrowok="t" o:connecttype="custom" o:connectlocs="0,0;1,0" o:connectangles="0,0"/>
                </v:shape>
                <v:shape id="Freeform 3229" o:spid="_x0000_s4745" style="position:absolute;left:3516;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" path="m,l1,e" filled="f" strokecolor="#7f7f7f" strokeweight=".07758mm">
                  <v:path arrowok="t" o:connecttype="custom" o:connectlocs="0,0;1,0" o:connectangles="0,0"/>
                </v:shape>
                <v:shape id="Freeform 3230" o:spid="_x0000_s4746" style="position:absolute;left:3516;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" path="m,l1,e" filled="f" strokecolor="red" strokeweight=".06pt">
                  <v:path arrowok="t" o:connecttype="custom" o:connectlocs="0,0;1,0" o:connectangles="0,0"/>
                </v:shape>
                <v:shape id="Freeform 3231" o:spid="_x0000_s4747" style="position:absolute;left:3514;top:1526;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" path="m,10r12,e" filled="f" strokeweight=".43742mm">
                  <v:path arrowok="t" o:connecttype="custom" o:connectlocs="0,10;12,10" o:connectangles="0,0"/>
                </v:shape>
                <v:shape id="Freeform 3232" o:spid="_x0000_s4748" style="position:absolute;left:3519;top:1526;width:20;height:25;visibility:visible;mso-wrap-style:square;v-text-anchor:top" coordsize="2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" path="m,l,24e" filled="f" strokeweight=".42pt">
                  <v:path arrowok="t" o:connecttype="custom" o:connectlocs="0,0;0,24" o:connectangles="0,0"/>
                </v:shape>
                <v:shape id="Freeform 3233" o:spid="_x0000_s4749" style="position:absolute;left:3519;top:152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" path="m,9r1,e" filled="f" strokeweight=".39508mm">
                  <v:path arrowok="t" o:connecttype="custom" o:connectlocs="0,9;1,9" o:connectangles="0,0"/>
                </v:shape>
                <v:shape id="Freeform 3234" o:spid="_x0000_s4750" style="position:absolute;left:3521;top:15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" path="m,l1,e" filled="f" strokeweight=".07758mm">
                  <v:path arrowok="t" o:connecttype="custom" o:connectlocs="0,0;1,0" o:connectangles="0,0"/>
                </v:shape>
                <v:shape id="Freeform 3235" o:spid="_x0000_s4751" style="position:absolute;left:3521;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" path="m,l1,e" filled="f" strokecolor="red" strokeweight=".54pt">
                  <v:path arrowok="t" o:connecttype="custom" o:connectlocs="0,0;1,0" o:connectangles="0,0"/>
                </v:shape>
                <v:shape id="Freeform 3236" o:spid="_x0000_s4752" style="position:absolute;left:3522;top:153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" path="m,l1,e" filled="f" strokecolor="red" strokeweight=".06pt">
                  <v:path arrowok="t" o:connecttype="custom" o:connectlocs="0,0;1,0" o:connectangles="0,0"/>
                </v:shape>
                <v:shape id="Freeform 3237" o:spid="_x0000_s4753" style="position:absolute;left:3521;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" path="m,l1,e" filled="f" strokeweight=".07758mm">
                  <v:path arrowok="t" o:connecttype="custom" o:connectlocs="0,0;1,0" o:connectangles="0,0"/>
                </v:shape>
                <v:shape id="Freeform 3238" o:spid="_x0000_s4754" style="position:absolute;left:3522;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" path="m,l1,e" filled="f" strokecolor="red" strokeweight=".06pt">
                  <v:path arrowok="t" o:connecttype="custom" o:connectlocs="0,0;1,0" o:connectangles="0,0"/>
                </v:shape>
                <v:shape id="Freeform 3239" o:spid="_x0000_s4755" style="position:absolute;left:3521;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" path="m,l1,e" filled="f" strokeweight=".07758mm">
                  <v:path arrowok="t" o:connecttype="custom" o:connectlocs="0,0;1,0" o:connectangles="0,0"/>
                </v:shape>
                <v:shape id="Freeform 3240" o:spid="_x0000_s4756" style="position:absolute;left:3522;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" path="m,l,2e" filled="f" strokecolor="red" strokeweight=".06pt">
                  <v:path arrowok="t" o:connecttype="custom" o:connectlocs="0,0;0,2" o:connectangles="0,0"/>
                </v:shape>
                <v:shape id="Freeform 3241" o:spid="_x0000_s4757" style="position:absolute;left:3516;top:15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" path="m,l1,e" filled="f" strokeweight=".07758mm">
                  <v:path arrowok="t" o:connecttype="custom" o:connectlocs="0,0;1,0" o:connectangles="0,0"/>
                </v:shape>
                <v:shape id="Freeform 3242" o:spid="_x0000_s4758" style="position:absolute;left:3516;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" path="m,l1,e" filled="f" strokecolor="red" strokeweight=".54pt">
                  <v:path arrowok="t" o:connecttype="custom" o:connectlocs="0,0;1,0" o:connectangles="0,0"/>
                </v:shape>
                <v:shape id="Freeform 3243" o:spid="_x0000_s4759" style="position:absolute;left:3516;top:153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" path="m,l1,e" filled="f" strokecolor="red" strokeweight=".06pt">
                  <v:path arrowok="t" o:connecttype="custom" o:connectlocs="0,0;1,0" o:connectangles="0,0"/>
                </v:shape>
                <v:shape id="Freeform 3244" o:spid="_x0000_s4760" style="position:absolute;left:3516;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" path="m,l1,e" filled="f" strokeweight=".07758mm">
                  <v:path arrowok="t" o:connecttype="custom" o:connectlocs="0,0;1,0" o:connectangles="0,0"/>
                </v:shape>
                <v:shape id="Freeform 3245" o:spid="_x0000_s4761" style="position:absolute;left:3516;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" path="m,l1,e" filled="f" strokecolor="red" strokeweight=".06pt">
                  <v:path arrowok="t" o:connecttype="custom" o:connectlocs="0,0;1,0" o:connectangles="0,0"/>
                </v:shape>
                <v:shape id="Freeform 3246" o:spid="_x0000_s4762" style="position:absolute;left:3516;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" path="m,l1,e" filled="f" strokeweight=".07758mm">
                  <v:path arrowok="t" o:connecttype="custom" o:connectlocs="0,0;1,0" o:connectangles="0,0"/>
                </v:shape>
                <v:shape id="Freeform 3247" o:spid="_x0000_s4763" style="position:absolute;left:3516;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" path="m,l,2e" filled="f" strokecolor="red" strokeweight=".06pt">
                  <v:path arrowok="t" o:connecttype="custom" o:connectlocs="0,0;0,2" o:connectangles="0,0"/>
                </v:shape>
                <v:shape id="Freeform 3248" o:spid="_x0000_s4764" style="position:absolute;left:527;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" path="m,12r17,e" filled="f" strokeweight=".50092mm">
                  <v:path arrowok="t" o:connecttype="custom" o:connectlocs="0,12;17,12" o:connectangles="0,0"/>
                </v:shape>
                <v:shape id="Freeform 3249" o:spid="_x0000_s4765" style="position:absolute;left:535;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" path="m,l1,e" filled="f" strokeweight=".33864mm">
                  <v:path arrowok="t" o:connecttype="custom" o:connectlocs="0,0;1,0" o:connectangles="0,0"/>
                </v:shape>
                <v:shape id="Freeform 3250" o:spid="_x0000_s4766" style="position:absolute;left:528;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" path="m,l15,e" filled="f" strokeweight=".07758mm">
                  <v:path arrowok="t" o:connecttype="custom" o:connectlocs="0,0;15,0" o:connectangles="0,0"/>
                </v:shape>
                <v:shape id="Freeform 3251" o:spid="_x0000_s4767" style="position:absolute;left:528;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" path="m,l15,e" filled="f" strokeweight=".07758mm">
                  <v:path arrowok="t" o:connecttype="custom" o:connectlocs="0,0;15,0" o:connectangles="0,0"/>
                </v:shape>
                <v:shape id="Freeform 3252" o:spid="_x0000_s4768" style="position:absolute;left:535;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" path="m,l,25e" filled="f" strokeweight=".06pt">
                  <v:path arrowok="t" o:connecttype="custom" o:connectlocs="0,0;0,25" o:connectangles="0,0"/>
                </v:shape>
                <v:shape id="Freeform 3253" o:spid="_x0000_s4769" style="position:absolute;left:539;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" path="m,l1,e" filled="f" strokeweight=".07758mm">
                  <v:path arrowok="t" o:connecttype="custom" o:connectlocs="0,0;1,0" o:connectangles="0,0"/>
                </v:shape>
                <v:shape id="Freeform 3254" o:spid="_x0000_s4770" style="position:absolute;left:531;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" path="m,l9,e" filled="f" strokeweight=".02114mm">
                  <v:path arrowok="t" o:connecttype="custom" o:connectlocs="0,0;9,0" o:connectangles="0,0"/>
                </v:shape>
                <v:shape id="Freeform 3255" o:spid="_x0000_s4771" style="position:absolute;left:539;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" path="m,l,14e" filled="f" strokeweight=".06pt">
                  <v:path arrowok="t" o:connecttype="custom" o:connectlocs="0,0;0,14" o:connectangles="0,0"/>
                </v:shape>
                <v:shape id="Freeform 3256" o:spid="_x0000_s4772" style="position:absolute;left:531;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" path="m1,l2,r,1l1,1,,,1,xe" filled="f" strokeweight=".06pt">
                  <v:path arrowok="t" o:connecttype="custom" o:connectlocs="1,0;2,0;2,1;1,1;0,0;1,0" o:connectangles="0,0,0,0,0,0"/>
                </v:shape>
                <v:shape id="Freeform 3257" o:spid="_x0000_s4773" style="position:absolute;left:532;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" path="m,l,14e" filled="f" strokeweight=".06pt">
                  <v:path arrowok="t" o:connecttype="custom" o:connectlocs="0,0;0,14" o:connectangles="0,0"/>
                </v:shape>
                <v:shape id="Freeform 3258" o:spid="_x0000_s4774" style="position:absolute;left:539;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" path="m,l1,1r,1l,2,,xe" filled="f" strokeweight=".06pt">
                  <v:path arrowok="t" o:connecttype="custom" o:connectlocs="0,0;1,1;1,2;0,2;0,0" o:connectangles="0,0,0,0,0"/>
                </v:shape>
                <v:shape id="Freeform 3259" o:spid="_x0000_s4775" style="position:absolute;left:531;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" path="m,l9,e" filled="f" strokeweight=".02114mm">
                  <v:path arrowok="t" o:connecttype="custom" o:connectlocs="0,0;9,0" o:connectangles="0,0"/>
                </v:shape>
                <v:shape id="Freeform 3260" o:spid="_x0000_s4776" style="position:absolute;left:531;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" path="m1,l2,1r,1l1,2,,1r1,l1,xe" filled="f" strokeweight=".06pt">
                  <v:path arrowok="t" o:connecttype="custom" o:connectlocs="1,0;2,1;2,2;1,2;0,1;1,1;1,0" o:connectangles="0,0,0,0,0,0,0"/>
                </v:shape>
                <v:shape id="Freeform 3261" o:spid="_x0000_s4777" style="position:absolute;left:539;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" path="m,l1,r,1l,2,,xe" filled="f" strokeweight=".06pt">
                  <v:path arrowok="t" o:connecttype="custom" o:connectlocs="0,0;1,0;1,1;0,2;0,0" o:connectangles="0,0,0,0,0"/>
                </v:shape>
                <v:shape id="Freeform 3262" o:spid="_x0000_s4778" style="position:absolute;left:531;top:26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" path="m,l9,e" filled="f" strokeweight=".02114mm">
                  <v:path arrowok="t" o:connecttype="custom" o:connectlocs="0,0;9,0" o:connectangles="0,0"/>
                </v:shape>
                <v:shape id="Freeform 3263" o:spid="_x0000_s4779" style="position:absolute;left:531;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" path="m1,l2,r,1l1,2,1,1,,1,1,xe" filled="f" strokeweight=".06pt">
                  <v:path arrowok="t" o:connecttype="custom" o:connectlocs="1,0;2,0;2,1;1,2;1,1;0,1;1,0" o:connectangles="0,0,0,0,0,0,0"/>
                </v:shape>
                <v:shape id="Freeform 3264" o:spid="_x0000_s4780" style="position:absolute;left:527;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" path="m,11r17,e" filled="f" strokeweight=".47975mm">
                  <v:path arrowok="t" o:connecttype="custom" o:connectlocs="0,11;17,11" o:connectangles="0,0"/>
                </v:shape>
                <v:shape id="Freeform 3265" o:spid="_x0000_s4781" style="position:absolute;left:535;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" path="m,l1,e" filled="f" strokeweight=".33864mm">
                  <v:path arrowok="t" o:connecttype="custom" o:connectlocs="0,0;1,0" o:connectangles="0,0"/>
                </v:shape>
                <v:shape id="Freeform 3266" o:spid="_x0000_s4782" style="position:absolute;left:528;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" path="m,l14,,,xe" filled="f" strokeweight=".06pt">
                  <v:path arrowok="t" o:connecttype="custom" o:connectlocs="0,0;14,0;0,0" o:connectangles="0,0,0"/>
                </v:shape>
                <v:shape id="Freeform 3267" o:spid="_x0000_s4783" style="position:absolute;left:528;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" path="m,l14,,,xe" filled="f" strokeweight=".06pt">
                  <v:path arrowok="t" o:connecttype="custom" o:connectlocs="0,0;14,0;0,0" o:connectangles="0,0,0"/>
                </v:shape>
                <v:shape id="Freeform 3268" o:spid="_x0000_s4784" style="position:absolute;left:535;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" path="m,l,24e" filled="f" strokeweight=".06pt">
                  <v:path arrowok="t" o:connecttype="custom" o:connectlocs="0,0;0,24" o:connectangles="0,0"/>
                </v:shape>
                <v:shape id="Freeform 3269" o:spid="_x0000_s4785" style="position:absolute;left:539;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" path="m,l1,r,1l,2,,xe" filled="f" strokeweight=".06pt">
                  <v:path arrowok="t" o:connecttype="custom" o:connectlocs="0,0;1,0;1,1;0,2;0,0" o:connectangles="0,0,0,0,0"/>
                </v:shape>
                <v:shape id="Freeform 3270" o:spid="_x0000_s4786" style="position:absolute;left:531;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" path="m,l9,e" filled="f" strokeweight=".02114mm">
                  <v:path arrowok="t" o:connecttype="custom" o:connectlocs="0,0;9,0" o:connectangles="0,0"/>
                </v:shape>
                <v:shape id="Freeform 3271" o:spid="_x0000_s4787" style="position:absolute;left:539;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" path="m,l,15e" filled="f" strokeweight=".06pt">
                  <v:path arrowok="t" o:connecttype="custom" o:connectlocs="0,0;0,15" o:connectangles="0,0"/>
                </v:shape>
                <v:shape id="Freeform 3272" o:spid="_x0000_s4788" style="position:absolute;left:531;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" path="m1,l2,r,1l1,2,1,1,,1,1,xe" filled="f" strokeweight=".06pt">
                  <v:path arrowok="t" o:connecttype="custom" o:connectlocs="1,0;2,0;2,1;1,2;1,1;0,1;1,0" o:connectangles="0,0,0,0,0,0,0"/>
                </v:shape>
                <v:shape id="Freeform 3273" o:spid="_x0000_s4789" style="position:absolute;left:532;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" path="m,l,15e" filled="f" strokeweight=".06pt">
                  <v:path arrowok="t" o:connecttype="custom" o:connectlocs="0,0;0,15" o:connectangles="0,0"/>
                </v:shape>
                <v:shape id="Freeform 3274" o:spid="_x0000_s4790" style="position:absolute;left:539;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" path="m,l1,e" filled="f" strokeweight=".07758mm">
                  <v:path arrowok="t" o:connecttype="custom" o:connectlocs="0,0;1,0" o:connectangles="0,0"/>
                </v:shape>
                <v:shape id="Freeform 3275" o:spid="_x0000_s4791" style="position:absolute;left:531;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" path="m,l9,e" filled="f" strokeweight=".02114mm">
                  <v:path arrowok="t" o:connecttype="custom" o:connectlocs="0,0;9,0" o:connectangles="0,0"/>
                </v:shape>
                <v:shape id="Freeform 3276" o:spid="_x0000_s4792" style="position:absolute;left:531;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" path="m1,l2,r,1l,1,1,xe" filled="f" strokeweight=".06pt">
                  <v:path arrowok="t" o:connecttype="custom" o:connectlocs="1,0;2,0;2,1;0,1;1,0" o:connectangles="0,0,0,0,0"/>
                </v:shape>
                <v:shape id="Freeform 3277" o:spid="_x0000_s4793" style="position:absolute;left:539;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" path="m,l1,e" filled="f" strokeweight=".07758mm">
                  <v:path arrowok="t" o:connecttype="custom" o:connectlocs="0,0;1,0" o:connectangles="0,0"/>
                </v:shape>
                <v:shape id="Freeform 3278" o:spid="_x0000_s4794" style="position:absolute;left:531;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" path="m,l9,e" filled="f" strokeweight=".02114mm">
                  <v:path arrowok="t" o:connecttype="custom" o:connectlocs="0,0;9,0" o:connectangles="0,0"/>
                </v:shape>
                <v:shape id="Freeform 3279" o:spid="_x0000_s4795" style="position:absolute;left:531;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" path="m1,l2,r,1l1,1,,,1,xe" filled="f" strokeweight=".06pt">
                  <v:path arrowok="t" o:connecttype="custom" o:connectlocs="1,0;2,0;2,1;1,1;0,0;1,0" o:connectangles="0,0,0,0,0,0"/>
                </v:shape>
                <v:shape id="Freeform 3280" o:spid="_x0000_s4796" style="position:absolute;left:900;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" path="m,12r17,e" filled="f" strokeweight=".50092mm">
                  <v:path arrowok="t" o:connecttype="custom" o:connectlocs="0,12;17,12" o:connectangles="0,0"/>
                </v:shape>
                <v:shape id="Freeform 3281" o:spid="_x0000_s4797" style="position:absolute;left:908;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" path="m,l1,e" filled="f" strokeweight=".33864mm">
                  <v:path arrowok="t" o:connecttype="custom" o:connectlocs="0,0;1,0" o:connectangles="0,0"/>
                </v:shape>
                <v:shape id="Freeform 3282" o:spid="_x0000_s4798" style="position:absolute;left:901;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" path="m,l15,e" filled="f" strokeweight=".07758mm">
                  <v:path arrowok="t" o:connecttype="custom" o:connectlocs="0,0;15,0" o:connectangles="0,0"/>
                </v:shape>
                <v:shape id="Freeform 3283" o:spid="_x0000_s4799" style="position:absolute;left:901;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" path="m,l15,e" filled="f" strokeweight=".07758mm">
                  <v:path arrowok="t" o:connecttype="custom" o:connectlocs="0,0;15,0" o:connectangles="0,0"/>
                </v:shape>
                <v:shape id="Freeform 3284" o:spid="_x0000_s4800" style="position:absolute;left:909;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" path="m,l,25e" filled="f" strokeweight=".06pt">
                  <v:path arrowok="t" o:connecttype="custom" o:connectlocs="0,0;0,25" o:connectangles="0,0"/>
                </v:shape>
                <v:shape id="Freeform 3285" o:spid="_x0000_s4801" style="position:absolute;left:911;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" path="m1,l2,r,1l1,1,,,1,xe" filled="f" strokeweight=".06pt">
                  <v:path arrowok="t" o:connecttype="custom" o:connectlocs="1,0;2,0;2,1;1,1;0,0;1,0" o:connectangles="0,0,0,0,0,0"/>
                </v:shape>
                <v:shape id="Freeform 3286" o:spid="_x0000_s4802" style="position:absolute;left:904;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" path="m,l9,e" filled="f" strokeweight=".02114mm">
                  <v:path arrowok="t" o:connecttype="custom" o:connectlocs="0,0;9,0" o:connectangles="0,0"/>
                </v:shape>
                <v:shape id="Freeform 3287" o:spid="_x0000_s4803" style="position:absolute;left:912;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" path="m,l,14e" filled="f" strokeweight=".06pt">
                  <v:path arrowok="t" o:connecttype="custom" o:connectlocs="0,0;0,14" o:connectangles="0,0"/>
                </v:shape>
                <v:shape id="Freeform 3288" o:spid="_x0000_s4804" style="position:absolute;left:904;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" path="m1,l2,r,1l,1,,,1,xe" filled="f" strokeweight=".06pt">
                  <v:path arrowok="t" o:connecttype="custom" o:connectlocs="1,0;2,0;2,1;0,1;0,0;1,0" o:connectangles="0,0,0,0,0,0"/>
                </v:shape>
                <v:shape id="Freeform 3289" o:spid="_x0000_s4805" style="position:absolute;left:905;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" path="m,l,14e" filled="f" strokeweight=".06pt">
                  <v:path arrowok="t" o:connecttype="custom" o:connectlocs="0,0;0,14" o:connectangles="0,0"/>
                </v:shape>
                <v:shape id="Freeform 3290" o:spid="_x0000_s4806" style="position:absolute;left:911;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" path="m1,l2,1r,1l1,2,,1r1,l1,xe" filled="f" strokeweight=".06pt">
                  <v:path arrowok="t" o:connecttype="custom" o:connectlocs="1,0;2,1;2,2;1,2;0,1;1,1;1,0" o:connectangles="0,0,0,0,0,0,0"/>
                </v:shape>
                <v:shape id="Freeform 3291" o:spid="_x0000_s4807" style="position:absolute;left:904;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" path="m,l9,e" filled="f" strokeweight=".02114mm">
                  <v:path arrowok="t" o:connecttype="custom" o:connectlocs="0,0;9,0" o:connectangles="0,0"/>
                </v:shape>
                <v:shape id="Freeform 3292" o:spid="_x0000_s4808" style="position:absolute;left:904;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" path="m1,l2,1r,1l,2,,1,1,xe" filled="f" strokeweight=".06pt">
                  <v:path arrowok="t" o:connecttype="custom" o:connectlocs="1,0;2,1;2,2;0,2;0,1;1,0" o:connectangles="0,0,0,0,0,0"/>
                </v:shape>
                <v:shape id="Freeform 3293" o:spid="_x0000_s4809" style="position:absolute;left:911;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" path="m1,l2,r,1l1,2,1,1,,1,1,xe" filled="f" strokeweight=".06pt">
                  <v:path arrowok="t" o:connecttype="custom" o:connectlocs="1,0;2,0;2,1;1,2;1,1;0,1;1,0" o:connectangles="0,0,0,0,0,0,0"/>
                </v:shape>
                <v:shape id="Freeform 3294" o:spid="_x0000_s4810" style="position:absolute;left:904;top:26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" path="m,l9,e" filled="f" strokeweight=".02114mm">
                  <v:path arrowok="t" o:connecttype="custom" o:connectlocs="0,0;9,0" o:connectangles="0,0"/>
                </v:shape>
                <v:shape id="Freeform 3295" o:spid="_x0000_s4811" style="position:absolute;left:904;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" path="m1,l2,r,1l1,2,,1,,,1,xe" filled="f" strokeweight=".06pt">
                  <v:path arrowok="t" o:connecttype="custom" o:connectlocs="1,0;2,0;2,1;1,2;0,1;0,0;1,0" o:connectangles="0,0,0,0,0,0,0"/>
                </v:shape>
                <v:shape id="Freeform 3296" o:spid="_x0000_s4812" style="position:absolute;left:900;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" path="m,11r17,e" filled="f" strokeweight=".47975mm">
                  <v:path arrowok="t" o:connecttype="custom" o:connectlocs="0,11;17,11" o:connectangles="0,0"/>
                </v:shape>
                <v:shape id="Freeform 3297" o:spid="_x0000_s4813" style="position:absolute;left:908;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" path="m,l1,e" filled="f" strokeweight=".33864mm">
                  <v:path arrowok="t" o:connecttype="custom" o:connectlocs="0,0;1,0" o:connectangles="0,0"/>
                </v:shape>
                <v:shape id="Freeform 3298" o:spid="_x0000_s4814" style="position:absolute;left:901;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" path="m,l14,,,xe" filled="f" strokeweight=".06pt">
                  <v:path arrowok="t" o:connecttype="custom" o:connectlocs="0,0;14,0;0,0" o:connectangles="0,0,0"/>
                </v:shape>
                <v:shape id="Freeform 3299" o:spid="_x0000_s4815" style="position:absolute;left:901;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" path="m,l14,,,xe" filled="f" strokeweight=".06pt">
                  <v:path arrowok="t" o:connecttype="custom" o:connectlocs="0,0;14,0;0,0" o:connectangles="0,0,0"/>
                </v:shape>
                <v:shape id="Freeform 3300" o:spid="_x0000_s4816" style="position:absolute;left:909;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" path="m,l,24e" filled="f" strokeweight=".06pt">
                  <v:path arrowok="t" o:connecttype="custom" o:connectlocs="0,0;0,24" o:connectangles="0,0"/>
                </v:shape>
                <v:shape id="Freeform 3301" o:spid="_x0000_s4817" style="position:absolute;left:911;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" path="m1,l2,r,1l1,2,1,1,,1,1,xe" filled="f" strokeweight=".06pt">
                  <v:path arrowok="t" o:connecttype="custom" o:connectlocs="1,0;2,0;2,1;1,2;1,1;0,1;1,0" o:connectangles="0,0,0,0,0,0,0"/>
                </v:shape>
                <v:shape id="Freeform 3302" o:spid="_x0000_s4818" style="position:absolute;left:904;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" path="m,l9,e" filled="f" strokeweight=".02114mm">
                  <v:path arrowok="t" o:connecttype="custom" o:connectlocs="0,0;9,0" o:connectangles="0,0"/>
                </v:shape>
                <v:shape id="Freeform 3303" o:spid="_x0000_s4819" style="position:absolute;left:912;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" path="m,l,15e" filled="f" strokeweight=".06pt">
                  <v:path arrowok="t" o:connecttype="custom" o:connectlocs="0,0;0,15" o:connectangles="0,0"/>
                </v:shape>
                <v:shape id="Freeform 3304" o:spid="_x0000_s4820" style="position:absolute;left:904;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" path="m1,l2,r,1l1,2,,1,,,1,xe" filled="f" strokeweight=".06pt">
                  <v:path arrowok="t" o:connecttype="custom" o:connectlocs="1,0;2,0;2,1;1,2;0,1;0,0;1,0" o:connectangles="0,0,0,0,0,0,0"/>
                </v:shape>
                <v:shape id="Freeform 3305" o:spid="_x0000_s4821" style="position:absolute;left:905;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" path="m,l,15e" filled="f" strokeweight=".06pt">
                  <v:path arrowok="t" o:connecttype="custom" o:connectlocs="0,0;0,15" o:connectangles="0,0"/>
                </v:shape>
                <v:shape id="Freeform 3306" o:spid="_x0000_s4822" style="position:absolute;left:911;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" path="m1,l2,r,1l,1,1,xe" filled="f" strokeweight=".06pt">
                  <v:path arrowok="t" o:connecttype="custom" o:connectlocs="1,0;2,0;2,1;0,1;1,0" o:connectangles="0,0,0,0,0"/>
                </v:shape>
                <v:shape id="Freeform 3307" o:spid="_x0000_s4823" style="position:absolute;left:904;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" path="m,l9,e" filled="f" strokeweight=".02114mm">
                  <v:path arrowok="t" o:connecttype="custom" o:connectlocs="0,0;9,0" o:connectangles="0,0"/>
                </v:shape>
                <v:shape id="Freeform 3308" o:spid="_x0000_s4824" style="position:absolute;left:904;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" path="m1,l2,r,1l,1,,,1,xe" filled="f" strokeweight=".06pt">
                  <v:path arrowok="t" o:connecttype="custom" o:connectlocs="1,0;2,0;2,1;0,1;0,0;1,0" o:connectangles="0,0,0,0,0,0"/>
                </v:shape>
                <v:shape id="Freeform 3309" o:spid="_x0000_s4825" style="position:absolute;left:911;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" path="m1,l2,r,1l1,1,,,1,xe" filled="f" strokeweight=".06pt">
                  <v:path arrowok="t" o:connecttype="custom" o:connectlocs="1,0;2,0;2,1;1,1;0,0;1,0" o:connectangles="0,0,0,0,0,0"/>
                </v:shape>
                <v:shape id="Freeform 3310" o:spid="_x0000_s4826" style="position:absolute;left:904;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" path="m,l9,e" filled="f" strokeweight=".02114mm">
                  <v:path arrowok="t" o:connecttype="custom" o:connectlocs="0,0;9,0" o:connectangles="0,0"/>
                </v:shape>
                <v:shape id="Freeform 3311" o:spid="_x0000_s4827" style="position:absolute;left:904;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" path="m1,l2,r,1l,1,,,1,xe" filled="f" strokeweight=".06pt">
                  <v:path arrowok="t" o:connecttype="custom" o:connectlocs="1,0;2,0;2,1;0,1;0,0;1,0" o:connectangles="0,0,0,0,0,0"/>
                </v:shape>
                <v:shape id="Freeform 3312" o:spid="_x0000_s4828" style="position:absolute;left:1274;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" path="m,12r17,e" filled="f" strokeweight=".50092mm">
                  <v:path arrowok="t" o:connecttype="custom" o:connectlocs="0,12;17,12" o:connectangles="0,0"/>
                </v:shape>
                <v:shape id="Freeform 3313" o:spid="_x0000_s4829" style="position:absolute;left:1281;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" path="m,l1,e" filled="f" strokeweight=".33864mm">
                  <v:path arrowok="t" o:connecttype="custom" o:connectlocs="0,0;1,0" o:connectangles="0,0"/>
                </v:shape>
                <v:shape id="Freeform 3314" o:spid="_x0000_s4830" style="position:absolute;left:1275;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" path="m,l15,e" filled="f" strokeweight=".07758mm">
                  <v:path arrowok="t" o:connecttype="custom" o:connectlocs="0,0;15,0" o:connectangles="0,0"/>
                </v:shape>
                <v:shape id="Freeform 3315" o:spid="_x0000_s4831" style="position:absolute;left:1275;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" path="m,l15,e" filled="f" strokeweight=".07758mm">
                  <v:path arrowok="t" o:connecttype="custom" o:connectlocs="0,0;15,0" o:connectangles="0,0"/>
                </v:shape>
                <v:shape id="Freeform 3316" o:spid="_x0000_s4832" style="position:absolute;left:1282;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" path="m,l,25e" filled="f" strokeweight=".06pt">
                  <v:path arrowok="t" o:connecttype="custom" o:connectlocs="0,0;0,25" o:connectangles="0,0"/>
                </v:shape>
                <v:shape id="Freeform 3317" o:spid="_x0000_s4833" style="position:absolute;left:1284;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" path="m1,l2,r,1l1,1,,,1,xe" filled="f" strokeweight=".06pt">
                  <v:path arrowok="t" o:connecttype="custom" o:connectlocs="1,0;2,0;2,1;1,1;0,0;1,0" o:connectangles="0,0,0,0,0,0"/>
                </v:shape>
                <v:shape id="Freeform 3318" o:spid="_x0000_s4834" style="position:absolute;left:1277;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" path="m,l9,e" filled="f" strokeweight=".02114mm">
                  <v:path arrowok="t" o:connecttype="custom" o:connectlocs="0,0;9,0" o:connectangles="0,0"/>
                </v:shape>
                <v:shape id="Freeform 3319" o:spid="_x0000_s4835" style="position:absolute;left:1286;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" path="m,l,14e" filled="f" strokeweight=".06pt">
                  <v:path arrowok="t" o:connecttype="custom" o:connectlocs="0,0;0,14" o:connectangles="0,0"/>
                </v:shape>
                <v:shape id="Freeform 3320" o:spid="_x0000_s4836" style="position:absolute;left:1277;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" path="m1,l2,,1,1,,1,,,1,xe" filled="f" strokeweight=".06pt">
                  <v:path arrowok="t" o:connecttype="custom" o:connectlocs="1,0;2,0;1,1;0,1;0,0;1,0" o:connectangles="0,0,0,0,0,0"/>
                </v:shape>
                <v:shape id="Freeform 3321" o:spid="_x0000_s4837" style="position:absolute;left:1278;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" path="m,l,14e" filled="f" strokeweight=".06pt">
                  <v:path arrowok="t" o:connecttype="custom" o:connectlocs="0,0;0,14" o:connectangles="0,0"/>
                </v:shape>
                <v:shape id="Freeform 3322" o:spid="_x0000_s4838" style="position:absolute;left:1284;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" path="m1,l2,1r,1l1,2,,1r1,l1,xe" filled="f" strokeweight=".06pt">
                  <v:path arrowok="t" o:connecttype="custom" o:connectlocs="1,0;2,1;2,2;1,2;0,1;1,1;1,0" o:connectangles="0,0,0,0,0,0,0"/>
                </v:shape>
                <v:shape id="Freeform 3323" o:spid="_x0000_s4839" style="position:absolute;left:1277;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" path="m,l9,e" filled="f" strokeweight=".02114mm">
                  <v:path arrowok="t" o:connecttype="custom" o:connectlocs="0,0;9,0" o:connectangles="0,0"/>
                </v:shape>
                <v:shape id="Freeform 3324" o:spid="_x0000_s4840" style="position:absolute;left:1277;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" path="m1,r,1l2,1,1,2,,2,,1,1,xe" filled="f" strokeweight=".06pt">
                  <v:path arrowok="t" o:connecttype="custom" o:connectlocs="1,0;1,1;2,1;1,2;0,2;0,1;1,0" o:connectangles="0,0,0,0,0,0,0"/>
                </v:shape>
                <v:shape id="Freeform 3325" o:spid="_x0000_s4841" style="position:absolute;left:1284;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" path="m1,l2,r,1l1,2,1,1,,1,1,xe" filled="f" strokeweight=".06pt">
                  <v:path arrowok="t" o:connecttype="custom" o:connectlocs="1,0;2,0;2,1;1,2;1,1;0,1;1,0" o:connectangles="0,0,0,0,0,0,0"/>
                </v:shape>
                <v:shape id="Freeform 3326" o:spid="_x0000_s4842" style="position:absolute;left:1277;top:26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" path="m,l9,e" filled="f" strokeweight=".02114mm">
                  <v:path arrowok="t" o:connecttype="custom" o:connectlocs="0,0;9,0" o:connectangles="0,0"/>
                </v:shape>
                <v:shape id="Freeform 3327" o:spid="_x0000_s4843" style="position:absolute;left:1277;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" path="m1,l2,1,1,1r,1l,1,,,1,xe" filled="f" strokeweight=".06pt">
                  <v:path arrowok="t" o:connecttype="custom" o:connectlocs="1,0;2,1;1,1;1,2;0,1;0,0;1,0" o:connectangles="0,0,0,0,0,0,0"/>
                </v:shape>
                <v:shape id="Freeform 3328" o:spid="_x0000_s4844" style="position:absolute;left:1274;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" path="m,11r17,e" filled="f" strokeweight=".47975mm">
                  <v:path arrowok="t" o:connecttype="custom" o:connectlocs="0,11;17,11" o:connectangles="0,0"/>
                </v:shape>
                <v:shape id="Freeform 3329" o:spid="_x0000_s4845" style="position:absolute;left:1281;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" path="m,l1,e" filled="f" strokeweight=".33864mm">
                  <v:path arrowok="t" o:connecttype="custom" o:connectlocs="0,0;1,0" o:connectangles="0,0"/>
                </v:shape>
                <v:shape id="Freeform 3330" o:spid="_x0000_s4846" style="position:absolute;left:1275;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" path="m,l14,,,xe" filled="f" strokeweight=".06pt">
                  <v:path arrowok="t" o:connecttype="custom" o:connectlocs="0,0;14,0;0,0" o:connectangles="0,0,0"/>
                </v:shape>
                <v:shape id="Freeform 3331" o:spid="_x0000_s4847" style="position:absolute;left:1275;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" path="m,l14,,,xe" filled="f" strokeweight=".06pt">
                  <v:path arrowok="t" o:connecttype="custom" o:connectlocs="0,0;14,0;0,0" o:connectangles="0,0,0"/>
                </v:shape>
                <v:shape id="Freeform 3332" o:spid="_x0000_s4848" style="position:absolute;left:1282;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" path="m,l,24e" filled="f" strokeweight=".06pt">
                  <v:path arrowok="t" o:connecttype="custom" o:connectlocs="0,0;0,24" o:connectangles="0,0"/>
                </v:shape>
                <v:shape id="Freeform 3333" o:spid="_x0000_s4849" style="position:absolute;left:1284;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" path="m1,l2,r,1l1,2,1,1,,1,1,xe" filled="f" strokeweight=".06pt">
                  <v:path arrowok="t" o:connecttype="custom" o:connectlocs="1,0;2,0;2,1;1,2;1,1;0,1;1,0" o:connectangles="0,0,0,0,0,0,0"/>
                </v:shape>
                <v:shape id="Freeform 3334" o:spid="_x0000_s4850" style="position:absolute;left:1277;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" path="m,l9,e" filled="f" strokeweight=".02114mm">
                  <v:path arrowok="t" o:connecttype="custom" o:connectlocs="0,0;9,0" o:connectangles="0,0"/>
                </v:shape>
                <v:shape id="Freeform 3335" o:spid="_x0000_s4851" style="position:absolute;left:1286;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" path="m,l,15e" filled="f" strokeweight=".06pt">
                  <v:path arrowok="t" o:connecttype="custom" o:connectlocs="0,0;0,15" o:connectangles="0,0"/>
                </v:shape>
                <v:shape id="Freeform 3336" o:spid="_x0000_s4852" style="position:absolute;left:1277;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" path="m1,l2,1,1,1r,1l,1,,,1,xe" filled="f" strokeweight=".06pt">
                  <v:path arrowok="t" o:connecttype="custom" o:connectlocs="1,0;2,1;1,1;1,2;0,1;0,0;1,0" o:connectangles="0,0,0,0,0,0,0"/>
                </v:shape>
                <v:shape id="Freeform 3337" o:spid="_x0000_s4853" style="position:absolute;left:1278;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" path="m,l,15e" filled="f" strokeweight=".06pt">
                  <v:path arrowok="t" o:connecttype="custom" o:connectlocs="0,0;0,15" o:connectangles="0,0"/>
                </v:shape>
                <v:shape id="Freeform 3338" o:spid="_x0000_s4854" style="position:absolute;left:1284;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" path="m1,l2,r,1l,1,1,xe" filled="f" strokeweight=".06pt">
                  <v:path arrowok="t" o:connecttype="custom" o:connectlocs="1,0;2,0;2,1;0,1;1,0" o:connectangles="0,0,0,0,0"/>
                </v:shape>
                <v:shape id="Freeform 3339" o:spid="_x0000_s4855" style="position:absolute;left:1277;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" path="m,l9,e" filled="f" strokeweight=".02114mm">
                  <v:path arrowok="t" o:connecttype="custom" o:connectlocs="0,0;9,0" o:connectangles="0,0"/>
                </v:shape>
                <v:shape id="Freeform 3340" o:spid="_x0000_s4856" style="position:absolute;left:1277;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" path="m1,l2,1,,1,,,1,xe" filled="f" strokeweight=".06pt">
                  <v:path arrowok="t" o:connecttype="custom" o:connectlocs="1,0;2,1;0,1;0,0;1,0" o:connectangles="0,0,0,0,0"/>
                </v:shape>
                <v:shape id="Freeform 3341" o:spid="_x0000_s4857" style="position:absolute;left:1284;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" path="m1,l2,r,1l1,1,,,1,xe" filled="f" strokeweight=".06pt">
                  <v:path arrowok="t" o:connecttype="custom" o:connectlocs="1,0;2,0;2,1;1,1;0,0;1,0" o:connectangles="0,0,0,0,0,0"/>
                </v:shape>
                <v:shape id="Freeform 3342" o:spid="_x0000_s4858" style="position:absolute;left:1277;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" path="m,l9,e" filled="f" strokeweight=".02114mm">
                  <v:path arrowok="t" o:connecttype="custom" o:connectlocs="0,0;9,0" o:connectangles="0,0"/>
                </v:shape>
                <v:shape id="Freeform 3343" o:spid="_x0000_s4859" style="position:absolute;left:1277;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" path="m1,l2,,1,1,,1,,,1,xe" filled="f" strokeweight=".06pt">
                  <v:path arrowok="t" o:connecttype="custom" o:connectlocs="1,0;2,0;1,1;0,1;0,0;1,0" o:connectangles="0,0,0,0,0,0"/>
                </v:shape>
                <v:shape id="Freeform 3344" o:spid="_x0000_s4860" style="position:absolute;left:1647;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" path="m,12r16,e" filled="f" strokeweight=".50092mm">
                  <v:path arrowok="t" o:connecttype="custom" o:connectlocs="0,12;16,12" o:connectangles="0,0"/>
                </v:shape>
                <v:shape id="Freeform 3345" o:spid="_x0000_s4861" style="position:absolute;left:1655;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" path="m,l1,e" filled="f" strokeweight=".33864mm">
                  <v:path arrowok="t" o:connecttype="custom" o:connectlocs="0,0;1,0" o:connectangles="0,0"/>
                </v:shape>
                <v:shape id="Freeform 3346" o:spid="_x0000_s4862" style="position:absolute;left:1648;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" path="m,l13,e" filled="f" strokeweight=".07758mm">
                  <v:path arrowok="t" o:connecttype="custom" o:connectlocs="0,0;13,0" o:connectangles="0,0"/>
                </v:shape>
                <v:shape id="Freeform 3347" o:spid="_x0000_s4863" style="position:absolute;left:1648;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" path="m,l13,e" filled="f" strokeweight=".07758mm">
                  <v:path arrowok="t" o:connecttype="custom" o:connectlocs="0,0;13,0" o:connectangles="0,0"/>
                </v:shape>
                <v:shape id="Freeform 3348" o:spid="_x0000_s4864" style="position:absolute;left:1655;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" path="m,l,25e" filled="f" strokeweight=".06pt">
                  <v:path arrowok="t" o:connecttype="custom" o:connectlocs="0,0;0,25" o:connectangles="0,0"/>
                </v:shape>
                <v:shape id="Freeform 3349" o:spid="_x0000_s4865" style="position:absolute;left:1658;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" path="m1,l2,r,1l1,1,,,1,xe" filled="f" strokeweight=".06pt">
                  <v:path arrowok="t" o:connecttype="custom" o:connectlocs="1,0;2,0;2,1;1,1;0,0;1,0" o:connectangles="0,0,0,0,0,0"/>
                </v:shape>
                <v:shape id="Freeform 3350" o:spid="_x0000_s4866" style="position:absolute;left:1650;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" path="m,l9,e" filled="f" strokeweight=".02114mm">
                  <v:path arrowok="t" o:connecttype="custom" o:connectlocs="0,0;9,0" o:connectangles="0,0"/>
                </v:shape>
                <v:shape id="Freeform 3351" o:spid="_x0000_s4867" style="position:absolute;left:1659;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" path="m,l,14e" filled="f" strokeweight=".06pt">
                  <v:path arrowok="t" o:connecttype="custom" o:connectlocs="0,0;0,14" o:connectangles="0,0"/>
                </v:shape>
                <v:shape id="Freeform 3352" o:spid="_x0000_s4868" style="position:absolute;left:1650;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" path="m1,l2,,1,1,,1,,,1,xe" filled="f" strokeweight=".06pt">
                  <v:path arrowok="t" o:connecttype="custom" o:connectlocs="1,0;2,0;1,1;0,1;0,0;1,0" o:connectangles="0,0,0,0,0,0"/>
                </v:shape>
                <v:shape id="Freeform 3353" o:spid="_x0000_s4869" style="position:absolute;left:1652;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" path="m,l,14e" filled="f" strokeweight=".06pt">
                  <v:path arrowok="t" o:connecttype="custom" o:connectlocs="0,0;0,14" o:connectangles="0,0"/>
                </v:shape>
                <v:shape id="Freeform 3354" o:spid="_x0000_s4870" style="position:absolute;left:1658;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" path="m1,l2,1r,1l1,2,,1r1,l1,xe" filled="f" strokeweight=".06pt">
                  <v:path arrowok="t" o:connecttype="custom" o:connectlocs="1,0;2,1;2,2;1,2;0,1;1,1;1,0" o:connectangles="0,0,0,0,0,0,0"/>
                </v:shape>
                <v:shape id="Freeform 3355" o:spid="_x0000_s4871" style="position:absolute;left:1650;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" path="m,l9,e" filled="f" strokeweight=".02114mm">
                  <v:path arrowok="t" o:connecttype="custom" o:connectlocs="0,0;9,0" o:connectangles="0,0"/>
                </v:shape>
                <v:shape id="Freeform 3356" o:spid="_x0000_s4872" style="position:absolute;left:1650;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" path="m1,r,1l2,1,1,2,,2,,1,1,xe" filled="f" strokeweight=".06pt">
                  <v:path arrowok="t" o:connecttype="custom" o:connectlocs="1,0;1,1;2,1;1,2;0,2;0,1;1,0" o:connectangles="0,0,0,0,0,0,0"/>
                </v:shape>
                <v:shape id="Freeform 3357" o:spid="_x0000_s4873" style="position:absolute;left:1658;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" path="m1,l2,r,1l1,2,1,1,,1,1,xe" filled="f" strokeweight=".06pt">
                  <v:path arrowok="t" o:connecttype="custom" o:connectlocs="1,0;2,0;2,1;1,2;1,1;0,1;1,0" o:connectangles="0,0,0,0,0,0,0"/>
                </v:shape>
                <v:shape id="Freeform 3358" o:spid="_x0000_s4874" style="position:absolute;left:1650;top:26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" path="m,l9,e" filled="f" strokeweight=".02114mm">
                  <v:path arrowok="t" o:connecttype="custom" o:connectlocs="0,0;9,0" o:connectangles="0,0"/>
                </v:shape>
                <v:shape id="Freeform 3359" o:spid="_x0000_s4875" style="position:absolute;left:1650;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" path="m1,l2,1,1,1r,1l,1,,,1,xe" filled="f" strokeweight=".06pt">
                  <v:path arrowok="t" o:connecttype="custom" o:connectlocs="1,0;2,1;1,1;1,2;0,1;0,0;1,0" o:connectangles="0,0,0,0,0,0,0"/>
                </v:shape>
                <v:shape id="Freeform 3360" o:spid="_x0000_s4876" style="position:absolute;left:1647;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" path="m,11r16,e" filled="f" strokeweight=".47975mm">
                  <v:path arrowok="t" o:connecttype="custom" o:connectlocs="0,11;16,11" o:connectangles="0,0"/>
                </v:shape>
                <v:shape id="Freeform 3361" o:spid="_x0000_s4877" style="position:absolute;left:1655;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" path="m,l1,e" filled="f" strokeweight=".33864mm">
                  <v:path arrowok="t" o:connecttype="custom" o:connectlocs="0,0;1,0" o:connectangles="0,0"/>
                </v:shape>
                <v:shape id="Freeform 3362" o:spid="_x0000_s4878" style="position:absolute;left:1648;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" path="m,l13,,,xe" filled="f" strokeweight=".06pt">
                  <v:path arrowok="t" o:connecttype="custom" o:connectlocs="0,0;13,0;0,0" o:connectangles="0,0,0"/>
                </v:shape>
                <v:shape id="Freeform 3363" o:spid="_x0000_s4879" style="position:absolute;left:1648;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" path="m,l13,,,xe" filled="f" strokeweight=".06pt">
                  <v:path arrowok="t" o:connecttype="custom" o:connectlocs="0,0;13,0;0,0" o:connectangles="0,0,0"/>
                </v:shape>
                <v:shape id="Freeform 3364" o:spid="_x0000_s4880" style="position:absolute;left:1655;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" path="m,l,24e" filled="f" strokeweight=".06pt">
                  <v:path arrowok="t" o:connecttype="custom" o:connectlocs="0,0;0,24" o:connectangles="0,0"/>
                </v:shape>
                <v:shape id="Freeform 3365" o:spid="_x0000_s4881" style="position:absolute;left:1658;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" path="m1,l2,r,1l1,2,1,1,,1,1,xe" filled="f" strokeweight=".06pt">
                  <v:path arrowok="t" o:connecttype="custom" o:connectlocs="1,0;2,0;2,1;1,2;1,1;0,1;1,0" o:connectangles="0,0,0,0,0,0,0"/>
                </v:shape>
                <v:shape id="Freeform 3366" o:spid="_x0000_s4882" style="position:absolute;left:1650;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" path="m,l9,e" filled="f" strokeweight=".02114mm">
                  <v:path arrowok="t" o:connecttype="custom" o:connectlocs="0,0;9,0" o:connectangles="0,0"/>
                </v:shape>
                <v:shape id="Freeform 3367" o:spid="_x0000_s4883" style="position:absolute;left:1659;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" path="m,l,15e" filled="f" strokeweight=".06pt">
                  <v:path arrowok="t" o:connecttype="custom" o:connectlocs="0,0;0,15" o:connectangles="0,0"/>
                </v:shape>
                <v:shape id="Freeform 3368" o:spid="_x0000_s4884" style="position:absolute;left:1650;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" path="m1,l2,1,1,1r,1l,1,,,1,xe" filled="f" strokeweight=".06pt">
                  <v:path arrowok="t" o:connecttype="custom" o:connectlocs="1,0;2,1;1,1;1,2;0,1;0,0;1,0" o:connectangles="0,0,0,0,0,0,0"/>
                </v:shape>
                <v:shape id="Freeform 3369" o:spid="_x0000_s4885" style="position:absolute;left:1652;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" path="m,l,15e" filled="f" strokeweight=".06pt">
                  <v:path arrowok="t" o:connecttype="custom" o:connectlocs="0,0;0,15" o:connectangles="0,0"/>
                </v:shape>
                <v:shape id="Freeform 3370" o:spid="_x0000_s4886" style="position:absolute;left:1658;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" path="m1,l2,r,1l,1,1,xe" filled="f" strokeweight=".06pt">
                  <v:path arrowok="t" o:connecttype="custom" o:connectlocs="1,0;2,0;2,1;0,1;1,0" o:connectangles="0,0,0,0,0"/>
                </v:shape>
                <v:shape id="Freeform 3371" o:spid="_x0000_s4887" style="position:absolute;left:1650;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" path="m,l9,e" filled="f" strokeweight=".02114mm">
                  <v:path arrowok="t" o:connecttype="custom" o:connectlocs="0,0;9,0" o:connectangles="0,0"/>
                </v:shape>
                <v:shape id="Freeform 3372" o:spid="_x0000_s4888" style="position:absolute;left:1650;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" path="m1,l2,1,,1,,,1,xe" filled="f" strokeweight=".06pt">
                  <v:path arrowok="t" o:connecttype="custom" o:connectlocs="1,0;2,1;0,1;0,0;1,0" o:connectangles="0,0,0,0,0"/>
                </v:shape>
                <v:shape id="Freeform 3373" o:spid="_x0000_s4889" style="position:absolute;left:1658;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" path="m1,l2,r,1l1,1,,,1,xe" filled="f" strokeweight=".06pt">
                  <v:path arrowok="t" o:connecttype="custom" o:connectlocs="1,0;2,0;2,1;1,1;0,0;1,0" o:connectangles="0,0,0,0,0,0"/>
                </v:shape>
                <v:shape id="Freeform 3374" o:spid="_x0000_s4890" style="position:absolute;left:1650;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" path="m,l9,e" filled="f" strokeweight=".02114mm">
                  <v:path arrowok="t" o:connecttype="custom" o:connectlocs="0,0;9,0" o:connectangles="0,0"/>
                </v:shape>
                <v:shape id="Freeform 3375" o:spid="_x0000_s4891" style="position:absolute;left:1650;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" path="m1,l2,,1,1,,1,,,1,xe" filled="f" strokeweight=".06pt">
                  <v:path arrowok="t" o:connecttype="custom" o:connectlocs="1,0;2,0;1,1;0,1;0,0;1,0" o:connectangles="0,0,0,0,0,0"/>
                </v:shape>
                <v:shape id="Freeform 3376" o:spid="_x0000_s4892" style="position:absolute;left:2020;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" path="m,12r16,e" filled="f" strokeweight=".50092mm">
                  <v:path arrowok="t" o:connecttype="custom" o:connectlocs="0,12;16,12" o:connectangles="0,0"/>
                </v:shape>
                <v:shape id="Freeform 3377" o:spid="_x0000_s4893" style="position:absolute;left:2028;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" path="m,l1,e" filled="f" strokeweight=".33864mm">
                  <v:path arrowok="t" o:connecttype="custom" o:connectlocs="0,0;1,0" o:connectangles="0,0"/>
                </v:shape>
                <v:shape id="Freeform 3378" o:spid="_x0000_s4894" style="position:absolute;left:2021;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" path="m,l13,e" filled="f" strokeweight=".07758mm">
                  <v:path arrowok="t" o:connecttype="custom" o:connectlocs="0,0;13,0" o:connectangles="0,0"/>
                </v:shape>
                <v:shape id="Freeform 3379" o:spid="_x0000_s4895" style="position:absolute;left:2021;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" path="m,l13,e" filled="f" strokeweight=".07758mm">
                  <v:path arrowok="t" o:connecttype="custom" o:connectlocs="0,0;13,0" o:connectangles="0,0"/>
                </v:shape>
                <v:shape id="Freeform 3380" o:spid="_x0000_s4896" style="position:absolute;left:2028;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" path="m,l,25e" filled="f" strokeweight=".06pt">
                  <v:path arrowok="t" o:connecttype="custom" o:connectlocs="0,0;0,25" o:connectangles="0,0"/>
                </v:shape>
                <v:shape id="Freeform 3381" o:spid="_x0000_s4897" style="position:absolute;left:2031;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" path="m,l1,e" filled="f" strokeweight=".07758mm">
                  <v:path arrowok="t" o:connecttype="custom" o:connectlocs="0,0;1,0" o:connectangles="0,0"/>
                </v:shape>
                <v:shape id="Freeform 3382" o:spid="_x0000_s4898" style="position:absolute;left:2031;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" path="m,l,14e" filled="f" strokeweight=".06pt">
                  <v:path arrowok="t" o:connecttype="custom" o:connectlocs="0,0;0,14" o:connectangles="0,0"/>
                </v:shape>
                <v:shape id="Freeform 3383" o:spid="_x0000_s4899" style="position:absolute;left:2023;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" path="m,l1,e" filled="f" strokeweight=".07758mm">
                  <v:path arrowok="t" o:connecttype="custom" o:connectlocs="0,0;1,0" o:connectangles="0,0"/>
                </v:shape>
                <v:shape id="Freeform 3384" o:spid="_x0000_s4900" style="position:absolute;left:2024;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" path="m,l2,e" filled="f" strokeweight=".66pt">
                  <v:path arrowok="t" o:connecttype="custom" o:connectlocs="0,0;2,0" o:connectangles="0,0"/>
                </v:shape>
                <v:shape id="Freeform 3385" o:spid="_x0000_s4901" style="position:absolute;left:2025;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" path="m,l,14e" filled="f" strokeweight=".06pt">
                  <v:path arrowok="t" o:connecttype="custom" o:connectlocs="0,0;0,14" o:connectangles="0,0"/>
                </v:shape>
                <v:shape id="Freeform 3386" o:spid="_x0000_s4902" style="position:absolute;left:2031;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" path="m,l1,1r,1l,2,,xe" filled="f" strokeweight=".06pt">
                  <v:path arrowok="t" o:connecttype="custom" o:connectlocs="0,0;1,1;1,2;0,2;0,0" o:connectangles="0,0,0,0,0"/>
                </v:shape>
                <v:shape id="Freeform 3387" o:spid="_x0000_s4903" style="position:absolute;left:2031;top:269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" path="m,l1,e" filled="f" strokeweight=".36pt">
                  <v:path arrowok="t" o:connecttype="custom" o:connectlocs="0,0;1,0" o:connectangles="0,0"/>
                </v:shape>
                <v:shape id="Freeform 3388" o:spid="_x0000_s4904" style="position:absolute;left:2023;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" path="m1,r,2l,2,,1,1,xe" filled="f" strokeweight=".06pt">
                  <v:path arrowok="t" o:connecttype="custom" o:connectlocs="1,0;1,2;0,2;0,1;1,0" o:connectangles="0,0,0,0,0"/>
                </v:shape>
                <v:shape id="Freeform 3389" o:spid="_x0000_s4905" style="position:absolute;left:2031;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" path="m,l1,r,1l,2,,xe" filled="f" strokeweight=".06pt">
                  <v:path arrowok="t" o:connecttype="custom" o:connectlocs="0,0;1,0;1,1;0,2;0,0" o:connectangles="0,0,0,0,0"/>
                </v:shape>
                <v:shape id="Freeform 3390" o:spid="_x0000_s4906" style="position:absolute;left:2023;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" path="m1,r,2l,1,,,1,xe" filled="f" strokeweight=".06pt">
                  <v:path arrowok="t" o:connecttype="custom" o:connectlocs="1,0;1,2;0,1;0,0;1,0" o:connectangles="0,0,0,0,0"/>
                </v:shape>
                <v:shape id="Freeform 3391" o:spid="_x0000_s4907" style="position:absolute;left:2020;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" path="m,11r16,e" filled="f" strokeweight=".47975mm">
                  <v:path arrowok="t" o:connecttype="custom" o:connectlocs="0,11;16,11" o:connectangles="0,0"/>
                </v:shape>
                <v:shape id="Freeform 3392" o:spid="_x0000_s4908" style="position:absolute;left:2028;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" path="m,l1,e" filled="f" strokeweight=".33864mm">
                  <v:path arrowok="t" o:connecttype="custom" o:connectlocs="0,0;1,0" o:connectangles="0,0"/>
                </v:shape>
                <v:shape id="Freeform 3393" o:spid="_x0000_s4909" style="position:absolute;left:2021;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" path="m,l13,,,xe" filled="f" strokeweight=".06pt">
                  <v:path arrowok="t" o:connecttype="custom" o:connectlocs="0,0;13,0;0,0" o:connectangles="0,0,0"/>
                </v:shape>
                <v:shape id="Freeform 3394" o:spid="_x0000_s4910" style="position:absolute;left:2021;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" path="m,l13,,,xe" filled="f" strokeweight=".06pt">
                  <v:path arrowok="t" o:connecttype="custom" o:connectlocs="0,0;13,0;0,0" o:connectangles="0,0,0"/>
                </v:shape>
                <v:shape id="Freeform 3395" o:spid="_x0000_s4911" style="position:absolute;left:2028;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" path="m,l,24e" filled="f" strokeweight=".06pt">
                  <v:path arrowok="t" o:connecttype="custom" o:connectlocs="0,0;0,24" o:connectangles="0,0"/>
                </v:shape>
                <v:shape id="Freeform 3396" o:spid="_x0000_s4912" style="position:absolute;left:2031;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" path="m,l1,r,1l,2,,xe" filled="f" strokeweight=".06pt">
                  <v:path arrowok="t" o:connecttype="custom" o:connectlocs="0,0;1,0;1,1;0,2;0,0" o:connectangles="0,0,0,0,0"/>
                </v:shape>
                <v:shape id="Freeform 3397" o:spid="_x0000_s4913" style="position:absolute;left:2023;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" path="m,l8,e" filled="f" strokeweight=".02114mm">
                  <v:path arrowok="t" o:connecttype="custom" o:connectlocs="0,0;8,0" o:connectangles="0,0"/>
                </v:shape>
                <v:shape id="Freeform 3398" o:spid="_x0000_s4914" style="position:absolute;left:2031;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" path="m,l,15e" filled="f" strokeweight=".06pt">
                  <v:path arrowok="t" o:connecttype="custom" o:connectlocs="0,0;0,15" o:connectangles="0,0"/>
                </v:shape>
                <v:shape id="Freeform 3399" o:spid="_x0000_s4915" style="position:absolute;left:2023;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" path="m1,r,2l,1,,,1,xe" filled="f" strokeweight=".06pt">
                  <v:path arrowok="t" o:connecttype="custom" o:connectlocs="1,0;1,2;0,1;0,0;1,0" o:connectangles="0,0,0,0,0"/>
                </v:shape>
                <v:shape id="Freeform 3400" o:spid="_x0000_s4916" style="position:absolute;left:2025;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" path="m,l,15e" filled="f" strokeweight=".06pt">
                  <v:path arrowok="t" o:connecttype="custom" o:connectlocs="0,0;0,15" o:connectangles="0,0"/>
                </v:shape>
                <v:shape id="Freeform 3401" o:spid="_x0000_s4917" style="position:absolute;left:2031;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" path="m,l1,e" filled="f" strokeweight=".07758mm">
                  <v:path arrowok="t" o:connecttype="custom" o:connectlocs="0,0;1,0" o:connectangles="0,0"/>
                </v:shape>
                <v:shape id="Freeform 3402" o:spid="_x0000_s4918" style="position:absolute;left:2023;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" path="m,l8,e" filled="f" strokeweight=".02114mm">
                  <v:path arrowok="t" o:connecttype="custom" o:connectlocs="0,0;8,0" o:connectangles="0,0"/>
                </v:shape>
                <v:shape id="Freeform 3403" o:spid="_x0000_s4919" style="position:absolute;left:2023;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" path="m,l1,e" filled="f" strokeweight=".07758mm">
                  <v:path arrowok="t" o:connecttype="custom" o:connectlocs="0,0;1,0" o:connectangles="0,0"/>
                </v:shape>
                <v:shape id="Freeform 3404" o:spid="_x0000_s4920" style="position:absolute;left:2031;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" path="m,l1,e" filled="f" strokeweight=".07758mm">
                  <v:path arrowok="t" o:connecttype="custom" o:connectlocs="0,0;1,0" o:connectangles="0,0"/>
                </v:shape>
                <v:shape id="Freeform 3405" o:spid="_x0000_s4921" style="position:absolute;left:2023;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" path="m,l1,e" filled="f" strokeweight=".07758mm">
                  <v:path arrowok="t" o:connecttype="custom" o:connectlocs="0,0;1,0" o:connectangles="0,0"/>
                </v:shape>
                <v:shape id="Freeform 3406" o:spid="_x0000_s4922" style="position:absolute;left:2023;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" path="m2,l,e" filled="f" strokeweight=".06pt">
                  <v:path arrowok="t" o:connecttype="custom" o:connectlocs="2,0;0,0" o:connectangles="0,0"/>
                </v:shape>
                <v:shape id="Freeform 3407" o:spid="_x0000_s4923" style="position:absolute;left:2392;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" path="m,12r17,e" filled="f" strokeweight=".50092mm">
                  <v:path arrowok="t" o:connecttype="custom" o:connectlocs="0,12;17,12" o:connectangles="0,0"/>
                </v:shape>
                <v:shape id="Freeform 3408" o:spid="_x0000_s4924" style="position:absolute;left:2401;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" path="m,l1,e" filled="f" strokeweight=".33864mm">
                  <v:path arrowok="t" o:connecttype="custom" o:connectlocs="0,0;1,0" o:connectangles="0,0"/>
                </v:shape>
                <v:shape id="Freeform 3409" o:spid="_x0000_s4925" style="position:absolute;left:2394;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" path="m,l13,e" filled="f" strokeweight=".07758mm">
                  <v:path arrowok="t" o:connecttype="custom" o:connectlocs="0,0;13,0" o:connectangles="0,0"/>
                </v:shape>
                <v:shape id="Freeform 3410" o:spid="_x0000_s4926" style="position:absolute;left:2394;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" path="m,l13,e" filled="f" strokeweight=".07758mm">
                  <v:path arrowok="t" o:connecttype="custom" o:connectlocs="0,0;13,0" o:connectangles="0,0"/>
                </v:shape>
                <v:shape id="Freeform 3411" o:spid="_x0000_s4927" style="position:absolute;left:2401;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" path="m,l,25e" filled="f" strokeweight=".06pt">
                  <v:path arrowok="t" o:connecttype="custom" o:connectlocs="0,0;0,25" o:connectangles="0,0"/>
                </v:shape>
                <v:shape id="Freeform 3412" o:spid="_x0000_s4928" style="position:absolute;left:2403;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" path="m1,l2,,1,1,,1,,,1,xe" filled="f" strokeweight=".06pt">
                  <v:path arrowok="t" o:connecttype="custom" o:connectlocs="1,0;2,0;1,1;0,1;0,0;1,0" o:connectangles="0,0,0,0,0,0"/>
                </v:shape>
                <v:shape id="Freeform 3413" o:spid="_x0000_s4929" style="position:absolute;left:2397;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" path="m,l8,e" filled="f" strokeweight=".02114mm">
                  <v:path arrowok="t" o:connecttype="custom" o:connectlocs="0,0;8,0" o:connectangles="0,0"/>
                </v:shape>
                <v:shape id="Freeform 3414" o:spid="_x0000_s4930" style="position:absolute;left:2404;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" path="m,l,14e" filled="f" strokeweight=".06pt">
                  <v:path arrowok="t" o:connecttype="custom" o:connectlocs="0,0;0,14" o:connectangles="0,0"/>
                </v:shape>
                <v:shape id="Freeform 3415" o:spid="_x0000_s4931" style="position:absolute;left:2397;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" path="m,l1,e" filled="f" strokeweight=".07758mm">
                  <v:path arrowok="t" o:connecttype="custom" o:connectlocs="0,0;1,0" o:connectangles="0,0"/>
                </v:shape>
                <v:shape id="Freeform 3416" o:spid="_x0000_s4932" style="position:absolute;left:2398;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" path="m,l,14e" filled="f" strokeweight=".06pt">
                  <v:path arrowok="t" o:connecttype="custom" o:connectlocs="0,0;0,14" o:connectangles="0,0"/>
                </v:shape>
                <v:shape id="Freeform 3417" o:spid="_x0000_s4933" style="position:absolute;left:2403;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" path="m1,r,1l2,1,1,2,,2,,1,1,xe" filled="f" strokeweight=".06pt">
                  <v:path arrowok="t" o:connecttype="custom" o:connectlocs="1,0;1,1;2,1;1,2;0,2;0,1;1,0" o:connectangles="0,0,0,0,0,0,0"/>
                </v:shape>
                <v:shape id="Freeform 3418" o:spid="_x0000_s4934" style="position:absolute;left:2397;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" path="m,l8,e" filled="f" strokeweight=".02114mm">
                  <v:path arrowok="t" o:connecttype="custom" o:connectlocs="0,0;8,0" o:connectangles="0,0"/>
                </v:shape>
                <v:shape id="Freeform 3419" o:spid="_x0000_s4935" style="position:absolute;left:2397;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" path="m1,r,2l,2,,1,1,xe" filled="f" strokeweight=".06pt">
                  <v:path arrowok="t" o:connecttype="custom" o:connectlocs="1,0;1,2;0,2;0,1;1,0" o:connectangles="0,0,0,0,0"/>
                </v:shape>
                <v:shape id="Freeform 3420" o:spid="_x0000_s4936" style="position:absolute;left:2403;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" path="m1,l2,1,1,1r,1l,1,,,1,xe" filled="f" strokeweight=".06pt">
                  <v:path arrowok="t" o:connecttype="custom" o:connectlocs="1,0;2,1;1,1;1,2;0,1;0,0;1,0" o:connectangles="0,0,0,0,0,0,0"/>
                </v:shape>
                <v:shape id="Freeform 3421" o:spid="_x0000_s4937" style="position:absolute;left:2397;top:26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" path="m,l8,e" filled="f" strokeweight=".02114mm">
                  <v:path arrowok="t" o:connecttype="custom" o:connectlocs="0,0;8,0" o:connectangles="0,0"/>
                </v:shape>
                <v:shape id="Freeform 3422" o:spid="_x0000_s4938" style="position:absolute;left:2397;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" path="m1,r,2l,1,,,1,xe" filled="f" strokeweight=".06pt">
                  <v:path arrowok="t" o:connecttype="custom" o:connectlocs="1,0;1,2;0,1;0,0;1,0" o:connectangles="0,0,0,0,0"/>
                </v:shape>
                <v:shape id="Freeform 3423" o:spid="_x0000_s4939" style="position:absolute;left:2392;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" path="m,11r17,e" filled="f" strokeweight=".47975mm">
                  <v:path arrowok="t" o:connecttype="custom" o:connectlocs="0,11;17,11" o:connectangles="0,0"/>
                </v:shape>
                <v:shape id="Freeform 3424" o:spid="_x0000_s4940" style="position:absolute;left:2401;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" path="m,l1,e" filled="f" strokeweight=".33864mm">
                  <v:path arrowok="t" o:connecttype="custom" o:connectlocs="0,0;1,0" o:connectangles="0,0"/>
                </v:shape>
                <v:shape id="Freeform 3425" o:spid="_x0000_s4941" style="position:absolute;left:2394;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" path="m,l13,,,xe" filled="f" strokeweight=".06pt">
                  <v:path arrowok="t" o:connecttype="custom" o:connectlocs="0,0;13,0;0,0" o:connectangles="0,0,0"/>
                </v:shape>
                <v:shape id="Freeform 3426" o:spid="_x0000_s4942" style="position:absolute;left:2394;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" path="m,l13,,,xe" filled="f" strokeweight=".06pt">
                  <v:path arrowok="t" o:connecttype="custom" o:connectlocs="0,0;13,0;0,0" o:connectangles="0,0,0"/>
                </v:shape>
                <v:shape id="Freeform 3427" o:spid="_x0000_s4943" style="position:absolute;left:2401;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" path="m,l,24e" filled="f" strokeweight=".06pt">
                  <v:path arrowok="t" o:connecttype="custom" o:connectlocs="0,0;0,24" o:connectangles="0,0"/>
                </v:shape>
                <v:shape id="Freeform 3428" o:spid="_x0000_s4944" style="position:absolute;left:2403;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" path="m1,l2,1,1,1r,1l,1,,,1,xe" filled="f" strokeweight=".06pt">
                  <v:path arrowok="t" o:connecttype="custom" o:connectlocs="1,0;2,1;1,1;1,2;0,1;0,0;1,0" o:connectangles="0,0,0,0,0,0,0"/>
                </v:shape>
                <v:shape id="Freeform 3429" o:spid="_x0000_s4945" style="position:absolute;left:2397;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" path="m,l8,e" filled="f" strokeweight=".02114mm">
                  <v:path arrowok="t" o:connecttype="custom" o:connectlocs="0,0;8,0" o:connectangles="0,0"/>
                </v:shape>
                <v:shape id="Freeform 3430" o:spid="_x0000_s4946" style="position:absolute;left:2404;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" path="m,l,15e" filled="f" strokeweight=".06pt">
                  <v:path arrowok="t" o:connecttype="custom" o:connectlocs="0,0;0,15" o:connectangles="0,0"/>
                </v:shape>
                <v:shape id="Freeform 3431" o:spid="_x0000_s4947" style="position:absolute;left:2397;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" path="m1,r,2l,1,,,1,xe" filled="f" strokeweight=".06pt">
                  <v:path arrowok="t" o:connecttype="custom" o:connectlocs="1,0;1,2;0,1;0,0;1,0" o:connectangles="0,0,0,0,0"/>
                </v:shape>
                <v:shape id="Freeform 3432" o:spid="_x0000_s4948" style="position:absolute;left:2398;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" path="m,l,15e" filled="f" strokeweight=".06pt">
                  <v:path arrowok="t" o:connecttype="custom" o:connectlocs="0,0;0,15" o:connectangles="0,0"/>
                </v:shape>
                <v:shape id="Freeform 3433" o:spid="_x0000_s4949" style="position:absolute;left:2403;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" path="m1,l2,1,,1,,,1,xe" filled="f" strokeweight=".06pt">
                  <v:path arrowok="t" o:connecttype="custom" o:connectlocs="1,0;2,1;0,1;0,0;1,0" o:connectangles="0,0,0,0,0"/>
                </v:shape>
                <v:shape id="Freeform 3434" o:spid="_x0000_s4950" style="position:absolute;left:2397;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" path="m,l8,e" filled="f" strokeweight=".02114mm">
                  <v:path arrowok="t" o:connecttype="custom" o:connectlocs="0,0;8,0" o:connectangles="0,0"/>
                </v:shape>
                <v:shape id="Freeform 3435" o:spid="_x0000_s4951" style="position:absolute;left:2397;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" path="m,l1,e" filled="f" strokeweight=".07758mm">
                  <v:path arrowok="t" o:connecttype="custom" o:connectlocs="0,0;1,0" o:connectangles="0,0"/>
                </v:shape>
                <v:shape id="Freeform 3436" o:spid="_x0000_s4952" style="position:absolute;left:2403;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" path="m1,l2,,1,1,,1,,,1,xe" filled="f" strokeweight=".06pt">
                  <v:path arrowok="t" o:connecttype="custom" o:connectlocs="1,0;2,0;1,1;0,1;0,0;1,0" o:connectangles="0,0,0,0,0,0"/>
                </v:shape>
                <v:shape id="Freeform 3437" o:spid="_x0000_s4953" style="position:absolute;left:2397;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" path="m,l8,e" filled="f" strokeweight=".02114mm">
                  <v:path arrowok="t" o:connecttype="custom" o:connectlocs="0,0;8,0" o:connectangles="0,0"/>
                </v:shape>
                <v:shape id="Freeform 3438" o:spid="_x0000_s4954" style="position:absolute;left:2397;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" path="m,l1,e" filled="f" strokeweight=".07758mm">
                  <v:path arrowok="t" o:connecttype="custom" o:connectlocs="0,0;1,0" o:connectangles="0,0"/>
                </v:shape>
                <v:shape id="Freeform 3439" o:spid="_x0000_s4955" style="position:absolute;left:2765;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" path="m,12r17,e" filled="f" strokeweight=".50092mm">
                  <v:path arrowok="t" o:connecttype="custom" o:connectlocs="0,12;17,12" o:connectangles="0,0"/>
                </v:shape>
                <v:shape id="Freeform 3440" o:spid="_x0000_s4956" style="position:absolute;left:2773;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" path="m,l1,e" filled="f" strokeweight=".33864mm">
                  <v:path arrowok="t" o:connecttype="custom" o:connectlocs="0,0;1,0" o:connectangles="0,0"/>
                </v:shape>
                <v:shape id="Freeform 3441" o:spid="_x0000_s4957" style="position:absolute;left:2767;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" path="m,l13,e" filled="f" strokeweight=".07758mm">
                  <v:path arrowok="t" o:connecttype="custom" o:connectlocs="0,0;13,0" o:connectangles="0,0"/>
                </v:shape>
                <v:shape id="Freeform 3442" o:spid="_x0000_s4958" style="position:absolute;left:2767;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" path="m,l13,e" filled="f" strokeweight=".07758mm">
                  <v:path arrowok="t" o:connecttype="custom" o:connectlocs="0,0;13,0" o:connectangles="0,0"/>
                </v:shape>
                <v:shape id="Freeform 3443" o:spid="_x0000_s4959" style="position:absolute;left:2773;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" path="m,l,25e" filled="f" strokeweight=".06pt">
                  <v:path arrowok="t" o:connecttype="custom" o:connectlocs="0,0;0,25" o:connectangles="0,0"/>
                </v:shape>
                <v:shape id="Freeform 3444" o:spid="_x0000_s4960" style="position:absolute;left:2776;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" path="m1,l2,,1,1,,1,,,1,xe" filled="f" strokeweight=".06pt">
                  <v:path arrowok="t" o:connecttype="custom" o:connectlocs="1,0;2,0;1,1;0,1;0,0;1,0" o:connectangles="0,0,0,0,0,0"/>
                </v:shape>
                <v:shape id="Freeform 3445" o:spid="_x0000_s4961" style="position:absolute;left:2770;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" path="m,l8,e" filled="f" strokeweight=".02114mm">
                  <v:path arrowok="t" o:connecttype="custom" o:connectlocs="0,0;8,0" o:connectangles="0,0"/>
                </v:shape>
                <v:shape id="Freeform 3446" o:spid="_x0000_s4962" style="position:absolute;left:2777;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" path="m,l,14e" filled="f" strokeweight=".06pt">
                  <v:path arrowok="t" o:connecttype="custom" o:connectlocs="0,0;0,14" o:connectangles="0,0"/>
                </v:shape>
                <v:shape id="Freeform 3447" o:spid="_x0000_s4963" style="position:absolute;left:2770;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" path="m,l1,e" filled="f" strokeweight=".07758mm">
                  <v:path arrowok="t" o:connecttype="custom" o:connectlocs="0,0;1,0" o:connectangles="0,0"/>
                </v:shape>
                <v:shape id="Freeform 3448" o:spid="_x0000_s4964" style="position:absolute;left:2771;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" path="m,l,14e" filled="f" strokeweight=".06pt">
                  <v:path arrowok="t" o:connecttype="custom" o:connectlocs="0,0;0,14" o:connectangles="0,0"/>
                </v:shape>
                <v:shape id="Freeform 3449" o:spid="_x0000_s4965" style="position:absolute;left:2776;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" path="m1,r,1l2,1,1,2,,2,,1,1,xe" filled="f" strokeweight=".06pt">
                  <v:path arrowok="t" o:connecttype="custom" o:connectlocs="1,0;1,1;2,1;1,2;0,2;0,1;1,0" o:connectangles="0,0,0,0,0,0,0"/>
                </v:shape>
                <v:shape id="Freeform 3450" o:spid="_x0000_s4966" style="position:absolute;left:2770;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" path="m,l8,e" filled="f" strokeweight=".02114mm">
                  <v:path arrowok="t" o:connecttype="custom" o:connectlocs="0,0;8,0" o:connectangles="0,0"/>
                </v:shape>
                <v:shape id="Freeform 3451" o:spid="_x0000_s4967" style="position:absolute;left:2770;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" path="m1,r,2l,2,,1,1,xe" filled="f" strokeweight=".06pt">
                  <v:path arrowok="t" o:connecttype="custom" o:connectlocs="1,0;1,2;0,2;0,1;1,0" o:connectangles="0,0,0,0,0"/>
                </v:shape>
                <v:shape id="Freeform 3452" o:spid="_x0000_s4968" style="position:absolute;left:2776;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" path="m1,l2,1,1,1r,1l,1,,,1,xe" filled="f" strokeweight=".06pt">
                  <v:path arrowok="t" o:connecttype="custom" o:connectlocs="1,0;2,1;1,1;1,2;0,1;0,0;1,0" o:connectangles="0,0,0,0,0,0,0"/>
                </v:shape>
                <v:shape id="Freeform 3453" o:spid="_x0000_s4969" style="position:absolute;left:2770;top:26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" path="m,l8,e" filled="f" strokeweight=".02114mm">
                  <v:path arrowok="t" o:connecttype="custom" o:connectlocs="0,0;8,0" o:connectangles="0,0"/>
                </v:shape>
                <v:shape id="Freeform 3454" o:spid="_x0000_s4970" style="position:absolute;left:2770;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" path="m1,r,2l,1,,,1,xe" filled="f" strokeweight=".06pt">
                  <v:path arrowok="t" o:connecttype="custom" o:connectlocs="1,0;1,2;0,1;0,0;1,0" o:connectangles="0,0,0,0,0"/>
                </v:shape>
                <v:shape id="Freeform 3455" o:spid="_x0000_s4971" style="position:absolute;left:2765;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" path="m,11r17,e" filled="f" strokeweight=".47975mm">
                  <v:path arrowok="t" o:connecttype="custom" o:connectlocs="0,11;17,11" o:connectangles="0,0"/>
                </v:shape>
                <v:shape id="Freeform 3456" o:spid="_x0000_s4972" style="position:absolute;left:2773;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" path="m,l1,e" filled="f" strokeweight=".33864mm">
                  <v:path arrowok="t" o:connecttype="custom" o:connectlocs="0,0;1,0" o:connectangles="0,0"/>
                </v:shape>
                <v:shape id="Freeform 3457" o:spid="_x0000_s4973" style="position:absolute;left:2767;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" path="m,l13,,,xe" filled="f" strokeweight=".06pt">
                  <v:path arrowok="t" o:connecttype="custom" o:connectlocs="0,0;13,0;0,0" o:connectangles="0,0,0"/>
                </v:shape>
                <v:shape id="Freeform 3458" o:spid="_x0000_s4974" style="position:absolute;left:2767;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" path="m,l13,,,xe" filled="f" strokeweight=".06pt">
                  <v:path arrowok="t" o:connecttype="custom" o:connectlocs="0,0;13,0;0,0" o:connectangles="0,0,0"/>
                </v:shape>
                <v:shape id="Freeform 3459" o:spid="_x0000_s4975" style="position:absolute;left:2773;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" path="m,l,24e" filled="f" strokeweight=".06pt">
                  <v:path arrowok="t" o:connecttype="custom" o:connectlocs="0,0;0,24" o:connectangles="0,0"/>
                </v:shape>
                <v:shape id="Freeform 3460" o:spid="_x0000_s4976" style="position:absolute;left:2776;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" path="m1,l2,1,1,1r,1l,1,,,1,xe" filled="f" strokeweight=".06pt">
                  <v:path arrowok="t" o:connecttype="custom" o:connectlocs="1,0;2,1;1,1;1,2;0,1;0,0;1,0" o:connectangles="0,0,0,0,0,0,0"/>
                </v:shape>
                <v:shape id="Freeform 3461" o:spid="_x0000_s4977" style="position:absolute;left:2770;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" path="m,l8,e" filled="f" strokeweight=".02114mm">
                  <v:path arrowok="t" o:connecttype="custom" o:connectlocs="0,0;8,0" o:connectangles="0,0"/>
                </v:shape>
                <v:shape id="Freeform 3462" o:spid="_x0000_s4978" style="position:absolute;left:2777;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" path="m,l,15e" filled="f" strokeweight=".06pt">
                  <v:path arrowok="t" o:connecttype="custom" o:connectlocs="0,0;0,15" o:connectangles="0,0"/>
                </v:shape>
                <v:shape id="Freeform 3463" o:spid="_x0000_s4979" style="position:absolute;left:2770;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" path="m1,r,2l,1,,,1,xe" filled="f" strokeweight=".06pt">
                  <v:path arrowok="t" o:connecttype="custom" o:connectlocs="1,0;1,2;0,1;0,0;1,0" o:connectangles="0,0,0,0,0"/>
                </v:shape>
                <v:shape id="Freeform 3464" o:spid="_x0000_s4980" style="position:absolute;left:2771;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" path="m,l,15e" filled="f" strokeweight=".06pt">
                  <v:path arrowok="t" o:connecttype="custom" o:connectlocs="0,0;0,15" o:connectangles="0,0"/>
                </v:shape>
                <v:shape id="Freeform 3465" o:spid="_x0000_s4981" style="position:absolute;left:2776;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" path="m1,l2,1,,1,,,1,xe" filled="f" strokeweight=".06pt">
                  <v:path arrowok="t" o:connecttype="custom" o:connectlocs="1,0;2,1;0,1;0,0;1,0" o:connectangles="0,0,0,0,0"/>
                </v:shape>
                <v:shape id="Freeform 3466" o:spid="_x0000_s4982" style="position:absolute;left:2770;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" path="m,l8,e" filled="f" strokeweight=".02114mm">
                  <v:path arrowok="t" o:connecttype="custom" o:connectlocs="0,0;8,0" o:connectangles="0,0"/>
                </v:shape>
                <v:shape id="Freeform 3467" o:spid="_x0000_s4983" style="position:absolute;left:2770;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" path="m,l1,e" filled="f" strokeweight=".07758mm">
                  <v:path arrowok="t" o:connecttype="custom" o:connectlocs="0,0;1,0" o:connectangles="0,0"/>
                </v:shape>
                <v:shape id="Freeform 3468" o:spid="_x0000_s4984" style="position:absolute;left:2776;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" path="m1,l2,,1,1,,1,,,1,xe" filled="f" strokeweight=".06pt">
                  <v:path arrowok="t" o:connecttype="custom" o:connectlocs="1,0;2,0;1,1;0,1;0,0;1,0" o:connectangles="0,0,0,0,0,0"/>
                </v:shape>
                <v:shape id="Freeform 3469" o:spid="_x0000_s4985" style="position:absolute;left:2770;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" path="m,l8,e" filled="f" strokeweight=".02114mm">
                  <v:path arrowok="t" o:connecttype="custom" o:connectlocs="0,0;8,0" o:connectangles="0,0"/>
                </v:shape>
                <v:shape id="Freeform 3470" o:spid="_x0000_s4986" style="position:absolute;left:2770;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" path="m,l1,e" filled="f" strokeweight=".07758mm">
                  <v:path arrowok="t" o:connecttype="custom" o:connectlocs="0,0;1,0" o:connectangles="0,0"/>
                </v:shape>
                <v:shape id="Freeform 3471" o:spid="_x0000_s4987" style="position:absolute;left:3138;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" path="m,12r17,e" filled="f" strokeweight=".50092mm">
                  <v:path arrowok="t" o:connecttype="custom" o:connectlocs="0,12;17,12" o:connectangles="0,0"/>
                </v:shape>
                <v:shape id="Freeform 3472" o:spid="_x0000_s4988" style="position:absolute;left:3146;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" path="m,l1,e" filled="f" strokeweight=".33864mm">
                  <v:path arrowok="t" o:connecttype="custom" o:connectlocs="0,0;1,0" o:connectangles="0,0"/>
                </v:shape>
                <v:shape id="Freeform 3473" o:spid="_x0000_s4989" style="position:absolute;left:3141;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" path="m,l12,e" filled="f" strokeweight=".07758mm">
                  <v:path arrowok="t" o:connecttype="custom" o:connectlocs="0,0;12,0" o:connectangles="0,0"/>
                </v:shape>
                <v:shape id="Freeform 3474" o:spid="_x0000_s4990" style="position:absolute;left:3141;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" path="m,l12,e" filled="f" strokeweight=".07758mm">
                  <v:path arrowok="t" o:connecttype="custom" o:connectlocs="0,0;12,0" o:connectangles="0,0"/>
                </v:shape>
                <v:shape id="Freeform 3475" o:spid="_x0000_s4991" style="position:absolute;left:3147;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" path="m,l,25e" filled="f" strokeweight=".06pt">
                  <v:path arrowok="t" o:connecttype="custom" o:connectlocs="0,0;0,25" o:connectangles="0,0"/>
                </v:shape>
                <v:shape id="Freeform 3476" o:spid="_x0000_s4992" style="position:absolute;left:3149;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" path="m1,l2,,1,1,,1,,,1,xe" filled="f" strokeweight=".06pt">
                  <v:path arrowok="t" o:connecttype="custom" o:connectlocs="1,0;2,0;1,1;0,1;0,0;1,0" o:connectangles="0,0,0,0,0,0"/>
                </v:shape>
                <v:shape id="Freeform 3477" o:spid="_x0000_s4993" style="position:absolute;left:3149;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" path="m,l2,e" filled="f" strokeweight=".66pt">
                  <v:path arrowok="t" o:connecttype="custom" o:connectlocs="0,0;2,0" o:connectangles="0,0"/>
                </v:shape>
                <v:shape id="Freeform 3478" o:spid="_x0000_s4994" style="position:absolute;left:3150;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" path="m,l,14e" filled="f" strokeweight=".06pt">
                  <v:path arrowok="t" o:connecttype="custom" o:connectlocs="0,0;0,14" o:connectangles="0,0"/>
                </v:shape>
                <v:shape id="Freeform 3479" o:spid="_x0000_s4995" style="position:absolute;left:3142;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" path="m,l1,e" filled="f" strokeweight=".06pt">
                  <v:path arrowok="t" o:connecttype="custom" o:connectlocs="0,0;1,0" o:connectangles="0,0"/>
                </v:shape>
                <v:shape id="Freeform 3480" o:spid="_x0000_s4996" style="position:absolute;left:3143;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" path="m,l,e" filled="f" strokeweight=".06pt">
                  <v:path arrowok="t" o:connecttype="custom" o:connectlocs="0,0;0,0" o:connectangles="0,0"/>
                </v:shape>
                <v:shape id="Freeform 3481" o:spid="_x0000_s4997" style="position:absolute;left:3143;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" path="m,l,14e" filled="f" strokeweight=".06pt">
                  <v:path arrowok="t" o:connecttype="custom" o:connectlocs="0,0;0,14" o:connectangles="0,0"/>
                </v:shape>
                <v:shape id="Freeform 3482" o:spid="_x0000_s4998" style="position:absolute;left:3149;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" path="m1,r,1l2,1,1,2,,2,,1,1,xe" filled="f" strokeweight=".06pt">
                  <v:path arrowok="t" o:connecttype="custom" o:connectlocs="1,0;1,1;2,1;1,2;0,2;0,1;1,0" o:connectangles="0,0,0,0,0,0,0"/>
                </v:shape>
                <v:shape id="Freeform 3483" o:spid="_x0000_s4999" style="position:absolute;left:3142;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" path="m,l1,e" filled="f" strokeweight=".12pt">
                  <v:path arrowok="t" o:connecttype="custom" o:connectlocs="0,0;1,0" o:connectangles="0,0"/>
                </v:shape>
                <v:shape id="Freeform 3484" o:spid="_x0000_s5000" style="position:absolute;left:3143;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" path="m,l,e" filled="f" strokeweight=".06pt">
                  <v:path arrowok="t" o:connecttype="custom" o:connectlocs="0,0;0,0" o:connectangles="0,0"/>
                </v:shape>
                <v:shape id="Freeform 3485" o:spid="_x0000_s5001" style="position:absolute;left:3149;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" path="m1,l2,1,1,1r,1l,1,,,1,xe" filled="f" strokeweight=".06pt">
                  <v:path arrowok="t" o:connecttype="custom" o:connectlocs="1,0;2,1;1,1;1,2;0,1;0,0;1,0" o:connectangles="0,0,0,0,0,0,0"/>
                </v:shape>
                <v:shape id="Freeform 3486" o:spid="_x0000_s5002" style="position:absolute;left:3142;top:26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" path="m,l1,e" filled="f" strokeweight=".12pt">
                  <v:path arrowok="t" o:connecttype="custom" o:connectlocs="0,0;1,0" o:connectangles="0,0"/>
                </v:shape>
                <v:shape id="Freeform 3487" o:spid="_x0000_s5003" style="position:absolute;left:3143;top:26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" path="m,l,e" filled="f" strokeweight=".06pt">
                  <v:path arrowok="t" o:connecttype="custom" o:connectlocs="0,0;0,0" o:connectangles="0,0"/>
                </v:shape>
                <v:shape id="Freeform 3488" o:spid="_x0000_s5004" style="position:absolute;left:3138;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" path="m,11r17,e" filled="f" strokeweight=".47975mm">
                  <v:path arrowok="t" o:connecttype="custom" o:connectlocs="0,11;17,11" o:connectangles="0,0"/>
                </v:shape>
                <v:shape id="Freeform 3489" o:spid="_x0000_s5005" style="position:absolute;left:3146;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" path="m,l1,e" filled="f" strokeweight=".33864mm">
                  <v:path arrowok="t" o:connecttype="custom" o:connectlocs="0,0;1,0" o:connectangles="0,0"/>
                </v:shape>
                <v:shape id="Freeform 3490" o:spid="_x0000_s5006" style="position:absolute;left:3141;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" path="m,l12,,,xe" filled="f" strokeweight=".06pt">
                  <v:path arrowok="t" o:connecttype="custom" o:connectlocs="0,0;12,0;0,0" o:connectangles="0,0,0"/>
                </v:shape>
                <v:shape id="Freeform 3491" o:spid="_x0000_s5007" style="position:absolute;left:3141;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" path="m,l12,,,xe" filled="f" strokeweight=".06pt">
                  <v:path arrowok="t" o:connecttype="custom" o:connectlocs="0,0;12,0;0,0" o:connectangles="0,0,0"/>
                </v:shape>
                <v:shape id="Freeform 3492" o:spid="_x0000_s5008" style="position:absolute;left:3147;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" path="m,l,24e" filled="f" strokeweight=".06pt">
                  <v:path arrowok="t" o:connecttype="custom" o:connectlocs="0,0;0,24" o:connectangles="0,0"/>
                </v:shape>
                <v:shape id="Freeform 3493" o:spid="_x0000_s5009" style="position:absolute;left:3149;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" path="m1,l2,1,1,1r,1l,1,,,1,xe" filled="f" strokeweight=".06pt">
                  <v:path arrowok="t" o:connecttype="custom" o:connectlocs="1,0;2,1;1,1;1,2;0,1;0,0;1,0" o:connectangles="0,0,0,0,0,0,0"/>
                </v:shape>
                <v:shape id="Freeform 3494" o:spid="_x0000_s5010" style="position:absolute;left:3149;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" path="m,l2,e" filled="f" strokeweight=".25397mm">
                  <v:path arrowok="t" o:connecttype="custom" o:connectlocs="0,0;2,0" o:connectangles="0,0"/>
                </v:shape>
                <v:shape id="Freeform 3495" o:spid="_x0000_s5011" style="position:absolute;left:3150;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" path="m,l,15e" filled="f" strokeweight=".06pt">
                  <v:path arrowok="t" o:connecttype="custom" o:connectlocs="0,0;0,15" o:connectangles="0,0"/>
                </v:shape>
                <v:shape id="Freeform 3496" o:spid="_x0000_s5012" style="position:absolute;left:3142;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" path="m,l1,e" filled="f" strokeweight=".12pt">
                  <v:path arrowok="t" o:connecttype="custom" o:connectlocs="0,0;1,0" o:connectangles="0,0"/>
                </v:shape>
                <v:shape id="Freeform 3497" o:spid="_x0000_s5013" style="position:absolute;left:3143;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" path="m,l,e" filled="f" strokeweight=".06pt">
                  <v:path arrowok="t" o:connecttype="custom" o:connectlocs="0,0;0,0" o:connectangles="0,0"/>
                </v:shape>
                <v:shape id="Freeform 3498" o:spid="_x0000_s5014" style="position:absolute;left:3143;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" path="m,l,15e" filled="f" strokeweight=".06pt">
                  <v:path arrowok="t" o:connecttype="custom" o:connectlocs="0,0;0,15" o:connectangles="0,0"/>
                </v:shape>
                <v:shape id="Freeform 3499" o:spid="_x0000_s5015" style="position:absolute;left:3149;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" path="m1,l2,1,,1,,,1,xe" filled="f" strokeweight=".06pt">
                  <v:path arrowok="t" o:connecttype="custom" o:connectlocs="1,0;2,1;0,1;0,0;1,0" o:connectangles="0,0,0,0,0"/>
                </v:shape>
                <v:shape id="Freeform 3500" o:spid="_x0000_s5016" style="position:absolute;left:3142;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" path="m,l1,e" filled="f" strokeweight=".06pt">
                  <v:path arrowok="t" o:connecttype="custom" o:connectlocs="0,0;1,0" o:connectangles="0,0"/>
                </v:shape>
                <v:shape id="Freeform 3501" o:spid="_x0000_s5017" style="position:absolute;left:3143;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" path="m,l,e" filled="f" strokeweight=".06pt">
                  <v:path arrowok="t" o:connecttype="custom" o:connectlocs="0,0;0,0" o:connectangles="0,0"/>
                </v:shape>
                <v:shape id="Freeform 3502" o:spid="_x0000_s5018" style="position:absolute;left:3149;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" path="m1,l2,,1,1,,1,,,1,xe" filled="f" strokeweight=".06pt">
                  <v:path arrowok="t" o:connecttype="custom" o:connectlocs="1,0;2,0;1,1;0,1;0,0;1,0" o:connectangles="0,0,0,0,0,0"/>
                </v:shape>
                <v:shape id="Freeform 3503" o:spid="_x0000_s5019" style="position:absolute;left:3142;top:386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" path="m,l1,e" filled="f" strokeweight=".06pt">
                  <v:path arrowok="t" o:connecttype="custom" o:connectlocs="0,0;1,0" o:connectangles="0,0"/>
                </v:shape>
                <v:shape id="Freeform 3504" o:spid="_x0000_s5020" style="position:absolute;left:3143;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" path="m,l,e" filled="f" strokeweight=".06pt">
                  <v:path arrowok="t" o:connecttype="custom" o:connectlocs="0,0;0,0" o:connectangles="0,0"/>
                </v:shape>
                <v:shape id="Freeform 3505" o:spid="_x0000_s5021" style="position:absolute;left:3512;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" path="m,12r17,e" filled="f" strokeweight=".50092mm">
                  <v:path arrowok="t" o:connecttype="custom" o:connectlocs="0,12;17,12" o:connectangles="0,0"/>
                </v:shape>
                <v:shape id="Freeform 3506" o:spid="_x0000_s5022" style="position:absolute;left:3519;top:269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" path="m,9r1,e" filled="f" strokeweight=".39508mm">
                  <v:path arrowok="t" o:connecttype="custom" o:connectlocs="0,9;1,9" o:connectangles="0,0"/>
                </v:shape>
                <v:shape id="Freeform 3507" o:spid="_x0000_s5023" style="position:absolute;left:3514;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" path="m,l12,e" filled="f" strokeweight=".07758mm">
                  <v:path arrowok="t" o:connecttype="custom" o:connectlocs="0,0;12,0" o:connectangles="0,0"/>
                </v:shape>
                <v:shape id="Freeform 3508" o:spid="_x0000_s5024" style="position:absolute;left:3514;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" path="m,l12,e" filled="f" strokeweight=".07758mm">
                  <v:path arrowok="t" o:connecttype="custom" o:connectlocs="0,0;12,0" o:connectangles="0,0"/>
                </v:shape>
                <v:shape id="Freeform 3509" o:spid="_x0000_s5025" style="position:absolute;left:3520;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" path="m,l,25e" filled="f" strokeweight=".06pt">
                  <v:path arrowok="t" o:connecttype="custom" o:connectlocs="0,0;0,25" o:connectangles="0,0"/>
                </v:shape>
                <v:shape id="Freeform 3510" o:spid="_x0000_s5026" style="position:absolute;left:3522;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" path="m,l1,e" filled="f" strokeweight=".07758mm">
                  <v:path arrowok="t" o:connecttype="custom" o:connectlocs="0,0;1,0" o:connectangles="0,0"/>
                </v:shape>
                <v:shape id="Freeform 3511" o:spid="_x0000_s5027" style="position:absolute;left:3514;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" path="m,l10,e" filled="f" strokeweight=".02114mm">
                  <v:path arrowok="t" o:connecttype="custom" o:connectlocs="0,0;10,0" o:connectangles="0,0"/>
                </v:shape>
                <v:shape id="Freeform 3512" o:spid="_x0000_s5028" style="position:absolute;left:3524;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" path="m,l,14e" filled="f" strokeweight=".06pt">
                  <v:path arrowok="t" o:connecttype="custom" o:connectlocs="0,0;0,14" o:connectangles="0,0"/>
                </v:shape>
                <v:shape id="Freeform 3513" o:spid="_x0000_s5029" style="position:absolute;left:3515;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" path="m,l1,e" filled="f" strokeweight=".07758mm">
                  <v:path arrowok="t" o:connecttype="custom" o:connectlocs="0,0;1,0" o:connectangles="0,0"/>
                </v:shape>
                <v:shape id="Freeform 3514" o:spid="_x0000_s5030" style="position:absolute;left:3515;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" path="m,l,14e" filled="f" strokeweight=".06pt">
                  <v:path arrowok="t" o:connecttype="custom" o:connectlocs="0,0;0,14" o:connectangles="0,0"/>
                </v:shape>
                <v:shape id="Freeform 3515" o:spid="_x0000_s5031" style="position:absolute;left:3522;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" path="m1,r,2l,2,,1,1,xe" filled="f" strokeweight=".06pt">
                  <v:path arrowok="t" o:connecttype="custom" o:connectlocs="1,0;1,2;0,2;0,1;1,0" o:connectangles="0,0,0,0,0"/>
                </v:shape>
                <v:shape id="Freeform 3516" o:spid="_x0000_s5032" style="position:absolute;left:3514;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" path="m,l10,e" filled="f" strokeweight=".02114mm">
                  <v:path arrowok="t" o:connecttype="custom" o:connectlocs="0,0;10,0" o:connectangles="0,0"/>
                </v:shape>
                <v:shape id="Freeform 3517" o:spid="_x0000_s5033" style="position:absolute;left:3515;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" path="m,l1,1r,1l,2,,xe" filled="f" strokeweight=".06pt">
                  <v:path arrowok="t" o:connecttype="custom" o:connectlocs="0,0;1,1;1,2;0,2;0,0" o:connectangles="0,0,0,0,0"/>
                </v:shape>
                <v:shape id="Freeform 3518" o:spid="_x0000_s5034" style="position:absolute;left:3522;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" path="m1,r,2l,1,,,1,xe" filled="f" strokeweight=".06pt">
                  <v:path arrowok="t" o:connecttype="custom" o:connectlocs="1,0;1,2;0,1;0,0;1,0" o:connectangles="0,0,0,0,0"/>
                </v:shape>
                <v:shape id="Freeform 3519" o:spid="_x0000_s5035" style="position:absolute;left:3514;top:26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" path="m,l10,e" filled="f" strokeweight=".02114mm">
                  <v:path arrowok="t" o:connecttype="custom" o:connectlocs="0,0;10,0" o:connectangles="0,0"/>
                </v:shape>
                <v:shape id="Freeform 3520" o:spid="_x0000_s5036" style="position:absolute;left:3515;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" path="m,l1,r,1l,2,,xe" filled="f" strokeweight=".06pt">
                  <v:path arrowok="t" o:connecttype="custom" o:connectlocs="0,0;1,0;1,1;0,2;0,0" o:connectangles="0,0,0,0,0"/>
                </v:shape>
                <v:shape id="Freeform 3521" o:spid="_x0000_s5037" style="position:absolute;left:3512;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" path="m,11r17,e" filled="f" strokeweight=".47975mm">
                  <v:path arrowok="t" o:connecttype="custom" o:connectlocs="0,11;17,11" o:connectangles="0,0"/>
                </v:shape>
                <v:shape id="Freeform 3522" o:spid="_x0000_s5038" style="position:absolute;left:3519;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" path="m,9r1,e" filled="f" strokeweight=".39508mm">
                  <v:path arrowok="t" o:connecttype="custom" o:connectlocs="0,9;1,9" o:connectangles="0,0"/>
                </v:shape>
                <v:shape id="Freeform 3523" o:spid="_x0000_s5039" style="position:absolute;left:3514;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" path="m,l12,,,xe" filled="f" strokeweight=".06pt">
                  <v:path arrowok="t" o:connecttype="custom" o:connectlocs="0,0;12,0;0,0" o:connectangles="0,0,0"/>
                </v:shape>
                <v:shape id="Freeform 3524" o:spid="_x0000_s5040" style="position:absolute;left:3514;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" path="m,l12,,,xe" filled="f" strokeweight=".06pt">
                  <v:path arrowok="t" o:connecttype="custom" o:connectlocs="0,0;12,0;0,0" o:connectangles="0,0,0"/>
                </v:shape>
                <v:shape id="Freeform 3525" o:spid="_x0000_s5041" style="position:absolute;left:3520;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" path="m,l,24e" filled="f" strokeweight=".06pt">
                  <v:path arrowok="t" o:connecttype="custom" o:connectlocs="0,0;0,24" o:connectangles="0,0"/>
                </v:shape>
                <v:shape id="Freeform 3526" o:spid="_x0000_s5042" style="position:absolute;left:3522;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" path="m1,r,2l,1,,,1,xe" filled="f" strokeweight=".06pt">
                  <v:path arrowok="t" o:connecttype="custom" o:connectlocs="1,0;1,2;0,1;0,0;1,0" o:connectangles="0,0,0,0,0"/>
                </v:shape>
                <v:shape id="Freeform 3527" o:spid="_x0000_s5043" style="position:absolute;left:3514;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" path="m,l10,e" filled="f" strokeweight=".02114mm">
                  <v:path arrowok="t" o:connecttype="custom" o:connectlocs="0,0;10,0" o:connectangles="0,0"/>
                </v:shape>
                <v:shape id="Freeform 3528" o:spid="_x0000_s5044" style="position:absolute;left:3524;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" path="m,l,15e" filled="f" strokeweight=".06pt">
                  <v:path arrowok="t" o:connecttype="custom" o:connectlocs="0,0;0,15" o:connectangles="0,0"/>
                </v:shape>
                <v:shape id="Freeform 3529" o:spid="_x0000_s5045" style="position:absolute;left:3515;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" path="m,l1,r,1l,2,,xe" filled="f" strokeweight=".06pt">
                  <v:path arrowok="t" o:connecttype="custom" o:connectlocs="0,0;1,0;1,1;0,2;0,0" o:connectangles="0,0,0,0,0"/>
                </v:shape>
                <v:shape id="Freeform 3530" o:spid="_x0000_s5046" style="position:absolute;left:3515;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" path="m,l,15e" filled="f" strokeweight=".06pt">
                  <v:path arrowok="t" o:connecttype="custom" o:connectlocs="0,0;0,15" o:connectangles="0,0"/>
                </v:shape>
                <v:shape id="Freeform 3531" o:spid="_x0000_s5047" style="position:absolute;left:3522;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" path="m,l1,e" filled="f" strokeweight=".07758mm">
                  <v:path arrowok="t" o:connecttype="custom" o:connectlocs="0,0;1,0" o:connectangles="0,0"/>
                </v:shape>
                <v:shape id="Freeform 3532" o:spid="_x0000_s5048" style="position:absolute;left:3514;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" path="m,l10,e" filled="f" strokeweight=".02114mm">
                  <v:path arrowok="t" o:connecttype="custom" o:connectlocs="0,0;10,0" o:connectangles="0,0"/>
                </v:shape>
                <v:shape id="Freeform 3533" o:spid="_x0000_s5049" style="position:absolute;left:3515;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" path="m,l1,e" filled="f" strokeweight=".07758mm">
                  <v:path arrowok="t" o:connecttype="custom" o:connectlocs="0,0;1,0" o:connectangles="0,0"/>
                </v:shape>
                <v:shape id="Freeform 3534" o:spid="_x0000_s5050" style="position:absolute;left:3522;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" path="m,l1,e" filled="f" strokeweight=".07758mm">
                  <v:path arrowok="t" o:connecttype="custom" o:connectlocs="0,0;1,0" o:connectangles="0,0"/>
                </v:shape>
                <v:shape id="Freeform 3535" o:spid="_x0000_s5051" style="position:absolute;left:3514;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" path="m,l10,e" filled="f" strokeweight=".02114mm">
                  <v:path arrowok="t" o:connecttype="custom" o:connectlocs="0,0;10,0" o:connectangles="0,0"/>
                </v:shape>
                <v:shape id="Freeform 3536" o:spid="_x0000_s5052" style="position:absolute;left:3515;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" path="m,l1,e" filled="f" strokeweight=".07758mm">
                  <v:path arrowok="t" o:connecttype="custom" o:connectlocs="0,0;1,0" o:connectangles="0,0"/>
                </v:shape>
                <v:shape id="Freeform 3537" o:spid="_x0000_s5053" style="position:absolute;left:3886;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" path="m,10r13,e" filled="f" strokecolor="#7f7f7f" strokeweight=".43742mm">
                  <v:path arrowok="t" o:connecttype="custom" o:connectlocs="0,10;13,10" o:connectangles="0,0"/>
                </v:shape>
                <v:shape id="Freeform 3538" o:spid="_x0000_s5054" style="position:absolute;left:3892;top:4842;width:20;height:21;visibility:visible;mso-wrap-style:square;v-text-anchor:top"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" path="m,10r1,e" filled="f" strokecolor="#7f7f7f" strokeweight=".41625mm">
                  <v:path arrowok="t" o:connecttype="custom" o:connectlocs="0,10;1,10" o:connectangles="0,0"/>
                </v:shape>
                <v:shape id="Freeform 3539" o:spid="_x0000_s5055" style="position:absolute;left:3894;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" path="m,l1,e" filled="f" strokecolor="#7f7f7f" strokeweight=".07758mm">
                  <v:path arrowok="t" o:connecttype="custom" o:connectlocs="0,0;1,0" o:connectangles="0,0"/>
                </v:shape>
                <v:shape id="Freeform 3540" o:spid="_x0000_s5056" style="position:absolute;left:3894;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" path="m,l1,e" filled="f" strokecolor="red" strokeweight=".6pt">
                  <v:path arrowok="t" o:connecttype="custom" o:connectlocs="0,0;1,0" o:connectangles="0,0"/>
                </v:shape>
                <v:shape id="Freeform 3541" o:spid="_x0000_s5057" style="position:absolute;left:3896;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" path="m,2l,e" filled="f" strokecolor="red" strokeweight=".06pt">
                  <v:path arrowok="t" o:connecttype="custom" o:connectlocs="0,2;0,0" o:connectangles="0,0"/>
                </v:shape>
                <v:shape id="Freeform 3542" o:spid="_x0000_s5058" style="position:absolute;left:3894;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" path="m,l1,e" filled="f" strokecolor="#7f7f7f" strokeweight=".07758mm">
                  <v:path arrowok="t" o:connecttype="custom" o:connectlocs="0,0;1,0" o:connectangles="0,0"/>
                </v:shape>
                <v:shape id="Freeform 3543" o:spid="_x0000_s5059" style="position:absolute;left:3895;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" path="m,l1,e" filled="f" strokecolor="red" strokeweight=".06pt">
                  <v:path arrowok="t" o:connecttype="custom" o:connectlocs="0,0;1,0" o:connectangles="0,0"/>
                </v:shape>
                <v:shape id="Freeform 3544" o:spid="_x0000_s5060" style="position:absolute;left:3894;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" path="m,l1,e" filled="f" strokecolor="#7f7f7f" strokeweight=".07758mm">
                  <v:path arrowok="t" o:connecttype="custom" o:connectlocs="0,0;1,0" o:connectangles="0,0"/>
                </v:shape>
                <v:shape id="Freeform 3545" o:spid="_x0000_s5061" style="position:absolute;left:3895;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" path="m,l1,e" filled="f" strokecolor="red" strokeweight=".06pt">
                  <v:path arrowok="t" o:connecttype="custom" o:connectlocs="0,0;1,0" o:connectangles="0,0"/>
                </v:shape>
                <v:shape id="Freeform 3546" o:spid="_x0000_s5062" style="position:absolute;left:3890;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" path="m,l1,e" filled="f" strokecolor="#7f7f7f" strokeweight=".07758mm">
                  <v:path arrowok="t" o:connecttype="custom" o:connectlocs="0,0;1,0" o:connectangles="0,0"/>
                </v:shape>
                <v:shape id="Freeform 3547" o:spid="_x0000_s5063" style="position:absolute;left:3889;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" path="m,l1,e" filled="f" strokecolor="red" strokeweight=".6pt">
                  <v:path arrowok="t" o:connecttype="custom" o:connectlocs="0,0;1,0" o:connectangles="0,0"/>
                </v:shape>
                <v:shape id="Freeform 3548" o:spid="_x0000_s5064" style="position:absolute;left:3890;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" path="m,2l,e" filled="f" strokecolor="red" strokeweight=".06pt">
                  <v:path arrowok="t" o:connecttype="custom" o:connectlocs="0,2;0,0" o:connectangles="0,0"/>
                </v:shape>
                <v:shape id="Freeform 3549" o:spid="_x0000_s5065" style="position:absolute;left:3890;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" path="m,l1,e" filled="f" strokecolor="#7f7f7f" strokeweight=".07758mm">
                  <v:path arrowok="t" o:connecttype="custom" o:connectlocs="0,0;1,0" o:connectangles="0,0"/>
                </v:shape>
                <v:shape id="Freeform 3550" o:spid="_x0000_s5066" style="position:absolute;left:3889;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" path="m,l1,e" filled="f" strokecolor="red" strokeweight=".06pt">
                  <v:path arrowok="t" o:connecttype="custom" o:connectlocs="0,0;1,0" o:connectangles="0,0"/>
                </v:shape>
                <v:shape id="Freeform 3551" o:spid="_x0000_s5067" style="position:absolute;left:3890;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" path="m,l1,e" filled="f" strokecolor="#7f7f7f" strokeweight=".07758mm">
                  <v:path arrowok="t" o:connecttype="custom" o:connectlocs="0,0;1,0" o:connectangles="0,0"/>
                </v:shape>
                <v:shape id="Freeform 3552" o:spid="_x0000_s5068" style="position:absolute;left:3889;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" path="m,l1,e" filled="f" strokecolor="red" strokeweight=".06pt">
                  <v:path arrowok="t" o:connecttype="custom" o:connectlocs="0,0;1,0" o:connectangles="0,0"/>
                </v:shape>
                <v:shape id="Freeform 3553" o:spid="_x0000_s5069" style="position:absolute;left:3886;top:1526;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" path="m,10r13,e" filled="f" strokeweight=".43742mm">
                  <v:path arrowok="t" o:connecttype="custom" o:connectlocs="0,10;13,10" o:connectangles="0,0"/>
                </v:shape>
                <v:shape id="Freeform 3554" o:spid="_x0000_s5070" style="position:absolute;left:3892;top:1526;width:20;height:25;visibility:visible;mso-wrap-style:square;v-text-anchor:top" coordsize="2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" path="m,l,24e" filled="f" strokeweight=".42pt">
                  <v:path arrowok="t" o:connecttype="custom" o:connectlocs="0,0;0,24" o:connectangles="0,0"/>
                </v:shape>
                <v:shape id="Freeform 3555" o:spid="_x0000_s5071" style="position:absolute;left:3892;top:152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" path="m,9r1,e" filled="f" strokeweight=".39508mm">
                  <v:path arrowok="t" o:connecttype="custom" o:connectlocs="0,9;1,9" o:connectangles="0,0"/>
                </v:shape>
                <v:shape id="Freeform 3556" o:spid="_x0000_s5072" style="position:absolute;left:3894;top:15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" path="m,l1,e" filled="f" strokeweight=".07758mm">
                  <v:path arrowok="t" o:connecttype="custom" o:connectlocs="0,0;1,0" o:connectangles="0,0"/>
                </v:shape>
                <v:shape id="Freeform 3557" o:spid="_x0000_s5073" style="position:absolute;left:3894;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" path="m,l1,e" filled="f" strokecolor="red" strokeweight=".54pt">
                  <v:path arrowok="t" o:connecttype="custom" o:connectlocs="0,0;1,0" o:connectangles="0,0"/>
                </v:shape>
                <v:shape id="Freeform 3558" o:spid="_x0000_s5074" style="position:absolute;left:3895;top:153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" path="m,l1,e" filled="f" strokecolor="red" strokeweight=".06pt">
                  <v:path arrowok="t" o:connecttype="custom" o:connectlocs="0,0;1,0" o:connectangles="0,0"/>
                </v:shape>
                <v:shape id="Freeform 3559" o:spid="_x0000_s5075" style="position:absolute;left:3894;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" path="m,l1,e" filled="f" strokeweight=".07758mm">
                  <v:path arrowok="t" o:connecttype="custom" o:connectlocs="0,0;1,0" o:connectangles="0,0"/>
                </v:shape>
                <v:shape id="Freeform 3560" o:spid="_x0000_s5076" style="position:absolute;left:3895;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" path="m,l1,e" filled="f" strokecolor="red" strokeweight=".06pt">
                  <v:path arrowok="t" o:connecttype="custom" o:connectlocs="0,0;1,0" o:connectangles="0,0"/>
                </v:shape>
                <v:shape id="Freeform 3561" o:spid="_x0000_s5077" style="position:absolute;left:3894;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" path="m,l1,e" filled="f" strokeweight=".07758mm">
                  <v:path arrowok="t" o:connecttype="custom" o:connectlocs="0,0;1,0" o:connectangles="0,0"/>
                </v:shape>
                <v:shape id="Freeform 3562" o:spid="_x0000_s5078" style="position:absolute;left:3896;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" path="m,l,2e" filled="f" strokecolor="red" strokeweight=".06pt">
                  <v:path arrowok="t" o:connecttype="custom" o:connectlocs="0,0;0,2" o:connectangles="0,0"/>
                </v:shape>
                <v:shape id="Freeform 3563" o:spid="_x0000_s5079" style="position:absolute;left:3890;top:15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" path="m,l1,e" filled="f" strokeweight=".07758mm">
                  <v:path arrowok="t" o:connecttype="custom" o:connectlocs="0,0;1,0" o:connectangles="0,0"/>
                </v:shape>
                <v:shape id="Freeform 3564" o:spid="_x0000_s5080" style="position:absolute;left:3889;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" path="m,l1,e" filled="f" strokecolor="red" strokeweight=".54pt">
                  <v:path arrowok="t" o:connecttype="custom" o:connectlocs="0,0;1,0" o:connectangles="0,0"/>
                </v:shape>
                <v:shape id="Freeform 3565" o:spid="_x0000_s5081" style="position:absolute;left:3889;top:153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" path="m,l1,e" filled="f" strokecolor="red" strokeweight=".06pt">
                  <v:path arrowok="t" o:connecttype="custom" o:connectlocs="0,0;1,0" o:connectangles="0,0"/>
                </v:shape>
                <v:shape id="Freeform 3566" o:spid="_x0000_s5082" style="position:absolute;left:3890;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" path="m,l1,e" filled="f" strokeweight=".07758mm">
                  <v:path arrowok="t" o:connecttype="custom" o:connectlocs="0,0;1,0" o:connectangles="0,0"/>
                </v:shape>
                <v:shape id="Freeform 3567" o:spid="_x0000_s5083" style="position:absolute;left:3889;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" path="m,l1,e" filled="f" strokecolor="red" strokeweight=".06pt">
                  <v:path arrowok="t" o:connecttype="custom" o:connectlocs="0,0;1,0" o:connectangles="0,0"/>
                </v:shape>
                <v:shape id="Freeform 3568" o:spid="_x0000_s5084" style="position:absolute;left:3890;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" path="m,l1,e" filled="f" strokeweight=".07758mm">
                  <v:path arrowok="t" o:connecttype="custom" o:connectlocs="0,0;1,0" o:connectangles="0,0"/>
                </v:shape>
                <v:shape id="Freeform 3569" o:spid="_x0000_s5085" style="position:absolute;left:3890;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" path="m,l,2e" filled="f" strokecolor="red" strokeweight=".06pt">
                  <v:path arrowok="t" o:connecttype="custom" o:connectlocs="0,0;0,2" o:connectangles="0,0"/>
                </v:shape>
                <v:shape id="Freeform 3570" o:spid="_x0000_s5086" style="position:absolute;left:3885;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" path="m,12r17,e" filled="f" strokeweight=".50092mm">
                  <v:path arrowok="t" o:connecttype="custom" o:connectlocs="0,12;17,12" o:connectangles="0,0"/>
                </v:shape>
                <v:shape id="Freeform 3571" o:spid="_x0000_s5087" style="position:absolute;left:3892;top:269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" path="m,9r1,e" filled="f" strokeweight=".39508mm">
                  <v:path arrowok="t" o:connecttype="custom" o:connectlocs="0,9;1,9" o:connectangles="0,0"/>
                </v:shape>
                <v:shape id="Freeform 3572" o:spid="_x0000_s5088" style="position:absolute;left:3886;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" path="m,l13,e" filled="f" strokeweight=".07758mm">
                  <v:path arrowok="t" o:connecttype="custom" o:connectlocs="0,0;13,0" o:connectangles="0,0"/>
                </v:shape>
                <v:shape id="Freeform 3573" o:spid="_x0000_s5089" style="position:absolute;left:3886;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" path="m,l13,e" filled="f" strokeweight=".07758mm">
                  <v:path arrowok="t" o:connecttype="custom" o:connectlocs="0,0;13,0" o:connectangles="0,0"/>
                </v:shape>
                <v:shape id="Freeform 3574" o:spid="_x0000_s5090" style="position:absolute;left:3892;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" path="m,l,25e" filled="f" strokeweight=".06pt">
                  <v:path arrowok="t" o:connecttype="custom" o:connectlocs="0,0;0,25" o:connectangles="0,0"/>
                </v:shape>
                <v:shape id="Freeform 3575" o:spid="_x0000_s5091" style="position:absolute;left:3896;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" path="m,l1,e" filled="f" strokeweight=".07758mm">
                  <v:path arrowok="t" o:connecttype="custom" o:connectlocs="0,0;1,0" o:connectangles="0,0"/>
                </v:shape>
                <v:shape id="Freeform 3576" o:spid="_x0000_s5092" style="position:absolute;left:3887;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" path="m,l10,e" filled="f" strokeweight=".02114mm">
                  <v:path arrowok="t" o:connecttype="custom" o:connectlocs="0,0;10,0" o:connectangles="0,0"/>
                </v:shape>
                <v:shape id="Freeform 3577" o:spid="_x0000_s5093" style="position:absolute;left:3897;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" path="m,l,14e" filled="f" strokeweight=".06pt">
                  <v:path arrowok="t" o:connecttype="custom" o:connectlocs="0,0;0,14" o:connectangles="0,0"/>
                </v:shape>
                <v:shape id="Freeform 3578" o:spid="_x0000_s5094" style="position:absolute;left:3888;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" path="m,l1,e" filled="f" strokeweight=".07758mm">
                  <v:path arrowok="t" o:connecttype="custom" o:connectlocs="0,0;1,0" o:connectangles="0,0"/>
                </v:shape>
                <v:shape id="Freeform 3579" o:spid="_x0000_s5095" style="position:absolute;left:3888;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" path="m,l,14e" filled="f" strokeweight=".06pt">
                  <v:path arrowok="t" o:connecttype="custom" o:connectlocs="0,0;0,14" o:connectangles="0,0"/>
                </v:shape>
                <v:shape id="Freeform 3580" o:spid="_x0000_s5096" style="position:absolute;left:3896;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" path="m1,r,2l,2,,1,1,xe" filled="f" strokeweight=".06pt">
                  <v:path arrowok="t" o:connecttype="custom" o:connectlocs="1,0;1,2;0,2;0,1;1,0" o:connectangles="0,0,0,0,0"/>
                </v:shape>
                <v:shape id="Freeform 3581" o:spid="_x0000_s5097" style="position:absolute;left:3887;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" path="m,l10,e" filled="f" strokeweight=".02114mm">
                  <v:path arrowok="t" o:connecttype="custom" o:connectlocs="0,0;10,0" o:connectangles="0,0"/>
                </v:shape>
                <v:shape id="Freeform 3582" o:spid="_x0000_s5098" style="position:absolute;left:3888;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" path="m,l1,1r,1l,2,,xe" filled="f" strokeweight=".06pt">
                  <v:path arrowok="t" o:connecttype="custom" o:connectlocs="0,0;1,1;1,2;0,2;0,0" o:connectangles="0,0,0,0,0"/>
                </v:shape>
                <v:shape id="Freeform 3583" o:spid="_x0000_s5099" style="position:absolute;left:3896;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" path="m1,r,2l,1,,,1,xe" filled="f" strokeweight=".06pt">
                  <v:path arrowok="t" o:connecttype="custom" o:connectlocs="1,0;1,2;0,1;0,0;1,0" o:connectangles="0,0,0,0,0"/>
                </v:shape>
                <v:shape id="Freeform 3584" o:spid="_x0000_s5100" style="position:absolute;left:3887;top:26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" path="m,l10,e" filled="f" strokeweight=".02114mm">
                  <v:path arrowok="t" o:connecttype="custom" o:connectlocs="0,0;10,0" o:connectangles="0,0"/>
                </v:shape>
                <v:shape id="Freeform 3585" o:spid="_x0000_s5101" style="position:absolute;left:3888;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" path="m,l1,r,1l,2,,xe" filled="f" strokeweight=".06pt">
                  <v:path arrowok="t" o:connecttype="custom" o:connectlocs="0,0;1,0;1,1;0,2;0,0" o:connectangles="0,0,0,0,0"/>
                </v:shape>
                <v:shape id="Freeform 3586" o:spid="_x0000_s5102" style="position:absolute;left:3885;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" path="m,11r17,e" filled="f" strokeweight=".47975mm">
                  <v:path arrowok="t" o:connecttype="custom" o:connectlocs="0,11;17,11" o:connectangles="0,0"/>
                </v:shape>
                <v:shape id="Freeform 3587" o:spid="_x0000_s5103" style="position:absolute;left:3892;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" path="m,9r1,e" filled="f" strokeweight=".39508mm">
                  <v:path arrowok="t" o:connecttype="custom" o:connectlocs="0,9;1,9" o:connectangles="0,0"/>
                </v:shape>
                <v:shape id="Freeform 3588" o:spid="_x0000_s5104" style="position:absolute;left:3886;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" path="m,l13,,,xe" filled="f" strokeweight=".06pt">
                  <v:path arrowok="t" o:connecttype="custom" o:connectlocs="0,0;13,0;0,0" o:connectangles="0,0,0"/>
                </v:shape>
                <v:shape id="Freeform 3589" o:spid="_x0000_s5105" style="position:absolute;left:3886;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" path="m,l13,,,xe" filled="f" strokeweight=".06pt">
                  <v:path arrowok="t" o:connecttype="custom" o:connectlocs="0,0;13,0;0,0" o:connectangles="0,0,0"/>
                </v:shape>
                <v:shape id="Freeform 3590" o:spid="_x0000_s5106" style="position:absolute;left:3892;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" path="m,l,24e" filled="f" strokeweight=".06pt">
                  <v:path arrowok="t" o:connecttype="custom" o:connectlocs="0,0;0,24" o:connectangles="0,0"/>
                </v:shape>
                <v:shape id="Freeform 3591" o:spid="_x0000_s5107" style="position:absolute;left:3896;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" path="m1,r,2l,1,,,1,xe" filled="f" strokeweight=".06pt">
                  <v:path arrowok="t" o:connecttype="custom" o:connectlocs="1,0;1,2;0,1;0,0;1,0" o:connectangles="0,0,0,0,0"/>
                </v:shape>
                <v:shape id="Freeform 3592" o:spid="_x0000_s5108" style="position:absolute;left:3887;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" path="m,l10,e" filled="f" strokeweight=".02114mm">
                  <v:path arrowok="t" o:connecttype="custom" o:connectlocs="0,0;10,0" o:connectangles="0,0"/>
                </v:shape>
                <v:shape id="Freeform 3593" o:spid="_x0000_s5109" style="position:absolute;left:3897;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" path="m,l,15e" filled="f" strokeweight=".06pt">
                  <v:path arrowok="t" o:connecttype="custom" o:connectlocs="0,0;0,15" o:connectangles="0,0"/>
                </v:shape>
                <v:shape id="Freeform 3594" o:spid="_x0000_s5110" style="position:absolute;left:3888;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" path="m,l1,r,1l,2,,xe" filled="f" strokeweight=".06pt">
                  <v:path arrowok="t" o:connecttype="custom" o:connectlocs="0,0;1,0;1,1;0,2;0,0" o:connectangles="0,0,0,0,0"/>
                </v:shape>
                <v:shape id="Freeform 3595" o:spid="_x0000_s5111" style="position:absolute;left:3888;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" path="m,l,15e" filled="f" strokeweight=".06pt">
                  <v:path arrowok="t" o:connecttype="custom" o:connectlocs="0,0;0,15" o:connectangles="0,0"/>
                </v:shape>
                <v:shape id="Freeform 3596" o:spid="_x0000_s5112" style="position:absolute;left:3896;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" path="m,l1,e" filled="f" strokeweight=".07758mm">
                  <v:path arrowok="t" o:connecttype="custom" o:connectlocs="0,0;1,0" o:connectangles="0,0"/>
                </v:shape>
                <v:shape id="Freeform 3597" o:spid="_x0000_s5113" style="position:absolute;left:3887;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" path="m,l10,e" filled="f" strokeweight=".02114mm">
                  <v:path arrowok="t" o:connecttype="custom" o:connectlocs="0,0;10,0" o:connectangles="0,0"/>
                </v:shape>
                <v:shape id="Freeform 3598" o:spid="_x0000_s5114" style="position:absolute;left:3888;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" path="m,l1,e" filled="f" strokeweight=".07758mm">
                  <v:path arrowok="t" o:connecttype="custom" o:connectlocs="0,0;1,0" o:connectangles="0,0"/>
                </v:shape>
                <v:shape id="Freeform 3599" o:spid="_x0000_s5115" style="position:absolute;left:3896;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" path="m,l1,e" filled="f" strokeweight=".07758mm">
                  <v:path arrowok="t" o:connecttype="custom" o:connectlocs="0,0;1,0" o:connectangles="0,0"/>
                </v:shape>
                <v:shape id="Freeform 3600" o:spid="_x0000_s5116" style="position:absolute;left:3887;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" path="m,l10,e" filled="f" strokeweight=".02114mm">
                  <v:path arrowok="t" o:connecttype="custom" o:connectlocs="0,0;10,0" o:connectangles="0,0"/>
                </v:shape>
                <v:shape id="Freeform 3601" o:spid="_x0000_s5117" style="position:absolute;left:3888;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" path="m,l1,e" filled="f" strokeweight=".07758mm">
                  <v:path arrowok="t" o:connecttype="custom" o:connectlocs="0,0;1,0" o:connectangles="0,0"/>
                </v:shape>
                <v:shape id="Freeform 3602" o:spid="_x0000_s5118" style="position:absolute;left:4259;top:4840;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" path="m,10r13,e" filled="f" strokecolor="#7f7f7f" strokeweight=".43742mm">
                  <v:path arrowok="t" o:connecttype="custom" o:connectlocs="0,10;13,10" o:connectangles="0,0"/>
                </v:shape>
                <v:shape id="Freeform 3603" o:spid="_x0000_s5119" style="position:absolute;left:4265;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" path="m,l1,e" filled="f" strokecolor="#7f7f7f" strokeweight=".35981mm">
                  <v:path arrowok="t" o:connecttype="custom" o:connectlocs="0,0;1,0" o:connectangles="0,0"/>
                </v:shape>
                <v:shape id="Freeform 3604" o:spid="_x0000_s5120" style="position:absolute;left:4267;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" path="m,l1,e" filled="f" strokecolor="#7f7f7f" strokeweight=".07758mm">
                  <v:path arrowok="t" o:connecttype="custom" o:connectlocs="0,0;1,0" o:connectangles="0,0"/>
                </v:shape>
                <v:shape id="Freeform 3605" o:spid="_x0000_s5121" style="position:absolute;left:4268;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" path="m,l1,e" filled="f" strokecolor="red" strokeweight=".21164mm">
                  <v:path arrowok="t" o:connecttype="custom" o:connectlocs="0,0;1,0" o:connectangles="0,0"/>
                </v:shape>
                <v:shape id="Freeform 3606" o:spid="_x0000_s5122" style="position:absolute;left:4267;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" path="m,2l,e" filled="f" strokecolor="red" strokeweight=".06pt">
                  <v:path arrowok="t" o:connecttype="custom" o:connectlocs="0,2;0,0" o:connectangles="0,0"/>
                </v:shape>
                <v:shape id="Freeform 3607" o:spid="_x0000_s5123" style="position:absolute;left:4267;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" path="m,l1,e" filled="f" strokecolor="#7f7f7f" strokeweight=".07758mm">
                  <v:path arrowok="t" o:connecttype="custom" o:connectlocs="0,0;1,0" o:connectangles="0,0"/>
                </v:shape>
                <v:shape id="Freeform 3608" o:spid="_x0000_s5124" style="position:absolute;left:4267;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" path="m1,1l,1,,e" filled="f" strokecolor="red" strokeweight=".06pt">
                  <v:path arrowok="t" o:connecttype="custom" o:connectlocs="1,1;0,1;0,0" o:connectangles="0,0,0"/>
                </v:shape>
                <v:shape id="Freeform 3609" o:spid="_x0000_s5125" style="position:absolute;left:4267;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" path="m,l1,e" filled="f" strokecolor="#7f7f7f" strokeweight=".07758mm">
                  <v:path arrowok="t" o:connecttype="custom" o:connectlocs="0,0;1,0" o:connectangles="0,0"/>
                </v:shape>
                <v:shape id="Freeform 3610" o:spid="_x0000_s5126" style="position:absolute;left:4267;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" path="m,l1,e" filled="f" strokecolor="red" strokeweight=".06pt">
                  <v:path arrowok="t" o:connecttype="custom" o:connectlocs="0,0;1,0" o:connectangles="0,0"/>
                </v:shape>
                <v:shape id="Freeform 3611" o:spid="_x0000_s5127" style="position:absolute;left:4263;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" path="m,l1,e" filled="f" strokecolor="#7f7f7f" strokeweight=".07758mm">
                  <v:path arrowok="t" o:connecttype="custom" o:connectlocs="0,0;1,0" o:connectangles="0,0"/>
                </v:shape>
                <v:shape id="Freeform 3612" o:spid="_x0000_s5128" style="position:absolute;left:4261;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" path="m,l2,e" filled="f" strokecolor="red" strokeweight=".6pt">
                  <v:path arrowok="t" o:connecttype="custom" o:connectlocs="0,0;2,0" o:connectangles="0,0"/>
                </v:shape>
                <v:shape id="Freeform 3613" o:spid="_x0000_s5129" style="position:absolute;left:4263;top:48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" path="m,2l,e" filled="f" strokecolor="red" strokeweight=".06pt">
                  <v:path arrowok="t" o:connecttype="custom" o:connectlocs="0,2;0,0" o:connectangles="0,0"/>
                </v:shape>
                <v:shape id="Freeform 3614" o:spid="_x0000_s5130" style="position:absolute;left:4263;top:485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" path="m,l1,e" filled="f" strokecolor="#7f7f7f" strokeweight=".07758mm">
                  <v:path arrowok="t" o:connecttype="custom" o:connectlocs="0,0;1,0" o:connectangles="0,0"/>
                </v:shape>
                <v:shape id="Freeform 3615" o:spid="_x0000_s5131" style="position:absolute;left:4262;top:485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" path="m,l1,e" filled="f" strokecolor="red" strokeweight=".06pt">
                  <v:path arrowok="t" o:connecttype="custom" o:connectlocs="0,0;1,0" o:connectangles="0,0"/>
                </v:shape>
                <v:shape id="Freeform 3616" o:spid="_x0000_s5132" style="position:absolute;left:4263;top:48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" path="m,l1,e" filled="f" strokecolor="#7f7f7f" strokeweight=".07758mm">
                  <v:path arrowok="t" o:connecttype="custom" o:connectlocs="0,0;1,0" o:connectangles="0,0"/>
                </v:shape>
                <v:shape id="Freeform 3617" o:spid="_x0000_s5133" style="position:absolute;left:4262;top:484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" path="m,l1,e" filled="f" strokecolor="red" strokeweight=".06pt">
                  <v:path arrowok="t" o:connecttype="custom" o:connectlocs="0,0;1,0" o:connectangles="0,0"/>
                </v:shape>
                <v:shape id="Freeform 3618" o:spid="_x0000_s5134" style="position:absolute;left:4259;top:1526;width:20;height:22;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" path="m,10r13,e" filled="f" strokeweight=".43742mm">
                  <v:path arrowok="t" o:connecttype="custom" o:connectlocs="0,10;13,10" o:connectangles="0,0"/>
                </v:shape>
                <v:shape id="Freeform 3619" o:spid="_x0000_s5135" style="position:absolute;left:4266;top:1526;width:20;height:25;visibility:visible;mso-wrap-style:square;v-text-anchor:top" coordsize="2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" path="m,l,24e" filled="f" strokeweight=".42pt">
                  <v:path arrowok="t" o:connecttype="custom" o:connectlocs="0,0;0,24" o:connectangles="0,0"/>
                </v:shape>
                <v:shape id="Freeform 3620" o:spid="_x0000_s5136" style="position:absolute;left:4265;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" path="m,l1,e" filled="f" strokeweight=".33864mm">
                  <v:path arrowok="t" o:connecttype="custom" o:connectlocs="0,0;1,0" o:connectangles="0,0"/>
                </v:shape>
                <v:shape id="Freeform 3621" o:spid="_x0000_s5137" style="position:absolute;left:4267;top:15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" path="m,l1,e" filled="f" strokeweight=".07758mm">
                  <v:path arrowok="t" o:connecttype="custom" o:connectlocs="0,0;1,0" o:connectangles="0,0"/>
                </v:shape>
                <v:shape id="Freeform 3622" o:spid="_x0000_s5138" style="position:absolute;left:4261;top:153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" path="m,l7,e" filled="f" strokecolor="red" strokeweight=".54pt">
                  <v:path arrowok="t" o:connecttype="custom" o:connectlocs="0,0;7,0" o:connectangles="0,0"/>
                </v:shape>
                <v:shape id="Freeform 3623" o:spid="_x0000_s5139" style="position:absolute;left:4267;top:153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" path="m,l1,e" filled="f" strokecolor="red" strokeweight=".06pt">
                  <v:path arrowok="t" o:connecttype="custom" o:connectlocs="0,0;1,0" o:connectangles="0,0"/>
                </v:shape>
                <v:shape id="Freeform 3624" o:spid="_x0000_s5140" style="position:absolute;left:4267;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" path="m,l1,e" filled="f" strokeweight=".07758mm">
                  <v:path arrowok="t" o:connecttype="custom" o:connectlocs="0,0;1,0" o:connectangles="0,0"/>
                </v:shape>
                <v:shape id="Freeform 3625" o:spid="_x0000_s5141" style="position:absolute;left:4267;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" path="m,l1,e" filled="f" strokecolor="red" strokeweight=".06pt">
                  <v:path arrowok="t" o:connecttype="custom" o:connectlocs="0,0;1,0" o:connectangles="0,0"/>
                </v:shape>
                <v:shape id="Freeform 3626" o:spid="_x0000_s5142" style="position:absolute;left:4267;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" path="m,l1,e" filled="f" strokeweight=".07758mm">
                  <v:path arrowok="t" o:connecttype="custom" o:connectlocs="0,0;1,0" o:connectangles="0,0"/>
                </v:shape>
                <v:shape id="Freeform 3627" o:spid="_x0000_s5143" style="position:absolute;left:4267;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" path="m,l,2e" filled="f" strokecolor="red" strokeweight=".06pt">
                  <v:path arrowok="t" o:connecttype="custom" o:connectlocs="0,0;0,2" o:connectangles="0,0"/>
                </v:shape>
                <v:shape id="Freeform 3628" o:spid="_x0000_s5144" style="position:absolute;left:4263;top:153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" path="m,l1,e" filled="f" strokeweight=".07758mm">
                  <v:path arrowok="t" o:connecttype="custom" o:connectlocs="0,0;1,0" o:connectangles="0,0"/>
                </v:shape>
                <v:shape id="Freeform 3629" o:spid="_x0000_s5145" style="position:absolute;left:4262;top:153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" path="m,l1,e" filled="f" strokecolor="red" strokeweight=".06pt">
                  <v:path arrowok="t" o:connecttype="custom" o:connectlocs="0,0;1,0" o:connectangles="0,0"/>
                </v:shape>
                <v:shape id="Freeform 3630" o:spid="_x0000_s5146" style="position:absolute;left:4263;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" path="m,l1,e" filled="f" strokeweight=".07758mm">
                  <v:path arrowok="t" o:connecttype="custom" o:connectlocs="0,0;1,0" o:connectangles="0,0"/>
                </v:shape>
                <v:shape id="Freeform 3631" o:spid="_x0000_s5147" style="position:absolute;left:4262;top:15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" path="m,l1,e" filled="f" strokecolor="red" strokeweight=".06pt">
                  <v:path arrowok="t" o:connecttype="custom" o:connectlocs="0,0;1,0" o:connectangles="0,0"/>
                </v:shape>
                <v:shape id="Freeform 3632" o:spid="_x0000_s5148" style="position:absolute;left:4263;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" path="m,l1,e" filled="f" strokeweight=".07758mm">
                  <v:path arrowok="t" o:connecttype="custom" o:connectlocs="0,0;1,0" o:connectangles="0,0"/>
                </v:shape>
                <v:shape id="Freeform 3633" o:spid="_x0000_s5149" style="position:absolute;left:4263;top:15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" path="m,l,2e" filled="f" strokecolor="red" strokeweight=".06pt">
                  <v:path arrowok="t" o:connecttype="custom" o:connectlocs="0,0;0,2" o:connectangles="0,0"/>
                </v:shape>
                <v:shape id="Freeform 3634" o:spid="_x0000_s5150" style="position:absolute;left:4257;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" path="m,12r18,e" filled="f" strokeweight=".50092mm">
                  <v:path arrowok="t" o:connecttype="custom" o:connectlocs="0,12;18,12" o:connectangles="0,0"/>
                </v:shape>
                <v:shape id="Freeform 3635" o:spid="_x0000_s5151" style="position:absolute;left:4265;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" path="m,l1,e" filled="f" strokeweight=".33864mm">
                  <v:path arrowok="t" o:connecttype="custom" o:connectlocs="0,0;1,0" o:connectangles="0,0"/>
                </v:shape>
                <v:shape id="Freeform 3636" o:spid="_x0000_s5152" style="position:absolute;left:4259;top:271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" path="m,l13,e" filled="f" strokeweight=".07758mm">
                  <v:path arrowok="t" o:connecttype="custom" o:connectlocs="0,0;13,0" o:connectangles="0,0"/>
                </v:shape>
                <v:shape id="Freeform 3637" o:spid="_x0000_s5153" style="position:absolute;left:4259;top:269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" path="m,l13,e" filled="f" strokeweight=".07758mm">
                  <v:path arrowok="t" o:connecttype="custom" o:connectlocs="0,0;13,0" o:connectangles="0,0"/>
                </v:shape>
                <v:shape id="Freeform 3638" o:spid="_x0000_s5154" style="position:absolute;left:4265;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" path="m,l,25e" filled="f" strokeweight=".06pt">
                  <v:path arrowok="t" o:connecttype="custom" o:connectlocs="0,0;0,25" o:connectangles="0,0"/>
                </v:shape>
                <v:shape id="Freeform 3639" o:spid="_x0000_s5155" style="position:absolute;left:4269;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" path="m,l1,e" filled="f" strokeweight=".07758mm">
                  <v:path arrowok="t" o:connecttype="custom" o:connectlocs="0,0;1,0" o:connectangles="0,0"/>
                </v:shape>
                <v:shape id="Freeform 3640" o:spid="_x0000_s5156" style="position:absolute;left:4269;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" path="m,l,14e" filled="f" strokeweight=".06pt">
                  <v:path arrowok="t" o:connecttype="custom" o:connectlocs="0,0;0,14" o:connectangles="0,0"/>
                </v:shape>
                <v:shape id="Freeform 3641" o:spid="_x0000_s5157" style="position:absolute;left:4260;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" path="m1,l2,r,1l1,1,,,1,xe" filled="f" strokeweight=".06pt">
                  <v:path arrowok="t" o:connecttype="custom" o:connectlocs="1,0;2,0;2,1;1,1;0,0;1,0" o:connectangles="0,0,0,0,0,0"/>
                </v:shape>
                <v:shape id="Freeform 3642" o:spid="_x0000_s5158" style="position:absolute;left:4260;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" path="m,l2,e" filled="f" strokeweight=".66pt">
                  <v:path arrowok="t" o:connecttype="custom" o:connectlocs="0,0;2,0" o:connectangles="0,0"/>
                </v:shape>
                <v:shape id="Freeform 3643" o:spid="_x0000_s5159" style="position:absolute;left:4261;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" path="m,l,14e" filled="f" strokeweight=".06pt">
                  <v:path arrowok="t" o:connecttype="custom" o:connectlocs="0,0;0,14" o:connectangles="0,0"/>
                </v:shape>
                <v:shape id="Freeform 3644" o:spid="_x0000_s5160" style="position:absolute;left:4269;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" path="m,l1,1r,1l,2,,xe" filled="f" strokeweight=".06pt">
                  <v:path arrowok="t" o:connecttype="custom" o:connectlocs="0,0;1,1;1,2;0,2;0,0" o:connectangles="0,0,0,0,0"/>
                </v:shape>
                <v:shape id="Freeform 3645" o:spid="_x0000_s5161" style="position:absolute;left:4269;top:269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" path="m,l1,e" filled="f" strokeweight=".36pt">
                  <v:path arrowok="t" o:connecttype="custom" o:connectlocs="0,0;1,0" o:connectangles="0,0"/>
                </v:shape>
                <v:shape id="Freeform 3646" o:spid="_x0000_s5162" style="position:absolute;left:4260;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" path="m1,l2,1r,1l1,2,,1r1,l1,xe" filled="f" strokeweight=".06pt">
                  <v:path arrowok="t" o:connecttype="custom" o:connectlocs="1,0;2,1;2,2;1,2;0,1;1,1;1,0" o:connectangles="0,0,0,0,0,0,0"/>
                </v:shape>
                <v:shape id="Freeform 3647" o:spid="_x0000_s5163" style="position:absolute;left:4269;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" path="m,l1,r,1l,2,,xe" filled="f" strokeweight=".06pt">
                  <v:path arrowok="t" o:connecttype="custom" o:connectlocs="0,0;1,0;1,1;0,2;0,0" o:connectangles="0,0,0,0,0"/>
                </v:shape>
                <v:shape id="Freeform 3648" o:spid="_x0000_s5164" style="position:absolute;left:4260;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" path="m1,l2,r,1l1,2,1,1,,1,1,xe" filled="f" strokeweight=".06pt">
                  <v:path arrowok="t" o:connecttype="custom" o:connectlocs="1,0;2,0;2,1;1,2;1,1;0,1;1,0" o:connectangles="0,0,0,0,0,0,0"/>
                </v:shape>
                <v:shape id="Freeform 3649" o:spid="_x0000_s5165" style="position:absolute;left:4257;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" path="m,11r18,e" filled="f" strokeweight=".47975mm">
                  <v:path arrowok="t" o:connecttype="custom" o:connectlocs="0,11;18,11" o:connectangles="0,0"/>
                </v:shape>
                <v:shape id="Freeform 3650" o:spid="_x0000_s5166" style="position:absolute;left:4265;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" path="m,l1,e" filled="f" strokeweight=".33864mm">
                  <v:path arrowok="t" o:connecttype="custom" o:connectlocs="0,0;1,0" o:connectangles="0,0"/>
                </v:shape>
                <v:shape id="Freeform 3651" o:spid="_x0000_s5167" style="position:absolute;left:4259;top:387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" path="m,l13,,,xe" filled="f" strokeweight=".06pt">
                  <v:path arrowok="t" o:connecttype="custom" o:connectlocs="0,0;13,0;0,0" o:connectangles="0,0,0"/>
                </v:shape>
                <v:shape id="Freeform 3652" o:spid="_x0000_s5168" style="position:absolute;left:4259;top:385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" path="m,l13,,,xe" filled="f" strokeweight=".06pt">
                  <v:path arrowok="t" o:connecttype="custom" o:connectlocs="0,0;13,0;0,0" o:connectangles="0,0,0"/>
                </v:shape>
                <v:shape id="Freeform 3653" o:spid="_x0000_s5169" style="position:absolute;left:4265;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" path="m,l,24e" filled="f" strokeweight=".06pt">
                  <v:path arrowok="t" o:connecttype="custom" o:connectlocs="0,0;0,24" o:connectangles="0,0"/>
                </v:shape>
                <v:shape id="Freeform 3654" o:spid="_x0000_s5170" style="position:absolute;left:4269;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" path="m,l1,r,1l,2,,xe" filled="f" strokeweight=".06pt">
                  <v:path arrowok="t" o:connecttype="custom" o:connectlocs="0,0;1,0;1,1;0,2;0,0" o:connectangles="0,0,0,0,0"/>
                </v:shape>
                <v:shape id="Freeform 3655" o:spid="_x0000_s5171" style="position:absolute;left:4260;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" path="m,l9,e" filled="f" strokeweight=".02114mm">
                  <v:path arrowok="t" o:connecttype="custom" o:connectlocs="0,0;9,0" o:connectangles="0,0"/>
                </v:shape>
                <v:shape id="Freeform 3656" o:spid="_x0000_s5172" style="position:absolute;left:4269;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" path="m,l,15e" filled="f" strokeweight=".06pt">
                  <v:path arrowok="t" o:connecttype="custom" o:connectlocs="0,0;0,15" o:connectangles="0,0"/>
                </v:shape>
                <v:shape id="Freeform 3657" o:spid="_x0000_s5173" style="position:absolute;left:4260;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" path="m1,l2,r,1l1,2,1,1,,1,1,xe" filled="f" strokeweight=".06pt">
                  <v:path arrowok="t" o:connecttype="custom" o:connectlocs="1,0;2,0;2,1;1,2;1,1;0,1;1,0" o:connectangles="0,0,0,0,0,0,0"/>
                </v:shape>
                <v:shape id="Freeform 3658" o:spid="_x0000_s5174" style="position:absolute;left:4261;top:38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" path="m,l,15e" filled="f" strokeweight=".06pt">
                  <v:path arrowok="t" o:connecttype="custom" o:connectlocs="0,0;0,15" o:connectangles="0,0"/>
                </v:shape>
                <v:shape id="Freeform 3659" o:spid="_x0000_s5175" style="position:absolute;left:4269;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" path="m,l1,e" filled="f" strokeweight=".07758mm">
                  <v:path arrowok="t" o:connecttype="custom" o:connectlocs="0,0;1,0" o:connectangles="0,0"/>
                </v:shape>
                <v:shape id="Freeform 3660" o:spid="_x0000_s5176" style="position:absolute;left:4260;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" path="m,l9,e" filled="f" strokeweight=".02114mm">
                  <v:path arrowok="t" o:connecttype="custom" o:connectlocs="0,0;9,0" o:connectangles="0,0"/>
                </v:shape>
                <v:shape id="Freeform 3661" o:spid="_x0000_s5177" style="position:absolute;left:4260;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" path="m1,l2,r,1l,1,1,xe" filled="f" strokeweight=".06pt">
                  <v:path arrowok="t" o:connecttype="custom" o:connectlocs="1,0;2,0;2,1;0,1;1,0" o:connectangles="0,0,0,0,0"/>
                </v:shape>
                <v:shape id="Freeform 3662" o:spid="_x0000_s5178" style="position:absolute;left:4269;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" path="m,l1,e" filled="f" strokeweight=".07758mm">
                  <v:path arrowok="t" o:connecttype="custom" o:connectlocs="0,0;1,0" o:connectangles="0,0"/>
                </v:shape>
                <v:shape id="Freeform 3663" o:spid="_x0000_s5179" style="position:absolute;left:4260;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" path="m1,l2,r,1l1,1,,,1,xe" filled="f" strokeweight=".06pt">
                  <v:path arrowok="t" o:connecttype="custom" o:connectlocs="1,0;2,0;2,1;1,1;0,0;1,0" o:connectangles="0,0,0,0,0,0"/>
                </v:shape>
                <v:shape id="Freeform 3664" o:spid="_x0000_s5180" style="position:absolute;left:4260;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" path="m2,l,e" filled="f" strokeweight=".06pt">
                  <v:path arrowok="t" o:connecttype="custom" o:connectlocs="2,0;0,0" o:connectangles="0,0"/>
                </v:shape>
                <v:shape id="Freeform 3665" o:spid="_x0000_s5181" style="position:absolute;left:4630;top:3855;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" path="m,11r17,e" filled="f" strokeweight=".47975mm">
                  <v:path arrowok="t" o:connecttype="custom" o:connectlocs="0,11;17,11" o:connectangles="0,0"/>
                </v:shape>
                <v:shape id="Freeform 3666" o:spid="_x0000_s5182" style="position:absolute;left:4638;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" path="m,l1,e" filled="f" strokeweight=".33864mm">
                  <v:path arrowok="t" o:connecttype="custom" o:connectlocs="0,0;1,0" o:connectangles="0,0"/>
                </v:shape>
                <v:shape id="Freeform 3667" o:spid="_x0000_s5183" style="position:absolute;left:4633;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" path="m1,l,,,1,1,2,1,1r1,l1,xe" filled="f" strokeweight=".06pt">
                  <v:path arrowok="t" o:connecttype="custom" o:connectlocs="1,0;0,0;0,1;1,2;1,1;2,1;1,0" o:connectangles="0,0,0,0,0,0,0"/>
                </v:shape>
                <v:shape id="Freeform 3668" o:spid="_x0000_s5184" style="position:absolute;left:4641;top:387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" path="m1,l,1r1,l1,2,2,1,2,,1,xe" filled="f" strokeweight=".06pt">
                  <v:path arrowok="t" o:connecttype="custom" o:connectlocs="1,0;0,1;1,1;1,2;2,1;2,0;1,0" o:connectangles="0,0,0,0,0,0,0"/>
                </v:shape>
                <v:shape id="Freeform 3669" o:spid="_x0000_s5185" style="position:absolute;left:4641;top:387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" path="m,l2,e" filled="f" strokeweight=".06pt">
                  <v:path arrowok="t" o:connecttype="custom" o:connectlocs="0,0;2,0" o:connectangles="0,0"/>
                </v:shape>
                <v:shape id="Freeform 3670" o:spid="_x0000_s5186" style="position:absolute;left:4633;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" path="m1,l,,,1r2,l1,xe" filled="f" strokeweight=".06pt">
                  <v:path arrowok="t" o:connecttype="custom" o:connectlocs="1,0;0,0;0,1;2,1;1,0" o:connectangles="0,0,0,0,0"/>
                </v:shape>
                <v:shape id="Freeform 3671" o:spid="_x0000_s5187" style="position:absolute;left:4633;top:386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" path="m,l9,e" filled="f" strokeweight=".02114mm">
                  <v:path arrowok="t" o:connecttype="custom" o:connectlocs="0,0;9,0" o:connectangles="0,0"/>
                </v:shape>
                <v:shape id="Freeform 3672" o:spid="_x0000_s5188" style="position:absolute;left:4641;top:386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" path="m1,l,1r2,l2,,1,xe" filled="f" strokeweight=".06pt">
                  <v:path arrowok="t" o:connecttype="custom" o:connectlocs="1,0;0,1;2,1;2,0;1,0" o:connectangles="0,0,0,0,0"/>
                </v:shape>
                <v:shape id="Freeform 3673" o:spid="_x0000_s5189" style="position:absolute;left:4633;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" path="m1,l,,,1r1,l2,,1,xe" filled="f" strokeweight=".06pt">
                  <v:path arrowok="t" o:connecttype="custom" o:connectlocs="1,0;0,0;0,1;1,1;2,0;1,0" o:connectangles="0,0,0,0,0,0"/>
                </v:shape>
                <v:shape id="Freeform 3674" o:spid="_x0000_s5190" style="position:absolute;left:4633;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" path="m,l9,e" filled="f" strokeweight=".02114mm">
                  <v:path arrowok="t" o:connecttype="custom" o:connectlocs="0,0;9,0" o:connectangles="0,0"/>
                </v:shape>
                <v:shape id="Freeform 3675" o:spid="_x0000_s5191" style="position:absolute;left:4641;top:38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" path="m1,l,,1,1r1,l2,,1,xe" filled="f" strokeweight=".06pt">
                  <v:path arrowok="t" o:connecttype="custom" o:connectlocs="1,0;0,0;1,1;2,1;2,0;1,0" o:connectangles="0,0,0,0,0,0"/>
                </v:shape>
                <v:shape id="Freeform 3676" o:spid="_x0000_s5192" style="position:absolute;left:4630;top:2690;width:20;height:26;visibility:visible;mso-wrap-style:square;v-text-anchor:top" coordsize="2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" path="m,12r17,e" filled="f" strokeweight=".50092mm">
                  <v:path arrowok="t" o:connecttype="custom" o:connectlocs="0,12;17,12" o:connectangles="0,0"/>
                </v:shape>
                <v:shape id="Freeform 3677" o:spid="_x0000_s5193" style="position:absolute;left:4638;top:270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" path="m,l1,e" filled="f" strokeweight=".33864mm">
                  <v:path arrowok="t" o:connecttype="custom" o:connectlocs="0,0;1,0" o:connectangles="0,0"/>
                </v:shape>
                <v:shape id="Freeform 3678" o:spid="_x0000_s5194" style="position:absolute;left:4633;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" path="m1,l,,,1r1,l2,,1,xe" filled="f" strokeweight=".06pt">
                  <v:path arrowok="t" o:connecttype="custom" o:connectlocs="1,0;0,0;0,1;1,1;2,0;1,0" o:connectangles="0,0,0,0,0,0"/>
                </v:shape>
                <v:shape id="Freeform 3679" o:spid="_x0000_s5195" style="position:absolute;left:4641;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" path="m1,l,,1,1r1,l2,,1,xe" filled="f" strokeweight=".06pt">
                  <v:path arrowok="t" o:connecttype="custom" o:connectlocs="1,0;0,0;1,1;2,1;2,0;1,0" o:connectangles="0,0,0,0,0,0"/>
                </v:shape>
                <v:shape id="Freeform 3680" o:spid="_x0000_s5196" style="position:absolute;left:4641;top:270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" path="m,l2,e" filled="f" strokeweight=".06pt">
                  <v:path arrowok="t" o:connecttype="custom" o:connectlocs="0,0;2,0" o:connectangles="0,0"/>
                </v:shape>
                <v:shape id="Freeform 3681" o:spid="_x0000_s5197" style="position:absolute;left:4633;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" path="m1,l,1,,2r1,l2,1,1,1,1,xe" filled="f" strokeweight=".06pt">
                  <v:path arrowok="t" o:connecttype="custom" o:connectlocs="1,0;0,1;0,2;1,2;2,1;1,1;1,0" o:connectangles="0,0,0,0,0,0,0"/>
                </v:shape>
                <v:shape id="Freeform 3682" o:spid="_x0000_s5198" style="position:absolute;left:4641;top:270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" path="m1,r,1l,1,1,2r1,l2,1,1,xe" filled="f" strokeweight=".06pt">
                  <v:path arrowok="t" o:connecttype="custom" o:connectlocs="1,0;1,1;0,1;1,2;2,2;2,1;1,0" o:connectangles="0,0,0,0,0,0,0"/>
                </v:shape>
                <v:shape id="Freeform 3683" o:spid="_x0000_s5199" style="position:absolute;left:4633;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" path="m1,l,,,1,1,2,1,1r1,l1,xe" filled="f" strokeweight=".06pt">
                  <v:path arrowok="t" o:connecttype="custom" o:connectlocs="1,0;0,0;0,1;1,2;1,1;2,1;1,0" o:connectangles="0,0,0,0,0,0,0"/>
                </v:shape>
                <v:shape id="Freeform 3684" o:spid="_x0000_s5200" style="position:absolute;left:4633;top:269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" path="m,l9,e" filled="f" strokeweight=".02114mm">
                  <v:path arrowok="t" o:connecttype="custom" o:connectlocs="0,0;9,0" o:connectangles="0,0"/>
                </v:shape>
                <v:shape id="Freeform 3685" o:spid="_x0000_s5201" style="position:absolute;left:4641;top:269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" path="m1,l,1r1,l1,2,2,1,2,,1,xe" filled="f" strokeweight=".06pt">
                  <v:path arrowok="t" o:connecttype="custom" o:connectlocs="1,0;0,1;1,1;1,2;2,1;2,0;1,0" o:connectangles="0,0,0,0,0,0,0"/>
                </v:shape>
                <v:shape id="Freeform 3686" o:spid="_x0000_s5202" style="position:absolute;left:4622;top:4735;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" path="m,6r25,e" filled="f" strokeweight=".26808mm">
                  <v:path arrowok="t" o:connecttype="custom" o:connectlocs="0,6;25,6" o:connectangles="0,0"/>
                </v:shape>
                <v:shape id="Freeform 3687" o:spid="_x0000_s5203" style="position:absolute;left:4622;top:4741;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" path="m,l25,e" filled="f" strokeweight=".02114mm">
                  <v:path arrowok="t" o:connecttype="custom" o:connectlocs="0,0;25,0" o:connectangles="0,0"/>
                </v:shape>
                <v:shape id="Freeform 3688" o:spid="_x0000_s5204" style="position:absolute;left:4646;top:473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" path="m,4r1,e" filled="f" strokeweight=".22575mm">
                  <v:path arrowok="t" o:connecttype="custom" o:connectlocs="0,4;1,4" o:connectangles="0,0"/>
                </v:shape>
                <v:shape id="Freeform 3689" o:spid="_x0000_s5205" style="position:absolute;left:4621;top:47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" path="m,l1,e" filled="f" strokeweight=".48pt">
                  <v:path arrowok="t" o:connecttype="custom" o:connectlocs="0,0;1,0" o:connectangles="0,0"/>
                </v:shape>
                <v:shape id="Freeform 3690" o:spid="_x0000_s5206" style="position:absolute;left:4633;top:473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" path="m,12l,e" filled="f" strokeweight=".06pt">
                  <v:path arrowok="t" o:connecttype="custom" o:connectlocs="0,12;0,0" o:connectangles="0,0"/>
                </v:shape>
                <v:shape id="Freeform 3691" o:spid="_x0000_s5207" style="position:absolute;left:4641;top:47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" path="m,l1,e" filled="f" strokeweight=".07758mm">
                  <v:path arrowok="t" o:connecttype="custom" o:connectlocs="0,0;1,0" o:connectangles="0,0"/>
                </v:shape>
                <v:shape id="Freeform 3692" o:spid="_x0000_s5208" style="position:absolute;left:4641;top:47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" path="m,l,7e" filled="f" strokeweight=".02114mm">
                  <v:path arrowok="t" o:connecttype="custom" o:connectlocs="0,0;0,7" o:connectangles="0,0"/>
                </v:shape>
                <v:shape id="Freeform 3693" o:spid="_x0000_s5209" style="position:absolute;left:4630;top:4741;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" path="m,l11,e" filled="f" strokeweight=".1058mm">
                  <v:path arrowok="t" o:connecttype="custom" o:connectlocs="0,0;11,0" o:connectangles="0,0"/>
                </v:shape>
                <v:shape id="Freeform 3694" o:spid="_x0000_s5210" style="position:absolute;left:4641;top:47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" path="m1,1l,,,2,1,1xe" filled="f" strokeweight=".06pt">
                  <v:path arrowok="t" o:connecttype="custom" o:connectlocs="1,1;0,0;0,2;1,1" o:connectangles="0,0,0,0"/>
                </v:shape>
                <v:shape id="Freeform 3695" o:spid="_x0000_s5211" style="position:absolute;left:4636;top:47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" path="m,l1,e" filled="f" strokeweight=".07758mm">
                  <v:path arrowok="t" o:connecttype="custom" o:connectlocs="0,0;1,0" o:connectangles="0,0"/>
                </v:shape>
                <v:shape id="Freeform 3696" o:spid="_x0000_s5212" style="position:absolute;left:4636;top:47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" path="m,l,7e" filled="f" strokeweight=".02114mm">
                  <v:path arrowok="t" o:connecttype="custom" o:connectlocs="0,0;0,7" o:connectangles="0,0"/>
                </v:shape>
                <v:shape id="Freeform 3697" o:spid="_x0000_s5213" style="position:absolute;left:4636;top:47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" path="m1,1l,,,2,1,1xe" filled="f" strokeweight=".06pt">
                  <v:path arrowok="t" o:connecttype="custom" o:connectlocs="1,1;0,0;0,2;1,1" o:connectangles="0,0,0,0"/>
                </v:shape>
                <v:shape id="Freeform 3698" o:spid="_x0000_s5214" style="position:absolute;left:4631;top:47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" path="m1,1l,,,1r1,xe" filled="f" strokeweight=".06pt">
                  <v:path arrowok="t" o:connecttype="custom" o:connectlocs="1,1;0,0;0,1;1,1" o:connectangles="0,0,0,0"/>
                </v:shape>
                <v:shape id="Freeform 3699" o:spid="_x0000_s5215" style="position:absolute;left:4631;top:4737;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" path="m,l,7e" filled="f" strokeweight=".02114mm">
                  <v:path arrowok="t" o:connecttype="custom" o:connectlocs="0,0;0,7" o:connectangles="0,0"/>
                </v:shape>
                <v:shape id="Freeform 3700" o:spid="_x0000_s5216" style="position:absolute;left:4631;top:4742;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" path="m1,1l,1,,,,2,,1r1,xe" filled="f" strokeweight=".06pt">
                  <v:path arrowok="t" o:connecttype="custom" o:connectlocs="1,1;0,1;0,0;0,2;0,1;1,1" o:connectangles="0,0,0,0,0,0"/>
                </v:shape>
                <v:shape id="Freeform 3701" o:spid="_x0000_s5217" style="position:absolute;left:4622;top:4443;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" path="m,6r25,e" filled="f" strokeweight=".26808mm">
                  <v:path arrowok="t" o:connecttype="custom" o:connectlocs="0,6;25,6" o:connectangles="0,0"/>
                </v:shape>
                <v:shape id="Freeform 3702" o:spid="_x0000_s5218" style="position:absolute;left:4622;top:4449;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" path="m,l25,e" filled="f" strokeweight=".02114mm">
                  <v:path arrowok="t" o:connecttype="custom" o:connectlocs="0,0;25,0" o:connectangles="0,0"/>
                </v:shape>
                <v:shape id="Freeform 3703" o:spid="_x0000_s5219" style="position:absolute;left:4646;top:444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" path="m,4r1,e" filled="f" strokeweight=".22575mm">
                  <v:path arrowok="t" o:connecttype="custom" o:connectlocs="0,4;1,4" o:connectangles="0,0"/>
                </v:shape>
                <v:shape id="Freeform 3704" o:spid="_x0000_s5220" style="position:absolute;left:4621;top:444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" path="m,l1,e" filled="f" strokeweight=".48pt">
                  <v:path arrowok="t" o:connecttype="custom" o:connectlocs="0,0;1,0" o:connectangles="0,0"/>
                </v:shape>
                <v:shape id="Freeform 3705" o:spid="_x0000_s5221" style="position:absolute;left:4633;top:444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" path="m,12l,e" filled="f" strokeweight=".06pt">
                  <v:path arrowok="t" o:connecttype="custom" o:connectlocs="0,12;0,0" o:connectangles="0,0"/>
                </v:shape>
                <v:shape id="Freeform 3706" o:spid="_x0000_s5222" style="position:absolute;left:4641;top:44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" path="m,l1,e" filled="f" strokeweight=".07758mm">
                  <v:path arrowok="t" o:connecttype="custom" o:connectlocs="0,0;1,0" o:connectangles="0,0"/>
                </v:shape>
                <v:shape id="Freeform 3707" o:spid="_x0000_s5223" style="position:absolute;left:4640;top:44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" path="m,l1,e" filled="f" strokeweight=".06pt">
                  <v:path arrowok="t" o:connecttype="custom" o:connectlocs="0,0;1,0" o:connectangles="0,0"/>
                </v:shape>
                <v:shape id="Freeform 3708" o:spid="_x0000_s5224" style="position:absolute;left:4630;top:444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" path="m,l11,e" filled="f" strokeweight=".1058mm">
                  <v:path arrowok="t" o:connecttype="custom" o:connectlocs="0,0;11,0" o:connectangles="0,0"/>
                </v:shape>
                <v:shape id="Freeform 3709" o:spid="_x0000_s5225" style="position:absolute;left:4641;top:44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" path="m1,1l,,,1r1,xe" filled="f" strokeweight=".06pt">
                  <v:path arrowok="t" o:connecttype="custom" o:connectlocs="1,1;0,0;0,1;1,1" o:connectangles="0,0,0,0"/>
                </v:shape>
                <v:shape id="Freeform 3710" o:spid="_x0000_s5226" style="position:absolute;left:4641;top:44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" path="m,2l,e" filled="f" strokeweight=".06pt">
                  <v:path arrowok="t" o:connecttype="custom" o:connectlocs="0,2;0,0" o:connectangles="0,0"/>
                </v:shape>
                <v:shape id="Freeform 3711" o:spid="_x0000_s5227" style="position:absolute;left:4636;top:44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" path="m,l1,e" filled="f" strokeweight=".07758mm">
                  <v:path arrowok="t" o:connecttype="custom" o:connectlocs="0,0;1,0" o:connectangles="0,0"/>
                </v:shape>
                <v:shape id="Freeform 3712" o:spid="_x0000_s5228" style="position:absolute;left:4635;top:44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" path="m,l1,e" filled="f" strokeweight=".06pt">
                  <v:path arrowok="t" o:connecttype="custom" o:connectlocs="0,0;1,0" o:connectangles="0,0"/>
                </v:shape>
                <v:shape id="Freeform 3713" o:spid="_x0000_s5229" style="position:absolute;left:4636;top:44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" path="m1,1l,,,1r1,xe" filled="f" strokeweight=".06pt">
                  <v:path arrowok="t" o:connecttype="custom" o:connectlocs="1,1;0,0;0,1;1,1" o:connectangles="0,0,0,0"/>
                </v:shape>
                <v:shape id="Freeform 3714" o:spid="_x0000_s5230" style="position:absolute;left:4636;top:44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" path="m,2l,e" filled="f" strokeweight=".06pt">
                  <v:path arrowok="t" o:connecttype="custom" o:connectlocs="0,2;0,0" o:connectangles="0,0"/>
                </v:shape>
                <v:shape id="Freeform 3715" o:spid="_x0000_s5231" style="position:absolute;left:4631;top:44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" path="m1,1l,,,1r1,xe" filled="f" strokeweight=".06pt">
                  <v:path arrowok="t" o:connecttype="custom" o:connectlocs="1,1;0,0;0,1;1,1" o:connectangles="0,0,0,0"/>
                </v:shape>
                <v:shape id="Freeform 3716" o:spid="_x0000_s5232" style="position:absolute;left:4631;top:444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" path="m,l1,e" filled="f" strokeweight=".06pt">
                  <v:path arrowok="t" o:connecttype="custom" o:connectlocs="0,0;1,0" o:connectangles="0,0"/>
                </v:shape>
                <v:shape id="Freeform 3717" o:spid="_x0000_s5233" style="position:absolute;left:4631;top:44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" path="m1,1l,1,,,,1r1,xe" filled="f" strokeweight=".06pt">
                  <v:path arrowok="t" o:connecttype="custom" o:connectlocs="1,1;0,1;0,0;0,1;1,1" o:connectangles="0,0,0,0,0"/>
                </v:shape>
                <v:shape id="Freeform 3718" o:spid="_x0000_s5234" style="position:absolute;left:4631;top:445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" path="m,2l,e" filled="f" strokeweight=".06pt">
                  <v:path arrowok="t" o:connecttype="custom" o:connectlocs="0,2;0,0" o:connectangles="0,0"/>
                </v:shape>
                <v:shape id="Freeform 3719" o:spid="_x0000_s5235" style="position:absolute;left:4622;top:4159;width:26;height:20;visibility:visible;mso-wrap-style:square;v-text-anchor:top" coordsize="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" path="m,l25,e" filled="f" strokeweight=".02114mm">
                  <v:path arrowok="t" o:connecttype="custom" o:connectlocs="0,0;25,0" o:connectangles="0,0"/>
                </v:shape>
                <v:shape id="Freeform 3720" o:spid="_x0000_s5236" style="position:absolute;left:4646;top:4154;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" path="m,4r1,e" filled="f" strokeweight=".20458mm">
                  <v:path arrowok="t" o:connecttype="custom" o:connectlocs="0,4;1,4" o:connectangles="0,0"/>
                </v:shape>
                <v:shape id="Freeform 3721" o:spid="_x0000_s5237" style="position:absolute;left:4621;top:4158;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" path="m,l1,e" filled="f" strokeweight=".42pt">
                  <v:path arrowok="t" o:connecttype="custom" o:connectlocs="0,0;1,0" o:connectangles="0,0"/>
                </v:shape>
                <v:shape id="Freeform 3722" o:spid="_x0000_s5238" style="position:absolute;left:4633;top:4153;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" path="m,12l,e" filled="f" strokeweight=".06pt">
                  <v:path arrowok="t" o:connecttype="custom" o:connectlocs="0,12;0,0" o:connectangles="0,0"/>
                </v:shape>
                <v:shape id="Freeform 3723" o:spid="_x0000_s5239" style="position:absolute;left:4641;top:415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" path="m,l1,e" filled="f" strokeweight=".07758mm">
                  <v:path arrowok="t" o:connecttype="custom" o:connectlocs="0,0;1,0" o:connectangles="0,0"/>
                </v:shape>
                <v:shape id="Freeform 3724" o:spid="_x0000_s5240" style="position:absolute;left:4640;top:41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" path="m,l1,e" filled="f" strokeweight=".06pt">
                  <v:path arrowok="t" o:connecttype="custom" o:connectlocs="0,0;1,0" o:connectangles="0,0"/>
                </v:shape>
                <v:shape id="Freeform 3725" o:spid="_x0000_s5241" style="position:absolute;left:4636;top:415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" path="m,l6,e" filled="f" strokeweight=".1058mm">
                  <v:path arrowok="t" o:connecttype="custom" o:connectlocs="0,0;6,0" o:connectangles="0,0"/>
                </v:shape>
                <v:shape id="Freeform 3726" o:spid="_x0000_s5242" style="position:absolute;left:4641;top:41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" path="m,l1,e" filled="f" strokeweight=".07758mm">
                  <v:path arrowok="t" o:connecttype="custom" o:connectlocs="0,0;1,0" o:connectangles="0,0"/>
                </v:shape>
                <v:shape id="Freeform 3727" o:spid="_x0000_s5243" style="position:absolute;left:4641;top:41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" path="m,2l,e" filled="f" strokeweight=".06pt">
                  <v:path arrowok="t" o:connecttype="custom" o:connectlocs="0,2;0,0" o:connectangles="0,0"/>
                </v:shape>
                <v:shape id="Freeform 3728" o:spid="_x0000_s5244" style="position:absolute;left:4636;top:415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" path="m,l1,e" filled="f" strokeweight=".07758mm">
                  <v:path arrowok="t" o:connecttype="custom" o:connectlocs="0,0;1,0" o:connectangles="0,0"/>
                </v:shape>
                <v:shape id="Freeform 3729" o:spid="_x0000_s5245" style="position:absolute;left:4635;top:41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" path="m,l1,e" filled="f" strokeweight=".06pt">
                  <v:path arrowok="t" o:connecttype="custom" o:connectlocs="0,0;1,0" o:connectangles="0,0"/>
                </v:shape>
                <v:shape id="Freeform 3730" o:spid="_x0000_s5246" style="position:absolute;left:4636;top:41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" path="m,l1,e" filled="f" strokeweight=".07758mm">
                  <v:path arrowok="t" o:connecttype="custom" o:connectlocs="0,0;1,0" o:connectangles="0,0"/>
                </v:shape>
                <v:shape id="Freeform 3731" o:spid="_x0000_s5247" style="position:absolute;left:4636;top:4160;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" path="m,2l,e" filled="f" strokeweight=".06pt">
                  <v:path arrowok="t" o:connecttype="custom" o:connectlocs="0,2;0,0" o:connectangles="0,0"/>
                </v:shape>
                <v:shape id="Freeform 3732" o:spid="_x0000_s5248" style="position:absolute;left:4631;top:4155;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" path="m1,1l,,,1r1,xe" filled="f" strokeweight=".06pt">
                  <v:path arrowok="t" o:connecttype="custom" o:connectlocs="1,1;0,0;0,1;1,1" o:connectangles="0,0,0,0"/>
                </v:shape>
                <v:shape id="Freeform 3733" o:spid="_x0000_s5249" style="position:absolute;left:4631;top:4156;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" path="m,l1,e" filled="f" strokeweight=".06pt">
                  <v:path arrowok="t" o:connecttype="custom" o:connectlocs="0,0;1,0" o:connectangles="0,0"/>
                </v:shape>
                <v:group id="Group 3734" o:spid="_x0000_s5250" style="position:absolute;left:2865;top:153;width:1686;height:516" coordorigin="2865,153" coordsize="1686,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">
                  <v:shape id="Freeform 3735" o:spid="_x0000_s5251" style="position:absolute;left:2865;top:153;width:1686;height:516;visibility:visible;mso-wrap-style:square;v-text-anchor:top" coordsize="1686,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" path="m1645,475r-101,26l1539,505r-1,6l1542,514r6,2l1676,482r-6,l1645,475xe" fillcolor="#739f30" stroked="f">
                    <v:path arrowok="t" o:connecttype="custom" o:connectlocs="1645,475;1544,501;1539,505;1538,511;1542,514;1548,516;1676,482;1670,482;1645,475" o:connectangles="0,0,0,0,0,0,0,0,0"/>
                  </v:shape>
                  <v:shape id="Freeform 3736" o:spid="_x0000_s5252" style="position:absolute;left:2865;top:153;width:1686;height:516;visibility:visible;mso-wrap-style:square;v-text-anchor:top" coordsize="1686,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" path="m1658,472r-13,3l1670,482r,-1l1666,481r-8,-9xe" fillcolor="#739f30" stroked="f">
                    <v:path arrowok="t" o:connecttype="custom" o:connectlocs="1658,472;1645,475;1670,482;1670,481;1666,481;1658,472" o:connectangles="0,0,0,0,0,0"/>
                  </v:shape>
                  <v:shape id="Freeform 3737" o:spid="_x0000_s5253" style="position:absolute;left:2865;top:153;width:1686;height:516;visibility:visible;mso-wrap-style:square;v-text-anchor:top" coordsize="1686,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" path="m1581,375r-5,1l1574,381r2,6l1648,461r26,8l1670,482r6,l1686,480,1586,376r-5,-1xe" fillcolor="#739f30" stroked="f">
                    <v:path arrowok="t" o:connecttype="custom" o:connectlocs="1581,375;1576,376;1574,381;1576,387;1648,461;1674,469;1670,482;1676,482;1686,480;1586,376;1581,375" o:connectangles="0,0,0,0,0,0,0,0,0,0,0"/>
                  </v:shape>
                  <v:shape id="Freeform 3738" o:spid="_x0000_s5254" style="position:absolute;left:2865;top:153;width:1686;height:516;visibility:visible;mso-wrap-style:square;v-text-anchor:top" coordsize="1686,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" path="m1670,469r-12,3l1666,481r4,-12xe" fillcolor="#739f30" stroked="f">
                    <v:path arrowok="t" o:connecttype="custom" o:connectlocs="1670,469;1658,472;1666,481;1670,469" o:connectangles="0,0,0,0"/>
                  </v:shape>
                  <v:shape id="Freeform 3739" o:spid="_x0000_s5255" style="position:absolute;left:2865;top:153;width:1686;height:516;visibility:visible;mso-wrap-style:square;v-text-anchor:top" coordsize="1686,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" path="m1674,469r-4,l1666,481r4,l1674,469xe" fillcolor="#739f30" stroked="f">
                    <v:path arrowok="t" o:connecttype="custom" o:connectlocs="1674,469;1670,469;1666,481;1670,481;1674,469" o:connectangles="0,0,0,0,0"/>
                  </v:shape>
                  <v:shape id="Freeform 3740" o:spid="_x0000_s5256" style="position:absolute;left:2865;top:153;width:1686;height:516;visibility:visible;mso-wrap-style:square;v-text-anchor:top" coordsize="1686,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" path="m3,l,13,1645,475r13,-3l1648,461,3,xe" fillcolor="#739f30" stroked="f">
                    <v:path arrowok="t" o:connecttype="custom" o:connectlocs="3,0;0,13;1645,475;1658,472;1648,461;3,0" o:connectangles="0,0,0,0,0,0"/>
                  </v:shape>
                  <v:shape id="Freeform 3741" o:spid="_x0000_s5257" style="position:absolute;left:2865;top:153;width:1686;height:516;visibility:visible;mso-wrap-style:square;v-text-anchor:top" coordsize="1686,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" path="m1648,461r10,11l1670,469r4,l1648,461xe" fillcolor="#739f30" stroked="f">
                    <v:path arrowok="t" o:connecttype="custom" o:connectlocs="1648,461;1658,472;1670,469;1674,469;1648,461" o:connectangles="0,0,0,0,0"/>
                  </v:shape>
                </v:group>
                <v:group id="Group 3742" o:spid="_x0000_s5258" style="position:absolute;left:2860;top:157;width:744;height:1316" coordorigin="2860,157" coordsize="744,1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">
                  <v:shape id="Freeform 3743" o:spid="_x0000_s5259" style="position:absolute;left:2860;top:157;width:744;height:1316;visibility:visible;mso-wrap-style:square;v-text-anchor:top" coordsize="744,1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" path="m620,1230r-4,3l615,1238r4,5l741,1315r,-9l729,1306r-13,-22l626,1231r-6,-1xe" fillcolor="#739f30" stroked="f">
                    <v:path arrowok="t" o:connecttype="custom" o:connectlocs="620,1230;616,1233;615,1238;619,1243;741,1315;741,1306;729,1306;716,1284;626,1231;620,1230" o:connectangles="0,0,0,0,0,0,0,0,0,0"/>
                  </v:shape>
                  <v:shape id="Freeform 3744" o:spid="_x0000_s5260" style="position:absolute;left:2860;top:157;width:744;height:1316;visibility:visible;mso-wrap-style:square;v-text-anchor:top" coordsize="744,1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" path="m716,1284r13,22l735,1303r-7,l728,1291r-12,-7xe" fillcolor="#739f30" stroked="f">
                    <v:path arrowok="t" o:connecttype="custom" o:connectlocs="716,1284;729,1306;735,1303;728,1303;728,1291;716,1284" o:connectangles="0,0,0,0,0,0"/>
                  </v:shape>
                  <v:shape id="Freeform 3745" o:spid="_x0000_s5261" style="position:absolute;left:2860;top:157;width:744;height:1316;visibility:visible;mso-wrap-style:square;v-text-anchor:top" coordsize="744,1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" path="m738,1165r-5,2l730,1172r-2,104l741,1299r-12,7l741,1306r3,-134l742,1167r-4,-2xe" fillcolor="#739f30" stroked="f">
                    <v:path arrowok="t" o:connecttype="custom" o:connectlocs="738,1165;733,1167;730,1172;728,1276;741,1299;729,1306;741,1306;744,1172;742,1167;738,1165" o:connectangles="0,0,0,0,0,0,0,0,0,0"/>
                  </v:shape>
                  <v:shape id="Freeform 3746" o:spid="_x0000_s5262" style="position:absolute;left:2860;top:157;width:744;height:1316;visibility:visible;mso-wrap-style:square;v-text-anchor:top" coordsize="744,1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" path="m728,1291r,12l739,1297r-11,-6xe" fillcolor="#739f30" stroked="f">
                    <v:path arrowok="t" o:connecttype="custom" o:connectlocs="728,1291;728,1303;739,1297;728,1291" o:connectangles="0,0,0,0"/>
                  </v:shape>
                  <v:shape id="Freeform 3747" o:spid="_x0000_s5263" style="position:absolute;left:2860;top:157;width:744;height:1316;visibility:visible;mso-wrap-style:square;v-text-anchor:top" coordsize="744,1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" path="m728,1276r,15l739,1297r-11,6l735,1303r6,-4l728,1276xe" fillcolor="#739f30" stroked="f">
                    <v:path arrowok="t" o:connecttype="custom" o:connectlocs="728,1276;728,1291;739,1297;728,1303;735,1303;741,1299;728,1276" o:connectangles="0,0,0,0,0,0,0"/>
                  </v:shape>
                  <v:shape id="Freeform 3748" o:spid="_x0000_s5264" style="position:absolute;left:2860;top:157;width:744;height:1316;visibility:visible;mso-wrap-style:square;v-text-anchor:top" coordsize="744,1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" path="m13,l,6,716,1284r12,7l728,1276,13,xe" fillcolor="#739f30" stroked="f">
                    <v:path arrowok="t" o:connecttype="custom" o:connectlocs="13,0;0,6;716,1284;728,1291;728,1276;13,0" o:connectangles="0,0,0,0,0,0"/>
                  </v:shape>
                </v:group>
                <v:group id="Group 3749" o:spid="_x0000_s5265" style="position:absolute;left:2062;top:1530;width:2346;height:627" coordorigin="2062,1530" coordsize="2346,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">
                  <v:shape id="Freeform 3750" o:spid="_x0000_s5266" style="position:absolute;left:2062;top:1530;width:2346;height:627;visibility:visible;mso-wrap-style:square;v-text-anchor:top" coordsize="2346,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" path="m39,43l26,47r10,9l2343,626r3,-13l39,43xe" fillcolor="#004177" stroked="f">
                    <v:path arrowok="t" o:connecttype="custom" o:connectlocs="39,43;26,47;36,56;2343,626;2346,613;39,43" o:connectangles="0,0,0,0,0,0"/>
                  </v:shape>
                  <v:shape id="Freeform 3751" o:spid="_x0000_s5267" style="position:absolute;left:2062;top:1530;width:2346;height:627;visibility:visible;mso-wrap-style:square;v-text-anchor:top" coordsize="2346,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" path="m136,l,40,102,140r4,1l111,139r3,-5l111,129,36,56,12,50,14,37r45,l140,13r5,-3l145,4,141,1,136,xe" fillcolor="#004177" stroked="f">
                    <v:path arrowok="t" o:connecttype="custom" o:connectlocs="136,0;0,40;102,140;106,141;111,139;114,134;111,129;36,56;12,50;14,37;59,37;140,13;145,10;145,4;141,1;136,0" o:connectangles="0,0,0,0,0,0,0,0,0,0,0,0,0,0,0,0"/>
                  </v:shape>
                  <v:shape id="Freeform 3752" o:spid="_x0000_s5268" style="position:absolute;left:2062;top:1530;width:2346;height:627;visibility:visible;mso-wrap-style:square;v-text-anchor:top" coordsize="2346,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" path="m14,37l12,50r24,6l30,50r-15,l18,38r1,l14,37xe" fillcolor="#004177" stroked="f">
                    <v:path arrowok="t" o:connecttype="custom" o:connectlocs="14,37;12,50;36,56;30,50;15,50;18,38;19,38;14,37" o:connectangles="0,0,0,0,0,0,0,0"/>
                  </v:shape>
                  <v:shape id="Freeform 3753" o:spid="_x0000_s5269" style="position:absolute;left:2062;top:1530;width:2346;height:627;visibility:visible;mso-wrap-style:square;v-text-anchor:top" coordsize="2346,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" path="m18,38l15,50,26,47,18,38xe" fillcolor="#004177" stroked="f">
                    <v:path arrowok="t" o:connecttype="custom" o:connectlocs="18,38;15,50;26,47;18,38" o:connectangles="0,0,0,0"/>
                  </v:shape>
                  <v:shape id="Freeform 3754" o:spid="_x0000_s5270" style="position:absolute;left:2062;top:1530;width:2346;height:627;visibility:visible;mso-wrap-style:square;v-text-anchor:top" coordsize="2346,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" path="m26,47l15,50r15,l26,47xe" fillcolor="#004177" stroked="f">
                    <v:path arrowok="t" o:connecttype="custom" o:connectlocs="26,47;15,50;30,50;26,47" o:connectangles="0,0,0,0"/>
                  </v:shape>
                  <v:shape id="Freeform 3755" o:spid="_x0000_s5271" style="position:absolute;left:2062;top:1530;width:2346;height:627;visibility:visible;mso-wrap-style:square;v-text-anchor:top" coordsize="2346,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" path="m19,38r-1,l26,47,39,43,19,38xe" fillcolor="#004177" stroked="f">
                    <v:path arrowok="t" o:connecttype="custom" o:connectlocs="19,38;18,38;26,47;39,43;19,38" o:connectangles="0,0,0,0,0"/>
                  </v:shape>
                  <v:shape id="Freeform 3756" o:spid="_x0000_s5272" style="position:absolute;left:2062;top:1530;width:2346;height:627;visibility:visible;mso-wrap-style:square;v-text-anchor:top" coordsize="2346,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" path="m59,37r-45,l39,43,59,37xe" fillcolor="#004177" stroked="f">
                    <v:path arrowok="t" o:connecttype="custom" o:connectlocs="59,37;14,37;39,43;59,37" o:connectangles="0,0,0,0"/>
                  </v:shape>
                </v:group>
                <v:group id="Group 3757" o:spid="_x0000_s5273" style="position:absolute;left:3024;top:1555;width:1385;height:602" coordorigin="3024,1555" coordsize="1385,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">
                  <v:shape id="Freeform 3758" o:spid="_x0000_s5274" style="position:absolute;left:3024;top:1555;width:1385;height:602;visibility:visible;mso-wrap-style:square;v-text-anchor:top" coordsize="1385,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" path="m39,27l26,29r9,11l1380,601r4,-13l39,27xe" fillcolor="#004177" stroked="f">
                    <v:path arrowok="t" o:connecttype="custom" o:connectlocs="39,27;26,29;35,40;1380,601;1384,588;39,27" o:connectangles="0,0,0,0,0,0"/>
                  </v:shape>
                  <v:shape id="Freeform 3759" o:spid="_x0000_s5275" style="position:absolute;left:3024;top:1555;width:1385;height:602;visibility:visible;mso-wrap-style:square;v-text-anchor:top" coordsize="1385,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" path="m141,l,19,86,132r5,3l95,134r4,-5l98,123,35,40,10,30,15,18r94,l144,13r4,-3l150,6,147,1,141,xe" fillcolor="#004177" stroked="f">
                    <v:path arrowok="t" o:connecttype="custom" o:connectlocs="141,0;0,19;86,132;91,135;95,134;99,129;98,123;35,40;10,30;15,18;109,18;144,13;148,10;150,6;147,1;141,0" o:connectangles="0,0,0,0,0,0,0,0,0,0,0,0,0,0,0,0"/>
                  </v:shape>
                  <v:shape id="Freeform 3760" o:spid="_x0000_s5276" style="position:absolute;left:3024;top:1555;width:1385;height:602;visibility:visible;mso-wrap-style:square;v-text-anchor:top" coordsize="1385,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" path="m15,18l10,30,35,40,28,31r-14,l19,19,15,18xe" fillcolor="#004177" stroked="f">
                    <v:path arrowok="t" o:connecttype="custom" o:connectlocs="15,18;10,30;35,40;28,31;14,31;19,19;15,18" o:connectangles="0,0,0,0,0,0,0"/>
                  </v:shape>
                  <v:shape id="Freeform 3761" o:spid="_x0000_s5277" style="position:absolute;left:3024;top:1555;width:1385;height:602;visibility:visible;mso-wrap-style:square;v-text-anchor:top" coordsize="1385,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" path="m19,19l14,31,26,29,19,19r,xe" fillcolor="#004177" stroked="f">
                    <v:path arrowok="t" o:connecttype="custom" o:connectlocs="19,19;14,31;26,29;19,19;19,19" o:connectangles="0,0,0,0,0"/>
                  </v:shape>
                  <v:shape id="Freeform 3762" o:spid="_x0000_s5278" style="position:absolute;left:3024;top:1555;width:1385;height:602;visibility:visible;mso-wrap-style:square;v-text-anchor:top" coordsize="1385,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" path="m26,29l14,31r14,l26,29xe" fillcolor="#004177" stroked="f">
                    <v:path arrowok="t" o:connecttype="custom" o:connectlocs="26,29;14,31;28,31;26,29" o:connectangles="0,0,0,0"/>
                  </v:shape>
                  <v:shape id="Freeform 3763" o:spid="_x0000_s5279" style="position:absolute;left:3024;top:1555;width:1385;height:602;visibility:visible;mso-wrap-style:square;v-text-anchor:top" coordsize="1385,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" path="m19,19r7,10l39,27,19,19xe" fillcolor="#004177" stroked="f">
                    <v:path arrowok="t" o:connecttype="custom" o:connectlocs="19,19;26,29;39,27;19,19" o:connectangles="0,0,0,0"/>
                  </v:shape>
                  <v:shape id="Freeform 3764" o:spid="_x0000_s5280" style="position:absolute;left:3024;top:1555;width:1385;height:602;visibility:visible;mso-wrap-style:square;v-text-anchor:top" coordsize="1385,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" path="m100,19r-81,l19,19r20,8l100,19xe" fillcolor="#004177" stroked="f">
                    <v:path arrowok="t" o:connecttype="custom" o:connectlocs="100,19;19,19;19,19;39,27;100,19" o:connectangles="0,0,0,0,0"/>
                  </v:shape>
                  <v:shape id="Freeform 3765" o:spid="_x0000_s5281" style="position:absolute;left:3024;top:1555;width:1385;height:602;visibility:visible;mso-wrap-style:square;v-text-anchor:top" coordsize="1385,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" path="m19,19r,l19,19r,xe" fillcolor="#004177" stroked="f">
                    <v:path arrowok="t" o:connecttype="custom" o:connectlocs="19,19;19,19;19,19;19,19" o:connectangles="0,0,0,0"/>
                  </v:shape>
                  <v:shape id="Freeform 3766" o:spid="_x0000_s5282" style="position:absolute;left:3024;top:1555;width:1385;height:602;visibility:visible;mso-wrap-style:square;v-text-anchor:top" coordsize="1385,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" path="m109,18r-94,l19,19r,l100,19r9,-1xe" fillcolor="#004177" stroked="f">
                    <v:path arrowok="t" o:connecttype="custom" o:connectlocs="109,18;15,18;19,19;19,19;100,19;109,18" o:connectangles="0,0,0,0,0,0"/>
                  </v:shape>
                </v:group>
                <v:group id="Group 3767" o:spid="_x0000_s5283" style="position:absolute;left:3960;top:1582;width:453;height:572" coordorigin="3960,1582" coordsize="453,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">
                  <v:shape id="Freeform 3768" o:spid="_x0000_s5284" style="position:absolute;left:3960;top:1582;width:453;height:572;visibility:visible;mso-wrap-style:square;v-text-anchor:top" coordsize="453,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" path="m17,22r1,13l440,571r12,-9l30,27,17,22xe" fillcolor="#004177" stroked="f">
                    <v:path arrowok="t" o:connecttype="custom" o:connectlocs="17,22;18,35;440,571;452,562;30,27;17,22" o:connectangles="0,0,0,0,0,0"/>
                  </v:shape>
                  <v:shape id="Freeform 3769" o:spid="_x0000_s5285" style="position:absolute;left:3960;top:1582;width:453;height:572;visibility:visible;mso-wrap-style:square;v-text-anchor:top" coordsize="453,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" path="m,l19,141r3,5l27,147r5,-2l33,140,18,35,3,15,14,7r4,l,xe" fillcolor="#004177" stroked="f">
                    <v:path arrowok="t" o:connecttype="custom" o:connectlocs="0,0;19,141;22,146;27,147;32,145;33,140;18,35;3,15;14,7;18,7;0,0" o:connectangles="0,0,0,0,0,0,0,0,0,0,0"/>
                  </v:shape>
                  <v:shape id="Freeform 3770" o:spid="_x0000_s5286" style="position:absolute;left:3960;top:1582;width:453;height:572;visibility:visible;mso-wrap-style:square;v-text-anchor:top" coordsize="453,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" path="m18,7r-4,l30,27r97,39l133,66r3,-4l136,56r-3,-4l18,7xe" fillcolor="#004177" stroked="f">
                    <v:path arrowok="t" o:connecttype="custom" o:connectlocs="18,7;14,7;30,27;127,66;133,66;136,62;136,56;133,52;18,7" o:connectangles="0,0,0,0,0,0,0,0,0"/>
                  </v:shape>
                  <v:shape id="Freeform 3771" o:spid="_x0000_s5287" style="position:absolute;left:3960;top:1582;width:453;height:572;visibility:visible;mso-wrap-style:square;v-text-anchor:top" coordsize="453,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" path="m14,7l3,15,18,35,17,22,5,18,15,10r2,l14,7xe" fillcolor="#004177" stroked="f">
                    <v:path arrowok="t" o:connecttype="custom" o:connectlocs="14,7;3,15;18,35;17,22;5,18;15,10;17,10;14,7" o:connectangles="0,0,0,0,0,0,0,0"/>
                  </v:shape>
                  <v:shape id="Freeform 3772" o:spid="_x0000_s5288" style="position:absolute;left:3960;top:1582;width:453;height:572;visibility:visible;mso-wrap-style:square;v-text-anchor:top" coordsize="453,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" path="m17,10r-2,l17,22r13,5l17,10xe" fillcolor="#004177" stroked="f">
                    <v:path arrowok="t" o:connecttype="custom" o:connectlocs="17,10;15,10;17,22;30,27;17,10" o:connectangles="0,0,0,0,0"/>
                  </v:shape>
                  <v:shape id="Freeform 3773" o:spid="_x0000_s5289" style="position:absolute;left:3960;top:1582;width:453;height:572;visibility:visible;mso-wrap-style:square;v-text-anchor:top" coordsize="453,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" path="m15,10l5,18r12,4l15,10xe" fillcolor="#004177" stroked="f">
                    <v:path arrowok="t" o:connecttype="custom" o:connectlocs="15,10;5,18;17,22;15,10" o:connectangles="0,0,0,0"/>
                  </v:shape>
                </v:group>
                <v:group id="Group 3774" o:spid="_x0000_s5290" style="position:absolute;left:4401;top:578;width:756;height:1575" coordorigin="4401,578" coordsize="75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">
                  <v:shape id="Freeform 3775" o:spid="_x0000_s5291" style="position:absolute;left:4401;top:578;width:756;height:1575;visibility:visible;mso-wrap-style:square;v-text-anchor:top" coordsize="75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" path="m730,25r-11,8l,1568r12,6l731,38,730,25xe" fillcolor="#004177" stroked="f">
                    <v:path arrowok="t" o:connecttype="custom" o:connectlocs="730,25;719,33;0,1568;12,1574;731,38;730,25" o:connectangles="0,0,0,0,0,0"/>
                  </v:shape>
                  <v:shape id="Freeform 3776" o:spid="_x0000_s5292" style="position:absolute;left:4401;top:578;width:756;height:1575;visibility:visible;mso-wrap-style:square;v-text-anchor:top" coordsize="75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" path="m743,9r-13,l742,15,731,38r10,106l744,148r4,2l753,147r3,-5l743,9xe" fillcolor="#004177" stroked="f">
                    <v:path arrowok="t" o:connecttype="custom" o:connectlocs="743,9;730,9;742,15;731,38;741,144;744,148;748,150;753,147;756,142;743,9" o:connectangles="0,0,0,0,0,0,0,0,0,0"/>
                  </v:shape>
                  <v:shape id="Freeform 3777" o:spid="_x0000_s5293" style="position:absolute;left:4401;top:578;width:756;height:1575;visibility:visible;mso-wrap-style:square;v-text-anchor:top" coordsize="75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" path="m742,l625,81r-3,4l624,91r3,2l633,92,719,33,730,9r13,l742,xe" fillcolor="#004177" stroked="f">
                    <v:path arrowok="t" o:connecttype="custom" o:connectlocs="742,0;625,81;622,85;624,91;627,93;633,92;719,33;730,9;743,9;742,0" o:connectangles="0,0,0,0,0,0,0,0,0,0"/>
                  </v:shape>
                  <v:shape id="Freeform 3778" o:spid="_x0000_s5294" style="position:absolute;left:4401;top:578;width:756;height:1575;visibility:visible;mso-wrap-style:square;v-text-anchor:top" coordsize="75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" path="m737,13r-8,l740,19r-10,6l731,38,742,15r-5,-2xe" fillcolor="#004177" stroked="f">
                    <v:path arrowok="t" o:connecttype="custom" o:connectlocs="737,13;729,13;740,19;730,25;731,38;742,15;737,13" o:connectangles="0,0,0,0,0,0,0"/>
                  </v:shape>
                  <v:shape id="Freeform 3779" o:spid="_x0000_s5295" style="position:absolute;left:4401;top:578;width:756;height:1575;visibility:visible;mso-wrap-style:square;v-text-anchor:top" coordsize="75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" path="m730,9l719,33r11,-8l729,13r8,l730,9xe" fillcolor="#004177" stroked="f">
                    <v:path arrowok="t" o:connecttype="custom" o:connectlocs="730,9;719,33;730,25;729,13;737,13;730,9" o:connectangles="0,0,0,0,0,0"/>
                  </v:shape>
                  <v:shape id="Freeform 3780" o:spid="_x0000_s5296" style="position:absolute;left:4401;top:578;width:756;height:1575;visibility:visible;mso-wrap-style:square;v-text-anchor:top" coordsize="756,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" path="m729,13r1,12l740,19,729,13xe" fillcolor="#004177" stroked="f">
                    <v:path arrowok="t" o:connecttype="custom" o:connectlocs="729,13;730,25;740,19;729,13" o:connectangles="0,0,0,0"/>
                  </v:shape>
                </v:group>
                <v:group id="Group 3781" o:spid="_x0000_s5297" style="position:absolute;left:4402;top:594;width:1868;height:1562" coordorigin="4402,594" coordsize="1868,1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">
                  <v:shape id="Freeform 3782" o:spid="_x0000_s5298" style="position:absolute;left:4402;top:594;width:1868;height:1562;visibility:visible;mso-wrap-style:square;v-text-anchor:top" coordsize="1868,1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" path="m1846,17r-14,2l,1550r9,11l1841,30r5,-13xe" fillcolor="#004177" stroked="f">
                    <v:path arrowok="t" o:connecttype="custom" o:connectlocs="1846,17;1832,19;0,1550;9,1561;1841,30;1846,17" o:connectangles="0,0,0,0,0,0"/>
                  </v:shape>
                  <v:shape id="Freeform 3783" o:spid="_x0000_s5299" style="position:absolute;left:4402;top:594;width:1868;height:1562;visibility:visible;mso-wrap-style:square;v-text-anchor:top" coordsize="1868,1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" path="m1865,3r-14,l1861,14r-20,16l1806,129r,5l1809,137r6,l1819,134,1865,3xe" fillcolor="#004177" stroked="f">
                    <v:path arrowok="t" o:connecttype="custom" o:connectlocs="1865,3;1851,3;1861,14;1841,30;1806,129;1806,134;1809,137;1815,137;1819,134;1865,3" o:connectangles="0,0,0,0,0,0,0,0,0,0"/>
                  </v:shape>
                  <v:shape id="Freeform 3784" o:spid="_x0000_s5300" style="position:absolute;left:4402;top:594;width:1868;height:1562;visibility:visible;mso-wrap-style:square;v-text-anchor:top" coordsize="1868,1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" path="m1867,l1726,23r-4,3l1720,32r3,3l1729,37,1832,19,1851,3r14,l1867,xe" fillcolor="#004177" stroked="f">
                    <v:path arrowok="t" o:connecttype="custom" o:connectlocs="1867,0;1726,23;1722,26;1720,32;1723,35;1729,37;1832,19;1851,3;1865,3;1867,0" o:connectangles="0,0,0,0,0,0,0,0,0,0"/>
                  </v:shape>
                  <v:shape id="Freeform 3785" o:spid="_x0000_s5301" style="position:absolute;left:4402;top:594;width:1868;height:1562;visibility:visible;mso-wrap-style:square;v-text-anchor:top" coordsize="1868,1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" path="m1853,5r-3,l1857,15r-11,2l1841,30r20,-16l1853,5xe" fillcolor="#004177" stroked="f">
                    <v:path arrowok="t" o:connecttype="custom" o:connectlocs="1853,5;1850,5;1857,15;1846,17;1841,30;1861,14;1853,5" o:connectangles="0,0,0,0,0,0,0"/>
                  </v:shape>
                  <v:shape id="Freeform 3786" o:spid="_x0000_s5302" style="position:absolute;left:4402;top:594;width:1868;height:1562;visibility:visible;mso-wrap-style:square;v-text-anchor:top" coordsize="1868,1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" path="m1851,3r-19,16l1846,17r4,-12l1853,5r-2,-2xe" fillcolor="#004177" stroked="f">
                    <v:path arrowok="t" o:connecttype="custom" o:connectlocs="1851,3;1832,19;1846,17;1850,5;1853,5;1851,3" o:connectangles="0,0,0,0,0,0"/>
                  </v:shape>
                  <v:shape id="Freeform 3787" o:spid="_x0000_s5303" style="position:absolute;left:4402;top:594;width:1868;height:1562;visibility:visible;mso-wrap-style:square;v-text-anchor:top" coordsize="1868,1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" path="m1850,5r-4,12l1857,15,1850,5xe" fillcolor="#004177" stroked="f">
                    <v:path arrowok="t" o:connecttype="custom" o:connectlocs="1850,5;1846,17;1857,15;1850,5" o:connectangles="0,0,0,0"/>
                  </v:shape>
                </v:group>
                <v:group id="Group 3788" o:spid="_x0000_s5304" style="position:absolute;left:4403;top:591;width:2525;height:1565" coordorigin="4403,591" coordsize="2525,1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">
                  <v:shape id="Freeform 3789" o:spid="_x0000_s5305" style="position:absolute;left:4403;top:591;width:2525;height:1565;visibility:visible;mso-wrap-style:square;v-text-anchor:top" coordsize="2525,1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" path="m2500,14r-13,l,1552r7,12l2494,26r6,-12xe" fillcolor="#004177" stroked="f">
                    <v:path arrowok="t" o:connecttype="custom" o:connectlocs="2500,14;2487,14;0,1552;7,1564;2494,26;2500,14" o:connectangles="0,0,0,0,0,0"/>
                  </v:shape>
                  <v:shape id="Freeform 3790" o:spid="_x0000_s5306" style="position:absolute;left:4403;top:591;width:2525;height:1565;visibility:visible;mso-wrap-style:square;v-text-anchor:top" coordsize="2525,1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" path="m2524,1r-15,l2516,13r-22,13l2444,118r,6l2448,128r4,1l2457,125,2524,1xe" fillcolor="#004177" stroked="f">
                    <v:path arrowok="t" o:connecttype="custom" o:connectlocs="2524,1;2509,1;2516,13;2494,26;2444,118;2444,124;2448,128;2452,129;2457,125;2524,1" o:connectangles="0,0,0,0,0,0,0,0,0,0"/>
                  </v:shape>
                  <v:shape id="Freeform 3791" o:spid="_x0000_s5307" style="position:absolute;left:4403;top:591;width:2525;height:1565;visibility:visible;mso-wrap-style:square;v-text-anchor:top" coordsize="2525,1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" path="m2510,3r-4,l2512,14r-12,l2494,26r22,-13l2510,3xe" fillcolor="#004177" stroked="f">
                    <v:path arrowok="t" o:connecttype="custom" o:connectlocs="2510,3;2506,3;2512,14;2500,14;2494,26;2516,13;2510,3" o:connectangles="0,0,0,0,0,0,0"/>
                  </v:shape>
                  <v:shape id="Freeform 3792" o:spid="_x0000_s5308" style="position:absolute;left:4403;top:591;width:2525;height:1565;visibility:visible;mso-wrap-style:square;v-text-anchor:top" coordsize="2525,1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" path="m2524,l2382,3r-5,2l2374,10r3,5l2382,16r105,-2l2509,1r15,l2524,xe" fillcolor="#004177" stroked="f">
                    <v:path arrowok="t" o:connecttype="custom" o:connectlocs="2524,0;2382,3;2377,5;2374,10;2377,15;2382,16;2487,14;2509,1;2524,1;2524,0" o:connectangles="0,0,0,0,0,0,0,0,0,0"/>
                  </v:shape>
                  <v:shape id="Freeform 3793" o:spid="_x0000_s5309" style="position:absolute;left:4403;top:591;width:2525;height:1565;visibility:visible;mso-wrap-style:square;v-text-anchor:top" coordsize="2525,1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" path="m2509,1r-22,13l2500,14r6,-11l2510,3r-1,-2xe" fillcolor="#004177" stroked="f">
                    <v:path arrowok="t" o:connecttype="custom" o:connectlocs="2509,1;2487,14;2500,14;2506,3;2510,3;2509,1" o:connectangles="0,0,0,0,0,0"/>
                  </v:shape>
                  <v:shape id="Freeform 3794" o:spid="_x0000_s5310" style="position:absolute;left:4403;top:591;width:2525;height:1565;visibility:visible;mso-wrap-style:square;v-text-anchor:top" coordsize="2525,1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" path="m2506,3r-6,11l2512,14,2506,3xe" fillcolor="#004177" stroked="f">
                    <v:path arrowok="t" o:connecttype="custom" o:connectlocs="2506,3;2500,14;2512,14;2506,3" o:connectangles="0,0,0,0"/>
                  </v:shape>
                </v:group>
                <v:group id="Group 3795" o:spid="_x0000_s5311" style="position:absolute;left:1331;top:2464;width:3081;height:2402" coordorigin="1331,2464" coordsize="3081,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">
                  <v:shape id="Freeform 3796" o:spid="_x0000_s5312" style="position:absolute;left:1331;top:2464;width:3081;height:2402;visibility:visible;mso-wrap-style:square;v-text-anchor:top" coordsize="3081,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" path="m62,2265r-6,l52,2269,,2401r18,-3l15,2398,6,2388r21,-17l66,2274r,-5l62,2265xe" fillcolor="#004177" stroked="f">
                    <v:path arrowok="t" o:connecttype="custom" o:connectlocs="62,2265;56,2265;52,2269;0,2401;18,2398;15,2398;6,2388;27,2371;66,2274;66,2269;62,2265" o:connectangles="0,0,0,0,0,0,0,0,0,0,0"/>
                  </v:shape>
                  <v:shape id="Freeform 3797" o:spid="_x0000_s5313" style="position:absolute;left:1331;top:2464;width:3081;height:2402;visibility:visible;mso-wrap-style:square;v-text-anchor:top" coordsize="3081,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" path="m27,2371l6,2388r9,10l20,2395r-2,l9,2385r13,-2l27,2371xe" fillcolor="#004177" stroked="f">
                    <v:path arrowok="t" o:connecttype="custom" o:connectlocs="27,2371;6,2388;15,2398;20,2395;18,2395;9,2385;22,2383;27,2371" o:connectangles="0,0,0,0,0,0,0,0"/>
                  </v:shape>
                  <v:shape id="Freeform 3798" o:spid="_x0000_s5314" style="position:absolute;left:1331;top:2464;width:3081;height:2402;visibility:visible;mso-wrap-style:square;v-text-anchor:top" coordsize="3081,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" path="m139,2368l37,2382r-22,16l18,2398r123,-15l146,2379r1,-5l145,2370r-6,-2xe" fillcolor="#004177" stroked="f">
                    <v:path arrowok="t" o:connecttype="custom" o:connectlocs="139,2368;37,2382;15,2398;18,2398;141,2383;146,2379;147,2374;145,2370;139,2368" o:connectangles="0,0,0,0,0,0,0,0,0"/>
                  </v:shape>
                  <v:shape id="Freeform 3799" o:spid="_x0000_s5315" style="position:absolute;left:1331;top:2464;width:3081;height:2402;visibility:visible;mso-wrap-style:square;v-text-anchor:top" coordsize="3081,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" path="m22,2383r-13,2l18,2395r4,-12xe" fillcolor="#004177" stroked="f">
                    <v:path arrowok="t" o:connecttype="custom" o:connectlocs="22,2383;9,2385;18,2395;22,2383" o:connectangles="0,0,0,0"/>
                  </v:shape>
                  <v:shape id="Freeform 3800" o:spid="_x0000_s5316" style="position:absolute;left:1331;top:2464;width:3081;height:2402;visibility:visible;mso-wrap-style:square;v-text-anchor:top" coordsize="3081,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" path="m37,2382r-15,1l18,2395r2,l37,2382xe" fillcolor="#004177" stroked="f">
                    <v:path arrowok="t" o:connecttype="custom" o:connectlocs="37,2382;22,2383;18,2395;20,2395;37,2382" o:connectangles="0,0,0,0,0"/>
                  </v:shape>
                  <v:shape id="Freeform 3801" o:spid="_x0000_s5317" style="position:absolute;left:1331;top:2464;width:3081;height:2402;visibility:visible;mso-wrap-style:square;v-text-anchor:top" coordsize="3081,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" path="m3070,l27,2371r-5,12l37,2382,3080,10,3070,xe" fillcolor="#004177" stroked="f">
                    <v:path arrowok="t" o:connecttype="custom" o:connectlocs="3070,0;27,2371;22,2383;37,2382;3080,10;3070,0" o:connectangles="0,0,0,0,0,0"/>
                  </v:shape>
                </v:group>
                <v:group id="Group 3802" o:spid="_x0000_s5318" style="position:absolute;left:3090;top:2466;width:1323;height:2286" coordorigin="3090,2466" coordsize="1323,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">
                  <v:shape id="Freeform 3803" o:spid="_x0000_s5319" style="position:absolute;left:3090;top:2466;width:1323;height:2286;visibility:visible;mso-wrap-style:square;v-text-anchor:top" coordsize="1323,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" path="m7,2136r-5,2l,2143r1,143l15,2277r-2,l1,2270r13,-23l14,2143r-2,-5l7,2136xe" fillcolor="#004177" stroked="f">
                    <v:path arrowok="t" o:connecttype="custom" o:connectlocs="7,2136;2,2138;0,2143;1,2286;15,2277;13,2277;1,2270;14,2247;14,2143;12,2138;7,2136" o:connectangles="0,0,0,0,0,0,0,0,0,0,0"/>
                  </v:shape>
                  <v:shape id="Freeform 3804" o:spid="_x0000_s5320" style="position:absolute;left:3090;top:2466;width:1323;height:2286;visibility:visible;mso-wrap-style:square;v-text-anchor:top" coordsize="1323,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" path="m14,2247l1,2270r12,7l15,2274r-1,l3,2268r11,-7l14,2247xe" fillcolor="#004177" stroked="f">
                    <v:path arrowok="t" o:connecttype="custom" o:connectlocs="14,2247;1,2270;13,2277;15,2274;14,2274;3,2268;14,2261;14,2247" o:connectangles="0,0,0,0,0,0,0,0"/>
                  </v:shape>
                  <v:shape id="Freeform 3805" o:spid="_x0000_s5321" style="position:absolute;left:3090;top:2466;width:1323;height:2286;visibility:visible;mso-wrap-style:square;v-text-anchor:top" coordsize="1323,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" path="m122,2202r-5,1l26,2255r-13,22l15,2277r109,-62l128,2211r-1,-6l122,2202xe" fillcolor="#004177" stroked="f">
                    <v:path arrowok="t" o:connecttype="custom" o:connectlocs="122,2202;117,2203;26,2255;13,2277;15,2277;124,2215;128,2211;127,2205;122,2202" o:connectangles="0,0,0,0,0,0,0,0,0"/>
                  </v:shape>
                  <v:shape id="Freeform 3806" o:spid="_x0000_s5322" style="position:absolute;left:3090;top:2466;width:1323;height:2286;visibility:visible;mso-wrap-style:square;v-text-anchor:top" coordsize="1323,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" path="m14,2261r-11,7l14,2274r,-13xe" fillcolor="#004177" stroked="f">
                    <v:path arrowok="t" o:connecttype="custom" o:connectlocs="14,2261;3,2268;14,2274;14,2261" o:connectangles="0,0,0,0"/>
                  </v:shape>
                  <v:shape id="Freeform 3807" o:spid="_x0000_s5323" style="position:absolute;left:3090;top:2466;width:1323;height:2286;visibility:visible;mso-wrap-style:square;v-text-anchor:top" coordsize="1323,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" path="m26,2255r-12,6l14,2274r1,l26,2255xe" fillcolor="#004177" stroked="f">
                    <v:path arrowok="t" o:connecttype="custom" o:connectlocs="26,2255;14,2261;14,2274;15,2274;26,2255" o:connectangles="0,0,0,0,0"/>
                  </v:shape>
                  <v:shape id="Freeform 3808" o:spid="_x0000_s5324" style="position:absolute;left:3090;top:2466;width:1323;height:2286;visibility:visible;mso-wrap-style:square;v-text-anchor:top" coordsize="1323,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" path="m1310,l14,2247r,14l26,2255,1322,7,1310,xe" fillcolor="#004177" stroked="f">
                    <v:path arrowok="t" o:connecttype="custom" o:connectlocs="1310,0;14,2247;14,2261;26,2255;1322,7;1310,0" o:connectangles="0,0,0,0,0,0"/>
                  </v:shape>
                </v:group>
                <v:shape id="Text Box 3809" o:spid="_x0000_s5325" type="#_x0000_t202" style="position:absolute;left:1374;width:1494;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" fillcolor="#ef7385" strokecolor="#00223e" strokeweight=".08289mm">
                  <v:textbox inset="0,0,0,0">
                    <w:txbxContent>
                      <w:p w14:paraId="04C821DB" w14:textId="77777777" w:rsidR="007C2559" w:rsidRDefault="007C2559" w:rsidP="007C2559">
                        <w:pPr>
                          <w:pStyle w:val="BodyText"/>
                          <w:kinsoku w:val="0"/>
                          <w:overflowPunct w:val="0"/>
                          <w:spacing w:before="36"/>
                          <w:ind w:left="2"/>
                          <w:jc w:val="center"/>
                          <w:rPr>
                            <w:color w:val="000000"/>
                          </w:rPr>
                        </w:pPr>
                        <w:r>
                          <w:rPr>
                            <w:color w:val="0077B9"/>
                            <w:w w:val="105"/>
                          </w:rPr>
                          <w:t>WALL</w:t>
                        </w:r>
                      </w:p>
                    </w:txbxContent>
                  </v:textbox>
                </v:shape>
                <v:shape id="Text Box 3810" o:spid="_x0000_s5326" type="#_x0000_t202" style="position:absolute;left:3660;top:2150;width:1494;height: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" fillcolor="#ef7385" strokecolor="#00223e" strokeweight=".08289mm">
                  <v:textbox inset="0,0,0,0">
                    <w:txbxContent>
                      <w:p w14:paraId="6E9405A8" w14:textId="77777777" w:rsidR="007C2559" w:rsidRDefault="007C2559" w:rsidP="007C2559">
                        <w:pPr>
                          <w:pStyle w:val="BodyText"/>
                          <w:kinsoku w:val="0"/>
                          <w:overflowPunct w:val="0"/>
                          <w:spacing w:before="23"/>
                          <w:ind w:left="272"/>
                          <w:rPr>
                            <w:color w:val="000000"/>
                            <w:sz w:val="22"/>
                            <w:szCs w:val="22"/>
                          </w:rPr>
                        </w:pPr>
                        <w:r>
                          <w:rPr>
                            <w:color w:val="0077B9"/>
                            <w:spacing w:val="-1"/>
                            <w:sz w:val="22"/>
                            <w:szCs w:val="22"/>
                          </w:rPr>
                          <w:t>SHUTTERS</w:t>
                        </w:r>
                      </w:p>
                    </w:txbxContent>
                  </v:textbox>
                </v:shape>
                <w10:anchorlock/>
              </v:group>
            </w:pict>
          </mc:Fallback>
        </mc:AlternateContent>
      </w:r>
    </w:p>
    <w:p w14:paraId="69E2BB2B" w14:textId="77777777" w:rsidR="007C2559" w:rsidRDefault="007C2559" w:rsidP="007C2559">
      <w:pPr>
        <w:pStyle w:val="BodyText"/>
        <w:kinsoku w:val="0"/>
        <w:overflowPunct w:val="0"/>
        <w:spacing w:before="11"/>
        <w:ind w:left="0"/>
        <w:rPr>
          <w:sz w:val="15"/>
          <w:szCs w:val="15"/>
        </w:rPr>
      </w:pPr>
    </w:p>
    <w:p w14:paraId="553ACC72" w14:textId="77777777" w:rsidR="007C2559" w:rsidRDefault="007C2559" w:rsidP="007C2559">
      <w:pPr>
        <w:pStyle w:val="BodyText"/>
        <w:kinsoku w:val="0"/>
        <w:overflowPunct w:val="0"/>
        <w:spacing w:before="0"/>
        <w:ind w:left="832"/>
      </w:pPr>
      <w:r>
        <w:rPr>
          <w:w w:val="105"/>
        </w:rPr>
        <w:t>A</w:t>
      </w:r>
      <w:r>
        <w:rPr>
          <w:spacing w:val="-10"/>
          <w:w w:val="105"/>
        </w:rPr>
        <w:t xml:space="preserve"> </w:t>
      </w:r>
      <w:r>
        <w:rPr>
          <w:w w:val="105"/>
        </w:rPr>
        <w:t>typical</w:t>
      </w:r>
      <w:r>
        <w:rPr>
          <w:spacing w:val="-10"/>
          <w:w w:val="105"/>
        </w:rPr>
        <w:t xml:space="preserve"> </w:t>
      </w:r>
      <w:r>
        <w:rPr>
          <w:spacing w:val="-1"/>
          <w:w w:val="105"/>
        </w:rPr>
        <w:t>layout</w:t>
      </w:r>
      <w:r>
        <w:rPr>
          <w:spacing w:val="-10"/>
          <w:w w:val="105"/>
        </w:rPr>
        <w:t xml:space="preserve"> </w:t>
      </w:r>
      <w:r>
        <w:rPr>
          <w:spacing w:val="-1"/>
          <w:w w:val="105"/>
        </w:rPr>
        <w:t>with</w:t>
      </w:r>
      <w:r>
        <w:rPr>
          <w:spacing w:val="-9"/>
          <w:w w:val="105"/>
        </w:rPr>
        <w:t xml:space="preserve"> </w:t>
      </w:r>
      <w:r>
        <w:rPr>
          <w:spacing w:val="-1"/>
          <w:w w:val="105"/>
        </w:rPr>
        <w:t>SPR</w:t>
      </w:r>
      <w:r>
        <w:rPr>
          <w:spacing w:val="-9"/>
          <w:w w:val="105"/>
        </w:rPr>
        <w:t xml:space="preserve"> </w:t>
      </w:r>
      <w:r>
        <w:rPr>
          <w:spacing w:val="-1"/>
          <w:w w:val="105"/>
        </w:rPr>
        <w:t>units.</w:t>
      </w:r>
      <w:r>
        <w:rPr>
          <w:spacing w:val="-10"/>
          <w:w w:val="105"/>
        </w:rPr>
        <w:t xml:space="preserve"> </w:t>
      </w:r>
      <w:r>
        <w:rPr>
          <w:spacing w:val="-1"/>
          <w:w w:val="105"/>
        </w:rPr>
        <w:t>(Only</w:t>
      </w:r>
      <w:r>
        <w:rPr>
          <w:spacing w:val="-9"/>
          <w:w w:val="105"/>
        </w:rPr>
        <w:t xml:space="preserve"> </w:t>
      </w:r>
      <w:r>
        <w:rPr>
          <w:spacing w:val="-1"/>
          <w:w w:val="105"/>
        </w:rPr>
        <w:t>SF</w:t>
      </w:r>
      <w:r>
        <w:rPr>
          <w:spacing w:val="-10"/>
          <w:w w:val="105"/>
        </w:rPr>
        <w:t xml:space="preserve"> </w:t>
      </w:r>
      <w:r>
        <w:rPr>
          <w:spacing w:val="-1"/>
          <w:w w:val="105"/>
        </w:rPr>
        <w:t>and</w:t>
      </w:r>
      <w:r>
        <w:rPr>
          <w:spacing w:val="-9"/>
          <w:w w:val="105"/>
        </w:rPr>
        <w:t xml:space="preserve"> </w:t>
      </w:r>
      <w:r>
        <w:rPr>
          <w:w w:val="105"/>
        </w:rPr>
        <w:t>DF</w:t>
      </w:r>
      <w:r>
        <w:rPr>
          <w:spacing w:val="-10"/>
          <w:w w:val="105"/>
        </w:rPr>
        <w:t xml:space="preserve"> </w:t>
      </w:r>
      <w:r>
        <w:rPr>
          <w:spacing w:val="-1"/>
          <w:w w:val="105"/>
        </w:rPr>
        <w:t>considered)</w:t>
      </w:r>
    </w:p>
    <w:p w14:paraId="57C0D796" w14:textId="77777777" w:rsidR="007C2559" w:rsidRDefault="007C2559" w:rsidP="007C2559">
      <w:pPr>
        <w:pStyle w:val="BodyText"/>
        <w:kinsoku w:val="0"/>
        <w:overflowPunct w:val="0"/>
        <w:spacing w:before="0"/>
        <w:ind w:left="832"/>
        <w:sectPr w:rsidR="007C2559">
          <w:pgSz w:w="12240" w:h="15840"/>
          <w:pgMar w:top="1540" w:right="100" w:bottom="1480" w:left="1720" w:header="667" w:footer="1290" w:gutter="0"/>
          <w:cols w:space="720" w:equalWidth="0">
            <w:col w:w="10420"/>
          </w:cols>
          <w:noEndnote/>
        </w:sectPr>
      </w:pPr>
    </w:p>
    <w:p w14:paraId="0D142F6F" w14:textId="77777777" w:rsidR="007C2559" w:rsidRDefault="007C2559" w:rsidP="007C2559">
      <w:pPr>
        <w:pStyle w:val="BodyText"/>
        <w:kinsoku w:val="0"/>
        <w:overflowPunct w:val="0"/>
        <w:spacing w:before="0"/>
        <w:ind w:left="0"/>
      </w:pPr>
    </w:p>
    <w:p w14:paraId="4475AD14" w14:textId="77777777" w:rsidR="007C2559" w:rsidRDefault="007C2559" w:rsidP="007C2559">
      <w:pPr>
        <w:pStyle w:val="BodyText"/>
        <w:kinsoku w:val="0"/>
        <w:overflowPunct w:val="0"/>
        <w:spacing w:before="0"/>
        <w:ind w:left="0"/>
      </w:pPr>
    </w:p>
    <w:p w14:paraId="120C4E94" w14:textId="77777777" w:rsidR="007C2559" w:rsidRDefault="007C2559" w:rsidP="007C2559">
      <w:pPr>
        <w:pStyle w:val="BodyText"/>
        <w:kinsoku w:val="0"/>
        <w:overflowPunct w:val="0"/>
        <w:spacing w:before="10"/>
        <w:ind w:left="0"/>
        <w:rPr>
          <w:sz w:val="21"/>
          <w:szCs w:val="21"/>
        </w:rPr>
      </w:pPr>
    </w:p>
    <w:p w14:paraId="42AFC42D" w14:textId="77777777" w:rsidR="007C2559" w:rsidRDefault="007C2559" w:rsidP="007C2559">
      <w:pPr>
        <w:pStyle w:val="BodyText"/>
        <w:kinsoku w:val="0"/>
        <w:overflowPunct w:val="0"/>
        <w:spacing w:before="0" w:line="200" w:lineRule="atLeast"/>
        <w:ind w:left="832"/>
      </w:pPr>
      <w:r>
        <w:rPr>
          <w:noProof/>
        </w:rPr>
        <w:drawing>
          <wp:inline distT="0" distB="0" distL="0" distR="0" wp14:anchorId="4F4C586C" wp14:editId="07777777">
            <wp:extent cx="5153025" cy="29051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53025" cy="2905125"/>
                    </a:xfrm>
                    <a:prstGeom prst="rect">
                      <a:avLst/>
                    </a:prstGeom>
                    <a:noFill/>
                    <a:ln>
                      <a:noFill/>
                    </a:ln>
                  </pic:spPr>
                </pic:pic>
              </a:graphicData>
            </a:graphic>
          </wp:inline>
        </w:drawing>
      </w:r>
    </w:p>
    <w:p w14:paraId="271CA723" w14:textId="77777777" w:rsidR="007C2559" w:rsidRDefault="007C2559" w:rsidP="007C2559">
      <w:pPr>
        <w:pStyle w:val="BodyText"/>
        <w:kinsoku w:val="0"/>
        <w:overflowPunct w:val="0"/>
        <w:spacing w:before="0"/>
        <w:ind w:left="0"/>
      </w:pPr>
    </w:p>
    <w:p w14:paraId="75FBE423" w14:textId="77777777" w:rsidR="007C2559" w:rsidRDefault="007C2559" w:rsidP="007C2559">
      <w:pPr>
        <w:pStyle w:val="BodyText"/>
        <w:kinsoku w:val="0"/>
        <w:overflowPunct w:val="0"/>
        <w:spacing w:before="0"/>
        <w:ind w:left="0"/>
      </w:pPr>
    </w:p>
    <w:p w14:paraId="2D3F0BEC" w14:textId="77777777" w:rsidR="007C2559" w:rsidRDefault="007C2559" w:rsidP="007C2559">
      <w:pPr>
        <w:pStyle w:val="BodyText"/>
        <w:kinsoku w:val="0"/>
        <w:overflowPunct w:val="0"/>
        <w:spacing w:before="6"/>
        <w:ind w:left="0"/>
        <w:rPr>
          <w:sz w:val="24"/>
          <w:szCs w:val="24"/>
        </w:rPr>
      </w:pPr>
    </w:p>
    <w:p w14:paraId="62CE15F3" w14:textId="77777777" w:rsidR="007C2559" w:rsidRDefault="007C2559" w:rsidP="007C2559">
      <w:pPr>
        <w:pStyle w:val="Heading2"/>
        <w:numPr>
          <w:ilvl w:val="1"/>
          <w:numId w:val="5"/>
        </w:numPr>
        <w:tabs>
          <w:tab w:val="left" w:pos="697"/>
        </w:tabs>
        <w:kinsoku w:val="0"/>
        <w:overflowPunct w:val="0"/>
        <w:spacing w:before="30"/>
        <w:ind w:hanging="541"/>
        <w:rPr>
          <w:color w:val="8EB133"/>
          <w:spacing w:val="-1"/>
        </w:rPr>
      </w:pPr>
      <w:r>
        <w:rPr>
          <w:color w:val="8EB133"/>
        </w:rPr>
        <w:t>Rack</w:t>
      </w:r>
      <w:r>
        <w:rPr>
          <w:color w:val="8EB133"/>
          <w:spacing w:val="-24"/>
        </w:rPr>
        <w:t xml:space="preserve"> </w:t>
      </w:r>
      <w:r>
        <w:rPr>
          <w:color w:val="8EB133"/>
          <w:spacing w:val="-1"/>
        </w:rPr>
        <w:t>Orientation</w:t>
      </w:r>
    </w:p>
    <w:p w14:paraId="75CF4315" w14:textId="77777777" w:rsidR="007C2559" w:rsidRDefault="007C2559" w:rsidP="007C2559"/>
    <w:p w14:paraId="169F90E5" w14:textId="77777777" w:rsidR="007C2559" w:rsidRPr="00CE0846" w:rsidRDefault="007C2559" w:rsidP="007C2559">
      <w:pPr>
        <w:pStyle w:val="BodyText"/>
        <w:ind w:left="0"/>
        <w:rPr>
          <w:rFonts w:eastAsia="Times New Roman" w:cs="Times New Roman"/>
          <w:sz w:val="22"/>
          <w:szCs w:val="24"/>
          <w:lang w:val="en-GB" w:bidi="ar-SA"/>
        </w:rPr>
      </w:pPr>
      <w:r w:rsidRPr="00CE0846">
        <w:rPr>
          <w:rFonts w:eastAsia="Times New Roman" w:cs="Times New Roman"/>
          <w:sz w:val="22"/>
          <w:szCs w:val="24"/>
          <w:lang w:val="en-GB" w:bidi="ar-SA"/>
        </w:rPr>
        <w:t>Three different options should be available in the UI for selecting the orientation of the rack in the layout.</w:t>
      </w:r>
    </w:p>
    <w:p w14:paraId="66F36A37" w14:textId="77777777" w:rsidR="007C2559" w:rsidRDefault="007C2559" w:rsidP="007C2559">
      <w:pPr>
        <w:pStyle w:val="ListBullet"/>
        <w:ind w:left="720" w:hanging="360"/>
      </w:pPr>
      <w:proofErr w:type="gramStart"/>
      <w:r>
        <w:t>Auto;</w:t>
      </w:r>
      <w:proofErr w:type="gramEnd"/>
    </w:p>
    <w:p w14:paraId="7502AA79" w14:textId="77777777" w:rsidR="007C2559" w:rsidRDefault="007C2559" w:rsidP="007C2559">
      <w:pPr>
        <w:pStyle w:val="ListBullet"/>
        <w:ind w:left="720" w:hanging="360"/>
      </w:pPr>
      <w:proofErr w:type="gramStart"/>
      <w:r>
        <w:t>Horizontal;</w:t>
      </w:r>
      <w:proofErr w:type="gramEnd"/>
    </w:p>
    <w:p w14:paraId="664E6FB3" w14:textId="77777777" w:rsidR="007C2559" w:rsidRDefault="007C2559" w:rsidP="007C2559">
      <w:pPr>
        <w:pStyle w:val="ListBullet"/>
        <w:ind w:left="720" w:hanging="360"/>
      </w:pPr>
      <w:r>
        <w:t>Vertical.</w:t>
      </w:r>
    </w:p>
    <w:p w14:paraId="0E66D8D6" w14:textId="77777777" w:rsidR="007C2559" w:rsidRDefault="007C2559" w:rsidP="007C2559">
      <w:pPr>
        <w:pStyle w:val="ListBullet"/>
        <w:numPr>
          <w:ilvl w:val="0"/>
          <w:numId w:val="0"/>
        </w:numPr>
      </w:pPr>
      <w:r>
        <w:t xml:space="preserve">The </w:t>
      </w:r>
      <w:r w:rsidRPr="000102C5">
        <w:rPr>
          <w:b/>
          <w:i/>
        </w:rPr>
        <w:t>Auto</w:t>
      </w:r>
      <w:r>
        <w:t xml:space="preserve"> options should give the best fitting orientation for the given layout. This also gives the user the layout with maximum capacity, orientation and less cost. The following things are considered while giving the Auto orientation:</w:t>
      </w:r>
    </w:p>
    <w:p w14:paraId="30017A35" w14:textId="77777777" w:rsidR="007C2559" w:rsidRDefault="007C2559" w:rsidP="007C2559">
      <w:pPr>
        <w:pStyle w:val="ListBullet"/>
        <w:ind w:left="720" w:hanging="360"/>
      </w:pPr>
      <w:r>
        <w:t xml:space="preserve">Maximum capacity to be </w:t>
      </w:r>
      <w:proofErr w:type="gramStart"/>
      <w:r>
        <w:t>accommodated;</w:t>
      </w:r>
      <w:proofErr w:type="gramEnd"/>
    </w:p>
    <w:p w14:paraId="7124938B" w14:textId="77777777" w:rsidR="007C2559" w:rsidRDefault="007C2559" w:rsidP="007C2559">
      <w:pPr>
        <w:pStyle w:val="ListBullet"/>
        <w:ind w:left="720" w:hanging="360"/>
      </w:pPr>
      <w:r>
        <w:t xml:space="preserve">Best fitting </w:t>
      </w:r>
      <w:proofErr w:type="gramStart"/>
      <w:r>
        <w:t>orientation;</w:t>
      </w:r>
      <w:proofErr w:type="gramEnd"/>
    </w:p>
    <w:p w14:paraId="5A05C8F6" w14:textId="77777777" w:rsidR="007C2559" w:rsidRDefault="007C2559" w:rsidP="007C2559">
      <w:pPr>
        <w:pStyle w:val="ListBullet"/>
        <w:ind w:left="720" w:hanging="360"/>
      </w:pPr>
      <w:r>
        <w:t>Minimum cost (Number of Main units should be less).</w:t>
      </w:r>
    </w:p>
    <w:p w14:paraId="33D04BD0" w14:textId="77777777" w:rsidR="007C2559" w:rsidRDefault="007C2559" w:rsidP="007C2559">
      <w:pPr>
        <w:pStyle w:val="ListBullet"/>
        <w:numPr>
          <w:ilvl w:val="0"/>
          <w:numId w:val="0"/>
        </w:numPr>
      </w:pPr>
      <w:r>
        <w:t xml:space="preserve">When user gives the rack orientation as </w:t>
      </w:r>
      <w:r w:rsidRPr="000102C5">
        <w:rPr>
          <w:b/>
          <w:i/>
        </w:rPr>
        <w:t>Auto</w:t>
      </w:r>
      <w:r w:rsidRPr="000102C5">
        <w:t>, racks will be placed</w:t>
      </w:r>
      <w:r>
        <w:rPr>
          <w:b/>
          <w:i/>
        </w:rPr>
        <w:t xml:space="preserve"> </w:t>
      </w:r>
      <w:r>
        <w:t>perpendicular</w:t>
      </w:r>
      <w:r w:rsidRPr="000102C5">
        <w:t xml:space="preserve"> to the door entrance </w:t>
      </w:r>
      <w:r>
        <w:t xml:space="preserve">in the </w:t>
      </w:r>
      <w:proofErr w:type="gramStart"/>
      <w:r>
        <w:t>layout  as</w:t>
      </w:r>
      <w:proofErr w:type="gramEnd"/>
      <w:r>
        <w:t xml:space="preserve"> shown in the image below:</w:t>
      </w:r>
    </w:p>
    <w:p w14:paraId="27C1BA00" w14:textId="77777777" w:rsidR="007C2559" w:rsidRDefault="007C2559" w:rsidP="007C2559">
      <w:pPr>
        <w:pStyle w:val="ListBullet"/>
        <w:numPr>
          <w:ilvl w:val="0"/>
          <w:numId w:val="0"/>
        </w:numPr>
      </w:pPr>
      <w:r>
        <w:rPr>
          <w:noProof/>
        </w:rPr>
        <w:lastRenderedPageBreak/>
        <w:drawing>
          <wp:anchor distT="0" distB="0" distL="114300" distR="114300" simplePos="0" relativeHeight="251658251" behindDoc="0" locked="0" layoutInCell="1" allowOverlap="1" wp14:anchorId="19C7CF52" wp14:editId="36098423">
            <wp:simplePos x="0" y="0"/>
            <wp:positionH relativeFrom="column">
              <wp:posOffset>2726055</wp:posOffset>
            </wp:positionH>
            <wp:positionV relativeFrom="paragraph">
              <wp:posOffset>541655</wp:posOffset>
            </wp:positionV>
            <wp:extent cx="2847975" cy="1945005"/>
            <wp:effectExtent l="0" t="5715" r="3810" b="381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rot="-5400000">
                      <a:off x="0" y="0"/>
                      <a:ext cx="2847975" cy="1945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E0846">
        <w:rPr>
          <w:noProof/>
          <w:lang w:val="en-US" w:bidi="ta-IN"/>
        </w:rPr>
        <w:drawing>
          <wp:inline distT="0" distB="0" distL="0" distR="0" wp14:anchorId="5FE1B088" wp14:editId="07777777">
            <wp:extent cx="2200275" cy="30670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00275" cy="3067050"/>
                    </a:xfrm>
                    <a:prstGeom prst="rect">
                      <a:avLst/>
                    </a:prstGeom>
                    <a:noFill/>
                    <a:ln>
                      <a:noFill/>
                    </a:ln>
                  </pic:spPr>
                </pic:pic>
              </a:graphicData>
            </a:graphic>
          </wp:inline>
        </w:drawing>
      </w:r>
      <w:r>
        <w:t xml:space="preserve">             </w:t>
      </w:r>
    </w:p>
    <w:p w14:paraId="161ACAEA" w14:textId="77777777" w:rsidR="007C2559" w:rsidRDefault="007C2559" w:rsidP="007C2559">
      <w:pPr>
        <w:pStyle w:val="ListBullet"/>
        <w:numPr>
          <w:ilvl w:val="0"/>
          <w:numId w:val="0"/>
        </w:numPr>
      </w:pPr>
      <w:r>
        <w:t xml:space="preserve">Horizontal and Vertical options available in the UI gives the user a privilege to decide the orientation of the racks according to his choice. </w:t>
      </w:r>
    </w:p>
    <w:p w14:paraId="0F49C9D2" w14:textId="77777777" w:rsidR="007C2559" w:rsidRDefault="007C2559" w:rsidP="007C2559">
      <w:pPr>
        <w:pStyle w:val="ListBullet"/>
        <w:numPr>
          <w:ilvl w:val="0"/>
          <w:numId w:val="0"/>
        </w:numPr>
      </w:pPr>
      <w:r>
        <w:t xml:space="preserve">When any of </w:t>
      </w:r>
      <w:proofErr w:type="gramStart"/>
      <w:r>
        <w:t>these option</w:t>
      </w:r>
      <w:proofErr w:type="gramEnd"/>
      <w:r>
        <w:t xml:space="preserve"> is selected:</w:t>
      </w:r>
    </w:p>
    <w:p w14:paraId="594F0174" w14:textId="77777777" w:rsidR="007C2559" w:rsidRDefault="007C2559" w:rsidP="007C2559">
      <w:pPr>
        <w:pStyle w:val="ListBullet"/>
        <w:ind w:left="720" w:hanging="360"/>
      </w:pPr>
      <w:r>
        <w:t>After every 15m, there should be a passage (this is not shown in the images);For example if the length of the row is 30m then the passage should be in the middle (i.e. close to after 15m), If the length of the row is 19m then also the passage should be at the middle and not at 15m.</w:t>
      </w:r>
    </w:p>
    <w:p w14:paraId="4853C159" w14:textId="77777777" w:rsidR="007C2559" w:rsidRDefault="007C2559" w:rsidP="007C2559">
      <w:pPr>
        <w:pStyle w:val="ListBullet"/>
        <w:ind w:left="720" w:hanging="360"/>
      </w:pPr>
      <w:r>
        <w:t xml:space="preserve">Door will play a major role in deciding the clear </w:t>
      </w:r>
      <w:proofErr w:type="gramStart"/>
      <w:r>
        <w:t>aisle;</w:t>
      </w:r>
      <w:proofErr w:type="gramEnd"/>
    </w:p>
    <w:p w14:paraId="7A0DB1D4" w14:textId="77777777" w:rsidR="007C2559" w:rsidRDefault="007C2559" w:rsidP="007C2559">
      <w:pPr>
        <w:pStyle w:val="ListBullet"/>
        <w:ind w:left="720" w:hanging="360"/>
      </w:pPr>
      <w:r>
        <w:t>Aisle path distance from the wall will be same as the clear distance captured in the requirement capturing.</w:t>
      </w:r>
    </w:p>
    <w:p w14:paraId="0C722187" w14:textId="77777777" w:rsidR="007C2559" w:rsidRDefault="007C2559" w:rsidP="007C2559">
      <w:pPr>
        <w:pStyle w:val="ListBullet"/>
        <w:ind w:left="720" w:hanging="360"/>
      </w:pPr>
      <w:r>
        <w:t xml:space="preserve">Clear aisle should be maintained from the wall with </w:t>
      </w:r>
      <w:proofErr w:type="gramStart"/>
      <w:r>
        <w:t>door;</w:t>
      </w:r>
      <w:proofErr w:type="gramEnd"/>
    </w:p>
    <w:p w14:paraId="19D5C16F" w14:textId="77777777" w:rsidR="007C2559" w:rsidRDefault="007C2559" w:rsidP="007C2559">
      <w:pPr>
        <w:pStyle w:val="ListBullet"/>
        <w:ind w:left="720" w:hanging="360"/>
      </w:pPr>
      <w:r>
        <w:t>Clear aisle will also be maintained from walls perpendicular to the doors.</w:t>
      </w:r>
    </w:p>
    <w:p w14:paraId="6FD6A18C" w14:textId="28A3662D" w:rsidR="00C81E64" w:rsidRDefault="00C81E64" w:rsidP="002A75E2">
      <w:pPr>
        <w:pStyle w:val="ListBullet"/>
        <w:numPr>
          <w:ilvl w:val="0"/>
          <w:numId w:val="0"/>
        </w:numPr>
      </w:pPr>
      <w:r>
        <w:t xml:space="preserve">When the User is doing manual layout, the software can </w:t>
      </w:r>
      <w:r w:rsidR="00B15CB0">
        <w:t>give proper prompts/caution notes in</w:t>
      </w:r>
      <w:r w:rsidR="002A75E2">
        <w:t xml:space="preserve"> </w:t>
      </w:r>
      <w:r w:rsidR="00B15CB0">
        <w:t>case the above rules are not met.</w:t>
      </w:r>
    </w:p>
    <w:p w14:paraId="0C178E9E" w14:textId="77777777" w:rsidR="007C2559" w:rsidRDefault="007C2559" w:rsidP="007C2559">
      <w:pPr>
        <w:pStyle w:val="BodyText"/>
        <w:kinsoku w:val="0"/>
        <w:overflowPunct w:val="0"/>
        <w:spacing w:before="2"/>
        <w:ind w:left="0"/>
        <w:rPr>
          <w:sz w:val="18"/>
          <w:szCs w:val="18"/>
        </w:rPr>
      </w:pPr>
    </w:p>
    <w:p w14:paraId="4373B6F6" w14:textId="77777777" w:rsidR="007C2559" w:rsidRDefault="007C2559" w:rsidP="007C2559">
      <w:pPr>
        <w:pStyle w:val="Heading2"/>
        <w:numPr>
          <w:ilvl w:val="1"/>
          <w:numId w:val="5"/>
        </w:numPr>
        <w:tabs>
          <w:tab w:val="left" w:pos="697"/>
        </w:tabs>
        <w:kinsoku w:val="0"/>
        <w:overflowPunct w:val="0"/>
        <w:ind w:hanging="541"/>
        <w:rPr>
          <w:b w:val="0"/>
          <w:bCs w:val="0"/>
          <w:color w:val="000000"/>
        </w:rPr>
      </w:pPr>
      <w:r>
        <w:rPr>
          <w:color w:val="8EB133"/>
        </w:rPr>
        <w:t>Rack</w:t>
      </w:r>
      <w:r>
        <w:rPr>
          <w:color w:val="8EB133"/>
          <w:spacing w:val="-13"/>
        </w:rPr>
        <w:t xml:space="preserve"> </w:t>
      </w:r>
      <w:r>
        <w:rPr>
          <w:color w:val="8EB133"/>
        </w:rPr>
        <w:t>Placement</w:t>
      </w:r>
      <w:r>
        <w:rPr>
          <w:color w:val="8EB133"/>
          <w:spacing w:val="-12"/>
        </w:rPr>
        <w:t xml:space="preserve"> </w:t>
      </w:r>
      <w:r>
        <w:rPr>
          <w:color w:val="8EB133"/>
        </w:rPr>
        <w:t>near</w:t>
      </w:r>
      <w:r>
        <w:rPr>
          <w:color w:val="8EB133"/>
          <w:spacing w:val="-12"/>
        </w:rPr>
        <w:t xml:space="preserve"> </w:t>
      </w:r>
      <w:r>
        <w:rPr>
          <w:color w:val="8EB133"/>
        </w:rPr>
        <w:t>pillars</w:t>
      </w:r>
    </w:p>
    <w:p w14:paraId="0C84E64B" w14:textId="77777777" w:rsidR="007C2559" w:rsidRPr="00CE0846" w:rsidRDefault="007C2559" w:rsidP="007C2559">
      <w:pPr>
        <w:pStyle w:val="BodyText"/>
        <w:kinsoku w:val="0"/>
        <w:overflowPunct w:val="0"/>
        <w:spacing w:before="232" w:line="247" w:lineRule="auto"/>
        <w:ind w:left="0" w:right="153"/>
        <w:jc w:val="both"/>
        <w:rPr>
          <w:rFonts w:eastAsia="Times New Roman" w:cs="Times New Roman"/>
          <w:sz w:val="22"/>
          <w:szCs w:val="24"/>
          <w:lang w:val="en-GB" w:bidi="ar-SA"/>
        </w:rPr>
      </w:pPr>
      <w:r w:rsidRPr="00CE0846">
        <w:rPr>
          <w:rFonts w:eastAsia="Times New Roman" w:cs="Times New Roman"/>
          <w:sz w:val="22"/>
          <w:szCs w:val="24"/>
          <w:lang w:val="en-GB" w:bidi="ar-SA"/>
        </w:rPr>
        <w:t>When pillar come as obstacle in SPRS racks placement following solutions can be used based on situation.</w:t>
      </w:r>
    </w:p>
    <w:p w14:paraId="550A94E3" w14:textId="77777777" w:rsidR="007C2559" w:rsidRPr="00CE0846" w:rsidRDefault="007C2559" w:rsidP="007C2559">
      <w:pPr>
        <w:pStyle w:val="BodyText"/>
        <w:kinsoku w:val="0"/>
        <w:overflowPunct w:val="0"/>
        <w:spacing w:before="114"/>
        <w:ind w:left="494"/>
        <w:rPr>
          <w:rFonts w:eastAsia="Times New Roman" w:cs="Times New Roman"/>
          <w:sz w:val="22"/>
          <w:szCs w:val="24"/>
          <w:lang w:val="en-GB" w:bidi="ar-SA"/>
        </w:rPr>
      </w:pPr>
      <w:r>
        <w:rPr>
          <w:rFonts w:ascii="Wingdings 3" w:hAnsi="Wingdings 3" w:cs="Wingdings 3"/>
          <w:color w:val="B70F5A"/>
          <w:w w:val="105"/>
        </w:rPr>
        <w:t></w:t>
      </w:r>
      <w:r>
        <w:rPr>
          <w:rFonts w:ascii="Wingdings 3" w:hAnsi="Wingdings 3" w:cs="Wingdings 3"/>
          <w:color w:val="B70F5A"/>
          <w:spacing w:val="-76"/>
          <w:w w:val="105"/>
        </w:rPr>
        <w:t></w:t>
      </w:r>
      <w:r w:rsidRPr="00CE0846">
        <w:rPr>
          <w:rFonts w:eastAsia="Times New Roman" w:cs="Times New Roman"/>
          <w:sz w:val="22"/>
          <w:szCs w:val="24"/>
          <w:lang w:val="en-GB" w:bidi="ar-SA"/>
        </w:rPr>
        <w:t xml:space="preserve">Pillar outside </w:t>
      </w:r>
      <w:proofErr w:type="gramStart"/>
      <w:r w:rsidRPr="00CE0846">
        <w:rPr>
          <w:rFonts w:eastAsia="Times New Roman" w:cs="Times New Roman"/>
          <w:sz w:val="22"/>
          <w:szCs w:val="24"/>
          <w:lang w:val="en-GB" w:bidi="ar-SA"/>
        </w:rPr>
        <w:t>unit;</w:t>
      </w:r>
      <w:proofErr w:type="gramEnd"/>
    </w:p>
    <w:p w14:paraId="1CFB6FD4" w14:textId="77777777" w:rsidR="007C2559" w:rsidRDefault="007C2559" w:rsidP="007C2559">
      <w:pPr>
        <w:pStyle w:val="BodyText"/>
        <w:kinsoku w:val="0"/>
        <w:overflowPunct w:val="0"/>
        <w:ind w:left="494"/>
        <w:rPr>
          <w:rFonts w:eastAsia="Times New Roman" w:cs="Times New Roman"/>
          <w:sz w:val="22"/>
          <w:szCs w:val="24"/>
          <w:lang w:val="en-GB" w:bidi="ar-SA"/>
        </w:rPr>
      </w:pPr>
      <w:r>
        <w:rPr>
          <w:rFonts w:ascii="Wingdings 3" w:hAnsi="Wingdings 3" w:cs="Wingdings 3"/>
          <w:color w:val="B70F5A"/>
          <w:w w:val="105"/>
        </w:rPr>
        <w:t></w:t>
      </w:r>
      <w:r>
        <w:rPr>
          <w:rFonts w:ascii="Wingdings 3" w:hAnsi="Wingdings 3" w:cs="Wingdings 3"/>
          <w:color w:val="B70F5A"/>
          <w:spacing w:val="-74"/>
          <w:w w:val="105"/>
        </w:rPr>
        <w:t></w:t>
      </w:r>
      <w:r w:rsidRPr="00CE0846">
        <w:rPr>
          <w:rFonts w:eastAsia="Times New Roman" w:cs="Times New Roman"/>
          <w:sz w:val="22"/>
          <w:szCs w:val="24"/>
          <w:lang w:val="en-GB" w:bidi="ar-SA"/>
        </w:rPr>
        <w:t xml:space="preserve">Pillar near half </w:t>
      </w:r>
      <w:proofErr w:type="gramStart"/>
      <w:r w:rsidRPr="00CE0846">
        <w:rPr>
          <w:rFonts w:eastAsia="Times New Roman" w:cs="Times New Roman"/>
          <w:sz w:val="22"/>
          <w:szCs w:val="24"/>
          <w:lang w:val="en-GB" w:bidi="ar-SA"/>
        </w:rPr>
        <w:t>unit;</w:t>
      </w:r>
      <w:proofErr w:type="gramEnd"/>
    </w:p>
    <w:p w14:paraId="22FA43EE" w14:textId="77777777" w:rsidR="007C2559" w:rsidRPr="00CE0846" w:rsidRDefault="007C2559" w:rsidP="007C2559">
      <w:pPr>
        <w:pStyle w:val="BodyText"/>
        <w:kinsoku w:val="0"/>
        <w:overflowPunct w:val="0"/>
        <w:spacing w:before="120"/>
        <w:ind w:left="494"/>
        <w:rPr>
          <w:rFonts w:eastAsia="Times New Roman" w:cs="Times New Roman"/>
          <w:sz w:val="22"/>
          <w:szCs w:val="24"/>
          <w:lang w:val="en-GB" w:bidi="ar-SA"/>
        </w:rPr>
      </w:pPr>
      <w:r>
        <w:rPr>
          <w:rFonts w:ascii="Wingdings 3" w:hAnsi="Wingdings 3" w:cs="Wingdings 3"/>
          <w:color w:val="B70F5A"/>
          <w:w w:val="105"/>
        </w:rPr>
        <w:t></w:t>
      </w:r>
      <w:r>
        <w:rPr>
          <w:rFonts w:ascii="Wingdings 3" w:hAnsi="Wingdings 3" w:cs="Wingdings 3"/>
          <w:color w:val="B70F5A"/>
          <w:spacing w:val="-74"/>
          <w:w w:val="105"/>
        </w:rPr>
        <w:t></w:t>
      </w:r>
      <w:r w:rsidRPr="00CE0846">
        <w:rPr>
          <w:rFonts w:eastAsia="Times New Roman" w:cs="Times New Roman"/>
          <w:sz w:val="22"/>
          <w:szCs w:val="24"/>
          <w:lang w:val="en-GB" w:bidi="ar-SA"/>
        </w:rPr>
        <w:t>Pillar inside unit.</w:t>
      </w:r>
    </w:p>
    <w:p w14:paraId="3254BC2F" w14:textId="77777777" w:rsidR="007C2559" w:rsidRPr="00CE0846" w:rsidRDefault="007C2559" w:rsidP="007C2559">
      <w:pPr>
        <w:pStyle w:val="BodyText"/>
        <w:kinsoku w:val="0"/>
        <w:overflowPunct w:val="0"/>
        <w:spacing w:before="0"/>
        <w:ind w:left="0"/>
        <w:rPr>
          <w:rFonts w:eastAsia="Times New Roman" w:cs="Times New Roman"/>
          <w:sz w:val="22"/>
          <w:szCs w:val="24"/>
          <w:lang w:val="en-GB" w:bidi="ar-SA"/>
        </w:rPr>
      </w:pPr>
    </w:p>
    <w:p w14:paraId="356B2310" w14:textId="77777777" w:rsidR="007C2559" w:rsidRDefault="007C2559" w:rsidP="007C2559">
      <w:pPr>
        <w:pStyle w:val="Heading3"/>
        <w:numPr>
          <w:ilvl w:val="2"/>
          <w:numId w:val="5"/>
        </w:numPr>
        <w:tabs>
          <w:tab w:val="left" w:pos="833"/>
        </w:tabs>
        <w:kinsoku w:val="0"/>
        <w:overflowPunct w:val="0"/>
        <w:spacing w:before="186"/>
        <w:rPr>
          <w:b w:val="0"/>
          <w:bCs w:val="0"/>
          <w:color w:val="000000"/>
        </w:rPr>
      </w:pPr>
      <w:r>
        <w:rPr>
          <w:color w:val="3396CF"/>
        </w:rPr>
        <w:lastRenderedPageBreak/>
        <w:t xml:space="preserve">Pillar </w:t>
      </w:r>
      <w:r>
        <w:rPr>
          <w:color w:val="3396CF"/>
          <w:spacing w:val="-1"/>
        </w:rPr>
        <w:t>outside</w:t>
      </w:r>
      <w:r>
        <w:rPr>
          <w:color w:val="3396CF"/>
        </w:rPr>
        <w:t xml:space="preserve"> unit</w:t>
      </w:r>
    </w:p>
    <w:p w14:paraId="3953C388" w14:textId="77777777" w:rsidR="007C2559" w:rsidRDefault="007C2559" w:rsidP="007C2559">
      <w:pPr>
        <w:pStyle w:val="BodyText"/>
        <w:kinsoku w:val="0"/>
        <w:overflowPunct w:val="0"/>
        <w:spacing w:before="233" w:line="247" w:lineRule="auto"/>
        <w:ind w:left="832" w:right="151"/>
        <w:jc w:val="both"/>
      </w:pPr>
      <w:r>
        <w:rPr>
          <w:w w:val="105"/>
        </w:rPr>
        <w:t>When</w:t>
      </w:r>
      <w:r>
        <w:rPr>
          <w:spacing w:val="7"/>
          <w:w w:val="105"/>
        </w:rPr>
        <w:t xml:space="preserve"> </w:t>
      </w:r>
      <w:r>
        <w:rPr>
          <w:w w:val="105"/>
        </w:rPr>
        <w:t>pillar</w:t>
      </w:r>
      <w:r>
        <w:rPr>
          <w:spacing w:val="8"/>
          <w:w w:val="105"/>
        </w:rPr>
        <w:t xml:space="preserve"> </w:t>
      </w:r>
      <w:r>
        <w:rPr>
          <w:w w:val="105"/>
        </w:rPr>
        <w:t>is</w:t>
      </w:r>
      <w:r>
        <w:rPr>
          <w:spacing w:val="8"/>
          <w:w w:val="105"/>
        </w:rPr>
        <w:t xml:space="preserve"> </w:t>
      </w:r>
      <w:r>
        <w:rPr>
          <w:w w:val="105"/>
        </w:rPr>
        <w:t>obstructing</w:t>
      </w:r>
      <w:r>
        <w:rPr>
          <w:spacing w:val="8"/>
          <w:w w:val="105"/>
        </w:rPr>
        <w:t xml:space="preserve"> </w:t>
      </w:r>
      <w:r>
        <w:rPr>
          <w:w w:val="105"/>
        </w:rPr>
        <w:t>rack</w:t>
      </w:r>
      <w:r>
        <w:rPr>
          <w:spacing w:val="7"/>
          <w:w w:val="105"/>
        </w:rPr>
        <w:t xml:space="preserve"> </w:t>
      </w:r>
      <w:r>
        <w:rPr>
          <w:w w:val="105"/>
        </w:rPr>
        <w:t>placement</w:t>
      </w:r>
      <w:r>
        <w:rPr>
          <w:spacing w:val="8"/>
          <w:w w:val="105"/>
        </w:rPr>
        <w:t xml:space="preserve"> </w:t>
      </w:r>
      <w:r>
        <w:rPr>
          <w:w w:val="105"/>
        </w:rPr>
        <w:t>and</w:t>
      </w:r>
      <w:r>
        <w:rPr>
          <w:spacing w:val="8"/>
          <w:w w:val="105"/>
        </w:rPr>
        <w:t xml:space="preserve"> </w:t>
      </w:r>
      <w:r>
        <w:rPr>
          <w:w w:val="105"/>
        </w:rPr>
        <w:t>if</w:t>
      </w:r>
      <w:r>
        <w:rPr>
          <w:spacing w:val="6"/>
          <w:w w:val="105"/>
        </w:rPr>
        <w:t xml:space="preserve"> </w:t>
      </w:r>
      <w:r>
        <w:rPr>
          <w:w w:val="105"/>
        </w:rPr>
        <w:t>pillar</w:t>
      </w:r>
      <w:r>
        <w:rPr>
          <w:spacing w:val="7"/>
          <w:w w:val="105"/>
        </w:rPr>
        <w:t xml:space="preserve"> </w:t>
      </w:r>
      <w:r>
        <w:rPr>
          <w:w w:val="105"/>
        </w:rPr>
        <w:t>is</w:t>
      </w:r>
      <w:r>
        <w:rPr>
          <w:spacing w:val="7"/>
          <w:w w:val="105"/>
        </w:rPr>
        <w:t xml:space="preserve"> </w:t>
      </w:r>
      <w:r>
        <w:rPr>
          <w:spacing w:val="-1"/>
          <w:w w:val="105"/>
        </w:rPr>
        <w:t>directly</w:t>
      </w:r>
      <w:r>
        <w:rPr>
          <w:spacing w:val="9"/>
          <w:w w:val="105"/>
        </w:rPr>
        <w:t xml:space="preserve"> </w:t>
      </w:r>
      <w:proofErr w:type="gramStart"/>
      <w:r>
        <w:rPr>
          <w:spacing w:val="-1"/>
          <w:w w:val="105"/>
        </w:rPr>
        <w:t>interfering</w:t>
      </w:r>
      <w:proofErr w:type="gramEnd"/>
      <w:r>
        <w:rPr>
          <w:spacing w:val="9"/>
          <w:w w:val="105"/>
        </w:rPr>
        <w:t xml:space="preserve"> </w:t>
      </w:r>
      <w:r>
        <w:rPr>
          <w:spacing w:val="-1"/>
          <w:w w:val="105"/>
        </w:rPr>
        <w:t>beam</w:t>
      </w:r>
      <w:r>
        <w:rPr>
          <w:spacing w:val="7"/>
          <w:w w:val="105"/>
        </w:rPr>
        <w:t xml:space="preserve"> </w:t>
      </w:r>
      <w:r>
        <w:rPr>
          <w:w w:val="105"/>
        </w:rPr>
        <w:t>or</w:t>
      </w:r>
      <w:r>
        <w:rPr>
          <w:spacing w:val="9"/>
          <w:w w:val="105"/>
        </w:rPr>
        <w:t xml:space="preserve"> </w:t>
      </w:r>
      <w:r>
        <w:rPr>
          <w:spacing w:val="-1"/>
          <w:w w:val="105"/>
        </w:rPr>
        <w:t>frame</w:t>
      </w:r>
      <w:r>
        <w:rPr>
          <w:spacing w:val="41"/>
          <w:w w:val="103"/>
        </w:rPr>
        <w:t xml:space="preserve"> </w:t>
      </w:r>
      <w:r>
        <w:rPr>
          <w:w w:val="105"/>
        </w:rPr>
        <w:t>components</w:t>
      </w:r>
      <w:r>
        <w:rPr>
          <w:spacing w:val="15"/>
          <w:w w:val="105"/>
        </w:rPr>
        <w:t xml:space="preserve"> </w:t>
      </w:r>
      <w:r>
        <w:rPr>
          <w:spacing w:val="-1"/>
          <w:w w:val="105"/>
        </w:rPr>
        <w:t>and</w:t>
      </w:r>
      <w:r>
        <w:rPr>
          <w:spacing w:val="16"/>
          <w:w w:val="105"/>
        </w:rPr>
        <w:t xml:space="preserve"> </w:t>
      </w:r>
      <w:r>
        <w:rPr>
          <w:w w:val="105"/>
        </w:rPr>
        <w:t>the</w:t>
      </w:r>
      <w:r>
        <w:rPr>
          <w:spacing w:val="15"/>
          <w:w w:val="105"/>
        </w:rPr>
        <w:t xml:space="preserve"> </w:t>
      </w:r>
      <w:r>
        <w:rPr>
          <w:spacing w:val="-1"/>
          <w:w w:val="105"/>
        </w:rPr>
        <w:t>remaining</w:t>
      </w:r>
      <w:r>
        <w:rPr>
          <w:spacing w:val="15"/>
          <w:w w:val="105"/>
        </w:rPr>
        <w:t xml:space="preserve"> </w:t>
      </w:r>
      <w:r>
        <w:rPr>
          <w:spacing w:val="-1"/>
          <w:w w:val="105"/>
        </w:rPr>
        <w:t>distance</w:t>
      </w:r>
      <w:r>
        <w:rPr>
          <w:spacing w:val="14"/>
          <w:w w:val="105"/>
        </w:rPr>
        <w:t xml:space="preserve"> </w:t>
      </w:r>
      <w:r>
        <w:rPr>
          <w:w w:val="105"/>
        </w:rPr>
        <w:t>between</w:t>
      </w:r>
      <w:r>
        <w:rPr>
          <w:spacing w:val="16"/>
          <w:w w:val="105"/>
        </w:rPr>
        <w:t xml:space="preserve"> </w:t>
      </w:r>
      <w:r>
        <w:rPr>
          <w:spacing w:val="-1"/>
          <w:w w:val="105"/>
        </w:rPr>
        <w:t>pillar</w:t>
      </w:r>
      <w:r>
        <w:rPr>
          <w:spacing w:val="15"/>
          <w:w w:val="105"/>
        </w:rPr>
        <w:t xml:space="preserve"> </w:t>
      </w:r>
      <w:r>
        <w:rPr>
          <w:w w:val="105"/>
        </w:rPr>
        <w:t>and</w:t>
      </w:r>
      <w:r>
        <w:rPr>
          <w:spacing w:val="17"/>
          <w:w w:val="105"/>
        </w:rPr>
        <w:t xml:space="preserve"> </w:t>
      </w:r>
      <w:r>
        <w:rPr>
          <w:spacing w:val="-1"/>
          <w:w w:val="105"/>
        </w:rPr>
        <w:t>adjacent</w:t>
      </w:r>
      <w:r>
        <w:rPr>
          <w:spacing w:val="16"/>
          <w:w w:val="105"/>
        </w:rPr>
        <w:t xml:space="preserve"> </w:t>
      </w:r>
      <w:r>
        <w:rPr>
          <w:spacing w:val="-1"/>
          <w:w w:val="105"/>
        </w:rPr>
        <w:t>rack</w:t>
      </w:r>
      <w:r>
        <w:rPr>
          <w:spacing w:val="17"/>
          <w:w w:val="105"/>
        </w:rPr>
        <w:t xml:space="preserve"> </w:t>
      </w:r>
      <w:r>
        <w:rPr>
          <w:spacing w:val="-1"/>
          <w:w w:val="105"/>
        </w:rPr>
        <w:t>is</w:t>
      </w:r>
      <w:r>
        <w:rPr>
          <w:spacing w:val="15"/>
          <w:w w:val="105"/>
        </w:rPr>
        <w:t xml:space="preserve"> </w:t>
      </w:r>
      <w:r>
        <w:rPr>
          <w:spacing w:val="-1"/>
          <w:w w:val="105"/>
        </w:rPr>
        <w:t>less</w:t>
      </w:r>
      <w:r>
        <w:rPr>
          <w:spacing w:val="15"/>
          <w:w w:val="105"/>
        </w:rPr>
        <w:t xml:space="preserve"> </w:t>
      </w:r>
      <w:r>
        <w:rPr>
          <w:w w:val="105"/>
        </w:rPr>
        <w:t>than</w:t>
      </w:r>
      <w:r>
        <w:rPr>
          <w:spacing w:val="15"/>
          <w:w w:val="105"/>
        </w:rPr>
        <w:t xml:space="preserve"> </w:t>
      </w:r>
      <w:r>
        <w:rPr>
          <w:w w:val="105"/>
        </w:rPr>
        <w:t>the</w:t>
      </w:r>
      <w:r>
        <w:rPr>
          <w:spacing w:val="79"/>
          <w:w w:val="103"/>
        </w:rPr>
        <w:t xml:space="preserve"> </w:t>
      </w:r>
      <w:r>
        <w:rPr>
          <w:spacing w:val="-1"/>
          <w:w w:val="105"/>
        </w:rPr>
        <w:t>size</w:t>
      </w:r>
      <w:r>
        <w:rPr>
          <w:spacing w:val="-9"/>
          <w:w w:val="105"/>
        </w:rPr>
        <w:t xml:space="preserve"> </w:t>
      </w:r>
      <w:r>
        <w:rPr>
          <w:w w:val="105"/>
        </w:rPr>
        <w:t>of</w:t>
      </w:r>
      <w:r>
        <w:rPr>
          <w:spacing w:val="-8"/>
          <w:w w:val="105"/>
        </w:rPr>
        <w:t xml:space="preserve"> </w:t>
      </w:r>
      <w:r>
        <w:rPr>
          <w:spacing w:val="-1"/>
          <w:w w:val="105"/>
        </w:rPr>
        <w:t>half</w:t>
      </w:r>
      <w:r>
        <w:rPr>
          <w:spacing w:val="-8"/>
          <w:w w:val="105"/>
        </w:rPr>
        <w:t xml:space="preserve"> </w:t>
      </w:r>
      <w:r>
        <w:rPr>
          <w:spacing w:val="-1"/>
          <w:w w:val="105"/>
        </w:rPr>
        <w:t>unit,</w:t>
      </w:r>
      <w:r>
        <w:rPr>
          <w:spacing w:val="-7"/>
          <w:w w:val="105"/>
        </w:rPr>
        <w:t xml:space="preserve"> </w:t>
      </w:r>
      <w:r>
        <w:rPr>
          <w:spacing w:val="-1"/>
          <w:w w:val="105"/>
        </w:rPr>
        <w:t>then</w:t>
      </w:r>
      <w:r>
        <w:rPr>
          <w:spacing w:val="-8"/>
          <w:w w:val="105"/>
        </w:rPr>
        <w:t xml:space="preserve"> </w:t>
      </w:r>
      <w:r>
        <w:rPr>
          <w:w w:val="105"/>
        </w:rPr>
        <w:t>we</w:t>
      </w:r>
      <w:r>
        <w:rPr>
          <w:spacing w:val="-8"/>
          <w:w w:val="105"/>
        </w:rPr>
        <w:t xml:space="preserve"> </w:t>
      </w:r>
      <w:r>
        <w:rPr>
          <w:w w:val="105"/>
        </w:rPr>
        <w:t>can</w:t>
      </w:r>
      <w:r>
        <w:rPr>
          <w:spacing w:val="-9"/>
          <w:w w:val="105"/>
        </w:rPr>
        <w:t xml:space="preserve"> </w:t>
      </w:r>
      <w:r>
        <w:rPr>
          <w:w w:val="105"/>
        </w:rPr>
        <w:t>omit</w:t>
      </w:r>
      <w:r>
        <w:rPr>
          <w:spacing w:val="-8"/>
          <w:w w:val="105"/>
        </w:rPr>
        <w:t xml:space="preserve"> </w:t>
      </w:r>
      <w:r>
        <w:rPr>
          <w:spacing w:val="-1"/>
          <w:w w:val="105"/>
        </w:rPr>
        <w:t>that</w:t>
      </w:r>
      <w:r>
        <w:rPr>
          <w:spacing w:val="-8"/>
          <w:w w:val="105"/>
        </w:rPr>
        <w:t xml:space="preserve"> </w:t>
      </w:r>
      <w:r>
        <w:rPr>
          <w:spacing w:val="-1"/>
          <w:w w:val="105"/>
        </w:rPr>
        <w:t>rack</w:t>
      </w:r>
      <w:r>
        <w:rPr>
          <w:spacing w:val="-7"/>
          <w:w w:val="105"/>
        </w:rPr>
        <w:t xml:space="preserve"> </w:t>
      </w:r>
      <w:r>
        <w:rPr>
          <w:spacing w:val="-1"/>
          <w:w w:val="105"/>
        </w:rPr>
        <w:t>at</w:t>
      </w:r>
      <w:r>
        <w:rPr>
          <w:spacing w:val="-8"/>
          <w:w w:val="105"/>
        </w:rPr>
        <w:t xml:space="preserve"> </w:t>
      </w:r>
      <w:r>
        <w:rPr>
          <w:spacing w:val="-1"/>
          <w:w w:val="105"/>
        </w:rPr>
        <w:t>that</w:t>
      </w:r>
      <w:r>
        <w:rPr>
          <w:spacing w:val="-9"/>
          <w:w w:val="105"/>
        </w:rPr>
        <w:t xml:space="preserve"> </w:t>
      </w:r>
      <w:r>
        <w:rPr>
          <w:spacing w:val="-1"/>
          <w:w w:val="105"/>
        </w:rPr>
        <w:t>position.</w:t>
      </w:r>
    </w:p>
    <w:p w14:paraId="71153C72" w14:textId="77777777" w:rsidR="007C2559" w:rsidRDefault="007C2559" w:rsidP="007C2559">
      <w:pPr>
        <w:pStyle w:val="BodyText"/>
        <w:kinsoku w:val="0"/>
        <w:overflowPunct w:val="0"/>
        <w:spacing w:before="114"/>
        <w:ind w:left="832"/>
        <w:jc w:val="both"/>
      </w:pPr>
      <w:r>
        <w:rPr>
          <w:w w:val="105"/>
        </w:rPr>
        <w:t>As</w:t>
      </w:r>
      <w:r>
        <w:rPr>
          <w:spacing w:val="-13"/>
          <w:w w:val="105"/>
        </w:rPr>
        <w:t xml:space="preserve"> </w:t>
      </w:r>
      <w:r>
        <w:rPr>
          <w:w w:val="105"/>
        </w:rPr>
        <w:t>the</w:t>
      </w:r>
      <w:r>
        <w:rPr>
          <w:spacing w:val="-9"/>
          <w:w w:val="105"/>
        </w:rPr>
        <w:t xml:space="preserve"> </w:t>
      </w:r>
      <w:r>
        <w:rPr>
          <w:spacing w:val="-1"/>
          <w:w w:val="105"/>
        </w:rPr>
        <w:t>following</w:t>
      </w:r>
      <w:r>
        <w:rPr>
          <w:spacing w:val="-12"/>
          <w:w w:val="105"/>
        </w:rPr>
        <w:t xml:space="preserve"> </w:t>
      </w:r>
      <w:r>
        <w:rPr>
          <w:w w:val="105"/>
        </w:rPr>
        <w:t>picture</w:t>
      </w:r>
      <w:r>
        <w:rPr>
          <w:spacing w:val="-11"/>
          <w:w w:val="105"/>
        </w:rPr>
        <w:t xml:space="preserve"> </w:t>
      </w:r>
      <w:r>
        <w:rPr>
          <w:w w:val="105"/>
        </w:rPr>
        <w:t>shows,</w:t>
      </w:r>
      <w:r>
        <w:rPr>
          <w:spacing w:val="-11"/>
          <w:w w:val="105"/>
        </w:rPr>
        <w:t xml:space="preserve"> </w:t>
      </w:r>
      <w:r>
        <w:rPr>
          <w:w w:val="105"/>
        </w:rPr>
        <w:t>the</w:t>
      </w:r>
      <w:r>
        <w:rPr>
          <w:spacing w:val="-11"/>
          <w:w w:val="105"/>
        </w:rPr>
        <w:t xml:space="preserve"> </w:t>
      </w:r>
      <w:proofErr w:type="gramStart"/>
      <w:r>
        <w:rPr>
          <w:w w:val="105"/>
        </w:rPr>
        <w:t>beam</w:t>
      </w:r>
      <w:r>
        <w:rPr>
          <w:spacing w:val="-12"/>
          <w:w w:val="105"/>
        </w:rPr>
        <w:t xml:space="preserve"> </w:t>
      </w:r>
      <w:r>
        <w:rPr>
          <w:w w:val="105"/>
        </w:rPr>
        <w:t>is</w:t>
      </w:r>
      <w:proofErr w:type="gramEnd"/>
      <w:r>
        <w:rPr>
          <w:spacing w:val="-12"/>
          <w:w w:val="105"/>
        </w:rPr>
        <w:t xml:space="preserve"> </w:t>
      </w:r>
      <w:r>
        <w:rPr>
          <w:w w:val="105"/>
        </w:rPr>
        <w:t>directly</w:t>
      </w:r>
      <w:r>
        <w:rPr>
          <w:spacing w:val="-10"/>
          <w:w w:val="105"/>
        </w:rPr>
        <w:t xml:space="preserve"> </w:t>
      </w:r>
      <w:r>
        <w:rPr>
          <w:spacing w:val="-1"/>
          <w:w w:val="105"/>
        </w:rPr>
        <w:t>interfering</w:t>
      </w:r>
      <w:r>
        <w:rPr>
          <w:spacing w:val="-12"/>
          <w:w w:val="105"/>
        </w:rPr>
        <w:t xml:space="preserve"> </w:t>
      </w:r>
      <w:r>
        <w:rPr>
          <w:w w:val="105"/>
        </w:rPr>
        <w:t>with</w:t>
      </w:r>
      <w:r>
        <w:rPr>
          <w:spacing w:val="-12"/>
          <w:w w:val="105"/>
        </w:rPr>
        <w:t xml:space="preserve"> </w:t>
      </w:r>
      <w:r>
        <w:rPr>
          <w:spacing w:val="-1"/>
          <w:w w:val="105"/>
        </w:rPr>
        <w:t>pillar.</w:t>
      </w:r>
    </w:p>
    <w:p w14:paraId="651E9592" w14:textId="77777777" w:rsidR="007C2559" w:rsidRDefault="007C2559" w:rsidP="007C2559">
      <w:pPr>
        <w:pStyle w:val="BodyText"/>
        <w:kinsoku w:val="0"/>
        <w:overflowPunct w:val="0"/>
        <w:spacing w:before="0"/>
        <w:ind w:left="0"/>
      </w:pPr>
    </w:p>
    <w:p w14:paraId="269E314A" w14:textId="77777777" w:rsidR="007C2559" w:rsidRDefault="007C2559" w:rsidP="007C2559">
      <w:pPr>
        <w:pStyle w:val="BodyText"/>
        <w:kinsoku w:val="0"/>
        <w:overflowPunct w:val="0"/>
        <w:spacing w:before="1"/>
        <w:ind w:left="0"/>
        <w:rPr>
          <w:sz w:val="21"/>
          <w:szCs w:val="21"/>
        </w:rPr>
      </w:pPr>
    </w:p>
    <w:p w14:paraId="156A6281" w14:textId="77777777" w:rsidR="007C2559" w:rsidRDefault="007C2559" w:rsidP="007C2559">
      <w:pPr>
        <w:pStyle w:val="BodyText"/>
        <w:tabs>
          <w:tab w:val="left" w:pos="4545"/>
        </w:tabs>
        <w:kinsoku w:val="0"/>
        <w:overflowPunct w:val="0"/>
        <w:spacing w:before="0" w:line="200" w:lineRule="atLeast"/>
        <w:ind w:left="993"/>
      </w:pPr>
      <w:r>
        <w:rPr>
          <w:noProof/>
          <w:position w:val="112"/>
        </w:rPr>
        <w:drawing>
          <wp:inline distT="0" distB="0" distL="0" distR="0" wp14:anchorId="2AEE8937" wp14:editId="07777777">
            <wp:extent cx="1590675" cy="9620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90675" cy="962025"/>
                    </a:xfrm>
                    <a:prstGeom prst="rect">
                      <a:avLst/>
                    </a:prstGeom>
                    <a:noFill/>
                    <a:ln>
                      <a:noFill/>
                    </a:ln>
                  </pic:spPr>
                </pic:pic>
              </a:graphicData>
            </a:graphic>
          </wp:inline>
        </w:drawing>
      </w:r>
      <w:r>
        <w:rPr>
          <w:position w:val="112"/>
        </w:rPr>
        <w:t xml:space="preserve"> </w:t>
      </w:r>
      <w:r>
        <w:rPr>
          <w:position w:val="112"/>
        </w:rPr>
        <w:tab/>
      </w:r>
      <w:r>
        <w:rPr>
          <w:noProof/>
        </w:rPr>
        <w:drawing>
          <wp:inline distT="0" distB="0" distL="0" distR="0" wp14:anchorId="65590ABF" wp14:editId="07777777">
            <wp:extent cx="733425" cy="23907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33425" cy="2390775"/>
                    </a:xfrm>
                    <a:prstGeom prst="rect">
                      <a:avLst/>
                    </a:prstGeom>
                    <a:noFill/>
                    <a:ln>
                      <a:noFill/>
                    </a:ln>
                  </pic:spPr>
                </pic:pic>
              </a:graphicData>
            </a:graphic>
          </wp:inline>
        </w:drawing>
      </w:r>
    </w:p>
    <w:p w14:paraId="47341341" w14:textId="77777777" w:rsidR="007C2559" w:rsidRDefault="007C2559" w:rsidP="007C2559">
      <w:pPr>
        <w:pStyle w:val="BodyText"/>
        <w:kinsoku w:val="0"/>
        <w:overflowPunct w:val="0"/>
        <w:spacing w:before="0"/>
        <w:ind w:left="0"/>
      </w:pPr>
    </w:p>
    <w:p w14:paraId="42EF2083" w14:textId="77777777" w:rsidR="007C2559" w:rsidRDefault="007C2559" w:rsidP="007C2559">
      <w:pPr>
        <w:pStyle w:val="BodyText"/>
        <w:kinsoku w:val="0"/>
        <w:overflowPunct w:val="0"/>
        <w:spacing w:before="10"/>
        <w:ind w:left="0"/>
        <w:rPr>
          <w:sz w:val="15"/>
          <w:szCs w:val="15"/>
        </w:rPr>
      </w:pPr>
    </w:p>
    <w:p w14:paraId="29E5B48A" w14:textId="77777777" w:rsidR="007C2559" w:rsidRDefault="007C2559" w:rsidP="007C2559">
      <w:pPr>
        <w:pStyle w:val="BodyText"/>
        <w:kinsoku w:val="0"/>
        <w:overflowPunct w:val="0"/>
        <w:spacing w:before="64"/>
        <w:ind w:left="832"/>
      </w:pPr>
      <w:r>
        <w:rPr>
          <w:w w:val="105"/>
        </w:rPr>
        <w:t>We</w:t>
      </w:r>
      <w:r>
        <w:rPr>
          <w:spacing w:val="-10"/>
          <w:w w:val="105"/>
        </w:rPr>
        <w:t xml:space="preserve"> </w:t>
      </w:r>
      <w:proofErr w:type="gramStart"/>
      <w:r>
        <w:rPr>
          <w:w w:val="105"/>
        </w:rPr>
        <w:t>have</w:t>
      </w:r>
      <w:r>
        <w:rPr>
          <w:spacing w:val="-10"/>
          <w:w w:val="105"/>
        </w:rPr>
        <w:t xml:space="preserve"> </w:t>
      </w:r>
      <w:r>
        <w:rPr>
          <w:w w:val="105"/>
        </w:rPr>
        <w:t>to</w:t>
      </w:r>
      <w:proofErr w:type="gramEnd"/>
      <w:r>
        <w:rPr>
          <w:spacing w:val="-9"/>
          <w:w w:val="105"/>
        </w:rPr>
        <w:t xml:space="preserve"> </w:t>
      </w:r>
      <w:r>
        <w:rPr>
          <w:w w:val="105"/>
        </w:rPr>
        <w:t>omit</w:t>
      </w:r>
      <w:r>
        <w:rPr>
          <w:spacing w:val="-9"/>
          <w:w w:val="105"/>
        </w:rPr>
        <w:t xml:space="preserve"> </w:t>
      </w:r>
      <w:r>
        <w:rPr>
          <w:w w:val="105"/>
        </w:rPr>
        <w:t>the</w:t>
      </w:r>
      <w:r>
        <w:rPr>
          <w:spacing w:val="-10"/>
          <w:w w:val="105"/>
        </w:rPr>
        <w:t xml:space="preserve"> </w:t>
      </w:r>
      <w:r>
        <w:rPr>
          <w:w w:val="105"/>
        </w:rPr>
        <w:t>rack</w:t>
      </w:r>
      <w:r>
        <w:rPr>
          <w:spacing w:val="-10"/>
          <w:w w:val="105"/>
        </w:rPr>
        <w:t xml:space="preserve"> </w:t>
      </w:r>
      <w:r>
        <w:rPr>
          <w:spacing w:val="-1"/>
          <w:w w:val="105"/>
        </w:rPr>
        <w:t>in</w:t>
      </w:r>
      <w:r>
        <w:rPr>
          <w:spacing w:val="-9"/>
          <w:w w:val="105"/>
        </w:rPr>
        <w:t xml:space="preserve"> </w:t>
      </w:r>
      <w:r>
        <w:rPr>
          <w:spacing w:val="-1"/>
          <w:w w:val="105"/>
        </w:rPr>
        <w:t>following</w:t>
      </w:r>
      <w:r>
        <w:rPr>
          <w:spacing w:val="-9"/>
          <w:w w:val="105"/>
        </w:rPr>
        <w:t xml:space="preserve"> </w:t>
      </w:r>
      <w:r>
        <w:rPr>
          <w:spacing w:val="-1"/>
          <w:w w:val="105"/>
        </w:rPr>
        <w:t>situations:</w:t>
      </w:r>
    </w:p>
    <w:p w14:paraId="3920CA94" w14:textId="77777777" w:rsidR="007C2559" w:rsidRDefault="007C2559" w:rsidP="007C2559">
      <w:pPr>
        <w:pStyle w:val="BodyText"/>
        <w:kinsoku w:val="0"/>
        <w:overflowPunct w:val="0"/>
        <w:ind w:left="494"/>
        <w:rPr>
          <w:color w:val="000000"/>
        </w:rPr>
      </w:pPr>
      <w:r>
        <w:rPr>
          <w:rFonts w:ascii="Wingdings 3" w:hAnsi="Wingdings 3" w:cs="Wingdings 3"/>
          <w:color w:val="B70F5A"/>
          <w:w w:val="105"/>
        </w:rPr>
        <w:t></w:t>
      </w:r>
      <w:r>
        <w:rPr>
          <w:rFonts w:ascii="Wingdings 3" w:hAnsi="Wingdings 3" w:cs="Wingdings 3"/>
          <w:color w:val="B70F5A"/>
          <w:spacing w:val="-83"/>
          <w:w w:val="105"/>
        </w:rPr>
        <w:t></w:t>
      </w:r>
      <w:r>
        <w:rPr>
          <w:color w:val="000000"/>
          <w:w w:val="105"/>
        </w:rPr>
        <w:t>Beam</w:t>
      </w:r>
      <w:r>
        <w:rPr>
          <w:color w:val="000000"/>
          <w:spacing w:val="-10"/>
          <w:w w:val="105"/>
        </w:rPr>
        <w:t xml:space="preserve"> </w:t>
      </w:r>
      <w:r>
        <w:rPr>
          <w:color w:val="000000"/>
          <w:w w:val="105"/>
        </w:rPr>
        <w:t>directly</w:t>
      </w:r>
      <w:r>
        <w:rPr>
          <w:color w:val="000000"/>
          <w:spacing w:val="-9"/>
          <w:w w:val="105"/>
        </w:rPr>
        <w:t xml:space="preserve"> </w:t>
      </w:r>
      <w:r>
        <w:rPr>
          <w:color w:val="000000"/>
          <w:spacing w:val="-1"/>
          <w:w w:val="105"/>
        </w:rPr>
        <w:t>interfering</w:t>
      </w:r>
      <w:r>
        <w:rPr>
          <w:color w:val="000000"/>
          <w:spacing w:val="-8"/>
          <w:w w:val="105"/>
        </w:rPr>
        <w:t xml:space="preserve"> </w:t>
      </w:r>
      <w:r>
        <w:rPr>
          <w:color w:val="000000"/>
          <w:spacing w:val="-1"/>
          <w:w w:val="105"/>
        </w:rPr>
        <w:t>with</w:t>
      </w:r>
      <w:r>
        <w:rPr>
          <w:color w:val="000000"/>
          <w:spacing w:val="-9"/>
          <w:w w:val="105"/>
        </w:rPr>
        <w:t xml:space="preserve"> </w:t>
      </w:r>
      <w:proofErr w:type="gramStart"/>
      <w:r>
        <w:rPr>
          <w:color w:val="000000"/>
          <w:spacing w:val="-1"/>
          <w:w w:val="105"/>
        </w:rPr>
        <w:t>pillar;</w:t>
      </w:r>
      <w:proofErr w:type="gramEnd"/>
    </w:p>
    <w:p w14:paraId="714CCE18" w14:textId="77777777" w:rsidR="007C2559" w:rsidRDefault="007C2559" w:rsidP="007C2559">
      <w:pPr>
        <w:pStyle w:val="BodyText"/>
        <w:kinsoku w:val="0"/>
        <w:overflowPunct w:val="0"/>
        <w:ind w:left="494"/>
        <w:rPr>
          <w:color w:val="000000"/>
        </w:rPr>
      </w:pPr>
      <w:r>
        <w:rPr>
          <w:rFonts w:ascii="Wingdings 3" w:hAnsi="Wingdings 3" w:cs="Wingdings 3"/>
          <w:color w:val="B70F5A"/>
          <w:w w:val="105"/>
        </w:rPr>
        <w:t></w:t>
      </w:r>
      <w:r>
        <w:rPr>
          <w:rFonts w:ascii="Wingdings 3" w:hAnsi="Wingdings 3" w:cs="Wingdings 3"/>
          <w:color w:val="B70F5A"/>
          <w:spacing w:val="-83"/>
          <w:w w:val="105"/>
        </w:rPr>
        <w:t></w:t>
      </w:r>
      <w:r>
        <w:rPr>
          <w:color w:val="000000"/>
          <w:w w:val="105"/>
        </w:rPr>
        <w:t>Frame</w:t>
      </w:r>
      <w:r>
        <w:rPr>
          <w:color w:val="000000"/>
          <w:spacing w:val="-10"/>
          <w:w w:val="105"/>
        </w:rPr>
        <w:t xml:space="preserve"> </w:t>
      </w:r>
      <w:r>
        <w:rPr>
          <w:color w:val="000000"/>
          <w:w w:val="105"/>
        </w:rPr>
        <w:t>directly</w:t>
      </w:r>
      <w:r>
        <w:rPr>
          <w:color w:val="000000"/>
          <w:spacing w:val="-8"/>
          <w:w w:val="105"/>
        </w:rPr>
        <w:t xml:space="preserve"> </w:t>
      </w:r>
      <w:r>
        <w:rPr>
          <w:color w:val="000000"/>
          <w:w w:val="105"/>
        </w:rPr>
        <w:t>interfering</w:t>
      </w:r>
      <w:r>
        <w:rPr>
          <w:color w:val="000000"/>
          <w:spacing w:val="-7"/>
          <w:w w:val="105"/>
        </w:rPr>
        <w:t xml:space="preserve"> </w:t>
      </w:r>
      <w:r>
        <w:rPr>
          <w:color w:val="000000"/>
          <w:w w:val="105"/>
        </w:rPr>
        <w:t>with</w:t>
      </w:r>
      <w:r>
        <w:rPr>
          <w:color w:val="000000"/>
          <w:spacing w:val="-8"/>
          <w:w w:val="105"/>
        </w:rPr>
        <w:t xml:space="preserve"> </w:t>
      </w:r>
      <w:proofErr w:type="gramStart"/>
      <w:r>
        <w:rPr>
          <w:color w:val="000000"/>
          <w:spacing w:val="-1"/>
          <w:w w:val="105"/>
        </w:rPr>
        <w:t>pillar;</w:t>
      </w:r>
      <w:proofErr w:type="gramEnd"/>
    </w:p>
    <w:p w14:paraId="3ADD2B7B" w14:textId="77777777" w:rsidR="007C2559" w:rsidRDefault="007C2559" w:rsidP="007C2559">
      <w:pPr>
        <w:pStyle w:val="BodyText"/>
        <w:kinsoku w:val="0"/>
        <w:overflowPunct w:val="0"/>
        <w:spacing w:line="247" w:lineRule="auto"/>
        <w:ind w:left="832" w:right="140" w:hanging="339"/>
        <w:rPr>
          <w:color w:val="000000"/>
        </w:rPr>
      </w:pPr>
      <w:r>
        <w:rPr>
          <w:rFonts w:ascii="Wingdings 3" w:hAnsi="Wingdings 3" w:cs="Wingdings 3"/>
          <w:color w:val="B70F5A"/>
          <w:w w:val="105"/>
        </w:rPr>
        <w:t></w:t>
      </w:r>
      <w:r>
        <w:rPr>
          <w:rFonts w:ascii="Wingdings 3" w:hAnsi="Wingdings 3" w:cs="Wingdings 3"/>
          <w:color w:val="B70F5A"/>
          <w:spacing w:val="-76"/>
          <w:w w:val="105"/>
        </w:rPr>
        <w:t></w:t>
      </w:r>
      <w:r>
        <w:rPr>
          <w:color w:val="000000"/>
          <w:spacing w:val="-1"/>
          <w:w w:val="105"/>
        </w:rPr>
        <w:t>Half</w:t>
      </w:r>
      <w:r>
        <w:rPr>
          <w:color w:val="000000"/>
          <w:spacing w:val="5"/>
          <w:w w:val="105"/>
        </w:rPr>
        <w:t xml:space="preserve"> </w:t>
      </w:r>
      <w:r>
        <w:rPr>
          <w:color w:val="000000"/>
          <w:spacing w:val="-1"/>
          <w:w w:val="105"/>
        </w:rPr>
        <w:t>unit</w:t>
      </w:r>
      <w:r>
        <w:rPr>
          <w:color w:val="000000"/>
          <w:spacing w:val="7"/>
          <w:w w:val="105"/>
        </w:rPr>
        <w:t xml:space="preserve"> </w:t>
      </w:r>
      <w:r>
        <w:rPr>
          <w:color w:val="000000"/>
          <w:spacing w:val="-1"/>
          <w:w w:val="105"/>
        </w:rPr>
        <w:t>(Smaller</w:t>
      </w:r>
      <w:r>
        <w:rPr>
          <w:color w:val="000000"/>
          <w:spacing w:val="7"/>
          <w:w w:val="105"/>
        </w:rPr>
        <w:t xml:space="preserve"> </w:t>
      </w:r>
      <w:r>
        <w:rPr>
          <w:color w:val="000000"/>
          <w:spacing w:val="-1"/>
          <w:w w:val="105"/>
        </w:rPr>
        <w:t>sizes</w:t>
      </w:r>
      <w:r>
        <w:rPr>
          <w:color w:val="000000"/>
          <w:spacing w:val="5"/>
          <w:w w:val="105"/>
        </w:rPr>
        <w:t xml:space="preserve"> </w:t>
      </w:r>
      <w:r>
        <w:rPr>
          <w:color w:val="000000"/>
          <w:w w:val="105"/>
        </w:rPr>
        <w:t>of</w:t>
      </w:r>
      <w:r>
        <w:rPr>
          <w:color w:val="000000"/>
          <w:spacing w:val="6"/>
          <w:w w:val="105"/>
        </w:rPr>
        <w:t xml:space="preserve"> </w:t>
      </w:r>
      <w:r>
        <w:rPr>
          <w:color w:val="000000"/>
          <w:spacing w:val="-1"/>
          <w:w w:val="105"/>
        </w:rPr>
        <w:t>rack)</w:t>
      </w:r>
      <w:r>
        <w:rPr>
          <w:color w:val="000000"/>
          <w:spacing w:val="7"/>
          <w:w w:val="105"/>
        </w:rPr>
        <w:t xml:space="preserve"> </w:t>
      </w:r>
      <w:r>
        <w:rPr>
          <w:color w:val="000000"/>
          <w:spacing w:val="-1"/>
          <w:w w:val="105"/>
        </w:rPr>
        <w:t>is</w:t>
      </w:r>
      <w:r>
        <w:rPr>
          <w:color w:val="000000"/>
          <w:spacing w:val="6"/>
          <w:w w:val="105"/>
        </w:rPr>
        <w:t xml:space="preserve"> </w:t>
      </w:r>
      <w:r>
        <w:rPr>
          <w:color w:val="000000"/>
          <w:spacing w:val="-1"/>
          <w:w w:val="105"/>
        </w:rPr>
        <w:t>not</w:t>
      </w:r>
      <w:r>
        <w:rPr>
          <w:color w:val="000000"/>
          <w:spacing w:val="6"/>
          <w:w w:val="105"/>
        </w:rPr>
        <w:t xml:space="preserve"> </w:t>
      </w:r>
      <w:r>
        <w:rPr>
          <w:color w:val="000000"/>
          <w:spacing w:val="-1"/>
          <w:w w:val="105"/>
        </w:rPr>
        <w:t>possible</w:t>
      </w:r>
      <w:r>
        <w:rPr>
          <w:color w:val="000000"/>
          <w:spacing w:val="6"/>
          <w:w w:val="105"/>
        </w:rPr>
        <w:t xml:space="preserve"> </w:t>
      </w:r>
      <w:r>
        <w:rPr>
          <w:color w:val="000000"/>
          <w:spacing w:val="-1"/>
          <w:w w:val="105"/>
        </w:rPr>
        <w:t>at</w:t>
      </w:r>
      <w:r>
        <w:rPr>
          <w:color w:val="000000"/>
          <w:spacing w:val="6"/>
          <w:w w:val="105"/>
        </w:rPr>
        <w:t xml:space="preserve"> </w:t>
      </w:r>
      <w:r>
        <w:rPr>
          <w:color w:val="000000"/>
          <w:spacing w:val="-1"/>
          <w:w w:val="105"/>
        </w:rPr>
        <w:t>remaining</w:t>
      </w:r>
      <w:r>
        <w:rPr>
          <w:color w:val="000000"/>
          <w:spacing w:val="7"/>
          <w:w w:val="105"/>
        </w:rPr>
        <w:t xml:space="preserve"> </w:t>
      </w:r>
      <w:r>
        <w:rPr>
          <w:color w:val="000000"/>
          <w:w w:val="105"/>
        </w:rPr>
        <w:t>portion</w:t>
      </w:r>
      <w:r>
        <w:rPr>
          <w:color w:val="000000"/>
          <w:spacing w:val="6"/>
          <w:w w:val="105"/>
        </w:rPr>
        <w:t xml:space="preserve"> </w:t>
      </w:r>
      <w:r>
        <w:rPr>
          <w:color w:val="000000"/>
          <w:w w:val="105"/>
        </w:rPr>
        <w:t>(from</w:t>
      </w:r>
      <w:r>
        <w:rPr>
          <w:color w:val="000000"/>
          <w:spacing w:val="6"/>
          <w:w w:val="105"/>
        </w:rPr>
        <w:t xml:space="preserve"> </w:t>
      </w:r>
      <w:r>
        <w:rPr>
          <w:color w:val="000000"/>
          <w:w w:val="105"/>
        </w:rPr>
        <w:t>pillar</w:t>
      </w:r>
      <w:r>
        <w:rPr>
          <w:color w:val="000000"/>
          <w:spacing w:val="6"/>
          <w:w w:val="105"/>
        </w:rPr>
        <w:t xml:space="preserve"> </w:t>
      </w:r>
      <w:r>
        <w:rPr>
          <w:color w:val="000000"/>
          <w:w w:val="105"/>
        </w:rPr>
        <w:t>to</w:t>
      </w:r>
      <w:r>
        <w:rPr>
          <w:color w:val="000000"/>
          <w:spacing w:val="7"/>
          <w:w w:val="105"/>
        </w:rPr>
        <w:t xml:space="preserve"> </w:t>
      </w:r>
      <w:r>
        <w:rPr>
          <w:color w:val="000000"/>
          <w:w w:val="105"/>
        </w:rPr>
        <w:t>adjacent</w:t>
      </w:r>
      <w:r>
        <w:rPr>
          <w:color w:val="000000"/>
          <w:spacing w:val="79"/>
          <w:w w:val="103"/>
        </w:rPr>
        <w:t xml:space="preserve"> </w:t>
      </w:r>
      <w:r>
        <w:rPr>
          <w:color w:val="000000"/>
          <w:spacing w:val="-1"/>
          <w:w w:val="105"/>
        </w:rPr>
        <w:t>rack).</w:t>
      </w:r>
    </w:p>
    <w:p w14:paraId="0E1A47BC" w14:textId="77777777" w:rsidR="007C2559" w:rsidRDefault="007C2559" w:rsidP="007C2559">
      <w:pPr>
        <w:pStyle w:val="BodyText"/>
        <w:kinsoku w:val="0"/>
        <w:overflowPunct w:val="0"/>
        <w:spacing w:before="113"/>
        <w:ind w:left="494"/>
        <w:rPr>
          <w:color w:val="000000"/>
        </w:rPr>
      </w:pPr>
      <w:r>
        <w:rPr>
          <w:rFonts w:ascii="Wingdings 3" w:hAnsi="Wingdings 3" w:cs="Wingdings 3"/>
          <w:color w:val="B70F5A"/>
          <w:w w:val="105"/>
        </w:rPr>
        <w:t></w:t>
      </w:r>
      <w:r>
        <w:rPr>
          <w:rFonts w:ascii="Wingdings 3" w:hAnsi="Wingdings 3" w:cs="Wingdings 3"/>
          <w:color w:val="B70F5A"/>
          <w:spacing w:val="-82"/>
          <w:w w:val="105"/>
        </w:rPr>
        <w:t></w:t>
      </w:r>
      <w:r>
        <w:rPr>
          <w:color w:val="000000"/>
          <w:w w:val="105"/>
        </w:rPr>
        <w:t>A</w:t>
      </w:r>
      <w:r>
        <w:rPr>
          <w:color w:val="000000"/>
          <w:spacing w:val="-9"/>
          <w:w w:val="105"/>
        </w:rPr>
        <w:t xml:space="preserve"> </w:t>
      </w:r>
      <w:r>
        <w:rPr>
          <w:color w:val="000000"/>
          <w:w w:val="105"/>
        </w:rPr>
        <w:t>minimum</w:t>
      </w:r>
      <w:r>
        <w:rPr>
          <w:color w:val="000000"/>
          <w:spacing w:val="-9"/>
          <w:w w:val="105"/>
        </w:rPr>
        <w:t xml:space="preserve"> </w:t>
      </w:r>
      <w:r>
        <w:rPr>
          <w:color w:val="000000"/>
          <w:spacing w:val="-1"/>
          <w:w w:val="105"/>
        </w:rPr>
        <w:t>gap</w:t>
      </w:r>
      <w:r>
        <w:rPr>
          <w:color w:val="000000"/>
          <w:spacing w:val="-9"/>
          <w:w w:val="105"/>
        </w:rPr>
        <w:t xml:space="preserve"> </w:t>
      </w:r>
      <w:r>
        <w:rPr>
          <w:color w:val="000000"/>
          <w:w w:val="105"/>
        </w:rPr>
        <w:t>of</w:t>
      </w:r>
      <w:r>
        <w:rPr>
          <w:color w:val="000000"/>
          <w:spacing w:val="-8"/>
          <w:w w:val="105"/>
        </w:rPr>
        <w:t xml:space="preserve"> </w:t>
      </w:r>
      <w:r>
        <w:rPr>
          <w:color w:val="000000"/>
          <w:spacing w:val="-1"/>
          <w:w w:val="105"/>
        </w:rPr>
        <w:t>100mm</w:t>
      </w:r>
      <w:r>
        <w:rPr>
          <w:color w:val="000000"/>
          <w:spacing w:val="-8"/>
          <w:w w:val="105"/>
        </w:rPr>
        <w:t xml:space="preserve"> </w:t>
      </w:r>
      <w:r>
        <w:rPr>
          <w:color w:val="000000"/>
          <w:spacing w:val="-1"/>
          <w:w w:val="105"/>
        </w:rPr>
        <w:t>should</w:t>
      </w:r>
      <w:r>
        <w:rPr>
          <w:color w:val="000000"/>
          <w:spacing w:val="-8"/>
          <w:w w:val="105"/>
        </w:rPr>
        <w:t xml:space="preserve"> </w:t>
      </w:r>
      <w:r>
        <w:rPr>
          <w:color w:val="000000"/>
          <w:w w:val="105"/>
        </w:rPr>
        <w:t>be</w:t>
      </w:r>
      <w:r>
        <w:rPr>
          <w:color w:val="000000"/>
          <w:spacing w:val="-9"/>
          <w:w w:val="105"/>
        </w:rPr>
        <w:t xml:space="preserve"> </w:t>
      </w:r>
      <w:r>
        <w:rPr>
          <w:color w:val="000000"/>
          <w:spacing w:val="-1"/>
          <w:w w:val="105"/>
        </w:rPr>
        <w:t>maintained</w:t>
      </w:r>
      <w:r>
        <w:rPr>
          <w:color w:val="000000"/>
          <w:spacing w:val="-8"/>
          <w:w w:val="105"/>
        </w:rPr>
        <w:t xml:space="preserve"> </w:t>
      </w:r>
      <w:r>
        <w:rPr>
          <w:color w:val="000000"/>
          <w:spacing w:val="-1"/>
          <w:w w:val="105"/>
        </w:rPr>
        <w:t>between</w:t>
      </w:r>
      <w:r>
        <w:rPr>
          <w:color w:val="000000"/>
          <w:spacing w:val="-9"/>
          <w:w w:val="105"/>
        </w:rPr>
        <w:t xml:space="preserve"> </w:t>
      </w:r>
      <w:r>
        <w:rPr>
          <w:color w:val="000000"/>
          <w:spacing w:val="-1"/>
          <w:w w:val="105"/>
        </w:rPr>
        <w:t>beam</w:t>
      </w:r>
      <w:r>
        <w:rPr>
          <w:color w:val="000000"/>
          <w:spacing w:val="-9"/>
          <w:w w:val="105"/>
        </w:rPr>
        <w:t xml:space="preserve"> </w:t>
      </w:r>
      <w:r>
        <w:rPr>
          <w:color w:val="000000"/>
          <w:w w:val="105"/>
        </w:rPr>
        <w:t>&amp;</w:t>
      </w:r>
      <w:r>
        <w:rPr>
          <w:color w:val="000000"/>
          <w:spacing w:val="-9"/>
          <w:w w:val="105"/>
        </w:rPr>
        <w:t xml:space="preserve"> </w:t>
      </w:r>
      <w:proofErr w:type="gramStart"/>
      <w:r>
        <w:rPr>
          <w:color w:val="000000"/>
          <w:spacing w:val="-1"/>
          <w:w w:val="105"/>
        </w:rPr>
        <w:t>pillar;</w:t>
      </w:r>
      <w:proofErr w:type="gramEnd"/>
    </w:p>
    <w:p w14:paraId="7B40C951" w14:textId="77777777" w:rsidR="007C2559" w:rsidRDefault="007C2559" w:rsidP="007C2559">
      <w:pPr>
        <w:pStyle w:val="BodyText"/>
        <w:kinsoku w:val="0"/>
        <w:overflowPunct w:val="0"/>
        <w:spacing w:before="113"/>
        <w:ind w:left="494"/>
        <w:rPr>
          <w:color w:val="000000"/>
        </w:rPr>
        <w:sectPr w:rsidR="007C2559">
          <w:pgSz w:w="12240" w:h="15840"/>
          <w:pgMar w:top="1540" w:right="1720" w:bottom="1480" w:left="1720" w:header="667" w:footer="1290" w:gutter="0"/>
          <w:cols w:space="720"/>
          <w:noEndnote/>
        </w:sectPr>
      </w:pPr>
    </w:p>
    <w:p w14:paraId="4B4D7232" w14:textId="77777777" w:rsidR="007C2559" w:rsidRDefault="007C2559" w:rsidP="007C2559">
      <w:pPr>
        <w:pStyle w:val="BodyText"/>
        <w:kinsoku w:val="0"/>
        <w:overflowPunct w:val="0"/>
        <w:spacing w:before="0"/>
        <w:ind w:left="0"/>
      </w:pPr>
    </w:p>
    <w:p w14:paraId="2093CA67" w14:textId="77777777" w:rsidR="007C2559" w:rsidRDefault="007C2559" w:rsidP="007C2559">
      <w:pPr>
        <w:pStyle w:val="BodyText"/>
        <w:kinsoku w:val="0"/>
        <w:overflowPunct w:val="0"/>
        <w:spacing w:before="0"/>
        <w:ind w:left="0"/>
      </w:pPr>
    </w:p>
    <w:p w14:paraId="2503B197" w14:textId="77777777" w:rsidR="007C2559" w:rsidRDefault="007C2559" w:rsidP="007C2559">
      <w:pPr>
        <w:pStyle w:val="BodyText"/>
        <w:kinsoku w:val="0"/>
        <w:overflowPunct w:val="0"/>
        <w:spacing w:before="7"/>
        <w:ind w:left="0"/>
        <w:rPr>
          <w:sz w:val="15"/>
          <w:szCs w:val="15"/>
        </w:rPr>
      </w:pPr>
    </w:p>
    <w:p w14:paraId="20234E35" w14:textId="77777777" w:rsidR="007C2559" w:rsidRDefault="007C2559" w:rsidP="007C2559">
      <w:pPr>
        <w:pStyle w:val="Heading3"/>
        <w:numPr>
          <w:ilvl w:val="2"/>
          <w:numId w:val="5"/>
        </w:numPr>
        <w:tabs>
          <w:tab w:val="left" w:pos="833"/>
        </w:tabs>
        <w:kinsoku w:val="0"/>
        <w:overflowPunct w:val="0"/>
        <w:spacing w:before="40"/>
        <w:rPr>
          <w:b w:val="0"/>
          <w:bCs w:val="0"/>
          <w:color w:val="000000"/>
        </w:rPr>
      </w:pPr>
      <w:r>
        <w:rPr>
          <w:color w:val="3396CF"/>
        </w:rPr>
        <w:t>Pillar</w:t>
      </w:r>
      <w:r>
        <w:rPr>
          <w:color w:val="3396CF"/>
          <w:spacing w:val="1"/>
        </w:rPr>
        <w:t xml:space="preserve"> </w:t>
      </w:r>
      <w:proofErr w:type="gramStart"/>
      <w:r>
        <w:rPr>
          <w:color w:val="3396CF"/>
          <w:spacing w:val="-1"/>
        </w:rPr>
        <w:t>near</w:t>
      </w:r>
      <w:proofErr w:type="gramEnd"/>
      <w:r>
        <w:rPr>
          <w:color w:val="3396CF"/>
          <w:spacing w:val="1"/>
        </w:rPr>
        <w:t xml:space="preserve"> </w:t>
      </w:r>
      <w:r>
        <w:rPr>
          <w:color w:val="3396CF"/>
          <w:spacing w:val="-1"/>
        </w:rPr>
        <w:t>half</w:t>
      </w:r>
      <w:r>
        <w:rPr>
          <w:color w:val="3396CF"/>
          <w:spacing w:val="1"/>
        </w:rPr>
        <w:t xml:space="preserve"> </w:t>
      </w:r>
      <w:r>
        <w:rPr>
          <w:color w:val="3396CF"/>
          <w:spacing w:val="-1"/>
        </w:rPr>
        <w:t>unit</w:t>
      </w:r>
    </w:p>
    <w:p w14:paraId="018267A4" w14:textId="77777777" w:rsidR="007C2559" w:rsidRDefault="007C2559" w:rsidP="007C2559">
      <w:pPr>
        <w:pStyle w:val="BodyText"/>
        <w:kinsoku w:val="0"/>
        <w:overflowPunct w:val="0"/>
        <w:spacing w:before="233" w:line="248" w:lineRule="auto"/>
        <w:ind w:left="832" w:right="150"/>
        <w:jc w:val="both"/>
      </w:pPr>
      <w:r>
        <w:rPr>
          <w:w w:val="105"/>
        </w:rPr>
        <w:t>When</w:t>
      </w:r>
      <w:r>
        <w:rPr>
          <w:spacing w:val="9"/>
          <w:w w:val="105"/>
        </w:rPr>
        <w:t xml:space="preserve"> </w:t>
      </w:r>
      <w:r>
        <w:rPr>
          <w:w w:val="105"/>
        </w:rPr>
        <w:t>pillar</w:t>
      </w:r>
      <w:r>
        <w:rPr>
          <w:spacing w:val="12"/>
          <w:w w:val="105"/>
        </w:rPr>
        <w:t xml:space="preserve"> </w:t>
      </w:r>
      <w:r>
        <w:rPr>
          <w:w w:val="105"/>
        </w:rPr>
        <w:t>is</w:t>
      </w:r>
      <w:r>
        <w:rPr>
          <w:spacing w:val="9"/>
          <w:w w:val="105"/>
        </w:rPr>
        <w:t xml:space="preserve"> </w:t>
      </w:r>
      <w:r>
        <w:rPr>
          <w:w w:val="105"/>
        </w:rPr>
        <w:t>obstructing</w:t>
      </w:r>
      <w:r>
        <w:rPr>
          <w:spacing w:val="11"/>
          <w:w w:val="105"/>
        </w:rPr>
        <w:t xml:space="preserve"> </w:t>
      </w:r>
      <w:r>
        <w:rPr>
          <w:w w:val="105"/>
        </w:rPr>
        <w:t>rack</w:t>
      </w:r>
      <w:r>
        <w:rPr>
          <w:spacing w:val="9"/>
          <w:w w:val="105"/>
        </w:rPr>
        <w:t xml:space="preserve"> </w:t>
      </w:r>
      <w:r>
        <w:rPr>
          <w:w w:val="105"/>
        </w:rPr>
        <w:t>placement</w:t>
      </w:r>
      <w:r>
        <w:rPr>
          <w:spacing w:val="10"/>
          <w:w w:val="105"/>
        </w:rPr>
        <w:t xml:space="preserve"> </w:t>
      </w:r>
      <w:r>
        <w:rPr>
          <w:w w:val="105"/>
        </w:rPr>
        <w:t>and</w:t>
      </w:r>
      <w:r>
        <w:rPr>
          <w:spacing w:val="11"/>
          <w:w w:val="105"/>
        </w:rPr>
        <w:t xml:space="preserve"> </w:t>
      </w:r>
      <w:r>
        <w:rPr>
          <w:spacing w:val="-1"/>
          <w:w w:val="105"/>
        </w:rPr>
        <w:t>it</w:t>
      </w:r>
      <w:r>
        <w:rPr>
          <w:spacing w:val="12"/>
          <w:w w:val="105"/>
        </w:rPr>
        <w:t xml:space="preserve"> </w:t>
      </w:r>
      <w:r>
        <w:rPr>
          <w:spacing w:val="-1"/>
          <w:w w:val="105"/>
        </w:rPr>
        <w:t>is</w:t>
      </w:r>
      <w:r>
        <w:rPr>
          <w:spacing w:val="11"/>
          <w:w w:val="105"/>
        </w:rPr>
        <w:t xml:space="preserve"> </w:t>
      </w:r>
      <w:r>
        <w:rPr>
          <w:w w:val="105"/>
        </w:rPr>
        <w:t>directly</w:t>
      </w:r>
      <w:r>
        <w:rPr>
          <w:spacing w:val="10"/>
          <w:w w:val="105"/>
        </w:rPr>
        <w:t xml:space="preserve"> </w:t>
      </w:r>
      <w:r>
        <w:rPr>
          <w:spacing w:val="-1"/>
          <w:w w:val="105"/>
        </w:rPr>
        <w:t>interfering</w:t>
      </w:r>
      <w:r>
        <w:rPr>
          <w:spacing w:val="9"/>
          <w:w w:val="105"/>
        </w:rPr>
        <w:t xml:space="preserve"> </w:t>
      </w:r>
      <w:r>
        <w:rPr>
          <w:spacing w:val="-1"/>
          <w:w w:val="105"/>
        </w:rPr>
        <w:t>with</w:t>
      </w:r>
      <w:r>
        <w:rPr>
          <w:spacing w:val="10"/>
          <w:w w:val="105"/>
        </w:rPr>
        <w:t xml:space="preserve"> </w:t>
      </w:r>
      <w:r>
        <w:rPr>
          <w:w w:val="105"/>
        </w:rPr>
        <w:t>beam</w:t>
      </w:r>
      <w:r>
        <w:rPr>
          <w:spacing w:val="11"/>
          <w:w w:val="105"/>
        </w:rPr>
        <w:t xml:space="preserve"> </w:t>
      </w:r>
      <w:r>
        <w:rPr>
          <w:w w:val="105"/>
        </w:rPr>
        <w:t>or</w:t>
      </w:r>
      <w:r>
        <w:rPr>
          <w:spacing w:val="10"/>
          <w:w w:val="105"/>
        </w:rPr>
        <w:t xml:space="preserve"> </w:t>
      </w:r>
      <w:r>
        <w:rPr>
          <w:spacing w:val="-1"/>
          <w:w w:val="105"/>
        </w:rPr>
        <w:t>frame</w:t>
      </w:r>
      <w:r>
        <w:rPr>
          <w:spacing w:val="44"/>
          <w:w w:val="103"/>
        </w:rPr>
        <w:t xml:space="preserve"> </w:t>
      </w:r>
      <w:r>
        <w:rPr>
          <w:w w:val="105"/>
        </w:rPr>
        <w:t>components,</w:t>
      </w:r>
      <w:r>
        <w:rPr>
          <w:spacing w:val="-9"/>
          <w:w w:val="105"/>
        </w:rPr>
        <w:t xml:space="preserve"> </w:t>
      </w:r>
      <w:r>
        <w:rPr>
          <w:w w:val="105"/>
        </w:rPr>
        <w:t>then</w:t>
      </w:r>
      <w:r>
        <w:rPr>
          <w:spacing w:val="-9"/>
          <w:w w:val="105"/>
        </w:rPr>
        <w:t xml:space="preserve"> </w:t>
      </w:r>
      <w:r>
        <w:rPr>
          <w:w w:val="105"/>
        </w:rPr>
        <w:t>we</w:t>
      </w:r>
      <w:r>
        <w:rPr>
          <w:spacing w:val="-8"/>
          <w:w w:val="105"/>
        </w:rPr>
        <w:t xml:space="preserve"> </w:t>
      </w:r>
      <w:proofErr w:type="gramStart"/>
      <w:r>
        <w:rPr>
          <w:spacing w:val="-1"/>
          <w:w w:val="105"/>
        </w:rPr>
        <w:t>have</w:t>
      </w:r>
      <w:r>
        <w:rPr>
          <w:spacing w:val="-8"/>
          <w:w w:val="105"/>
        </w:rPr>
        <w:t xml:space="preserve"> </w:t>
      </w:r>
      <w:r>
        <w:rPr>
          <w:w w:val="105"/>
        </w:rPr>
        <w:t>to</w:t>
      </w:r>
      <w:proofErr w:type="gramEnd"/>
      <w:r>
        <w:rPr>
          <w:spacing w:val="-9"/>
          <w:w w:val="105"/>
        </w:rPr>
        <w:t xml:space="preserve"> </w:t>
      </w:r>
      <w:r>
        <w:rPr>
          <w:w w:val="105"/>
        </w:rPr>
        <w:t>check</w:t>
      </w:r>
      <w:r>
        <w:rPr>
          <w:spacing w:val="-8"/>
          <w:w w:val="105"/>
        </w:rPr>
        <w:t xml:space="preserve"> </w:t>
      </w:r>
      <w:r>
        <w:rPr>
          <w:spacing w:val="-1"/>
          <w:w w:val="105"/>
        </w:rPr>
        <w:t>whether</w:t>
      </w:r>
      <w:r>
        <w:rPr>
          <w:spacing w:val="-9"/>
          <w:w w:val="105"/>
        </w:rPr>
        <w:t xml:space="preserve"> </w:t>
      </w:r>
      <w:r>
        <w:rPr>
          <w:w w:val="105"/>
        </w:rPr>
        <w:t>any</w:t>
      </w:r>
      <w:r>
        <w:rPr>
          <w:spacing w:val="-7"/>
          <w:w w:val="105"/>
        </w:rPr>
        <w:t xml:space="preserve"> </w:t>
      </w:r>
      <w:r>
        <w:rPr>
          <w:w w:val="105"/>
        </w:rPr>
        <w:t>half</w:t>
      </w:r>
      <w:r>
        <w:rPr>
          <w:spacing w:val="-8"/>
          <w:w w:val="105"/>
        </w:rPr>
        <w:t xml:space="preserve"> </w:t>
      </w:r>
      <w:r>
        <w:rPr>
          <w:spacing w:val="-1"/>
          <w:w w:val="105"/>
        </w:rPr>
        <w:t>unit</w:t>
      </w:r>
      <w:r>
        <w:rPr>
          <w:spacing w:val="-9"/>
          <w:w w:val="105"/>
        </w:rPr>
        <w:t xml:space="preserve"> </w:t>
      </w:r>
      <w:r>
        <w:rPr>
          <w:w w:val="105"/>
        </w:rPr>
        <w:t>can</w:t>
      </w:r>
      <w:r>
        <w:rPr>
          <w:spacing w:val="-9"/>
          <w:w w:val="105"/>
        </w:rPr>
        <w:t xml:space="preserve"> </w:t>
      </w:r>
      <w:r>
        <w:rPr>
          <w:w w:val="105"/>
        </w:rPr>
        <w:t>be</w:t>
      </w:r>
      <w:r>
        <w:rPr>
          <w:spacing w:val="-7"/>
          <w:w w:val="105"/>
        </w:rPr>
        <w:t xml:space="preserve"> </w:t>
      </w:r>
      <w:r>
        <w:rPr>
          <w:spacing w:val="-1"/>
          <w:w w:val="105"/>
        </w:rPr>
        <w:t>placed</w:t>
      </w:r>
      <w:r>
        <w:rPr>
          <w:spacing w:val="-10"/>
          <w:w w:val="105"/>
        </w:rPr>
        <w:t xml:space="preserve"> </w:t>
      </w:r>
      <w:r>
        <w:rPr>
          <w:spacing w:val="-1"/>
          <w:w w:val="105"/>
        </w:rPr>
        <w:t>at</w:t>
      </w:r>
      <w:r>
        <w:rPr>
          <w:spacing w:val="-8"/>
          <w:w w:val="105"/>
        </w:rPr>
        <w:t xml:space="preserve"> </w:t>
      </w:r>
      <w:r>
        <w:rPr>
          <w:spacing w:val="-1"/>
          <w:w w:val="105"/>
        </w:rPr>
        <w:t>reaming</w:t>
      </w:r>
      <w:r>
        <w:rPr>
          <w:spacing w:val="-9"/>
          <w:w w:val="105"/>
        </w:rPr>
        <w:t xml:space="preserve"> </w:t>
      </w:r>
      <w:r>
        <w:rPr>
          <w:w w:val="105"/>
        </w:rPr>
        <w:t>distance</w:t>
      </w:r>
      <w:r>
        <w:rPr>
          <w:spacing w:val="49"/>
          <w:w w:val="103"/>
        </w:rPr>
        <w:t xml:space="preserve"> </w:t>
      </w:r>
      <w:r>
        <w:rPr>
          <w:spacing w:val="-1"/>
          <w:w w:val="105"/>
        </w:rPr>
        <w:t>between pillar</w:t>
      </w:r>
      <w:r>
        <w:rPr>
          <w:w w:val="105"/>
        </w:rPr>
        <w:t xml:space="preserve"> </w:t>
      </w:r>
      <w:r>
        <w:rPr>
          <w:spacing w:val="-1"/>
          <w:w w:val="105"/>
        </w:rPr>
        <w:t>and</w:t>
      </w:r>
      <w:r>
        <w:rPr>
          <w:spacing w:val="2"/>
          <w:w w:val="105"/>
        </w:rPr>
        <w:t xml:space="preserve"> </w:t>
      </w:r>
      <w:r>
        <w:rPr>
          <w:spacing w:val="-1"/>
          <w:w w:val="105"/>
        </w:rPr>
        <w:t>adjacent</w:t>
      </w:r>
      <w:r>
        <w:rPr>
          <w:spacing w:val="1"/>
          <w:w w:val="105"/>
        </w:rPr>
        <w:t xml:space="preserve"> </w:t>
      </w:r>
      <w:r>
        <w:rPr>
          <w:spacing w:val="-1"/>
          <w:w w:val="105"/>
        </w:rPr>
        <w:t>rack.</w:t>
      </w:r>
      <w:r>
        <w:rPr>
          <w:spacing w:val="1"/>
          <w:w w:val="105"/>
        </w:rPr>
        <w:t xml:space="preserve"> </w:t>
      </w:r>
      <w:r>
        <w:rPr>
          <w:spacing w:val="-1"/>
          <w:w w:val="105"/>
        </w:rPr>
        <w:t xml:space="preserve">If enough </w:t>
      </w:r>
      <w:r>
        <w:rPr>
          <w:w w:val="105"/>
        </w:rPr>
        <w:t xml:space="preserve">space </w:t>
      </w:r>
      <w:r>
        <w:rPr>
          <w:spacing w:val="-1"/>
          <w:w w:val="105"/>
        </w:rPr>
        <w:t>exists</w:t>
      </w:r>
      <w:r>
        <w:rPr>
          <w:w w:val="105"/>
        </w:rPr>
        <w:t xml:space="preserve"> </w:t>
      </w:r>
      <w:r>
        <w:rPr>
          <w:spacing w:val="-1"/>
          <w:w w:val="105"/>
        </w:rPr>
        <w:t>for</w:t>
      </w:r>
      <w:r>
        <w:rPr>
          <w:w w:val="105"/>
        </w:rPr>
        <w:t xml:space="preserve"> half</w:t>
      </w:r>
      <w:r>
        <w:rPr>
          <w:spacing w:val="-1"/>
          <w:w w:val="105"/>
        </w:rPr>
        <w:t xml:space="preserve"> </w:t>
      </w:r>
      <w:r>
        <w:rPr>
          <w:w w:val="105"/>
        </w:rPr>
        <w:t xml:space="preserve">unit, </w:t>
      </w:r>
      <w:r>
        <w:rPr>
          <w:spacing w:val="-1"/>
          <w:w w:val="105"/>
        </w:rPr>
        <w:t>then</w:t>
      </w:r>
      <w:r>
        <w:rPr>
          <w:w w:val="105"/>
        </w:rPr>
        <w:t xml:space="preserve"> we </w:t>
      </w:r>
      <w:proofErr w:type="gramStart"/>
      <w:r>
        <w:rPr>
          <w:spacing w:val="-1"/>
          <w:w w:val="105"/>
        </w:rPr>
        <w:t>have</w:t>
      </w:r>
      <w:r>
        <w:rPr>
          <w:w w:val="105"/>
        </w:rPr>
        <w:t xml:space="preserve"> to</w:t>
      </w:r>
      <w:proofErr w:type="gramEnd"/>
      <w:r>
        <w:rPr>
          <w:w w:val="105"/>
        </w:rPr>
        <w:t xml:space="preserve"> </w:t>
      </w:r>
      <w:r>
        <w:rPr>
          <w:spacing w:val="-1"/>
          <w:w w:val="105"/>
        </w:rPr>
        <w:t>place</w:t>
      </w:r>
      <w:r>
        <w:rPr>
          <w:spacing w:val="65"/>
          <w:w w:val="103"/>
        </w:rPr>
        <w:t xml:space="preserve"> </w:t>
      </w:r>
      <w:r>
        <w:rPr>
          <w:w w:val="105"/>
        </w:rPr>
        <w:t>a</w:t>
      </w:r>
      <w:r>
        <w:rPr>
          <w:spacing w:val="-9"/>
          <w:w w:val="105"/>
        </w:rPr>
        <w:t xml:space="preserve"> </w:t>
      </w:r>
      <w:r>
        <w:rPr>
          <w:spacing w:val="-1"/>
          <w:w w:val="105"/>
        </w:rPr>
        <w:t>half</w:t>
      </w:r>
      <w:r>
        <w:rPr>
          <w:spacing w:val="-9"/>
          <w:w w:val="105"/>
        </w:rPr>
        <w:t xml:space="preserve"> </w:t>
      </w:r>
      <w:r>
        <w:rPr>
          <w:spacing w:val="-1"/>
          <w:w w:val="105"/>
        </w:rPr>
        <w:t>unit</w:t>
      </w:r>
      <w:r>
        <w:rPr>
          <w:spacing w:val="-8"/>
          <w:w w:val="105"/>
        </w:rPr>
        <w:t xml:space="preserve"> </w:t>
      </w:r>
      <w:r>
        <w:rPr>
          <w:w w:val="105"/>
        </w:rPr>
        <w:t>as</w:t>
      </w:r>
      <w:r>
        <w:rPr>
          <w:spacing w:val="-9"/>
          <w:w w:val="105"/>
        </w:rPr>
        <w:t xml:space="preserve"> </w:t>
      </w:r>
      <w:proofErr w:type="gramStart"/>
      <w:r>
        <w:rPr>
          <w:spacing w:val="-1"/>
          <w:w w:val="105"/>
        </w:rPr>
        <w:t>add‐on</w:t>
      </w:r>
      <w:proofErr w:type="gramEnd"/>
      <w:r>
        <w:rPr>
          <w:spacing w:val="-8"/>
          <w:w w:val="105"/>
        </w:rPr>
        <w:t xml:space="preserve"> </w:t>
      </w:r>
      <w:r>
        <w:rPr>
          <w:w w:val="105"/>
        </w:rPr>
        <w:t>to</w:t>
      </w:r>
      <w:r>
        <w:rPr>
          <w:spacing w:val="-8"/>
          <w:w w:val="105"/>
        </w:rPr>
        <w:t xml:space="preserve"> </w:t>
      </w:r>
      <w:r>
        <w:rPr>
          <w:spacing w:val="-1"/>
          <w:w w:val="105"/>
        </w:rPr>
        <w:t>adjacent</w:t>
      </w:r>
      <w:r>
        <w:rPr>
          <w:spacing w:val="-8"/>
          <w:w w:val="105"/>
        </w:rPr>
        <w:t xml:space="preserve"> </w:t>
      </w:r>
      <w:r>
        <w:rPr>
          <w:spacing w:val="-1"/>
          <w:w w:val="105"/>
        </w:rPr>
        <w:t>unit.</w:t>
      </w:r>
    </w:p>
    <w:p w14:paraId="03B69F5E" w14:textId="77777777" w:rsidR="007C2559" w:rsidRDefault="007C2559" w:rsidP="007C2559">
      <w:pPr>
        <w:pStyle w:val="BodyText"/>
        <w:kinsoku w:val="0"/>
        <w:overflowPunct w:val="0"/>
        <w:spacing w:before="113"/>
        <w:ind w:left="832"/>
        <w:jc w:val="both"/>
      </w:pPr>
      <w:r>
        <w:rPr>
          <w:w w:val="105"/>
        </w:rPr>
        <w:t>As</w:t>
      </w:r>
      <w:r>
        <w:rPr>
          <w:spacing w:val="-13"/>
          <w:w w:val="105"/>
        </w:rPr>
        <w:t xml:space="preserve"> </w:t>
      </w:r>
      <w:r>
        <w:rPr>
          <w:w w:val="105"/>
        </w:rPr>
        <w:t>the</w:t>
      </w:r>
      <w:r>
        <w:rPr>
          <w:spacing w:val="-11"/>
          <w:w w:val="105"/>
        </w:rPr>
        <w:t xml:space="preserve"> </w:t>
      </w:r>
      <w:r>
        <w:rPr>
          <w:spacing w:val="-1"/>
          <w:w w:val="105"/>
        </w:rPr>
        <w:t>following</w:t>
      </w:r>
      <w:r>
        <w:rPr>
          <w:spacing w:val="-12"/>
          <w:w w:val="105"/>
        </w:rPr>
        <w:t xml:space="preserve"> </w:t>
      </w:r>
      <w:r>
        <w:rPr>
          <w:spacing w:val="-1"/>
          <w:w w:val="105"/>
        </w:rPr>
        <w:t>picture</w:t>
      </w:r>
      <w:r>
        <w:rPr>
          <w:spacing w:val="-11"/>
          <w:w w:val="105"/>
        </w:rPr>
        <w:t xml:space="preserve"> </w:t>
      </w:r>
      <w:r>
        <w:rPr>
          <w:spacing w:val="-1"/>
          <w:w w:val="105"/>
        </w:rPr>
        <w:t>shows</w:t>
      </w:r>
      <w:r>
        <w:rPr>
          <w:spacing w:val="-12"/>
          <w:w w:val="105"/>
        </w:rPr>
        <w:t xml:space="preserve"> </w:t>
      </w:r>
      <w:r>
        <w:rPr>
          <w:spacing w:val="-1"/>
          <w:w w:val="105"/>
        </w:rPr>
        <w:t>the</w:t>
      </w:r>
      <w:r>
        <w:rPr>
          <w:spacing w:val="-11"/>
          <w:w w:val="105"/>
        </w:rPr>
        <w:t xml:space="preserve"> </w:t>
      </w:r>
      <w:r>
        <w:rPr>
          <w:spacing w:val="-1"/>
          <w:w w:val="105"/>
        </w:rPr>
        <w:t>beam</w:t>
      </w:r>
      <w:r>
        <w:rPr>
          <w:spacing w:val="-12"/>
          <w:w w:val="105"/>
        </w:rPr>
        <w:t xml:space="preserve"> </w:t>
      </w:r>
      <w:r>
        <w:rPr>
          <w:spacing w:val="-1"/>
          <w:w w:val="105"/>
        </w:rPr>
        <w:t>directly</w:t>
      </w:r>
      <w:r>
        <w:rPr>
          <w:spacing w:val="-10"/>
          <w:w w:val="105"/>
        </w:rPr>
        <w:t xml:space="preserve"> </w:t>
      </w:r>
      <w:r>
        <w:rPr>
          <w:spacing w:val="-1"/>
          <w:w w:val="105"/>
        </w:rPr>
        <w:t>interferes</w:t>
      </w:r>
      <w:r>
        <w:rPr>
          <w:spacing w:val="-11"/>
          <w:w w:val="105"/>
        </w:rPr>
        <w:t xml:space="preserve"> </w:t>
      </w:r>
      <w:r>
        <w:rPr>
          <w:spacing w:val="-1"/>
          <w:w w:val="105"/>
        </w:rPr>
        <w:t>with</w:t>
      </w:r>
      <w:r>
        <w:rPr>
          <w:spacing w:val="-11"/>
          <w:w w:val="105"/>
        </w:rPr>
        <w:t xml:space="preserve"> </w:t>
      </w:r>
      <w:r>
        <w:rPr>
          <w:spacing w:val="-1"/>
          <w:w w:val="105"/>
        </w:rPr>
        <w:t>pillar.</w:t>
      </w:r>
    </w:p>
    <w:p w14:paraId="38288749" w14:textId="77777777" w:rsidR="007C2559" w:rsidRDefault="007C2559" w:rsidP="007C2559">
      <w:pPr>
        <w:pStyle w:val="BodyText"/>
        <w:kinsoku w:val="0"/>
        <w:overflowPunct w:val="0"/>
        <w:spacing w:before="5"/>
        <w:ind w:left="0"/>
        <w:rPr>
          <w:sz w:val="9"/>
          <w:szCs w:val="9"/>
        </w:rPr>
      </w:pPr>
    </w:p>
    <w:p w14:paraId="20876B09" w14:textId="77777777" w:rsidR="007C2559" w:rsidRDefault="007C2559" w:rsidP="007C2559">
      <w:pPr>
        <w:pStyle w:val="BodyText"/>
        <w:tabs>
          <w:tab w:val="left" w:pos="4554"/>
        </w:tabs>
        <w:kinsoku w:val="0"/>
        <w:overflowPunct w:val="0"/>
        <w:spacing w:before="0" w:line="200" w:lineRule="atLeast"/>
        <w:ind w:left="1025"/>
      </w:pPr>
      <w:r>
        <w:rPr>
          <w:noProof/>
          <w:position w:val="108"/>
        </w:rPr>
        <w:drawing>
          <wp:inline distT="0" distB="0" distL="0" distR="0" wp14:anchorId="3CFAD4CB" wp14:editId="07777777">
            <wp:extent cx="1552575" cy="9334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52575" cy="933450"/>
                    </a:xfrm>
                    <a:prstGeom prst="rect">
                      <a:avLst/>
                    </a:prstGeom>
                    <a:noFill/>
                    <a:ln>
                      <a:noFill/>
                    </a:ln>
                  </pic:spPr>
                </pic:pic>
              </a:graphicData>
            </a:graphic>
          </wp:inline>
        </w:drawing>
      </w:r>
      <w:r>
        <w:rPr>
          <w:position w:val="108"/>
        </w:rPr>
        <w:t xml:space="preserve"> </w:t>
      </w:r>
      <w:r>
        <w:rPr>
          <w:position w:val="108"/>
        </w:rPr>
        <w:tab/>
      </w:r>
      <w:r>
        <w:rPr>
          <w:noProof/>
        </w:rPr>
        <w:drawing>
          <wp:inline distT="0" distB="0" distL="0" distR="0" wp14:anchorId="7C28E9B1" wp14:editId="07777777">
            <wp:extent cx="409575" cy="22860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9575" cy="2286000"/>
                    </a:xfrm>
                    <a:prstGeom prst="rect">
                      <a:avLst/>
                    </a:prstGeom>
                    <a:noFill/>
                    <a:ln>
                      <a:noFill/>
                    </a:ln>
                  </pic:spPr>
                </pic:pic>
              </a:graphicData>
            </a:graphic>
          </wp:inline>
        </w:drawing>
      </w:r>
    </w:p>
    <w:p w14:paraId="20BD9A1A" w14:textId="77777777" w:rsidR="007C2559" w:rsidRDefault="007C2559" w:rsidP="007C2559">
      <w:pPr>
        <w:pStyle w:val="BodyText"/>
        <w:kinsoku w:val="0"/>
        <w:overflowPunct w:val="0"/>
        <w:spacing w:before="0"/>
        <w:ind w:left="0"/>
      </w:pPr>
    </w:p>
    <w:p w14:paraId="0C136CF1" w14:textId="77777777" w:rsidR="007C2559" w:rsidRDefault="007C2559" w:rsidP="007C2559">
      <w:pPr>
        <w:pStyle w:val="BodyText"/>
        <w:kinsoku w:val="0"/>
        <w:overflowPunct w:val="0"/>
        <w:spacing w:before="3"/>
        <w:ind w:left="0"/>
        <w:rPr>
          <w:sz w:val="18"/>
          <w:szCs w:val="18"/>
        </w:rPr>
      </w:pPr>
    </w:p>
    <w:p w14:paraId="7373D2F5" w14:textId="77777777" w:rsidR="007C2559" w:rsidRDefault="007C2559" w:rsidP="007C2559">
      <w:pPr>
        <w:pStyle w:val="BodyText"/>
        <w:kinsoku w:val="0"/>
        <w:overflowPunct w:val="0"/>
        <w:spacing w:before="0"/>
        <w:ind w:left="832"/>
        <w:jc w:val="both"/>
      </w:pPr>
      <w:r>
        <w:rPr>
          <w:w w:val="105"/>
        </w:rPr>
        <w:t>We</w:t>
      </w:r>
      <w:r>
        <w:rPr>
          <w:spacing w:val="-10"/>
          <w:w w:val="105"/>
        </w:rPr>
        <w:t xml:space="preserve"> </w:t>
      </w:r>
      <w:proofErr w:type="gramStart"/>
      <w:r>
        <w:rPr>
          <w:spacing w:val="-1"/>
          <w:w w:val="105"/>
        </w:rPr>
        <w:t>have</w:t>
      </w:r>
      <w:r>
        <w:rPr>
          <w:spacing w:val="-11"/>
          <w:w w:val="105"/>
        </w:rPr>
        <w:t xml:space="preserve"> </w:t>
      </w:r>
      <w:r>
        <w:rPr>
          <w:w w:val="105"/>
        </w:rPr>
        <w:t>to</w:t>
      </w:r>
      <w:proofErr w:type="gramEnd"/>
      <w:r>
        <w:rPr>
          <w:spacing w:val="-11"/>
          <w:w w:val="105"/>
        </w:rPr>
        <w:t xml:space="preserve"> </w:t>
      </w:r>
      <w:r>
        <w:rPr>
          <w:spacing w:val="-1"/>
          <w:w w:val="105"/>
        </w:rPr>
        <w:t>place</w:t>
      </w:r>
      <w:r>
        <w:rPr>
          <w:spacing w:val="-11"/>
          <w:w w:val="105"/>
        </w:rPr>
        <w:t xml:space="preserve"> </w:t>
      </w:r>
      <w:r>
        <w:rPr>
          <w:w w:val="105"/>
        </w:rPr>
        <w:t>half</w:t>
      </w:r>
      <w:r>
        <w:rPr>
          <w:spacing w:val="-12"/>
          <w:w w:val="105"/>
        </w:rPr>
        <w:t xml:space="preserve"> </w:t>
      </w:r>
      <w:r>
        <w:rPr>
          <w:w w:val="105"/>
        </w:rPr>
        <w:t>unit</w:t>
      </w:r>
      <w:r>
        <w:rPr>
          <w:spacing w:val="-9"/>
          <w:w w:val="105"/>
        </w:rPr>
        <w:t xml:space="preserve"> </w:t>
      </w:r>
      <w:r>
        <w:rPr>
          <w:spacing w:val="-1"/>
          <w:w w:val="105"/>
        </w:rPr>
        <w:t>for</w:t>
      </w:r>
      <w:r>
        <w:rPr>
          <w:spacing w:val="-10"/>
          <w:w w:val="105"/>
        </w:rPr>
        <w:t xml:space="preserve"> </w:t>
      </w:r>
      <w:r>
        <w:rPr>
          <w:spacing w:val="-1"/>
          <w:w w:val="105"/>
        </w:rPr>
        <w:t>following</w:t>
      </w:r>
      <w:r>
        <w:rPr>
          <w:spacing w:val="-9"/>
          <w:w w:val="105"/>
        </w:rPr>
        <w:t xml:space="preserve"> </w:t>
      </w:r>
      <w:r>
        <w:rPr>
          <w:spacing w:val="-1"/>
          <w:w w:val="105"/>
        </w:rPr>
        <w:t>situations:</w:t>
      </w:r>
    </w:p>
    <w:p w14:paraId="330409D8" w14:textId="77777777" w:rsidR="007C2559" w:rsidRDefault="007C2559" w:rsidP="007C2559">
      <w:pPr>
        <w:pStyle w:val="BodyText"/>
        <w:kinsoku w:val="0"/>
        <w:overflowPunct w:val="0"/>
        <w:ind w:left="494"/>
        <w:rPr>
          <w:color w:val="000000"/>
        </w:rPr>
      </w:pPr>
      <w:r>
        <w:rPr>
          <w:rFonts w:ascii="Wingdings 3" w:hAnsi="Wingdings 3" w:cs="Wingdings 3"/>
          <w:color w:val="B70F5A"/>
          <w:w w:val="105"/>
        </w:rPr>
        <w:t></w:t>
      </w:r>
      <w:r>
        <w:rPr>
          <w:rFonts w:ascii="Wingdings 3" w:hAnsi="Wingdings 3" w:cs="Wingdings 3"/>
          <w:color w:val="B70F5A"/>
          <w:spacing w:val="-83"/>
          <w:w w:val="105"/>
        </w:rPr>
        <w:t></w:t>
      </w:r>
      <w:r>
        <w:rPr>
          <w:color w:val="000000"/>
          <w:w w:val="105"/>
        </w:rPr>
        <w:t>Beam</w:t>
      </w:r>
      <w:r>
        <w:rPr>
          <w:color w:val="000000"/>
          <w:spacing w:val="-10"/>
          <w:w w:val="105"/>
        </w:rPr>
        <w:t xml:space="preserve"> </w:t>
      </w:r>
      <w:r>
        <w:rPr>
          <w:color w:val="000000"/>
          <w:w w:val="105"/>
        </w:rPr>
        <w:t>directly</w:t>
      </w:r>
      <w:r>
        <w:rPr>
          <w:color w:val="000000"/>
          <w:spacing w:val="-9"/>
          <w:w w:val="105"/>
        </w:rPr>
        <w:t xml:space="preserve"> </w:t>
      </w:r>
      <w:r>
        <w:rPr>
          <w:color w:val="000000"/>
          <w:spacing w:val="-1"/>
          <w:w w:val="105"/>
        </w:rPr>
        <w:t>interfering</w:t>
      </w:r>
      <w:r>
        <w:rPr>
          <w:color w:val="000000"/>
          <w:spacing w:val="-8"/>
          <w:w w:val="105"/>
        </w:rPr>
        <w:t xml:space="preserve"> </w:t>
      </w:r>
      <w:r>
        <w:rPr>
          <w:color w:val="000000"/>
          <w:spacing w:val="-1"/>
          <w:w w:val="105"/>
        </w:rPr>
        <w:t>with</w:t>
      </w:r>
      <w:r>
        <w:rPr>
          <w:color w:val="000000"/>
          <w:spacing w:val="-9"/>
          <w:w w:val="105"/>
        </w:rPr>
        <w:t xml:space="preserve"> </w:t>
      </w:r>
      <w:proofErr w:type="gramStart"/>
      <w:r>
        <w:rPr>
          <w:color w:val="000000"/>
          <w:spacing w:val="-1"/>
          <w:w w:val="105"/>
        </w:rPr>
        <w:t>pillar;</w:t>
      </w:r>
      <w:proofErr w:type="gramEnd"/>
    </w:p>
    <w:p w14:paraId="2148454A" w14:textId="77777777" w:rsidR="007C2559" w:rsidRDefault="007C2559" w:rsidP="007C2559">
      <w:pPr>
        <w:pStyle w:val="BodyText"/>
        <w:kinsoku w:val="0"/>
        <w:overflowPunct w:val="0"/>
        <w:spacing w:before="120"/>
        <w:ind w:left="494"/>
        <w:rPr>
          <w:color w:val="000000"/>
        </w:rPr>
      </w:pPr>
      <w:r>
        <w:rPr>
          <w:rFonts w:ascii="Wingdings 3" w:hAnsi="Wingdings 3" w:cs="Wingdings 3"/>
          <w:color w:val="B70F5A"/>
          <w:w w:val="105"/>
        </w:rPr>
        <w:t></w:t>
      </w:r>
      <w:r>
        <w:rPr>
          <w:rFonts w:ascii="Wingdings 3" w:hAnsi="Wingdings 3" w:cs="Wingdings 3"/>
          <w:color w:val="B70F5A"/>
          <w:spacing w:val="-83"/>
          <w:w w:val="105"/>
        </w:rPr>
        <w:t></w:t>
      </w:r>
      <w:r>
        <w:rPr>
          <w:color w:val="000000"/>
          <w:w w:val="105"/>
        </w:rPr>
        <w:t>Frame</w:t>
      </w:r>
      <w:r>
        <w:rPr>
          <w:color w:val="000000"/>
          <w:spacing w:val="-10"/>
          <w:w w:val="105"/>
        </w:rPr>
        <w:t xml:space="preserve"> </w:t>
      </w:r>
      <w:r>
        <w:rPr>
          <w:color w:val="000000"/>
          <w:w w:val="105"/>
        </w:rPr>
        <w:t>directly</w:t>
      </w:r>
      <w:r>
        <w:rPr>
          <w:color w:val="000000"/>
          <w:spacing w:val="-8"/>
          <w:w w:val="105"/>
        </w:rPr>
        <w:t xml:space="preserve"> </w:t>
      </w:r>
      <w:r>
        <w:rPr>
          <w:color w:val="000000"/>
          <w:w w:val="105"/>
        </w:rPr>
        <w:t>interfering</w:t>
      </w:r>
      <w:r>
        <w:rPr>
          <w:color w:val="000000"/>
          <w:spacing w:val="-7"/>
          <w:w w:val="105"/>
        </w:rPr>
        <w:t xml:space="preserve"> </w:t>
      </w:r>
      <w:r>
        <w:rPr>
          <w:color w:val="000000"/>
          <w:w w:val="105"/>
        </w:rPr>
        <w:t>with</w:t>
      </w:r>
      <w:r>
        <w:rPr>
          <w:color w:val="000000"/>
          <w:spacing w:val="-8"/>
          <w:w w:val="105"/>
        </w:rPr>
        <w:t xml:space="preserve"> </w:t>
      </w:r>
      <w:proofErr w:type="gramStart"/>
      <w:r>
        <w:rPr>
          <w:color w:val="000000"/>
          <w:spacing w:val="-1"/>
          <w:w w:val="105"/>
        </w:rPr>
        <w:t>pillar;</w:t>
      </w:r>
      <w:proofErr w:type="gramEnd"/>
    </w:p>
    <w:p w14:paraId="215595CA" w14:textId="77777777" w:rsidR="007C2559" w:rsidRDefault="007C2559" w:rsidP="007C2559">
      <w:pPr>
        <w:pStyle w:val="BodyText"/>
        <w:kinsoku w:val="0"/>
        <w:overflowPunct w:val="0"/>
        <w:ind w:left="494"/>
        <w:rPr>
          <w:color w:val="000000"/>
        </w:rPr>
      </w:pPr>
      <w:r>
        <w:rPr>
          <w:rFonts w:ascii="Wingdings 3" w:hAnsi="Wingdings 3" w:cs="Wingdings 3"/>
          <w:color w:val="B70F5A"/>
          <w:w w:val="105"/>
        </w:rPr>
        <w:t></w:t>
      </w:r>
      <w:r>
        <w:rPr>
          <w:rFonts w:ascii="Wingdings 3" w:hAnsi="Wingdings 3" w:cs="Wingdings 3"/>
          <w:color w:val="B70F5A"/>
          <w:spacing w:val="-82"/>
          <w:w w:val="105"/>
        </w:rPr>
        <w:t></w:t>
      </w:r>
      <w:r>
        <w:rPr>
          <w:color w:val="000000"/>
          <w:spacing w:val="-1"/>
          <w:w w:val="105"/>
        </w:rPr>
        <w:t>Half</w:t>
      </w:r>
      <w:r>
        <w:rPr>
          <w:color w:val="000000"/>
          <w:spacing w:val="-9"/>
          <w:w w:val="105"/>
        </w:rPr>
        <w:t xml:space="preserve"> </w:t>
      </w:r>
      <w:r>
        <w:rPr>
          <w:color w:val="000000"/>
          <w:spacing w:val="-1"/>
          <w:w w:val="105"/>
        </w:rPr>
        <w:t>unit</w:t>
      </w:r>
      <w:r>
        <w:rPr>
          <w:color w:val="000000"/>
          <w:spacing w:val="-7"/>
          <w:w w:val="105"/>
        </w:rPr>
        <w:t xml:space="preserve"> </w:t>
      </w:r>
      <w:r>
        <w:rPr>
          <w:color w:val="000000"/>
          <w:spacing w:val="-1"/>
          <w:w w:val="105"/>
        </w:rPr>
        <w:t>(Smaller</w:t>
      </w:r>
      <w:r>
        <w:rPr>
          <w:color w:val="000000"/>
          <w:spacing w:val="-8"/>
          <w:w w:val="105"/>
        </w:rPr>
        <w:t xml:space="preserve"> </w:t>
      </w:r>
      <w:r>
        <w:rPr>
          <w:color w:val="000000"/>
          <w:spacing w:val="-1"/>
          <w:w w:val="105"/>
        </w:rPr>
        <w:t>sizes</w:t>
      </w:r>
      <w:r>
        <w:rPr>
          <w:color w:val="000000"/>
          <w:spacing w:val="-10"/>
          <w:w w:val="105"/>
        </w:rPr>
        <w:t xml:space="preserve"> </w:t>
      </w:r>
      <w:r>
        <w:rPr>
          <w:color w:val="000000"/>
          <w:w w:val="105"/>
        </w:rPr>
        <w:t>of</w:t>
      </w:r>
      <w:r>
        <w:rPr>
          <w:color w:val="000000"/>
          <w:spacing w:val="-9"/>
          <w:w w:val="105"/>
        </w:rPr>
        <w:t xml:space="preserve"> </w:t>
      </w:r>
      <w:r>
        <w:rPr>
          <w:color w:val="000000"/>
          <w:spacing w:val="-1"/>
          <w:w w:val="105"/>
        </w:rPr>
        <w:t>rack)</w:t>
      </w:r>
      <w:r>
        <w:rPr>
          <w:color w:val="000000"/>
          <w:spacing w:val="-8"/>
          <w:w w:val="105"/>
        </w:rPr>
        <w:t xml:space="preserve"> </w:t>
      </w:r>
      <w:r>
        <w:rPr>
          <w:color w:val="000000"/>
          <w:spacing w:val="-1"/>
          <w:w w:val="105"/>
        </w:rPr>
        <w:t>is</w:t>
      </w:r>
      <w:r>
        <w:rPr>
          <w:color w:val="000000"/>
          <w:spacing w:val="-9"/>
          <w:w w:val="105"/>
        </w:rPr>
        <w:t xml:space="preserve"> </w:t>
      </w:r>
      <w:r>
        <w:rPr>
          <w:color w:val="000000"/>
          <w:spacing w:val="-1"/>
          <w:w w:val="105"/>
        </w:rPr>
        <w:t>possible</w:t>
      </w:r>
      <w:r>
        <w:rPr>
          <w:color w:val="000000"/>
          <w:spacing w:val="-9"/>
          <w:w w:val="105"/>
        </w:rPr>
        <w:t xml:space="preserve"> </w:t>
      </w:r>
      <w:r>
        <w:rPr>
          <w:color w:val="000000"/>
          <w:spacing w:val="-1"/>
          <w:w w:val="105"/>
        </w:rPr>
        <w:t>at</w:t>
      </w:r>
      <w:r>
        <w:rPr>
          <w:color w:val="000000"/>
          <w:spacing w:val="-8"/>
          <w:w w:val="105"/>
        </w:rPr>
        <w:t xml:space="preserve"> </w:t>
      </w:r>
      <w:r>
        <w:rPr>
          <w:color w:val="000000"/>
          <w:spacing w:val="-1"/>
          <w:w w:val="105"/>
        </w:rPr>
        <w:t>remaining</w:t>
      </w:r>
      <w:r>
        <w:rPr>
          <w:color w:val="000000"/>
          <w:spacing w:val="-10"/>
          <w:w w:val="105"/>
        </w:rPr>
        <w:t xml:space="preserve"> </w:t>
      </w:r>
      <w:r>
        <w:rPr>
          <w:color w:val="000000"/>
          <w:spacing w:val="-1"/>
          <w:w w:val="105"/>
        </w:rPr>
        <w:t>portion</w:t>
      </w:r>
      <w:r>
        <w:rPr>
          <w:color w:val="000000"/>
          <w:spacing w:val="-7"/>
          <w:w w:val="105"/>
        </w:rPr>
        <w:t xml:space="preserve"> </w:t>
      </w:r>
      <w:r>
        <w:rPr>
          <w:color w:val="000000"/>
          <w:spacing w:val="-1"/>
          <w:w w:val="105"/>
        </w:rPr>
        <w:t>(from</w:t>
      </w:r>
      <w:r>
        <w:rPr>
          <w:color w:val="000000"/>
          <w:spacing w:val="-9"/>
          <w:w w:val="105"/>
        </w:rPr>
        <w:t xml:space="preserve"> </w:t>
      </w:r>
      <w:r>
        <w:rPr>
          <w:color w:val="000000"/>
          <w:spacing w:val="-1"/>
          <w:w w:val="105"/>
        </w:rPr>
        <w:t>pillar</w:t>
      </w:r>
      <w:r>
        <w:rPr>
          <w:color w:val="000000"/>
          <w:spacing w:val="-8"/>
          <w:w w:val="105"/>
        </w:rPr>
        <w:t xml:space="preserve"> </w:t>
      </w:r>
      <w:r>
        <w:rPr>
          <w:color w:val="000000"/>
          <w:w w:val="105"/>
        </w:rPr>
        <w:t>to</w:t>
      </w:r>
      <w:r>
        <w:rPr>
          <w:color w:val="000000"/>
          <w:spacing w:val="-9"/>
          <w:w w:val="105"/>
        </w:rPr>
        <w:t xml:space="preserve"> </w:t>
      </w:r>
      <w:r>
        <w:rPr>
          <w:color w:val="000000"/>
          <w:spacing w:val="-1"/>
          <w:w w:val="105"/>
        </w:rPr>
        <w:t>adjacent</w:t>
      </w:r>
      <w:r>
        <w:rPr>
          <w:color w:val="000000"/>
          <w:spacing w:val="-8"/>
          <w:w w:val="105"/>
        </w:rPr>
        <w:t xml:space="preserve"> </w:t>
      </w:r>
      <w:r>
        <w:rPr>
          <w:color w:val="000000"/>
          <w:spacing w:val="-1"/>
          <w:w w:val="105"/>
        </w:rPr>
        <w:t>rack).</w:t>
      </w:r>
    </w:p>
    <w:p w14:paraId="39FC1F07" w14:textId="77777777" w:rsidR="007C2559" w:rsidRDefault="007C2559" w:rsidP="007C2559">
      <w:pPr>
        <w:pStyle w:val="BodyText"/>
        <w:kinsoku w:val="0"/>
        <w:overflowPunct w:val="0"/>
        <w:spacing w:before="121"/>
        <w:ind w:left="832" w:hanging="339"/>
        <w:rPr>
          <w:color w:val="000000"/>
        </w:rPr>
      </w:pPr>
      <w:r>
        <w:rPr>
          <w:rFonts w:ascii="Wingdings 3" w:hAnsi="Wingdings 3" w:cs="Wingdings 3"/>
          <w:color w:val="B70F5A"/>
          <w:w w:val="105"/>
        </w:rPr>
        <w:t></w:t>
      </w:r>
      <w:r>
        <w:rPr>
          <w:rFonts w:ascii="Wingdings 3" w:hAnsi="Wingdings 3" w:cs="Wingdings 3"/>
          <w:color w:val="B70F5A"/>
          <w:spacing w:val="-82"/>
          <w:w w:val="105"/>
        </w:rPr>
        <w:t></w:t>
      </w:r>
      <w:r>
        <w:rPr>
          <w:color w:val="000000"/>
          <w:w w:val="105"/>
        </w:rPr>
        <w:t>A</w:t>
      </w:r>
      <w:r>
        <w:rPr>
          <w:color w:val="000000"/>
          <w:spacing w:val="-9"/>
          <w:w w:val="105"/>
        </w:rPr>
        <w:t xml:space="preserve"> </w:t>
      </w:r>
      <w:r>
        <w:rPr>
          <w:color w:val="000000"/>
          <w:w w:val="105"/>
        </w:rPr>
        <w:t>minimum</w:t>
      </w:r>
      <w:r>
        <w:rPr>
          <w:color w:val="000000"/>
          <w:spacing w:val="-9"/>
          <w:w w:val="105"/>
        </w:rPr>
        <w:t xml:space="preserve"> </w:t>
      </w:r>
      <w:r>
        <w:rPr>
          <w:color w:val="000000"/>
          <w:spacing w:val="-1"/>
          <w:w w:val="105"/>
        </w:rPr>
        <w:t>gap</w:t>
      </w:r>
      <w:r>
        <w:rPr>
          <w:color w:val="000000"/>
          <w:spacing w:val="-9"/>
          <w:w w:val="105"/>
        </w:rPr>
        <w:t xml:space="preserve"> </w:t>
      </w:r>
      <w:r>
        <w:rPr>
          <w:color w:val="000000"/>
          <w:w w:val="105"/>
        </w:rPr>
        <w:t>of</w:t>
      </w:r>
      <w:r>
        <w:rPr>
          <w:color w:val="000000"/>
          <w:spacing w:val="-8"/>
          <w:w w:val="105"/>
        </w:rPr>
        <w:t xml:space="preserve"> </w:t>
      </w:r>
      <w:r>
        <w:rPr>
          <w:color w:val="000000"/>
          <w:spacing w:val="-1"/>
          <w:w w:val="105"/>
        </w:rPr>
        <w:t>100mm</w:t>
      </w:r>
      <w:r>
        <w:rPr>
          <w:color w:val="000000"/>
          <w:spacing w:val="-8"/>
          <w:w w:val="105"/>
        </w:rPr>
        <w:t xml:space="preserve"> </w:t>
      </w:r>
      <w:r>
        <w:rPr>
          <w:color w:val="000000"/>
          <w:spacing w:val="-1"/>
          <w:w w:val="105"/>
        </w:rPr>
        <w:t>should</w:t>
      </w:r>
      <w:r>
        <w:rPr>
          <w:color w:val="000000"/>
          <w:spacing w:val="-8"/>
          <w:w w:val="105"/>
        </w:rPr>
        <w:t xml:space="preserve"> </w:t>
      </w:r>
      <w:r>
        <w:rPr>
          <w:color w:val="000000"/>
          <w:w w:val="105"/>
        </w:rPr>
        <w:t>be</w:t>
      </w:r>
      <w:r>
        <w:rPr>
          <w:color w:val="000000"/>
          <w:spacing w:val="-9"/>
          <w:w w:val="105"/>
        </w:rPr>
        <w:t xml:space="preserve"> </w:t>
      </w:r>
      <w:r>
        <w:rPr>
          <w:color w:val="000000"/>
          <w:spacing w:val="-1"/>
          <w:w w:val="105"/>
        </w:rPr>
        <w:t>maintained</w:t>
      </w:r>
      <w:r>
        <w:rPr>
          <w:color w:val="000000"/>
          <w:spacing w:val="-8"/>
          <w:w w:val="105"/>
        </w:rPr>
        <w:t xml:space="preserve"> </w:t>
      </w:r>
      <w:r>
        <w:rPr>
          <w:color w:val="000000"/>
          <w:spacing w:val="-1"/>
          <w:w w:val="105"/>
        </w:rPr>
        <w:t>between</w:t>
      </w:r>
      <w:r>
        <w:rPr>
          <w:color w:val="000000"/>
          <w:spacing w:val="-9"/>
          <w:w w:val="105"/>
        </w:rPr>
        <w:t xml:space="preserve"> </w:t>
      </w:r>
      <w:r>
        <w:rPr>
          <w:color w:val="000000"/>
          <w:spacing w:val="-1"/>
          <w:w w:val="105"/>
        </w:rPr>
        <w:t>beam</w:t>
      </w:r>
      <w:r>
        <w:rPr>
          <w:color w:val="000000"/>
          <w:spacing w:val="-9"/>
          <w:w w:val="105"/>
        </w:rPr>
        <w:t xml:space="preserve"> </w:t>
      </w:r>
      <w:r>
        <w:rPr>
          <w:color w:val="000000"/>
          <w:w w:val="105"/>
        </w:rPr>
        <w:t>&amp;</w:t>
      </w:r>
      <w:r>
        <w:rPr>
          <w:color w:val="000000"/>
          <w:spacing w:val="-9"/>
          <w:w w:val="105"/>
        </w:rPr>
        <w:t xml:space="preserve"> </w:t>
      </w:r>
      <w:proofErr w:type="gramStart"/>
      <w:r>
        <w:rPr>
          <w:color w:val="000000"/>
          <w:spacing w:val="-1"/>
          <w:w w:val="105"/>
        </w:rPr>
        <w:t>pillar;</w:t>
      </w:r>
      <w:proofErr w:type="gramEnd"/>
    </w:p>
    <w:p w14:paraId="0A392C6A" w14:textId="77777777" w:rsidR="007C2559" w:rsidRDefault="007C2559" w:rsidP="007C2559">
      <w:pPr>
        <w:pStyle w:val="BodyText"/>
        <w:kinsoku w:val="0"/>
        <w:overflowPunct w:val="0"/>
        <w:spacing w:before="0"/>
        <w:ind w:left="0"/>
        <w:rPr>
          <w:sz w:val="22"/>
          <w:szCs w:val="22"/>
        </w:rPr>
      </w:pPr>
    </w:p>
    <w:p w14:paraId="290583F9" w14:textId="77777777" w:rsidR="007C2559" w:rsidRDefault="007C2559" w:rsidP="007C2559">
      <w:pPr>
        <w:pStyle w:val="BodyText"/>
        <w:kinsoku w:val="0"/>
        <w:overflowPunct w:val="0"/>
        <w:spacing w:before="0"/>
        <w:ind w:left="0"/>
        <w:rPr>
          <w:sz w:val="22"/>
          <w:szCs w:val="22"/>
        </w:rPr>
      </w:pPr>
    </w:p>
    <w:p w14:paraId="68F21D90" w14:textId="77777777" w:rsidR="007C2559" w:rsidRDefault="007C2559" w:rsidP="007C2559">
      <w:pPr>
        <w:pStyle w:val="BodyText"/>
        <w:kinsoku w:val="0"/>
        <w:overflowPunct w:val="0"/>
        <w:spacing w:before="9"/>
        <w:ind w:left="0"/>
        <w:rPr>
          <w:sz w:val="25"/>
          <w:szCs w:val="25"/>
        </w:rPr>
      </w:pPr>
    </w:p>
    <w:p w14:paraId="7C773802" w14:textId="77777777" w:rsidR="007C2559" w:rsidRDefault="007C2559" w:rsidP="007C2559">
      <w:pPr>
        <w:pStyle w:val="BodyText"/>
        <w:kinsoku w:val="0"/>
        <w:overflowPunct w:val="0"/>
        <w:spacing w:before="0"/>
        <w:ind w:left="832"/>
        <w:jc w:val="both"/>
      </w:pPr>
      <w:r>
        <w:rPr>
          <w:spacing w:val="-1"/>
          <w:w w:val="105"/>
          <w:u w:val="single"/>
        </w:rPr>
        <w:t>Note:</w:t>
      </w:r>
      <w:r>
        <w:rPr>
          <w:spacing w:val="35"/>
          <w:w w:val="105"/>
          <w:u w:val="single"/>
        </w:rPr>
        <w:t xml:space="preserve"> </w:t>
      </w:r>
      <w:r>
        <w:rPr>
          <w:w w:val="105"/>
        </w:rPr>
        <w:t>If</w:t>
      </w:r>
      <w:r>
        <w:rPr>
          <w:spacing w:val="-9"/>
          <w:w w:val="105"/>
        </w:rPr>
        <w:t xml:space="preserve"> </w:t>
      </w:r>
      <w:r>
        <w:rPr>
          <w:w w:val="105"/>
        </w:rPr>
        <w:t>we</w:t>
      </w:r>
      <w:r>
        <w:rPr>
          <w:spacing w:val="-8"/>
          <w:w w:val="105"/>
        </w:rPr>
        <w:t xml:space="preserve"> </w:t>
      </w:r>
      <w:r>
        <w:rPr>
          <w:w w:val="105"/>
        </w:rPr>
        <w:t>call</w:t>
      </w:r>
      <w:r>
        <w:rPr>
          <w:spacing w:val="-7"/>
          <w:w w:val="105"/>
        </w:rPr>
        <w:t xml:space="preserve"> </w:t>
      </w:r>
      <w:r>
        <w:rPr>
          <w:spacing w:val="-1"/>
          <w:w w:val="105"/>
        </w:rPr>
        <w:t>main</w:t>
      </w:r>
      <w:r>
        <w:rPr>
          <w:spacing w:val="-8"/>
          <w:w w:val="105"/>
        </w:rPr>
        <w:t xml:space="preserve"> </w:t>
      </w:r>
      <w:proofErr w:type="gramStart"/>
      <w:r>
        <w:rPr>
          <w:spacing w:val="-1"/>
          <w:w w:val="105"/>
        </w:rPr>
        <w:t>unit</w:t>
      </w:r>
      <w:r>
        <w:rPr>
          <w:spacing w:val="-5"/>
          <w:w w:val="105"/>
        </w:rPr>
        <w:t xml:space="preserve"> </w:t>
      </w:r>
      <w:r>
        <w:rPr>
          <w:spacing w:val="-1"/>
          <w:w w:val="105"/>
        </w:rPr>
        <w:t>as</w:t>
      </w:r>
      <w:proofErr w:type="gramEnd"/>
      <w:r>
        <w:rPr>
          <w:spacing w:val="-8"/>
          <w:w w:val="105"/>
        </w:rPr>
        <w:t xml:space="preserve"> </w:t>
      </w:r>
      <w:r>
        <w:rPr>
          <w:w w:val="105"/>
        </w:rPr>
        <w:t>A,</w:t>
      </w:r>
      <w:r>
        <w:rPr>
          <w:spacing w:val="-7"/>
          <w:w w:val="105"/>
        </w:rPr>
        <w:t xml:space="preserve"> </w:t>
      </w:r>
      <w:r>
        <w:rPr>
          <w:spacing w:val="-1"/>
          <w:w w:val="105"/>
        </w:rPr>
        <w:t>then</w:t>
      </w:r>
      <w:r>
        <w:rPr>
          <w:spacing w:val="-7"/>
          <w:w w:val="105"/>
        </w:rPr>
        <w:t xml:space="preserve"> </w:t>
      </w:r>
      <w:r>
        <w:rPr>
          <w:w w:val="105"/>
        </w:rPr>
        <w:t>the</w:t>
      </w:r>
      <w:r>
        <w:rPr>
          <w:spacing w:val="-8"/>
          <w:w w:val="105"/>
        </w:rPr>
        <w:t xml:space="preserve"> </w:t>
      </w:r>
      <w:r>
        <w:rPr>
          <w:w w:val="105"/>
        </w:rPr>
        <w:t>half</w:t>
      </w:r>
      <w:r>
        <w:rPr>
          <w:spacing w:val="-7"/>
          <w:w w:val="105"/>
        </w:rPr>
        <w:t xml:space="preserve"> </w:t>
      </w:r>
      <w:r>
        <w:rPr>
          <w:spacing w:val="-1"/>
          <w:w w:val="105"/>
        </w:rPr>
        <w:t>unit</w:t>
      </w:r>
      <w:r>
        <w:rPr>
          <w:spacing w:val="-7"/>
          <w:w w:val="105"/>
        </w:rPr>
        <w:t xml:space="preserve"> </w:t>
      </w:r>
      <w:r>
        <w:rPr>
          <w:spacing w:val="-1"/>
          <w:w w:val="105"/>
        </w:rPr>
        <w:t>should</w:t>
      </w:r>
      <w:r>
        <w:rPr>
          <w:spacing w:val="-5"/>
          <w:w w:val="105"/>
        </w:rPr>
        <w:t xml:space="preserve"> </w:t>
      </w:r>
      <w:r>
        <w:rPr>
          <w:spacing w:val="-1"/>
          <w:w w:val="105"/>
        </w:rPr>
        <w:t>be</w:t>
      </w:r>
      <w:r>
        <w:rPr>
          <w:spacing w:val="-8"/>
          <w:w w:val="105"/>
        </w:rPr>
        <w:t xml:space="preserve"> </w:t>
      </w:r>
      <w:r>
        <w:rPr>
          <w:spacing w:val="-1"/>
          <w:w w:val="105"/>
        </w:rPr>
        <w:t>called</w:t>
      </w:r>
      <w:r>
        <w:rPr>
          <w:spacing w:val="-7"/>
          <w:w w:val="105"/>
        </w:rPr>
        <w:t xml:space="preserve"> </w:t>
      </w:r>
      <w:r>
        <w:rPr>
          <w:spacing w:val="-1"/>
          <w:w w:val="105"/>
        </w:rPr>
        <w:t>AH.</w:t>
      </w:r>
    </w:p>
    <w:p w14:paraId="13C326F3" w14:textId="77777777" w:rsidR="007C2559" w:rsidRDefault="007C2559" w:rsidP="007C2559">
      <w:pPr>
        <w:pStyle w:val="BodyText"/>
        <w:kinsoku w:val="0"/>
        <w:overflowPunct w:val="0"/>
        <w:spacing w:before="0"/>
        <w:ind w:left="832"/>
        <w:jc w:val="both"/>
        <w:sectPr w:rsidR="007C2559">
          <w:pgSz w:w="12240" w:h="15840"/>
          <w:pgMar w:top="1540" w:right="1720" w:bottom="1480" w:left="1720" w:header="667" w:footer="1290" w:gutter="0"/>
          <w:cols w:space="720"/>
          <w:noEndnote/>
        </w:sectPr>
      </w:pPr>
    </w:p>
    <w:p w14:paraId="4853B841" w14:textId="77777777" w:rsidR="007C2559" w:rsidRDefault="007C2559" w:rsidP="007C2559">
      <w:pPr>
        <w:pStyle w:val="BodyText"/>
        <w:kinsoku w:val="0"/>
        <w:overflowPunct w:val="0"/>
        <w:spacing w:before="0"/>
        <w:ind w:left="0"/>
      </w:pPr>
    </w:p>
    <w:p w14:paraId="50125231" w14:textId="77777777" w:rsidR="007C2559" w:rsidRDefault="007C2559" w:rsidP="007C2559">
      <w:pPr>
        <w:pStyle w:val="BodyText"/>
        <w:kinsoku w:val="0"/>
        <w:overflowPunct w:val="0"/>
        <w:spacing w:before="0"/>
        <w:ind w:left="0"/>
      </w:pPr>
    </w:p>
    <w:p w14:paraId="5A25747A" w14:textId="77777777" w:rsidR="007C2559" w:rsidRDefault="007C2559" w:rsidP="007C2559">
      <w:pPr>
        <w:pStyle w:val="BodyText"/>
        <w:kinsoku w:val="0"/>
        <w:overflowPunct w:val="0"/>
        <w:spacing w:before="7"/>
        <w:ind w:left="0"/>
        <w:rPr>
          <w:sz w:val="15"/>
          <w:szCs w:val="15"/>
        </w:rPr>
      </w:pPr>
    </w:p>
    <w:p w14:paraId="487E35EA" w14:textId="77777777" w:rsidR="007C2559" w:rsidRDefault="007C2559" w:rsidP="007C2559">
      <w:pPr>
        <w:pStyle w:val="Heading3"/>
        <w:numPr>
          <w:ilvl w:val="2"/>
          <w:numId w:val="5"/>
        </w:numPr>
        <w:tabs>
          <w:tab w:val="left" w:pos="833"/>
        </w:tabs>
        <w:kinsoku w:val="0"/>
        <w:overflowPunct w:val="0"/>
        <w:spacing w:before="40"/>
        <w:rPr>
          <w:b w:val="0"/>
          <w:bCs w:val="0"/>
          <w:color w:val="000000"/>
        </w:rPr>
      </w:pPr>
      <w:r>
        <w:rPr>
          <w:color w:val="3396CF"/>
        </w:rPr>
        <w:t xml:space="preserve">Pillar </w:t>
      </w:r>
      <w:r>
        <w:rPr>
          <w:color w:val="3396CF"/>
          <w:spacing w:val="-1"/>
        </w:rPr>
        <w:t>inside</w:t>
      </w:r>
      <w:r>
        <w:rPr>
          <w:color w:val="3396CF"/>
        </w:rPr>
        <w:t xml:space="preserve"> unit</w:t>
      </w:r>
    </w:p>
    <w:p w14:paraId="0B0B3B9B" w14:textId="77777777" w:rsidR="007C2559" w:rsidRDefault="007C2559" w:rsidP="007C2559">
      <w:pPr>
        <w:pStyle w:val="BodyText"/>
        <w:kinsoku w:val="0"/>
        <w:overflowPunct w:val="0"/>
        <w:spacing w:before="233" w:line="247" w:lineRule="auto"/>
        <w:ind w:left="832" w:right="150"/>
        <w:jc w:val="both"/>
      </w:pPr>
      <w:r>
        <w:rPr>
          <w:spacing w:val="-1"/>
          <w:w w:val="105"/>
        </w:rPr>
        <w:t>When</w:t>
      </w:r>
      <w:r>
        <w:rPr>
          <w:spacing w:val="-3"/>
          <w:w w:val="105"/>
        </w:rPr>
        <w:t xml:space="preserve"> </w:t>
      </w:r>
      <w:r>
        <w:rPr>
          <w:spacing w:val="-1"/>
          <w:w w:val="105"/>
        </w:rPr>
        <w:t>pillar</w:t>
      </w:r>
      <w:r>
        <w:rPr>
          <w:spacing w:val="-3"/>
          <w:w w:val="105"/>
        </w:rPr>
        <w:t xml:space="preserve"> </w:t>
      </w:r>
      <w:r>
        <w:rPr>
          <w:spacing w:val="-1"/>
          <w:w w:val="105"/>
        </w:rPr>
        <w:t>is</w:t>
      </w:r>
      <w:r>
        <w:rPr>
          <w:spacing w:val="-4"/>
          <w:w w:val="105"/>
        </w:rPr>
        <w:t xml:space="preserve"> </w:t>
      </w:r>
      <w:r>
        <w:rPr>
          <w:spacing w:val="-1"/>
          <w:w w:val="105"/>
        </w:rPr>
        <w:t>not</w:t>
      </w:r>
      <w:r>
        <w:rPr>
          <w:spacing w:val="-3"/>
          <w:w w:val="105"/>
        </w:rPr>
        <w:t xml:space="preserve"> </w:t>
      </w:r>
      <w:r>
        <w:rPr>
          <w:spacing w:val="-1"/>
          <w:w w:val="105"/>
        </w:rPr>
        <w:t>obstructing</w:t>
      </w:r>
      <w:r>
        <w:rPr>
          <w:spacing w:val="-3"/>
          <w:w w:val="105"/>
        </w:rPr>
        <w:t xml:space="preserve"> </w:t>
      </w:r>
      <w:r>
        <w:rPr>
          <w:w w:val="105"/>
        </w:rPr>
        <w:t>rack</w:t>
      </w:r>
      <w:r>
        <w:rPr>
          <w:spacing w:val="-4"/>
          <w:w w:val="105"/>
        </w:rPr>
        <w:t xml:space="preserve"> </w:t>
      </w:r>
      <w:r>
        <w:rPr>
          <w:spacing w:val="-1"/>
          <w:w w:val="105"/>
        </w:rPr>
        <w:t>placement</w:t>
      </w:r>
      <w:r>
        <w:rPr>
          <w:spacing w:val="-3"/>
          <w:w w:val="105"/>
        </w:rPr>
        <w:t xml:space="preserve"> </w:t>
      </w:r>
      <w:r>
        <w:rPr>
          <w:spacing w:val="-1"/>
          <w:w w:val="105"/>
        </w:rPr>
        <w:t>and</w:t>
      </w:r>
      <w:r>
        <w:rPr>
          <w:spacing w:val="-3"/>
          <w:w w:val="105"/>
        </w:rPr>
        <w:t xml:space="preserve"> </w:t>
      </w:r>
      <w:r>
        <w:rPr>
          <w:spacing w:val="-1"/>
          <w:w w:val="105"/>
        </w:rPr>
        <w:t>pillar</w:t>
      </w:r>
      <w:r>
        <w:rPr>
          <w:spacing w:val="-3"/>
          <w:w w:val="105"/>
        </w:rPr>
        <w:t xml:space="preserve"> </w:t>
      </w:r>
      <w:r>
        <w:rPr>
          <w:spacing w:val="-1"/>
          <w:w w:val="105"/>
        </w:rPr>
        <w:t>is</w:t>
      </w:r>
      <w:r>
        <w:rPr>
          <w:spacing w:val="-3"/>
          <w:w w:val="105"/>
        </w:rPr>
        <w:t xml:space="preserve"> </w:t>
      </w:r>
      <w:r>
        <w:rPr>
          <w:spacing w:val="-1"/>
          <w:w w:val="105"/>
        </w:rPr>
        <w:t>not</w:t>
      </w:r>
      <w:r>
        <w:rPr>
          <w:w w:val="105"/>
        </w:rPr>
        <w:t xml:space="preserve"> </w:t>
      </w:r>
      <w:r>
        <w:rPr>
          <w:spacing w:val="-1"/>
          <w:w w:val="105"/>
        </w:rPr>
        <w:t>directly</w:t>
      </w:r>
      <w:r>
        <w:rPr>
          <w:spacing w:val="-4"/>
          <w:w w:val="105"/>
        </w:rPr>
        <w:t xml:space="preserve"> </w:t>
      </w:r>
      <w:r>
        <w:rPr>
          <w:spacing w:val="-1"/>
          <w:w w:val="105"/>
        </w:rPr>
        <w:t>interfering</w:t>
      </w:r>
      <w:r>
        <w:rPr>
          <w:spacing w:val="-4"/>
          <w:w w:val="105"/>
        </w:rPr>
        <w:t xml:space="preserve"> </w:t>
      </w:r>
      <w:r>
        <w:rPr>
          <w:w w:val="105"/>
        </w:rPr>
        <w:t>with</w:t>
      </w:r>
      <w:r>
        <w:rPr>
          <w:spacing w:val="-3"/>
          <w:w w:val="105"/>
        </w:rPr>
        <w:t xml:space="preserve"> </w:t>
      </w:r>
      <w:r>
        <w:rPr>
          <w:spacing w:val="-1"/>
          <w:w w:val="105"/>
        </w:rPr>
        <w:t>beam</w:t>
      </w:r>
      <w:r>
        <w:rPr>
          <w:spacing w:val="81"/>
          <w:w w:val="103"/>
        </w:rPr>
        <w:t xml:space="preserve"> </w:t>
      </w:r>
      <w:r>
        <w:rPr>
          <w:w w:val="105"/>
        </w:rPr>
        <w:t>or</w:t>
      </w:r>
      <w:r>
        <w:rPr>
          <w:spacing w:val="-2"/>
          <w:w w:val="105"/>
        </w:rPr>
        <w:t xml:space="preserve"> </w:t>
      </w:r>
      <w:r>
        <w:rPr>
          <w:spacing w:val="-1"/>
          <w:w w:val="105"/>
        </w:rPr>
        <w:t>frame</w:t>
      </w:r>
      <w:r>
        <w:rPr>
          <w:spacing w:val="-3"/>
          <w:w w:val="105"/>
        </w:rPr>
        <w:t xml:space="preserve"> </w:t>
      </w:r>
      <w:r>
        <w:rPr>
          <w:w w:val="105"/>
        </w:rPr>
        <w:t>components</w:t>
      </w:r>
      <w:r>
        <w:rPr>
          <w:spacing w:val="-3"/>
          <w:w w:val="105"/>
        </w:rPr>
        <w:t xml:space="preserve"> </w:t>
      </w:r>
      <w:r>
        <w:rPr>
          <w:spacing w:val="-1"/>
          <w:w w:val="105"/>
        </w:rPr>
        <w:t>and</w:t>
      </w:r>
      <w:r>
        <w:rPr>
          <w:spacing w:val="-3"/>
          <w:w w:val="105"/>
        </w:rPr>
        <w:t xml:space="preserve"> </w:t>
      </w:r>
      <w:r>
        <w:rPr>
          <w:w w:val="105"/>
        </w:rPr>
        <w:t>it</w:t>
      </w:r>
      <w:r>
        <w:rPr>
          <w:spacing w:val="-3"/>
          <w:w w:val="105"/>
        </w:rPr>
        <w:t xml:space="preserve"> </w:t>
      </w:r>
      <w:r>
        <w:rPr>
          <w:w w:val="105"/>
        </w:rPr>
        <w:t>is</w:t>
      </w:r>
      <w:r>
        <w:rPr>
          <w:spacing w:val="-3"/>
          <w:w w:val="105"/>
        </w:rPr>
        <w:t xml:space="preserve"> </w:t>
      </w:r>
      <w:r>
        <w:rPr>
          <w:spacing w:val="-1"/>
          <w:w w:val="105"/>
        </w:rPr>
        <w:t>inside</w:t>
      </w:r>
      <w:r>
        <w:rPr>
          <w:spacing w:val="-4"/>
          <w:w w:val="105"/>
        </w:rPr>
        <w:t xml:space="preserve"> </w:t>
      </w:r>
      <w:r>
        <w:rPr>
          <w:w w:val="105"/>
        </w:rPr>
        <w:t>the</w:t>
      </w:r>
      <w:r>
        <w:rPr>
          <w:spacing w:val="-3"/>
          <w:w w:val="105"/>
        </w:rPr>
        <w:t xml:space="preserve"> </w:t>
      </w:r>
      <w:r>
        <w:rPr>
          <w:w w:val="105"/>
        </w:rPr>
        <w:t>rack</w:t>
      </w:r>
      <w:r>
        <w:rPr>
          <w:spacing w:val="-3"/>
          <w:w w:val="105"/>
        </w:rPr>
        <w:t xml:space="preserve"> </w:t>
      </w:r>
      <w:r>
        <w:rPr>
          <w:spacing w:val="-1"/>
          <w:w w:val="105"/>
        </w:rPr>
        <w:t>placement</w:t>
      </w:r>
      <w:r>
        <w:rPr>
          <w:spacing w:val="-4"/>
          <w:w w:val="105"/>
        </w:rPr>
        <w:t xml:space="preserve"> </w:t>
      </w:r>
      <w:r>
        <w:rPr>
          <w:w w:val="105"/>
        </w:rPr>
        <w:t>(Exists</w:t>
      </w:r>
      <w:r>
        <w:rPr>
          <w:spacing w:val="-3"/>
          <w:w w:val="105"/>
        </w:rPr>
        <w:t xml:space="preserve"> </w:t>
      </w:r>
      <w:r>
        <w:rPr>
          <w:spacing w:val="-1"/>
          <w:w w:val="105"/>
        </w:rPr>
        <w:t>completely</w:t>
      </w:r>
      <w:r>
        <w:rPr>
          <w:spacing w:val="-3"/>
          <w:w w:val="105"/>
        </w:rPr>
        <w:t xml:space="preserve"> </w:t>
      </w:r>
      <w:r>
        <w:rPr>
          <w:spacing w:val="-1"/>
          <w:w w:val="105"/>
        </w:rPr>
        <w:t>between</w:t>
      </w:r>
      <w:r>
        <w:rPr>
          <w:spacing w:val="-3"/>
          <w:w w:val="105"/>
        </w:rPr>
        <w:t xml:space="preserve"> </w:t>
      </w:r>
      <w:r>
        <w:rPr>
          <w:spacing w:val="-1"/>
          <w:w w:val="105"/>
        </w:rPr>
        <w:t>frames</w:t>
      </w:r>
      <w:r>
        <w:rPr>
          <w:spacing w:val="71"/>
          <w:w w:val="103"/>
        </w:rPr>
        <w:t xml:space="preserve"> </w:t>
      </w:r>
      <w:r>
        <w:rPr>
          <w:spacing w:val="-1"/>
          <w:w w:val="105"/>
        </w:rPr>
        <w:t>and</w:t>
      </w:r>
      <w:r>
        <w:rPr>
          <w:spacing w:val="-9"/>
          <w:w w:val="105"/>
        </w:rPr>
        <w:t xml:space="preserve"> </w:t>
      </w:r>
      <w:r>
        <w:rPr>
          <w:spacing w:val="-1"/>
          <w:w w:val="105"/>
        </w:rPr>
        <w:t>beams),</w:t>
      </w:r>
      <w:r>
        <w:rPr>
          <w:spacing w:val="-9"/>
          <w:w w:val="105"/>
        </w:rPr>
        <w:t xml:space="preserve"> </w:t>
      </w:r>
      <w:r>
        <w:rPr>
          <w:w w:val="105"/>
        </w:rPr>
        <w:t>then</w:t>
      </w:r>
      <w:r>
        <w:rPr>
          <w:spacing w:val="-10"/>
          <w:w w:val="105"/>
        </w:rPr>
        <w:t xml:space="preserve"> </w:t>
      </w:r>
      <w:r>
        <w:rPr>
          <w:spacing w:val="1"/>
          <w:w w:val="105"/>
        </w:rPr>
        <w:t>we</w:t>
      </w:r>
      <w:r>
        <w:rPr>
          <w:spacing w:val="-9"/>
          <w:w w:val="105"/>
        </w:rPr>
        <w:t xml:space="preserve"> </w:t>
      </w:r>
      <w:r>
        <w:rPr>
          <w:spacing w:val="-1"/>
          <w:w w:val="105"/>
        </w:rPr>
        <w:t>can</w:t>
      </w:r>
      <w:r>
        <w:rPr>
          <w:spacing w:val="-10"/>
          <w:w w:val="105"/>
        </w:rPr>
        <w:t xml:space="preserve"> </w:t>
      </w:r>
      <w:r>
        <w:rPr>
          <w:spacing w:val="-1"/>
          <w:w w:val="105"/>
        </w:rPr>
        <w:t>continue</w:t>
      </w:r>
      <w:r>
        <w:rPr>
          <w:spacing w:val="-7"/>
          <w:w w:val="105"/>
        </w:rPr>
        <w:t xml:space="preserve"> </w:t>
      </w:r>
      <w:r>
        <w:rPr>
          <w:w w:val="105"/>
        </w:rPr>
        <w:t>placing</w:t>
      </w:r>
      <w:r>
        <w:rPr>
          <w:spacing w:val="-10"/>
          <w:w w:val="105"/>
        </w:rPr>
        <w:t xml:space="preserve"> </w:t>
      </w:r>
      <w:r>
        <w:rPr>
          <w:spacing w:val="-1"/>
          <w:w w:val="105"/>
        </w:rPr>
        <w:t>racks</w:t>
      </w:r>
      <w:r>
        <w:rPr>
          <w:spacing w:val="-8"/>
          <w:w w:val="105"/>
        </w:rPr>
        <w:t xml:space="preserve"> </w:t>
      </w:r>
      <w:r>
        <w:rPr>
          <w:spacing w:val="-1"/>
          <w:w w:val="105"/>
        </w:rPr>
        <w:t>leaving</w:t>
      </w:r>
      <w:r>
        <w:rPr>
          <w:spacing w:val="-10"/>
          <w:w w:val="105"/>
        </w:rPr>
        <w:t xml:space="preserve"> </w:t>
      </w:r>
      <w:r>
        <w:rPr>
          <w:spacing w:val="-1"/>
          <w:w w:val="105"/>
        </w:rPr>
        <w:t>the</w:t>
      </w:r>
      <w:r>
        <w:rPr>
          <w:spacing w:val="-9"/>
          <w:w w:val="105"/>
        </w:rPr>
        <w:t xml:space="preserve"> </w:t>
      </w:r>
      <w:r>
        <w:rPr>
          <w:w w:val="105"/>
        </w:rPr>
        <w:t>pillar</w:t>
      </w:r>
      <w:r>
        <w:rPr>
          <w:spacing w:val="-9"/>
          <w:w w:val="105"/>
        </w:rPr>
        <w:t xml:space="preserve"> </w:t>
      </w:r>
      <w:r>
        <w:rPr>
          <w:spacing w:val="-1"/>
          <w:w w:val="105"/>
        </w:rPr>
        <w:t>inside</w:t>
      </w:r>
      <w:r>
        <w:rPr>
          <w:spacing w:val="-9"/>
          <w:w w:val="105"/>
        </w:rPr>
        <w:t xml:space="preserve"> </w:t>
      </w:r>
      <w:r>
        <w:rPr>
          <w:w w:val="105"/>
        </w:rPr>
        <w:t>as</w:t>
      </w:r>
      <w:r>
        <w:rPr>
          <w:spacing w:val="-10"/>
          <w:w w:val="105"/>
        </w:rPr>
        <w:t xml:space="preserve"> </w:t>
      </w:r>
      <w:r>
        <w:rPr>
          <w:spacing w:val="-1"/>
          <w:w w:val="105"/>
        </w:rPr>
        <w:t>it</w:t>
      </w:r>
      <w:r>
        <w:rPr>
          <w:spacing w:val="-8"/>
          <w:w w:val="105"/>
        </w:rPr>
        <w:t xml:space="preserve"> </w:t>
      </w:r>
      <w:r>
        <w:rPr>
          <w:spacing w:val="-1"/>
          <w:w w:val="105"/>
        </w:rPr>
        <w:t>is.</w:t>
      </w:r>
    </w:p>
    <w:p w14:paraId="09B8D95D" w14:textId="77777777" w:rsidR="007C2559" w:rsidRDefault="007C2559" w:rsidP="007C2559">
      <w:pPr>
        <w:pStyle w:val="BodyText"/>
        <w:kinsoku w:val="0"/>
        <w:overflowPunct w:val="0"/>
        <w:spacing w:before="0"/>
        <w:ind w:left="0"/>
      </w:pPr>
    </w:p>
    <w:p w14:paraId="78BEFD2A" w14:textId="77777777" w:rsidR="007C2559" w:rsidRDefault="007C2559" w:rsidP="007C2559">
      <w:pPr>
        <w:pStyle w:val="BodyText"/>
        <w:kinsoku w:val="0"/>
        <w:overflowPunct w:val="0"/>
        <w:spacing w:before="10"/>
        <w:ind w:left="0"/>
        <w:rPr>
          <w:sz w:val="18"/>
          <w:szCs w:val="18"/>
        </w:rPr>
      </w:pPr>
    </w:p>
    <w:p w14:paraId="10146664" w14:textId="77777777" w:rsidR="007C2559" w:rsidRDefault="007C2559" w:rsidP="007C2559">
      <w:pPr>
        <w:pStyle w:val="BodyText"/>
        <w:tabs>
          <w:tab w:val="left" w:pos="4532"/>
        </w:tabs>
        <w:kinsoku w:val="0"/>
        <w:overflowPunct w:val="0"/>
        <w:spacing w:before="0" w:line="200" w:lineRule="atLeast"/>
        <w:ind w:left="1013"/>
      </w:pPr>
      <w:r>
        <w:rPr>
          <w:noProof/>
          <w:position w:val="137"/>
        </w:rPr>
        <w:drawing>
          <wp:inline distT="0" distB="0" distL="0" distR="0" wp14:anchorId="55AA5545" wp14:editId="07777777">
            <wp:extent cx="1552575" cy="8953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52575" cy="895350"/>
                    </a:xfrm>
                    <a:prstGeom prst="rect">
                      <a:avLst/>
                    </a:prstGeom>
                    <a:noFill/>
                    <a:ln>
                      <a:noFill/>
                    </a:ln>
                  </pic:spPr>
                </pic:pic>
              </a:graphicData>
            </a:graphic>
          </wp:inline>
        </w:drawing>
      </w:r>
      <w:r>
        <w:rPr>
          <w:position w:val="137"/>
        </w:rPr>
        <w:t xml:space="preserve"> </w:t>
      </w:r>
      <w:r>
        <w:rPr>
          <w:position w:val="137"/>
        </w:rPr>
        <w:tab/>
      </w:r>
      <w:r>
        <w:rPr>
          <w:noProof/>
        </w:rPr>
        <w:drawing>
          <wp:inline distT="0" distB="0" distL="0" distR="0" wp14:anchorId="28A0B471" wp14:editId="07777777">
            <wp:extent cx="990600" cy="26384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90600" cy="2638425"/>
                    </a:xfrm>
                    <a:prstGeom prst="rect">
                      <a:avLst/>
                    </a:prstGeom>
                    <a:noFill/>
                    <a:ln>
                      <a:noFill/>
                    </a:ln>
                  </pic:spPr>
                </pic:pic>
              </a:graphicData>
            </a:graphic>
          </wp:inline>
        </w:drawing>
      </w:r>
    </w:p>
    <w:p w14:paraId="27A76422" w14:textId="77777777" w:rsidR="007C2559" w:rsidRDefault="007C2559" w:rsidP="007C2559">
      <w:pPr>
        <w:pStyle w:val="BodyText"/>
        <w:kinsoku w:val="0"/>
        <w:overflowPunct w:val="0"/>
        <w:spacing w:before="0"/>
        <w:ind w:left="0"/>
      </w:pPr>
    </w:p>
    <w:p w14:paraId="49206A88" w14:textId="77777777" w:rsidR="007C2559" w:rsidRDefault="007C2559" w:rsidP="007C2559">
      <w:pPr>
        <w:pStyle w:val="BodyText"/>
        <w:kinsoku w:val="0"/>
        <w:overflowPunct w:val="0"/>
        <w:spacing w:before="11"/>
        <w:ind w:left="0"/>
        <w:rPr>
          <w:sz w:val="19"/>
          <w:szCs w:val="19"/>
        </w:rPr>
      </w:pPr>
    </w:p>
    <w:p w14:paraId="2A5FF8B7" w14:textId="77777777" w:rsidR="007C2559" w:rsidRDefault="007C2559" w:rsidP="007C2559">
      <w:pPr>
        <w:pStyle w:val="BodyText"/>
        <w:kinsoku w:val="0"/>
        <w:overflowPunct w:val="0"/>
        <w:spacing w:before="0"/>
        <w:ind w:left="494"/>
      </w:pPr>
      <w:r>
        <w:rPr>
          <w:spacing w:val="-1"/>
          <w:w w:val="105"/>
        </w:rPr>
        <w:t>We</w:t>
      </w:r>
      <w:r>
        <w:rPr>
          <w:spacing w:val="-13"/>
          <w:w w:val="105"/>
        </w:rPr>
        <w:t xml:space="preserve"> </w:t>
      </w:r>
      <w:r>
        <w:rPr>
          <w:w w:val="105"/>
        </w:rPr>
        <w:t>can</w:t>
      </w:r>
      <w:r>
        <w:rPr>
          <w:spacing w:val="-12"/>
          <w:w w:val="105"/>
        </w:rPr>
        <w:t xml:space="preserve"> </w:t>
      </w:r>
      <w:r>
        <w:rPr>
          <w:spacing w:val="-1"/>
          <w:w w:val="105"/>
        </w:rPr>
        <w:t>continuously</w:t>
      </w:r>
      <w:r>
        <w:rPr>
          <w:spacing w:val="-12"/>
          <w:w w:val="105"/>
        </w:rPr>
        <w:t xml:space="preserve"> </w:t>
      </w:r>
      <w:r>
        <w:rPr>
          <w:spacing w:val="-1"/>
          <w:w w:val="105"/>
        </w:rPr>
        <w:t>place</w:t>
      </w:r>
      <w:r>
        <w:rPr>
          <w:spacing w:val="-12"/>
          <w:w w:val="105"/>
        </w:rPr>
        <w:t xml:space="preserve"> </w:t>
      </w:r>
      <w:r>
        <w:rPr>
          <w:w w:val="105"/>
        </w:rPr>
        <w:t>SPR</w:t>
      </w:r>
      <w:r>
        <w:rPr>
          <w:spacing w:val="-12"/>
          <w:w w:val="105"/>
        </w:rPr>
        <w:t xml:space="preserve"> </w:t>
      </w:r>
      <w:r>
        <w:rPr>
          <w:w w:val="105"/>
        </w:rPr>
        <w:t>racks</w:t>
      </w:r>
      <w:r>
        <w:rPr>
          <w:spacing w:val="-13"/>
          <w:w w:val="105"/>
        </w:rPr>
        <w:t xml:space="preserve"> </w:t>
      </w:r>
      <w:r>
        <w:rPr>
          <w:spacing w:val="-1"/>
          <w:w w:val="105"/>
        </w:rPr>
        <w:t>ignoring</w:t>
      </w:r>
      <w:r>
        <w:rPr>
          <w:spacing w:val="-12"/>
          <w:w w:val="105"/>
        </w:rPr>
        <w:t xml:space="preserve"> </w:t>
      </w:r>
      <w:r>
        <w:rPr>
          <w:spacing w:val="-1"/>
          <w:w w:val="105"/>
        </w:rPr>
        <w:t>pillar</w:t>
      </w:r>
      <w:r>
        <w:rPr>
          <w:spacing w:val="-11"/>
          <w:w w:val="105"/>
        </w:rPr>
        <w:t xml:space="preserve"> </w:t>
      </w:r>
      <w:r>
        <w:rPr>
          <w:w w:val="105"/>
        </w:rPr>
        <w:t>for</w:t>
      </w:r>
      <w:r>
        <w:rPr>
          <w:spacing w:val="-13"/>
          <w:w w:val="105"/>
        </w:rPr>
        <w:t xml:space="preserve"> </w:t>
      </w:r>
      <w:r>
        <w:rPr>
          <w:w w:val="105"/>
        </w:rPr>
        <w:t>following</w:t>
      </w:r>
      <w:r>
        <w:rPr>
          <w:spacing w:val="-11"/>
          <w:w w:val="105"/>
        </w:rPr>
        <w:t xml:space="preserve"> </w:t>
      </w:r>
      <w:r>
        <w:rPr>
          <w:spacing w:val="-1"/>
          <w:w w:val="105"/>
        </w:rPr>
        <w:t>situations:</w:t>
      </w:r>
    </w:p>
    <w:p w14:paraId="0FD55CA6" w14:textId="77777777" w:rsidR="007C2559" w:rsidRDefault="007C2559" w:rsidP="007C2559">
      <w:pPr>
        <w:pStyle w:val="BodyText"/>
        <w:kinsoku w:val="0"/>
        <w:overflowPunct w:val="0"/>
        <w:spacing w:before="120"/>
        <w:ind w:left="494"/>
        <w:rPr>
          <w:color w:val="000000"/>
        </w:rPr>
      </w:pPr>
      <w:r>
        <w:rPr>
          <w:rFonts w:ascii="Wingdings 3" w:hAnsi="Wingdings 3" w:cs="Wingdings 3"/>
          <w:color w:val="B70F5A"/>
          <w:w w:val="105"/>
        </w:rPr>
        <w:t></w:t>
      </w:r>
      <w:r>
        <w:rPr>
          <w:rFonts w:ascii="Wingdings 3" w:hAnsi="Wingdings 3" w:cs="Wingdings 3"/>
          <w:color w:val="B70F5A"/>
          <w:spacing w:val="-78"/>
          <w:w w:val="105"/>
        </w:rPr>
        <w:t></w:t>
      </w:r>
      <w:r>
        <w:rPr>
          <w:color w:val="000000"/>
          <w:spacing w:val="-1"/>
          <w:w w:val="105"/>
        </w:rPr>
        <w:t>Pillar</w:t>
      </w:r>
      <w:r>
        <w:rPr>
          <w:color w:val="000000"/>
          <w:spacing w:val="-7"/>
          <w:w w:val="105"/>
        </w:rPr>
        <w:t xml:space="preserve"> </w:t>
      </w:r>
      <w:r>
        <w:rPr>
          <w:color w:val="000000"/>
          <w:spacing w:val="-1"/>
          <w:w w:val="105"/>
        </w:rPr>
        <w:t>is</w:t>
      </w:r>
      <w:r>
        <w:rPr>
          <w:color w:val="000000"/>
          <w:spacing w:val="-7"/>
          <w:w w:val="105"/>
        </w:rPr>
        <w:t xml:space="preserve"> </w:t>
      </w:r>
      <w:r>
        <w:rPr>
          <w:color w:val="000000"/>
          <w:w w:val="105"/>
        </w:rPr>
        <w:t>not</w:t>
      </w:r>
      <w:r>
        <w:rPr>
          <w:color w:val="000000"/>
          <w:spacing w:val="-7"/>
          <w:w w:val="105"/>
        </w:rPr>
        <w:t xml:space="preserve"> </w:t>
      </w:r>
      <w:r>
        <w:rPr>
          <w:color w:val="000000"/>
          <w:spacing w:val="-1"/>
          <w:w w:val="105"/>
        </w:rPr>
        <w:t>interfering</w:t>
      </w:r>
      <w:r>
        <w:rPr>
          <w:color w:val="000000"/>
          <w:spacing w:val="-7"/>
          <w:w w:val="105"/>
        </w:rPr>
        <w:t xml:space="preserve"> </w:t>
      </w:r>
      <w:r>
        <w:rPr>
          <w:color w:val="000000"/>
          <w:w w:val="105"/>
        </w:rPr>
        <w:t>with</w:t>
      </w:r>
      <w:r>
        <w:rPr>
          <w:color w:val="000000"/>
          <w:spacing w:val="-9"/>
          <w:w w:val="105"/>
        </w:rPr>
        <w:t xml:space="preserve"> </w:t>
      </w:r>
      <w:r>
        <w:rPr>
          <w:color w:val="000000"/>
          <w:spacing w:val="-1"/>
          <w:w w:val="105"/>
        </w:rPr>
        <w:t>Beam</w:t>
      </w:r>
      <w:r>
        <w:rPr>
          <w:color w:val="000000"/>
          <w:spacing w:val="-6"/>
          <w:w w:val="105"/>
        </w:rPr>
        <w:t xml:space="preserve"> </w:t>
      </w:r>
      <w:proofErr w:type="gramStart"/>
      <w:r>
        <w:rPr>
          <w:color w:val="000000"/>
          <w:spacing w:val="-1"/>
          <w:w w:val="105"/>
        </w:rPr>
        <w:t>directly</w:t>
      </w:r>
      <w:r>
        <w:rPr>
          <w:color w:val="000000"/>
          <w:spacing w:val="-8"/>
          <w:w w:val="105"/>
        </w:rPr>
        <w:t xml:space="preserve"> </w:t>
      </w:r>
      <w:r>
        <w:rPr>
          <w:color w:val="000000"/>
          <w:w w:val="105"/>
        </w:rPr>
        <w:t>;</w:t>
      </w:r>
      <w:proofErr w:type="gramEnd"/>
    </w:p>
    <w:p w14:paraId="1C4118C2" w14:textId="77777777" w:rsidR="007C2559" w:rsidRDefault="007C2559" w:rsidP="007C2559">
      <w:pPr>
        <w:pStyle w:val="BodyText"/>
        <w:kinsoku w:val="0"/>
        <w:overflowPunct w:val="0"/>
        <w:ind w:left="494"/>
        <w:rPr>
          <w:color w:val="000000"/>
        </w:rPr>
      </w:pPr>
      <w:r>
        <w:rPr>
          <w:rFonts w:ascii="Wingdings 3" w:hAnsi="Wingdings 3" w:cs="Wingdings 3"/>
          <w:color w:val="B70F5A"/>
          <w:w w:val="105"/>
        </w:rPr>
        <w:t></w:t>
      </w:r>
      <w:r>
        <w:rPr>
          <w:rFonts w:ascii="Wingdings 3" w:hAnsi="Wingdings 3" w:cs="Wingdings 3"/>
          <w:color w:val="B70F5A"/>
          <w:spacing w:val="-82"/>
          <w:w w:val="105"/>
        </w:rPr>
        <w:t></w:t>
      </w:r>
      <w:r>
        <w:rPr>
          <w:color w:val="000000"/>
          <w:w w:val="105"/>
        </w:rPr>
        <w:t>A</w:t>
      </w:r>
      <w:r>
        <w:rPr>
          <w:color w:val="000000"/>
          <w:spacing w:val="-9"/>
          <w:w w:val="105"/>
        </w:rPr>
        <w:t xml:space="preserve"> </w:t>
      </w:r>
      <w:r>
        <w:rPr>
          <w:color w:val="000000"/>
          <w:w w:val="105"/>
        </w:rPr>
        <w:t>minimum</w:t>
      </w:r>
      <w:r>
        <w:rPr>
          <w:color w:val="000000"/>
          <w:spacing w:val="-9"/>
          <w:w w:val="105"/>
        </w:rPr>
        <w:t xml:space="preserve"> </w:t>
      </w:r>
      <w:r>
        <w:rPr>
          <w:color w:val="000000"/>
          <w:spacing w:val="-1"/>
          <w:w w:val="105"/>
        </w:rPr>
        <w:t>gap</w:t>
      </w:r>
      <w:r>
        <w:rPr>
          <w:color w:val="000000"/>
          <w:spacing w:val="-9"/>
          <w:w w:val="105"/>
        </w:rPr>
        <w:t xml:space="preserve"> </w:t>
      </w:r>
      <w:r>
        <w:rPr>
          <w:color w:val="000000"/>
          <w:w w:val="105"/>
        </w:rPr>
        <w:t>of</w:t>
      </w:r>
      <w:r>
        <w:rPr>
          <w:color w:val="000000"/>
          <w:spacing w:val="-8"/>
          <w:w w:val="105"/>
        </w:rPr>
        <w:t xml:space="preserve"> </w:t>
      </w:r>
      <w:r>
        <w:rPr>
          <w:color w:val="000000"/>
          <w:spacing w:val="-1"/>
          <w:w w:val="105"/>
        </w:rPr>
        <w:t>100mm</w:t>
      </w:r>
      <w:r>
        <w:rPr>
          <w:color w:val="000000"/>
          <w:spacing w:val="-8"/>
          <w:w w:val="105"/>
        </w:rPr>
        <w:t xml:space="preserve"> </w:t>
      </w:r>
      <w:r>
        <w:rPr>
          <w:color w:val="000000"/>
          <w:spacing w:val="-1"/>
          <w:w w:val="105"/>
        </w:rPr>
        <w:t>should</w:t>
      </w:r>
      <w:r>
        <w:rPr>
          <w:color w:val="000000"/>
          <w:spacing w:val="-8"/>
          <w:w w:val="105"/>
        </w:rPr>
        <w:t xml:space="preserve"> </w:t>
      </w:r>
      <w:r>
        <w:rPr>
          <w:color w:val="000000"/>
          <w:w w:val="105"/>
        </w:rPr>
        <w:t>be</w:t>
      </w:r>
      <w:r>
        <w:rPr>
          <w:color w:val="000000"/>
          <w:spacing w:val="-9"/>
          <w:w w:val="105"/>
        </w:rPr>
        <w:t xml:space="preserve"> </w:t>
      </w:r>
      <w:r>
        <w:rPr>
          <w:color w:val="000000"/>
          <w:spacing w:val="-1"/>
          <w:w w:val="105"/>
        </w:rPr>
        <w:t>maintained</w:t>
      </w:r>
      <w:r>
        <w:rPr>
          <w:color w:val="000000"/>
          <w:spacing w:val="-8"/>
          <w:w w:val="105"/>
        </w:rPr>
        <w:t xml:space="preserve"> </w:t>
      </w:r>
      <w:r>
        <w:rPr>
          <w:color w:val="000000"/>
          <w:spacing w:val="-1"/>
          <w:w w:val="105"/>
        </w:rPr>
        <w:t>between</w:t>
      </w:r>
      <w:r>
        <w:rPr>
          <w:color w:val="000000"/>
          <w:spacing w:val="-9"/>
          <w:w w:val="105"/>
        </w:rPr>
        <w:t xml:space="preserve"> </w:t>
      </w:r>
      <w:r>
        <w:rPr>
          <w:color w:val="000000"/>
          <w:spacing w:val="-1"/>
          <w:w w:val="105"/>
        </w:rPr>
        <w:t>beam</w:t>
      </w:r>
      <w:r>
        <w:rPr>
          <w:color w:val="000000"/>
          <w:spacing w:val="-9"/>
          <w:w w:val="105"/>
        </w:rPr>
        <w:t xml:space="preserve"> </w:t>
      </w:r>
      <w:r>
        <w:rPr>
          <w:color w:val="000000"/>
          <w:w w:val="105"/>
        </w:rPr>
        <w:t>&amp;</w:t>
      </w:r>
      <w:r>
        <w:rPr>
          <w:color w:val="000000"/>
          <w:spacing w:val="-9"/>
          <w:w w:val="105"/>
        </w:rPr>
        <w:t xml:space="preserve"> </w:t>
      </w:r>
      <w:proofErr w:type="gramStart"/>
      <w:r>
        <w:rPr>
          <w:color w:val="000000"/>
          <w:spacing w:val="-1"/>
          <w:w w:val="105"/>
        </w:rPr>
        <w:t>pillar;</w:t>
      </w:r>
      <w:proofErr w:type="gramEnd"/>
    </w:p>
    <w:p w14:paraId="39DDF7D9" w14:textId="77777777" w:rsidR="007C2559" w:rsidRDefault="007C2559" w:rsidP="007C2559">
      <w:pPr>
        <w:pStyle w:val="BodyText"/>
        <w:kinsoku w:val="0"/>
        <w:overflowPunct w:val="0"/>
        <w:ind w:left="494"/>
        <w:rPr>
          <w:color w:val="000000"/>
        </w:rPr>
      </w:pPr>
      <w:r>
        <w:rPr>
          <w:rFonts w:ascii="Wingdings 3" w:hAnsi="Wingdings 3" w:cs="Wingdings 3"/>
          <w:color w:val="B70F5A"/>
          <w:w w:val="105"/>
        </w:rPr>
        <w:t></w:t>
      </w:r>
      <w:r>
        <w:rPr>
          <w:rFonts w:ascii="Wingdings 3" w:hAnsi="Wingdings 3" w:cs="Wingdings 3"/>
          <w:color w:val="B70F5A"/>
          <w:spacing w:val="-81"/>
          <w:w w:val="105"/>
        </w:rPr>
        <w:t></w:t>
      </w:r>
      <w:r>
        <w:rPr>
          <w:color w:val="000000"/>
          <w:spacing w:val="-1"/>
          <w:w w:val="105"/>
        </w:rPr>
        <w:t>Pillar</w:t>
      </w:r>
      <w:r>
        <w:rPr>
          <w:color w:val="000000"/>
          <w:spacing w:val="-7"/>
          <w:w w:val="105"/>
        </w:rPr>
        <w:t xml:space="preserve"> </w:t>
      </w:r>
      <w:r>
        <w:rPr>
          <w:color w:val="000000"/>
          <w:spacing w:val="-1"/>
          <w:w w:val="105"/>
        </w:rPr>
        <w:t>is</w:t>
      </w:r>
      <w:r>
        <w:rPr>
          <w:color w:val="000000"/>
          <w:spacing w:val="-9"/>
          <w:w w:val="105"/>
        </w:rPr>
        <w:t xml:space="preserve"> </w:t>
      </w:r>
      <w:r>
        <w:rPr>
          <w:color w:val="000000"/>
          <w:w w:val="105"/>
        </w:rPr>
        <w:t>not</w:t>
      </w:r>
      <w:r>
        <w:rPr>
          <w:color w:val="000000"/>
          <w:spacing w:val="-7"/>
          <w:w w:val="105"/>
        </w:rPr>
        <w:t xml:space="preserve"> </w:t>
      </w:r>
      <w:r>
        <w:rPr>
          <w:color w:val="000000"/>
          <w:spacing w:val="-1"/>
          <w:w w:val="105"/>
        </w:rPr>
        <w:t>interfering</w:t>
      </w:r>
      <w:r>
        <w:rPr>
          <w:color w:val="000000"/>
          <w:spacing w:val="-8"/>
          <w:w w:val="105"/>
        </w:rPr>
        <w:t xml:space="preserve"> </w:t>
      </w:r>
      <w:r>
        <w:rPr>
          <w:color w:val="000000"/>
          <w:w w:val="105"/>
        </w:rPr>
        <w:t>with</w:t>
      </w:r>
      <w:r>
        <w:rPr>
          <w:color w:val="000000"/>
          <w:spacing w:val="-9"/>
          <w:w w:val="105"/>
        </w:rPr>
        <w:t xml:space="preserve"> </w:t>
      </w:r>
      <w:r>
        <w:rPr>
          <w:color w:val="000000"/>
          <w:spacing w:val="-1"/>
          <w:w w:val="105"/>
        </w:rPr>
        <w:t>Frame</w:t>
      </w:r>
      <w:r>
        <w:rPr>
          <w:color w:val="000000"/>
          <w:spacing w:val="-9"/>
          <w:w w:val="105"/>
        </w:rPr>
        <w:t xml:space="preserve"> </w:t>
      </w:r>
      <w:proofErr w:type="gramStart"/>
      <w:r>
        <w:rPr>
          <w:color w:val="000000"/>
          <w:spacing w:val="-1"/>
          <w:w w:val="105"/>
        </w:rPr>
        <w:t>directly;</w:t>
      </w:r>
      <w:proofErr w:type="gramEnd"/>
    </w:p>
    <w:p w14:paraId="73136B13" w14:textId="77777777" w:rsidR="007C2559" w:rsidRDefault="007C2559" w:rsidP="007C2559">
      <w:pPr>
        <w:pStyle w:val="BodyText"/>
        <w:kinsoku w:val="0"/>
        <w:overflowPunct w:val="0"/>
        <w:spacing w:before="121"/>
        <w:rPr>
          <w:color w:val="000000"/>
        </w:rPr>
      </w:pPr>
      <w:r>
        <w:rPr>
          <w:rFonts w:ascii="Wingdings 3" w:hAnsi="Wingdings 3" w:cs="Wingdings 3"/>
          <w:color w:val="B70F5A"/>
          <w:w w:val="105"/>
        </w:rPr>
        <w:t></w:t>
      </w:r>
      <w:r>
        <w:rPr>
          <w:rFonts w:ascii="Wingdings 3" w:hAnsi="Wingdings 3" w:cs="Wingdings 3"/>
          <w:color w:val="B70F5A"/>
          <w:spacing w:val="-82"/>
          <w:w w:val="105"/>
        </w:rPr>
        <w:t></w:t>
      </w:r>
      <w:r>
        <w:rPr>
          <w:color w:val="000000"/>
          <w:spacing w:val="-1"/>
          <w:w w:val="105"/>
        </w:rPr>
        <w:t>Pillar</w:t>
      </w:r>
      <w:r>
        <w:rPr>
          <w:color w:val="000000"/>
          <w:spacing w:val="-8"/>
          <w:w w:val="105"/>
        </w:rPr>
        <w:t xml:space="preserve"> </w:t>
      </w:r>
      <w:r>
        <w:rPr>
          <w:color w:val="000000"/>
          <w:spacing w:val="-1"/>
          <w:w w:val="105"/>
        </w:rPr>
        <w:t>is</w:t>
      </w:r>
      <w:r>
        <w:rPr>
          <w:color w:val="000000"/>
          <w:spacing w:val="-9"/>
          <w:w w:val="105"/>
        </w:rPr>
        <w:t xml:space="preserve"> </w:t>
      </w:r>
      <w:r>
        <w:rPr>
          <w:color w:val="000000"/>
          <w:w w:val="105"/>
        </w:rPr>
        <w:t>not</w:t>
      </w:r>
      <w:r>
        <w:rPr>
          <w:color w:val="000000"/>
          <w:spacing w:val="-9"/>
          <w:w w:val="105"/>
        </w:rPr>
        <w:t xml:space="preserve"> </w:t>
      </w:r>
      <w:r>
        <w:rPr>
          <w:color w:val="000000"/>
          <w:spacing w:val="-1"/>
          <w:w w:val="105"/>
        </w:rPr>
        <w:t>interfering</w:t>
      </w:r>
      <w:r>
        <w:rPr>
          <w:color w:val="000000"/>
          <w:spacing w:val="-8"/>
          <w:w w:val="105"/>
        </w:rPr>
        <w:t xml:space="preserve"> </w:t>
      </w:r>
      <w:r>
        <w:rPr>
          <w:color w:val="000000"/>
          <w:w w:val="105"/>
        </w:rPr>
        <w:t>with</w:t>
      </w:r>
      <w:r>
        <w:rPr>
          <w:color w:val="000000"/>
          <w:spacing w:val="-10"/>
          <w:w w:val="105"/>
        </w:rPr>
        <w:t xml:space="preserve"> </w:t>
      </w:r>
      <w:r>
        <w:rPr>
          <w:color w:val="000000"/>
          <w:spacing w:val="-1"/>
          <w:w w:val="105"/>
        </w:rPr>
        <w:t>any</w:t>
      </w:r>
      <w:r>
        <w:rPr>
          <w:color w:val="000000"/>
          <w:spacing w:val="-9"/>
          <w:w w:val="105"/>
        </w:rPr>
        <w:t xml:space="preserve"> </w:t>
      </w:r>
      <w:r>
        <w:rPr>
          <w:color w:val="000000"/>
          <w:w w:val="105"/>
        </w:rPr>
        <w:t>other</w:t>
      </w:r>
      <w:r>
        <w:rPr>
          <w:color w:val="000000"/>
          <w:spacing w:val="-8"/>
          <w:w w:val="105"/>
        </w:rPr>
        <w:t xml:space="preserve"> </w:t>
      </w:r>
      <w:r>
        <w:rPr>
          <w:color w:val="000000"/>
          <w:w w:val="105"/>
        </w:rPr>
        <w:t>SPRS</w:t>
      </w:r>
      <w:r>
        <w:rPr>
          <w:color w:val="000000"/>
          <w:spacing w:val="-9"/>
          <w:w w:val="105"/>
        </w:rPr>
        <w:t xml:space="preserve"> </w:t>
      </w:r>
      <w:proofErr w:type="gramStart"/>
      <w:r>
        <w:rPr>
          <w:color w:val="000000"/>
          <w:spacing w:val="-1"/>
          <w:w w:val="105"/>
        </w:rPr>
        <w:t>components;</w:t>
      </w:r>
      <w:proofErr w:type="gramEnd"/>
    </w:p>
    <w:p w14:paraId="44E80D3A" w14:textId="77777777" w:rsidR="007C2559" w:rsidRDefault="007C2559" w:rsidP="007C2559">
      <w:pPr>
        <w:pStyle w:val="BodyText"/>
        <w:kinsoku w:val="0"/>
        <w:overflowPunct w:val="0"/>
        <w:spacing w:before="120"/>
        <w:ind w:left="494"/>
        <w:rPr>
          <w:color w:val="000000"/>
        </w:rPr>
      </w:pPr>
      <w:r>
        <w:rPr>
          <w:rFonts w:ascii="Wingdings 3" w:hAnsi="Wingdings 3" w:cs="Wingdings 3"/>
          <w:color w:val="B70F5A"/>
          <w:w w:val="105"/>
        </w:rPr>
        <w:t></w:t>
      </w:r>
      <w:r>
        <w:rPr>
          <w:rFonts w:ascii="Wingdings 3" w:hAnsi="Wingdings 3" w:cs="Wingdings 3"/>
          <w:color w:val="B70F5A"/>
          <w:spacing w:val="-84"/>
          <w:w w:val="105"/>
        </w:rPr>
        <w:t></w:t>
      </w:r>
      <w:r>
        <w:rPr>
          <w:color w:val="000000"/>
          <w:spacing w:val="-1"/>
          <w:w w:val="105"/>
        </w:rPr>
        <w:t>Pillar</w:t>
      </w:r>
      <w:r>
        <w:rPr>
          <w:color w:val="000000"/>
          <w:spacing w:val="-9"/>
          <w:w w:val="105"/>
        </w:rPr>
        <w:t xml:space="preserve"> </w:t>
      </w:r>
      <w:r>
        <w:rPr>
          <w:color w:val="000000"/>
          <w:spacing w:val="-1"/>
          <w:w w:val="105"/>
        </w:rPr>
        <w:t>completely</w:t>
      </w:r>
      <w:r>
        <w:rPr>
          <w:color w:val="000000"/>
          <w:spacing w:val="-10"/>
          <w:w w:val="105"/>
        </w:rPr>
        <w:t xml:space="preserve"> </w:t>
      </w:r>
      <w:r>
        <w:rPr>
          <w:color w:val="000000"/>
          <w:w w:val="105"/>
        </w:rPr>
        <w:t>exists</w:t>
      </w:r>
      <w:r>
        <w:rPr>
          <w:color w:val="000000"/>
          <w:spacing w:val="-11"/>
          <w:w w:val="105"/>
        </w:rPr>
        <w:t xml:space="preserve"> </w:t>
      </w:r>
      <w:r>
        <w:rPr>
          <w:color w:val="000000"/>
          <w:w w:val="105"/>
        </w:rPr>
        <w:t>within</w:t>
      </w:r>
      <w:r>
        <w:rPr>
          <w:color w:val="000000"/>
          <w:spacing w:val="-10"/>
          <w:w w:val="105"/>
        </w:rPr>
        <w:t xml:space="preserve"> </w:t>
      </w:r>
      <w:r>
        <w:rPr>
          <w:color w:val="000000"/>
          <w:spacing w:val="-1"/>
          <w:w w:val="105"/>
        </w:rPr>
        <w:t>rack</w:t>
      </w:r>
      <w:r>
        <w:rPr>
          <w:color w:val="000000"/>
          <w:spacing w:val="-8"/>
          <w:w w:val="105"/>
        </w:rPr>
        <w:t xml:space="preserve"> </w:t>
      </w:r>
      <w:r>
        <w:rPr>
          <w:color w:val="000000"/>
          <w:spacing w:val="-1"/>
          <w:w w:val="105"/>
        </w:rPr>
        <w:t>system.</w:t>
      </w:r>
    </w:p>
    <w:p w14:paraId="67B7A70C" w14:textId="77777777" w:rsidR="007C2559" w:rsidRDefault="007C2559" w:rsidP="007C2559">
      <w:pPr>
        <w:pStyle w:val="BodyText"/>
        <w:kinsoku w:val="0"/>
        <w:overflowPunct w:val="0"/>
        <w:spacing w:before="120"/>
        <w:ind w:left="494"/>
        <w:rPr>
          <w:color w:val="000000"/>
        </w:rPr>
        <w:sectPr w:rsidR="007C2559">
          <w:pgSz w:w="12240" w:h="15840"/>
          <w:pgMar w:top="1540" w:right="1720" w:bottom="1480" w:left="1720" w:header="667" w:footer="1290" w:gutter="0"/>
          <w:cols w:space="720"/>
          <w:noEndnote/>
        </w:sectPr>
      </w:pPr>
    </w:p>
    <w:p w14:paraId="71887C79" w14:textId="77777777" w:rsidR="007C2559" w:rsidRDefault="007C2559" w:rsidP="007C2559">
      <w:pPr>
        <w:pStyle w:val="BodyText"/>
        <w:kinsoku w:val="0"/>
        <w:overflowPunct w:val="0"/>
        <w:spacing w:before="0"/>
        <w:ind w:left="0"/>
      </w:pPr>
    </w:p>
    <w:p w14:paraId="0B6A7EF9" w14:textId="77777777" w:rsidR="007C2559" w:rsidRDefault="007C2559" w:rsidP="007C2559">
      <w:pPr>
        <w:pStyle w:val="Heading2"/>
        <w:kinsoku w:val="0"/>
        <w:overflowPunct w:val="0"/>
        <w:spacing w:before="30"/>
        <w:ind w:left="155" w:firstLine="0"/>
        <w:rPr>
          <w:b w:val="0"/>
          <w:bCs w:val="0"/>
          <w:color w:val="000000"/>
        </w:rPr>
      </w:pPr>
      <w:r>
        <w:rPr>
          <w:color w:val="8EB133"/>
        </w:rPr>
        <w:t>7.3</w:t>
      </w:r>
      <w:r>
        <w:rPr>
          <w:color w:val="8EB133"/>
          <w:spacing w:val="19"/>
        </w:rPr>
        <w:t xml:space="preserve"> </w:t>
      </w:r>
      <w:r>
        <w:rPr>
          <w:color w:val="8EB133"/>
          <w:spacing w:val="-1"/>
        </w:rPr>
        <w:t>Under</w:t>
      </w:r>
      <w:r>
        <w:rPr>
          <w:color w:val="8EB133"/>
          <w:spacing w:val="-7"/>
        </w:rPr>
        <w:t xml:space="preserve"> </w:t>
      </w:r>
      <w:r>
        <w:rPr>
          <w:color w:val="8EB133"/>
          <w:spacing w:val="-1"/>
        </w:rPr>
        <w:t>pass</w:t>
      </w:r>
    </w:p>
    <w:p w14:paraId="553E9A83" w14:textId="77777777" w:rsidR="007C2559" w:rsidRDefault="007C2559" w:rsidP="007C2559">
      <w:pPr>
        <w:pStyle w:val="BodyText"/>
        <w:kinsoku w:val="0"/>
        <w:overflowPunct w:val="0"/>
        <w:spacing w:before="232"/>
        <w:ind w:left="155"/>
      </w:pPr>
      <w:r>
        <w:rPr>
          <w:w w:val="105"/>
        </w:rPr>
        <w:t>In</w:t>
      </w:r>
      <w:r>
        <w:rPr>
          <w:spacing w:val="-10"/>
          <w:w w:val="105"/>
        </w:rPr>
        <w:t xml:space="preserve"> </w:t>
      </w:r>
      <w:r>
        <w:rPr>
          <w:w w:val="105"/>
        </w:rPr>
        <w:t>SPRS</w:t>
      </w:r>
      <w:r>
        <w:rPr>
          <w:spacing w:val="-9"/>
          <w:w w:val="105"/>
        </w:rPr>
        <w:t xml:space="preserve"> </w:t>
      </w:r>
      <w:r>
        <w:rPr>
          <w:spacing w:val="-1"/>
          <w:w w:val="105"/>
        </w:rPr>
        <w:t>system</w:t>
      </w:r>
      <w:r>
        <w:rPr>
          <w:spacing w:val="-10"/>
          <w:w w:val="105"/>
        </w:rPr>
        <w:t xml:space="preserve"> </w:t>
      </w:r>
      <w:r>
        <w:rPr>
          <w:w w:val="105"/>
        </w:rPr>
        <w:t>for</w:t>
      </w:r>
      <w:r>
        <w:rPr>
          <w:spacing w:val="-10"/>
          <w:w w:val="105"/>
        </w:rPr>
        <w:t xml:space="preserve"> </w:t>
      </w:r>
      <w:r>
        <w:rPr>
          <w:w w:val="105"/>
        </w:rPr>
        <w:t>movement</w:t>
      </w:r>
      <w:r>
        <w:rPr>
          <w:spacing w:val="-10"/>
          <w:w w:val="105"/>
        </w:rPr>
        <w:t xml:space="preserve"> </w:t>
      </w:r>
      <w:r>
        <w:rPr>
          <w:w w:val="105"/>
        </w:rPr>
        <w:t>of</w:t>
      </w:r>
      <w:r>
        <w:rPr>
          <w:spacing w:val="-10"/>
          <w:w w:val="105"/>
        </w:rPr>
        <w:t xml:space="preserve"> </w:t>
      </w:r>
      <w:r>
        <w:rPr>
          <w:w w:val="105"/>
        </w:rPr>
        <w:t>MHE</w:t>
      </w:r>
      <w:r>
        <w:rPr>
          <w:spacing w:val="-11"/>
          <w:w w:val="105"/>
        </w:rPr>
        <w:t xml:space="preserve"> </w:t>
      </w:r>
      <w:r>
        <w:rPr>
          <w:w w:val="105"/>
        </w:rPr>
        <w:t>we</w:t>
      </w:r>
      <w:r>
        <w:rPr>
          <w:spacing w:val="-10"/>
          <w:w w:val="105"/>
        </w:rPr>
        <w:t xml:space="preserve"> </w:t>
      </w:r>
      <w:proofErr w:type="gramStart"/>
      <w:r>
        <w:rPr>
          <w:w w:val="105"/>
        </w:rPr>
        <w:t>have</w:t>
      </w:r>
      <w:r>
        <w:rPr>
          <w:spacing w:val="-10"/>
          <w:w w:val="105"/>
        </w:rPr>
        <w:t xml:space="preserve"> </w:t>
      </w:r>
      <w:r>
        <w:rPr>
          <w:w w:val="105"/>
        </w:rPr>
        <w:t>to</w:t>
      </w:r>
      <w:proofErr w:type="gramEnd"/>
      <w:r>
        <w:rPr>
          <w:spacing w:val="-10"/>
          <w:w w:val="105"/>
        </w:rPr>
        <w:t xml:space="preserve"> </w:t>
      </w:r>
      <w:r>
        <w:rPr>
          <w:w w:val="105"/>
        </w:rPr>
        <w:t>remove</w:t>
      </w:r>
      <w:r>
        <w:rPr>
          <w:spacing w:val="-10"/>
          <w:w w:val="105"/>
        </w:rPr>
        <w:t xml:space="preserve"> </w:t>
      </w:r>
      <w:r>
        <w:rPr>
          <w:spacing w:val="-1"/>
          <w:w w:val="105"/>
        </w:rPr>
        <w:t>some</w:t>
      </w:r>
      <w:r>
        <w:rPr>
          <w:spacing w:val="-10"/>
          <w:w w:val="105"/>
        </w:rPr>
        <w:t xml:space="preserve"> </w:t>
      </w:r>
      <w:r>
        <w:rPr>
          <w:w w:val="105"/>
        </w:rPr>
        <w:t>beams</w:t>
      </w:r>
      <w:r>
        <w:rPr>
          <w:spacing w:val="-9"/>
          <w:w w:val="105"/>
        </w:rPr>
        <w:t xml:space="preserve"> </w:t>
      </w:r>
      <w:r>
        <w:rPr>
          <w:spacing w:val="-1"/>
          <w:w w:val="105"/>
        </w:rPr>
        <w:t>placed</w:t>
      </w:r>
      <w:r>
        <w:rPr>
          <w:spacing w:val="-9"/>
          <w:w w:val="105"/>
        </w:rPr>
        <w:t xml:space="preserve"> </w:t>
      </w:r>
      <w:r>
        <w:rPr>
          <w:spacing w:val="-1"/>
          <w:w w:val="105"/>
        </w:rPr>
        <w:t>at</w:t>
      </w:r>
      <w:r>
        <w:rPr>
          <w:spacing w:val="-10"/>
          <w:w w:val="105"/>
        </w:rPr>
        <w:t xml:space="preserve"> </w:t>
      </w:r>
      <w:r>
        <w:rPr>
          <w:spacing w:val="-1"/>
          <w:w w:val="105"/>
        </w:rPr>
        <w:t>ground</w:t>
      </w:r>
      <w:r>
        <w:rPr>
          <w:spacing w:val="-10"/>
          <w:w w:val="105"/>
        </w:rPr>
        <w:t xml:space="preserve"> </w:t>
      </w:r>
      <w:r>
        <w:rPr>
          <w:spacing w:val="-1"/>
          <w:w w:val="105"/>
        </w:rPr>
        <w:t>level.</w:t>
      </w:r>
    </w:p>
    <w:p w14:paraId="3654208D" w14:textId="77777777" w:rsidR="007C2559" w:rsidRDefault="007C2559" w:rsidP="007C2559">
      <w:pPr>
        <w:pStyle w:val="BodyText"/>
        <w:kinsoku w:val="0"/>
        <w:overflowPunct w:val="0"/>
        <w:spacing w:line="248" w:lineRule="auto"/>
        <w:ind w:left="832" w:right="147" w:hanging="339"/>
        <w:rPr>
          <w:color w:val="000000"/>
        </w:rPr>
      </w:pPr>
      <w:r>
        <w:rPr>
          <w:rFonts w:ascii="Wingdings 3" w:hAnsi="Wingdings 3" w:cs="Wingdings 3"/>
          <w:color w:val="B70F5A"/>
          <w:w w:val="105"/>
        </w:rPr>
        <w:t></w:t>
      </w:r>
      <w:r>
        <w:rPr>
          <w:rFonts w:ascii="Wingdings 3" w:hAnsi="Wingdings 3" w:cs="Wingdings 3"/>
          <w:color w:val="B70F5A"/>
          <w:spacing w:val="-69"/>
          <w:w w:val="105"/>
        </w:rPr>
        <w:t></w:t>
      </w:r>
      <w:proofErr w:type="gramStart"/>
      <w:r>
        <w:rPr>
          <w:color w:val="000000"/>
          <w:spacing w:val="-1"/>
          <w:w w:val="105"/>
        </w:rPr>
        <w:t>We</w:t>
      </w:r>
      <w:r>
        <w:rPr>
          <w:color w:val="000000"/>
          <w:w w:val="105"/>
        </w:rPr>
        <w:t xml:space="preserve"> </w:t>
      </w:r>
      <w:r>
        <w:rPr>
          <w:color w:val="000000"/>
          <w:spacing w:val="4"/>
          <w:w w:val="105"/>
        </w:rPr>
        <w:t xml:space="preserve"> </w:t>
      </w:r>
      <w:r>
        <w:rPr>
          <w:color w:val="000000"/>
          <w:spacing w:val="-1"/>
          <w:w w:val="105"/>
        </w:rPr>
        <w:t>have</w:t>
      </w:r>
      <w:proofErr w:type="gramEnd"/>
      <w:r>
        <w:rPr>
          <w:color w:val="000000"/>
          <w:w w:val="105"/>
        </w:rPr>
        <w:t xml:space="preserve"> </w:t>
      </w:r>
      <w:r>
        <w:rPr>
          <w:color w:val="000000"/>
          <w:spacing w:val="4"/>
          <w:w w:val="105"/>
        </w:rPr>
        <w:t xml:space="preserve"> </w:t>
      </w:r>
      <w:proofErr w:type="gramStart"/>
      <w:r>
        <w:rPr>
          <w:color w:val="000000"/>
          <w:spacing w:val="-1"/>
          <w:w w:val="105"/>
        </w:rPr>
        <w:t>to</w:t>
      </w:r>
      <w:r>
        <w:rPr>
          <w:color w:val="000000"/>
          <w:w w:val="105"/>
        </w:rPr>
        <w:t xml:space="preserve"> </w:t>
      </w:r>
      <w:r>
        <w:rPr>
          <w:color w:val="000000"/>
          <w:spacing w:val="4"/>
          <w:w w:val="105"/>
        </w:rPr>
        <w:t xml:space="preserve"> </w:t>
      </w:r>
      <w:r>
        <w:rPr>
          <w:color w:val="000000"/>
          <w:spacing w:val="-1"/>
          <w:w w:val="105"/>
        </w:rPr>
        <w:t>place</w:t>
      </w:r>
      <w:proofErr w:type="gramEnd"/>
      <w:r>
        <w:rPr>
          <w:color w:val="000000"/>
          <w:w w:val="105"/>
        </w:rPr>
        <w:t xml:space="preserve"> </w:t>
      </w:r>
      <w:r>
        <w:rPr>
          <w:color w:val="000000"/>
          <w:spacing w:val="4"/>
          <w:w w:val="105"/>
        </w:rPr>
        <w:t xml:space="preserve"> </w:t>
      </w:r>
      <w:proofErr w:type="gramStart"/>
      <w:r>
        <w:rPr>
          <w:color w:val="000000"/>
          <w:spacing w:val="-1"/>
          <w:w w:val="105"/>
        </w:rPr>
        <w:t>underpass</w:t>
      </w:r>
      <w:r>
        <w:rPr>
          <w:color w:val="000000"/>
          <w:w w:val="105"/>
        </w:rPr>
        <w:t xml:space="preserve"> </w:t>
      </w:r>
      <w:r>
        <w:rPr>
          <w:color w:val="000000"/>
          <w:spacing w:val="4"/>
          <w:w w:val="105"/>
        </w:rPr>
        <w:t xml:space="preserve"> </w:t>
      </w:r>
      <w:r>
        <w:rPr>
          <w:color w:val="000000"/>
          <w:spacing w:val="-1"/>
          <w:w w:val="105"/>
        </w:rPr>
        <w:t>units</w:t>
      </w:r>
      <w:proofErr w:type="gramEnd"/>
      <w:r>
        <w:rPr>
          <w:color w:val="000000"/>
          <w:w w:val="105"/>
        </w:rPr>
        <w:t xml:space="preserve"> </w:t>
      </w:r>
      <w:r>
        <w:rPr>
          <w:color w:val="000000"/>
          <w:spacing w:val="6"/>
          <w:w w:val="105"/>
        </w:rPr>
        <w:t xml:space="preserve"> </w:t>
      </w:r>
      <w:proofErr w:type="gramStart"/>
      <w:r>
        <w:rPr>
          <w:color w:val="000000"/>
          <w:spacing w:val="-1"/>
          <w:w w:val="105"/>
        </w:rPr>
        <w:t>where</w:t>
      </w:r>
      <w:r>
        <w:rPr>
          <w:color w:val="000000"/>
          <w:w w:val="105"/>
        </w:rPr>
        <w:t xml:space="preserve"> </w:t>
      </w:r>
      <w:r>
        <w:rPr>
          <w:color w:val="000000"/>
          <w:spacing w:val="5"/>
          <w:w w:val="105"/>
        </w:rPr>
        <w:t xml:space="preserve"> </w:t>
      </w:r>
      <w:r>
        <w:rPr>
          <w:color w:val="000000"/>
          <w:w w:val="105"/>
        </w:rPr>
        <w:t>MHE</w:t>
      </w:r>
      <w:proofErr w:type="gramEnd"/>
      <w:r>
        <w:rPr>
          <w:color w:val="000000"/>
          <w:w w:val="105"/>
        </w:rPr>
        <w:t xml:space="preserve"> </w:t>
      </w:r>
      <w:r>
        <w:rPr>
          <w:color w:val="000000"/>
          <w:spacing w:val="4"/>
          <w:w w:val="105"/>
        </w:rPr>
        <w:t xml:space="preserve"> </w:t>
      </w:r>
      <w:proofErr w:type="gramStart"/>
      <w:r>
        <w:rPr>
          <w:color w:val="000000"/>
          <w:spacing w:val="-1"/>
          <w:w w:val="105"/>
        </w:rPr>
        <w:t>path</w:t>
      </w:r>
      <w:r>
        <w:rPr>
          <w:color w:val="000000"/>
          <w:w w:val="105"/>
        </w:rPr>
        <w:t xml:space="preserve"> </w:t>
      </w:r>
      <w:r>
        <w:rPr>
          <w:color w:val="000000"/>
          <w:spacing w:val="6"/>
          <w:w w:val="105"/>
        </w:rPr>
        <w:t xml:space="preserve"> </w:t>
      </w:r>
      <w:r>
        <w:rPr>
          <w:color w:val="000000"/>
          <w:spacing w:val="-1"/>
          <w:w w:val="105"/>
        </w:rPr>
        <w:t>is</w:t>
      </w:r>
      <w:proofErr w:type="gramEnd"/>
      <w:r>
        <w:rPr>
          <w:color w:val="000000"/>
          <w:w w:val="105"/>
        </w:rPr>
        <w:t xml:space="preserve"> </w:t>
      </w:r>
      <w:r>
        <w:rPr>
          <w:color w:val="000000"/>
          <w:spacing w:val="5"/>
          <w:w w:val="105"/>
        </w:rPr>
        <w:t xml:space="preserve"> </w:t>
      </w:r>
      <w:proofErr w:type="gramStart"/>
      <w:r>
        <w:rPr>
          <w:color w:val="000000"/>
          <w:spacing w:val="-1"/>
          <w:w w:val="105"/>
        </w:rPr>
        <w:t>marked</w:t>
      </w:r>
      <w:r>
        <w:rPr>
          <w:color w:val="000000"/>
          <w:w w:val="105"/>
        </w:rPr>
        <w:t xml:space="preserve"> </w:t>
      </w:r>
      <w:r>
        <w:rPr>
          <w:color w:val="000000"/>
          <w:spacing w:val="4"/>
          <w:w w:val="105"/>
        </w:rPr>
        <w:t xml:space="preserve"> </w:t>
      </w:r>
      <w:r>
        <w:rPr>
          <w:color w:val="000000"/>
          <w:spacing w:val="-1"/>
          <w:w w:val="105"/>
        </w:rPr>
        <w:t>perpendicular</w:t>
      </w:r>
      <w:proofErr w:type="gramEnd"/>
      <w:r>
        <w:rPr>
          <w:color w:val="000000"/>
          <w:w w:val="105"/>
        </w:rPr>
        <w:t xml:space="preserve"> </w:t>
      </w:r>
      <w:r>
        <w:rPr>
          <w:color w:val="000000"/>
          <w:spacing w:val="6"/>
          <w:w w:val="105"/>
        </w:rPr>
        <w:t xml:space="preserve"> </w:t>
      </w:r>
      <w:proofErr w:type="gramStart"/>
      <w:r>
        <w:rPr>
          <w:color w:val="000000"/>
          <w:w w:val="105"/>
        </w:rPr>
        <w:t xml:space="preserve">to </w:t>
      </w:r>
      <w:r>
        <w:rPr>
          <w:color w:val="000000"/>
          <w:spacing w:val="5"/>
          <w:w w:val="105"/>
        </w:rPr>
        <w:t xml:space="preserve"> </w:t>
      </w:r>
      <w:r>
        <w:rPr>
          <w:color w:val="000000"/>
          <w:spacing w:val="-1"/>
          <w:w w:val="105"/>
        </w:rPr>
        <w:t>rack</w:t>
      </w:r>
      <w:proofErr w:type="gramEnd"/>
      <w:r>
        <w:rPr>
          <w:color w:val="000000"/>
          <w:spacing w:val="67"/>
          <w:w w:val="103"/>
        </w:rPr>
        <w:t xml:space="preserve"> </w:t>
      </w:r>
      <w:proofErr w:type="gramStart"/>
      <w:r>
        <w:rPr>
          <w:color w:val="000000"/>
          <w:w w:val="105"/>
        </w:rPr>
        <w:t>placement;</w:t>
      </w:r>
      <w:proofErr w:type="gramEnd"/>
    </w:p>
    <w:p w14:paraId="4EAD1625" w14:textId="77777777" w:rsidR="007C2559" w:rsidRDefault="007C2559" w:rsidP="007C2559">
      <w:pPr>
        <w:pStyle w:val="BodyText"/>
        <w:kinsoku w:val="0"/>
        <w:overflowPunct w:val="0"/>
        <w:spacing w:before="113"/>
        <w:rPr>
          <w:color w:val="000000"/>
        </w:rPr>
      </w:pPr>
      <w:r>
        <w:rPr>
          <w:rFonts w:ascii="Wingdings 3" w:hAnsi="Wingdings 3" w:cs="Wingdings 3"/>
          <w:color w:val="B70F5A"/>
          <w:w w:val="105"/>
        </w:rPr>
        <w:t></w:t>
      </w:r>
      <w:r>
        <w:rPr>
          <w:rFonts w:ascii="Wingdings 3" w:hAnsi="Wingdings 3" w:cs="Wingdings 3"/>
          <w:color w:val="B70F5A"/>
          <w:spacing w:val="-81"/>
          <w:w w:val="105"/>
        </w:rPr>
        <w:t></w:t>
      </w:r>
      <w:r>
        <w:rPr>
          <w:color w:val="000000"/>
          <w:spacing w:val="-1"/>
          <w:w w:val="105"/>
        </w:rPr>
        <w:t>Clear</w:t>
      </w:r>
      <w:r>
        <w:rPr>
          <w:color w:val="000000"/>
          <w:spacing w:val="-8"/>
          <w:w w:val="105"/>
        </w:rPr>
        <w:t xml:space="preserve"> </w:t>
      </w:r>
      <w:r>
        <w:rPr>
          <w:color w:val="000000"/>
          <w:spacing w:val="-1"/>
          <w:w w:val="105"/>
        </w:rPr>
        <w:t>aisle</w:t>
      </w:r>
      <w:r>
        <w:rPr>
          <w:color w:val="000000"/>
          <w:spacing w:val="-7"/>
          <w:w w:val="105"/>
        </w:rPr>
        <w:t xml:space="preserve"> </w:t>
      </w:r>
      <w:r>
        <w:rPr>
          <w:color w:val="000000"/>
          <w:spacing w:val="-1"/>
          <w:w w:val="105"/>
        </w:rPr>
        <w:t>in</w:t>
      </w:r>
      <w:r>
        <w:rPr>
          <w:color w:val="000000"/>
          <w:spacing w:val="-8"/>
          <w:w w:val="105"/>
        </w:rPr>
        <w:t xml:space="preserve"> </w:t>
      </w:r>
      <w:r>
        <w:rPr>
          <w:color w:val="000000"/>
          <w:spacing w:val="-1"/>
          <w:w w:val="105"/>
        </w:rPr>
        <w:t>Underpass</w:t>
      </w:r>
      <w:r>
        <w:rPr>
          <w:color w:val="000000"/>
          <w:spacing w:val="-8"/>
          <w:w w:val="105"/>
        </w:rPr>
        <w:t xml:space="preserve"> </w:t>
      </w:r>
      <w:r>
        <w:rPr>
          <w:color w:val="000000"/>
          <w:spacing w:val="-1"/>
          <w:w w:val="105"/>
        </w:rPr>
        <w:t>(between</w:t>
      </w:r>
      <w:r>
        <w:rPr>
          <w:color w:val="000000"/>
          <w:spacing w:val="-8"/>
          <w:w w:val="105"/>
        </w:rPr>
        <w:t xml:space="preserve"> </w:t>
      </w:r>
      <w:r>
        <w:rPr>
          <w:color w:val="000000"/>
          <w:spacing w:val="-1"/>
          <w:w w:val="105"/>
        </w:rPr>
        <w:t>two</w:t>
      </w:r>
      <w:r>
        <w:rPr>
          <w:color w:val="000000"/>
          <w:spacing w:val="-8"/>
          <w:w w:val="105"/>
        </w:rPr>
        <w:t xml:space="preserve"> </w:t>
      </w:r>
      <w:r>
        <w:rPr>
          <w:color w:val="000000"/>
          <w:w w:val="105"/>
        </w:rPr>
        <w:t>row</w:t>
      </w:r>
      <w:r>
        <w:rPr>
          <w:color w:val="000000"/>
          <w:spacing w:val="-9"/>
          <w:w w:val="105"/>
        </w:rPr>
        <w:t xml:space="preserve"> </w:t>
      </w:r>
      <w:r>
        <w:rPr>
          <w:color w:val="000000"/>
          <w:spacing w:val="-1"/>
          <w:w w:val="105"/>
        </w:rPr>
        <w:t>guards)</w:t>
      </w:r>
      <w:r>
        <w:rPr>
          <w:color w:val="000000"/>
          <w:spacing w:val="-7"/>
          <w:w w:val="105"/>
        </w:rPr>
        <w:t xml:space="preserve"> </w:t>
      </w:r>
      <w:r>
        <w:rPr>
          <w:color w:val="000000"/>
          <w:spacing w:val="-1"/>
          <w:w w:val="105"/>
        </w:rPr>
        <w:t>is</w:t>
      </w:r>
      <w:r>
        <w:rPr>
          <w:color w:val="000000"/>
          <w:spacing w:val="-9"/>
          <w:w w:val="105"/>
        </w:rPr>
        <w:t xml:space="preserve"> </w:t>
      </w:r>
      <w:r>
        <w:rPr>
          <w:color w:val="000000"/>
          <w:spacing w:val="-1"/>
          <w:w w:val="105"/>
        </w:rPr>
        <w:t>based</w:t>
      </w:r>
      <w:r>
        <w:rPr>
          <w:color w:val="000000"/>
          <w:spacing w:val="-8"/>
          <w:w w:val="105"/>
        </w:rPr>
        <w:t xml:space="preserve"> </w:t>
      </w:r>
      <w:r>
        <w:rPr>
          <w:color w:val="000000"/>
          <w:w w:val="105"/>
        </w:rPr>
        <w:t>on</w:t>
      </w:r>
      <w:r>
        <w:rPr>
          <w:color w:val="000000"/>
          <w:spacing w:val="-8"/>
          <w:w w:val="105"/>
        </w:rPr>
        <w:t xml:space="preserve"> </w:t>
      </w:r>
      <w:r>
        <w:rPr>
          <w:color w:val="000000"/>
          <w:spacing w:val="1"/>
          <w:w w:val="105"/>
        </w:rPr>
        <w:t>MHE</w:t>
      </w:r>
      <w:r>
        <w:rPr>
          <w:color w:val="000000"/>
          <w:spacing w:val="-8"/>
          <w:w w:val="105"/>
        </w:rPr>
        <w:t xml:space="preserve"> </w:t>
      </w:r>
      <w:r>
        <w:rPr>
          <w:color w:val="000000"/>
          <w:w w:val="105"/>
        </w:rPr>
        <w:t>cross</w:t>
      </w:r>
      <w:r>
        <w:rPr>
          <w:color w:val="000000"/>
          <w:spacing w:val="-7"/>
          <w:w w:val="105"/>
        </w:rPr>
        <w:t xml:space="preserve"> </w:t>
      </w:r>
      <w:proofErr w:type="gramStart"/>
      <w:r>
        <w:rPr>
          <w:color w:val="000000"/>
          <w:spacing w:val="-1"/>
          <w:w w:val="105"/>
        </w:rPr>
        <w:t>aisle;</w:t>
      </w:r>
      <w:proofErr w:type="gramEnd"/>
    </w:p>
    <w:p w14:paraId="06ADCC16" w14:textId="77777777" w:rsidR="007C2559" w:rsidRDefault="007C2559" w:rsidP="007C2559">
      <w:pPr>
        <w:pStyle w:val="BodyText"/>
        <w:kinsoku w:val="0"/>
        <w:overflowPunct w:val="0"/>
        <w:spacing w:line="246" w:lineRule="auto"/>
        <w:ind w:left="832" w:right="147" w:hanging="339"/>
        <w:rPr>
          <w:color w:val="000000"/>
        </w:rPr>
      </w:pPr>
      <w:r>
        <w:rPr>
          <w:rFonts w:ascii="Wingdings 3" w:hAnsi="Wingdings 3" w:cs="Wingdings 3"/>
          <w:color w:val="B70F5A"/>
          <w:w w:val="105"/>
        </w:rPr>
        <w:t></w:t>
      </w:r>
      <w:r>
        <w:rPr>
          <w:rFonts w:ascii="Wingdings 3" w:hAnsi="Wingdings 3" w:cs="Wingdings 3"/>
          <w:color w:val="B70F5A"/>
          <w:spacing w:val="-76"/>
          <w:w w:val="105"/>
        </w:rPr>
        <w:t></w:t>
      </w:r>
      <w:r>
        <w:rPr>
          <w:color w:val="000000"/>
          <w:spacing w:val="5"/>
          <w:w w:val="105"/>
        </w:rPr>
        <w:t>Under</w:t>
      </w:r>
      <w:r>
        <w:rPr>
          <w:color w:val="000000"/>
          <w:spacing w:val="6"/>
          <w:w w:val="105"/>
        </w:rPr>
        <w:t xml:space="preserve"> </w:t>
      </w:r>
      <w:r>
        <w:rPr>
          <w:color w:val="000000"/>
          <w:spacing w:val="5"/>
          <w:w w:val="105"/>
        </w:rPr>
        <w:t>pass</w:t>
      </w:r>
      <w:r>
        <w:rPr>
          <w:color w:val="000000"/>
          <w:spacing w:val="6"/>
          <w:w w:val="105"/>
        </w:rPr>
        <w:t xml:space="preserve"> </w:t>
      </w:r>
      <w:r>
        <w:rPr>
          <w:color w:val="000000"/>
          <w:spacing w:val="5"/>
          <w:w w:val="105"/>
        </w:rPr>
        <w:t>clear</w:t>
      </w:r>
      <w:r>
        <w:rPr>
          <w:color w:val="000000"/>
          <w:spacing w:val="6"/>
          <w:w w:val="105"/>
        </w:rPr>
        <w:t xml:space="preserve"> </w:t>
      </w:r>
      <w:r>
        <w:rPr>
          <w:color w:val="000000"/>
          <w:spacing w:val="5"/>
          <w:w w:val="105"/>
        </w:rPr>
        <w:t>height</w:t>
      </w:r>
      <w:r>
        <w:rPr>
          <w:color w:val="000000"/>
          <w:spacing w:val="6"/>
          <w:w w:val="105"/>
        </w:rPr>
        <w:t xml:space="preserve"> </w:t>
      </w:r>
      <w:r>
        <w:rPr>
          <w:color w:val="000000"/>
          <w:spacing w:val="5"/>
          <w:w w:val="105"/>
        </w:rPr>
        <w:t>below</w:t>
      </w:r>
      <w:r>
        <w:rPr>
          <w:color w:val="000000"/>
          <w:spacing w:val="6"/>
          <w:w w:val="105"/>
        </w:rPr>
        <w:t xml:space="preserve"> </w:t>
      </w:r>
      <w:r>
        <w:rPr>
          <w:color w:val="000000"/>
          <w:spacing w:val="5"/>
          <w:w w:val="105"/>
        </w:rPr>
        <w:t>beam</w:t>
      </w:r>
      <w:r>
        <w:rPr>
          <w:color w:val="000000"/>
          <w:spacing w:val="6"/>
          <w:w w:val="105"/>
        </w:rPr>
        <w:t xml:space="preserve"> </w:t>
      </w:r>
      <w:r>
        <w:rPr>
          <w:color w:val="000000"/>
          <w:spacing w:val="5"/>
          <w:w w:val="105"/>
        </w:rPr>
        <w:t>should</w:t>
      </w:r>
      <w:r>
        <w:rPr>
          <w:color w:val="000000"/>
          <w:spacing w:val="7"/>
          <w:w w:val="105"/>
        </w:rPr>
        <w:t xml:space="preserve"> </w:t>
      </w:r>
      <w:r>
        <w:rPr>
          <w:color w:val="000000"/>
          <w:spacing w:val="3"/>
          <w:w w:val="105"/>
        </w:rPr>
        <w:t>be</w:t>
      </w:r>
      <w:r>
        <w:rPr>
          <w:color w:val="000000"/>
          <w:spacing w:val="6"/>
          <w:w w:val="105"/>
        </w:rPr>
        <w:t xml:space="preserve"> </w:t>
      </w:r>
      <w:r>
        <w:rPr>
          <w:color w:val="000000"/>
          <w:spacing w:val="5"/>
          <w:w w:val="105"/>
        </w:rPr>
        <w:t>based</w:t>
      </w:r>
      <w:r>
        <w:rPr>
          <w:color w:val="000000"/>
          <w:spacing w:val="6"/>
          <w:w w:val="105"/>
        </w:rPr>
        <w:t xml:space="preserve"> </w:t>
      </w:r>
      <w:r>
        <w:rPr>
          <w:color w:val="000000"/>
          <w:spacing w:val="3"/>
          <w:w w:val="105"/>
        </w:rPr>
        <w:t>on</w:t>
      </w:r>
      <w:r>
        <w:rPr>
          <w:color w:val="000000"/>
          <w:spacing w:val="6"/>
          <w:w w:val="105"/>
        </w:rPr>
        <w:t xml:space="preserve"> </w:t>
      </w:r>
      <w:r>
        <w:rPr>
          <w:color w:val="000000"/>
          <w:spacing w:val="4"/>
          <w:w w:val="105"/>
        </w:rPr>
        <w:t>MHE</w:t>
      </w:r>
      <w:r>
        <w:rPr>
          <w:color w:val="000000"/>
          <w:spacing w:val="6"/>
          <w:w w:val="105"/>
        </w:rPr>
        <w:t xml:space="preserve"> </w:t>
      </w:r>
      <w:r>
        <w:rPr>
          <w:color w:val="000000"/>
          <w:spacing w:val="5"/>
          <w:w w:val="105"/>
        </w:rPr>
        <w:t>mast</w:t>
      </w:r>
      <w:r>
        <w:rPr>
          <w:color w:val="000000"/>
          <w:spacing w:val="6"/>
          <w:w w:val="105"/>
        </w:rPr>
        <w:t xml:space="preserve"> </w:t>
      </w:r>
      <w:r>
        <w:rPr>
          <w:color w:val="000000"/>
          <w:spacing w:val="5"/>
          <w:w w:val="105"/>
        </w:rPr>
        <w:t>height</w:t>
      </w:r>
      <w:r>
        <w:rPr>
          <w:color w:val="000000"/>
          <w:spacing w:val="6"/>
          <w:w w:val="105"/>
        </w:rPr>
        <w:t xml:space="preserve"> (or)</w:t>
      </w:r>
      <w:r>
        <w:rPr>
          <w:color w:val="000000"/>
          <w:spacing w:val="74"/>
          <w:w w:val="103"/>
        </w:rPr>
        <w:t xml:space="preserve"> </w:t>
      </w:r>
      <w:r>
        <w:rPr>
          <w:color w:val="000000"/>
          <w:spacing w:val="5"/>
          <w:w w:val="105"/>
        </w:rPr>
        <w:t>collapsed</w:t>
      </w:r>
      <w:r>
        <w:rPr>
          <w:color w:val="000000"/>
          <w:spacing w:val="-1"/>
          <w:w w:val="105"/>
        </w:rPr>
        <w:t xml:space="preserve"> </w:t>
      </w:r>
      <w:r>
        <w:rPr>
          <w:color w:val="000000"/>
          <w:spacing w:val="5"/>
          <w:w w:val="105"/>
        </w:rPr>
        <w:t>height</w:t>
      </w:r>
      <w:r>
        <w:rPr>
          <w:color w:val="000000"/>
          <w:w w:val="105"/>
        </w:rPr>
        <w:t xml:space="preserve"> </w:t>
      </w:r>
      <w:r>
        <w:rPr>
          <w:color w:val="000000"/>
          <w:spacing w:val="3"/>
          <w:w w:val="105"/>
        </w:rPr>
        <w:t>of</w:t>
      </w:r>
      <w:r>
        <w:rPr>
          <w:color w:val="000000"/>
          <w:spacing w:val="-1"/>
          <w:w w:val="105"/>
        </w:rPr>
        <w:t xml:space="preserve"> </w:t>
      </w:r>
      <w:r>
        <w:rPr>
          <w:color w:val="000000"/>
          <w:w w:val="105"/>
        </w:rPr>
        <w:t>the</w:t>
      </w:r>
      <w:r>
        <w:rPr>
          <w:color w:val="000000"/>
          <w:spacing w:val="-9"/>
          <w:w w:val="105"/>
        </w:rPr>
        <w:t xml:space="preserve"> </w:t>
      </w:r>
      <w:r>
        <w:rPr>
          <w:color w:val="000000"/>
          <w:w w:val="105"/>
        </w:rPr>
        <w:t>MHE</w:t>
      </w:r>
    </w:p>
    <w:p w14:paraId="5ECACA13" w14:textId="77777777" w:rsidR="007C2559" w:rsidRDefault="007C2559" w:rsidP="007C2559">
      <w:pPr>
        <w:pStyle w:val="BodyText"/>
        <w:kinsoku w:val="0"/>
        <w:overflowPunct w:val="0"/>
        <w:spacing w:before="115" w:line="243" w:lineRule="auto"/>
        <w:ind w:left="826" w:right="147" w:hanging="333"/>
        <w:rPr>
          <w:color w:val="000000"/>
        </w:rPr>
      </w:pPr>
      <w:r>
        <w:rPr>
          <w:rFonts w:ascii="Wingdings 3" w:hAnsi="Wingdings 3" w:cs="Wingdings 3"/>
          <w:color w:val="B70F5A"/>
          <w:w w:val="105"/>
        </w:rPr>
        <w:t></w:t>
      </w:r>
      <w:r>
        <w:rPr>
          <w:rFonts w:ascii="Wingdings 3" w:hAnsi="Wingdings 3" w:cs="Wingdings 3"/>
          <w:color w:val="B70F5A"/>
          <w:spacing w:val="-89"/>
          <w:w w:val="105"/>
        </w:rPr>
        <w:t></w:t>
      </w:r>
      <w:r>
        <w:rPr>
          <w:color w:val="000000"/>
          <w:w w:val="105"/>
        </w:rPr>
        <w:t>Under</w:t>
      </w:r>
      <w:r>
        <w:rPr>
          <w:color w:val="000000"/>
          <w:spacing w:val="-9"/>
          <w:w w:val="105"/>
        </w:rPr>
        <w:t xml:space="preserve"> </w:t>
      </w:r>
      <w:r>
        <w:rPr>
          <w:color w:val="000000"/>
          <w:w w:val="105"/>
        </w:rPr>
        <w:t>pass</w:t>
      </w:r>
      <w:r>
        <w:rPr>
          <w:color w:val="000000"/>
          <w:spacing w:val="-9"/>
          <w:w w:val="105"/>
        </w:rPr>
        <w:t xml:space="preserve"> </w:t>
      </w:r>
      <w:r>
        <w:rPr>
          <w:color w:val="000000"/>
          <w:w w:val="105"/>
        </w:rPr>
        <w:t>clear</w:t>
      </w:r>
      <w:r>
        <w:rPr>
          <w:color w:val="000000"/>
          <w:spacing w:val="-9"/>
          <w:w w:val="105"/>
        </w:rPr>
        <w:t xml:space="preserve"> </w:t>
      </w:r>
      <w:r>
        <w:rPr>
          <w:color w:val="000000"/>
          <w:w w:val="105"/>
        </w:rPr>
        <w:t>height</w:t>
      </w:r>
      <w:r>
        <w:rPr>
          <w:color w:val="000000"/>
          <w:spacing w:val="-9"/>
          <w:w w:val="105"/>
        </w:rPr>
        <w:t xml:space="preserve"> </w:t>
      </w:r>
      <w:r>
        <w:rPr>
          <w:color w:val="000000"/>
          <w:w w:val="105"/>
        </w:rPr>
        <w:t>below</w:t>
      </w:r>
      <w:r>
        <w:rPr>
          <w:color w:val="000000"/>
          <w:spacing w:val="-9"/>
          <w:w w:val="105"/>
        </w:rPr>
        <w:t xml:space="preserve"> </w:t>
      </w:r>
      <w:r>
        <w:rPr>
          <w:color w:val="000000"/>
          <w:w w:val="105"/>
        </w:rPr>
        <w:t>beam</w:t>
      </w:r>
      <w:r>
        <w:rPr>
          <w:color w:val="000000"/>
          <w:spacing w:val="-8"/>
          <w:w w:val="105"/>
        </w:rPr>
        <w:t xml:space="preserve"> </w:t>
      </w:r>
      <w:r>
        <w:rPr>
          <w:color w:val="000000"/>
          <w:w w:val="105"/>
        </w:rPr>
        <w:t>should</w:t>
      </w:r>
      <w:r>
        <w:rPr>
          <w:color w:val="000000"/>
          <w:spacing w:val="-9"/>
          <w:w w:val="105"/>
        </w:rPr>
        <w:t xml:space="preserve"> </w:t>
      </w:r>
      <w:r>
        <w:rPr>
          <w:color w:val="000000"/>
          <w:w w:val="105"/>
        </w:rPr>
        <w:t>be</w:t>
      </w:r>
      <w:r>
        <w:rPr>
          <w:color w:val="000000"/>
          <w:spacing w:val="-9"/>
          <w:w w:val="105"/>
        </w:rPr>
        <w:t xml:space="preserve"> </w:t>
      </w:r>
      <w:r>
        <w:rPr>
          <w:color w:val="000000"/>
          <w:w w:val="105"/>
        </w:rPr>
        <w:t>more</w:t>
      </w:r>
      <w:r>
        <w:rPr>
          <w:color w:val="000000"/>
          <w:spacing w:val="-9"/>
          <w:w w:val="105"/>
        </w:rPr>
        <w:t xml:space="preserve"> </w:t>
      </w:r>
      <w:r>
        <w:rPr>
          <w:color w:val="000000"/>
          <w:w w:val="105"/>
        </w:rPr>
        <w:t>by</w:t>
      </w:r>
      <w:r>
        <w:rPr>
          <w:color w:val="000000"/>
          <w:spacing w:val="-9"/>
          <w:w w:val="105"/>
        </w:rPr>
        <w:t xml:space="preserve"> </w:t>
      </w:r>
      <w:r>
        <w:rPr>
          <w:color w:val="000000"/>
          <w:w w:val="105"/>
        </w:rPr>
        <w:t>100mm</w:t>
      </w:r>
      <w:r>
        <w:rPr>
          <w:color w:val="000000"/>
          <w:spacing w:val="-9"/>
          <w:w w:val="105"/>
        </w:rPr>
        <w:t xml:space="preserve"> </w:t>
      </w:r>
      <w:r>
        <w:rPr>
          <w:color w:val="000000"/>
          <w:w w:val="105"/>
        </w:rPr>
        <w:t>than</w:t>
      </w:r>
      <w:r>
        <w:rPr>
          <w:color w:val="000000"/>
          <w:spacing w:val="-9"/>
          <w:w w:val="105"/>
        </w:rPr>
        <w:t xml:space="preserve"> </w:t>
      </w:r>
      <w:r>
        <w:rPr>
          <w:color w:val="000000"/>
          <w:w w:val="105"/>
        </w:rPr>
        <w:t>MHE</w:t>
      </w:r>
      <w:r>
        <w:rPr>
          <w:color w:val="000000"/>
          <w:spacing w:val="-8"/>
          <w:w w:val="105"/>
        </w:rPr>
        <w:t xml:space="preserve"> </w:t>
      </w:r>
      <w:r>
        <w:rPr>
          <w:color w:val="000000"/>
          <w:w w:val="105"/>
        </w:rPr>
        <w:t>mast/collapsed</w:t>
      </w:r>
      <w:r>
        <w:rPr>
          <w:color w:val="000000"/>
          <w:spacing w:val="30"/>
          <w:w w:val="103"/>
        </w:rPr>
        <w:t xml:space="preserve"> </w:t>
      </w:r>
      <w:r>
        <w:rPr>
          <w:color w:val="000000"/>
          <w:spacing w:val="1"/>
          <w:w w:val="105"/>
        </w:rPr>
        <w:t>height</w:t>
      </w:r>
      <w:r>
        <w:rPr>
          <w:color w:val="000000"/>
          <w:spacing w:val="-7"/>
          <w:w w:val="105"/>
        </w:rPr>
        <w:t xml:space="preserve"> </w:t>
      </w:r>
      <w:r>
        <w:rPr>
          <w:color w:val="000000"/>
          <w:spacing w:val="1"/>
          <w:w w:val="105"/>
        </w:rPr>
        <w:t>of</w:t>
      </w:r>
      <w:r>
        <w:rPr>
          <w:color w:val="000000"/>
          <w:spacing w:val="-6"/>
          <w:w w:val="105"/>
        </w:rPr>
        <w:t xml:space="preserve"> </w:t>
      </w:r>
      <w:r>
        <w:rPr>
          <w:color w:val="000000"/>
          <w:spacing w:val="1"/>
          <w:w w:val="105"/>
        </w:rPr>
        <w:t>the</w:t>
      </w:r>
      <w:r>
        <w:rPr>
          <w:color w:val="000000"/>
          <w:spacing w:val="-6"/>
          <w:w w:val="105"/>
        </w:rPr>
        <w:t xml:space="preserve"> </w:t>
      </w:r>
      <w:r>
        <w:rPr>
          <w:color w:val="000000"/>
          <w:spacing w:val="2"/>
          <w:w w:val="105"/>
        </w:rPr>
        <w:t>MHE</w:t>
      </w:r>
    </w:p>
    <w:p w14:paraId="698536F5" w14:textId="77777777" w:rsidR="007C2559" w:rsidRDefault="007C2559" w:rsidP="007C2559">
      <w:pPr>
        <w:pStyle w:val="BodyText"/>
        <w:kinsoku w:val="0"/>
        <w:overflowPunct w:val="0"/>
        <w:spacing w:before="0"/>
        <w:ind w:left="0"/>
      </w:pPr>
    </w:p>
    <w:p w14:paraId="7BC1BAF2" w14:textId="77777777" w:rsidR="007C2559" w:rsidRDefault="007C2559" w:rsidP="007C2559">
      <w:pPr>
        <w:pStyle w:val="BodyText"/>
        <w:kinsoku w:val="0"/>
        <w:overflowPunct w:val="0"/>
        <w:spacing w:before="7"/>
        <w:ind w:left="0"/>
        <w:rPr>
          <w:sz w:val="19"/>
          <w:szCs w:val="19"/>
        </w:rPr>
      </w:pPr>
    </w:p>
    <w:p w14:paraId="61C988F9" w14:textId="77777777" w:rsidR="007C2559" w:rsidRDefault="007C2559" w:rsidP="007C2559">
      <w:pPr>
        <w:pStyle w:val="BodyText"/>
        <w:kinsoku w:val="0"/>
        <w:overflowPunct w:val="0"/>
        <w:spacing w:before="0" w:line="200" w:lineRule="atLeast"/>
        <w:ind w:left="2805"/>
      </w:pPr>
      <w:r>
        <w:rPr>
          <w:noProof/>
        </w:rPr>
        <w:drawing>
          <wp:inline distT="0" distB="0" distL="0" distR="0" wp14:anchorId="40A84433" wp14:editId="07777777">
            <wp:extent cx="2447925" cy="14668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47925" cy="1466850"/>
                    </a:xfrm>
                    <a:prstGeom prst="rect">
                      <a:avLst/>
                    </a:prstGeom>
                    <a:noFill/>
                    <a:ln>
                      <a:noFill/>
                    </a:ln>
                  </pic:spPr>
                </pic:pic>
              </a:graphicData>
            </a:graphic>
          </wp:inline>
        </w:drawing>
      </w:r>
    </w:p>
    <w:p w14:paraId="3B22BB7D" w14:textId="77777777" w:rsidR="007C2559" w:rsidRDefault="007C2559" w:rsidP="007C2559">
      <w:pPr>
        <w:pStyle w:val="BodyText"/>
        <w:kinsoku w:val="0"/>
        <w:overflowPunct w:val="0"/>
        <w:spacing w:before="0"/>
        <w:ind w:left="0"/>
      </w:pPr>
    </w:p>
    <w:p w14:paraId="17B246DD" w14:textId="77777777" w:rsidR="007C2559" w:rsidRDefault="007C2559" w:rsidP="007C2559">
      <w:pPr>
        <w:pStyle w:val="BodyText"/>
        <w:kinsoku w:val="0"/>
        <w:overflowPunct w:val="0"/>
        <w:spacing w:before="8"/>
        <w:ind w:left="0"/>
        <w:rPr>
          <w:sz w:val="19"/>
          <w:szCs w:val="19"/>
        </w:rPr>
      </w:pPr>
    </w:p>
    <w:p w14:paraId="743EEF9F" w14:textId="77777777" w:rsidR="007C2559" w:rsidRDefault="007C2559" w:rsidP="007C2559">
      <w:pPr>
        <w:pStyle w:val="BodyText"/>
        <w:kinsoku w:val="0"/>
        <w:overflowPunct w:val="0"/>
        <w:spacing w:before="0"/>
        <w:ind w:left="832"/>
      </w:pPr>
      <w:r>
        <w:rPr>
          <w:spacing w:val="-1"/>
          <w:w w:val="105"/>
          <w:u w:val="single"/>
        </w:rPr>
        <w:t>Note:</w:t>
      </w:r>
      <w:r>
        <w:rPr>
          <w:spacing w:val="-7"/>
          <w:w w:val="105"/>
          <w:u w:val="single"/>
        </w:rPr>
        <w:t xml:space="preserve"> </w:t>
      </w:r>
      <w:r>
        <w:rPr>
          <w:spacing w:val="-1"/>
          <w:w w:val="105"/>
        </w:rPr>
        <w:t>If</w:t>
      </w:r>
      <w:r>
        <w:rPr>
          <w:spacing w:val="-9"/>
          <w:w w:val="105"/>
        </w:rPr>
        <w:t xml:space="preserve"> </w:t>
      </w:r>
      <w:r>
        <w:rPr>
          <w:w w:val="105"/>
        </w:rPr>
        <w:t>main</w:t>
      </w:r>
      <w:r>
        <w:rPr>
          <w:spacing w:val="-6"/>
          <w:w w:val="105"/>
        </w:rPr>
        <w:t xml:space="preserve"> </w:t>
      </w:r>
      <w:r>
        <w:rPr>
          <w:spacing w:val="-1"/>
          <w:w w:val="105"/>
        </w:rPr>
        <w:t>unit</w:t>
      </w:r>
      <w:r>
        <w:rPr>
          <w:spacing w:val="-8"/>
          <w:w w:val="105"/>
        </w:rPr>
        <w:t xml:space="preserve"> </w:t>
      </w:r>
      <w:r>
        <w:rPr>
          <w:spacing w:val="-1"/>
          <w:w w:val="105"/>
        </w:rPr>
        <w:t>is</w:t>
      </w:r>
      <w:r>
        <w:rPr>
          <w:spacing w:val="-7"/>
          <w:w w:val="105"/>
        </w:rPr>
        <w:t xml:space="preserve"> </w:t>
      </w:r>
      <w:r>
        <w:rPr>
          <w:spacing w:val="-1"/>
          <w:w w:val="105"/>
        </w:rPr>
        <w:t>called</w:t>
      </w:r>
      <w:r>
        <w:rPr>
          <w:spacing w:val="-8"/>
          <w:w w:val="105"/>
        </w:rPr>
        <w:t xml:space="preserve"> </w:t>
      </w:r>
      <w:r>
        <w:rPr>
          <w:w w:val="105"/>
        </w:rPr>
        <w:t>A,</w:t>
      </w:r>
      <w:r>
        <w:rPr>
          <w:spacing w:val="-7"/>
          <w:w w:val="105"/>
        </w:rPr>
        <w:t xml:space="preserve"> </w:t>
      </w:r>
      <w:r>
        <w:rPr>
          <w:spacing w:val="-1"/>
          <w:w w:val="105"/>
        </w:rPr>
        <w:t>then</w:t>
      </w:r>
      <w:r>
        <w:rPr>
          <w:spacing w:val="-9"/>
          <w:w w:val="105"/>
        </w:rPr>
        <w:t xml:space="preserve"> </w:t>
      </w:r>
      <w:r>
        <w:rPr>
          <w:spacing w:val="-1"/>
          <w:w w:val="105"/>
        </w:rPr>
        <w:t>under</w:t>
      </w:r>
      <w:r>
        <w:rPr>
          <w:spacing w:val="-8"/>
          <w:w w:val="105"/>
        </w:rPr>
        <w:t xml:space="preserve"> </w:t>
      </w:r>
      <w:r>
        <w:rPr>
          <w:spacing w:val="-1"/>
          <w:w w:val="105"/>
        </w:rPr>
        <w:t>pass</w:t>
      </w:r>
      <w:r>
        <w:rPr>
          <w:spacing w:val="-8"/>
          <w:w w:val="105"/>
        </w:rPr>
        <w:t xml:space="preserve"> </w:t>
      </w:r>
      <w:r>
        <w:rPr>
          <w:spacing w:val="-1"/>
          <w:w w:val="105"/>
        </w:rPr>
        <w:t>unit</w:t>
      </w:r>
      <w:r>
        <w:rPr>
          <w:spacing w:val="-7"/>
          <w:w w:val="105"/>
        </w:rPr>
        <w:t xml:space="preserve"> </w:t>
      </w:r>
      <w:r>
        <w:rPr>
          <w:spacing w:val="-1"/>
          <w:w w:val="105"/>
        </w:rPr>
        <w:t>should</w:t>
      </w:r>
      <w:r>
        <w:rPr>
          <w:spacing w:val="-9"/>
          <w:w w:val="105"/>
        </w:rPr>
        <w:t xml:space="preserve"> </w:t>
      </w:r>
      <w:r>
        <w:rPr>
          <w:w w:val="105"/>
        </w:rPr>
        <w:t>be</w:t>
      </w:r>
      <w:r>
        <w:rPr>
          <w:spacing w:val="-8"/>
          <w:w w:val="105"/>
        </w:rPr>
        <w:t xml:space="preserve"> </w:t>
      </w:r>
      <w:r>
        <w:rPr>
          <w:w w:val="105"/>
        </w:rPr>
        <w:t>called</w:t>
      </w:r>
      <w:r>
        <w:rPr>
          <w:spacing w:val="-9"/>
          <w:w w:val="105"/>
        </w:rPr>
        <w:t xml:space="preserve"> </w:t>
      </w:r>
      <w:r>
        <w:rPr>
          <w:w w:val="105"/>
        </w:rPr>
        <w:t>AU.</w:t>
      </w:r>
    </w:p>
    <w:p w14:paraId="6BF89DA3" w14:textId="77777777" w:rsidR="007C2559" w:rsidRDefault="007C2559" w:rsidP="007C2559">
      <w:pPr>
        <w:pStyle w:val="BodyText"/>
        <w:kinsoku w:val="0"/>
        <w:overflowPunct w:val="0"/>
        <w:spacing w:before="0"/>
        <w:ind w:left="832"/>
        <w:sectPr w:rsidR="007C2559">
          <w:pgSz w:w="12240" w:h="15840"/>
          <w:pgMar w:top="1540" w:right="1720" w:bottom="1480" w:left="1720" w:header="667" w:footer="1290" w:gutter="0"/>
          <w:cols w:space="720"/>
          <w:noEndnote/>
        </w:sectPr>
      </w:pPr>
    </w:p>
    <w:p w14:paraId="5C3E0E74" w14:textId="77777777" w:rsidR="007C2559" w:rsidRDefault="007C2559" w:rsidP="007C2559">
      <w:pPr>
        <w:pStyle w:val="BodyText"/>
        <w:kinsoku w:val="0"/>
        <w:overflowPunct w:val="0"/>
        <w:spacing w:before="0"/>
        <w:ind w:left="0"/>
      </w:pPr>
    </w:p>
    <w:p w14:paraId="66A1FAB9" w14:textId="77777777" w:rsidR="007C2559" w:rsidRDefault="007C2559" w:rsidP="007C2559">
      <w:pPr>
        <w:pStyle w:val="BodyText"/>
        <w:kinsoku w:val="0"/>
        <w:overflowPunct w:val="0"/>
        <w:spacing w:before="0"/>
        <w:ind w:left="0"/>
      </w:pPr>
    </w:p>
    <w:p w14:paraId="69862A5F" w14:textId="77777777" w:rsidR="007C2559" w:rsidRDefault="007C2559" w:rsidP="007C2559">
      <w:pPr>
        <w:pStyle w:val="Heading1"/>
        <w:numPr>
          <w:ilvl w:val="0"/>
          <w:numId w:val="5"/>
        </w:numPr>
        <w:tabs>
          <w:tab w:val="left" w:pos="562"/>
        </w:tabs>
        <w:kinsoku w:val="0"/>
        <w:overflowPunct w:val="0"/>
        <w:rPr>
          <w:b w:val="0"/>
          <w:bCs w:val="0"/>
          <w:color w:val="000000"/>
        </w:rPr>
      </w:pPr>
      <w:r>
        <w:rPr>
          <w:color w:val="B70F5A"/>
        </w:rPr>
        <w:t>SPRS</w:t>
      </w:r>
      <w:r>
        <w:rPr>
          <w:color w:val="B70F5A"/>
          <w:spacing w:val="1"/>
        </w:rPr>
        <w:t xml:space="preserve"> </w:t>
      </w:r>
      <w:r>
        <w:rPr>
          <w:color w:val="B70F5A"/>
        </w:rPr>
        <w:t>Components</w:t>
      </w:r>
    </w:p>
    <w:p w14:paraId="76BB753C" w14:textId="77777777" w:rsidR="007C2559" w:rsidRDefault="007C2559" w:rsidP="007C2559">
      <w:pPr>
        <w:pStyle w:val="BodyText"/>
        <w:kinsoku w:val="0"/>
        <w:overflowPunct w:val="0"/>
        <w:spacing w:before="0"/>
        <w:ind w:left="0"/>
        <w:rPr>
          <w:b/>
          <w:bCs/>
          <w:sz w:val="37"/>
          <w:szCs w:val="37"/>
        </w:rPr>
      </w:pPr>
    </w:p>
    <w:p w14:paraId="2C66D25F" w14:textId="77777777" w:rsidR="007C2559" w:rsidRDefault="007C2559" w:rsidP="007C2559">
      <w:pPr>
        <w:pStyle w:val="Heading2"/>
        <w:numPr>
          <w:ilvl w:val="1"/>
          <w:numId w:val="5"/>
        </w:numPr>
        <w:tabs>
          <w:tab w:val="left" w:pos="697"/>
        </w:tabs>
        <w:kinsoku w:val="0"/>
        <w:overflowPunct w:val="0"/>
        <w:ind w:hanging="541"/>
        <w:rPr>
          <w:b w:val="0"/>
          <w:bCs w:val="0"/>
          <w:color w:val="000000"/>
        </w:rPr>
      </w:pPr>
      <w:r>
        <w:rPr>
          <w:color w:val="8EB133"/>
        </w:rPr>
        <w:t>Frame</w:t>
      </w:r>
    </w:p>
    <w:p w14:paraId="268E1F04" w14:textId="77777777" w:rsidR="007C2559" w:rsidRDefault="007C2559" w:rsidP="007C2559">
      <w:pPr>
        <w:pStyle w:val="BodyText"/>
        <w:kinsoku w:val="0"/>
        <w:overflowPunct w:val="0"/>
        <w:spacing w:before="233" w:line="247" w:lineRule="auto"/>
        <w:ind w:left="155" w:right="58"/>
      </w:pPr>
      <w:r>
        <w:rPr>
          <w:w w:val="105"/>
        </w:rPr>
        <w:t>Two</w:t>
      </w:r>
      <w:r>
        <w:rPr>
          <w:spacing w:val="7"/>
          <w:w w:val="105"/>
        </w:rPr>
        <w:t xml:space="preserve"> </w:t>
      </w:r>
      <w:r>
        <w:rPr>
          <w:spacing w:val="-1"/>
          <w:w w:val="105"/>
        </w:rPr>
        <w:t>vertical</w:t>
      </w:r>
      <w:r>
        <w:rPr>
          <w:spacing w:val="8"/>
          <w:w w:val="105"/>
        </w:rPr>
        <w:t xml:space="preserve"> </w:t>
      </w:r>
      <w:r>
        <w:rPr>
          <w:spacing w:val="-1"/>
          <w:w w:val="105"/>
        </w:rPr>
        <w:t>members</w:t>
      </w:r>
      <w:r>
        <w:rPr>
          <w:spacing w:val="7"/>
          <w:w w:val="105"/>
        </w:rPr>
        <w:t xml:space="preserve"> </w:t>
      </w:r>
      <w:r>
        <w:rPr>
          <w:w w:val="105"/>
        </w:rPr>
        <w:t>connected</w:t>
      </w:r>
      <w:r>
        <w:rPr>
          <w:spacing w:val="7"/>
          <w:w w:val="105"/>
        </w:rPr>
        <w:t xml:space="preserve"> </w:t>
      </w:r>
      <w:r>
        <w:rPr>
          <w:w w:val="105"/>
        </w:rPr>
        <w:t>by</w:t>
      </w:r>
      <w:r>
        <w:rPr>
          <w:spacing w:val="9"/>
          <w:w w:val="105"/>
        </w:rPr>
        <w:t xml:space="preserve"> </w:t>
      </w:r>
      <w:r>
        <w:rPr>
          <w:w w:val="105"/>
        </w:rPr>
        <w:t>a</w:t>
      </w:r>
      <w:r>
        <w:rPr>
          <w:spacing w:val="7"/>
          <w:w w:val="105"/>
        </w:rPr>
        <w:t xml:space="preserve"> </w:t>
      </w:r>
      <w:r>
        <w:rPr>
          <w:spacing w:val="-1"/>
          <w:w w:val="105"/>
        </w:rPr>
        <w:t>set</w:t>
      </w:r>
      <w:r>
        <w:rPr>
          <w:spacing w:val="8"/>
          <w:w w:val="105"/>
        </w:rPr>
        <w:t xml:space="preserve"> </w:t>
      </w:r>
      <w:r>
        <w:rPr>
          <w:w w:val="105"/>
        </w:rPr>
        <w:t>of</w:t>
      </w:r>
      <w:r>
        <w:rPr>
          <w:spacing w:val="5"/>
          <w:w w:val="105"/>
        </w:rPr>
        <w:t xml:space="preserve"> </w:t>
      </w:r>
      <w:r>
        <w:rPr>
          <w:w w:val="105"/>
        </w:rPr>
        <w:t>cross</w:t>
      </w:r>
      <w:r>
        <w:rPr>
          <w:spacing w:val="6"/>
          <w:w w:val="105"/>
        </w:rPr>
        <w:t xml:space="preserve"> </w:t>
      </w:r>
      <w:r>
        <w:rPr>
          <w:spacing w:val="-1"/>
          <w:w w:val="105"/>
        </w:rPr>
        <w:t>members</w:t>
      </w:r>
      <w:r>
        <w:rPr>
          <w:spacing w:val="8"/>
          <w:w w:val="105"/>
        </w:rPr>
        <w:t xml:space="preserve"> </w:t>
      </w:r>
      <w:r>
        <w:rPr>
          <w:w w:val="105"/>
        </w:rPr>
        <w:t>constitute</w:t>
      </w:r>
      <w:r>
        <w:rPr>
          <w:spacing w:val="6"/>
          <w:w w:val="105"/>
        </w:rPr>
        <w:t xml:space="preserve"> </w:t>
      </w:r>
      <w:r>
        <w:rPr>
          <w:w w:val="105"/>
        </w:rPr>
        <w:t>a</w:t>
      </w:r>
      <w:r>
        <w:rPr>
          <w:spacing w:val="9"/>
          <w:w w:val="105"/>
        </w:rPr>
        <w:t xml:space="preserve"> </w:t>
      </w:r>
      <w:r>
        <w:rPr>
          <w:spacing w:val="-1"/>
          <w:w w:val="105"/>
        </w:rPr>
        <w:t>frame.</w:t>
      </w:r>
      <w:r>
        <w:rPr>
          <w:spacing w:val="6"/>
          <w:w w:val="105"/>
        </w:rPr>
        <w:t xml:space="preserve"> </w:t>
      </w:r>
      <w:r>
        <w:rPr>
          <w:w w:val="105"/>
        </w:rPr>
        <w:t>Frame</w:t>
      </w:r>
      <w:r>
        <w:rPr>
          <w:spacing w:val="8"/>
          <w:w w:val="105"/>
        </w:rPr>
        <w:t xml:space="preserve"> </w:t>
      </w:r>
      <w:r>
        <w:rPr>
          <w:w w:val="105"/>
        </w:rPr>
        <w:t>is</w:t>
      </w:r>
      <w:r>
        <w:rPr>
          <w:spacing w:val="57"/>
          <w:w w:val="103"/>
        </w:rPr>
        <w:t xml:space="preserve"> </w:t>
      </w:r>
      <w:r>
        <w:rPr>
          <w:w w:val="105"/>
        </w:rPr>
        <w:t>the</w:t>
      </w:r>
      <w:r>
        <w:rPr>
          <w:spacing w:val="-13"/>
          <w:w w:val="105"/>
        </w:rPr>
        <w:t xml:space="preserve"> </w:t>
      </w:r>
      <w:r>
        <w:rPr>
          <w:w w:val="105"/>
        </w:rPr>
        <w:t>vertical</w:t>
      </w:r>
      <w:r>
        <w:rPr>
          <w:spacing w:val="-11"/>
          <w:w w:val="105"/>
        </w:rPr>
        <w:t xml:space="preserve"> </w:t>
      </w:r>
      <w:r>
        <w:rPr>
          <w:w w:val="105"/>
        </w:rPr>
        <w:t>load</w:t>
      </w:r>
      <w:r>
        <w:rPr>
          <w:spacing w:val="-12"/>
          <w:w w:val="105"/>
        </w:rPr>
        <w:t xml:space="preserve"> </w:t>
      </w:r>
      <w:r>
        <w:rPr>
          <w:w w:val="105"/>
        </w:rPr>
        <w:t>bearing</w:t>
      </w:r>
      <w:r>
        <w:rPr>
          <w:spacing w:val="-12"/>
          <w:w w:val="105"/>
        </w:rPr>
        <w:t xml:space="preserve"> </w:t>
      </w:r>
      <w:r>
        <w:rPr>
          <w:w w:val="105"/>
        </w:rPr>
        <w:t>member</w:t>
      </w:r>
      <w:r>
        <w:rPr>
          <w:spacing w:val="-11"/>
          <w:w w:val="105"/>
        </w:rPr>
        <w:t xml:space="preserve"> </w:t>
      </w:r>
      <w:r>
        <w:rPr>
          <w:w w:val="105"/>
        </w:rPr>
        <w:t>of</w:t>
      </w:r>
      <w:r>
        <w:rPr>
          <w:spacing w:val="-12"/>
          <w:w w:val="105"/>
        </w:rPr>
        <w:t xml:space="preserve"> </w:t>
      </w:r>
      <w:r>
        <w:rPr>
          <w:w w:val="105"/>
        </w:rPr>
        <w:t>the</w:t>
      </w:r>
      <w:r>
        <w:rPr>
          <w:spacing w:val="-11"/>
          <w:w w:val="105"/>
        </w:rPr>
        <w:t xml:space="preserve"> </w:t>
      </w:r>
      <w:r>
        <w:rPr>
          <w:spacing w:val="-1"/>
          <w:w w:val="105"/>
        </w:rPr>
        <w:t>pallet</w:t>
      </w:r>
      <w:r>
        <w:rPr>
          <w:spacing w:val="-12"/>
          <w:w w:val="105"/>
        </w:rPr>
        <w:t xml:space="preserve"> </w:t>
      </w:r>
      <w:r>
        <w:rPr>
          <w:w w:val="105"/>
        </w:rPr>
        <w:t>racking</w:t>
      </w:r>
      <w:r>
        <w:rPr>
          <w:spacing w:val="-10"/>
          <w:w w:val="105"/>
        </w:rPr>
        <w:t xml:space="preserve"> </w:t>
      </w:r>
      <w:r>
        <w:rPr>
          <w:spacing w:val="-1"/>
          <w:w w:val="105"/>
        </w:rPr>
        <w:t>system.</w:t>
      </w:r>
    </w:p>
    <w:p w14:paraId="3E23A897" w14:textId="77777777" w:rsidR="007C2559" w:rsidRDefault="007C2559" w:rsidP="007C2559">
      <w:pPr>
        <w:pStyle w:val="BodyText"/>
        <w:kinsoku w:val="0"/>
        <w:overflowPunct w:val="0"/>
        <w:spacing w:before="114"/>
        <w:ind w:left="155"/>
      </w:pPr>
      <w:r>
        <w:rPr>
          <w:spacing w:val="-1"/>
          <w:w w:val="105"/>
        </w:rPr>
        <w:t>Each</w:t>
      </w:r>
      <w:r>
        <w:rPr>
          <w:spacing w:val="-12"/>
          <w:w w:val="105"/>
        </w:rPr>
        <w:t xml:space="preserve"> </w:t>
      </w:r>
      <w:r>
        <w:rPr>
          <w:spacing w:val="-1"/>
          <w:w w:val="105"/>
        </w:rPr>
        <w:t>frame</w:t>
      </w:r>
      <w:r>
        <w:rPr>
          <w:spacing w:val="-13"/>
          <w:w w:val="105"/>
        </w:rPr>
        <w:t xml:space="preserve"> </w:t>
      </w:r>
      <w:r>
        <w:rPr>
          <w:spacing w:val="-1"/>
          <w:w w:val="105"/>
        </w:rPr>
        <w:t>consists</w:t>
      </w:r>
      <w:r>
        <w:rPr>
          <w:spacing w:val="-13"/>
          <w:w w:val="105"/>
        </w:rPr>
        <w:t xml:space="preserve"> </w:t>
      </w:r>
      <w:r>
        <w:rPr>
          <w:w w:val="105"/>
        </w:rPr>
        <w:t>of:</w:t>
      </w:r>
    </w:p>
    <w:p w14:paraId="513DA1E0" w14:textId="77777777" w:rsidR="007C2559" w:rsidRDefault="007C2559" w:rsidP="007C2559">
      <w:pPr>
        <w:pStyle w:val="BodyText"/>
        <w:kinsoku w:val="0"/>
        <w:overflowPunct w:val="0"/>
        <w:spacing w:before="3"/>
        <w:ind w:left="0"/>
        <w:rPr>
          <w:sz w:val="19"/>
          <w:szCs w:val="19"/>
        </w:rPr>
      </w:pPr>
    </w:p>
    <w:p w14:paraId="658AE082" w14:textId="00461739" w:rsidR="007C2559" w:rsidRDefault="007C2559" w:rsidP="007C2559">
      <w:pPr>
        <w:pStyle w:val="BodyText"/>
        <w:kinsoku w:val="0"/>
        <w:overflowPunct w:val="0"/>
        <w:spacing w:before="0"/>
        <w:rPr>
          <w:color w:val="000000"/>
        </w:rPr>
      </w:pPr>
      <w:r>
        <w:rPr>
          <w:noProof/>
        </w:rPr>
        <mc:AlternateContent>
          <mc:Choice Requires="wps">
            <w:drawing>
              <wp:anchor distT="0" distB="0" distL="114300" distR="114300" simplePos="0" relativeHeight="251658249" behindDoc="1" locked="0" layoutInCell="0" allowOverlap="1" wp14:anchorId="267C25A5" wp14:editId="07777777">
                <wp:simplePos x="0" y="0"/>
                <wp:positionH relativeFrom="page">
                  <wp:posOffset>5477510</wp:posOffset>
                </wp:positionH>
                <wp:positionV relativeFrom="paragraph">
                  <wp:posOffset>-5080</wp:posOffset>
                </wp:positionV>
                <wp:extent cx="977900" cy="3162300"/>
                <wp:effectExtent l="635" t="0" r="2540" b="254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7900" cy="3162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AC6F5" w14:textId="77777777" w:rsidR="007C2559" w:rsidRDefault="007C2559" w:rsidP="007C2559">
                            <w:pPr>
                              <w:widowControl/>
                              <w:autoSpaceDE/>
                              <w:autoSpaceDN/>
                              <w:adjustRightInd/>
                              <w:spacing w:line="4980" w:lineRule="atLeast"/>
                            </w:pPr>
                            <w:r>
                              <w:rPr>
                                <w:noProof/>
                              </w:rPr>
                              <w:drawing>
                                <wp:inline distT="0" distB="0" distL="0" distR="0" wp14:anchorId="498BB622" wp14:editId="280E92DD">
                                  <wp:extent cx="971550" cy="27889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71550" cy="2788920"/>
                                          </a:xfrm>
                                          <a:prstGeom prst="rect">
                                            <a:avLst/>
                                          </a:prstGeom>
                                          <a:noFill/>
                                          <a:ln>
                                            <a:noFill/>
                                          </a:ln>
                                        </pic:spPr>
                                      </pic:pic>
                                    </a:graphicData>
                                  </a:graphic>
                                </wp:inline>
                              </w:drawing>
                            </w:r>
                          </w:p>
                          <w:p w14:paraId="66060428" w14:textId="77777777" w:rsidR="007C2559" w:rsidRDefault="007C2559" w:rsidP="007C25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7C25A5" id="Rectangle 36" o:spid="_x0000_s5327" style="position:absolute;left:0;text-align:left;margin-left:431.3pt;margin-top:-.4pt;width:77pt;height:249pt;z-index:-25165823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" o:allowincell="f" filled="f" stroked="f">
                <v:textbox inset="0,0,0,0">
                  <w:txbxContent>
                    <w:p w14:paraId="75CAC6F5" w14:textId="77777777" w:rsidR="007C2559" w:rsidRDefault="007C2559" w:rsidP="007C2559">
                      <w:pPr>
                        <w:widowControl/>
                        <w:autoSpaceDE/>
                        <w:autoSpaceDN/>
                        <w:adjustRightInd/>
                        <w:spacing w:line="4980" w:lineRule="atLeast"/>
                      </w:pPr>
                      <w:r>
                        <w:rPr>
                          <w:noProof/>
                        </w:rPr>
                        <w:drawing>
                          <wp:inline distT="0" distB="0" distL="0" distR="0" wp14:anchorId="498BB622" wp14:editId="280E92DD">
                            <wp:extent cx="971550" cy="27889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71550" cy="2788920"/>
                                    </a:xfrm>
                                    <a:prstGeom prst="rect">
                                      <a:avLst/>
                                    </a:prstGeom>
                                    <a:noFill/>
                                    <a:ln>
                                      <a:noFill/>
                                    </a:ln>
                                  </pic:spPr>
                                </pic:pic>
                              </a:graphicData>
                            </a:graphic>
                          </wp:inline>
                        </w:drawing>
                      </w:r>
                    </w:p>
                    <w:p w14:paraId="66060428" w14:textId="77777777" w:rsidR="007C2559" w:rsidRDefault="007C2559" w:rsidP="007C2559"/>
                  </w:txbxContent>
                </v:textbox>
                <w10:wrap anchorx="page"/>
              </v:rect>
            </w:pict>
          </mc:Fallback>
        </mc:AlternateContent>
      </w:r>
      <w:r>
        <w:rPr>
          <w:rFonts w:ascii="Wingdings 3" w:hAnsi="Wingdings 3" w:cs="Wingdings 3"/>
          <w:color w:val="B70F5A"/>
          <w:w w:val="105"/>
        </w:rPr>
        <w:t></w:t>
      </w:r>
      <w:r>
        <w:rPr>
          <w:rFonts w:ascii="Wingdings 3" w:hAnsi="Wingdings 3" w:cs="Wingdings 3"/>
          <w:color w:val="B70F5A"/>
          <w:spacing w:val="-77"/>
          <w:w w:val="105"/>
        </w:rPr>
        <w:t></w:t>
      </w:r>
      <w:r>
        <w:rPr>
          <w:color w:val="000000"/>
          <w:w w:val="105"/>
        </w:rPr>
        <w:t>Two</w:t>
      </w:r>
      <w:r>
        <w:rPr>
          <w:color w:val="000000"/>
          <w:spacing w:val="-6"/>
          <w:w w:val="105"/>
        </w:rPr>
        <w:t xml:space="preserve"> </w:t>
      </w:r>
      <w:r>
        <w:rPr>
          <w:color w:val="000000"/>
          <w:w w:val="105"/>
        </w:rPr>
        <w:t>uprights</w:t>
      </w:r>
    </w:p>
    <w:p w14:paraId="146759B0" w14:textId="11AD8988" w:rsidR="00A40BE6" w:rsidRDefault="007C2559" w:rsidP="00F74807">
      <w:pPr>
        <w:pStyle w:val="BodyText"/>
        <w:kinsoku w:val="0"/>
        <w:overflowPunct w:val="0"/>
        <w:spacing w:before="12"/>
        <w:rPr>
          <w:sz w:val="22"/>
          <w:szCs w:val="22"/>
        </w:rPr>
      </w:pPr>
      <w:r>
        <w:rPr>
          <w:rFonts w:ascii="Wingdings 3" w:hAnsi="Wingdings 3" w:cs="Wingdings 3"/>
          <w:color w:val="B70F5A"/>
          <w:w w:val="105"/>
        </w:rPr>
        <w:t></w:t>
      </w:r>
      <w:r>
        <w:rPr>
          <w:rFonts w:ascii="Wingdings 3" w:hAnsi="Wingdings 3" w:cs="Wingdings 3"/>
          <w:color w:val="B70F5A"/>
          <w:spacing w:val="-80"/>
          <w:w w:val="105"/>
        </w:rPr>
        <w:t></w:t>
      </w:r>
      <w:r>
        <w:rPr>
          <w:color w:val="000000"/>
          <w:w w:val="105"/>
        </w:rPr>
        <w:t>Two</w:t>
      </w:r>
      <w:r>
        <w:rPr>
          <w:color w:val="000000"/>
          <w:spacing w:val="-9"/>
          <w:w w:val="105"/>
        </w:rPr>
        <w:t xml:space="preserve"> </w:t>
      </w:r>
      <w:r>
        <w:rPr>
          <w:color w:val="000000"/>
          <w:w w:val="105"/>
        </w:rPr>
        <w:t>base</w:t>
      </w:r>
      <w:r>
        <w:rPr>
          <w:color w:val="000000"/>
          <w:spacing w:val="-9"/>
          <w:w w:val="105"/>
        </w:rPr>
        <w:t xml:space="preserve"> </w:t>
      </w:r>
      <w:r>
        <w:rPr>
          <w:color w:val="000000"/>
          <w:w w:val="105"/>
        </w:rPr>
        <w:t>plates</w:t>
      </w:r>
      <w:r w:rsidR="00A40BE6">
        <w:rPr>
          <w:color w:val="000000"/>
          <w:w w:val="105"/>
        </w:rPr>
        <w:t xml:space="preserve"> </w:t>
      </w:r>
      <w:r w:rsidR="00F74807">
        <w:rPr>
          <w:color w:val="000000"/>
          <w:w w:val="105"/>
        </w:rPr>
        <w:t>(</w:t>
      </w:r>
      <w:r w:rsidR="00A40BE6">
        <w:rPr>
          <w:sz w:val="22"/>
          <w:szCs w:val="22"/>
        </w:rPr>
        <w:t xml:space="preserve">Refer the stability guidelines </w:t>
      </w:r>
      <w:r w:rsidR="00A40BE6" w:rsidRPr="00A40BE6">
        <w:rPr>
          <w:sz w:val="22"/>
          <w:szCs w:val="22"/>
        </w:rPr>
        <w:t>20250918 GSS Stability Guidelines for SPR.pdf</w:t>
      </w:r>
      <w:r w:rsidR="00A40BE6">
        <w:rPr>
          <w:sz w:val="22"/>
          <w:szCs w:val="22"/>
        </w:rPr>
        <w:t xml:space="preserve"> document</w:t>
      </w:r>
      <w:r w:rsidR="00F74807">
        <w:rPr>
          <w:sz w:val="22"/>
          <w:szCs w:val="22"/>
        </w:rPr>
        <w:t xml:space="preserve"> for more details)</w:t>
      </w:r>
    </w:p>
    <w:p w14:paraId="1359F2E5" w14:textId="77777777" w:rsidR="007C2559" w:rsidRDefault="007C2559" w:rsidP="007C2559">
      <w:pPr>
        <w:pStyle w:val="BodyText"/>
        <w:kinsoku w:val="0"/>
        <w:overflowPunct w:val="0"/>
        <w:spacing w:before="120"/>
        <w:rPr>
          <w:color w:val="000000"/>
        </w:rPr>
      </w:pPr>
      <w:r>
        <w:rPr>
          <w:rFonts w:ascii="Wingdings 3" w:hAnsi="Wingdings 3" w:cs="Wingdings 3"/>
          <w:color w:val="B70F5A"/>
          <w:w w:val="105"/>
        </w:rPr>
        <w:t></w:t>
      </w:r>
      <w:r>
        <w:rPr>
          <w:rFonts w:ascii="Wingdings 3" w:hAnsi="Wingdings 3" w:cs="Wingdings 3"/>
          <w:color w:val="B70F5A"/>
          <w:spacing w:val="-87"/>
          <w:w w:val="105"/>
        </w:rPr>
        <w:t></w:t>
      </w:r>
      <w:r>
        <w:rPr>
          <w:color w:val="000000"/>
          <w:w w:val="105"/>
        </w:rPr>
        <w:t>Two</w:t>
      </w:r>
      <w:r>
        <w:rPr>
          <w:color w:val="000000"/>
          <w:spacing w:val="-10"/>
          <w:w w:val="105"/>
        </w:rPr>
        <w:t xml:space="preserve"> </w:t>
      </w:r>
      <w:r>
        <w:rPr>
          <w:color w:val="000000"/>
          <w:w w:val="105"/>
        </w:rPr>
        <w:t>Grouting/Anchor</w:t>
      </w:r>
      <w:r>
        <w:rPr>
          <w:color w:val="000000"/>
          <w:spacing w:val="-11"/>
          <w:w w:val="105"/>
        </w:rPr>
        <w:t xml:space="preserve"> </w:t>
      </w:r>
      <w:r>
        <w:rPr>
          <w:color w:val="000000"/>
          <w:w w:val="105"/>
        </w:rPr>
        <w:t>bolts</w:t>
      </w:r>
      <w:r>
        <w:rPr>
          <w:color w:val="000000"/>
          <w:spacing w:val="-12"/>
          <w:w w:val="105"/>
        </w:rPr>
        <w:t xml:space="preserve"> </w:t>
      </w:r>
      <w:r>
        <w:rPr>
          <w:color w:val="000000"/>
          <w:spacing w:val="-1"/>
          <w:w w:val="105"/>
        </w:rPr>
        <w:t>(M12x100)</w:t>
      </w:r>
      <w:r>
        <w:rPr>
          <w:color w:val="000000"/>
          <w:spacing w:val="-9"/>
          <w:w w:val="105"/>
        </w:rPr>
        <w:t xml:space="preserve"> </w:t>
      </w:r>
      <w:r>
        <w:rPr>
          <w:color w:val="000000"/>
          <w:w w:val="105"/>
        </w:rPr>
        <w:t>per</w:t>
      </w:r>
      <w:r>
        <w:rPr>
          <w:color w:val="000000"/>
          <w:spacing w:val="-11"/>
          <w:w w:val="105"/>
        </w:rPr>
        <w:t xml:space="preserve"> </w:t>
      </w:r>
      <w:r>
        <w:rPr>
          <w:color w:val="000000"/>
          <w:w w:val="105"/>
        </w:rPr>
        <w:t>base</w:t>
      </w:r>
      <w:r>
        <w:rPr>
          <w:color w:val="000000"/>
          <w:spacing w:val="-11"/>
          <w:w w:val="105"/>
        </w:rPr>
        <w:t xml:space="preserve"> </w:t>
      </w:r>
      <w:proofErr w:type="gramStart"/>
      <w:r>
        <w:rPr>
          <w:color w:val="000000"/>
          <w:w w:val="105"/>
        </w:rPr>
        <w:t>plate;</w:t>
      </w:r>
      <w:proofErr w:type="gramEnd"/>
    </w:p>
    <w:p w14:paraId="321FECB2" w14:textId="11D98B05" w:rsidR="007C2559" w:rsidRDefault="007C2559" w:rsidP="007C2559">
      <w:pPr>
        <w:pStyle w:val="BodyText"/>
        <w:kinsoku w:val="0"/>
        <w:overflowPunct w:val="0"/>
        <w:spacing w:before="120"/>
        <w:rPr>
          <w:color w:val="000000"/>
        </w:rPr>
      </w:pPr>
      <w:r>
        <w:rPr>
          <w:rFonts w:ascii="Wingdings 3" w:hAnsi="Wingdings 3" w:cs="Wingdings 3"/>
          <w:color w:val="B70F5A"/>
          <w:w w:val="105"/>
        </w:rPr>
        <w:t></w:t>
      </w:r>
      <w:r>
        <w:rPr>
          <w:rFonts w:ascii="Wingdings 3" w:hAnsi="Wingdings 3" w:cs="Wingdings 3"/>
          <w:color w:val="B70F5A"/>
          <w:spacing w:val="-80"/>
          <w:w w:val="105"/>
        </w:rPr>
        <w:t></w:t>
      </w:r>
      <w:r>
        <w:rPr>
          <w:color w:val="000000"/>
          <w:w w:val="105"/>
        </w:rPr>
        <w:t>Two</w:t>
      </w:r>
      <w:r>
        <w:rPr>
          <w:color w:val="000000"/>
          <w:spacing w:val="-8"/>
          <w:w w:val="105"/>
        </w:rPr>
        <w:t xml:space="preserve"> </w:t>
      </w:r>
      <w:r>
        <w:rPr>
          <w:color w:val="000000"/>
          <w:w w:val="105"/>
        </w:rPr>
        <w:t>Hex</w:t>
      </w:r>
      <w:r>
        <w:rPr>
          <w:color w:val="000000"/>
          <w:spacing w:val="-9"/>
          <w:w w:val="105"/>
        </w:rPr>
        <w:t xml:space="preserve"> </w:t>
      </w:r>
      <w:r>
        <w:rPr>
          <w:color w:val="000000"/>
          <w:w w:val="105"/>
        </w:rPr>
        <w:t>Bolts</w:t>
      </w:r>
      <w:r>
        <w:rPr>
          <w:color w:val="000000"/>
          <w:spacing w:val="-8"/>
          <w:w w:val="105"/>
        </w:rPr>
        <w:t xml:space="preserve"> &amp; nuts - </w:t>
      </w:r>
      <w:r>
        <w:rPr>
          <w:color w:val="000000"/>
          <w:w w:val="105"/>
        </w:rPr>
        <w:t>Base</w:t>
      </w:r>
      <w:r>
        <w:rPr>
          <w:color w:val="000000"/>
          <w:spacing w:val="-9"/>
          <w:w w:val="105"/>
        </w:rPr>
        <w:t xml:space="preserve"> </w:t>
      </w:r>
      <w:r>
        <w:rPr>
          <w:color w:val="000000"/>
          <w:w w:val="105"/>
        </w:rPr>
        <w:t>plate</w:t>
      </w:r>
      <w:r>
        <w:rPr>
          <w:color w:val="000000"/>
          <w:spacing w:val="-9"/>
          <w:w w:val="105"/>
        </w:rPr>
        <w:t xml:space="preserve"> </w:t>
      </w:r>
      <w:r>
        <w:rPr>
          <w:color w:val="000000"/>
          <w:w w:val="105"/>
        </w:rPr>
        <w:t>to</w:t>
      </w:r>
      <w:r>
        <w:rPr>
          <w:color w:val="000000"/>
          <w:spacing w:val="-7"/>
          <w:w w:val="105"/>
        </w:rPr>
        <w:t xml:space="preserve"> </w:t>
      </w:r>
      <w:r>
        <w:rPr>
          <w:color w:val="000000"/>
          <w:spacing w:val="-1"/>
          <w:w w:val="105"/>
        </w:rPr>
        <w:t>Upright</w:t>
      </w:r>
      <w:r>
        <w:rPr>
          <w:color w:val="000000"/>
          <w:spacing w:val="-8"/>
          <w:w w:val="105"/>
        </w:rPr>
        <w:t xml:space="preserve"> </w:t>
      </w:r>
      <w:r>
        <w:rPr>
          <w:color w:val="000000"/>
          <w:w w:val="105"/>
        </w:rPr>
        <w:t>(M</w:t>
      </w:r>
      <w:r w:rsidR="003C7F42">
        <w:rPr>
          <w:color w:val="000000"/>
          <w:w w:val="105"/>
        </w:rPr>
        <w:t>8</w:t>
      </w:r>
      <w:r>
        <w:rPr>
          <w:color w:val="000000"/>
          <w:w w:val="105"/>
        </w:rPr>
        <w:t>x25</w:t>
      </w:r>
      <w:proofErr w:type="gramStart"/>
      <w:r>
        <w:rPr>
          <w:color w:val="000000"/>
          <w:w w:val="105"/>
        </w:rPr>
        <w:t>);</w:t>
      </w:r>
      <w:proofErr w:type="gramEnd"/>
    </w:p>
    <w:p w14:paraId="727598E2" w14:textId="77777777" w:rsidR="007C2559" w:rsidRDefault="007C2559" w:rsidP="007C2559">
      <w:pPr>
        <w:pStyle w:val="BodyText"/>
        <w:kinsoku w:val="0"/>
        <w:overflowPunct w:val="0"/>
        <w:rPr>
          <w:color w:val="000000"/>
        </w:rPr>
      </w:pPr>
      <w:r>
        <w:rPr>
          <w:rFonts w:ascii="Wingdings 3" w:hAnsi="Wingdings 3" w:cs="Wingdings 3"/>
          <w:color w:val="B70F5A"/>
          <w:w w:val="105"/>
        </w:rPr>
        <w:t></w:t>
      </w:r>
      <w:r>
        <w:rPr>
          <w:rFonts w:ascii="Wingdings 3" w:hAnsi="Wingdings 3" w:cs="Wingdings 3"/>
          <w:color w:val="B70F5A"/>
          <w:spacing w:val="-79"/>
          <w:w w:val="105"/>
        </w:rPr>
        <w:t></w:t>
      </w:r>
      <w:r>
        <w:rPr>
          <w:color w:val="000000"/>
          <w:w w:val="105"/>
        </w:rPr>
        <w:t>SHIM</w:t>
      </w:r>
      <w:r>
        <w:rPr>
          <w:color w:val="000000"/>
          <w:spacing w:val="-7"/>
          <w:w w:val="105"/>
        </w:rPr>
        <w:t xml:space="preserve"> </w:t>
      </w:r>
      <w:r>
        <w:rPr>
          <w:color w:val="000000"/>
          <w:w w:val="105"/>
        </w:rPr>
        <w:t>‐</w:t>
      </w:r>
      <w:r>
        <w:rPr>
          <w:color w:val="000000"/>
          <w:spacing w:val="-8"/>
          <w:w w:val="105"/>
        </w:rPr>
        <w:t xml:space="preserve"> </w:t>
      </w:r>
      <w:r>
        <w:rPr>
          <w:color w:val="000000"/>
          <w:w w:val="105"/>
        </w:rPr>
        <w:t>Metal</w:t>
      </w:r>
      <w:r>
        <w:rPr>
          <w:color w:val="000000"/>
          <w:spacing w:val="-8"/>
          <w:w w:val="105"/>
        </w:rPr>
        <w:t xml:space="preserve"> </w:t>
      </w:r>
      <w:r>
        <w:rPr>
          <w:color w:val="000000"/>
          <w:w w:val="105"/>
        </w:rPr>
        <w:t>plate</w:t>
      </w:r>
      <w:r>
        <w:rPr>
          <w:color w:val="000000"/>
          <w:spacing w:val="-7"/>
          <w:w w:val="105"/>
        </w:rPr>
        <w:t xml:space="preserve"> </w:t>
      </w:r>
      <w:r>
        <w:rPr>
          <w:color w:val="000000"/>
          <w:w w:val="105"/>
        </w:rPr>
        <w:t>beneath</w:t>
      </w:r>
      <w:r>
        <w:rPr>
          <w:color w:val="000000"/>
          <w:spacing w:val="-8"/>
          <w:w w:val="105"/>
        </w:rPr>
        <w:t xml:space="preserve"> </w:t>
      </w:r>
      <w:r>
        <w:rPr>
          <w:color w:val="000000"/>
          <w:spacing w:val="-1"/>
          <w:w w:val="105"/>
        </w:rPr>
        <w:t>base</w:t>
      </w:r>
      <w:r>
        <w:rPr>
          <w:color w:val="000000"/>
          <w:spacing w:val="-8"/>
          <w:w w:val="105"/>
        </w:rPr>
        <w:t xml:space="preserve"> </w:t>
      </w:r>
      <w:proofErr w:type="gramStart"/>
      <w:r>
        <w:rPr>
          <w:color w:val="000000"/>
          <w:w w:val="105"/>
        </w:rPr>
        <w:t>plate;</w:t>
      </w:r>
      <w:proofErr w:type="gramEnd"/>
    </w:p>
    <w:p w14:paraId="400AA324" w14:textId="4A71BD07" w:rsidR="007C2559" w:rsidRDefault="007C2559" w:rsidP="007C2559">
      <w:pPr>
        <w:pStyle w:val="BodyText"/>
        <w:kinsoku w:val="0"/>
        <w:overflowPunct w:val="0"/>
        <w:rPr>
          <w:color w:val="000000"/>
        </w:rPr>
      </w:pPr>
      <w:r>
        <w:rPr>
          <w:rFonts w:ascii="Wingdings 3" w:hAnsi="Wingdings 3" w:cs="Wingdings 3"/>
          <w:color w:val="B70F5A"/>
          <w:w w:val="105"/>
        </w:rPr>
        <w:t></w:t>
      </w:r>
      <w:r>
        <w:rPr>
          <w:rFonts w:ascii="Wingdings 3" w:hAnsi="Wingdings 3" w:cs="Wingdings 3"/>
          <w:color w:val="B70F5A"/>
          <w:spacing w:val="-77"/>
          <w:w w:val="105"/>
        </w:rPr>
        <w:t></w:t>
      </w:r>
      <w:r w:rsidR="00FA6208">
        <w:rPr>
          <w:color w:val="000000"/>
          <w:w w:val="105"/>
        </w:rPr>
        <w:t xml:space="preserve">Two </w:t>
      </w:r>
      <w:r>
        <w:rPr>
          <w:color w:val="000000"/>
          <w:w w:val="105"/>
        </w:rPr>
        <w:t>shims</w:t>
      </w:r>
      <w:r>
        <w:rPr>
          <w:color w:val="000000"/>
          <w:spacing w:val="-7"/>
          <w:w w:val="105"/>
        </w:rPr>
        <w:t xml:space="preserve"> </w:t>
      </w:r>
      <w:r>
        <w:rPr>
          <w:color w:val="000000"/>
          <w:spacing w:val="-1"/>
          <w:w w:val="105"/>
        </w:rPr>
        <w:t>per</w:t>
      </w:r>
      <w:r>
        <w:rPr>
          <w:color w:val="000000"/>
          <w:spacing w:val="-8"/>
          <w:w w:val="105"/>
        </w:rPr>
        <w:t xml:space="preserve"> </w:t>
      </w:r>
      <w:r>
        <w:rPr>
          <w:color w:val="000000"/>
          <w:w w:val="105"/>
        </w:rPr>
        <w:t>base</w:t>
      </w:r>
      <w:r>
        <w:rPr>
          <w:color w:val="000000"/>
          <w:spacing w:val="-6"/>
          <w:w w:val="105"/>
        </w:rPr>
        <w:t xml:space="preserve"> </w:t>
      </w:r>
      <w:proofErr w:type="gramStart"/>
      <w:r>
        <w:rPr>
          <w:color w:val="000000"/>
          <w:w w:val="105"/>
        </w:rPr>
        <w:t>plate;</w:t>
      </w:r>
      <w:proofErr w:type="gramEnd"/>
    </w:p>
    <w:p w14:paraId="6BB278A2" w14:textId="27D51F52" w:rsidR="007C2559" w:rsidRDefault="00FA6208" w:rsidP="00FA6208">
      <w:pPr>
        <w:pStyle w:val="BodyText"/>
        <w:kinsoku w:val="0"/>
        <w:overflowPunct w:val="0"/>
        <w:ind w:left="1213" w:right="3077"/>
        <w:rPr>
          <w:w w:val="105"/>
        </w:rPr>
      </w:pPr>
      <w:r>
        <w:rPr>
          <w:w w:val="105"/>
        </w:rPr>
        <w:t>For GXL90 &amp; GXL 110 – 2Nos of 1.4thk shim (60% of all base plates)</w:t>
      </w:r>
    </w:p>
    <w:p w14:paraId="6AF0BFD8" w14:textId="1DC19D9F" w:rsidR="00FA6208" w:rsidRDefault="00FA6208" w:rsidP="00FA6208">
      <w:pPr>
        <w:pStyle w:val="BodyText"/>
        <w:kinsoku w:val="0"/>
        <w:overflowPunct w:val="0"/>
        <w:ind w:left="1213" w:right="3077"/>
      </w:pPr>
      <w:r>
        <w:rPr>
          <w:w w:val="105"/>
        </w:rPr>
        <w:t xml:space="preserve">For GXL120 – 1No of 1mm </w:t>
      </w:r>
      <w:proofErr w:type="spellStart"/>
      <w:r>
        <w:rPr>
          <w:w w:val="105"/>
        </w:rPr>
        <w:t>thk</w:t>
      </w:r>
      <w:proofErr w:type="spellEnd"/>
      <w:r>
        <w:rPr>
          <w:w w:val="105"/>
        </w:rPr>
        <w:t xml:space="preserve"> shim and 1No of 2mm </w:t>
      </w:r>
      <w:proofErr w:type="spellStart"/>
      <w:r>
        <w:rPr>
          <w:w w:val="105"/>
        </w:rPr>
        <w:t>thk</w:t>
      </w:r>
      <w:proofErr w:type="spellEnd"/>
      <w:r>
        <w:rPr>
          <w:w w:val="105"/>
        </w:rPr>
        <w:t xml:space="preserve"> shim (70% of all base plates)</w:t>
      </w:r>
    </w:p>
    <w:p w14:paraId="01BFBE36" w14:textId="0D53DE3C" w:rsidR="007C2559" w:rsidRDefault="007C2559" w:rsidP="007C2559">
      <w:pPr>
        <w:pStyle w:val="BodyText"/>
        <w:kinsoku w:val="0"/>
        <w:overflowPunct w:val="0"/>
        <w:spacing w:before="120"/>
        <w:rPr>
          <w:color w:val="000000"/>
        </w:rPr>
      </w:pPr>
      <w:r>
        <w:rPr>
          <w:rFonts w:ascii="Wingdings 3" w:hAnsi="Wingdings 3" w:cs="Wingdings 3"/>
          <w:color w:val="B70F5A"/>
          <w:w w:val="105"/>
        </w:rPr>
        <w:t></w:t>
      </w:r>
      <w:r>
        <w:rPr>
          <w:rFonts w:ascii="Wingdings 3" w:hAnsi="Wingdings 3" w:cs="Wingdings 3"/>
          <w:color w:val="B70F5A"/>
          <w:spacing w:val="-87"/>
          <w:w w:val="105"/>
        </w:rPr>
        <w:t></w:t>
      </w:r>
      <w:r>
        <w:rPr>
          <w:color w:val="000000"/>
          <w:spacing w:val="-1"/>
          <w:w w:val="105"/>
        </w:rPr>
        <w:t>Horizontal</w:t>
      </w:r>
      <w:r>
        <w:rPr>
          <w:color w:val="000000"/>
          <w:spacing w:val="-11"/>
          <w:w w:val="105"/>
        </w:rPr>
        <w:t xml:space="preserve"> </w:t>
      </w:r>
      <w:r>
        <w:rPr>
          <w:color w:val="000000"/>
          <w:spacing w:val="-1"/>
          <w:w w:val="105"/>
        </w:rPr>
        <w:t>and</w:t>
      </w:r>
      <w:r>
        <w:rPr>
          <w:color w:val="000000"/>
          <w:spacing w:val="-10"/>
          <w:w w:val="105"/>
        </w:rPr>
        <w:t xml:space="preserve"> </w:t>
      </w:r>
      <w:r>
        <w:rPr>
          <w:color w:val="000000"/>
          <w:spacing w:val="-1"/>
          <w:w w:val="105"/>
        </w:rPr>
        <w:t>diagonal</w:t>
      </w:r>
      <w:r>
        <w:rPr>
          <w:color w:val="000000"/>
          <w:spacing w:val="-10"/>
          <w:w w:val="105"/>
        </w:rPr>
        <w:t xml:space="preserve"> </w:t>
      </w:r>
      <w:r>
        <w:rPr>
          <w:color w:val="000000"/>
          <w:w w:val="105"/>
        </w:rPr>
        <w:t>bracings</w:t>
      </w:r>
      <w:r w:rsidR="00193753">
        <w:rPr>
          <w:color w:val="000000"/>
          <w:w w:val="105"/>
        </w:rPr>
        <w:t xml:space="preserve"> (D-bracing &amp; X-bracing based on load)</w:t>
      </w:r>
    </w:p>
    <w:p w14:paraId="3C66F275" w14:textId="77777777" w:rsidR="00193753" w:rsidRDefault="007C2559" w:rsidP="00193753">
      <w:pPr>
        <w:pStyle w:val="BodyText"/>
        <w:kinsoku w:val="0"/>
        <w:overflowPunct w:val="0"/>
        <w:spacing w:before="120"/>
        <w:rPr>
          <w:color w:val="000000"/>
        </w:rPr>
      </w:pPr>
      <w:r>
        <w:rPr>
          <w:rFonts w:ascii="Wingdings 3" w:hAnsi="Wingdings 3" w:cs="Wingdings 3"/>
          <w:color w:val="B70F5A"/>
          <w:w w:val="105"/>
        </w:rPr>
        <w:t></w:t>
      </w:r>
      <w:r>
        <w:rPr>
          <w:rFonts w:ascii="Wingdings 3" w:hAnsi="Wingdings 3" w:cs="Wingdings 3"/>
          <w:color w:val="B70F5A"/>
          <w:spacing w:val="-73"/>
          <w:w w:val="105"/>
        </w:rPr>
        <w:t></w:t>
      </w:r>
      <w:r>
        <w:rPr>
          <w:color w:val="000000"/>
          <w:spacing w:val="-1"/>
          <w:w w:val="105"/>
        </w:rPr>
        <w:t>Bracing</w:t>
      </w:r>
      <w:r>
        <w:rPr>
          <w:color w:val="000000"/>
          <w:spacing w:val="-5"/>
          <w:w w:val="105"/>
        </w:rPr>
        <w:t xml:space="preserve"> </w:t>
      </w:r>
      <w:r>
        <w:rPr>
          <w:color w:val="000000"/>
          <w:spacing w:val="-1"/>
          <w:w w:val="105"/>
        </w:rPr>
        <w:t>spacer</w:t>
      </w:r>
      <w:r>
        <w:rPr>
          <w:color w:val="000000"/>
          <w:spacing w:val="-6"/>
          <w:w w:val="105"/>
        </w:rPr>
        <w:t xml:space="preserve"> </w:t>
      </w:r>
      <w:r>
        <w:rPr>
          <w:color w:val="000000"/>
          <w:w w:val="105"/>
        </w:rPr>
        <w:t>(Ø17</w:t>
      </w:r>
      <w:r>
        <w:rPr>
          <w:color w:val="000000"/>
          <w:spacing w:val="-6"/>
          <w:w w:val="105"/>
        </w:rPr>
        <w:t xml:space="preserve"> </w:t>
      </w:r>
      <w:r>
        <w:rPr>
          <w:color w:val="000000"/>
          <w:w w:val="105"/>
        </w:rPr>
        <w:t>x</w:t>
      </w:r>
      <w:r>
        <w:rPr>
          <w:color w:val="000000"/>
          <w:spacing w:val="-5"/>
          <w:w w:val="105"/>
        </w:rPr>
        <w:t xml:space="preserve"> </w:t>
      </w:r>
      <w:r>
        <w:rPr>
          <w:color w:val="000000"/>
          <w:w w:val="105"/>
        </w:rPr>
        <w:t>29</w:t>
      </w:r>
      <w:r>
        <w:rPr>
          <w:color w:val="000000"/>
          <w:spacing w:val="-8"/>
          <w:w w:val="105"/>
        </w:rPr>
        <w:t xml:space="preserve"> </w:t>
      </w:r>
      <w:r>
        <w:rPr>
          <w:color w:val="000000"/>
          <w:w w:val="105"/>
        </w:rPr>
        <w:t>x</w:t>
      </w:r>
      <w:r>
        <w:rPr>
          <w:color w:val="000000"/>
          <w:spacing w:val="-4"/>
          <w:w w:val="105"/>
        </w:rPr>
        <w:t xml:space="preserve"> </w:t>
      </w:r>
      <w:r>
        <w:rPr>
          <w:color w:val="000000"/>
          <w:spacing w:val="-1"/>
          <w:w w:val="105"/>
        </w:rPr>
        <w:t>5)</w:t>
      </w:r>
    </w:p>
    <w:p w14:paraId="2EB92282" w14:textId="6192E37B" w:rsidR="00193753" w:rsidRDefault="00193753" w:rsidP="00193753">
      <w:pPr>
        <w:pStyle w:val="BodyText"/>
        <w:kinsoku w:val="0"/>
        <w:overflowPunct w:val="0"/>
        <w:spacing w:before="120"/>
        <w:rPr>
          <w:color w:val="000000"/>
        </w:rPr>
      </w:pPr>
      <w:r>
        <w:rPr>
          <w:rFonts w:ascii="Wingdings 3" w:hAnsi="Wingdings 3" w:cs="Wingdings 3"/>
          <w:color w:val="B70F5A"/>
          <w:w w:val="105"/>
        </w:rPr>
        <w:t></w:t>
      </w:r>
      <w:r>
        <w:rPr>
          <w:rFonts w:ascii="Wingdings 3" w:hAnsi="Wingdings 3" w:cs="Wingdings 3"/>
          <w:color w:val="B70F5A"/>
          <w:spacing w:val="-73"/>
          <w:w w:val="105"/>
        </w:rPr>
        <w:t></w:t>
      </w:r>
      <w:r>
        <w:rPr>
          <w:color w:val="000000"/>
          <w:spacing w:val="-1"/>
          <w:w w:val="105"/>
        </w:rPr>
        <w:t>Stiffener and Bottom stiffener (Based on load chart)</w:t>
      </w:r>
    </w:p>
    <w:p w14:paraId="7E589F6F" w14:textId="2285511F" w:rsidR="00193753" w:rsidRDefault="00193753" w:rsidP="00193753">
      <w:pPr>
        <w:pStyle w:val="BodyText"/>
        <w:kinsoku w:val="0"/>
        <w:overflowPunct w:val="0"/>
        <w:spacing w:before="120"/>
        <w:rPr>
          <w:color w:val="000000"/>
        </w:rPr>
      </w:pPr>
      <w:r>
        <w:rPr>
          <w:rFonts w:ascii="Wingdings 3" w:hAnsi="Wingdings 3" w:cs="Wingdings 3"/>
          <w:color w:val="B70F5A"/>
          <w:w w:val="105"/>
        </w:rPr>
        <w:t></w:t>
      </w:r>
      <w:r>
        <w:rPr>
          <w:rFonts w:ascii="Wingdings 3" w:hAnsi="Wingdings 3" w:cs="Wingdings 3"/>
          <w:color w:val="B70F5A"/>
          <w:spacing w:val="-73"/>
          <w:w w:val="105"/>
        </w:rPr>
        <w:t></w:t>
      </w:r>
      <w:r w:rsidR="00956E3A">
        <w:rPr>
          <w:color w:val="000000"/>
          <w:spacing w:val="-1"/>
          <w:w w:val="105"/>
        </w:rPr>
        <w:t xml:space="preserve">Front and rear splice (Beyond 12m </w:t>
      </w:r>
      <w:proofErr w:type="gramStart"/>
      <w:r w:rsidR="00956E3A">
        <w:rPr>
          <w:color w:val="000000"/>
          <w:spacing w:val="-1"/>
          <w:w w:val="105"/>
        </w:rPr>
        <w:t>upright height</w:t>
      </w:r>
      <w:proofErr w:type="gramEnd"/>
      <w:r w:rsidR="00956E3A">
        <w:rPr>
          <w:color w:val="000000"/>
          <w:spacing w:val="-1"/>
          <w:w w:val="105"/>
        </w:rPr>
        <w:t>)</w:t>
      </w:r>
    </w:p>
    <w:p w14:paraId="394798F2" w14:textId="0F6D967E" w:rsidR="007C2559" w:rsidRDefault="007C2559" w:rsidP="007C2559">
      <w:pPr>
        <w:pStyle w:val="BodyText"/>
        <w:kinsoku w:val="0"/>
        <w:overflowPunct w:val="0"/>
        <w:spacing w:before="0"/>
        <w:ind w:left="0"/>
        <w:rPr>
          <w:sz w:val="22"/>
          <w:szCs w:val="22"/>
        </w:rPr>
      </w:pPr>
    </w:p>
    <w:p w14:paraId="78428779" w14:textId="77777777" w:rsidR="002F516E" w:rsidRDefault="002F516E" w:rsidP="007C2559">
      <w:pPr>
        <w:pStyle w:val="BodyText"/>
        <w:kinsoku w:val="0"/>
        <w:overflowPunct w:val="0"/>
        <w:spacing w:before="0"/>
        <w:ind w:left="0"/>
        <w:rPr>
          <w:sz w:val="22"/>
          <w:szCs w:val="22"/>
        </w:rPr>
      </w:pPr>
    </w:p>
    <w:p w14:paraId="24BEDB13" w14:textId="42DB7E98" w:rsidR="00C324A0" w:rsidRPr="002F516E" w:rsidRDefault="00C324A0" w:rsidP="007C2559">
      <w:pPr>
        <w:pStyle w:val="BodyText"/>
        <w:kinsoku w:val="0"/>
        <w:overflowPunct w:val="0"/>
        <w:spacing w:before="0"/>
        <w:ind w:left="0"/>
      </w:pPr>
      <w:r w:rsidRPr="002F516E">
        <w:t>The frame selection is based on the total load of the system (Load per level x No. of levels)</w:t>
      </w:r>
      <w:r w:rsidR="00AE7311" w:rsidRPr="002F516E">
        <w:t xml:space="preserve"> and the maximum USL of the unit.</w:t>
      </w:r>
    </w:p>
    <w:p w14:paraId="4C6DC5B1" w14:textId="77777777" w:rsidR="00AE7311" w:rsidRPr="002F516E" w:rsidRDefault="00AE7311" w:rsidP="007C2559">
      <w:pPr>
        <w:pStyle w:val="BodyText"/>
        <w:kinsoku w:val="0"/>
        <w:overflowPunct w:val="0"/>
        <w:spacing w:before="0"/>
        <w:ind w:left="0"/>
      </w:pPr>
    </w:p>
    <w:p w14:paraId="57E4C7E3" w14:textId="3154DA6C" w:rsidR="00AE7311" w:rsidRPr="002F516E" w:rsidRDefault="008A24B0" w:rsidP="007C2559">
      <w:pPr>
        <w:pStyle w:val="BodyText"/>
        <w:kinsoku w:val="0"/>
        <w:overflowPunct w:val="0"/>
        <w:spacing w:before="0"/>
        <w:ind w:left="0"/>
      </w:pPr>
      <w:r>
        <w:t>(Upright load chart will be shared)</w:t>
      </w:r>
    </w:p>
    <w:p w14:paraId="480094FF" w14:textId="77777777" w:rsidR="00B7689C" w:rsidRDefault="00B7689C" w:rsidP="007C2559">
      <w:pPr>
        <w:pStyle w:val="BodyText"/>
        <w:kinsoku w:val="0"/>
        <w:overflowPunct w:val="0"/>
        <w:spacing w:before="0"/>
        <w:ind w:left="0"/>
        <w:rPr>
          <w:sz w:val="22"/>
          <w:szCs w:val="22"/>
        </w:rPr>
      </w:pPr>
    </w:p>
    <w:p w14:paraId="71AA6AAA" w14:textId="77777777" w:rsidR="00B7689C" w:rsidRDefault="00B7689C" w:rsidP="007C2559">
      <w:pPr>
        <w:pStyle w:val="BodyText"/>
        <w:kinsoku w:val="0"/>
        <w:overflowPunct w:val="0"/>
        <w:spacing w:before="0"/>
        <w:ind w:left="0"/>
        <w:rPr>
          <w:sz w:val="22"/>
          <w:szCs w:val="22"/>
        </w:rPr>
      </w:pPr>
    </w:p>
    <w:p w14:paraId="5067FE30" w14:textId="77777777" w:rsidR="00B7689C" w:rsidRDefault="00B7689C" w:rsidP="007C2559">
      <w:pPr>
        <w:pStyle w:val="BodyText"/>
        <w:kinsoku w:val="0"/>
        <w:overflowPunct w:val="0"/>
        <w:spacing w:before="0"/>
        <w:ind w:left="0"/>
        <w:rPr>
          <w:sz w:val="22"/>
          <w:szCs w:val="22"/>
        </w:rPr>
      </w:pPr>
    </w:p>
    <w:p w14:paraId="54170F02" w14:textId="77777777" w:rsidR="00B7689C" w:rsidRDefault="00B7689C" w:rsidP="007C2559">
      <w:pPr>
        <w:pStyle w:val="BodyText"/>
        <w:kinsoku w:val="0"/>
        <w:overflowPunct w:val="0"/>
        <w:spacing w:before="0"/>
        <w:ind w:left="0"/>
        <w:rPr>
          <w:sz w:val="22"/>
          <w:szCs w:val="22"/>
        </w:rPr>
      </w:pPr>
    </w:p>
    <w:p w14:paraId="2213E652" w14:textId="77777777" w:rsidR="00B7689C" w:rsidRDefault="00B7689C" w:rsidP="007C2559">
      <w:pPr>
        <w:pStyle w:val="BodyText"/>
        <w:kinsoku w:val="0"/>
        <w:overflowPunct w:val="0"/>
        <w:spacing w:before="0"/>
        <w:ind w:left="0"/>
        <w:rPr>
          <w:sz w:val="22"/>
          <w:szCs w:val="22"/>
        </w:rPr>
      </w:pPr>
    </w:p>
    <w:p w14:paraId="383CFDD0" w14:textId="77777777" w:rsidR="00B7689C" w:rsidRDefault="00B7689C" w:rsidP="007C2559">
      <w:pPr>
        <w:pStyle w:val="BodyText"/>
        <w:kinsoku w:val="0"/>
        <w:overflowPunct w:val="0"/>
        <w:spacing w:before="0"/>
        <w:ind w:left="0"/>
        <w:rPr>
          <w:sz w:val="22"/>
          <w:szCs w:val="22"/>
        </w:rPr>
      </w:pPr>
    </w:p>
    <w:p w14:paraId="71591B8F" w14:textId="77777777" w:rsidR="00B7689C" w:rsidRDefault="00B7689C" w:rsidP="007C2559">
      <w:pPr>
        <w:pStyle w:val="BodyText"/>
        <w:kinsoku w:val="0"/>
        <w:overflowPunct w:val="0"/>
        <w:spacing w:before="0"/>
        <w:ind w:left="0"/>
        <w:rPr>
          <w:sz w:val="22"/>
          <w:szCs w:val="22"/>
        </w:rPr>
      </w:pPr>
    </w:p>
    <w:p w14:paraId="7BAC0281" w14:textId="77777777" w:rsidR="00B7689C" w:rsidRDefault="00B7689C" w:rsidP="007C2559">
      <w:pPr>
        <w:pStyle w:val="BodyText"/>
        <w:kinsoku w:val="0"/>
        <w:overflowPunct w:val="0"/>
        <w:spacing w:before="0"/>
        <w:ind w:left="0"/>
        <w:rPr>
          <w:sz w:val="22"/>
          <w:szCs w:val="22"/>
        </w:rPr>
      </w:pPr>
    </w:p>
    <w:p w14:paraId="563C1BB6" w14:textId="77777777" w:rsidR="00B7689C" w:rsidRDefault="00B7689C" w:rsidP="007C2559">
      <w:pPr>
        <w:pStyle w:val="BodyText"/>
        <w:kinsoku w:val="0"/>
        <w:overflowPunct w:val="0"/>
        <w:spacing w:before="0"/>
        <w:ind w:left="0"/>
        <w:rPr>
          <w:sz w:val="22"/>
          <w:szCs w:val="22"/>
        </w:rPr>
      </w:pPr>
    </w:p>
    <w:p w14:paraId="299E463C" w14:textId="77777777" w:rsidR="00B7689C" w:rsidRDefault="00B7689C" w:rsidP="007C2559">
      <w:pPr>
        <w:pStyle w:val="BodyText"/>
        <w:kinsoku w:val="0"/>
        <w:overflowPunct w:val="0"/>
        <w:spacing w:before="0"/>
        <w:ind w:left="0"/>
        <w:rPr>
          <w:sz w:val="22"/>
          <w:szCs w:val="22"/>
        </w:rPr>
      </w:pPr>
    </w:p>
    <w:p w14:paraId="76614669" w14:textId="77777777" w:rsidR="007C2559" w:rsidRDefault="007C2559" w:rsidP="007C2559">
      <w:pPr>
        <w:pStyle w:val="BodyText"/>
        <w:kinsoku w:val="0"/>
        <w:overflowPunct w:val="0"/>
        <w:spacing w:before="0"/>
        <w:ind w:left="0"/>
      </w:pPr>
    </w:p>
    <w:p w14:paraId="6A2CEEA8" w14:textId="77777777" w:rsidR="007C2559" w:rsidRDefault="007C2559" w:rsidP="007C2559">
      <w:pPr>
        <w:pStyle w:val="Heading3"/>
        <w:numPr>
          <w:ilvl w:val="2"/>
          <w:numId w:val="5"/>
        </w:numPr>
        <w:tabs>
          <w:tab w:val="left" w:pos="833"/>
        </w:tabs>
        <w:kinsoku w:val="0"/>
        <w:overflowPunct w:val="0"/>
        <w:spacing w:before="210"/>
        <w:rPr>
          <w:b w:val="0"/>
          <w:bCs w:val="0"/>
          <w:color w:val="000000"/>
        </w:rPr>
      </w:pPr>
      <w:r>
        <w:rPr>
          <w:color w:val="3396CF"/>
        </w:rPr>
        <w:lastRenderedPageBreak/>
        <w:t>Bracing</w:t>
      </w:r>
    </w:p>
    <w:p w14:paraId="41F3F966" w14:textId="77777777" w:rsidR="007C2559" w:rsidRDefault="007C2559" w:rsidP="007C2559">
      <w:pPr>
        <w:pStyle w:val="BodyText"/>
        <w:kinsoku w:val="0"/>
        <w:overflowPunct w:val="0"/>
        <w:spacing w:before="232" w:line="247" w:lineRule="auto"/>
        <w:ind w:left="155" w:right="58"/>
      </w:pPr>
      <w:r>
        <w:rPr>
          <w:spacing w:val="-1"/>
          <w:w w:val="105"/>
        </w:rPr>
        <w:t>Bracings</w:t>
      </w:r>
      <w:r>
        <w:rPr>
          <w:spacing w:val="13"/>
          <w:w w:val="105"/>
        </w:rPr>
        <w:t xml:space="preserve"> </w:t>
      </w:r>
      <w:r>
        <w:rPr>
          <w:spacing w:val="-1"/>
          <w:w w:val="105"/>
        </w:rPr>
        <w:t>are</w:t>
      </w:r>
      <w:r>
        <w:rPr>
          <w:spacing w:val="14"/>
          <w:w w:val="105"/>
        </w:rPr>
        <w:t xml:space="preserve"> </w:t>
      </w:r>
      <w:r>
        <w:rPr>
          <w:spacing w:val="-1"/>
          <w:w w:val="105"/>
        </w:rPr>
        <w:t>the</w:t>
      </w:r>
      <w:r>
        <w:rPr>
          <w:spacing w:val="12"/>
          <w:w w:val="105"/>
        </w:rPr>
        <w:t xml:space="preserve"> </w:t>
      </w:r>
      <w:r>
        <w:rPr>
          <w:w w:val="105"/>
        </w:rPr>
        <w:t>cross</w:t>
      </w:r>
      <w:r>
        <w:rPr>
          <w:spacing w:val="13"/>
          <w:w w:val="105"/>
        </w:rPr>
        <w:t xml:space="preserve"> </w:t>
      </w:r>
      <w:r>
        <w:rPr>
          <w:spacing w:val="-1"/>
          <w:w w:val="105"/>
        </w:rPr>
        <w:t>members</w:t>
      </w:r>
      <w:r>
        <w:rPr>
          <w:spacing w:val="12"/>
          <w:w w:val="105"/>
        </w:rPr>
        <w:t xml:space="preserve"> </w:t>
      </w:r>
      <w:r>
        <w:rPr>
          <w:w w:val="105"/>
        </w:rPr>
        <w:t>that</w:t>
      </w:r>
      <w:r>
        <w:rPr>
          <w:spacing w:val="12"/>
          <w:w w:val="105"/>
        </w:rPr>
        <w:t xml:space="preserve"> </w:t>
      </w:r>
      <w:r>
        <w:rPr>
          <w:w w:val="105"/>
        </w:rPr>
        <w:t>connect</w:t>
      </w:r>
      <w:r>
        <w:rPr>
          <w:spacing w:val="11"/>
          <w:w w:val="105"/>
        </w:rPr>
        <w:t xml:space="preserve"> </w:t>
      </w:r>
      <w:r>
        <w:rPr>
          <w:w w:val="105"/>
        </w:rPr>
        <w:t>two</w:t>
      </w:r>
      <w:r>
        <w:rPr>
          <w:spacing w:val="11"/>
          <w:w w:val="105"/>
        </w:rPr>
        <w:t xml:space="preserve"> </w:t>
      </w:r>
      <w:r>
        <w:rPr>
          <w:spacing w:val="-1"/>
          <w:w w:val="105"/>
        </w:rPr>
        <w:t>uprights</w:t>
      </w:r>
      <w:r>
        <w:rPr>
          <w:spacing w:val="13"/>
          <w:w w:val="105"/>
        </w:rPr>
        <w:t xml:space="preserve"> </w:t>
      </w:r>
      <w:r>
        <w:rPr>
          <w:w w:val="105"/>
        </w:rPr>
        <w:t>together</w:t>
      </w:r>
      <w:r>
        <w:rPr>
          <w:spacing w:val="12"/>
          <w:w w:val="105"/>
        </w:rPr>
        <w:t xml:space="preserve"> </w:t>
      </w:r>
      <w:r>
        <w:rPr>
          <w:spacing w:val="-1"/>
          <w:w w:val="105"/>
        </w:rPr>
        <w:t>(horizontally</w:t>
      </w:r>
      <w:r>
        <w:rPr>
          <w:spacing w:val="14"/>
          <w:w w:val="105"/>
        </w:rPr>
        <w:t xml:space="preserve"> </w:t>
      </w:r>
      <w:r>
        <w:rPr>
          <w:w w:val="105"/>
        </w:rPr>
        <w:t>&amp;</w:t>
      </w:r>
      <w:r>
        <w:rPr>
          <w:spacing w:val="12"/>
          <w:w w:val="105"/>
        </w:rPr>
        <w:t xml:space="preserve"> </w:t>
      </w:r>
      <w:r>
        <w:rPr>
          <w:spacing w:val="-1"/>
          <w:w w:val="105"/>
        </w:rPr>
        <w:t>diagonally)</w:t>
      </w:r>
      <w:r>
        <w:rPr>
          <w:spacing w:val="13"/>
          <w:w w:val="105"/>
        </w:rPr>
        <w:t xml:space="preserve"> </w:t>
      </w:r>
      <w:r>
        <w:rPr>
          <w:w w:val="105"/>
        </w:rPr>
        <w:t>to</w:t>
      </w:r>
      <w:r>
        <w:rPr>
          <w:spacing w:val="75"/>
          <w:w w:val="103"/>
        </w:rPr>
        <w:t xml:space="preserve"> </w:t>
      </w:r>
      <w:r>
        <w:rPr>
          <w:spacing w:val="-1"/>
          <w:w w:val="105"/>
        </w:rPr>
        <w:t>form</w:t>
      </w:r>
      <w:r>
        <w:rPr>
          <w:spacing w:val="-11"/>
          <w:w w:val="105"/>
        </w:rPr>
        <w:t xml:space="preserve"> </w:t>
      </w:r>
      <w:r>
        <w:rPr>
          <w:w w:val="105"/>
        </w:rPr>
        <w:t>a</w:t>
      </w:r>
      <w:r>
        <w:rPr>
          <w:spacing w:val="-11"/>
          <w:w w:val="105"/>
        </w:rPr>
        <w:t xml:space="preserve"> </w:t>
      </w:r>
      <w:r>
        <w:rPr>
          <w:spacing w:val="-1"/>
          <w:w w:val="105"/>
        </w:rPr>
        <w:t>frame.</w:t>
      </w:r>
    </w:p>
    <w:p w14:paraId="0C5B615A" w14:textId="77777777" w:rsidR="007C2559" w:rsidRDefault="007C2559" w:rsidP="007C2559">
      <w:pPr>
        <w:pStyle w:val="BodyText"/>
        <w:kinsoku w:val="0"/>
        <w:overflowPunct w:val="0"/>
        <w:spacing w:before="0"/>
        <w:ind w:left="0"/>
      </w:pPr>
    </w:p>
    <w:p w14:paraId="792F1AA2" w14:textId="77777777" w:rsidR="007C2559" w:rsidRDefault="007C2559" w:rsidP="007C2559">
      <w:pPr>
        <w:pStyle w:val="BodyText"/>
        <w:kinsoku w:val="0"/>
        <w:overflowPunct w:val="0"/>
        <w:spacing w:before="6"/>
        <w:ind w:left="0"/>
        <w:rPr>
          <w:sz w:val="24"/>
          <w:szCs w:val="24"/>
        </w:rPr>
      </w:pPr>
    </w:p>
    <w:p w14:paraId="00DF8EC3" w14:textId="77777777" w:rsidR="00A36B91" w:rsidRDefault="007C2559" w:rsidP="00A36B91">
      <w:pPr>
        <w:pStyle w:val="BodyText"/>
        <w:kinsoku w:val="0"/>
        <w:overflowPunct w:val="0"/>
        <w:spacing w:before="78"/>
        <w:ind w:left="494"/>
        <w:rPr>
          <w:color w:val="000000"/>
          <w:spacing w:val="49"/>
          <w:w w:val="103"/>
        </w:rPr>
      </w:pPr>
      <w:r>
        <w:rPr>
          <w:noProof/>
        </w:rPr>
        <mc:AlternateContent>
          <mc:Choice Requires="wps">
            <w:drawing>
              <wp:anchor distT="0" distB="0" distL="114300" distR="114300" simplePos="0" relativeHeight="251658250" behindDoc="1" locked="0" layoutInCell="0" allowOverlap="1" wp14:anchorId="598DB977" wp14:editId="07777777">
                <wp:simplePos x="0" y="0"/>
                <wp:positionH relativeFrom="page">
                  <wp:posOffset>5102860</wp:posOffset>
                </wp:positionH>
                <wp:positionV relativeFrom="paragraph">
                  <wp:posOffset>45085</wp:posOffset>
                </wp:positionV>
                <wp:extent cx="1295400" cy="3378200"/>
                <wp:effectExtent l="0" t="0" r="2540" b="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337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499DFC" w14:textId="77777777" w:rsidR="007C2559" w:rsidRDefault="007C2559" w:rsidP="007C2559">
                            <w:pPr>
                              <w:widowControl/>
                              <w:autoSpaceDE/>
                              <w:autoSpaceDN/>
                              <w:adjustRightInd/>
                              <w:spacing w:line="5320" w:lineRule="atLeast"/>
                            </w:pPr>
                            <w:r>
                              <w:rPr>
                                <w:noProof/>
                              </w:rPr>
                              <w:drawing>
                                <wp:inline distT="0" distB="0" distL="0" distR="0" wp14:anchorId="223E4DCD" wp14:editId="07777777">
                                  <wp:extent cx="1285875" cy="337185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85875" cy="3371850"/>
                                          </a:xfrm>
                                          <a:prstGeom prst="rect">
                                            <a:avLst/>
                                          </a:prstGeom>
                                          <a:noFill/>
                                          <a:ln>
                                            <a:noFill/>
                                          </a:ln>
                                        </pic:spPr>
                                      </pic:pic>
                                    </a:graphicData>
                                  </a:graphic>
                                </wp:inline>
                              </w:drawing>
                            </w:r>
                          </w:p>
                          <w:p w14:paraId="5E7E3C41" w14:textId="77777777" w:rsidR="007C2559" w:rsidRDefault="007C2559" w:rsidP="007C25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8DB977" id="Rectangle 34" o:spid="_x0000_s5328" style="position:absolute;left:0;text-align:left;margin-left:401.8pt;margin-top:3.55pt;width:102pt;height:266pt;z-index:-25165823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" o:allowincell="f" filled="f" stroked="f">
                <v:textbox inset="0,0,0,0">
                  <w:txbxContent>
                    <w:p w14:paraId="1A499DFC" w14:textId="77777777" w:rsidR="007C2559" w:rsidRDefault="007C2559" w:rsidP="007C2559">
                      <w:pPr>
                        <w:widowControl/>
                        <w:autoSpaceDE/>
                        <w:autoSpaceDN/>
                        <w:adjustRightInd/>
                        <w:spacing w:line="5320" w:lineRule="atLeast"/>
                      </w:pPr>
                      <w:r>
                        <w:rPr>
                          <w:noProof/>
                        </w:rPr>
                        <w:drawing>
                          <wp:inline distT="0" distB="0" distL="0" distR="0" wp14:anchorId="223E4DCD" wp14:editId="07777777">
                            <wp:extent cx="1285875" cy="337185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85875" cy="3371850"/>
                                    </a:xfrm>
                                    <a:prstGeom prst="rect">
                                      <a:avLst/>
                                    </a:prstGeom>
                                    <a:noFill/>
                                    <a:ln>
                                      <a:noFill/>
                                    </a:ln>
                                  </pic:spPr>
                                </pic:pic>
                              </a:graphicData>
                            </a:graphic>
                          </wp:inline>
                        </w:drawing>
                      </w:r>
                    </w:p>
                    <w:p w14:paraId="5E7E3C41" w14:textId="77777777" w:rsidR="007C2559" w:rsidRDefault="007C2559" w:rsidP="007C2559"/>
                  </w:txbxContent>
                </v:textbox>
                <w10:wrap anchorx="page"/>
              </v:rect>
            </w:pict>
          </mc:Fallback>
        </mc:AlternateContent>
      </w:r>
      <w:r>
        <w:rPr>
          <w:rFonts w:ascii="Wingdings 3" w:hAnsi="Wingdings 3" w:cs="Wingdings 3"/>
          <w:color w:val="B70F5A"/>
          <w:w w:val="105"/>
        </w:rPr>
        <w:t></w:t>
      </w:r>
      <w:r>
        <w:rPr>
          <w:rFonts w:ascii="Wingdings 3" w:hAnsi="Wingdings 3" w:cs="Wingdings 3"/>
          <w:color w:val="B70F5A"/>
          <w:spacing w:val="-72"/>
          <w:w w:val="105"/>
        </w:rPr>
        <w:t></w:t>
      </w:r>
      <w:r>
        <w:rPr>
          <w:color w:val="000000"/>
          <w:spacing w:val="-1"/>
          <w:w w:val="105"/>
        </w:rPr>
        <w:t>Hex</w:t>
      </w:r>
      <w:r>
        <w:rPr>
          <w:color w:val="000000"/>
          <w:spacing w:val="14"/>
          <w:w w:val="105"/>
        </w:rPr>
        <w:t xml:space="preserve"> </w:t>
      </w:r>
      <w:r>
        <w:rPr>
          <w:color w:val="000000"/>
          <w:spacing w:val="-1"/>
          <w:w w:val="105"/>
        </w:rPr>
        <w:t>Bolts</w:t>
      </w:r>
      <w:r>
        <w:rPr>
          <w:color w:val="000000"/>
          <w:spacing w:val="13"/>
          <w:w w:val="105"/>
        </w:rPr>
        <w:t xml:space="preserve"> </w:t>
      </w:r>
      <w:r>
        <w:rPr>
          <w:color w:val="000000"/>
          <w:spacing w:val="-1"/>
          <w:w w:val="105"/>
        </w:rPr>
        <w:t>M10x75</w:t>
      </w:r>
      <w:r>
        <w:rPr>
          <w:color w:val="000000"/>
          <w:spacing w:val="13"/>
          <w:w w:val="105"/>
        </w:rPr>
        <w:t xml:space="preserve"> </w:t>
      </w:r>
      <w:r>
        <w:rPr>
          <w:color w:val="000000"/>
          <w:spacing w:val="-1"/>
          <w:w w:val="105"/>
        </w:rPr>
        <w:t>used</w:t>
      </w:r>
      <w:r>
        <w:rPr>
          <w:color w:val="000000"/>
          <w:spacing w:val="14"/>
          <w:w w:val="105"/>
        </w:rPr>
        <w:t xml:space="preserve"> </w:t>
      </w:r>
      <w:r>
        <w:rPr>
          <w:color w:val="000000"/>
          <w:w w:val="105"/>
        </w:rPr>
        <w:t>to</w:t>
      </w:r>
      <w:r>
        <w:rPr>
          <w:color w:val="000000"/>
          <w:spacing w:val="15"/>
          <w:w w:val="105"/>
        </w:rPr>
        <w:t xml:space="preserve"> </w:t>
      </w:r>
      <w:r>
        <w:rPr>
          <w:color w:val="000000"/>
          <w:spacing w:val="-1"/>
          <w:w w:val="105"/>
        </w:rPr>
        <w:t>connect</w:t>
      </w:r>
      <w:r>
        <w:rPr>
          <w:color w:val="000000"/>
          <w:spacing w:val="15"/>
          <w:w w:val="105"/>
        </w:rPr>
        <w:t xml:space="preserve"> </w:t>
      </w:r>
      <w:r>
        <w:rPr>
          <w:color w:val="000000"/>
          <w:spacing w:val="-1"/>
          <w:w w:val="105"/>
        </w:rPr>
        <w:t>bracing</w:t>
      </w:r>
      <w:r>
        <w:rPr>
          <w:color w:val="000000"/>
          <w:spacing w:val="14"/>
          <w:w w:val="105"/>
        </w:rPr>
        <w:t xml:space="preserve"> </w:t>
      </w:r>
      <w:r>
        <w:rPr>
          <w:color w:val="000000"/>
          <w:w w:val="105"/>
        </w:rPr>
        <w:t>to</w:t>
      </w:r>
      <w:r>
        <w:rPr>
          <w:color w:val="000000"/>
          <w:spacing w:val="15"/>
          <w:w w:val="105"/>
        </w:rPr>
        <w:t xml:space="preserve"> </w:t>
      </w:r>
      <w:r>
        <w:rPr>
          <w:color w:val="000000"/>
          <w:spacing w:val="-1"/>
          <w:w w:val="105"/>
        </w:rPr>
        <w:t>frame</w:t>
      </w:r>
      <w:r>
        <w:rPr>
          <w:color w:val="000000"/>
          <w:spacing w:val="14"/>
          <w:w w:val="105"/>
        </w:rPr>
        <w:t xml:space="preserve"> </w:t>
      </w:r>
      <w:r>
        <w:rPr>
          <w:color w:val="000000"/>
          <w:w w:val="105"/>
        </w:rPr>
        <w:t>on</w:t>
      </w:r>
      <w:r>
        <w:rPr>
          <w:color w:val="000000"/>
          <w:spacing w:val="14"/>
          <w:w w:val="105"/>
        </w:rPr>
        <w:t xml:space="preserve"> </w:t>
      </w:r>
      <w:r>
        <w:rPr>
          <w:color w:val="000000"/>
          <w:w w:val="105"/>
        </w:rPr>
        <w:t>both</w:t>
      </w:r>
      <w:r>
        <w:rPr>
          <w:color w:val="000000"/>
          <w:spacing w:val="49"/>
          <w:w w:val="103"/>
        </w:rPr>
        <w:t xml:space="preserve"> </w:t>
      </w:r>
    </w:p>
    <w:p w14:paraId="35BFB286" w14:textId="0A7F3E81" w:rsidR="007C2559" w:rsidRDefault="00A36B91" w:rsidP="00A36B91">
      <w:pPr>
        <w:pStyle w:val="BodyText"/>
        <w:kinsoku w:val="0"/>
        <w:overflowPunct w:val="0"/>
        <w:spacing w:before="78"/>
        <w:ind w:left="494" w:firstLine="226"/>
        <w:rPr>
          <w:color w:val="000000"/>
          <w:w w:val="105"/>
        </w:rPr>
      </w:pPr>
      <w:r>
        <w:rPr>
          <w:color w:val="000000"/>
          <w:w w:val="105"/>
        </w:rPr>
        <w:t>ends.</w:t>
      </w:r>
    </w:p>
    <w:p w14:paraId="480D475D" w14:textId="77777777" w:rsidR="007C2559" w:rsidRDefault="007C2559" w:rsidP="007C2559">
      <w:pPr>
        <w:pStyle w:val="BodyText"/>
        <w:kinsoku w:val="0"/>
        <w:overflowPunct w:val="0"/>
        <w:spacing w:before="111" w:line="248" w:lineRule="auto"/>
        <w:ind w:left="832" w:right="2684" w:hanging="339"/>
        <w:jc w:val="both"/>
        <w:rPr>
          <w:color w:val="000000"/>
        </w:rPr>
      </w:pPr>
      <w:r>
        <w:rPr>
          <w:rFonts w:ascii="Wingdings 3" w:hAnsi="Wingdings 3" w:cs="Wingdings 3"/>
          <w:color w:val="B70F5A"/>
          <w:w w:val="105"/>
        </w:rPr>
        <w:t></w:t>
      </w:r>
      <w:r>
        <w:rPr>
          <w:rFonts w:ascii="Wingdings 3" w:hAnsi="Wingdings 3" w:cs="Wingdings 3"/>
          <w:color w:val="B70F5A"/>
          <w:spacing w:val="-71"/>
          <w:w w:val="105"/>
        </w:rPr>
        <w:t></w:t>
      </w:r>
      <w:r w:rsidRPr="00CA2BE9">
        <w:rPr>
          <w:color w:val="000000"/>
          <w:spacing w:val="-1"/>
          <w:w w:val="105"/>
        </w:rPr>
        <w:t xml:space="preserve"> </w:t>
      </w:r>
      <w:r>
        <w:rPr>
          <w:color w:val="000000"/>
          <w:spacing w:val="-1"/>
          <w:w w:val="105"/>
        </w:rPr>
        <w:t xml:space="preserve">Bracing spacer to be considered where the 2 bracings are not there at the </w:t>
      </w:r>
      <w:proofErr w:type="gramStart"/>
      <w:r>
        <w:rPr>
          <w:color w:val="000000"/>
          <w:spacing w:val="-1"/>
          <w:w w:val="105"/>
        </w:rPr>
        <w:t>nodes;</w:t>
      </w:r>
      <w:proofErr w:type="gramEnd"/>
    </w:p>
    <w:p w14:paraId="1BB6714B" w14:textId="4F049FAB" w:rsidR="007C2559" w:rsidRDefault="007C2559" w:rsidP="007C2559">
      <w:pPr>
        <w:pStyle w:val="BodyText"/>
        <w:kinsoku w:val="0"/>
        <w:overflowPunct w:val="0"/>
        <w:spacing w:before="111" w:line="249" w:lineRule="auto"/>
        <w:ind w:left="832" w:right="2684" w:hanging="339"/>
        <w:jc w:val="both"/>
        <w:rPr>
          <w:color w:val="000000"/>
          <w:spacing w:val="-1"/>
          <w:w w:val="105"/>
        </w:rPr>
      </w:pPr>
      <w:r>
        <w:rPr>
          <w:rFonts w:ascii="Wingdings 3" w:hAnsi="Wingdings 3" w:cs="Wingdings 3"/>
          <w:color w:val="B70F5A"/>
          <w:w w:val="105"/>
        </w:rPr>
        <w:t></w:t>
      </w:r>
      <w:r>
        <w:rPr>
          <w:rFonts w:ascii="Wingdings 3" w:hAnsi="Wingdings 3" w:cs="Wingdings 3"/>
          <w:color w:val="B70F5A"/>
          <w:spacing w:val="-71"/>
          <w:w w:val="105"/>
        </w:rPr>
        <w:t></w:t>
      </w:r>
      <w:r w:rsidR="001475D4">
        <w:rPr>
          <w:color w:val="000000"/>
          <w:spacing w:val="-1"/>
          <w:w w:val="105"/>
        </w:rPr>
        <w:t>T</w:t>
      </w:r>
      <w:r>
        <w:rPr>
          <w:color w:val="000000"/>
          <w:spacing w:val="-1"/>
          <w:w w:val="105"/>
        </w:rPr>
        <w:t>he</w:t>
      </w:r>
      <w:r>
        <w:rPr>
          <w:color w:val="000000"/>
          <w:spacing w:val="14"/>
          <w:w w:val="105"/>
        </w:rPr>
        <w:t xml:space="preserve"> </w:t>
      </w:r>
      <w:r>
        <w:rPr>
          <w:color w:val="000000"/>
          <w:spacing w:val="-1"/>
          <w:w w:val="105"/>
        </w:rPr>
        <w:t>next</w:t>
      </w:r>
      <w:r>
        <w:rPr>
          <w:color w:val="000000"/>
          <w:spacing w:val="14"/>
          <w:w w:val="105"/>
        </w:rPr>
        <w:t xml:space="preserve"> </w:t>
      </w:r>
      <w:r>
        <w:rPr>
          <w:color w:val="000000"/>
          <w:spacing w:val="-1"/>
          <w:w w:val="105"/>
        </w:rPr>
        <w:t>bracing</w:t>
      </w:r>
      <w:r>
        <w:rPr>
          <w:color w:val="000000"/>
          <w:spacing w:val="15"/>
          <w:w w:val="105"/>
        </w:rPr>
        <w:t xml:space="preserve"> </w:t>
      </w:r>
      <w:r>
        <w:rPr>
          <w:color w:val="000000"/>
          <w:spacing w:val="-1"/>
          <w:w w:val="105"/>
        </w:rPr>
        <w:t>starts</w:t>
      </w:r>
      <w:r>
        <w:rPr>
          <w:color w:val="000000"/>
          <w:spacing w:val="13"/>
          <w:w w:val="105"/>
        </w:rPr>
        <w:t xml:space="preserve"> </w:t>
      </w:r>
      <w:r>
        <w:rPr>
          <w:color w:val="000000"/>
          <w:w w:val="105"/>
        </w:rPr>
        <w:t>from</w:t>
      </w:r>
      <w:r>
        <w:rPr>
          <w:color w:val="000000"/>
          <w:spacing w:val="14"/>
          <w:w w:val="105"/>
        </w:rPr>
        <w:t xml:space="preserve"> </w:t>
      </w:r>
      <w:r>
        <w:rPr>
          <w:color w:val="000000"/>
          <w:spacing w:val="-1"/>
          <w:w w:val="105"/>
        </w:rPr>
        <w:t>the</w:t>
      </w:r>
      <w:r>
        <w:rPr>
          <w:color w:val="000000"/>
          <w:spacing w:val="13"/>
          <w:w w:val="105"/>
        </w:rPr>
        <w:t xml:space="preserve"> </w:t>
      </w:r>
      <w:r>
        <w:rPr>
          <w:color w:val="000000"/>
          <w:spacing w:val="-1"/>
          <w:w w:val="105"/>
        </w:rPr>
        <w:t>same</w:t>
      </w:r>
      <w:r>
        <w:rPr>
          <w:color w:val="000000"/>
          <w:spacing w:val="15"/>
          <w:w w:val="105"/>
        </w:rPr>
        <w:t xml:space="preserve"> </w:t>
      </w:r>
      <w:r>
        <w:rPr>
          <w:color w:val="000000"/>
          <w:spacing w:val="-1"/>
          <w:w w:val="105"/>
        </w:rPr>
        <w:t>hole</w:t>
      </w:r>
      <w:r>
        <w:rPr>
          <w:color w:val="000000"/>
          <w:spacing w:val="14"/>
          <w:w w:val="105"/>
        </w:rPr>
        <w:t xml:space="preserve"> </w:t>
      </w:r>
      <w:r>
        <w:rPr>
          <w:color w:val="000000"/>
          <w:spacing w:val="-1"/>
          <w:w w:val="105"/>
        </w:rPr>
        <w:t>and</w:t>
      </w:r>
      <w:r>
        <w:rPr>
          <w:color w:val="000000"/>
          <w:spacing w:val="59"/>
          <w:w w:val="103"/>
        </w:rPr>
        <w:t xml:space="preserve"> </w:t>
      </w:r>
      <w:proofErr w:type="gramStart"/>
      <w:r>
        <w:rPr>
          <w:color w:val="000000"/>
          <w:w w:val="105"/>
        </w:rPr>
        <w:t>both</w:t>
      </w:r>
      <w:r>
        <w:rPr>
          <w:color w:val="000000"/>
          <w:spacing w:val="-11"/>
          <w:w w:val="105"/>
        </w:rPr>
        <w:t xml:space="preserve"> </w:t>
      </w:r>
      <w:r>
        <w:rPr>
          <w:color w:val="000000"/>
          <w:w w:val="105"/>
        </w:rPr>
        <w:t>of</w:t>
      </w:r>
      <w:r>
        <w:rPr>
          <w:color w:val="000000"/>
          <w:spacing w:val="-11"/>
          <w:w w:val="105"/>
        </w:rPr>
        <w:t xml:space="preserve"> </w:t>
      </w:r>
      <w:r>
        <w:rPr>
          <w:color w:val="000000"/>
          <w:w w:val="105"/>
        </w:rPr>
        <w:t>them</w:t>
      </w:r>
      <w:proofErr w:type="gramEnd"/>
      <w:r>
        <w:rPr>
          <w:color w:val="000000"/>
          <w:spacing w:val="-10"/>
          <w:w w:val="105"/>
        </w:rPr>
        <w:t xml:space="preserve"> </w:t>
      </w:r>
      <w:r>
        <w:rPr>
          <w:color w:val="000000"/>
          <w:w w:val="105"/>
        </w:rPr>
        <w:t>are</w:t>
      </w:r>
      <w:r>
        <w:rPr>
          <w:color w:val="000000"/>
          <w:spacing w:val="-10"/>
          <w:w w:val="105"/>
        </w:rPr>
        <w:t xml:space="preserve"> </w:t>
      </w:r>
      <w:r>
        <w:rPr>
          <w:color w:val="000000"/>
          <w:spacing w:val="-1"/>
          <w:w w:val="105"/>
        </w:rPr>
        <w:t>bolted.</w:t>
      </w:r>
    </w:p>
    <w:p w14:paraId="29ADE8C1" w14:textId="77777777" w:rsidR="007C2559" w:rsidRDefault="007C2559" w:rsidP="007C2559">
      <w:pPr>
        <w:pStyle w:val="BodyText"/>
        <w:kinsoku w:val="0"/>
        <w:overflowPunct w:val="0"/>
        <w:spacing w:line="248" w:lineRule="auto"/>
        <w:ind w:left="832" w:right="2685" w:hanging="339"/>
        <w:jc w:val="both"/>
        <w:rPr>
          <w:color w:val="000000"/>
          <w:spacing w:val="-1"/>
          <w:w w:val="105"/>
        </w:rPr>
      </w:pPr>
      <w:r>
        <w:rPr>
          <w:rFonts w:ascii="Wingdings 3" w:hAnsi="Wingdings 3" w:cs="Wingdings 3"/>
          <w:color w:val="B70F5A"/>
          <w:w w:val="105"/>
        </w:rPr>
        <w:t></w:t>
      </w:r>
      <w:r>
        <w:rPr>
          <w:rFonts w:ascii="Wingdings 3" w:hAnsi="Wingdings 3" w:cs="Wingdings 3"/>
          <w:color w:val="B70F5A"/>
          <w:spacing w:val="-68"/>
          <w:w w:val="105"/>
        </w:rPr>
        <w:t></w:t>
      </w:r>
      <w:r>
        <w:rPr>
          <w:color w:val="000000"/>
          <w:spacing w:val="-1"/>
          <w:w w:val="105"/>
        </w:rPr>
        <w:t xml:space="preserve">The top last horizontal bracing </w:t>
      </w:r>
      <w:proofErr w:type="gramStart"/>
      <w:r>
        <w:rPr>
          <w:color w:val="000000"/>
          <w:spacing w:val="-1"/>
          <w:w w:val="105"/>
        </w:rPr>
        <w:t>has to</w:t>
      </w:r>
      <w:proofErr w:type="gramEnd"/>
      <w:r>
        <w:rPr>
          <w:color w:val="000000"/>
          <w:spacing w:val="-1"/>
          <w:w w:val="105"/>
        </w:rPr>
        <w:t xml:space="preserve"> be provided @ min of 88mm from the top of the upright.</w:t>
      </w:r>
    </w:p>
    <w:p w14:paraId="70C0F391" w14:textId="77777777" w:rsidR="007C2559" w:rsidRDefault="007C2559" w:rsidP="007C2559">
      <w:pPr>
        <w:pStyle w:val="BodyText"/>
        <w:kinsoku w:val="0"/>
        <w:overflowPunct w:val="0"/>
        <w:spacing w:before="112" w:line="248" w:lineRule="auto"/>
        <w:ind w:left="832" w:right="2685" w:hanging="339"/>
        <w:jc w:val="both"/>
        <w:rPr>
          <w:color w:val="000000"/>
        </w:rPr>
      </w:pPr>
      <w:r>
        <w:rPr>
          <w:rFonts w:ascii="Wingdings 3" w:hAnsi="Wingdings 3" w:cs="Wingdings 3"/>
          <w:color w:val="B70F5A"/>
          <w:w w:val="105"/>
        </w:rPr>
        <w:t></w:t>
      </w:r>
      <w:r>
        <w:rPr>
          <w:rFonts w:ascii="Wingdings 3" w:hAnsi="Wingdings 3" w:cs="Wingdings 3"/>
          <w:color w:val="B70F5A"/>
          <w:spacing w:val="-68"/>
          <w:w w:val="105"/>
        </w:rPr>
        <w:t></w:t>
      </w:r>
      <w:r>
        <w:rPr>
          <w:color w:val="000000"/>
          <w:spacing w:val="-1"/>
          <w:w w:val="105"/>
        </w:rPr>
        <w:t xml:space="preserve">If the top horizontal bracing is above the last loading level and the gap between the top horizontal bracing and the upright top is less than or equal to 250mm then additional top horizontal bracing is not required. </w:t>
      </w:r>
    </w:p>
    <w:p w14:paraId="23A0EF05" w14:textId="77777777" w:rsidR="007C2559" w:rsidRPr="00946D42" w:rsidRDefault="007C2559" w:rsidP="007C2559">
      <w:pPr>
        <w:pStyle w:val="BodyText"/>
        <w:kinsoku w:val="0"/>
        <w:overflowPunct w:val="0"/>
        <w:spacing w:before="112" w:line="248" w:lineRule="auto"/>
        <w:ind w:left="832" w:right="2685" w:hanging="339"/>
        <w:jc w:val="both"/>
        <w:rPr>
          <w:color w:val="000000"/>
          <w:spacing w:val="-1"/>
          <w:w w:val="105"/>
        </w:rPr>
      </w:pPr>
      <w:r>
        <w:rPr>
          <w:rFonts w:ascii="Wingdings 3" w:hAnsi="Wingdings 3" w:cs="Wingdings 3"/>
          <w:color w:val="B70F5A"/>
          <w:w w:val="105"/>
        </w:rPr>
        <w:t></w:t>
      </w:r>
      <w:r>
        <w:rPr>
          <w:rFonts w:ascii="Wingdings 3" w:hAnsi="Wingdings 3" w:cs="Wingdings 3"/>
          <w:color w:val="B70F5A"/>
          <w:spacing w:val="-68"/>
          <w:w w:val="105"/>
        </w:rPr>
        <w:t></w:t>
      </w:r>
      <w:r>
        <w:rPr>
          <w:color w:val="000000"/>
          <w:spacing w:val="-1"/>
          <w:w w:val="105"/>
        </w:rPr>
        <w:t>If</w:t>
      </w:r>
      <w:r>
        <w:rPr>
          <w:color w:val="000000"/>
          <w:spacing w:val="42"/>
          <w:w w:val="105"/>
        </w:rPr>
        <w:t xml:space="preserve"> </w:t>
      </w:r>
      <w:r>
        <w:rPr>
          <w:color w:val="000000"/>
          <w:w w:val="105"/>
        </w:rPr>
        <w:t>top</w:t>
      </w:r>
      <w:r>
        <w:rPr>
          <w:color w:val="000000"/>
          <w:spacing w:val="42"/>
          <w:w w:val="105"/>
        </w:rPr>
        <w:t xml:space="preserve"> </w:t>
      </w:r>
      <w:r>
        <w:rPr>
          <w:color w:val="000000"/>
          <w:spacing w:val="-1"/>
          <w:w w:val="105"/>
        </w:rPr>
        <w:t>horizontal</w:t>
      </w:r>
      <w:r>
        <w:rPr>
          <w:color w:val="000000"/>
          <w:spacing w:val="41"/>
          <w:w w:val="105"/>
        </w:rPr>
        <w:t xml:space="preserve"> </w:t>
      </w:r>
      <w:r>
        <w:rPr>
          <w:color w:val="000000"/>
          <w:w w:val="105"/>
        </w:rPr>
        <w:t>bracing</w:t>
      </w:r>
      <w:r>
        <w:rPr>
          <w:color w:val="000000"/>
          <w:spacing w:val="40"/>
          <w:w w:val="105"/>
        </w:rPr>
        <w:t xml:space="preserve"> </w:t>
      </w:r>
      <w:r>
        <w:rPr>
          <w:color w:val="000000"/>
          <w:w w:val="105"/>
        </w:rPr>
        <w:t>to</w:t>
      </w:r>
      <w:r>
        <w:rPr>
          <w:color w:val="000000"/>
          <w:spacing w:val="43"/>
          <w:w w:val="105"/>
        </w:rPr>
        <w:t xml:space="preserve"> </w:t>
      </w:r>
      <w:r>
        <w:rPr>
          <w:color w:val="000000"/>
          <w:spacing w:val="-1"/>
          <w:w w:val="105"/>
        </w:rPr>
        <w:t>upright</w:t>
      </w:r>
      <w:r>
        <w:rPr>
          <w:color w:val="000000"/>
          <w:spacing w:val="44"/>
          <w:w w:val="105"/>
        </w:rPr>
        <w:t xml:space="preserve"> </w:t>
      </w:r>
      <w:r>
        <w:rPr>
          <w:color w:val="000000"/>
          <w:w w:val="105"/>
        </w:rPr>
        <w:t>top</w:t>
      </w:r>
      <w:r>
        <w:rPr>
          <w:color w:val="000000"/>
          <w:spacing w:val="42"/>
          <w:w w:val="105"/>
        </w:rPr>
        <w:t xml:space="preserve"> </w:t>
      </w:r>
      <w:r>
        <w:rPr>
          <w:color w:val="000000"/>
          <w:spacing w:val="-1"/>
          <w:w w:val="105"/>
        </w:rPr>
        <w:t>level</w:t>
      </w:r>
      <w:r>
        <w:rPr>
          <w:color w:val="000000"/>
          <w:spacing w:val="42"/>
          <w:w w:val="105"/>
        </w:rPr>
        <w:t xml:space="preserve"> </w:t>
      </w:r>
      <w:r>
        <w:rPr>
          <w:color w:val="000000"/>
          <w:spacing w:val="-1"/>
          <w:w w:val="105"/>
        </w:rPr>
        <w:t>is</w:t>
      </w:r>
      <w:r>
        <w:rPr>
          <w:color w:val="000000"/>
          <w:spacing w:val="42"/>
          <w:w w:val="105"/>
        </w:rPr>
        <w:t xml:space="preserve"> </w:t>
      </w:r>
      <w:r>
        <w:rPr>
          <w:color w:val="000000"/>
          <w:w w:val="105"/>
        </w:rPr>
        <w:t>more</w:t>
      </w:r>
      <w:r>
        <w:rPr>
          <w:color w:val="000000"/>
          <w:spacing w:val="42"/>
          <w:w w:val="105"/>
        </w:rPr>
        <w:t xml:space="preserve"> </w:t>
      </w:r>
      <w:r>
        <w:rPr>
          <w:color w:val="000000"/>
          <w:spacing w:val="-1"/>
          <w:w w:val="105"/>
        </w:rPr>
        <w:t>than</w:t>
      </w:r>
      <w:r>
        <w:rPr>
          <w:color w:val="000000"/>
          <w:spacing w:val="47"/>
          <w:w w:val="103"/>
        </w:rPr>
        <w:t xml:space="preserve"> </w:t>
      </w:r>
      <w:r>
        <w:rPr>
          <w:color w:val="000000"/>
          <w:spacing w:val="-1"/>
          <w:w w:val="105"/>
        </w:rPr>
        <w:t>250mm and less than 550 mm</w:t>
      </w:r>
      <w:r>
        <w:rPr>
          <w:color w:val="000000"/>
          <w:spacing w:val="8"/>
          <w:w w:val="105"/>
        </w:rPr>
        <w:t xml:space="preserve"> then </w:t>
      </w:r>
      <w:r>
        <w:rPr>
          <w:color w:val="000000"/>
          <w:w w:val="105"/>
        </w:rPr>
        <w:t>one</w:t>
      </w:r>
      <w:r>
        <w:rPr>
          <w:color w:val="000000"/>
          <w:spacing w:val="11"/>
          <w:w w:val="105"/>
        </w:rPr>
        <w:t xml:space="preserve"> </w:t>
      </w:r>
      <w:r>
        <w:rPr>
          <w:color w:val="000000"/>
          <w:w w:val="105"/>
        </w:rPr>
        <w:t>more</w:t>
      </w:r>
      <w:r>
        <w:rPr>
          <w:color w:val="000000"/>
          <w:spacing w:val="10"/>
          <w:w w:val="105"/>
        </w:rPr>
        <w:t xml:space="preserve"> </w:t>
      </w:r>
      <w:r>
        <w:rPr>
          <w:color w:val="000000"/>
          <w:spacing w:val="-1"/>
          <w:w w:val="105"/>
        </w:rPr>
        <w:t>horizontal</w:t>
      </w:r>
      <w:r>
        <w:rPr>
          <w:color w:val="000000"/>
          <w:spacing w:val="9"/>
          <w:w w:val="105"/>
        </w:rPr>
        <w:t xml:space="preserve"> </w:t>
      </w:r>
      <w:r>
        <w:rPr>
          <w:color w:val="000000"/>
          <w:w w:val="105"/>
        </w:rPr>
        <w:t>bracing</w:t>
      </w:r>
      <w:r>
        <w:rPr>
          <w:color w:val="000000"/>
          <w:spacing w:val="10"/>
          <w:w w:val="105"/>
        </w:rPr>
        <w:t xml:space="preserve"> </w:t>
      </w:r>
      <w:r>
        <w:rPr>
          <w:color w:val="000000"/>
          <w:w w:val="105"/>
        </w:rPr>
        <w:t>to</w:t>
      </w:r>
      <w:r>
        <w:rPr>
          <w:color w:val="000000"/>
          <w:spacing w:val="11"/>
          <w:w w:val="105"/>
        </w:rPr>
        <w:t xml:space="preserve"> </w:t>
      </w:r>
      <w:r>
        <w:rPr>
          <w:color w:val="000000"/>
          <w:spacing w:val="-1"/>
          <w:w w:val="105"/>
        </w:rPr>
        <w:t>be</w:t>
      </w:r>
      <w:r>
        <w:rPr>
          <w:color w:val="000000"/>
          <w:spacing w:val="10"/>
          <w:w w:val="105"/>
        </w:rPr>
        <w:t xml:space="preserve"> </w:t>
      </w:r>
      <w:r>
        <w:rPr>
          <w:color w:val="000000"/>
          <w:w w:val="105"/>
        </w:rPr>
        <w:t>placed</w:t>
      </w:r>
      <w:r>
        <w:rPr>
          <w:color w:val="000000"/>
          <w:spacing w:val="11"/>
          <w:w w:val="105"/>
        </w:rPr>
        <w:t xml:space="preserve"> </w:t>
      </w:r>
      <w:r>
        <w:rPr>
          <w:color w:val="000000"/>
          <w:w w:val="105"/>
        </w:rPr>
        <w:t>as</w:t>
      </w:r>
      <w:r>
        <w:rPr>
          <w:color w:val="000000"/>
          <w:spacing w:val="10"/>
          <w:w w:val="105"/>
        </w:rPr>
        <w:t xml:space="preserve"> </w:t>
      </w:r>
      <w:r>
        <w:rPr>
          <w:color w:val="000000"/>
          <w:w w:val="105"/>
        </w:rPr>
        <w:t>shown</w:t>
      </w:r>
      <w:r>
        <w:rPr>
          <w:color w:val="000000"/>
          <w:spacing w:val="12"/>
          <w:w w:val="105"/>
        </w:rPr>
        <w:t xml:space="preserve"> </w:t>
      </w:r>
      <w:r>
        <w:rPr>
          <w:color w:val="000000"/>
          <w:spacing w:val="-1"/>
          <w:w w:val="105"/>
        </w:rPr>
        <w:t>in</w:t>
      </w:r>
      <w:r>
        <w:rPr>
          <w:color w:val="000000"/>
          <w:spacing w:val="31"/>
          <w:w w:val="103"/>
        </w:rPr>
        <w:t xml:space="preserve"> </w:t>
      </w:r>
      <w:r>
        <w:rPr>
          <w:color w:val="000000"/>
          <w:spacing w:val="-1"/>
          <w:w w:val="105"/>
        </w:rPr>
        <w:t>picture</w:t>
      </w:r>
      <w:r>
        <w:rPr>
          <w:color w:val="000000"/>
          <w:spacing w:val="-12"/>
          <w:w w:val="105"/>
        </w:rPr>
        <w:t xml:space="preserve"> </w:t>
      </w:r>
      <w:r>
        <w:rPr>
          <w:color w:val="000000"/>
          <w:spacing w:val="-1"/>
          <w:w w:val="105"/>
        </w:rPr>
        <w:t>else</w:t>
      </w:r>
      <w:r>
        <w:rPr>
          <w:color w:val="000000"/>
          <w:spacing w:val="-11"/>
          <w:w w:val="105"/>
        </w:rPr>
        <w:t xml:space="preserve"> </w:t>
      </w:r>
      <w:r>
        <w:rPr>
          <w:color w:val="000000"/>
          <w:w w:val="105"/>
        </w:rPr>
        <w:t>top</w:t>
      </w:r>
      <w:r>
        <w:rPr>
          <w:color w:val="000000"/>
          <w:spacing w:val="-12"/>
          <w:w w:val="105"/>
        </w:rPr>
        <w:t xml:space="preserve"> </w:t>
      </w:r>
      <w:r>
        <w:rPr>
          <w:color w:val="000000"/>
          <w:spacing w:val="-1"/>
          <w:w w:val="105"/>
        </w:rPr>
        <w:t>horizontal</w:t>
      </w:r>
      <w:r>
        <w:rPr>
          <w:color w:val="000000"/>
          <w:spacing w:val="-11"/>
          <w:w w:val="105"/>
        </w:rPr>
        <w:t xml:space="preserve"> </w:t>
      </w:r>
      <w:r>
        <w:rPr>
          <w:color w:val="000000"/>
          <w:spacing w:val="-1"/>
          <w:w w:val="105"/>
        </w:rPr>
        <w:t>bracing</w:t>
      </w:r>
      <w:r>
        <w:rPr>
          <w:color w:val="000000"/>
          <w:spacing w:val="-12"/>
          <w:w w:val="105"/>
        </w:rPr>
        <w:t xml:space="preserve"> </w:t>
      </w:r>
      <w:r>
        <w:rPr>
          <w:color w:val="000000"/>
          <w:spacing w:val="-1"/>
          <w:w w:val="105"/>
        </w:rPr>
        <w:t>is</w:t>
      </w:r>
      <w:r>
        <w:rPr>
          <w:color w:val="000000"/>
          <w:spacing w:val="-11"/>
          <w:w w:val="105"/>
        </w:rPr>
        <w:t xml:space="preserve"> </w:t>
      </w:r>
      <w:r>
        <w:rPr>
          <w:color w:val="000000"/>
          <w:spacing w:val="-1"/>
          <w:w w:val="105"/>
        </w:rPr>
        <w:t>not</w:t>
      </w:r>
      <w:r>
        <w:rPr>
          <w:color w:val="000000"/>
          <w:spacing w:val="-12"/>
          <w:w w:val="105"/>
        </w:rPr>
        <w:t xml:space="preserve"> </w:t>
      </w:r>
      <w:r>
        <w:rPr>
          <w:color w:val="000000"/>
          <w:spacing w:val="-1"/>
          <w:w w:val="105"/>
        </w:rPr>
        <w:t xml:space="preserve">required.  </w:t>
      </w:r>
    </w:p>
    <w:p w14:paraId="5186B13D" w14:textId="77777777" w:rsidR="007C2559" w:rsidRDefault="007C2559" w:rsidP="007C2559">
      <w:pPr>
        <w:pStyle w:val="BodyText"/>
        <w:kinsoku w:val="0"/>
        <w:overflowPunct w:val="0"/>
        <w:spacing w:before="112" w:line="248" w:lineRule="auto"/>
        <w:ind w:left="832" w:right="2685" w:hanging="339"/>
        <w:jc w:val="both"/>
        <w:rPr>
          <w:color w:val="000000"/>
          <w:spacing w:val="-1"/>
          <w:w w:val="105"/>
        </w:rPr>
      </w:pPr>
    </w:p>
    <w:p w14:paraId="6C57C439" w14:textId="7F6E3C95" w:rsidR="007C2559" w:rsidRDefault="007C2559" w:rsidP="007C2559">
      <w:pPr>
        <w:pStyle w:val="BodyText"/>
        <w:kinsoku w:val="0"/>
        <w:overflowPunct w:val="0"/>
        <w:spacing w:before="0" w:line="200" w:lineRule="atLeast"/>
        <w:ind w:left="154"/>
      </w:pPr>
    </w:p>
    <w:p w14:paraId="3D404BC9" w14:textId="77777777" w:rsidR="007C2559" w:rsidRDefault="007C2559" w:rsidP="007C2559">
      <w:pPr>
        <w:pStyle w:val="BodyText"/>
        <w:kinsoku w:val="0"/>
        <w:overflowPunct w:val="0"/>
        <w:spacing w:before="0" w:line="200" w:lineRule="atLeast"/>
        <w:ind w:left="154"/>
        <w:sectPr w:rsidR="007C2559">
          <w:pgSz w:w="12240" w:h="15840"/>
          <w:pgMar w:top="1540" w:right="1720" w:bottom="1480" w:left="1720" w:header="667" w:footer="1290" w:gutter="0"/>
          <w:cols w:space="720" w:equalWidth="0">
            <w:col w:w="8800"/>
          </w:cols>
          <w:noEndnote/>
        </w:sectPr>
      </w:pPr>
    </w:p>
    <w:p w14:paraId="61319B8A" w14:textId="77777777" w:rsidR="007C2559" w:rsidRDefault="007C2559" w:rsidP="007C2559">
      <w:pPr>
        <w:pStyle w:val="BodyText"/>
        <w:kinsoku w:val="0"/>
        <w:overflowPunct w:val="0"/>
        <w:spacing w:before="0"/>
        <w:ind w:left="0"/>
      </w:pPr>
    </w:p>
    <w:p w14:paraId="31A560F4" w14:textId="77777777" w:rsidR="007C2559" w:rsidRDefault="007C2559" w:rsidP="007C2559">
      <w:pPr>
        <w:pStyle w:val="BodyText"/>
        <w:kinsoku w:val="0"/>
        <w:overflowPunct w:val="0"/>
        <w:spacing w:before="6"/>
        <w:ind w:left="0"/>
        <w:rPr>
          <w:sz w:val="18"/>
          <w:szCs w:val="18"/>
        </w:rPr>
      </w:pPr>
    </w:p>
    <w:p w14:paraId="1900122F" w14:textId="77777777" w:rsidR="007C2559" w:rsidRDefault="007C2559" w:rsidP="007C2559">
      <w:pPr>
        <w:pStyle w:val="Heading2"/>
        <w:numPr>
          <w:ilvl w:val="1"/>
          <w:numId w:val="5"/>
        </w:numPr>
        <w:tabs>
          <w:tab w:val="left" w:pos="697"/>
        </w:tabs>
        <w:kinsoku w:val="0"/>
        <w:overflowPunct w:val="0"/>
        <w:spacing w:before="30"/>
        <w:ind w:hanging="541"/>
        <w:rPr>
          <w:b w:val="0"/>
          <w:bCs w:val="0"/>
          <w:color w:val="000000"/>
        </w:rPr>
      </w:pPr>
      <w:r>
        <w:rPr>
          <w:color w:val="8EB133"/>
        </w:rPr>
        <w:t>Beam</w:t>
      </w:r>
    </w:p>
    <w:p w14:paraId="52A81E50" w14:textId="77777777" w:rsidR="007C2559" w:rsidRDefault="007C2559" w:rsidP="007C2559">
      <w:pPr>
        <w:pStyle w:val="BodyText"/>
        <w:kinsoku w:val="0"/>
        <w:overflowPunct w:val="0"/>
        <w:spacing w:before="233" w:line="247" w:lineRule="auto"/>
        <w:ind w:left="155" w:right="147"/>
      </w:pPr>
      <w:r>
        <w:rPr>
          <w:spacing w:val="-1"/>
          <w:w w:val="105"/>
        </w:rPr>
        <w:t>Beam</w:t>
      </w:r>
      <w:r>
        <w:rPr>
          <w:spacing w:val="6"/>
          <w:w w:val="105"/>
        </w:rPr>
        <w:t xml:space="preserve"> </w:t>
      </w:r>
      <w:r>
        <w:rPr>
          <w:w w:val="105"/>
        </w:rPr>
        <w:t>is</w:t>
      </w:r>
      <w:r>
        <w:rPr>
          <w:spacing w:val="5"/>
          <w:w w:val="105"/>
        </w:rPr>
        <w:t xml:space="preserve"> </w:t>
      </w:r>
      <w:r>
        <w:rPr>
          <w:spacing w:val="-1"/>
          <w:w w:val="105"/>
        </w:rPr>
        <w:t>the</w:t>
      </w:r>
      <w:r>
        <w:rPr>
          <w:spacing w:val="6"/>
          <w:w w:val="105"/>
        </w:rPr>
        <w:t xml:space="preserve"> </w:t>
      </w:r>
      <w:r>
        <w:rPr>
          <w:spacing w:val="-1"/>
          <w:w w:val="105"/>
        </w:rPr>
        <w:t>horizontal</w:t>
      </w:r>
      <w:r>
        <w:rPr>
          <w:spacing w:val="4"/>
          <w:w w:val="105"/>
        </w:rPr>
        <w:t xml:space="preserve"> </w:t>
      </w:r>
      <w:r>
        <w:rPr>
          <w:spacing w:val="-1"/>
          <w:w w:val="105"/>
        </w:rPr>
        <w:t>load</w:t>
      </w:r>
      <w:r>
        <w:rPr>
          <w:spacing w:val="6"/>
          <w:w w:val="105"/>
        </w:rPr>
        <w:t xml:space="preserve"> </w:t>
      </w:r>
      <w:r>
        <w:rPr>
          <w:spacing w:val="-1"/>
          <w:w w:val="105"/>
        </w:rPr>
        <w:t>bearing</w:t>
      </w:r>
      <w:r>
        <w:rPr>
          <w:spacing w:val="6"/>
          <w:w w:val="105"/>
        </w:rPr>
        <w:t xml:space="preserve"> </w:t>
      </w:r>
      <w:r>
        <w:rPr>
          <w:spacing w:val="-1"/>
          <w:w w:val="105"/>
        </w:rPr>
        <w:t>member</w:t>
      </w:r>
      <w:r>
        <w:rPr>
          <w:spacing w:val="6"/>
          <w:w w:val="105"/>
        </w:rPr>
        <w:t xml:space="preserve"> </w:t>
      </w:r>
      <w:r>
        <w:rPr>
          <w:w w:val="105"/>
        </w:rPr>
        <w:t>of</w:t>
      </w:r>
      <w:r>
        <w:rPr>
          <w:spacing w:val="6"/>
          <w:w w:val="105"/>
        </w:rPr>
        <w:t xml:space="preserve"> </w:t>
      </w:r>
      <w:r>
        <w:rPr>
          <w:spacing w:val="-1"/>
          <w:w w:val="105"/>
        </w:rPr>
        <w:t>the</w:t>
      </w:r>
      <w:r>
        <w:rPr>
          <w:spacing w:val="8"/>
          <w:w w:val="105"/>
        </w:rPr>
        <w:t xml:space="preserve"> </w:t>
      </w:r>
      <w:r>
        <w:rPr>
          <w:spacing w:val="-1"/>
          <w:w w:val="105"/>
        </w:rPr>
        <w:t>pallet</w:t>
      </w:r>
      <w:r>
        <w:rPr>
          <w:spacing w:val="6"/>
          <w:w w:val="105"/>
        </w:rPr>
        <w:t xml:space="preserve"> </w:t>
      </w:r>
      <w:r>
        <w:rPr>
          <w:w w:val="105"/>
        </w:rPr>
        <w:t>racking</w:t>
      </w:r>
      <w:r>
        <w:rPr>
          <w:spacing w:val="5"/>
          <w:w w:val="105"/>
        </w:rPr>
        <w:t xml:space="preserve"> </w:t>
      </w:r>
      <w:r>
        <w:rPr>
          <w:w w:val="105"/>
        </w:rPr>
        <w:t>system.</w:t>
      </w:r>
      <w:r>
        <w:rPr>
          <w:spacing w:val="6"/>
          <w:w w:val="105"/>
        </w:rPr>
        <w:t xml:space="preserve"> </w:t>
      </w:r>
      <w:r>
        <w:rPr>
          <w:w w:val="105"/>
        </w:rPr>
        <w:t>Two</w:t>
      </w:r>
      <w:r>
        <w:rPr>
          <w:spacing w:val="6"/>
          <w:w w:val="105"/>
        </w:rPr>
        <w:t xml:space="preserve"> </w:t>
      </w:r>
      <w:r>
        <w:rPr>
          <w:w w:val="105"/>
        </w:rPr>
        <w:t>beams</w:t>
      </w:r>
      <w:r>
        <w:rPr>
          <w:spacing w:val="5"/>
          <w:w w:val="105"/>
        </w:rPr>
        <w:t xml:space="preserve"> </w:t>
      </w:r>
      <w:r>
        <w:rPr>
          <w:w w:val="105"/>
        </w:rPr>
        <w:t>mounted</w:t>
      </w:r>
      <w:r>
        <w:rPr>
          <w:spacing w:val="6"/>
          <w:w w:val="105"/>
        </w:rPr>
        <w:t xml:space="preserve"> </w:t>
      </w:r>
      <w:r>
        <w:rPr>
          <w:w w:val="105"/>
        </w:rPr>
        <w:t>on</w:t>
      </w:r>
      <w:r>
        <w:rPr>
          <w:spacing w:val="57"/>
          <w:w w:val="103"/>
        </w:rPr>
        <w:t xml:space="preserve"> </w:t>
      </w:r>
      <w:r>
        <w:rPr>
          <w:spacing w:val="-1"/>
          <w:w w:val="105"/>
        </w:rPr>
        <w:t>the</w:t>
      </w:r>
      <w:r>
        <w:rPr>
          <w:spacing w:val="-10"/>
          <w:w w:val="105"/>
        </w:rPr>
        <w:t xml:space="preserve"> </w:t>
      </w:r>
      <w:r>
        <w:rPr>
          <w:spacing w:val="-1"/>
          <w:w w:val="105"/>
        </w:rPr>
        <w:t>front</w:t>
      </w:r>
      <w:r>
        <w:rPr>
          <w:spacing w:val="-8"/>
          <w:w w:val="105"/>
        </w:rPr>
        <w:t xml:space="preserve"> </w:t>
      </w:r>
      <w:r>
        <w:rPr>
          <w:spacing w:val="-1"/>
          <w:w w:val="105"/>
        </w:rPr>
        <w:t>and</w:t>
      </w:r>
      <w:r>
        <w:rPr>
          <w:spacing w:val="-8"/>
          <w:w w:val="105"/>
        </w:rPr>
        <w:t xml:space="preserve"> </w:t>
      </w:r>
      <w:r>
        <w:rPr>
          <w:spacing w:val="-1"/>
          <w:w w:val="105"/>
        </w:rPr>
        <w:t>rear</w:t>
      </w:r>
      <w:r>
        <w:rPr>
          <w:spacing w:val="-9"/>
          <w:w w:val="105"/>
        </w:rPr>
        <w:t xml:space="preserve"> </w:t>
      </w:r>
      <w:r>
        <w:rPr>
          <w:spacing w:val="-1"/>
          <w:w w:val="105"/>
        </w:rPr>
        <w:t>upright</w:t>
      </w:r>
      <w:r>
        <w:rPr>
          <w:spacing w:val="-8"/>
          <w:w w:val="105"/>
        </w:rPr>
        <w:t xml:space="preserve"> </w:t>
      </w:r>
      <w:r>
        <w:rPr>
          <w:w w:val="105"/>
        </w:rPr>
        <w:t>of</w:t>
      </w:r>
      <w:r>
        <w:rPr>
          <w:spacing w:val="-12"/>
          <w:w w:val="105"/>
        </w:rPr>
        <w:t xml:space="preserve"> </w:t>
      </w:r>
      <w:r>
        <w:rPr>
          <w:w w:val="105"/>
        </w:rPr>
        <w:t>the</w:t>
      </w:r>
      <w:r>
        <w:rPr>
          <w:spacing w:val="-8"/>
          <w:w w:val="105"/>
        </w:rPr>
        <w:t xml:space="preserve"> </w:t>
      </w:r>
      <w:r>
        <w:rPr>
          <w:spacing w:val="-1"/>
          <w:w w:val="105"/>
        </w:rPr>
        <w:t>frame</w:t>
      </w:r>
      <w:r>
        <w:rPr>
          <w:spacing w:val="-9"/>
          <w:w w:val="105"/>
        </w:rPr>
        <w:t xml:space="preserve"> </w:t>
      </w:r>
      <w:r>
        <w:rPr>
          <w:spacing w:val="-1"/>
          <w:w w:val="105"/>
        </w:rPr>
        <w:t>at</w:t>
      </w:r>
      <w:r>
        <w:rPr>
          <w:spacing w:val="-9"/>
          <w:w w:val="105"/>
        </w:rPr>
        <w:t xml:space="preserve"> </w:t>
      </w:r>
      <w:r>
        <w:rPr>
          <w:spacing w:val="-1"/>
          <w:w w:val="105"/>
        </w:rPr>
        <w:t>same</w:t>
      </w:r>
      <w:r>
        <w:rPr>
          <w:spacing w:val="-9"/>
          <w:w w:val="105"/>
        </w:rPr>
        <w:t xml:space="preserve"> </w:t>
      </w:r>
      <w:r>
        <w:rPr>
          <w:spacing w:val="-1"/>
          <w:w w:val="105"/>
        </w:rPr>
        <w:t>level</w:t>
      </w:r>
      <w:r>
        <w:rPr>
          <w:spacing w:val="-9"/>
          <w:w w:val="105"/>
        </w:rPr>
        <w:t xml:space="preserve"> </w:t>
      </w:r>
      <w:proofErr w:type="gramStart"/>
      <w:r>
        <w:rPr>
          <w:spacing w:val="-1"/>
          <w:w w:val="105"/>
        </w:rPr>
        <w:t>forms</w:t>
      </w:r>
      <w:proofErr w:type="gramEnd"/>
      <w:r>
        <w:rPr>
          <w:spacing w:val="-10"/>
          <w:w w:val="105"/>
        </w:rPr>
        <w:t xml:space="preserve"> </w:t>
      </w:r>
      <w:r>
        <w:rPr>
          <w:spacing w:val="-1"/>
          <w:w w:val="105"/>
        </w:rPr>
        <w:t>the</w:t>
      </w:r>
      <w:r>
        <w:rPr>
          <w:spacing w:val="-9"/>
          <w:w w:val="105"/>
        </w:rPr>
        <w:t xml:space="preserve"> </w:t>
      </w:r>
      <w:r>
        <w:rPr>
          <w:spacing w:val="-1"/>
          <w:w w:val="105"/>
        </w:rPr>
        <w:t>support</w:t>
      </w:r>
      <w:r>
        <w:rPr>
          <w:spacing w:val="-9"/>
          <w:w w:val="105"/>
        </w:rPr>
        <w:t xml:space="preserve"> </w:t>
      </w:r>
      <w:r>
        <w:rPr>
          <w:spacing w:val="-1"/>
          <w:w w:val="105"/>
        </w:rPr>
        <w:t>structure</w:t>
      </w:r>
      <w:r>
        <w:rPr>
          <w:spacing w:val="-10"/>
          <w:w w:val="105"/>
        </w:rPr>
        <w:t xml:space="preserve"> </w:t>
      </w:r>
      <w:r>
        <w:rPr>
          <w:spacing w:val="-1"/>
          <w:w w:val="105"/>
        </w:rPr>
        <w:t>for</w:t>
      </w:r>
      <w:r>
        <w:rPr>
          <w:spacing w:val="-10"/>
          <w:w w:val="105"/>
        </w:rPr>
        <w:t xml:space="preserve"> </w:t>
      </w:r>
      <w:r>
        <w:rPr>
          <w:spacing w:val="-1"/>
          <w:w w:val="105"/>
        </w:rPr>
        <w:t>pallet</w:t>
      </w:r>
      <w:r>
        <w:rPr>
          <w:spacing w:val="-8"/>
          <w:w w:val="105"/>
        </w:rPr>
        <w:t xml:space="preserve"> </w:t>
      </w:r>
      <w:r>
        <w:rPr>
          <w:spacing w:val="-1"/>
          <w:w w:val="105"/>
        </w:rPr>
        <w:t>loading.</w:t>
      </w:r>
    </w:p>
    <w:p w14:paraId="08D76F29" w14:textId="77777777" w:rsidR="007C2559" w:rsidRDefault="007C2559" w:rsidP="007C2559">
      <w:pPr>
        <w:pStyle w:val="BodyText"/>
        <w:kinsoku w:val="0"/>
        <w:overflowPunct w:val="0"/>
        <w:spacing w:before="121"/>
        <w:rPr>
          <w:color w:val="000000"/>
          <w:w w:val="105"/>
        </w:rPr>
      </w:pPr>
      <w:r>
        <w:rPr>
          <w:rFonts w:ascii="Wingdings 3" w:hAnsi="Wingdings 3" w:cs="Wingdings 3"/>
          <w:color w:val="B70F5A"/>
          <w:w w:val="105"/>
        </w:rPr>
        <w:t></w:t>
      </w:r>
      <w:r>
        <w:rPr>
          <w:rFonts w:ascii="Wingdings 3" w:hAnsi="Wingdings 3" w:cs="Wingdings 3"/>
          <w:color w:val="B70F5A"/>
          <w:spacing w:val="-78"/>
          <w:w w:val="105"/>
        </w:rPr>
        <w:t></w:t>
      </w:r>
      <w:r>
        <w:rPr>
          <w:color w:val="000000"/>
          <w:w w:val="105"/>
        </w:rPr>
        <w:t>Every</w:t>
      </w:r>
      <w:r>
        <w:rPr>
          <w:color w:val="000000"/>
          <w:spacing w:val="-8"/>
          <w:w w:val="105"/>
        </w:rPr>
        <w:t xml:space="preserve"> </w:t>
      </w:r>
      <w:r>
        <w:rPr>
          <w:color w:val="000000"/>
          <w:w w:val="105"/>
        </w:rPr>
        <w:t>beam</w:t>
      </w:r>
      <w:r>
        <w:rPr>
          <w:color w:val="000000"/>
          <w:spacing w:val="-6"/>
          <w:w w:val="105"/>
        </w:rPr>
        <w:t xml:space="preserve"> </w:t>
      </w:r>
      <w:r>
        <w:rPr>
          <w:color w:val="000000"/>
          <w:spacing w:val="-1"/>
          <w:w w:val="105"/>
        </w:rPr>
        <w:t>is</w:t>
      </w:r>
      <w:r>
        <w:rPr>
          <w:color w:val="000000"/>
          <w:spacing w:val="-8"/>
          <w:w w:val="105"/>
        </w:rPr>
        <w:t xml:space="preserve"> </w:t>
      </w:r>
      <w:r>
        <w:rPr>
          <w:color w:val="000000"/>
          <w:w w:val="105"/>
        </w:rPr>
        <w:t>provided</w:t>
      </w:r>
      <w:r>
        <w:rPr>
          <w:color w:val="000000"/>
          <w:spacing w:val="-8"/>
          <w:w w:val="105"/>
        </w:rPr>
        <w:t xml:space="preserve"> </w:t>
      </w:r>
      <w:r>
        <w:rPr>
          <w:color w:val="000000"/>
          <w:w w:val="105"/>
        </w:rPr>
        <w:t>with</w:t>
      </w:r>
      <w:r>
        <w:rPr>
          <w:color w:val="000000"/>
          <w:spacing w:val="-7"/>
          <w:w w:val="105"/>
        </w:rPr>
        <w:t xml:space="preserve"> </w:t>
      </w:r>
      <w:r>
        <w:rPr>
          <w:color w:val="000000"/>
          <w:w w:val="105"/>
        </w:rPr>
        <w:t>a</w:t>
      </w:r>
      <w:r>
        <w:rPr>
          <w:color w:val="000000"/>
          <w:spacing w:val="-8"/>
          <w:w w:val="105"/>
        </w:rPr>
        <w:t xml:space="preserve"> </w:t>
      </w:r>
      <w:r>
        <w:rPr>
          <w:color w:val="000000"/>
          <w:spacing w:val="-1"/>
          <w:w w:val="105"/>
        </w:rPr>
        <w:t>pair</w:t>
      </w:r>
      <w:r>
        <w:rPr>
          <w:color w:val="000000"/>
          <w:spacing w:val="-8"/>
          <w:w w:val="105"/>
        </w:rPr>
        <w:t xml:space="preserve"> </w:t>
      </w:r>
      <w:r>
        <w:rPr>
          <w:color w:val="000000"/>
          <w:w w:val="105"/>
        </w:rPr>
        <w:t>of</w:t>
      </w:r>
      <w:r>
        <w:rPr>
          <w:color w:val="000000"/>
          <w:spacing w:val="-9"/>
          <w:w w:val="105"/>
        </w:rPr>
        <w:t xml:space="preserve"> </w:t>
      </w:r>
      <w:r>
        <w:rPr>
          <w:color w:val="000000"/>
          <w:w w:val="105"/>
        </w:rPr>
        <w:t>beam</w:t>
      </w:r>
      <w:r>
        <w:rPr>
          <w:color w:val="000000"/>
          <w:spacing w:val="-6"/>
          <w:w w:val="105"/>
        </w:rPr>
        <w:t xml:space="preserve"> </w:t>
      </w:r>
      <w:r>
        <w:rPr>
          <w:color w:val="000000"/>
          <w:spacing w:val="-1"/>
          <w:w w:val="105"/>
        </w:rPr>
        <w:t>locking</w:t>
      </w:r>
      <w:r>
        <w:rPr>
          <w:color w:val="000000"/>
          <w:spacing w:val="-7"/>
          <w:w w:val="105"/>
        </w:rPr>
        <w:t xml:space="preserve"> </w:t>
      </w:r>
      <w:r>
        <w:rPr>
          <w:color w:val="000000"/>
          <w:w w:val="105"/>
        </w:rPr>
        <w:t>pins.</w:t>
      </w:r>
    </w:p>
    <w:p w14:paraId="70DF735C" w14:textId="77777777" w:rsidR="007C2559" w:rsidRDefault="007C2559" w:rsidP="007C2559">
      <w:pPr>
        <w:pStyle w:val="BodyText"/>
        <w:kinsoku w:val="0"/>
        <w:overflowPunct w:val="0"/>
        <w:spacing w:before="121"/>
        <w:rPr>
          <w:color w:val="000000"/>
        </w:rPr>
      </w:pPr>
    </w:p>
    <w:p w14:paraId="3A413BF6" w14:textId="77777777" w:rsidR="007C2559" w:rsidRDefault="007C2559" w:rsidP="007C2559">
      <w:pPr>
        <w:pStyle w:val="BodyText"/>
        <w:kinsoku w:val="0"/>
        <w:overflowPunct w:val="0"/>
        <w:spacing w:before="2"/>
        <w:ind w:left="0"/>
        <w:rPr>
          <w:sz w:val="9"/>
          <w:szCs w:val="9"/>
        </w:rPr>
      </w:pPr>
    </w:p>
    <w:p w14:paraId="33D28B4B" w14:textId="77777777" w:rsidR="007C2559" w:rsidRDefault="007C2559" w:rsidP="007C2559">
      <w:pPr>
        <w:pStyle w:val="BodyText"/>
        <w:kinsoku w:val="0"/>
        <w:overflowPunct w:val="0"/>
        <w:spacing w:before="0" w:line="200" w:lineRule="atLeast"/>
        <w:ind w:left="2674"/>
      </w:pPr>
      <w:r w:rsidRPr="003E79DC">
        <w:rPr>
          <w:noProof/>
          <w:lang w:val="en-IN" w:eastAsia="en-IN"/>
        </w:rPr>
        <w:drawing>
          <wp:inline distT="0" distB="0" distL="0" distR="0" wp14:anchorId="6964BE8E" wp14:editId="07777777">
            <wp:extent cx="828675" cy="990600"/>
            <wp:effectExtent l="19050" t="19050" r="28575"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28675" cy="990600"/>
                    </a:xfrm>
                    <a:prstGeom prst="rect">
                      <a:avLst/>
                    </a:prstGeom>
                    <a:noFill/>
                    <a:ln w="6350" cmpd="sng">
                      <a:solidFill>
                        <a:srgbClr val="000000"/>
                      </a:solidFill>
                      <a:miter lim="800000"/>
                      <a:headEnd/>
                      <a:tailEnd/>
                    </a:ln>
                    <a:effectLst/>
                  </pic:spPr>
                </pic:pic>
              </a:graphicData>
            </a:graphic>
          </wp:inline>
        </w:drawing>
      </w:r>
    </w:p>
    <w:p w14:paraId="114D71EC" w14:textId="77777777" w:rsidR="007C2559" w:rsidRDefault="007C2559" w:rsidP="007C2559">
      <w:pPr>
        <w:pStyle w:val="BodyText"/>
        <w:kinsoku w:val="0"/>
        <w:overflowPunct w:val="0"/>
        <w:spacing w:before="127"/>
        <w:ind w:left="155"/>
      </w:pPr>
      <w:r>
        <w:rPr>
          <w:spacing w:val="-1"/>
          <w:w w:val="105"/>
        </w:rPr>
        <w:t>Beam</w:t>
      </w:r>
      <w:r>
        <w:rPr>
          <w:spacing w:val="-10"/>
          <w:w w:val="105"/>
        </w:rPr>
        <w:t xml:space="preserve"> </w:t>
      </w:r>
      <w:r>
        <w:rPr>
          <w:spacing w:val="-1"/>
          <w:w w:val="105"/>
        </w:rPr>
        <w:t>design</w:t>
      </w:r>
      <w:r>
        <w:rPr>
          <w:spacing w:val="-9"/>
          <w:w w:val="105"/>
        </w:rPr>
        <w:t xml:space="preserve"> </w:t>
      </w:r>
      <w:r>
        <w:rPr>
          <w:spacing w:val="-1"/>
          <w:w w:val="105"/>
        </w:rPr>
        <w:t>is</w:t>
      </w:r>
      <w:r>
        <w:rPr>
          <w:spacing w:val="-9"/>
          <w:w w:val="105"/>
        </w:rPr>
        <w:t xml:space="preserve"> </w:t>
      </w:r>
      <w:r>
        <w:rPr>
          <w:spacing w:val="-1"/>
          <w:w w:val="105"/>
        </w:rPr>
        <w:t>based</w:t>
      </w:r>
      <w:r>
        <w:rPr>
          <w:spacing w:val="-11"/>
          <w:w w:val="105"/>
        </w:rPr>
        <w:t xml:space="preserve"> </w:t>
      </w:r>
      <w:r>
        <w:rPr>
          <w:spacing w:val="-1"/>
          <w:w w:val="105"/>
        </w:rPr>
        <w:t>on</w:t>
      </w:r>
      <w:r>
        <w:rPr>
          <w:spacing w:val="-9"/>
          <w:w w:val="105"/>
        </w:rPr>
        <w:t xml:space="preserve"> </w:t>
      </w:r>
      <w:r>
        <w:rPr>
          <w:spacing w:val="-1"/>
          <w:w w:val="105"/>
        </w:rPr>
        <w:t>span</w:t>
      </w:r>
      <w:r>
        <w:rPr>
          <w:spacing w:val="-8"/>
          <w:w w:val="105"/>
        </w:rPr>
        <w:t xml:space="preserve"> </w:t>
      </w:r>
      <w:r>
        <w:rPr>
          <w:spacing w:val="-1"/>
          <w:w w:val="105"/>
        </w:rPr>
        <w:t>and</w:t>
      </w:r>
      <w:r>
        <w:rPr>
          <w:spacing w:val="-8"/>
          <w:w w:val="105"/>
        </w:rPr>
        <w:t xml:space="preserve"> </w:t>
      </w:r>
      <w:r>
        <w:rPr>
          <w:spacing w:val="-1"/>
          <w:w w:val="105"/>
        </w:rPr>
        <w:t>load</w:t>
      </w:r>
      <w:r>
        <w:rPr>
          <w:spacing w:val="-9"/>
          <w:w w:val="105"/>
        </w:rPr>
        <w:t xml:space="preserve"> </w:t>
      </w:r>
      <w:r>
        <w:rPr>
          <w:spacing w:val="-1"/>
          <w:w w:val="105"/>
        </w:rPr>
        <w:t>level</w:t>
      </w:r>
      <w:r>
        <w:rPr>
          <w:spacing w:val="-11"/>
          <w:w w:val="105"/>
        </w:rPr>
        <w:t xml:space="preserve"> </w:t>
      </w:r>
      <w:r>
        <w:rPr>
          <w:spacing w:val="-1"/>
          <w:w w:val="105"/>
        </w:rPr>
        <w:t>(Explained</w:t>
      </w:r>
      <w:r>
        <w:rPr>
          <w:spacing w:val="-9"/>
          <w:w w:val="105"/>
        </w:rPr>
        <w:t xml:space="preserve"> </w:t>
      </w:r>
      <w:r>
        <w:rPr>
          <w:spacing w:val="-1"/>
          <w:w w:val="105"/>
        </w:rPr>
        <w:t>in</w:t>
      </w:r>
      <w:r>
        <w:rPr>
          <w:spacing w:val="-8"/>
          <w:w w:val="105"/>
        </w:rPr>
        <w:t xml:space="preserve"> </w:t>
      </w:r>
      <w:r>
        <w:rPr>
          <w:w w:val="105"/>
        </w:rPr>
        <w:t>5.2</w:t>
      </w:r>
      <w:r>
        <w:rPr>
          <w:spacing w:val="-9"/>
          <w:w w:val="105"/>
        </w:rPr>
        <w:t xml:space="preserve"> </w:t>
      </w:r>
      <w:r>
        <w:rPr>
          <w:w w:val="105"/>
        </w:rPr>
        <w:t>beam</w:t>
      </w:r>
      <w:r>
        <w:rPr>
          <w:spacing w:val="-9"/>
          <w:w w:val="105"/>
        </w:rPr>
        <w:t xml:space="preserve"> </w:t>
      </w:r>
      <w:r>
        <w:rPr>
          <w:spacing w:val="-1"/>
          <w:w w:val="105"/>
        </w:rPr>
        <w:t>section).</w:t>
      </w:r>
    </w:p>
    <w:p w14:paraId="5B3DCC53" w14:textId="77777777" w:rsidR="00644AB8" w:rsidRDefault="00644AB8" w:rsidP="007C2559">
      <w:pPr>
        <w:pStyle w:val="BodyText"/>
        <w:kinsoku w:val="0"/>
        <w:overflowPunct w:val="0"/>
        <w:spacing w:before="127"/>
        <w:ind w:left="155"/>
      </w:pPr>
    </w:p>
    <w:p w14:paraId="37EFA3E3" w14:textId="19031033" w:rsidR="00644AB8" w:rsidRDefault="008A24B0" w:rsidP="007C2559">
      <w:pPr>
        <w:pStyle w:val="BodyText"/>
        <w:kinsoku w:val="0"/>
        <w:overflowPunct w:val="0"/>
        <w:spacing w:before="127"/>
        <w:ind w:left="155"/>
        <w:sectPr w:rsidR="00644AB8">
          <w:pgSz w:w="12240" w:h="15840"/>
          <w:pgMar w:top="1540" w:right="1720" w:bottom="1480" w:left="1720" w:header="667" w:footer="1290" w:gutter="0"/>
          <w:cols w:space="720"/>
          <w:noEndnote/>
        </w:sectPr>
      </w:pPr>
      <w:r>
        <w:t>(Beam load chart will be shared)</w:t>
      </w:r>
    </w:p>
    <w:p w14:paraId="41C6AC2A" w14:textId="77777777" w:rsidR="007C2559" w:rsidRDefault="007C2559" w:rsidP="007C2559">
      <w:pPr>
        <w:pStyle w:val="BodyText"/>
        <w:kinsoku w:val="0"/>
        <w:overflowPunct w:val="0"/>
        <w:spacing w:before="0"/>
        <w:ind w:left="0"/>
      </w:pPr>
    </w:p>
    <w:p w14:paraId="2DC44586" w14:textId="77777777" w:rsidR="007C2559" w:rsidRDefault="007C2559" w:rsidP="007C2559">
      <w:pPr>
        <w:pStyle w:val="BodyText"/>
        <w:kinsoku w:val="0"/>
        <w:overflowPunct w:val="0"/>
        <w:spacing w:before="6"/>
        <w:ind w:left="0"/>
        <w:rPr>
          <w:sz w:val="18"/>
          <w:szCs w:val="18"/>
        </w:rPr>
      </w:pPr>
    </w:p>
    <w:p w14:paraId="32D81A71" w14:textId="07B3DF18" w:rsidR="007C2559" w:rsidRDefault="007C2559" w:rsidP="007C2559">
      <w:pPr>
        <w:pStyle w:val="Heading2"/>
        <w:numPr>
          <w:ilvl w:val="1"/>
          <w:numId w:val="5"/>
        </w:numPr>
        <w:tabs>
          <w:tab w:val="left" w:pos="697"/>
        </w:tabs>
        <w:kinsoku w:val="0"/>
        <w:overflowPunct w:val="0"/>
        <w:spacing w:before="30"/>
        <w:ind w:hanging="541"/>
        <w:jc w:val="both"/>
        <w:rPr>
          <w:b w:val="0"/>
          <w:bCs w:val="0"/>
          <w:color w:val="000000"/>
        </w:rPr>
      </w:pPr>
      <w:r>
        <w:rPr>
          <w:color w:val="8EB133"/>
          <w:spacing w:val="-1"/>
        </w:rPr>
        <w:t>Stability</w:t>
      </w:r>
      <w:r>
        <w:rPr>
          <w:color w:val="8EB133"/>
          <w:spacing w:val="-29"/>
        </w:rPr>
        <w:t xml:space="preserve"> </w:t>
      </w:r>
      <w:r>
        <w:rPr>
          <w:color w:val="8EB133"/>
          <w:spacing w:val="-1"/>
        </w:rPr>
        <w:t>Components</w:t>
      </w:r>
    </w:p>
    <w:p w14:paraId="4FFCBC07" w14:textId="77777777" w:rsidR="007C2559" w:rsidRDefault="007C2559" w:rsidP="007C2559">
      <w:pPr>
        <w:pStyle w:val="BodyText"/>
        <w:kinsoku w:val="0"/>
        <w:overflowPunct w:val="0"/>
        <w:spacing w:before="0"/>
        <w:ind w:left="0"/>
        <w:rPr>
          <w:b/>
          <w:bCs/>
        </w:rPr>
      </w:pPr>
    </w:p>
    <w:p w14:paraId="1728B4D0" w14:textId="77777777" w:rsidR="007C2559" w:rsidRDefault="007C2559" w:rsidP="007C2559">
      <w:pPr>
        <w:pStyle w:val="BodyText"/>
        <w:kinsoku w:val="0"/>
        <w:overflowPunct w:val="0"/>
        <w:spacing w:before="0"/>
        <w:ind w:left="0"/>
        <w:rPr>
          <w:b/>
          <w:bCs/>
        </w:rPr>
      </w:pPr>
    </w:p>
    <w:p w14:paraId="34959D4B" w14:textId="3E8942E2" w:rsidR="007C2559" w:rsidRDefault="007C2559" w:rsidP="007C2559">
      <w:pPr>
        <w:pStyle w:val="BodyText"/>
        <w:kinsoku w:val="0"/>
        <w:overflowPunct w:val="0"/>
        <w:spacing w:before="6"/>
        <w:ind w:left="0"/>
        <w:rPr>
          <w:b/>
          <w:bCs/>
          <w:sz w:val="21"/>
          <w:szCs w:val="21"/>
        </w:rPr>
      </w:pPr>
    </w:p>
    <w:p w14:paraId="7BD58BA2" w14:textId="1A82593D" w:rsidR="007C2559" w:rsidRDefault="00552A0B" w:rsidP="007C2559">
      <w:pPr>
        <w:pStyle w:val="BodyText"/>
        <w:kinsoku w:val="0"/>
        <w:overflowPunct w:val="0"/>
        <w:spacing w:before="0" w:line="200" w:lineRule="atLeast"/>
        <w:ind w:left="425"/>
      </w:pPr>
      <w:r w:rsidRPr="00552A0B">
        <w:rPr>
          <w:noProof/>
          <w:color w:val="8EB133"/>
          <w:spacing w:val="-1"/>
        </w:rPr>
        <mc:AlternateContent>
          <mc:Choice Requires="wps">
            <w:drawing>
              <wp:anchor distT="45720" distB="45720" distL="114300" distR="114300" simplePos="0" relativeHeight="251658300" behindDoc="0" locked="0" layoutInCell="1" allowOverlap="1" wp14:anchorId="291AEEEB" wp14:editId="15A63182">
                <wp:simplePos x="0" y="0"/>
                <wp:positionH relativeFrom="margin">
                  <wp:align>right</wp:align>
                </wp:positionH>
                <wp:positionV relativeFrom="paragraph">
                  <wp:posOffset>2052320</wp:posOffset>
                </wp:positionV>
                <wp:extent cx="2360930" cy="1404620"/>
                <wp:effectExtent l="0" t="0" r="0" b="0"/>
                <wp:wrapSquare wrapText="bothSides"/>
                <wp:docPr id="1901439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987A509" w14:textId="61104CB4" w:rsidR="00552A0B" w:rsidRPr="00552A0B" w:rsidRDefault="00552A0B">
                            <w:pPr>
                              <w:rPr>
                                <w:rFonts w:asciiTheme="minorHAnsi" w:hAnsiTheme="minorHAnsi" w:cstheme="minorHAnsi"/>
                                <w:sz w:val="20"/>
                                <w:szCs w:val="20"/>
                              </w:rPr>
                            </w:pPr>
                            <w:r w:rsidRPr="00552A0B">
                              <w:rPr>
                                <w:rFonts w:asciiTheme="minorHAnsi" w:hAnsiTheme="minorHAnsi" w:cstheme="minorHAnsi"/>
                                <w:sz w:val="20"/>
                                <w:szCs w:val="20"/>
                              </w:rPr>
                              <w:t>Row connector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91AEEEB" id="Text Box 2" o:spid="_x0000_s5329" type="#_x0000_t202" style="position:absolute;left:0;text-align:left;margin-left:134.7pt;margin-top:161.6pt;width:185.9pt;height:110.6pt;z-index:251658300;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rIaEgIAAP8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" stroked="f">
                <v:textbox style="mso-fit-shape-to-text:t">
                  <w:txbxContent>
                    <w:p w14:paraId="0987A509" w14:textId="61104CB4" w:rsidR="00552A0B" w:rsidRPr="00552A0B" w:rsidRDefault="00552A0B">
                      <w:pPr>
                        <w:rPr>
                          <w:rFonts w:asciiTheme="minorHAnsi" w:hAnsiTheme="minorHAnsi" w:cstheme="minorHAnsi"/>
                          <w:sz w:val="20"/>
                          <w:szCs w:val="20"/>
                        </w:rPr>
                      </w:pPr>
                      <w:r w:rsidRPr="00552A0B">
                        <w:rPr>
                          <w:rFonts w:asciiTheme="minorHAnsi" w:hAnsiTheme="minorHAnsi" w:cstheme="minorHAnsi"/>
                          <w:sz w:val="20"/>
                          <w:szCs w:val="20"/>
                        </w:rPr>
                        <w:t>Row connector</w:t>
                      </w:r>
                    </w:p>
                  </w:txbxContent>
                </v:textbox>
                <w10:wrap type="square" anchorx="margin"/>
              </v:shape>
            </w:pict>
          </mc:Fallback>
        </mc:AlternateContent>
      </w:r>
      <w:r>
        <w:rPr>
          <w:noProof/>
        </w:rPr>
        <mc:AlternateContent>
          <mc:Choice Requires="wps">
            <w:drawing>
              <wp:anchor distT="0" distB="0" distL="114300" distR="114300" simplePos="0" relativeHeight="251658299" behindDoc="0" locked="0" layoutInCell="1" allowOverlap="1" wp14:anchorId="5BA5BDDD" wp14:editId="735CCAD5">
                <wp:simplePos x="0" y="0"/>
                <wp:positionH relativeFrom="column">
                  <wp:posOffset>1308100</wp:posOffset>
                </wp:positionH>
                <wp:positionV relativeFrom="paragraph">
                  <wp:posOffset>1080770</wp:posOffset>
                </wp:positionV>
                <wp:extent cx="1927860" cy="1082040"/>
                <wp:effectExtent l="38100" t="38100" r="15240" b="22860"/>
                <wp:wrapNone/>
                <wp:docPr id="774849847" name="Straight Arrow Connector 1"/>
                <wp:cNvGraphicFramePr/>
                <a:graphic xmlns:a="http://schemas.openxmlformats.org/drawingml/2006/main">
                  <a:graphicData uri="http://schemas.microsoft.com/office/word/2010/wordprocessingShape">
                    <wps:wsp>
                      <wps:cNvCnPr/>
                      <wps:spPr>
                        <a:xfrm flipH="1" flipV="1">
                          <a:off x="0" y="0"/>
                          <a:ext cx="1927860" cy="10820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6="http://schemas.microsoft.com/office/drawing/2014/main" xmlns:pic="http://schemas.openxmlformats.org/drawingml/2006/picture" xmlns:a14="http://schemas.microsoft.com/office/drawing/2010/main" xmlns:a="http://schemas.openxmlformats.org/drawingml/2006/main">
            <w:pict w14:anchorId="5870A4A6">
              <v:shapetype id="_x0000_t32" coordsize="21600,21600" o:oned="t" filled="f" o:spt="32" path="m,l21600,21600e" w14:anchorId="24AFC5A7">
                <v:path fillok="f" arrowok="t" o:connecttype="none"/>
                <o:lock v:ext="edit" shapetype="t"/>
              </v:shapetype>
              <v:shape id="Straight Arrow Connector 1" style="position:absolute;margin-left:103pt;margin-top:85.1pt;width:151.8pt;height:85.2pt;flip:x y;z-index:251667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">
                <v:stroke joinstyle="miter" endarrow="block"/>
              </v:shape>
            </w:pict>
          </mc:Fallback>
        </mc:AlternateContent>
      </w:r>
      <w:r>
        <w:rPr>
          <w:noProof/>
        </w:rPr>
        <w:drawing>
          <wp:inline distT="0" distB="0" distL="0" distR="0" wp14:anchorId="0AADA626" wp14:editId="15ABE9A7">
            <wp:extent cx="2046033" cy="2608028"/>
            <wp:effectExtent l="0" t="0" r="0" b="1905"/>
            <wp:docPr id="909194170" name="Picture 1" descr="A blue and silver metal ra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94170" name="Picture 1" descr="A blue and silver metal racks&#10;&#10;AI-generated content may be incorrect."/>
                    <pic:cNvPicPr/>
                  </pic:nvPicPr>
                  <pic:blipFill rotWithShape="1">
                    <a:blip r:embed="rId51" cstate="print">
                      <a:extLst>
                        <a:ext uri="{28A0092B-C50C-407E-A947-70E740481C1C}">
                          <a14:useLocalDpi xmlns:a14="http://schemas.microsoft.com/office/drawing/2010/main" val="0"/>
                        </a:ext>
                      </a:extLst>
                    </a:blip>
                    <a:srcRect l="26127" r="29747"/>
                    <a:stretch/>
                  </pic:blipFill>
                  <pic:spPr bwMode="auto">
                    <a:xfrm>
                      <a:off x="0" y="0"/>
                      <a:ext cx="2080555" cy="2652032"/>
                    </a:xfrm>
                    <a:prstGeom prst="rect">
                      <a:avLst/>
                    </a:prstGeom>
                    <a:ln>
                      <a:noFill/>
                    </a:ln>
                    <a:extLst>
                      <a:ext uri="{53640926-AAD7-44D8-BBD7-CCE9431645EC}">
                        <a14:shadowObscured xmlns:a14="http://schemas.microsoft.com/office/drawing/2010/main"/>
                      </a:ext>
                    </a:extLst>
                  </pic:spPr>
                </pic:pic>
              </a:graphicData>
            </a:graphic>
          </wp:inline>
        </w:drawing>
      </w:r>
    </w:p>
    <w:p w14:paraId="4357A966" w14:textId="77777777" w:rsidR="007C2559" w:rsidRDefault="007C2559" w:rsidP="007C2559">
      <w:pPr>
        <w:pStyle w:val="BodyText"/>
        <w:kinsoku w:val="0"/>
        <w:overflowPunct w:val="0"/>
        <w:spacing w:before="10"/>
        <w:ind w:left="0"/>
        <w:rPr>
          <w:b/>
          <w:bCs/>
          <w:sz w:val="39"/>
          <w:szCs w:val="39"/>
        </w:rPr>
      </w:pPr>
    </w:p>
    <w:p w14:paraId="0B2E7A78" w14:textId="77777777" w:rsidR="007C2559" w:rsidRDefault="007C2559" w:rsidP="007C2559">
      <w:pPr>
        <w:pStyle w:val="Heading3"/>
        <w:numPr>
          <w:ilvl w:val="2"/>
          <w:numId w:val="5"/>
        </w:numPr>
        <w:tabs>
          <w:tab w:val="left" w:pos="833"/>
        </w:tabs>
        <w:kinsoku w:val="0"/>
        <w:overflowPunct w:val="0"/>
        <w:jc w:val="both"/>
        <w:rPr>
          <w:b w:val="0"/>
          <w:bCs w:val="0"/>
          <w:color w:val="000000"/>
        </w:rPr>
      </w:pPr>
      <w:r>
        <w:rPr>
          <w:color w:val="3396CF"/>
        </w:rPr>
        <w:t>Row</w:t>
      </w:r>
      <w:r>
        <w:rPr>
          <w:color w:val="3396CF"/>
          <w:spacing w:val="1"/>
        </w:rPr>
        <w:t xml:space="preserve"> </w:t>
      </w:r>
      <w:r>
        <w:rPr>
          <w:color w:val="3396CF"/>
          <w:spacing w:val="-1"/>
        </w:rPr>
        <w:t>connector</w:t>
      </w:r>
    </w:p>
    <w:p w14:paraId="74AE3B8F" w14:textId="77777777" w:rsidR="007C2559" w:rsidRDefault="007C2559" w:rsidP="007C2559">
      <w:pPr>
        <w:pStyle w:val="BodyText"/>
        <w:kinsoku w:val="0"/>
        <w:overflowPunct w:val="0"/>
        <w:spacing w:before="232" w:line="248" w:lineRule="auto"/>
        <w:ind w:left="155" w:right="152"/>
        <w:jc w:val="both"/>
      </w:pPr>
      <w:r>
        <w:rPr>
          <w:w w:val="105"/>
        </w:rPr>
        <w:t>Row</w:t>
      </w:r>
      <w:r>
        <w:rPr>
          <w:spacing w:val="-9"/>
          <w:w w:val="105"/>
        </w:rPr>
        <w:t xml:space="preserve"> </w:t>
      </w:r>
      <w:r>
        <w:rPr>
          <w:w w:val="105"/>
        </w:rPr>
        <w:t>connectors</w:t>
      </w:r>
      <w:r>
        <w:rPr>
          <w:spacing w:val="-9"/>
          <w:w w:val="105"/>
        </w:rPr>
        <w:t xml:space="preserve"> </w:t>
      </w:r>
      <w:r>
        <w:rPr>
          <w:w w:val="105"/>
        </w:rPr>
        <w:t>are</w:t>
      </w:r>
      <w:r>
        <w:rPr>
          <w:spacing w:val="-9"/>
          <w:w w:val="105"/>
        </w:rPr>
        <w:t xml:space="preserve"> </w:t>
      </w:r>
      <w:r>
        <w:rPr>
          <w:w w:val="105"/>
        </w:rPr>
        <w:t>used</w:t>
      </w:r>
      <w:r>
        <w:rPr>
          <w:spacing w:val="-9"/>
          <w:w w:val="105"/>
        </w:rPr>
        <w:t xml:space="preserve"> </w:t>
      </w:r>
      <w:r>
        <w:rPr>
          <w:w w:val="105"/>
        </w:rPr>
        <w:t>to</w:t>
      </w:r>
      <w:r>
        <w:rPr>
          <w:spacing w:val="-8"/>
          <w:w w:val="105"/>
        </w:rPr>
        <w:t xml:space="preserve"> </w:t>
      </w:r>
      <w:r>
        <w:rPr>
          <w:w w:val="105"/>
        </w:rPr>
        <w:t>connect</w:t>
      </w:r>
      <w:r>
        <w:rPr>
          <w:spacing w:val="-9"/>
          <w:w w:val="105"/>
        </w:rPr>
        <w:t xml:space="preserve"> </w:t>
      </w:r>
      <w:r>
        <w:rPr>
          <w:w w:val="105"/>
        </w:rPr>
        <w:t>two</w:t>
      </w:r>
      <w:r>
        <w:rPr>
          <w:spacing w:val="-9"/>
          <w:w w:val="105"/>
        </w:rPr>
        <w:t xml:space="preserve"> </w:t>
      </w:r>
      <w:r>
        <w:rPr>
          <w:w w:val="105"/>
        </w:rPr>
        <w:t>single‐faced</w:t>
      </w:r>
      <w:r>
        <w:rPr>
          <w:spacing w:val="-9"/>
          <w:w w:val="105"/>
        </w:rPr>
        <w:t xml:space="preserve"> </w:t>
      </w:r>
      <w:r>
        <w:rPr>
          <w:w w:val="105"/>
        </w:rPr>
        <w:t>units</w:t>
      </w:r>
      <w:r>
        <w:rPr>
          <w:spacing w:val="-9"/>
          <w:w w:val="105"/>
        </w:rPr>
        <w:t xml:space="preserve"> </w:t>
      </w:r>
      <w:proofErr w:type="gramStart"/>
      <w:r>
        <w:rPr>
          <w:w w:val="105"/>
        </w:rPr>
        <w:t>back</w:t>
      </w:r>
      <w:r>
        <w:rPr>
          <w:spacing w:val="-8"/>
          <w:w w:val="105"/>
        </w:rPr>
        <w:t xml:space="preserve"> </w:t>
      </w:r>
      <w:r>
        <w:rPr>
          <w:w w:val="105"/>
        </w:rPr>
        <w:t>to</w:t>
      </w:r>
      <w:r>
        <w:rPr>
          <w:spacing w:val="-9"/>
          <w:w w:val="105"/>
        </w:rPr>
        <w:t xml:space="preserve"> </w:t>
      </w:r>
      <w:r>
        <w:rPr>
          <w:spacing w:val="-1"/>
          <w:w w:val="105"/>
        </w:rPr>
        <w:t>back</w:t>
      </w:r>
      <w:proofErr w:type="gramEnd"/>
      <w:r>
        <w:rPr>
          <w:spacing w:val="-9"/>
          <w:w w:val="105"/>
        </w:rPr>
        <w:t xml:space="preserve"> </w:t>
      </w:r>
      <w:r>
        <w:rPr>
          <w:w w:val="105"/>
        </w:rPr>
        <w:t>to</w:t>
      </w:r>
      <w:r>
        <w:rPr>
          <w:spacing w:val="-7"/>
          <w:w w:val="105"/>
        </w:rPr>
        <w:t xml:space="preserve"> </w:t>
      </w:r>
      <w:r>
        <w:rPr>
          <w:spacing w:val="-1"/>
          <w:w w:val="105"/>
        </w:rPr>
        <w:t>form</w:t>
      </w:r>
      <w:r>
        <w:rPr>
          <w:spacing w:val="-7"/>
          <w:w w:val="105"/>
        </w:rPr>
        <w:t xml:space="preserve"> </w:t>
      </w:r>
      <w:r>
        <w:rPr>
          <w:w w:val="105"/>
        </w:rPr>
        <w:t>a</w:t>
      </w:r>
      <w:r>
        <w:rPr>
          <w:spacing w:val="-10"/>
          <w:w w:val="105"/>
        </w:rPr>
        <w:t xml:space="preserve"> </w:t>
      </w:r>
      <w:r>
        <w:rPr>
          <w:w w:val="105"/>
        </w:rPr>
        <w:t>double‐faced</w:t>
      </w:r>
      <w:r>
        <w:rPr>
          <w:spacing w:val="-10"/>
          <w:w w:val="105"/>
        </w:rPr>
        <w:t xml:space="preserve"> </w:t>
      </w:r>
      <w:r>
        <w:rPr>
          <w:w w:val="105"/>
        </w:rPr>
        <w:t>unit.</w:t>
      </w:r>
      <w:r>
        <w:rPr>
          <w:spacing w:val="29"/>
          <w:w w:val="103"/>
        </w:rPr>
        <w:t xml:space="preserve"> </w:t>
      </w:r>
      <w:r>
        <w:rPr>
          <w:w w:val="105"/>
        </w:rPr>
        <w:t>Row</w:t>
      </w:r>
      <w:r>
        <w:rPr>
          <w:spacing w:val="2"/>
          <w:w w:val="105"/>
        </w:rPr>
        <w:t xml:space="preserve"> </w:t>
      </w:r>
      <w:r>
        <w:rPr>
          <w:w w:val="105"/>
        </w:rPr>
        <w:t>connectors</w:t>
      </w:r>
      <w:r>
        <w:rPr>
          <w:spacing w:val="2"/>
          <w:w w:val="105"/>
        </w:rPr>
        <w:t xml:space="preserve"> </w:t>
      </w:r>
      <w:r>
        <w:rPr>
          <w:w w:val="105"/>
        </w:rPr>
        <w:t>are</w:t>
      </w:r>
      <w:r>
        <w:rPr>
          <w:spacing w:val="2"/>
          <w:w w:val="105"/>
        </w:rPr>
        <w:t xml:space="preserve"> </w:t>
      </w:r>
      <w:r>
        <w:rPr>
          <w:spacing w:val="-1"/>
          <w:w w:val="105"/>
        </w:rPr>
        <w:t>used</w:t>
      </w:r>
      <w:r>
        <w:rPr>
          <w:spacing w:val="4"/>
          <w:w w:val="105"/>
        </w:rPr>
        <w:t xml:space="preserve"> </w:t>
      </w:r>
      <w:r>
        <w:rPr>
          <w:w w:val="105"/>
        </w:rPr>
        <w:t>when</w:t>
      </w:r>
      <w:r>
        <w:rPr>
          <w:spacing w:val="2"/>
          <w:w w:val="105"/>
        </w:rPr>
        <w:t xml:space="preserve"> </w:t>
      </w:r>
      <w:r>
        <w:rPr>
          <w:w w:val="105"/>
        </w:rPr>
        <w:t>the</w:t>
      </w:r>
      <w:r>
        <w:rPr>
          <w:spacing w:val="2"/>
          <w:w w:val="105"/>
        </w:rPr>
        <w:t xml:space="preserve"> </w:t>
      </w:r>
      <w:r>
        <w:rPr>
          <w:w w:val="105"/>
        </w:rPr>
        <w:t>height</w:t>
      </w:r>
      <w:r>
        <w:rPr>
          <w:spacing w:val="3"/>
          <w:w w:val="105"/>
        </w:rPr>
        <w:t xml:space="preserve"> </w:t>
      </w:r>
      <w:r>
        <w:rPr>
          <w:w w:val="105"/>
        </w:rPr>
        <w:t>to</w:t>
      </w:r>
      <w:r>
        <w:rPr>
          <w:spacing w:val="3"/>
          <w:w w:val="105"/>
        </w:rPr>
        <w:t xml:space="preserve"> </w:t>
      </w:r>
      <w:r>
        <w:rPr>
          <w:spacing w:val="-1"/>
          <w:w w:val="105"/>
        </w:rPr>
        <w:t>depth</w:t>
      </w:r>
      <w:r>
        <w:rPr>
          <w:spacing w:val="1"/>
          <w:w w:val="105"/>
        </w:rPr>
        <w:t xml:space="preserve"> </w:t>
      </w:r>
      <w:r>
        <w:rPr>
          <w:spacing w:val="-1"/>
          <w:w w:val="105"/>
        </w:rPr>
        <w:t>ratio</w:t>
      </w:r>
      <w:r>
        <w:rPr>
          <w:spacing w:val="3"/>
          <w:w w:val="105"/>
        </w:rPr>
        <w:t xml:space="preserve"> </w:t>
      </w:r>
      <w:r>
        <w:rPr>
          <w:w w:val="105"/>
        </w:rPr>
        <w:t>exceeds</w:t>
      </w:r>
      <w:r>
        <w:rPr>
          <w:spacing w:val="4"/>
          <w:w w:val="105"/>
        </w:rPr>
        <w:t xml:space="preserve"> </w:t>
      </w:r>
      <w:r>
        <w:rPr>
          <w:w w:val="105"/>
        </w:rPr>
        <w:t>the</w:t>
      </w:r>
      <w:r>
        <w:rPr>
          <w:spacing w:val="2"/>
          <w:w w:val="105"/>
        </w:rPr>
        <w:t xml:space="preserve"> </w:t>
      </w:r>
      <w:r>
        <w:rPr>
          <w:spacing w:val="-1"/>
          <w:w w:val="105"/>
        </w:rPr>
        <w:t>safe</w:t>
      </w:r>
      <w:r>
        <w:rPr>
          <w:spacing w:val="4"/>
          <w:w w:val="105"/>
        </w:rPr>
        <w:t xml:space="preserve"> </w:t>
      </w:r>
      <w:r>
        <w:rPr>
          <w:spacing w:val="-1"/>
          <w:w w:val="105"/>
        </w:rPr>
        <w:t>limit.</w:t>
      </w:r>
      <w:r>
        <w:rPr>
          <w:spacing w:val="2"/>
          <w:w w:val="105"/>
        </w:rPr>
        <w:t xml:space="preserve"> </w:t>
      </w:r>
      <w:r>
        <w:rPr>
          <w:spacing w:val="-1"/>
          <w:w w:val="105"/>
        </w:rPr>
        <w:t>Refer</w:t>
      </w:r>
      <w:r>
        <w:rPr>
          <w:spacing w:val="3"/>
          <w:w w:val="105"/>
        </w:rPr>
        <w:t xml:space="preserve"> </w:t>
      </w:r>
      <w:r>
        <w:rPr>
          <w:w w:val="105"/>
        </w:rPr>
        <w:t>to</w:t>
      </w:r>
      <w:r>
        <w:rPr>
          <w:spacing w:val="3"/>
          <w:w w:val="105"/>
        </w:rPr>
        <w:t xml:space="preserve"> </w:t>
      </w:r>
      <w:r>
        <w:rPr>
          <w:spacing w:val="-1"/>
          <w:w w:val="105"/>
        </w:rPr>
        <w:t>guidelines</w:t>
      </w:r>
      <w:r>
        <w:rPr>
          <w:spacing w:val="67"/>
          <w:w w:val="103"/>
        </w:rPr>
        <w:t xml:space="preserve"> </w:t>
      </w:r>
      <w:r>
        <w:rPr>
          <w:spacing w:val="-1"/>
          <w:w w:val="105"/>
        </w:rPr>
        <w:t>for</w:t>
      </w:r>
      <w:r>
        <w:rPr>
          <w:spacing w:val="-12"/>
          <w:w w:val="105"/>
        </w:rPr>
        <w:t xml:space="preserve"> </w:t>
      </w:r>
      <w:r>
        <w:rPr>
          <w:w w:val="105"/>
        </w:rPr>
        <w:t>the</w:t>
      </w:r>
      <w:r>
        <w:rPr>
          <w:spacing w:val="-11"/>
          <w:w w:val="105"/>
        </w:rPr>
        <w:t xml:space="preserve"> </w:t>
      </w:r>
      <w:r>
        <w:rPr>
          <w:w w:val="105"/>
        </w:rPr>
        <w:t>usage</w:t>
      </w:r>
      <w:r>
        <w:rPr>
          <w:spacing w:val="-10"/>
          <w:w w:val="105"/>
        </w:rPr>
        <w:t xml:space="preserve"> </w:t>
      </w:r>
      <w:r>
        <w:rPr>
          <w:w w:val="105"/>
        </w:rPr>
        <w:t>of</w:t>
      </w:r>
      <w:r>
        <w:rPr>
          <w:spacing w:val="-11"/>
          <w:w w:val="105"/>
        </w:rPr>
        <w:t xml:space="preserve"> </w:t>
      </w:r>
      <w:r>
        <w:rPr>
          <w:w w:val="105"/>
        </w:rPr>
        <w:t>row</w:t>
      </w:r>
      <w:r>
        <w:rPr>
          <w:spacing w:val="-11"/>
          <w:w w:val="105"/>
        </w:rPr>
        <w:t xml:space="preserve"> </w:t>
      </w:r>
      <w:r>
        <w:rPr>
          <w:w w:val="105"/>
        </w:rPr>
        <w:t>connector.</w:t>
      </w:r>
    </w:p>
    <w:p w14:paraId="44690661" w14:textId="3D0AA9CE" w:rsidR="007C2559" w:rsidRDefault="007C2559" w:rsidP="007C2559">
      <w:pPr>
        <w:pStyle w:val="BodyText"/>
        <w:kinsoku w:val="0"/>
        <w:overflowPunct w:val="0"/>
        <w:spacing w:before="4"/>
        <w:ind w:left="0"/>
        <w:rPr>
          <w:sz w:val="8"/>
          <w:szCs w:val="8"/>
        </w:rPr>
      </w:pPr>
    </w:p>
    <w:p w14:paraId="74539910" w14:textId="5D211A01" w:rsidR="007C2559" w:rsidRDefault="00552A0B" w:rsidP="007C2559">
      <w:pPr>
        <w:pStyle w:val="BodyText"/>
        <w:kinsoku w:val="0"/>
        <w:overflowPunct w:val="0"/>
        <w:spacing w:before="0" w:line="200" w:lineRule="atLeast"/>
        <w:ind w:left="3239"/>
      </w:pPr>
      <w:r>
        <w:rPr>
          <w:noProof/>
        </w:rPr>
        <w:drawing>
          <wp:anchor distT="0" distB="0" distL="114300" distR="114300" simplePos="0" relativeHeight="251658301" behindDoc="0" locked="0" layoutInCell="1" allowOverlap="1" wp14:anchorId="6D2757A5" wp14:editId="2B451E66">
            <wp:simplePos x="0" y="0"/>
            <wp:positionH relativeFrom="column">
              <wp:posOffset>1765300</wp:posOffset>
            </wp:positionH>
            <wp:positionV relativeFrom="paragraph">
              <wp:posOffset>575310</wp:posOffset>
            </wp:positionV>
            <wp:extent cx="1447800" cy="158115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47800" cy="1581150"/>
                    </a:xfrm>
                    <a:prstGeom prst="rect">
                      <a:avLst/>
                    </a:prstGeom>
                    <a:noFill/>
                    <a:ln>
                      <a:noFill/>
                    </a:ln>
                  </pic:spPr>
                </pic:pic>
              </a:graphicData>
            </a:graphic>
          </wp:anchor>
        </w:drawing>
      </w:r>
    </w:p>
    <w:p w14:paraId="5A7E0CF2" w14:textId="77777777" w:rsidR="007C2559" w:rsidRDefault="007C2559" w:rsidP="007C2559">
      <w:pPr>
        <w:pStyle w:val="BodyText"/>
        <w:kinsoku w:val="0"/>
        <w:overflowPunct w:val="0"/>
        <w:spacing w:before="0" w:line="200" w:lineRule="atLeast"/>
        <w:ind w:left="3239"/>
        <w:sectPr w:rsidR="007C2559">
          <w:pgSz w:w="12240" w:h="15840"/>
          <w:pgMar w:top="1540" w:right="1720" w:bottom="1480" w:left="1720" w:header="667" w:footer="1290" w:gutter="0"/>
          <w:cols w:space="720"/>
          <w:noEndnote/>
        </w:sectPr>
      </w:pPr>
    </w:p>
    <w:p w14:paraId="60FA6563" w14:textId="77777777" w:rsidR="007C2559" w:rsidRDefault="007C2559" w:rsidP="007C2559">
      <w:pPr>
        <w:pStyle w:val="BodyText"/>
        <w:kinsoku w:val="0"/>
        <w:overflowPunct w:val="0"/>
        <w:spacing w:before="0"/>
        <w:ind w:left="0"/>
      </w:pPr>
    </w:p>
    <w:p w14:paraId="6535903A" w14:textId="77777777" w:rsidR="007C2559" w:rsidRDefault="007C2559" w:rsidP="007C2559">
      <w:pPr>
        <w:pStyle w:val="BodyText"/>
        <w:kinsoku w:val="0"/>
        <w:overflowPunct w:val="0"/>
        <w:ind w:left="494"/>
        <w:rPr>
          <w:color w:val="000000"/>
        </w:rPr>
      </w:pPr>
      <w:r>
        <w:rPr>
          <w:rFonts w:ascii="Wingdings 3" w:hAnsi="Wingdings 3" w:cs="Wingdings 3"/>
          <w:color w:val="B70F5A"/>
          <w:w w:val="105"/>
        </w:rPr>
        <w:t></w:t>
      </w:r>
      <w:r>
        <w:rPr>
          <w:rFonts w:ascii="Wingdings 3" w:hAnsi="Wingdings 3" w:cs="Wingdings 3"/>
          <w:color w:val="B70F5A"/>
          <w:spacing w:val="-81"/>
          <w:w w:val="105"/>
        </w:rPr>
        <w:t></w:t>
      </w:r>
      <w:r>
        <w:rPr>
          <w:color w:val="000000"/>
          <w:w w:val="105"/>
        </w:rPr>
        <w:t>4</w:t>
      </w:r>
      <w:r>
        <w:rPr>
          <w:color w:val="000000"/>
          <w:spacing w:val="-8"/>
          <w:w w:val="105"/>
        </w:rPr>
        <w:t xml:space="preserve"> </w:t>
      </w:r>
      <w:r>
        <w:rPr>
          <w:color w:val="000000"/>
          <w:w w:val="105"/>
        </w:rPr>
        <w:t>numbers</w:t>
      </w:r>
      <w:r>
        <w:rPr>
          <w:color w:val="000000"/>
          <w:spacing w:val="-9"/>
          <w:w w:val="105"/>
        </w:rPr>
        <w:t xml:space="preserve"> </w:t>
      </w:r>
      <w:r>
        <w:rPr>
          <w:color w:val="000000"/>
          <w:w w:val="105"/>
        </w:rPr>
        <w:t>of</w:t>
      </w:r>
      <w:r>
        <w:rPr>
          <w:color w:val="000000"/>
          <w:spacing w:val="-9"/>
          <w:w w:val="105"/>
        </w:rPr>
        <w:t xml:space="preserve"> </w:t>
      </w:r>
      <w:r>
        <w:rPr>
          <w:color w:val="000000"/>
          <w:w w:val="105"/>
        </w:rPr>
        <w:t>M10x25</w:t>
      </w:r>
      <w:r>
        <w:rPr>
          <w:color w:val="000000"/>
          <w:spacing w:val="-8"/>
          <w:w w:val="105"/>
        </w:rPr>
        <w:t xml:space="preserve"> </w:t>
      </w:r>
      <w:r>
        <w:rPr>
          <w:color w:val="000000"/>
          <w:w w:val="105"/>
        </w:rPr>
        <w:t>Hex</w:t>
      </w:r>
      <w:r>
        <w:rPr>
          <w:color w:val="000000"/>
          <w:spacing w:val="-6"/>
          <w:w w:val="105"/>
        </w:rPr>
        <w:t xml:space="preserve"> </w:t>
      </w:r>
      <w:r>
        <w:rPr>
          <w:color w:val="000000"/>
          <w:w w:val="105"/>
        </w:rPr>
        <w:t>Nut</w:t>
      </w:r>
      <w:r>
        <w:rPr>
          <w:color w:val="000000"/>
          <w:spacing w:val="-7"/>
          <w:w w:val="105"/>
        </w:rPr>
        <w:t xml:space="preserve"> </w:t>
      </w:r>
      <w:r>
        <w:rPr>
          <w:color w:val="000000"/>
          <w:w w:val="105"/>
        </w:rPr>
        <w:t>and</w:t>
      </w:r>
      <w:r>
        <w:rPr>
          <w:color w:val="000000"/>
          <w:spacing w:val="-9"/>
          <w:w w:val="105"/>
        </w:rPr>
        <w:t xml:space="preserve"> </w:t>
      </w:r>
      <w:r>
        <w:rPr>
          <w:color w:val="000000"/>
          <w:w w:val="105"/>
        </w:rPr>
        <w:t>Bolt</w:t>
      </w:r>
      <w:r>
        <w:rPr>
          <w:color w:val="000000"/>
          <w:spacing w:val="-7"/>
          <w:w w:val="105"/>
        </w:rPr>
        <w:t xml:space="preserve"> </w:t>
      </w:r>
      <w:r>
        <w:rPr>
          <w:color w:val="000000"/>
          <w:spacing w:val="-1"/>
          <w:w w:val="105"/>
        </w:rPr>
        <w:t>with</w:t>
      </w:r>
      <w:r>
        <w:rPr>
          <w:color w:val="000000"/>
          <w:spacing w:val="-7"/>
          <w:w w:val="105"/>
        </w:rPr>
        <w:t xml:space="preserve"> </w:t>
      </w:r>
      <w:r>
        <w:rPr>
          <w:color w:val="000000"/>
          <w:spacing w:val="-1"/>
          <w:w w:val="105"/>
        </w:rPr>
        <w:t>plain</w:t>
      </w:r>
      <w:r>
        <w:rPr>
          <w:color w:val="000000"/>
          <w:spacing w:val="-9"/>
          <w:w w:val="105"/>
        </w:rPr>
        <w:t xml:space="preserve"> </w:t>
      </w:r>
      <w:r>
        <w:rPr>
          <w:color w:val="000000"/>
          <w:spacing w:val="-1"/>
          <w:w w:val="105"/>
        </w:rPr>
        <w:t>washer</w:t>
      </w:r>
      <w:r>
        <w:rPr>
          <w:color w:val="000000"/>
          <w:spacing w:val="-8"/>
          <w:w w:val="105"/>
        </w:rPr>
        <w:t xml:space="preserve"> </w:t>
      </w:r>
      <w:r>
        <w:rPr>
          <w:color w:val="000000"/>
          <w:w w:val="105"/>
        </w:rPr>
        <w:t>used</w:t>
      </w:r>
      <w:r>
        <w:rPr>
          <w:color w:val="000000"/>
          <w:spacing w:val="-8"/>
          <w:w w:val="105"/>
        </w:rPr>
        <w:t xml:space="preserve"> </w:t>
      </w:r>
      <w:r>
        <w:rPr>
          <w:color w:val="000000"/>
          <w:w w:val="105"/>
        </w:rPr>
        <w:t>to</w:t>
      </w:r>
      <w:r>
        <w:rPr>
          <w:color w:val="000000"/>
          <w:spacing w:val="-8"/>
          <w:w w:val="105"/>
        </w:rPr>
        <w:t xml:space="preserve"> </w:t>
      </w:r>
      <w:r>
        <w:rPr>
          <w:color w:val="000000"/>
          <w:spacing w:val="-1"/>
          <w:w w:val="105"/>
        </w:rPr>
        <w:t>connect</w:t>
      </w:r>
      <w:r>
        <w:rPr>
          <w:color w:val="000000"/>
          <w:spacing w:val="-6"/>
          <w:w w:val="105"/>
        </w:rPr>
        <w:t xml:space="preserve"> </w:t>
      </w:r>
      <w:proofErr w:type="gramStart"/>
      <w:r>
        <w:rPr>
          <w:color w:val="000000"/>
          <w:spacing w:val="-1"/>
          <w:w w:val="105"/>
        </w:rPr>
        <w:t>uprights;</w:t>
      </w:r>
      <w:proofErr w:type="gramEnd"/>
    </w:p>
    <w:p w14:paraId="77F4AE01" w14:textId="77777777" w:rsidR="007C2559" w:rsidRDefault="007C2559" w:rsidP="007C2559">
      <w:pPr>
        <w:pStyle w:val="BodyText"/>
        <w:kinsoku w:val="0"/>
        <w:overflowPunct w:val="0"/>
        <w:ind w:left="494"/>
        <w:rPr>
          <w:color w:val="000000"/>
        </w:rPr>
      </w:pPr>
      <w:r>
        <w:rPr>
          <w:rFonts w:ascii="Wingdings 3" w:hAnsi="Wingdings 3" w:cs="Wingdings 3"/>
          <w:color w:val="B70F5A"/>
          <w:w w:val="105"/>
        </w:rPr>
        <w:t></w:t>
      </w:r>
      <w:r>
        <w:rPr>
          <w:rFonts w:ascii="Wingdings 3" w:hAnsi="Wingdings 3" w:cs="Wingdings 3"/>
          <w:color w:val="B70F5A"/>
          <w:spacing w:val="-84"/>
          <w:w w:val="105"/>
        </w:rPr>
        <w:t></w:t>
      </w:r>
      <w:r>
        <w:rPr>
          <w:color w:val="000000"/>
          <w:spacing w:val="-1"/>
          <w:w w:val="105"/>
        </w:rPr>
        <w:t>Row</w:t>
      </w:r>
      <w:r>
        <w:rPr>
          <w:color w:val="000000"/>
          <w:spacing w:val="-10"/>
          <w:w w:val="105"/>
        </w:rPr>
        <w:t xml:space="preserve"> </w:t>
      </w:r>
      <w:r>
        <w:rPr>
          <w:color w:val="000000"/>
          <w:w w:val="105"/>
        </w:rPr>
        <w:t>connectors</w:t>
      </w:r>
      <w:r>
        <w:rPr>
          <w:color w:val="000000"/>
          <w:spacing w:val="-9"/>
          <w:w w:val="105"/>
        </w:rPr>
        <w:t xml:space="preserve"> </w:t>
      </w:r>
      <w:r>
        <w:rPr>
          <w:color w:val="000000"/>
          <w:spacing w:val="-1"/>
          <w:w w:val="105"/>
        </w:rPr>
        <w:t>are</w:t>
      </w:r>
      <w:r>
        <w:rPr>
          <w:color w:val="000000"/>
          <w:spacing w:val="-9"/>
          <w:w w:val="105"/>
        </w:rPr>
        <w:t xml:space="preserve"> </w:t>
      </w:r>
      <w:r>
        <w:rPr>
          <w:color w:val="000000"/>
          <w:w w:val="105"/>
        </w:rPr>
        <w:t>placed</w:t>
      </w:r>
      <w:r>
        <w:rPr>
          <w:color w:val="000000"/>
          <w:spacing w:val="-9"/>
          <w:w w:val="105"/>
        </w:rPr>
        <w:t xml:space="preserve"> </w:t>
      </w:r>
      <w:r>
        <w:rPr>
          <w:color w:val="000000"/>
          <w:spacing w:val="-1"/>
          <w:w w:val="105"/>
        </w:rPr>
        <w:t>at</w:t>
      </w:r>
      <w:r>
        <w:rPr>
          <w:color w:val="000000"/>
          <w:spacing w:val="-9"/>
          <w:w w:val="105"/>
        </w:rPr>
        <w:t xml:space="preserve"> </w:t>
      </w:r>
      <w:r>
        <w:rPr>
          <w:color w:val="000000"/>
          <w:spacing w:val="-1"/>
          <w:w w:val="105"/>
        </w:rPr>
        <w:t>2000mm</w:t>
      </w:r>
      <w:r>
        <w:rPr>
          <w:color w:val="000000"/>
          <w:spacing w:val="-9"/>
          <w:w w:val="105"/>
        </w:rPr>
        <w:t xml:space="preserve"> </w:t>
      </w:r>
      <w:r>
        <w:rPr>
          <w:color w:val="000000"/>
          <w:w w:val="105"/>
        </w:rPr>
        <w:t>pitch</w:t>
      </w:r>
      <w:r>
        <w:rPr>
          <w:color w:val="000000"/>
          <w:spacing w:val="-10"/>
          <w:w w:val="105"/>
        </w:rPr>
        <w:t xml:space="preserve"> </w:t>
      </w:r>
      <w:proofErr w:type="gramStart"/>
      <w:r>
        <w:rPr>
          <w:color w:val="000000"/>
          <w:spacing w:val="-1"/>
          <w:w w:val="105"/>
        </w:rPr>
        <w:t>vertically;</w:t>
      </w:r>
      <w:proofErr w:type="gramEnd"/>
    </w:p>
    <w:p w14:paraId="5F60E7BC" w14:textId="77777777" w:rsidR="007C2559" w:rsidRDefault="007C2559" w:rsidP="007C2559">
      <w:pPr>
        <w:pStyle w:val="BodyText"/>
        <w:kinsoku w:val="0"/>
        <w:overflowPunct w:val="0"/>
        <w:spacing w:before="120"/>
        <w:ind w:left="494"/>
        <w:rPr>
          <w:color w:val="000000"/>
        </w:rPr>
      </w:pPr>
      <w:r>
        <w:rPr>
          <w:rFonts w:ascii="Wingdings 3" w:hAnsi="Wingdings 3" w:cs="Wingdings 3"/>
          <w:color w:val="B70F5A"/>
          <w:w w:val="105"/>
        </w:rPr>
        <w:t></w:t>
      </w:r>
      <w:r>
        <w:rPr>
          <w:rFonts w:ascii="Wingdings 3" w:hAnsi="Wingdings 3" w:cs="Wingdings 3"/>
          <w:color w:val="B70F5A"/>
          <w:spacing w:val="-80"/>
          <w:w w:val="105"/>
        </w:rPr>
        <w:t></w:t>
      </w:r>
      <w:r>
        <w:rPr>
          <w:color w:val="000000"/>
          <w:spacing w:val="-1"/>
          <w:w w:val="105"/>
        </w:rPr>
        <w:t>First</w:t>
      </w:r>
      <w:r>
        <w:rPr>
          <w:color w:val="000000"/>
          <w:spacing w:val="-8"/>
          <w:w w:val="105"/>
        </w:rPr>
        <w:t xml:space="preserve"> </w:t>
      </w:r>
      <w:r>
        <w:rPr>
          <w:color w:val="000000"/>
          <w:w w:val="105"/>
        </w:rPr>
        <w:t>row</w:t>
      </w:r>
      <w:r>
        <w:rPr>
          <w:color w:val="000000"/>
          <w:spacing w:val="-7"/>
          <w:w w:val="105"/>
        </w:rPr>
        <w:t xml:space="preserve"> </w:t>
      </w:r>
      <w:r>
        <w:rPr>
          <w:color w:val="000000"/>
          <w:w w:val="105"/>
        </w:rPr>
        <w:t>connector</w:t>
      </w:r>
      <w:r>
        <w:rPr>
          <w:color w:val="000000"/>
          <w:spacing w:val="-10"/>
          <w:w w:val="105"/>
        </w:rPr>
        <w:t xml:space="preserve"> </w:t>
      </w:r>
      <w:proofErr w:type="gramStart"/>
      <w:r>
        <w:rPr>
          <w:color w:val="000000"/>
          <w:w w:val="105"/>
        </w:rPr>
        <w:t>has</w:t>
      </w:r>
      <w:r>
        <w:rPr>
          <w:color w:val="000000"/>
          <w:spacing w:val="-7"/>
          <w:w w:val="105"/>
        </w:rPr>
        <w:t xml:space="preserve"> </w:t>
      </w:r>
      <w:r>
        <w:rPr>
          <w:color w:val="000000"/>
          <w:w w:val="105"/>
        </w:rPr>
        <w:t>to</w:t>
      </w:r>
      <w:proofErr w:type="gramEnd"/>
      <w:r>
        <w:rPr>
          <w:color w:val="000000"/>
          <w:spacing w:val="-8"/>
          <w:w w:val="105"/>
        </w:rPr>
        <w:t xml:space="preserve"> </w:t>
      </w:r>
      <w:r>
        <w:rPr>
          <w:color w:val="000000"/>
          <w:w w:val="105"/>
        </w:rPr>
        <w:t>be</w:t>
      </w:r>
      <w:r>
        <w:rPr>
          <w:color w:val="000000"/>
          <w:spacing w:val="-7"/>
          <w:w w:val="105"/>
        </w:rPr>
        <w:t xml:space="preserve"> </w:t>
      </w:r>
      <w:r>
        <w:rPr>
          <w:color w:val="000000"/>
          <w:w w:val="105"/>
        </w:rPr>
        <w:t>placed</w:t>
      </w:r>
      <w:r>
        <w:rPr>
          <w:color w:val="000000"/>
          <w:spacing w:val="-8"/>
          <w:w w:val="105"/>
        </w:rPr>
        <w:t xml:space="preserve"> </w:t>
      </w:r>
      <w:r>
        <w:rPr>
          <w:color w:val="000000"/>
          <w:spacing w:val="-1"/>
          <w:w w:val="105"/>
        </w:rPr>
        <w:t>at</w:t>
      </w:r>
      <w:r>
        <w:rPr>
          <w:color w:val="000000"/>
          <w:spacing w:val="-7"/>
          <w:w w:val="105"/>
        </w:rPr>
        <w:t xml:space="preserve"> </w:t>
      </w:r>
      <w:r>
        <w:rPr>
          <w:color w:val="000000"/>
          <w:w w:val="105"/>
        </w:rPr>
        <w:t>1300mm</w:t>
      </w:r>
      <w:r>
        <w:rPr>
          <w:color w:val="000000"/>
          <w:spacing w:val="-8"/>
          <w:w w:val="105"/>
        </w:rPr>
        <w:t xml:space="preserve"> </w:t>
      </w:r>
      <w:r>
        <w:rPr>
          <w:color w:val="000000"/>
          <w:w w:val="105"/>
        </w:rPr>
        <w:t>from</w:t>
      </w:r>
      <w:r>
        <w:rPr>
          <w:color w:val="000000"/>
          <w:spacing w:val="-8"/>
          <w:w w:val="105"/>
        </w:rPr>
        <w:t xml:space="preserve"> </w:t>
      </w:r>
      <w:proofErr w:type="gramStart"/>
      <w:r>
        <w:rPr>
          <w:color w:val="000000"/>
          <w:w w:val="105"/>
        </w:rPr>
        <w:t>bottom;</w:t>
      </w:r>
      <w:proofErr w:type="gramEnd"/>
    </w:p>
    <w:p w14:paraId="6BE81ED2" w14:textId="77777777" w:rsidR="007C2559" w:rsidRDefault="007C2559" w:rsidP="007C2559">
      <w:pPr>
        <w:pStyle w:val="BodyText"/>
        <w:kinsoku w:val="0"/>
        <w:overflowPunct w:val="0"/>
        <w:rPr>
          <w:color w:val="000000"/>
        </w:rPr>
      </w:pPr>
      <w:r>
        <w:rPr>
          <w:rFonts w:ascii="Wingdings 3" w:hAnsi="Wingdings 3" w:cs="Wingdings 3"/>
          <w:color w:val="B70F5A"/>
          <w:w w:val="105"/>
        </w:rPr>
        <w:t></w:t>
      </w:r>
      <w:r>
        <w:rPr>
          <w:rFonts w:ascii="Wingdings 3" w:hAnsi="Wingdings 3" w:cs="Wingdings 3"/>
          <w:color w:val="B70F5A"/>
          <w:spacing w:val="-78"/>
          <w:w w:val="105"/>
        </w:rPr>
        <w:t></w:t>
      </w:r>
      <w:r>
        <w:rPr>
          <w:color w:val="000000"/>
          <w:w w:val="105"/>
        </w:rPr>
        <w:t>Last</w:t>
      </w:r>
      <w:r>
        <w:rPr>
          <w:color w:val="000000"/>
          <w:spacing w:val="-8"/>
          <w:w w:val="105"/>
        </w:rPr>
        <w:t xml:space="preserve"> </w:t>
      </w:r>
      <w:r>
        <w:rPr>
          <w:color w:val="000000"/>
          <w:w w:val="105"/>
        </w:rPr>
        <w:t>row</w:t>
      </w:r>
      <w:r>
        <w:rPr>
          <w:color w:val="000000"/>
          <w:spacing w:val="-9"/>
          <w:w w:val="105"/>
        </w:rPr>
        <w:t xml:space="preserve"> </w:t>
      </w:r>
      <w:r>
        <w:rPr>
          <w:color w:val="000000"/>
          <w:w w:val="105"/>
        </w:rPr>
        <w:t>connector</w:t>
      </w:r>
      <w:r>
        <w:rPr>
          <w:color w:val="000000"/>
          <w:spacing w:val="-7"/>
          <w:w w:val="105"/>
        </w:rPr>
        <w:t xml:space="preserve"> </w:t>
      </w:r>
      <w:proofErr w:type="gramStart"/>
      <w:r>
        <w:rPr>
          <w:color w:val="000000"/>
          <w:w w:val="105"/>
        </w:rPr>
        <w:t>has</w:t>
      </w:r>
      <w:r>
        <w:rPr>
          <w:color w:val="000000"/>
          <w:spacing w:val="-9"/>
          <w:w w:val="105"/>
        </w:rPr>
        <w:t xml:space="preserve"> </w:t>
      </w:r>
      <w:r>
        <w:rPr>
          <w:color w:val="000000"/>
          <w:w w:val="105"/>
        </w:rPr>
        <w:t>to</w:t>
      </w:r>
      <w:proofErr w:type="gramEnd"/>
      <w:r>
        <w:rPr>
          <w:color w:val="000000"/>
          <w:spacing w:val="-8"/>
          <w:w w:val="105"/>
        </w:rPr>
        <w:t xml:space="preserve"> </w:t>
      </w:r>
      <w:r>
        <w:rPr>
          <w:color w:val="000000"/>
          <w:w w:val="105"/>
        </w:rPr>
        <w:t>be</w:t>
      </w:r>
      <w:r>
        <w:rPr>
          <w:color w:val="000000"/>
          <w:spacing w:val="-7"/>
          <w:w w:val="105"/>
        </w:rPr>
        <w:t xml:space="preserve"> </w:t>
      </w:r>
      <w:r>
        <w:rPr>
          <w:color w:val="000000"/>
          <w:spacing w:val="-1"/>
          <w:w w:val="105"/>
        </w:rPr>
        <w:t>placed</w:t>
      </w:r>
      <w:r>
        <w:rPr>
          <w:color w:val="000000"/>
          <w:spacing w:val="-8"/>
          <w:w w:val="105"/>
        </w:rPr>
        <w:t xml:space="preserve"> </w:t>
      </w:r>
      <w:r>
        <w:rPr>
          <w:color w:val="000000"/>
          <w:spacing w:val="-1"/>
          <w:w w:val="105"/>
        </w:rPr>
        <w:t>at</w:t>
      </w:r>
      <w:r>
        <w:rPr>
          <w:color w:val="000000"/>
          <w:spacing w:val="-6"/>
          <w:w w:val="105"/>
        </w:rPr>
        <w:t xml:space="preserve"> </w:t>
      </w:r>
      <w:r>
        <w:rPr>
          <w:color w:val="000000"/>
          <w:spacing w:val="-1"/>
          <w:w w:val="105"/>
        </w:rPr>
        <w:t>150mm</w:t>
      </w:r>
      <w:r>
        <w:rPr>
          <w:color w:val="000000"/>
          <w:spacing w:val="-7"/>
          <w:w w:val="105"/>
        </w:rPr>
        <w:t xml:space="preserve"> </w:t>
      </w:r>
      <w:r>
        <w:rPr>
          <w:color w:val="000000"/>
          <w:spacing w:val="-1"/>
          <w:w w:val="105"/>
        </w:rPr>
        <w:t>from</w:t>
      </w:r>
      <w:r>
        <w:rPr>
          <w:color w:val="000000"/>
          <w:spacing w:val="-7"/>
          <w:w w:val="105"/>
        </w:rPr>
        <w:t xml:space="preserve"> </w:t>
      </w:r>
      <w:r>
        <w:rPr>
          <w:color w:val="000000"/>
          <w:w w:val="105"/>
        </w:rPr>
        <w:t>top.</w:t>
      </w:r>
    </w:p>
    <w:p w14:paraId="04660D58" w14:textId="77777777" w:rsidR="007C2559" w:rsidRDefault="007C2559" w:rsidP="007C2559">
      <w:pPr>
        <w:pStyle w:val="BodyText"/>
        <w:kinsoku w:val="0"/>
        <w:overflowPunct w:val="0"/>
        <w:spacing w:before="120"/>
        <w:rPr>
          <w:color w:val="000000"/>
        </w:rPr>
      </w:pPr>
      <w:r>
        <w:rPr>
          <w:rFonts w:ascii="Wingdings 3" w:hAnsi="Wingdings 3" w:cs="Wingdings 3"/>
          <w:color w:val="B70F5A"/>
          <w:w w:val="105"/>
        </w:rPr>
        <w:t></w:t>
      </w:r>
      <w:r>
        <w:rPr>
          <w:rFonts w:ascii="Wingdings 3" w:hAnsi="Wingdings 3" w:cs="Wingdings 3"/>
          <w:color w:val="B70F5A"/>
          <w:spacing w:val="-82"/>
          <w:w w:val="105"/>
        </w:rPr>
        <w:t></w:t>
      </w:r>
      <w:r>
        <w:rPr>
          <w:color w:val="000000"/>
          <w:w w:val="105"/>
        </w:rPr>
        <w:t>Row</w:t>
      </w:r>
      <w:r>
        <w:rPr>
          <w:color w:val="000000"/>
          <w:spacing w:val="-8"/>
          <w:w w:val="105"/>
        </w:rPr>
        <w:t xml:space="preserve"> </w:t>
      </w:r>
      <w:r>
        <w:rPr>
          <w:color w:val="000000"/>
          <w:w w:val="105"/>
        </w:rPr>
        <w:t>connectors</w:t>
      </w:r>
      <w:r>
        <w:rPr>
          <w:color w:val="000000"/>
          <w:spacing w:val="-7"/>
          <w:w w:val="105"/>
        </w:rPr>
        <w:t xml:space="preserve"> </w:t>
      </w:r>
      <w:r>
        <w:rPr>
          <w:color w:val="000000"/>
          <w:w w:val="105"/>
        </w:rPr>
        <w:t>are</w:t>
      </w:r>
      <w:r>
        <w:rPr>
          <w:color w:val="000000"/>
          <w:spacing w:val="-7"/>
          <w:w w:val="105"/>
        </w:rPr>
        <w:t xml:space="preserve"> </w:t>
      </w:r>
      <w:r>
        <w:rPr>
          <w:color w:val="000000"/>
          <w:w w:val="105"/>
        </w:rPr>
        <w:t>placed</w:t>
      </w:r>
      <w:r>
        <w:rPr>
          <w:color w:val="000000"/>
          <w:spacing w:val="-8"/>
          <w:w w:val="105"/>
        </w:rPr>
        <w:t xml:space="preserve"> </w:t>
      </w:r>
      <w:r>
        <w:rPr>
          <w:color w:val="000000"/>
          <w:w w:val="105"/>
        </w:rPr>
        <w:t>between</w:t>
      </w:r>
      <w:r>
        <w:rPr>
          <w:color w:val="000000"/>
          <w:spacing w:val="-7"/>
          <w:w w:val="105"/>
        </w:rPr>
        <w:t xml:space="preserve"> </w:t>
      </w:r>
      <w:r>
        <w:rPr>
          <w:color w:val="000000"/>
          <w:w w:val="105"/>
        </w:rPr>
        <w:t>two</w:t>
      </w:r>
      <w:r>
        <w:rPr>
          <w:color w:val="000000"/>
          <w:spacing w:val="-7"/>
          <w:w w:val="105"/>
        </w:rPr>
        <w:t xml:space="preserve"> </w:t>
      </w:r>
      <w:r>
        <w:rPr>
          <w:color w:val="000000"/>
          <w:w w:val="105"/>
        </w:rPr>
        <w:t>frames</w:t>
      </w:r>
      <w:r>
        <w:rPr>
          <w:color w:val="000000"/>
          <w:spacing w:val="-8"/>
          <w:w w:val="105"/>
        </w:rPr>
        <w:t xml:space="preserve"> </w:t>
      </w:r>
      <w:r>
        <w:rPr>
          <w:color w:val="000000"/>
          <w:w w:val="105"/>
        </w:rPr>
        <w:t>in</w:t>
      </w:r>
      <w:r>
        <w:rPr>
          <w:color w:val="000000"/>
          <w:spacing w:val="-7"/>
          <w:w w:val="105"/>
        </w:rPr>
        <w:t xml:space="preserve"> </w:t>
      </w:r>
      <w:r>
        <w:rPr>
          <w:color w:val="000000"/>
          <w:w w:val="105"/>
        </w:rPr>
        <w:t>double</w:t>
      </w:r>
      <w:r>
        <w:rPr>
          <w:color w:val="000000"/>
          <w:spacing w:val="-7"/>
          <w:w w:val="105"/>
        </w:rPr>
        <w:t xml:space="preserve"> </w:t>
      </w:r>
      <w:r>
        <w:rPr>
          <w:color w:val="000000"/>
          <w:w w:val="105"/>
        </w:rPr>
        <w:t>faced</w:t>
      </w:r>
      <w:r>
        <w:rPr>
          <w:color w:val="000000"/>
          <w:spacing w:val="-7"/>
          <w:w w:val="105"/>
        </w:rPr>
        <w:t xml:space="preserve"> </w:t>
      </w:r>
      <w:r>
        <w:rPr>
          <w:color w:val="000000"/>
          <w:w w:val="105"/>
        </w:rPr>
        <w:t>row</w:t>
      </w:r>
    </w:p>
    <w:p w14:paraId="38328547" w14:textId="77777777" w:rsidR="007C2559" w:rsidRDefault="007C2559" w:rsidP="007C2559">
      <w:pPr>
        <w:pStyle w:val="BodyText"/>
        <w:kinsoku w:val="0"/>
        <w:overflowPunct w:val="0"/>
        <w:spacing w:before="121"/>
        <w:rPr>
          <w:sz w:val="22"/>
          <w:szCs w:val="22"/>
        </w:rPr>
      </w:pPr>
      <w:r>
        <w:rPr>
          <w:rFonts w:ascii="Wingdings 3" w:hAnsi="Wingdings 3" w:cs="Wingdings 3"/>
          <w:color w:val="B70F5A"/>
          <w:w w:val="105"/>
        </w:rPr>
        <w:t></w:t>
      </w:r>
      <w:r>
        <w:rPr>
          <w:rFonts w:ascii="Wingdings 3" w:hAnsi="Wingdings 3" w:cs="Wingdings 3"/>
          <w:color w:val="B70F5A"/>
          <w:spacing w:val="-84"/>
          <w:w w:val="105"/>
        </w:rPr>
        <w:t></w:t>
      </w:r>
      <w:r>
        <w:rPr>
          <w:color w:val="000000"/>
          <w:spacing w:val="-1"/>
          <w:w w:val="105"/>
        </w:rPr>
        <w:t>Row</w:t>
      </w:r>
      <w:r>
        <w:rPr>
          <w:color w:val="000000"/>
          <w:spacing w:val="-9"/>
          <w:w w:val="105"/>
        </w:rPr>
        <w:t xml:space="preserve"> </w:t>
      </w:r>
      <w:r>
        <w:rPr>
          <w:color w:val="000000"/>
          <w:spacing w:val="-1"/>
          <w:w w:val="105"/>
        </w:rPr>
        <w:t>connector</w:t>
      </w:r>
      <w:r>
        <w:rPr>
          <w:color w:val="000000"/>
          <w:spacing w:val="-10"/>
          <w:w w:val="105"/>
        </w:rPr>
        <w:t xml:space="preserve"> </w:t>
      </w:r>
      <w:r>
        <w:rPr>
          <w:color w:val="000000"/>
          <w:spacing w:val="-1"/>
          <w:w w:val="105"/>
        </w:rPr>
        <w:t>and</w:t>
      </w:r>
      <w:r>
        <w:rPr>
          <w:color w:val="000000"/>
          <w:spacing w:val="-8"/>
          <w:w w:val="105"/>
        </w:rPr>
        <w:t xml:space="preserve"> </w:t>
      </w:r>
      <w:r>
        <w:rPr>
          <w:color w:val="000000"/>
          <w:spacing w:val="-1"/>
          <w:w w:val="105"/>
        </w:rPr>
        <w:t>pallet</w:t>
      </w:r>
      <w:r>
        <w:rPr>
          <w:color w:val="000000"/>
          <w:spacing w:val="-10"/>
          <w:w w:val="105"/>
        </w:rPr>
        <w:t xml:space="preserve"> </w:t>
      </w:r>
      <w:r>
        <w:rPr>
          <w:color w:val="000000"/>
          <w:spacing w:val="-1"/>
          <w:w w:val="105"/>
        </w:rPr>
        <w:t>stopper</w:t>
      </w:r>
      <w:r>
        <w:rPr>
          <w:color w:val="000000"/>
          <w:spacing w:val="-7"/>
          <w:w w:val="105"/>
        </w:rPr>
        <w:t xml:space="preserve"> </w:t>
      </w:r>
      <w:r>
        <w:rPr>
          <w:color w:val="000000"/>
          <w:w w:val="105"/>
        </w:rPr>
        <w:t>should</w:t>
      </w:r>
      <w:r>
        <w:rPr>
          <w:color w:val="000000"/>
          <w:spacing w:val="-9"/>
          <w:w w:val="105"/>
        </w:rPr>
        <w:t xml:space="preserve"> </w:t>
      </w:r>
      <w:r>
        <w:rPr>
          <w:color w:val="000000"/>
          <w:w w:val="105"/>
        </w:rPr>
        <w:t>not</w:t>
      </w:r>
      <w:r>
        <w:rPr>
          <w:color w:val="000000"/>
          <w:spacing w:val="-8"/>
          <w:w w:val="105"/>
        </w:rPr>
        <w:t xml:space="preserve"> </w:t>
      </w:r>
      <w:r>
        <w:rPr>
          <w:color w:val="000000"/>
          <w:w w:val="105"/>
        </w:rPr>
        <w:t>intersect</w:t>
      </w:r>
      <w:r>
        <w:rPr>
          <w:color w:val="000000"/>
          <w:spacing w:val="-10"/>
          <w:w w:val="105"/>
        </w:rPr>
        <w:t xml:space="preserve"> </w:t>
      </w:r>
      <w:r>
        <w:rPr>
          <w:color w:val="000000"/>
          <w:w w:val="105"/>
        </w:rPr>
        <w:t>with</w:t>
      </w:r>
      <w:r>
        <w:rPr>
          <w:color w:val="000000"/>
          <w:spacing w:val="-9"/>
          <w:w w:val="105"/>
        </w:rPr>
        <w:t xml:space="preserve"> </w:t>
      </w:r>
      <w:proofErr w:type="gramStart"/>
      <w:r>
        <w:rPr>
          <w:color w:val="000000"/>
          <w:w w:val="105"/>
        </w:rPr>
        <w:t>each</w:t>
      </w:r>
      <w:r>
        <w:rPr>
          <w:color w:val="000000"/>
          <w:spacing w:val="-9"/>
          <w:w w:val="105"/>
        </w:rPr>
        <w:t xml:space="preserve"> </w:t>
      </w:r>
      <w:r>
        <w:rPr>
          <w:color w:val="000000"/>
          <w:spacing w:val="-1"/>
          <w:w w:val="105"/>
        </w:rPr>
        <w:t>other</w:t>
      </w:r>
      <w:proofErr w:type="gramEnd"/>
      <w:r>
        <w:rPr>
          <w:color w:val="000000"/>
          <w:spacing w:val="-1"/>
          <w:w w:val="105"/>
        </w:rPr>
        <w:t xml:space="preserve"> and pitch should not exceed 2000mm.</w:t>
      </w:r>
    </w:p>
    <w:p w14:paraId="725E04A0" w14:textId="77777777" w:rsidR="007C2559" w:rsidRDefault="007C2559" w:rsidP="007C2559">
      <w:pPr>
        <w:pStyle w:val="BodyText"/>
        <w:kinsoku w:val="0"/>
        <w:overflowPunct w:val="0"/>
        <w:spacing w:before="121"/>
        <w:rPr>
          <w:color w:val="000000"/>
          <w:spacing w:val="-1"/>
          <w:w w:val="105"/>
        </w:rPr>
      </w:pPr>
      <w:r>
        <w:rPr>
          <w:rFonts w:ascii="Wingdings 3" w:hAnsi="Wingdings 3" w:cs="Wingdings 3"/>
          <w:color w:val="B70F5A"/>
          <w:w w:val="105"/>
        </w:rPr>
        <w:t></w:t>
      </w:r>
      <w:r>
        <w:rPr>
          <w:rFonts w:ascii="Wingdings 3" w:hAnsi="Wingdings 3" w:cs="Wingdings 3"/>
          <w:color w:val="B70F5A"/>
          <w:spacing w:val="-84"/>
          <w:w w:val="105"/>
        </w:rPr>
        <w:t></w:t>
      </w:r>
      <w:r>
        <w:rPr>
          <w:color w:val="000000"/>
          <w:spacing w:val="-1"/>
          <w:w w:val="105"/>
        </w:rPr>
        <w:t>Row</w:t>
      </w:r>
      <w:r>
        <w:rPr>
          <w:color w:val="000000"/>
          <w:spacing w:val="-9"/>
          <w:w w:val="105"/>
        </w:rPr>
        <w:t xml:space="preserve"> </w:t>
      </w:r>
      <w:r>
        <w:rPr>
          <w:color w:val="000000"/>
          <w:spacing w:val="-1"/>
          <w:w w:val="105"/>
        </w:rPr>
        <w:t>connector</w:t>
      </w:r>
      <w:r>
        <w:rPr>
          <w:color w:val="000000"/>
          <w:spacing w:val="-10"/>
          <w:w w:val="105"/>
        </w:rPr>
        <w:t xml:space="preserve"> </w:t>
      </w:r>
      <w:r>
        <w:rPr>
          <w:color w:val="000000"/>
          <w:spacing w:val="-1"/>
          <w:w w:val="105"/>
        </w:rPr>
        <w:t>and</w:t>
      </w:r>
      <w:r>
        <w:rPr>
          <w:color w:val="000000"/>
          <w:spacing w:val="-8"/>
          <w:w w:val="105"/>
        </w:rPr>
        <w:t xml:space="preserve"> </w:t>
      </w:r>
      <w:r>
        <w:rPr>
          <w:color w:val="000000"/>
          <w:spacing w:val="-1"/>
          <w:w w:val="105"/>
        </w:rPr>
        <w:t>loading level beam</w:t>
      </w:r>
      <w:r>
        <w:rPr>
          <w:color w:val="000000"/>
          <w:spacing w:val="-7"/>
          <w:w w:val="105"/>
        </w:rPr>
        <w:t xml:space="preserve"> </w:t>
      </w:r>
      <w:r>
        <w:rPr>
          <w:color w:val="000000"/>
          <w:w w:val="105"/>
        </w:rPr>
        <w:t>should</w:t>
      </w:r>
      <w:r>
        <w:rPr>
          <w:color w:val="000000"/>
          <w:spacing w:val="-9"/>
          <w:w w:val="105"/>
        </w:rPr>
        <w:t xml:space="preserve"> </w:t>
      </w:r>
      <w:r>
        <w:rPr>
          <w:color w:val="000000"/>
          <w:w w:val="105"/>
        </w:rPr>
        <w:t>not</w:t>
      </w:r>
      <w:r>
        <w:rPr>
          <w:color w:val="000000"/>
          <w:spacing w:val="-8"/>
          <w:w w:val="105"/>
        </w:rPr>
        <w:t xml:space="preserve"> </w:t>
      </w:r>
      <w:r>
        <w:rPr>
          <w:color w:val="000000"/>
          <w:w w:val="105"/>
        </w:rPr>
        <w:t>intersect</w:t>
      </w:r>
      <w:r>
        <w:rPr>
          <w:color w:val="000000"/>
          <w:spacing w:val="-10"/>
          <w:w w:val="105"/>
        </w:rPr>
        <w:t xml:space="preserve"> </w:t>
      </w:r>
      <w:r>
        <w:rPr>
          <w:color w:val="000000"/>
          <w:w w:val="105"/>
        </w:rPr>
        <w:t>with</w:t>
      </w:r>
      <w:r>
        <w:rPr>
          <w:color w:val="000000"/>
          <w:spacing w:val="-9"/>
          <w:w w:val="105"/>
        </w:rPr>
        <w:t xml:space="preserve"> </w:t>
      </w:r>
      <w:r>
        <w:rPr>
          <w:color w:val="000000"/>
          <w:w w:val="105"/>
        </w:rPr>
        <w:t>each</w:t>
      </w:r>
      <w:r>
        <w:rPr>
          <w:color w:val="000000"/>
          <w:spacing w:val="-9"/>
          <w:w w:val="105"/>
        </w:rPr>
        <w:t xml:space="preserve"> </w:t>
      </w:r>
      <w:r>
        <w:rPr>
          <w:color w:val="000000"/>
          <w:spacing w:val="-1"/>
          <w:w w:val="105"/>
        </w:rPr>
        <w:t>other and pitch should not exceed 2000mm.</w:t>
      </w:r>
    </w:p>
    <w:p w14:paraId="028E41F4" w14:textId="77777777" w:rsidR="00F82092" w:rsidRDefault="00F82092" w:rsidP="007C2559">
      <w:pPr>
        <w:pStyle w:val="BodyText"/>
        <w:kinsoku w:val="0"/>
        <w:overflowPunct w:val="0"/>
        <w:spacing w:before="121"/>
        <w:rPr>
          <w:sz w:val="22"/>
          <w:szCs w:val="22"/>
        </w:rPr>
      </w:pPr>
    </w:p>
    <w:p w14:paraId="6318D66A" w14:textId="40E1914D" w:rsidR="00074A29" w:rsidRDefault="00074A29" w:rsidP="00074A29">
      <w:pPr>
        <w:pStyle w:val="Heading3"/>
        <w:numPr>
          <w:ilvl w:val="2"/>
          <w:numId w:val="5"/>
        </w:numPr>
        <w:tabs>
          <w:tab w:val="left" w:pos="833"/>
        </w:tabs>
        <w:kinsoku w:val="0"/>
        <w:overflowPunct w:val="0"/>
        <w:jc w:val="both"/>
        <w:rPr>
          <w:color w:val="3396CF"/>
        </w:rPr>
      </w:pPr>
      <w:r>
        <w:rPr>
          <w:color w:val="3396CF"/>
        </w:rPr>
        <w:t>Tie Beam</w:t>
      </w:r>
    </w:p>
    <w:p w14:paraId="246C79A5" w14:textId="77777777" w:rsidR="00BC37A5" w:rsidRPr="00BC37A5" w:rsidRDefault="00BC37A5" w:rsidP="00BC37A5"/>
    <w:p w14:paraId="6580597F" w14:textId="29047BBF" w:rsidR="00BC37A5" w:rsidRPr="00A72E24" w:rsidRDefault="00BC37A5" w:rsidP="00BC37A5">
      <w:pPr>
        <w:pStyle w:val="BodyTextIndent"/>
        <w:spacing w:after="0"/>
        <w:ind w:left="155"/>
        <w:jc w:val="both"/>
        <w:rPr>
          <w:rFonts w:ascii="G&amp;B Light" w:hAnsi="G&amp;B Light" w:cs="Calibri"/>
          <w:sz w:val="22"/>
          <w:szCs w:val="22"/>
        </w:rPr>
      </w:pPr>
      <w:r w:rsidRPr="00A72E24">
        <w:rPr>
          <w:rFonts w:ascii="G&amp;B Light" w:hAnsi="G&amp;B Light" w:cs="Calibri"/>
          <w:sz w:val="22"/>
          <w:szCs w:val="22"/>
        </w:rPr>
        <w:t>Tie beams are stability members used to connect units on either side of an aisle together to ensure stability of taller units. These are upright profiles fixed to frames by tie beam support bracket on either end.</w:t>
      </w:r>
    </w:p>
    <w:p w14:paraId="4E794F69" w14:textId="72DA4764" w:rsidR="00074A29" w:rsidRDefault="001F3839" w:rsidP="00074A29">
      <w:pPr>
        <w:pStyle w:val="BodyText"/>
        <w:kinsoku w:val="0"/>
        <w:overflowPunct w:val="0"/>
        <w:spacing w:before="0" w:line="200" w:lineRule="atLeast"/>
        <w:ind w:left="3239"/>
      </w:pPr>
      <w:r>
        <w:rPr>
          <w:noProof/>
        </w:rPr>
        <w:drawing>
          <wp:anchor distT="0" distB="0" distL="114300" distR="114300" simplePos="0" relativeHeight="251658277" behindDoc="0" locked="0" layoutInCell="1" allowOverlap="1" wp14:anchorId="0FCF39B2" wp14:editId="0C64F4D2">
            <wp:simplePos x="0" y="0"/>
            <wp:positionH relativeFrom="column">
              <wp:posOffset>3868420</wp:posOffset>
            </wp:positionH>
            <wp:positionV relativeFrom="paragraph">
              <wp:posOffset>234315</wp:posOffset>
            </wp:positionV>
            <wp:extent cx="1325880" cy="1125690"/>
            <wp:effectExtent l="0" t="0" r="7620" b="0"/>
            <wp:wrapTopAndBottom/>
            <wp:docPr id="724930141" name="Picture 724930141" descr="A picture containing sky, hin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picture containing sky, hinge&#10;&#10;Description automatically generate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325880" cy="1125690"/>
                    </a:xfrm>
                    <a:prstGeom prst="rect">
                      <a:avLst/>
                    </a:prstGeom>
                    <a:noFill/>
                    <a:ln>
                      <a:noFill/>
                    </a:ln>
                  </pic:spPr>
                </pic:pic>
              </a:graphicData>
            </a:graphic>
          </wp:anchor>
        </w:drawing>
      </w:r>
      <w:r w:rsidR="00A56437">
        <w:rPr>
          <w:noProof/>
        </w:rPr>
        <mc:AlternateContent>
          <mc:Choice Requires="wps">
            <w:drawing>
              <wp:anchor distT="0" distB="0" distL="114300" distR="114300" simplePos="0" relativeHeight="251658281" behindDoc="0" locked="0" layoutInCell="1" allowOverlap="1" wp14:anchorId="66683FD2" wp14:editId="6E34F870">
                <wp:simplePos x="0" y="0"/>
                <wp:positionH relativeFrom="column">
                  <wp:posOffset>2393950</wp:posOffset>
                </wp:positionH>
                <wp:positionV relativeFrom="paragraph">
                  <wp:posOffset>906463</wp:posOffset>
                </wp:positionV>
                <wp:extent cx="1457008" cy="823912"/>
                <wp:effectExtent l="0" t="0" r="29210" b="33655"/>
                <wp:wrapNone/>
                <wp:docPr id="1263093097" name="Straight Connector 89"/>
                <wp:cNvGraphicFramePr/>
                <a:graphic xmlns:a="http://schemas.openxmlformats.org/drawingml/2006/main">
                  <a:graphicData uri="http://schemas.microsoft.com/office/word/2010/wordprocessingShape">
                    <wps:wsp>
                      <wps:cNvCnPr/>
                      <wps:spPr>
                        <a:xfrm flipV="1">
                          <a:off x="0" y="0"/>
                          <a:ext cx="1457008" cy="823912"/>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6="http://schemas.microsoft.com/office/drawing/2014/main" xmlns:pic="http://schemas.openxmlformats.org/drawingml/2006/picture" xmlns:a14="http://schemas.microsoft.com/office/drawing/2010/main" xmlns:a="http://schemas.openxmlformats.org/drawingml/2006/main">
            <w:pict w14:anchorId="266CEA39">
              <v:line id="Straight Connector 89" style="position:absolute;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from="188.5pt,71.4pt" to="303.25pt,136.25pt" w14:anchorId="15C6EA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">
                <v:stroke joinstyle="miter"/>
              </v:line>
            </w:pict>
          </mc:Fallback>
        </mc:AlternateContent>
      </w:r>
      <w:r w:rsidR="00A56437">
        <w:rPr>
          <w:noProof/>
        </w:rPr>
        <mc:AlternateContent>
          <mc:Choice Requires="wps">
            <w:drawing>
              <wp:anchor distT="0" distB="0" distL="114300" distR="114300" simplePos="0" relativeHeight="251658280" behindDoc="0" locked="0" layoutInCell="1" allowOverlap="1" wp14:anchorId="4DA6B69D" wp14:editId="012BC6D2">
                <wp:simplePos x="0" y="0"/>
                <wp:positionH relativeFrom="column">
                  <wp:posOffset>2312988</wp:posOffset>
                </wp:positionH>
                <wp:positionV relativeFrom="paragraph">
                  <wp:posOffset>901699</wp:posOffset>
                </wp:positionV>
                <wp:extent cx="1538287" cy="709613"/>
                <wp:effectExtent l="0" t="0" r="24130" b="33655"/>
                <wp:wrapNone/>
                <wp:docPr id="1875140814" name="Straight Connector 89"/>
                <wp:cNvGraphicFramePr/>
                <a:graphic xmlns:a="http://schemas.openxmlformats.org/drawingml/2006/main">
                  <a:graphicData uri="http://schemas.microsoft.com/office/word/2010/wordprocessingShape">
                    <wps:wsp>
                      <wps:cNvCnPr/>
                      <wps:spPr>
                        <a:xfrm flipV="1">
                          <a:off x="0" y="0"/>
                          <a:ext cx="1538287" cy="709613"/>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6="http://schemas.microsoft.com/office/drawing/2014/main" xmlns:pic="http://schemas.openxmlformats.org/drawingml/2006/picture" xmlns:a14="http://schemas.microsoft.com/office/drawing/2010/main" xmlns:a="http://schemas.openxmlformats.org/drawingml/2006/main">
            <w:pict w14:anchorId="4CBC29FE">
              <v:line id="Straight Connector 89" style="position:absolute;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from="182.15pt,71pt" to="303.25pt,126.9pt" w14:anchorId="14207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">
                <v:stroke joinstyle="miter"/>
              </v:line>
            </w:pict>
          </mc:Fallback>
        </mc:AlternateContent>
      </w:r>
      <w:r w:rsidR="00A56437">
        <w:rPr>
          <w:noProof/>
        </w:rPr>
        <mc:AlternateContent>
          <mc:Choice Requires="wps">
            <w:drawing>
              <wp:anchor distT="0" distB="0" distL="114300" distR="114300" simplePos="0" relativeHeight="251658279" behindDoc="0" locked="0" layoutInCell="1" allowOverlap="1" wp14:anchorId="2E3503A7" wp14:editId="13452F66">
                <wp:simplePos x="0" y="0"/>
                <wp:positionH relativeFrom="column">
                  <wp:posOffset>1948180</wp:posOffset>
                </wp:positionH>
                <wp:positionV relativeFrom="paragraph">
                  <wp:posOffset>1555115</wp:posOffset>
                </wp:positionV>
                <wp:extent cx="464820" cy="320040"/>
                <wp:effectExtent l="0" t="0" r="11430" b="22860"/>
                <wp:wrapNone/>
                <wp:docPr id="516440193" name="Oval 88"/>
                <wp:cNvGraphicFramePr/>
                <a:graphic xmlns:a="http://schemas.openxmlformats.org/drawingml/2006/main">
                  <a:graphicData uri="http://schemas.microsoft.com/office/word/2010/wordprocessingShape">
                    <wps:wsp>
                      <wps:cNvSpPr/>
                      <wps:spPr>
                        <a:xfrm>
                          <a:off x="0" y="0"/>
                          <a:ext cx="464820" cy="32004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6="http://schemas.microsoft.com/office/drawing/2014/main" xmlns:pic="http://schemas.openxmlformats.org/drawingml/2006/picture" xmlns:a14="http://schemas.microsoft.com/office/drawing/2010/main" xmlns:a="http://schemas.openxmlformats.org/drawingml/2006/main">
            <w:pict w14:anchorId="16405D73">
              <v:oval id="Oval 88" style="position:absolute;margin-left:153.4pt;margin-top:122.45pt;width:36.6pt;height:25.2pt;z-index:251658279;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2924EC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">
                <v:stroke joinstyle="miter"/>
              </v:oval>
            </w:pict>
          </mc:Fallback>
        </mc:AlternateContent>
      </w:r>
      <w:r w:rsidR="00A56437">
        <w:rPr>
          <w:noProof/>
        </w:rPr>
        <w:drawing>
          <wp:anchor distT="0" distB="0" distL="114300" distR="114300" simplePos="0" relativeHeight="251658276" behindDoc="0" locked="0" layoutInCell="1" allowOverlap="1" wp14:anchorId="797C51F8" wp14:editId="1FA2305D">
            <wp:simplePos x="0" y="0"/>
            <wp:positionH relativeFrom="column">
              <wp:posOffset>127000</wp:posOffset>
            </wp:positionH>
            <wp:positionV relativeFrom="paragraph">
              <wp:posOffset>175895</wp:posOffset>
            </wp:positionV>
            <wp:extent cx="2771775" cy="2105025"/>
            <wp:effectExtent l="0" t="0" r="9525" b="9525"/>
            <wp:wrapTopAndBottom/>
            <wp:docPr id="1150522823" name="Picture 1150522823"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shape&#10;&#10;Description automatically generat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771775" cy="2105025"/>
                    </a:xfrm>
                    <a:prstGeom prst="rect">
                      <a:avLst/>
                    </a:prstGeom>
                    <a:noFill/>
                    <a:ln>
                      <a:noFill/>
                    </a:ln>
                  </pic:spPr>
                </pic:pic>
              </a:graphicData>
            </a:graphic>
          </wp:anchor>
        </w:drawing>
      </w:r>
    </w:p>
    <w:p w14:paraId="342D4C27" w14:textId="5D537CAE" w:rsidR="007C2559" w:rsidRDefault="007C2559" w:rsidP="007C2559">
      <w:pPr>
        <w:pStyle w:val="BodyText"/>
        <w:kinsoku w:val="0"/>
        <w:overflowPunct w:val="0"/>
        <w:spacing w:before="0"/>
        <w:ind w:left="0"/>
        <w:rPr>
          <w:sz w:val="22"/>
          <w:szCs w:val="22"/>
        </w:rPr>
      </w:pPr>
    </w:p>
    <w:p w14:paraId="3572E399" w14:textId="77777777" w:rsidR="007C2559" w:rsidRDefault="007C2559" w:rsidP="007C2559">
      <w:pPr>
        <w:pStyle w:val="BodyText"/>
        <w:kinsoku w:val="0"/>
        <w:overflowPunct w:val="0"/>
        <w:spacing w:before="12"/>
        <w:ind w:left="0"/>
        <w:rPr>
          <w:sz w:val="22"/>
          <w:szCs w:val="22"/>
        </w:rPr>
      </w:pPr>
    </w:p>
    <w:p w14:paraId="4AEC957A" w14:textId="77777777" w:rsidR="00B016A5" w:rsidRDefault="00B016A5" w:rsidP="007C2559">
      <w:pPr>
        <w:pStyle w:val="BodyText"/>
        <w:kinsoku w:val="0"/>
        <w:overflowPunct w:val="0"/>
        <w:spacing w:before="12"/>
        <w:ind w:left="0"/>
        <w:rPr>
          <w:sz w:val="22"/>
          <w:szCs w:val="22"/>
        </w:rPr>
      </w:pPr>
    </w:p>
    <w:p w14:paraId="47448134" w14:textId="77777777" w:rsidR="00B016A5" w:rsidRDefault="00B016A5" w:rsidP="007C2559">
      <w:pPr>
        <w:pStyle w:val="BodyText"/>
        <w:kinsoku w:val="0"/>
        <w:overflowPunct w:val="0"/>
        <w:spacing w:before="12"/>
        <w:ind w:left="0"/>
        <w:rPr>
          <w:sz w:val="22"/>
          <w:szCs w:val="22"/>
        </w:rPr>
      </w:pPr>
    </w:p>
    <w:p w14:paraId="6D514A9D" w14:textId="6BC7D424" w:rsidR="0091036D" w:rsidRDefault="004805D1" w:rsidP="007C2559">
      <w:pPr>
        <w:pStyle w:val="BodyText"/>
        <w:kinsoku w:val="0"/>
        <w:overflowPunct w:val="0"/>
        <w:spacing w:before="12"/>
        <w:ind w:left="0"/>
        <w:rPr>
          <w:sz w:val="22"/>
          <w:szCs w:val="22"/>
        </w:rPr>
      </w:pPr>
      <w:r>
        <w:rPr>
          <w:sz w:val="22"/>
          <w:szCs w:val="22"/>
        </w:rPr>
        <w:tab/>
      </w:r>
      <w:r>
        <w:rPr>
          <w:sz w:val="22"/>
          <w:szCs w:val="22"/>
        </w:rPr>
        <w:tab/>
      </w:r>
    </w:p>
    <w:p w14:paraId="2FA9EE1E" w14:textId="739B8488" w:rsidR="00DA51FF" w:rsidRDefault="00DA51FF" w:rsidP="00DA51FF">
      <w:pPr>
        <w:rPr>
          <w:rFonts w:asciiTheme="minorHAnsi" w:hAnsiTheme="minorHAnsi" w:cstheme="minorHAnsi"/>
          <w:sz w:val="20"/>
          <w:szCs w:val="20"/>
        </w:rPr>
      </w:pPr>
      <w:r>
        <w:rPr>
          <w:rFonts w:asciiTheme="minorHAnsi" w:hAnsiTheme="minorHAnsi" w:cstheme="minorHAnsi"/>
          <w:sz w:val="20"/>
          <w:szCs w:val="20"/>
        </w:rPr>
        <w:t xml:space="preserve">The location of these tie beams in layout is decided based on the H/D ration, which is </w:t>
      </w:r>
      <w:r w:rsidR="00A56437">
        <w:rPr>
          <w:rFonts w:asciiTheme="minorHAnsi" w:hAnsiTheme="minorHAnsi" w:cstheme="minorHAnsi"/>
          <w:sz w:val="20"/>
          <w:szCs w:val="20"/>
        </w:rPr>
        <w:t xml:space="preserve">mentioned in the </w:t>
      </w:r>
      <w:r>
        <w:rPr>
          <w:rFonts w:asciiTheme="minorHAnsi" w:hAnsiTheme="minorHAnsi" w:cstheme="minorHAnsi"/>
          <w:sz w:val="20"/>
          <w:szCs w:val="20"/>
        </w:rPr>
        <w:t>stability guidelines.</w:t>
      </w:r>
    </w:p>
    <w:p w14:paraId="2520CAB1" w14:textId="77777777" w:rsidR="00DA51FF" w:rsidRDefault="00DA51FF" w:rsidP="00DA51FF">
      <w:pPr>
        <w:rPr>
          <w:rFonts w:asciiTheme="minorHAnsi" w:hAnsiTheme="minorHAnsi" w:cstheme="minorHAnsi"/>
          <w:sz w:val="20"/>
          <w:szCs w:val="20"/>
        </w:rPr>
      </w:pPr>
    </w:p>
    <w:p w14:paraId="760CC150" w14:textId="77777777" w:rsidR="00DA51FF" w:rsidRPr="00DA51FF" w:rsidRDefault="00DA51FF" w:rsidP="00DA51FF">
      <w:pPr>
        <w:rPr>
          <w:rFonts w:asciiTheme="minorHAnsi" w:hAnsiTheme="minorHAnsi" w:cstheme="minorHAnsi"/>
          <w:sz w:val="20"/>
          <w:szCs w:val="20"/>
        </w:rPr>
      </w:pPr>
      <w:r>
        <w:rPr>
          <w:rFonts w:asciiTheme="minorHAnsi" w:hAnsiTheme="minorHAnsi" w:cstheme="minorHAnsi"/>
          <w:sz w:val="20"/>
          <w:szCs w:val="20"/>
        </w:rPr>
        <w:t>This stability guidelines document will be shared separately.</w:t>
      </w:r>
    </w:p>
    <w:p w14:paraId="71EE3A13" w14:textId="77777777" w:rsidR="0091036D" w:rsidRDefault="0091036D" w:rsidP="007C2559">
      <w:pPr>
        <w:pStyle w:val="BodyText"/>
        <w:kinsoku w:val="0"/>
        <w:overflowPunct w:val="0"/>
        <w:spacing w:before="12"/>
        <w:ind w:left="0"/>
        <w:rPr>
          <w:sz w:val="22"/>
          <w:szCs w:val="22"/>
        </w:rPr>
      </w:pPr>
    </w:p>
    <w:p w14:paraId="4FB1DE01" w14:textId="77777777" w:rsidR="00F27C77" w:rsidRDefault="00F27C77" w:rsidP="007C2559">
      <w:pPr>
        <w:pStyle w:val="BodyText"/>
        <w:kinsoku w:val="0"/>
        <w:overflowPunct w:val="0"/>
        <w:spacing w:before="12"/>
        <w:ind w:left="0"/>
        <w:rPr>
          <w:sz w:val="22"/>
          <w:szCs w:val="22"/>
        </w:rPr>
      </w:pPr>
    </w:p>
    <w:p w14:paraId="0A171DD8" w14:textId="276624C7" w:rsidR="00DA51FF" w:rsidRDefault="00DA51FF" w:rsidP="007C2559">
      <w:pPr>
        <w:pStyle w:val="BodyText"/>
        <w:kinsoku w:val="0"/>
        <w:overflowPunct w:val="0"/>
        <w:spacing w:before="12"/>
        <w:ind w:left="0"/>
        <w:rPr>
          <w:b/>
          <w:bCs/>
          <w:color w:val="4472C4" w:themeColor="accent1"/>
          <w:sz w:val="22"/>
          <w:szCs w:val="22"/>
        </w:rPr>
      </w:pPr>
      <w:r w:rsidRPr="00DA51FF">
        <w:rPr>
          <w:noProof/>
          <w:sz w:val="22"/>
          <w:szCs w:val="22"/>
        </w:rPr>
        <mc:AlternateContent>
          <mc:Choice Requires="wps">
            <w:drawing>
              <wp:anchor distT="45720" distB="45720" distL="114300" distR="114300" simplePos="0" relativeHeight="251658278" behindDoc="0" locked="0" layoutInCell="1" allowOverlap="1" wp14:anchorId="36165411" wp14:editId="11A3DB8F">
                <wp:simplePos x="0" y="0"/>
                <wp:positionH relativeFrom="column">
                  <wp:posOffset>0</wp:posOffset>
                </wp:positionH>
                <wp:positionV relativeFrom="paragraph">
                  <wp:posOffset>147955</wp:posOffset>
                </wp:positionV>
                <wp:extent cx="2360930" cy="1404620"/>
                <wp:effectExtent l="0" t="0" r="0" b="6350"/>
                <wp:wrapSquare wrapText="bothSides"/>
                <wp:docPr id="5742580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5EB529C" w14:textId="3A3F764B" w:rsidR="00DA51FF" w:rsidRPr="00DA51FF" w:rsidRDefault="00DA51FF" w:rsidP="00DA51FF">
                            <w:pPr>
                              <w:rPr>
                                <w:rFonts w:asciiTheme="minorHAnsi" w:hAnsiTheme="minorHAnsi" w:cstheme="minorHAnsi"/>
                                <w:sz w:val="20"/>
                                <w:szCs w:val="20"/>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6165411" id="_x0000_s5330" type="#_x0000_t202" style="position:absolute;margin-left:0;margin-top:11.65pt;width:185.9pt;height:110.6pt;z-index:25165827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" stroked="f">
                <v:textbox style="mso-fit-shape-to-text:t">
                  <w:txbxContent>
                    <w:p w14:paraId="55EB529C" w14:textId="3A3F764B" w:rsidR="00DA51FF" w:rsidRPr="00DA51FF" w:rsidRDefault="00DA51FF" w:rsidP="00DA51FF">
                      <w:pPr>
                        <w:rPr>
                          <w:rFonts w:asciiTheme="minorHAnsi" w:hAnsiTheme="minorHAnsi" w:cstheme="minorHAnsi"/>
                          <w:sz w:val="20"/>
                          <w:szCs w:val="20"/>
                        </w:rPr>
                      </w:pPr>
                    </w:p>
                  </w:txbxContent>
                </v:textbox>
                <w10:wrap type="square"/>
              </v:shape>
            </w:pict>
          </mc:Fallback>
        </mc:AlternateContent>
      </w:r>
      <w:r w:rsidR="004805D1" w:rsidRPr="00FC71BC">
        <w:rPr>
          <w:b/>
          <w:bCs/>
          <w:color w:val="4472C4" w:themeColor="accent1"/>
          <w:sz w:val="22"/>
          <w:szCs w:val="22"/>
        </w:rPr>
        <w:tab/>
      </w:r>
    </w:p>
    <w:p w14:paraId="4A6B8A2C" w14:textId="77777777" w:rsidR="00DA51FF" w:rsidRDefault="00DA51FF" w:rsidP="007C2559">
      <w:pPr>
        <w:pStyle w:val="BodyText"/>
        <w:kinsoku w:val="0"/>
        <w:overflowPunct w:val="0"/>
        <w:spacing w:before="12"/>
        <w:ind w:left="0"/>
        <w:rPr>
          <w:b/>
          <w:bCs/>
          <w:color w:val="4472C4" w:themeColor="accent1"/>
          <w:sz w:val="22"/>
          <w:szCs w:val="22"/>
        </w:rPr>
      </w:pPr>
    </w:p>
    <w:p w14:paraId="1E1D0E46" w14:textId="77777777" w:rsidR="00DA51FF" w:rsidRDefault="00DA51FF" w:rsidP="007C2559">
      <w:pPr>
        <w:pStyle w:val="BodyText"/>
        <w:kinsoku w:val="0"/>
        <w:overflowPunct w:val="0"/>
        <w:spacing w:before="12"/>
        <w:ind w:left="0"/>
        <w:rPr>
          <w:b/>
          <w:bCs/>
          <w:color w:val="4472C4" w:themeColor="accent1"/>
          <w:sz w:val="22"/>
          <w:szCs w:val="22"/>
        </w:rPr>
      </w:pPr>
    </w:p>
    <w:p w14:paraId="7093E4EA" w14:textId="77777777" w:rsidR="00DA51FF" w:rsidRDefault="00DA51FF" w:rsidP="007C2559">
      <w:pPr>
        <w:pStyle w:val="BodyText"/>
        <w:kinsoku w:val="0"/>
        <w:overflowPunct w:val="0"/>
        <w:spacing w:before="12"/>
        <w:ind w:left="0"/>
        <w:rPr>
          <w:b/>
          <w:bCs/>
          <w:color w:val="4472C4" w:themeColor="accent1"/>
          <w:sz w:val="22"/>
          <w:szCs w:val="22"/>
        </w:rPr>
      </w:pPr>
    </w:p>
    <w:p w14:paraId="488B1A2B" w14:textId="5BB958E3" w:rsidR="00B016A5" w:rsidRPr="00FC71BC" w:rsidRDefault="004805D1" w:rsidP="007C2559">
      <w:pPr>
        <w:pStyle w:val="BodyText"/>
        <w:kinsoku w:val="0"/>
        <w:overflowPunct w:val="0"/>
        <w:spacing w:before="12"/>
        <w:ind w:left="0"/>
        <w:rPr>
          <w:b/>
          <w:bCs/>
          <w:color w:val="4472C4" w:themeColor="accent1"/>
          <w:sz w:val="22"/>
          <w:szCs w:val="22"/>
        </w:rPr>
      </w:pPr>
      <w:r w:rsidRPr="00FC71BC">
        <w:rPr>
          <w:b/>
          <w:bCs/>
          <w:color w:val="4472C4" w:themeColor="accent1"/>
          <w:sz w:val="22"/>
          <w:szCs w:val="22"/>
        </w:rPr>
        <w:lastRenderedPageBreak/>
        <w:tab/>
      </w:r>
    </w:p>
    <w:p w14:paraId="596A6388" w14:textId="269C8EE6" w:rsidR="00B016A5" w:rsidRDefault="00B016A5" w:rsidP="007C2559">
      <w:pPr>
        <w:pStyle w:val="BodyText"/>
        <w:kinsoku w:val="0"/>
        <w:overflowPunct w:val="0"/>
        <w:spacing w:before="12"/>
        <w:ind w:left="0"/>
        <w:rPr>
          <w:sz w:val="22"/>
          <w:szCs w:val="22"/>
        </w:rPr>
      </w:pPr>
    </w:p>
    <w:p w14:paraId="3F15321E" w14:textId="77777777" w:rsidR="004805D1" w:rsidRPr="004805D1" w:rsidRDefault="004805D1" w:rsidP="004805D1">
      <w:pPr>
        <w:pStyle w:val="ListParagraph"/>
        <w:numPr>
          <w:ilvl w:val="0"/>
          <w:numId w:val="8"/>
        </w:numPr>
        <w:tabs>
          <w:tab w:val="left" w:pos="833"/>
        </w:tabs>
        <w:kinsoku w:val="0"/>
        <w:overflowPunct w:val="0"/>
        <w:jc w:val="both"/>
        <w:outlineLvl w:val="2"/>
        <w:rPr>
          <w:rFonts w:ascii="Calibri" w:hAnsi="Calibri" w:cs="Calibri"/>
          <w:b/>
          <w:bCs/>
          <w:vanish/>
          <w:color w:val="3396CF"/>
          <w:sz w:val="30"/>
          <w:szCs w:val="30"/>
        </w:rPr>
      </w:pPr>
    </w:p>
    <w:p w14:paraId="013685C4" w14:textId="77777777" w:rsidR="004805D1" w:rsidRPr="004805D1" w:rsidRDefault="004805D1" w:rsidP="004805D1">
      <w:pPr>
        <w:pStyle w:val="ListParagraph"/>
        <w:numPr>
          <w:ilvl w:val="0"/>
          <w:numId w:val="8"/>
        </w:numPr>
        <w:tabs>
          <w:tab w:val="left" w:pos="833"/>
        </w:tabs>
        <w:kinsoku w:val="0"/>
        <w:overflowPunct w:val="0"/>
        <w:jc w:val="both"/>
        <w:outlineLvl w:val="2"/>
        <w:rPr>
          <w:rFonts w:ascii="Calibri" w:hAnsi="Calibri" w:cs="Calibri"/>
          <w:b/>
          <w:bCs/>
          <w:vanish/>
          <w:color w:val="3396CF"/>
          <w:sz w:val="30"/>
          <w:szCs w:val="30"/>
        </w:rPr>
      </w:pPr>
    </w:p>
    <w:p w14:paraId="24ADF7D2" w14:textId="77777777" w:rsidR="004805D1" w:rsidRPr="004805D1" w:rsidRDefault="004805D1" w:rsidP="004805D1">
      <w:pPr>
        <w:pStyle w:val="ListParagraph"/>
        <w:numPr>
          <w:ilvl w:val="0"/>
          <w:numId w:val="8"/>
        </w:numPr>
        <w:tabs>
          <w:tab w:val="left" w:pos="833"/>
        </w:tabs>
        <w:kinsoku w:val="0"/>
        <w:overflowPunct w:val="0"/>
        <w:jc w:val="both"/>
        <w:outlineLvl w:val="2"/>
        <w:rPr>
          <w:rFonts w:ascii="Calibri" w:hAnsi="Calibri" w:cs="Calibri"/>
          <w:b/>
          <w:bCs/>
          <w:vanish/>
          <w:color w:val="3396CF"/>
          <w:sz w:val="30"/>
          <w:szCs w:val="30"/>
        </w:rPr>
      </w:pPr>
    </w:p>
    <w:p w14:paraId="105CAE5A" w14:textId="77777777" w:rsidR="004805D1" w:rsidRPr="004805D1" w:rsidRDefault="004805D1" w:rsidP="004805D1">
      <w:pPr>
        <w:pStyle w:val="ListParagraph"/>
        <w:numPr>
          <w:ilvl w:val="0"/>
          <w:numId w:val="8"/>
        </w:numPr>
        <w:tabs>
          <w:tab w:val="left" w:pos="833"/>
        </w:tabs>
        <w:kinsoku w:val="0"/>
        <w:overflowPunct w:val="0"/>
        <w:jc w:val="both"/>
        <w:outlineLvl w:val="2"/>
        <w:rPr>
          <w:rFonts w:ascii="Calibri" w:hAnsi="Calibri" w:cs="Calibri"/>
          <w:b/>
          <w:bCs/>
          <w:vanish/>
          <w:color w:val="3396CF"/>
          <w:sz w:val="30"/>
          <w:szCs w:val="30"/>
        </w:rPr>
      </w:pPr>
    </w:p>
    <w:p w14:paraId="70A6387C" w14:textId="77777777" w:rsidR="004805D1" w:rsidRPr="004805D1" w:rsidRDefault="004805D1" w:rsidP="004805D1">
      <w:pPr>
        <w:pStyle w:val="ListParagraph"/>
        <w:numPr>
          <w:ilvl w:val="0"/>
          <w:numId w:val="8"/>
        </w:numPr>
        <w:tabs>
          <w:tab w:val="left" w:pos="833"/>
        </w:tabs>
        <w:kinsoku w:val="0"/>
        <w:overflowPunct w:val="0"/>
        <w:jc w:val="both"/>
        <w:outlineLvl w:val="2"/>
        <w:rPr>
          <w:rFonts w:ascii="Calibri" w:hAnsi="Calibri" w:cs="Calibri"/>
          <w:b/>
          <w:bCs/>
          <w:vanish/>
          <w:color w:val="3396CF"/>
          <w:sz w:val="30"/>
          <w:szCs w:val="30"/>
        </w:rPr>
      </w:pPr>
    </w:p>
    <w:p w14:paraId="181A1B7B" w14:textId="77777777" w:rsidR="004805D1" w:rsidRPr="004805D1" w:rsidRDefault="004805D1" w:rsidP="004805D1">
      <w:pPr>
        <w:pStyle w:val="ListParagraph"/>
        <w:numPr>
          <w:ilvl w:val="0"/>
          <w:numId w:val="8"/>
        </w:numPr>
        <w:tabs>
          <w:tab w:val="left" w:pos="833"/>
        </w:tabs>
        <w:kinsoku w:val="0"/>
        <w:overflowPunct w:val="0"/>
        <w:jc w:val="both"/>
        <w:outlineLvl w:val="2"/>
        <w:rPr>
          <w:rFonts w:ascii="Calibri" w:hAnsi="Calibri" w:cs="Calibri"/>
          <w:b/>
          <w:bCs/>
          <w:vanish/>
          <w:color w:val="3396CF"/>
          <w:sz w:val="30"/>
          <w:szCs w:val="30"/>
        </w:rPr>
      </w:pPr>
    </w:p>
    <w:p w14:paraId="6B21ABF8" w14:textId="77777777" w:rsidR="004805D1" w:rsidRPr="004805D1" w:rsidRDefault="004805D1" w:rsidP="004805D1">
      <w:pPr>
        <w:pStyle w:val="ListParagraph"/>
        <w:numPr>
          <w:ilvl w:val="0"/>
          <w:numId w:val="8"/>
        </w:numPr>
        <w:tabs>
          <w:tab w:val="left" w:pos="833"/>
        </w:tabs>
        <w:kinsoku w:val="0"/>
        <w:overflowPunct w:val="0"/>
        <w:jc w:val="both"/>
        <w:outlineLvl w:val="2"/>
        <w:rPr>
          <w:rFonts w:ascii="Calibri" w:hAnsi="Calibri" w:cs="Calibri"/>
          <w:b/>
          <w:bCs/>
          <w:vanish/>
          <w:color w:val="3396CF"/>
          <w:sz w:val="30"/>
          <w:szCs w:val="30"/>
        </w:rPr>
      </w:pPr>
    </w:p>
    <w:p w14:paraId="7C109C38" w14:textId="77777777" w:rsidR="004805D1" w:rsidRPr="004805D1" w:rsidRDefault="004805D1" w:rsidP="004805D1">
      <w:pPr>
        <w:pStyle w:val="ListParagraph"/>
        <w:numPr>
          <w:ilvl w:val="0"/>
          <w:numId w:val="8"/>
        </w:numPr>
        <w:tabs>
          <w:tab w:val="left" w:pos="833"/>
        </w:tabs>
        <w:kinsoku w:val="0"/>
        <w:overflowPunct w:val="0"/>
        <w:jc w:val="both"/>
        <w:outlineLvl w:val="2"/>
        <w:rPr>
          <w:rFonts w:ascii="Calibri" w:hAnsi="Calibri" w:cs="Calibri"/>
          <w:b/>
          <w:bCs/>
          <w:vanish/>
          <w:color w:val="3396CF"/>
          <w:sz w:val="30"/>
          <w:szCs w:val="30"/>
        </w:rPr>
      </w:pPr>
    </w:p>
    <w:p w14:paraId="2CA85732" w14:textId="77777777" w:rsidR="004805D1" w:rsidRPr="004805D1" w:rsidRDefault="004805D1" w:rsidP="004805D1">
      <w:pPr>
        <w:pStyle w:val="ListParagraph"/>
        <w:numPr>
          <w:ilvl w:val="1"/>
          <w:numId w:val="8"/>
        </w:numPr>
        <w:tabs>
          <w:tab w:val="left" w:pos="833"/>
        </w:tabs>
        <w:kinsoku w:val="0"/>
        <w:overflowPunct w:val="0"/>
        <w:jc w:val="both"/>
        <w:outlineLvl w:val="2"/>
        <w:rPr>
          <w:rFonts w:ascii="Calibri" w:hAnsi="Calibri" w:cs="Calibri"/>
          <w:b/>
          <w:bCs/>
          <w:vanish/>
          <w:color w:val="3396CF"/>
          <w:sz w:val="30"/>
          <w:szCs w:val="30"/>
        </w:rPr>
      </w:pPr>
    </w:p>
    <w:p w14:paraId="344D888D" w14:textId="77777777" w:rsidR="004805D1" w:rsidRPr="004805D1" w:rsidRDefault="004805D1" w:rsidP="004805D1">
      <w:pPr>
        <w:pStyle w:val="ListParagraph"/>
        <w:numPr>
          <w:ilvl w:val="1"/>
          <w:numId w:val="8"/>
        </w:numPr>
        <w:tabs>
          <w:tab w:val="left" w:pos="833"/>
        </w:tabs>
        <w:kinsoku w:val="0"/>
        <w:overflowPunct w:val="0"/>
        <w:jc w:val="both"/>
        <w:outlineLvl w:val="2"/>
        <w:rPr>
          <w:rFonts w:ascii="Calibri" w:hAnsi="Calibri" w:cs="Calibri"/>
          <w:b/>
          <w:bCs/>
          <w:vanish/>
          <w:color w:val="3396CF"/>
          <w:sz w:val="30"/>
          <w:szCs w:val="30"/>
        </w:rPr>
      </w:pPr>
    </w:p>
    <w:p w14:paraId="44E63188" w14:textId="77777777" w:rsidR="004805D1" w:rsidRPr="004805D1" w:rsidRDefault="004805D1" w:rsidP="004805D1">
      <w:pPr>
        <w:pStyle w:val="ListParagraph"/>
        <w:numPr>
          <w:ilvl w:val="1"/>
          <w:numId w:val="8"/>
        </w:numPr>
        <w:tabs>
          <w:tab w:val="left" w:pos="833"/>
        </w:tabs>
        <w:kinsoku w:val="0"/>
        <w:overflowPunct w:val="0"/>
        <w:jc w:val="both"/>
        <w:outlineLvl w:val="2"/>
        <w:rPr>
          <w:rFonts w:ascii="Calibri" w:hAnsi="Calibri" w:cs="Calibri"/>
          <w:b/>
          <w:bCs/>
          <w:vanish/>
          <w:color w:val="3396CF"/>
          <w:sz w:val="30"/>
          <w:szCs w:val="30"/>
        </w:rPr>
      </w:pPr>
    </w:p>
    <w:p w14:paraId="7F66C3F6" w14:textId="77777777" w:rsidR="004805D1" w:rsidRPr="004805D1" w:rsidRDefault="004805D1" w:rsidP="004805D1">
      <w:pPr>
        <w:pStyle w:val="ListParagraph"/>
        <w:numPr>
          <w:ilvl w:val="2"/>
          <w:numId w:val="8"/>
        </w:numPr>
        <w:tabs>
          <w:tab w:val="left" w:pos="833"/>
        </w:tabs>
        <w:kinsoku w:val="0"/>
        <w:overflowPunct w:val="0"/>
        <w:jc w:val="both"/>
        <w:outlineLvl w:val="2"/>
        <w:rPr>
          <w:rFonts w:ascii="Calibri" w:hAnsi="Calibri" w:cs="Calibri"/>
          <w:b/>
          <w:bCs/>
          <w:vanish/>
          <w:color w:val="3396CF"/>
          <w:sz w:val="30"/>
          <w:szCs w:val="30"/>
        </w:rPr>
      </w:pPr>
    </w:p>
    <w:p w14:paraId="42E2972C" w14:textId="77777777" w:rsidR="004805D1" w:rsidRPr="004805D1" w:rsidRDefault="004805D1" w:rsidP="004805D1">
      <w:pPr>
        <w:pStyle w:val="ListParagraph"/>
        <w:numPr>
          <w:ilvl w:val="2"/>
          <w:numId w:val="8"/>
        </w:numPr>
        <w:tabs>
          <w:tab w:val="left" w:pos="833"/>
        </w:tabs>
        <w:kinsoku w:val="0"/>
        <w:overflowPunct w:val="0"/>
        <w:jc w:val="both"/>
        <w:outlineLvl w:val="2"/>
        <w:rPr>
          <w:rFonts w:ascii="Calibri" w:hAnsi="Calibri" w:cs="Calibri"/>
          <w:b/>
          <w:bCs/>
          <w:vanish/>
          <w:color w:val="3396CF"/>
          <w:sz w:val="30"/>
          <w:szCs w:val="30"/>
        </w:rPr>
      </w:pPr>
    </w:p>
    <w:p w14:paraId="038EBD70" w14:textId="7A181F58" w:rsidR="004805D1" w:rsidRDefault="004805D1" w:rsidP="004805D1">
      <w:pPr>
        <w:pStyle w:val="Heading3"/>
        <w:numPr>
          <w:ilvl w:val="2"/>
          <w:numId w:val="8"/>
        </w:numPr>
        <w:tabs>
          <w:tab w:val="left" w:pos="833"/>
        </w:tabs>
        <w:kinsoku w:val="0"/>
        <w:overflowPunct w:val="0"/>
        <w:jc w:val="both"/>
        <w:rPr>
          <w:color w:val="3396CF"/>
        </w:rPr>
      </w:pPr>
      <w:r>
        <w:rPr>
          <w:color w:val="3396CF"/>
        </w:rPr>
        <w:t>Tie rod &amp; Turn Buckle</w:t>
      </w:r>
    </w:p>
    <w:p w14:paraId="16061309" w14:textId="77777777" w:rsidR="004805D1" w:rsidRPr="00BC37A5" w:rsidRDefault="004805D1" w:rsidP="004805D1"/>
    <w:p w14:paraId="35D57A78" w14:textId="7E8D6ECA" w:rsidR="00633977" w:rsidRPr="009A39F1" w:rsidRDefault="00633977" w:rsidP="00633977">
      <w:pPr>
        <w:pStyle w:val="BodyTextIndent"/>
        <w:spacing w:after="0"/>
        <w:ind w:left="0" w:firstLine="720"/>
        <w:jc w:val="both"/>
        <w:rPr>
          <w:rFonts w:ascii="G&amp;B Light" w:hAnsi="G&amp;B Light" w:cs="Calibri"/>
          <w:sz w:val="22"/>
          <w:szCs w:val="22"/>
        </w:rPr>
      </w:pPr>
      <w:r w:rsidRPr="009A39F1">
        <w:rPr>
          <w:rFonts w:ascii="G&amp;B Light" w:hAnsi="G&amp;B Light" w:cs="Calibri"/>
          <w:sz w:val="22"/>
          <w:szCs w:val="22"/>
        </w:rPr>
        <w:t>Tie rod assembly is used to ensure stability of the system in down aisle direction. Turn buckle in the assembly ensures tension in the tie member. Flat end M10 turn buckle is used.</w:t>
      </w:r>
    </w:p>
    <w:p w14:paraId="1E427B0E" w14:textId="5C4C5749" w:rsidR="00B016A5" w:rsidRDefault="008A0D85" w:rsidP="007C2559">
      <w:pPr>
        <w:pStyle w:val="BodyText"/>
        <w:kinsoku w:val="0"/>
        <w:overflowPunct w:val="0"/>
        <w:spacing w:before="12"/>
        <w:ind w:left="0"/>
        <w:rPr>
          <w:sz w:val="22"/>
          <w:szCs w:val="22"/>
        </w:rPr>
      </w:pPr>
      <w:r w:rsidRPr="00DA51FF">
        <w:rPr>
          <w:noProof/>
          <w:sz w:val="22"/>
          <w:szCs w:val="22"/>
        </w:rPr>
        <mc:AlternateContent>
          <mc:Choice Requires="wps">
            <w:drawing>
              <wp:anchor distT="45720" distB="45720" distL="114300" distR="114300" simplePos="0" relativeHeight="251658275" behindDoc="0" locked="0" layoutInCell="1" allowOverlap="1" wp14:anchorId="2E20D24E" wp14:editId="5880D462">
                <wp:simplePos x="0" y="0"/>
                <wp:positionH relativeFrom="column">
                  <wp:posOffset>2679700</wp:posOffset>
                </wp:positionH>
                <wp:positionV relativeFrom="paragraph">
                  <wp:posOffset>695325</wp:posOffset>
                </wp:positionV>
                <wp:extent cx="3230880" cy="1404620"/>
                <wp:effectExtent l="0" t="0" r="7620" b="0"/>
                <wp:wrapSquare wrapText="bothSides"/>
                <wp:docPr id="13149838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0880" cy="1404620"/>
                        </a:xfrm>
                        <a:prstGeom prst="rect">
                          <a:avLst/>
                        </a:prstGeom>
                        <a:solidFill>
                          <a:srgbClr val="FFFFFF"/>
                        </a:solidFill>
                        <a:ln w="9525">
                          <a:noFill/>
                          <a:miter lim="800000"/>
                          <a:headEnd/>
                          <a:tailEnd/>
                        </a:ln>
                      </wps:spPr>
                      <wps:txbx>
                        <w:txbxContent>
                          <w:p w14:paraId="71566040" w14:textId="14ECB6D5" w:rsidR="00DA51FF" w:rsidRDefault="00DA51FF">
                            <w:pPr>
                              <w:rPr>
                                <w:rFonts w:asciiTheme="minorHAnsi" w:hAnsiTheme="minorHAnsi" w:cstheme="minorHAnsi"/>
                                <w:sz w:val="20"/>
                                <w:szCs w:val="20"/>
                              </w:rPr>
                            </w:pPr>
                            <w:r>
                              <w:rPr>
                                <w:rFonts w:asciiTheme="minorHAnsi" w:hAnsiTheme="minorHAnsi" w:cstheme="minorHAnsi"/>
                                <w:sz w:val="20"/>
                                <w:szCs w:val="20"/>
                              </w:rPr>
                              <w:t>The location of these tie rods in layout is decided based on the stability guidelines.</w:t>
                            </w:r>
                          </w:p>
                          <w:p w14:paraId="407CDD55" w14:textId="77777777" w:rsidR="00DA51FF" w:rsidRDefault="00DA51FF">
                            <w:pPr>
                              <w:rPr>
                                <w:rFonts w:asciiTheme="minorHAnsi" w:hAnsiTheme="minorHAnsi" w:cstheme="minorHAnsi"/>
                                <w:sz w:val="20"/>
                                <w:szCs w:val="20"/>
                              </w:rPr>
                            </w:pPr>
                          </w:p>
                          <w:p w14:paraId="6745CCAC" w14:textId="7CA73F62" w:rsidR="00DA51FF" w:rsidRDefault="00DA51FF">
                            <w:pPr>
                              <w:rPr>
                                <w:rFonts w:asciiTheme="minorHAnsi" w:hAnsiTheme="minorHAnsi" w:cstheme="minorHAnsi"/>
                                <w:sz w:val="20"/>
                                <w:szCs w:val="20"/>
                              </w:rPr>
                            </w:pPr>
                            <w:r>
                              <w:rPr>
                                <w:rFonts w:asciiTheme="minorHAnsi" w:hAnsiTheme="minorHAnsi" w:cstheme="minorHAnsi"/>
                                <w:sz w:val="20"/>
                                <w:szCs w:val="20"/>
                              </w:rPr>
                              <w:t>This stability guidelines document will be shared separately.</w:t>
                            </w:r>
                          </w:p>
                          <w:p w14:paraId="3AFCCFBF" w14:textId="77777777" w:rsidR="0008488F" w:rsidRDefault="0008488F">
                            <w:pPr>
                              <w:rPr>
                                <w:rFonts w:asciiTheme="minorHAnsi" w:hAnsiTheme="minorHAnsi" w:cstheme="minorHAnsi"/>
                                <w:sz w:val="20"/>
                                <w:szCs w:val="20"/>
                              </w:rPr>
                            </w:pPr>
                          </w:p>
                          <w:p w14:paraId="1FE29911" w14:textId="469499C0" w:rsidR="0008488F" w:rsidRPr="00DA51FF" w:rsidRDefault="00D1498D">
                            <w:pPr>
                              <w:rPr>
                                <w:rFonts w:asciiTheme="minorHAnsi" w:hAnsiTheme="minorHAnsi" w:cstheme="minorHAnsi"/>
                                <w:sz w:val="20"/>
                                <w:szCs w:val="20"/>
                              </w:rPr>
                            </w:pPr>
                            <w:r>
                              <w:rPr>
                                <w:rFonts w:asciiTheme="minorHAnsi" w:hAnsiTheme="minorHAnsi" w:cstheme="minorHAnsi"/>
                                <w:sz w:val="20"/>
                                <w:szCs w:val="20"/>
                              </w:rPr>
                              <w:t>These tie rods are connected to frames using SF/DF row connectors</w:t>
                            </w:r>
                            <w:r w:rsidR="008A0D85">
                              <w:rPr>
                                <w:rFonts w:asciiTheme="minorHAnsi" w:hAnsiTheme="minorHAnsi" w:cstheme="minorHAnsi"/>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20D24E" id="_x0000_s5331" type="#_x0000_t202" style="position:absolute;margin-left:211pt;margin-top:54.75pt;width:254.4pt;height:110.6pt;z-index:25165827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" stroked="f">
                <v:textbox style="mso-fit-shape-to-text:t">
                  <w:txbxContent>
                    <w:p w14:paraId="71566040" w14:textId="14ECB6D5" w:rsidR="00DA51FF" w:rsidRDefault="00DA51FF">
                      <w:pPr>
                        <w:rPr>
                          <w:rFonts w:asciiTheme="minorHAnsi" w:hAnsiTheme="minorHAnsi" w:cstheme="minorHAnsi"/>
                          <w:sz w:val="20"/>
                          <w:szCs w:val="20"/>
                        </w:rPr>
                      </w:pPr>
                      <w:r>
                        <w:rPr>
                          <w:rFonts w:asciiTheme="minorHAnsi" w:hAnsiTheme="minorHAnsi" w:cstheme="minorHAnsi"/>
                          <w:sz w:val="20"/>
                          <w:szCs w:val="20"/>
                        </w:rPr>
                        <w:t>The location of these tie rods in layout is decided based on the stability guidelines.</w:t>
                      </w:r>
                    </w:p>
                    <w:p w14:paraId="407CDD55" w14:textId="77777777" w:rsidR="00DA51FF" w:rsidRDefault="00DA51FF">
                      <w:pPr>
                        <w:rPr>
                          <w:rFonts w:asciiTheme="minorHAnsi" w:hAnsiTheme="minorHAnsi" w:cstheme="minorHAnsi"/>
                          <w:sz w:val="20"/>
                          <w:szCs w:val="20"/>
                        </w:rPr>
                      </w:pPr>
                    </w:p>
                    <w:p w14:paraId="6745CCAC" w14:textId="7CA73F62" w:rsidR="00DA51FF" w:rsidRDefault="00DA51FF">
                      <w:pPr>
                        <w:rPr>
                          <w:rFonts w:asciiTheme="minorHAnsi" w:hAnsiTheme="minorHAnsi" w:cstheme="minorHAnsi"/>
                          <w:sz w:val="20"/>
                          <w:szCs w:val="20"/>
                        </w:rPr>
                      </w:pPr>
                      <w:r>
                        <w:rPr>
                          <w:rFonts w:asciiTheme="minorHAnsi" w:hAnsiTheme="minorHAnsi" w:cstheme="minorHAnsi"/>
                          <w:sz w:val="20"/>
                          <w:szCs w:val="20"/>
                        </w:rPr>
                        <w:t>This stability guidelines document will be shared separately.</w:t>
                      </w:r>
                    </w:p>
                    <w:p w14:paraId="3AFCCFBF" w14:textId="77777777" w:rsidR="0008488F" w:rsidRDefault="0008488F">
                      <w:pPr>
                        <w:rPr>
                          <w:rFonts w:asciiTheme="minorHAnsi" w:hAnsiTheme="minorHAnsi" w:cstheme="minorHAnsi"/>
                          <w:sz w:val="20"/>
                          <w:szCs w:val="20"/>
                        </w:rPr>
                      </w:pPr>
                    </w:p>
                    <w:p w14:paraId="1FE29911" w14:textId="469499C0" w:rsidR="0008488F" w:rsidRPr="00DA51FF" w:rsidRDefault="00D1498D">
                      <w:pPr>
                        <w:rPr>
                          <w:rFonts w:asciiTheme="minorHAnsi" w:hAnsiTheme="minorHAnsi" w:cstheme="minorHAnsi"/>
                          <w:sz w:val="20"/>
                          <w:szCs w:val="20"/>
                        </w:rPr>
                      </w:pPr>
                      <w:r>
                        <w:rPr>
                          <w:rFonts w:asciiTheme="minorHAnsi" w:hAnsiTheme="minorHAnsi" w:cstheme="minorHAnsi"/>
                          <w:sz w:val="20"/>
                          <w:szCs w:val="20"/>
                        </w:rPr>
                        <w:t>These tie rods are connected to frames using SF/DF row connectors</w:t>
                      </w:r>
                      <w:r w:rsidR="008A0D85">
                        <w:rPr>
                          <w:rFonts w:asciiTheme="minorHAnsi" w:hAnsiTheme="minorHAnsi" w:cstheme="minorHAnsi"/>
                          <w:sz w:val="20"/>
                          <w:szCs w:val="20"/>
                        </w:rPr>
                        <w:t>.</w:t>
                      </w:r>
                    </w:p>
                  </w:txbxContent>
                </v:textbox>
                <w10:wrap type="square"/>
              </v:shape>
            </w:pict>
          </mc:Fallback>
        </mc:AlternateContent>
      </w:r>
      <w:r w:rsidR="00D1498D">
        <w:rPr>
          <w:noProof/>
        </w:rPr>
        <w:drawing>
          <wp:anchor distT="0" distB="0" distL="114300" distR="114300" simplePos="0" relativeHeight="251658274" behindDoc="0" locked="0" layoutInCell="1" allowOverlap="1" wp14:anchorId="79F57E9F" wp14:editId="187AC635">
            <wp:simplePos x="0" y="0"/>
            <wp:positionH relativeFrom="margin">
              <wp:align>left</wp:align>
            </wp:positionH>
            <wp:positionV relativeFrom="paragraph">
              <wp:posOffset>292735</wp:posOffset>
            </wp:positionV>
            <wp:extent cx="2177256" cy="2009775"/>
            <wp:effectExtent l="0" t="0" r="0" b="0"/>
            <wp:wrapTopAndBottom/>
            <wp:docPr id="792679969" name="Picture 792679969" descr="A blue and orange met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79969" name="Picture 792679969" descr="A blue and orange metal structure&#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2177256" cy="2009775"/>
                    </a:xfrm>
                    <a:prstGeom prst="rect">
                      <a:avLst/>
                    </a:prstGeom>
                    <a:noFill/>
                    <a:ln w="9525">
                      <a:noFill/>
                      <a:miter lim="800000"/>
                      <a:headEnd/>
                      <a:tailEnd/>
                    </a:ln>
                  </pic:spPr>
                </pic:pic>
              </a:graphicData>
            </a:graphic>
          </wp:anchor>
        </w:drawing>
      </w:r>
    </w:p>
    <w:p w14:paraId="46FF6846" w14:textId="75345C80" w:rsidR="00633977" w:rsidRDefault="00633977" w:rsidP="007C2559">
      <w:pPr>
        <w:pStyle w:val="BodyText"/>
        <w:kinsoku w:val="0"/>
        <w:overflowPunct w:val="0"/>
        <w:spacing w:before="12"/>
        <w:ind w:left="0"/>
        <w:rPr>
          <w:sz w:val="22"/>
          <w:szCs w:val="22"/>
        </w:rPr>
      </w:pPr>
    </w:p>
    <w:p w14:paraId="5CD6680B" w14:textId="77777777" w:rsidR="00A40BE6" w:rsidRDefault="00A40BE6" w:rsidP="007C2559">
      <w:pPr>
        <w:pStyle w:val="BodyText"/>
        <w:kinsoku w:val="0"/>
        <w:overflowPunct w:val="0"/>
        <w:spacing w:before="12"/>
        <w:ind w:left="0"/>
        <w:rPr>
          <w:sz w:val="22"/>
          <w:szCs w:val="22"/>
        </w:rPr>
      </w:pPr>
    </w:p>
    <w:p w14:paraId="7B0722CB" w14:textId="018A8DD2" w:rsidR="008A24B0" w:rsidRDefault="00104883" w:rsidP="00104883">
      <w:pPr>
        <w:pStyle w:val="BodyText"/>
        <w:kinsoku w:val="0"/>
        <w:overflowPunct w:val="0"/>
        <w:spacing w:before="12"/>
        <w:ind w:left="0" w:firstLine="155"/>
        <w:rPr>
          <w:sz w:val="22"/>
          <w:szCs w:val="22"/>
        </w:rPr>
      </w:pPr>
      <w:r>
        <w:rPr>
          <w:sz w:val="22"/>
          <w:szCs w:val="22"/>
        </w:rPr>
        <w:t>(Stability guidelines will be shared)</w:t>
      </w:r>
    </w:p>
    <w:p w14:paraId="0E5EABF1" w14:textId="77777777" w:rsidR="00B016A5" w:rsidRDefault="00B016A5" w:rsidP="007C2559">
      <w:pPr>
        <w:pStyle w:val="BodyText"/>
        <w:kinsoku w:val="0"/>
        <w:overflowPunct w:val="0"/>
        <w:spacing w:before="12"/>
        <w:ind w:left="0"/>
        <w:rPr>
          <w:sz w:val="22"/>
          <w:szCs w:val="22"/>
        </w:rPr>
      </w:pPr>
    </w:p>
    <w:p w14:paraId="354473C2" w14:textId="77777777" w:rsidR="007C2559" w:rsidRDefault="007C2559" w:rsidP="007C2559">
      <w:pPr>
        <w:pStyle w:val="Heading2"/>
        <w:numPr>
          <w:ilvl w:val="1"/>
          <w:numId w:val="2"/>
        </w:numPr>
        <w:tabs>
          <w:tab w:val="left" w:pos="697"/>
        </w:tabs>
        <w:kinsoku w:val="0"/>
        <w:overflowPunct w:val="0"/>
        <w:ind w:hanging="541"/>
        <w:rPr>
          <w:b w:val="0"/>
          <w:bCs w:val="0"/>
          <w:color w:val="000000"/>
        </w:rPr>
      </w:pPr>
      <w:r>
        <w:rPr>
          <w:color w:val="8EB133"/>
          <w:spacing w:val="-1"/>
        </w:rPr>
        <w:t>Safety</w:t>
      </w:r>
    </w:p>
    <w:p w14:paraId="2C3207A4" w14:textId="77777777" w:rsidR="007C2559" w:rsidRDefault="007C2559" w:rsidP="007C2559">
      <w:pPr>
        <w:pStyle w:val="BodyText"/>
        <w:kinsoku w:val="0"/>
        <w:overflowPunct w:val="0"/>
        <w:spacing w:before="232"/>
        <w:ind w:left="155"/>
      </w:pPr>
      <w:r>
        <w:rPr>
          <w:spacing w:val="-1"/>
          <w:w w:val="105"/>
        </w:rPr>
        <w:t>The</w:t>
      </w:r>
      <w:r>
        <w:rPr>
          <w:spacing w:val="-12"/>
          <w:w w:val="105"/>
        </w:rPr>
        <w:t xml:space="preserve"> </w:t>
      </w:r>
      <w:r>
        <w:rPr>
          <w:spacing w:val="-1"/>
          <w:w w:val="105"/>
        </w:rPr>
        <w:t>following</w:t>
      </w:r>
      <w:r>
        <w:rPr>
          <w:spacing w:val="-11"/>
          <w:w w:val="105"/>
        </w:rPr>
        <w:t xml:space="preserve"> </w:t>
      </w:r>
      <w:r>
        <w:rPr>
          <w:spacing w:val="-1"/>
          <w:w w:val="105"/>
        </w:rPr>
        <w:t>picture</w:t>
      </w:r>
      <w:r>
        <w:rPr>
          <w:spacing w:val="-13"/>
          <w:w w:val="105"/>
        </w:rPr>
        <w:t xml:space="preserve"> </w:t>
      </w:r>
      <w:r>
        <w:rPr>
          <w:spacing w:val="-1"/>
          <w:w w:val="105"/>
        </w:rPr>
        <w:t>shows</w:t>
      </w:r>
      <w:r>
        <w:rPr>
          <w:spacing w:val="-12"/>
          <w:w w:val="105"/>
        </w:rPr>
        <w:t xml:space="preserve"> </w:t>
      </w:r>
      <w:r>
        <w:rPr>
          <w:spacing w:val="-1"/>
          <w:w w:val="105"/>
        </w:rPr>
        <w:t>placement</w:t>
      </w:r>
      <w:r>
        <w:rPr>
          <w:spacing w:val="-12"/>
          <w:w w:val="105"/>
        </w:rPr>
        <w:t xml:space="preserve"> </w:t>
      </w:r>
      <w:r>
        <w:rPr>
          <w:w w:val="105"/>
        </w:rPr>
        <w:t>of</w:t>
      </w:r>
      <w:r>
        <w:rPr>
          <w:spacing w:val="-12"/>
          <w:w w:val="105"/>
        </w:rPr>
        <w:t xml:space="preserve"> </w:t>
      </w:r>
      <w:r>
        <w:rPr>
          <w:spacing w:val="-1"/>
          <w:w w:val="105"/>
        </w:rPr>
        <w:t>safety</w:t>
      </w:r>
      <w:r>
        <w:rPr>
          <w:spacing w:val="-11"/>
          <w:w w:val="105"/>
        </w:rPr>
        <w:t xml:space="preserve"> </w:t>
      </w:r>
      <w:r>
        <w:rPr>
          <w:spacing w:val="-1"/>
          <w:w w:val="105"/>
        </w:rPr>
        <w:t>components</w:t>
      </w:r>
      <w:r>
        <w:rPr>
          <w:spacing w:val="-12"/>
          <w:w w:val="105"/>
        </w:rPr>
        <w:t xml:space="preserve"> </w:t>
      </w:r>
      <w:r>
        <w:rPr>
          <w:spacing w:val="-1"/>
          <w:w w:val="105"/>
        </w:rPr>
        <w:t>like</w:t>
      </w:r>
      <w:r>
        <w:rPr>
          <w:spacing w:val="-11"/>
          <w:w w:val="105"/>
        </w:rPr>
        <w:t xml:space="preserve"> </w:t>
      </w:r>
      <w:r>
        <w:rPr>
          <w:w w:val="105"/>
        </w:rPr>
        <w:t>upright</w:t>
      </w:r>
      <w:r>
        <w:rPr>
          <w:spacing w:val="-12"/>
          <w:w w:val="105"/>
        </w:rPr>
        <w:t xml:space="preserve"> </w:t>
      </w:r>
      <w:r>
        <w:rPr>
          <w:w w:val="105"/>
        </w:rPr>
        <w:t>guard</w:t>
      </w:r>
      <w:r>
        <w:rPr>
          <w:spacing w:val="-12"/>
          <w:w w:val="105"/>
        </w:rPr>
        <w:t xml:space="preserve"> </w:t>
      </w:r>
      <w:r>
        <w:rPr>
          <w:w w:val="105"/>
        </w:rPr>
        <w:t>and</w:t>
      </w:r>
      <w:r>
        <w:rPr>
          <w:spacing w:val="-12"/>
          <w:w w:val="105"/>
        </w:rPr>
        <w:t xml:space="preserve"> </w:t>
      </w:r>
      <w:r>
        <w:rPr>
          <w:w w:val="105"/>
        </w:rPr>
        <w:t>row</w:t>
      </w:r>
      <w:r>
        <w:rPr>
          <w:spacing w:val="-11"/>
          <w:w w:val="105"/>
        </w:rPr>
        <w:t xml:space="preserve"> </w:t>
      </w:r>
      <w:r>
        <w:rPr>
          <w:w w:val="105"/>
        </w:rPr>
        <w:t>guard.</w:t>
      </w:r>
    </w:p>
    <w:p w14:paraId="6CEB15CE" w14:textId="77777777" w:rsidR="007C2559" w:rsidRDefault="007C2559" w:rsidP="007C2559">
      <w:pPr>
        <w:pStyle w:val="BodyText"/>
        <w:kinsoku w:val="0"/>
        <w:overflowPunct w:val="0"/>
        <w:spacing w:before="6"/>
        <w:ind w:left="0"/>
        <w:rPr>
          <w:sz w:val="9"/>
          <w:szCs w:val="9"/>
        </w:rPr>
      </w:pPr>
    </w:p>
    <w:p w14:paraId="66518E39" w14:textId="77777777" w:rsidR="007C2559" w:rsidRDefault="007C2559" w:rsidP="007C2559">
      <w:pPr>
        <w:pStyle w:val="BodyText"/>
        <w:kinsoku w:val="0"/>
        <w:overflowPunct w:val="0"/>
        <w:spacing w:before="0" w:line="200" w:lineRule="atLeast"/>
        <w:ind w:left="327"/>
      </w:pPr>
      <w:r>
        <w:rPr>
          <w:noProof/>
        </w:rPr>
        <w:drawing>
          <wp:inline distT="0" distB="0" distL="0" distR="0" wp14:anchorId="717B0AD9" wp14:editId="07777777">
            <wp:extent cx="5162550" cy="24669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162550" cy="2466975"/>
                    </a:xfrm>
                    <a:prstGeom prst="rect">
                      <a:avLst/>
                    </a:prstGeom>
                    <a:noFill/>
                    <a:ln>
                      <a:noFill/>
                    </a:ln>
                  </pic:spPr>
                </pic:pic>
              </a:graphicData>
            </a:graphic>
          </wp:inline>
        </w:drawing>
      </w:r>
    </w:p>
    <w:p w14:paraId="5F02587A" w14:textId="77777777" w:rsidR="00643C65" w:rsidRDefault="00643C65" w:rsidP="007C2559">
      <w:pPr>
        <w:pStyle w:val="BodyText"/>
        <w:kinsoku w:val="0"/>
        <w:overflowPunct w:val="0"/>
        <w:spacing w:before="11"/>
        <w:ind w:left="0"/>
        <w:rPr>
          <w:sz w:val="16"/>
          <w:szCs w:val="16"/>
        </w:rPr>
      </w:pPr>
    </w:p>
    <w:p w14:paraId="11D59635" w14:textId="77777777" w:rsidR="00643C65" w:rsidRDefault="00643C65" w:rsidP="007C2559">
      <w:pPr>
        <w:pStyle w:val="BodyText"/>
        <w:kinsoku w:val="0"/>
        <w:overflowPunct w:val="0"/>
        <w:spacing w:before="11"/>
        <w:ind w:left="0"/>
        <w:rPr>
          <w:sz w:val="16"/>
          <w:szCs w:val="16"/>
        </w:rPr>
      </w:pPr>
    </w:p>
    <w:p w14:paraId="2FEF6E7E" w14:textId="77777777" w:rsidR="007A56F6" w:rsidRDefault="007A56F6" w:rsidP="007C2559">
      <w:pPr>
        <w:pStyle w:val="BodyText"/>
        <w:kinsoku w:val="0"/>
        <w:overflowPunct w:val="0"/>
        <w:spacing w:before="11"/>
        <w:ind w:left="0"/>
        <w:rPr>
          <w:sz w:val="16"/>
          <w:szCs w:val="16"/>
        </w:rPr>
      </w:pPr>
    </w:p>
    <w:p w14:paraId="19440747" w14:textId="77777777" w:rsidR="007A56F6" w:rsidRDefault="007A56F6" w:rsidP="007C2559">
      <w:pPr>
        <w:pStyle w:val="BodyText"/>
        <w:kinsoku w:val="0"/>
        <w:overflowPunct w:val="0"/>
        <w:spacing w:before="11"/>
        <w:ind w:left="0"/>
        <w:rPr>
          <w:sz w:val="16"/>
          <w:szCs w:val="16"/>
        </w:rPr>
      </w:pPr>
    </w:p>
    <w:p w14:paraId="362F3347" w14:textId="77777777" w:rsidR="007A56F6" w:rsidRDefault="007A56F6" w:rsidP="007C2559">
      <w:pPr>
        <w:pStyle w:val="BodyText"/>
        <w:kinsoku w:val="0"/>
        <w:overflowPunct w:val="0"/>
        <w:spacing w:before="11"/>
        <w:ind w:left="0"/>
        <w:rPr>
          <w:sz w:val="16"/>
          <w:szCs w:val="16"/>
        </w:rPr>
      </w:pPr>
    </w:p>
    <w:p w14:paraId="1AEA4332" w14:textId="77777777" w:rsidR="00643C65" w:rsidRDefault="00643C65" w:rsidP="007C2559">
      <w:pPr>
        <w:pStyle w:val="BodyText"/>
        <w:kinsoku w:val="0"/>
        <w:overflowPunct w:val="0"/>
        <w:spacing w:before="11"/>
        <w:ind w:left="0"/>
        <w:rPr>
          <w:sz w:val="16"/>
          <w:szCs w:val="16"/>
        </w:rPr>
      </w:pPr>
    </w:p>
    <w:p w14:paraId="1C3474A4" w14:textId="77777777" w:rsidR="007C2559" w:rsidRDefault="007C2559" w:rsidP="007C2559">
      <w:pPr>
        <w:pStyle w:val="Heading3"/>
        <w:numPr>
          <w:ilvl w:val="2"/>
          <w:numId w:val="2"/>
        </w:numPr>
        <w:tabs>
          <w:tab w:val="left" w:pos="833"/>
        </w:tabs>
        <w:kinsoku w:val="0"/>
        <w:overflowPunct w:val="0"/>
        <w:rPr>
          <w:b w:val="0"/>
          <w:bCs w:val="0"/>
          <w:color w:val="000000"/>
        </w:rPr>
      </w:pPr>
      <w:r>
        <w:rPr>
          <w:color w:val="3396CF"/>
          <w:spacing w:val="-1"/>
        </w:rPr>
        <w:lastRenderedPageBreak/>
        <w:t>Upright</w:t>
      </w:r>
      <w:r>
        <w:rPr>
          <w:color w:val="3396CF"/>
          <w:spacing w:val="1"/>
        </w:rPr>
        <w:t xml:space="preserve"> </w:t>
      </w:r>
      <w:r>
        <w:rPr>
          <w:color w:val="3396CF"/>
          <w:spacing w:val="-1"/>
        </w:rPr>
        <w:t>guard</w:t>
      </w:r>
      <w:r>
        <w:rPr>
          <w:color w:val="3396CF"/>
          <w:spacing w:val="1"/>
        </w:rPr>
        <w:t xml:space="preserve"> </w:t>
      </w:r>
      <w:r>
        <w:rPr>
          <w:color w:val="3396CF"/>
          <w:spacing w:val="-1"/>
        </w:rPr>
        <w:t>(Centre column</w:t>
      </w:r>
      <w:r>
        <w:rPr>
          <w:color w:val="3396CF"/>
          <w:spacing w:val="1"/>
        </w:rPr>
        <w:t xml:space="preserve"> </w:t>
      </w:r>
      <w:r>
        <w:rPr>
          <w:color w:val="3396CF"/>
          <w:spacing w:val="-1"/>
        </w:rPr>
        <w:t>guard)</w:t>
      </w:r>
    </w:p>
    <w:p w14:paraId="312B704B" w14:textId="77777777" w:rsidR="007C2559" w:rsidRDefault="007C2559" w:rsidP="007C2559">
      <w:pPr>
        <w:pStyle w:val="BodyText"/>
        <w:kinsoku w:val="0"/>
        <w:overflowPunct w:val="0"/>
        <w:spacing w:before="230" w:line="248" w:lineRule="auto"/>
        <w:ind w:left="155" w:right="147"/>
      </w:pPr>
      <w:r>
        <w:rPr>
          <w:spacing w:val="-1"/>
          <w:w w:val="105"/>
        </w:rPr>
        <w:t>Upright</w:t>
      </w:r>
      <w:r>
        <w:rPr>
          <w:spacing w:val="4"/>
          <w:w w:val="105"/>
        </w:rPr>
        <w:t xml:space="preserve"> </w:t>
      </w:r>
      <w:r>
        <w:rPr>
          <w:w w:val="105"/>
        </w:rPr>
        <w:t>guards</w:t>
      </w:r>
      <w:r>
        <w:rPr>
          <w:spacing w:val="3"/>
          <w:w w:val="105"/>
        </w:rPr>
        <w:t xml:space="preserve"> </w:t>
      </w:r>
      <w:r>
        <w:rPr>
          <w:spacing w:val="-1"/>
          <w:w w:val="105"/>
        </w:rPr>
        <w:t>are</w:t>
      </w:r>
      <w:r>
        <w:rPr>
          <w:spacing w:val="4"/>
          <w:w w:val="105"/>
        </w:rPr>
        <w:t xml:space="preserve"> </w:t>
      </w:r>
      <w:r>
        <w:rPr>
          <w:spacing w:val="-1"/>
          <w:w w:val="105"/>
        </w:rPr>
        <w:t>provided</w:t>
      </w:r>
      <w:r>
        <w:rPr>
          <w:spacing w:val="5"/>
          <w:w w:val="105"/>
        </w:rPr>
        <w:t xml:space="preserve"> </w:t>
      </w:r>
      <w:r>
        <w:rPr>
          <w:spacing w:val="-1"/>
          <w:w w:val="105"/>
        </w:rPr>
        <w:t>in</w:t>
      </w:r>
      <w:r>
        <w:rPr>
          <w:spacing w:val="5"/>
          <w:w w:val="105"/>
        </w:rPr>
        <w:t xml:space="preserve"> </w:t>
      </w:r>
      <w:r>
        <w:rPr>
          <w:spacing w:val="-1"/>
          <w:w w:val="105"/>
        </w:rPr>
        <w:t>front</w:t>
      </w:r>
      <w:r>
        <w:rPr>
          <w:spacing w:val="4"/>
          <w:w w:val="105"/>
        </w:rPr>
        <w:t xml:space="preserve"> </w:t>
      </w:r>
      <w:r>
        <w:rPr>
          <w:w w:val="105"/>
        </w:rPr>
        <w:t>of</w:t>
      </w:r>
      <w:r>
        <w:rPr>
          <w:spacing w:val="3"/>
          <w:w w:val="105"/>
        </w:rPr>
        <w:t xml:space="preserve"> </w:t>
      </w:r>
      <w:r>
        <w:rPr>
          <w:spacing w:val="-1"/>
          <w:w w:val="105"/>
        </w:rPr>
        <w:t>each</w:t>
      </w:r>
      <w:r>
        <w:rPr>
          <w:spacing w:val="5"/>
          <w:w w:val="105"/>
        </w:rPr>
        <w:t xml:space="preserve"> </w:t>
      </w:r>
      <w:r>
        <w:rPr>
          <w:spacing w:val="-1"/>
          <w:w w:val="105"/>
        </w:rPr>
        <w:t>upright</w:t>
      </w:r>
      <w:r>
        <w:rPr>
          <w:spacing w:val="4"/>
          <w:w w:val="105"/>
        </w:rPr>
        <w:t xml:space="preserve"> </w:t>
      </w:r>
      <w:r>
        <w:rPr>
          <w:w w:val="105"/>
        </w:rPr>
        <w:t>along</w:t>
      </w:r>
      <w:r>
        <w:rPr>
          <w:spacing w:val="2"/>
          <w:w w:val="105"/>
        </w:rPr>
        <w:t xml:space="preserve"> </w:t>
      </w:r>
      <w:r>
        <w:rPr>
          <w:w w:val="105"/>
        </w:rPr>
        <w:t>the</w:t>
      </w:r>
      <w:r>
        <w:rPr>
          <w:spacing w:val="5"/>
          <w:w w:val="105"/>
        </w:rPr>
        <w:t xml:space="preserve"> </w:t>
      </w:r>
      <w:r>
        <w:rPr>
          <w:w w:val="105"/>
        </w:rPr>
        <w:t>working</w:t>
      </w:r>
      <w:r>
        <w:rPr>
          <w:spacing w:val="5"/>
          <w:w w:val="105"/>
        </w:rPr>
        <w:t xml:space="preserve"> </w:t>
      </w:r>
      <w:r>
        <w:rPr>
          <w:spacing w:val="-1"/>
          <w:w w:val="105"/>
        </w:rPr>
        <w:t>aisle</w:t>
      </w:r>
      <w:r>
        <w:rPr>
          <w:spacing w:val="5"/>
          <w:w w:val="105"/>
        </w:rPr>
        <w:t xml:space="preserve"> </w:t>
      </w:r>
      <w:r>
        <w:rPr>
          <w:w w:val="105"/>
        </w:rPr>
        <w:t>and</w:t>
      </w:r>
      <w:r>
        <w:rPr>
          <w:spacing w:val="5"/>
          <w:w w:val="105"/>
        </w:rPr>
        <w:t xml:space="preserve"> </w:t>
      </w:r>
      <w:r>
        <w:rPr>
          <w:spacing w:val="-1"/>
          <w:w w:val="105"/>
        </w:rPr>
        <w:t>fixed</w:t>
      </w:r>
      <w:r>
        <w:rPr>
          <w:spacing w:val="5"/>
          <w:w w:val="105"/>
        </w:rPr>
        <w:t xml:space="preserve"> </w:t>
      </w:r>
      <w:r>
        <w:rPr>
          <w:w w:val="105"/>
        </w:rPr>
        <w:t>firmly</w:t>
      </w:r>
      <w:r>
        <w:rPr>
          <w:spacing w:val="4"/>
          <w:w w:val="105"/>
        </w:rPr>
        <w:t xml:space="preserve"> </w:t>
      </w:r>
      <w:r>
        <w:rPr>
          <w:w w:val="105"/>
        </w:rPr>
        <w:t>to</w:t>
      </w:r>
      <w:r>
        <w:rPr>
          <w:spacing w:val="4"/>
          <w:w w:val="105"/>
        </w:rPr>
        <w:t xml:space="preserve"> </w:t>
      </w:r>
      <w:r>
        <w:rPr>
          <w:w w:val="105"/>
        </w:rPr>
        <w:t>the</w:t>
      </w:r>
      <w:r>
        <w:rPr>
          <w:spacing w:val="63"/>
          <w:w w:val="103"/>
        </w:rPr>
        <w:t xml:space="preserve"> </w:t>
      </w:r>
      <w:r>
        <w:rPr>
          <w:spacing w:val="-1"/>
          <w:w w:val="105"/>
        </w:rPr>
        <w:t>floor</w:t>
      </w:r>
      <w:r>
        <w:rPr>
          <w:spacing w:val="-11"/>
          <w:w w:val="105"/>
        </w:rPr>
        <w:t xml:space="preserve"> </w:t>
      </w:r>
      <w:r>
        <w:rPr>
          <w:w w:val="105"/>
        </w:rPr>
        <w:t>with</w:t>
      </w:r>
      <w:r>
        <w:rPr>
          <w:spacing w:val="-9"/>
          <w:w w:val="105"/>
        </w:rPr>
        <w:t xml:space="preserve"> </w:t>
      </w:r>
      <w:r>
        <w:rPr>
          <w:w w:val="105"/>
        </w:rPr>
        <w:t>3</w:t>
      </w:r>
      <w:r>
        <w:rPr>
          <w:spacing w:val="-9"/>
          <w:w w:val="105"/>
        </w:rPr>
        <w:t xml:space="preserve"> </w:t>
      </w:r>
      <w:r>
        <w:rPr>
          <w:spacing w:val="-1"/>
          <w:w w:val="105"/>
        </w:rPr>
        <w:t>numbers</w:t>
      </w:r>
      <w:r>
        <w:rPr>
          <w:spacing w:val="-10"/>
          <w:w w:val="105"/>
        </w:rPr>
        <w:t xml:space="preserve"> </w:t>
      </w:r>
      <w:r>
        <w:rPr>
          <w:w w:val="105"/>
        </w:rPr>
        <w:t>of</w:t>
      </w:r>
      <w:r>
        <w:rPr>
          <w:spacing w:val="-11"/>
          <w:w w:val="105"/>
        </w:rPr>
        <w:t xml:space="preserve"> </w:t>
      </w:r>
      <w:r>
        <w:rPr>
          <w:spacing w:val="-1"/>
          <w:w w:val="105"/>
        </w:rPr>
        <w:t>grouting</w:t>
      </w:r>
      <w:r>
        <w:rPr>
          <w:spacing w:val="-11"/>
          <w:w w:val="105"/>
        </w:rPr>
        <w:t xml:space="preserve"> </w:t>
      </w:r>
      <w:r>
        <w:rPr>
          <w:spacing w:val="-1"/>
          <w:w w:val="105"/>
        </w:rPr>
        <w:t>bolts.</w:t>
      </w:r>
    </w:p>
    <w:p w14:paraId="7673E5AE" w14:textId="77777777" w:rsidR="007C2559" w:rsidRDefault="007C2559" w:rsidP="007C2559">
      <w:pPr>
        <w:pStyle w:val="BodyText"/>
        <w:kinsoku w:val="0"/>
        <w:overflowPunct w:val="0"/>
        <w:spacing w:before="0" w:line="200" w:lineRule="atLeast"/>
        <w:ind w:left="294"/>
      </w:pPr>
      <w:r>
        <w:rPr>
          <w:noProof/>
        </w:rPr>
        <mc:AlternateContent>
          <mc:Choice Requires="wpg">
            <w:drawing>
              <wp:inline distT="0" distB="0" distL="0" distR="0" wp14:anchorId="1C47BD9E" wp14:editId="07777777">
                <wp:extent cx="3541395" cy="2007235"/>
                <wp:effectExtent l="0" t="1270" r="6350" b="127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41395" cy="2007235"/>
                          <a:chOff x="0" y="0"/>
                          <a:chExt cx="5577" cy="3161"/>
                        </a:xfrm>
                      </wpg:grpSpPr>
                      <wps:wsp>
                        <wps:cNvPr id="31" name="Rectangle 4"/>
                        <wps:cNvSpPr>
                          <a:spLocks noChangeArrowheads="1"/>
                        </wps:cNvSpPr>
                        <wps:spPr bwMode="auto">
                          <a:xfrm>
                            <a:off x="0" y="0"/>
                            <a:ext cx="2700" cy="3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1D98D7" w14:textId="40FB1462" w:rsidR="007C2559" w:rsidRDefault="00D023AD" w:rsidP="007C2559">
                              <w:pPr>
                                <w:widowControl/>
                                <w:autoSpaceDE/>
                                <w:autoSpaceDN/>
                                <w:adjustRightInd/>
                                <w:spacing w:line="3160" w:lineRule="atLeast"/>
                              </w:pPr>
                              <w:r>
                                <w:rPr>
                                  <w:noProof/>
                                </w:rPr>
                                <w:drawing>
                                  <wp:inline distT="0" distB="0" distL="0" distR="0" wp14:anchorId="7B49C0C6" wp14:editId="57756F94">
                                    <wp:extent cx="1139429" cy="1766549"/>
                                    <wp:effectExtent l="0" t="0" r="3810" b="5715"/>
                                    <wp:docPr id="1279285995" name="Picture 59" descr="A blue and yellow metal p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85995" name="Picture 59" descr="A blue and yellow metal pole&#10;&#10;Description automatically generated"/>
                                            <pic:cNvPicPr/>
                                          </pic:nvPicPr>
                                          <pic:blipFill rotWithShape="1">
                                            <a:blip r:embed="rId57">
                                              <a:extLst>
                                                <a:ext uri="{28A0092B-C50C-407E-A947-70E740481C1C}">
                                                  <a14:useLocalDpi xmlns:a14="http://schemas.microsoft.com/office/drawing/2010/main" val="0"/>
                                                </a:ext>
                                              </a:extLst>
                                            </a:blip>
                                            <a:srcRect l="29946" t="-2893" r="36177" b="15410"/>
                                            <a:stretch/>
                                          </pic:blipFill>
                                          <pic:spPr bwMode="auto">
                                            <a:xfrm>
                                              <a:off x="0" y="0"/>
                                              <a:ext cx="1167934" cy="1810743"/>
                                            </a:xfrm>
                                            <a:prstGeom prst="rect">
                                              <a:avLst/>
                                            </a:prstGeom>
                                            <a:ln>
                                              <a:noFill/>
                                            </a:ln>
                                            <a:extLst>
                                              <a:ext uri="{53640926-AAD7-44D8-BBD7-CCE9431645EC}">
                                                <a14:shadowObscured xmlns:a14="http://schemas.microsoft.com/office/drawing/2010/main"/>
                                              </a:ext>
                                            </a:extLst>
                                          </pic:spPr>
                                        </pic:pic>
                                      </a:graphicData>
                                    </a:graphic>
                                  </wp:inline>
                                </w:drawing>
                              </w:r>
                            </w:p>
                            <w:p w14:paraId="5AB7C0C5" w14:textId="77777777" w:rsidR="007C2559" w:rsidRDefault="007C2559" w:rsidP="007C2559"/>
                          </w:txbxContent>
                        </wps:txbx>
                        <wps:bodyPr rot="0" vert="horz" wrap="square" lIns="0" tIns="0" rIns="0" bIns="0" anchor="t" anchorCtr="0" upright="1">
                          <a:noAutofit/>
                        </wps:bodyPr>
                      </wps:wsp>
                      <wps:wsp>
                        <wps:cNvPr id="32" name="Rectangle 5"/>
                        <wps:cNvSpPr>
                          <a:spLocks noChangeArrowheads="1"/>
                        </wps:cNvSpPr>
                        <wps:spPr bwMode="auto">
                          <a:xfrm>
                            <a:off x="2705" y="108"/>
                            <a:ext cx="2880" cy="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33694" w14:textId="3CDE8E04" w:rsidR="007C2559" w:rsidRDefault="007C2559" w:rsidP="007C2559">
                              <w:pPr>
                                <w:widowControl/>
                                <w:autoSpaceDE/>
                                <w:autoSpaceDN/>
                                <w:adjustRightInd/>
                                <w:spacing w:line="3040" w:lineRule="atLeast"/>
                              </w:pPr>
                            </w:p>
                            <w:p w14:paraId="4455F193" w14:textId="77777777" w:rsidR="007C2559" w:rsidRDefault="007C2559" w:rsidP="007C2559"/>
                          </w:txbxContent>
                        </wps:txbx>
                        <wps:bodyPr rot="0" vert="horz" wrap="square" lIns="0" tIns="0" rIns="0" bIns="0" anchor="t" anchorCtr="0" upright="1">
                          <a:noAutofit/>
                        </wps:bodyPr>
                      </wps:wsp>
                    </wpg:wgp>
                  </a:graphicData>
                </a:graphic>
              </wp:inline>
            </w:drawing>
          </mc:Choice>
          <mc:Fallback>
            <w:pict>
              <v:group w14:anchorId="1C47BD9E" id="Group 30" o:spid="_x0000_s5332" style="width:278.85pt;height:158.05pt;mso-position-horizontal-relative:char;mso-position-vertical-relative:line" coordsize="5577,3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">
                <v:rect id="Rectangle 4" o:spid="_x0000_s5333" style="position:absolute;width:2700;height:3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041D98D7" w14:textId="40FB1462" w:rsidR="007C2559" w:rsidRDefault="00D023AD" w:rsidP="007C2559">
                        <w:pPr>
                          <w:widowControl/>
                          <w:autoSpaceDE/>
                          <w:autoSpaceDN/>
                          <w:adjustRightInd/>
                          <w:spacing w:line="3160" w:lineRule="atLeast"/>
                        </w:pPr>
                        <w:r>
                          <w:rPr>
                            <w:noProof/>
                          </w:rPr>
                          <w:drawing>
                            <wp:inline distT="0" distB="0" distL="0" distR="0" wp14:anchorId="7B49C0C6" wp14:editId="57756F94">
                              <wp:extent cx="1139429" cy="1766549"/>
                              <wp:effectExtent l="0" t="0" r="3810" b="5715"/>
                              <wp:docPr id="1279285995" name="Picture 59" descr="A blue and yellow metal p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85995" name="Picture 59" descr="A blue and yellow metal pole&#10;&#10;Description automatically generated"/>
                                      <pic:cNvPicPr/>
                                    </pic:nvPicPr>
                                    <pic:blipFill rotWithShape="1">
                                      <a:blip r:embed="rId58">
                                        <a:extLst>
                                          <a:ext uri="{28A0092B-C50C-407E-A947-70E740481C1C}">
                                            <a14:useLocalDpi xmlns:a14="http://schemas.microsoft.com/office/drawing/2010/main" val="0"/>
                                          </a:ext>
                                        </a:extLst>
                                      </a:blip>
                                      <a:srcRect l="29946" t="-2893" r="36177" b="15410"/>
                                      <a:stretch/>
                                    </pic:blipFill>
                                    <pic:spPr bwMode="auto">
                                      <a:xfrm>
                                        <a:off x="0" y="0"/>
                                        <a:ext cx="1167934" cy="1810743"/>
                                      </a:xfrm>
                                      <a:prstGeom prst="rect">
                                        <a:avLst/>
                                      </a:prstGeom>
                                      <a:ln>
                                        <a:noFill/>
                                      </a:ln>
                                      <a:extLst>
                                        <a:ext uri="{53640926-AAD7-44D8-BBD7-CCE9431645EC}">
                                          <a14:shadowObscured xmlns:a14="http://schemas.microsoft.com/office/drawing/2010/main"/>
                                        </a:ext>
                                      </a:extLst>
                                    </pic:spPr>
                                  </pic:pic>
                                </a:graphicData>
                              </a:graphic>
                            </wp:inline>
                          </w:drawing>
                        </w:r>
                      </w:p>
                      <w:p w14:paraId="5AB7C0C5" w14:textId="77777777" w:rsidR="007C2559" w:rsidRDefault="007C2559" w:rsidP="007C2559"/>
                    </w:txbxContent>
                  </v:textbox>
                </v:rect>
                <v:rect id="Rectangle 5" o:spid="_x0000_s5334" style="position:absolute;left:2705;top:108;width:2880;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55B33694" w14:textId="3CDE8E04" w:rsidR="007C2559" w:rsidRDefault="007C2559" w:rsidP="007C2559">
                        <w:pPr>
                          <w:widowControl/>
                          <w:autoSpaceDE/>
                          <w:autoSpaceDN/>
                          <w:adjustRightInd/>
                          <w:spacing w:line="3040" w:lineRule="atLeast"/>
                        </w:pPr>
                      </w:p>
                      <w:p w14:paraId="4455F193" w14:textId="77777777" w:rsidR="007C2559" w:rsidRDefault="007C2559" w:rsidP="007C2559"/>
                    </w:txbxContent>
                  </v:textbox>
                </v:rect>
                <w10:anchorlock/>
              </v:group>
            </w:pict>
          </mc:Fallback>
        </mc:AlternateContent>
      </w:r>
    </w:p>
    <w:p w14:paraId="2809AC09" w14:textId="2D107B97" w:rsidR="00D023AD" w:rsidRDefault="007C2559" w:rsidP="007C2559">
      <w:pPr>
        <w:pStyle w:val="BodyText"/>
        <w:kinsoku w:val="0"/>
        <w:overflowPunct w:val="0"/>
        <w:spacing w:before="119" w:line="359" w:lineRule="auto"/>
        <w:ind w:left="155" w:right="3277"/>
        <w:rPr>
          <w:w w:val="105"/>
        </w:rPr>
      </w:pPr>
      <w:r>
        <w:rPr>
          <w:spacing w:val="-1"/>
          <w:w w:val="105"/>
        </w:rPr>
        <w:t>The</w:t>
      </w:r>
      <w:r>
        <w:rPr>
          <w:spacing w:val="-8"/>
          <w:w w:val="105"/>
        </w:rPr>
        <w:t xml:space="preserve"> </w:t>
      </w:r>
      <w:r>
        <w:rPr>
          <w:w w:val="105"/>
        </w:rPr>
        <w:t>size</w:t>
      </w:r>
      <w:r>
        <w:rPr>
          <w:spacing w:val="-9"/>
          <w:w w:val="105"/>
        </w:rPr>
        <w:t xml:space="preserve"> </w:t>
      </w:r>
      <w:r>
        <w:rPr>
          <w:w w:val="105"/>
        </w:rPr>
        <w:t>of</w:t>
      </w:r>
      <w:r>
        <w:rPr>
          <w:spacing w:val="-9"/>
          <w:w w:val="105"/>
        </w:rPr>
        <w:t xml:space="preserve"> </w:t>
      </w:r>
      <w:r>
        <w:rPr>
          <w:w w:val="105"/>
        </w:rPr>
        <w:t>the</w:t>
      </w:r>
      <w:r>
        <w:rPr>
          <w:spacing w:val="-10"/>
          <w:w w:val="105"/>
        </w:rPr>
        <w:t xml:space="preserve"> </w:t>
      </w:r>
      <w:r>
        <w:rPr>
          <w:w w:val="105"/>
        </w:rPr>
        <w:t>grouting</w:t>
      </w:r>
      <w:r>
        <w:rPr>
          <w:spacing w:val="-7"/>
          <w:w w:val="105"/>
        </w:rPr>
        <w:t xml:space="preserve"> </w:t>
      </w:r>
      <w:r>
        <w:rPr>
          <w:spacing w:val="-1"/>
          <w:w w:val="105"/>
        </w:rPr>
        <w:t>bolts</w:t>
      </w:r>
      <w:r>
        <w:rPr>
          <w:spacing w:val="-10"/>
          <w:w w:val="105"/>
        </w:rPr>
        <w:t xml:space="preserve"> </w:t>
      </w:r>
      <w:r>
        <w:rPr>
          <w:w w:val="105"/>
        </w:rPr>
        <w:t>used</w:t>
      </w:r>
      <w:r>
        <w:rPr>
          <w:spacing w:val="-9"/>
          <w:w w:val="105"/>
        </w:rPr>
        <w:t xml:space="preserve"> </w:t>
      </w:r>
      <w:r>
        <w:rPr>
          <w:w w:val="105"/>
        </w:rPr>
        <w:t>to</w:t>
      </w:r>
      <w:r>
        <w:rPr>
          <w:spacing w:val="-9"/>
          <w:w w:val="105"/>
        </w:rPr>
        <w:t xml:space="preserve"> </w:t>
      </w:r>
      <w:r>
        <w:rPr>
          <w:spacing w:val="-1"/>
          <w:w w:val="105"/>
        </w:rPr>
        <w:t>fix</w:t>
      </w:r>
      <w:r>
        <w:rPr>
          <w:spacing w:val="-7"/>
          <w:w w:val="105"/>
        </w:rPr>
        <w:t xml:space="preserve"> </w:t>
      </w:r>
      <w:r>
        <w:rPr>
          <w:w w:val="105"/>
        </w:rPr>
        <w:t>this</w:t>
      </w:r>
      <w:r>
        <w:rPr>
          <w:spacing w:val="-9"/>
          <w:w w:val="105"/>
        </w:rPr>
        <w:t xml:space="preserve"> </w:t>
      </w:r>
      <w:r>
        <w:rPr>
          <w:w w:val="105"/>
        </w:rPr>
        <w:t>guard</w:t>
      </w:r>
      <w:r>
        <w:rPr>
          <w:spacing w:val="-9"/>
          <w:w w:val="105"/>
        </w:rPr>
        <w:t xml:space="preserve"> </w:t>
      </w:r>
      <w:r>
        <w:rPr>
          <w:w w:val="105"/>
        </w:rPr>
        <w:t>is</w:t>
      </w:r>
      <w:r>
        <w:rPr>
          <w:spacing w:val="-8"/>
          <w:w w:val="105"/>
        </w:rPr>
        <w:t xml:space="preserve"> </w:t>
      </w:r>
      <w:r>
        <w:rPr>
          <w:w w:val="105"/>
        </w:rPr>
        <w:t>M12x100.</w:t>
      </w:r>
      <w:r>
        <w:rPr>
          <w:spacing w:val="24"/>
          <w:w w:val="103"/>
        </w:rPr>
        <w:t xml:space="preserve"> </w:t>
      </w:r>
      <w:r>
        <w:rPr>
          <w:w w:val="105"/>
        </w:rPr>
        <w:t>3</w:t>
      </w:r>
      <w:r>
        <w:rPr>
          <w:spacing w:val="-12"/>
          <w:w w:val="105"/>
        </w:rPr>
        <w:t xml:space="preserve"> </w:t>
      </w:r>
      <w:proofErr w:type="gramStart"/>
      <w:r>
        <w:rPr>
          <w:spacing w:val="-1"/>
          <w:w w:val="105"/>
        </w:rPr>
        <w:t>no’s</w:t>
      </w:r>
      <w:proofErr w:type="gramEnd"/>
      <w:r>
        <w:rPr>
          <w:spacing w:val="-13"/>
          <w:w w:val="105"/>
        </w:rPr>
        <w:t xml:space="preserve"> </w:t>
      </w:r>
      <w:r>
        <w:rPr>
          <w:w w:val="105"/>
        </w:rPr>
        <w:t>of</w:t>
      </w:r>
      <w:r>
        <w:rPr>
          <w:spacing w:val="-12"/>
          <w:w w:val="105"/>
        </w:rPr>
        <w:t xml:space="preserve"> </w:t>
      </w:r>
      <w:r>
        <w:rPr>
          <w:spacing w:val="-1"/>
          <w:w w:val="105"/>
        </w:rPr>
        <w:t>M12x100</w:t>
      </w:r>
      <w:r>
        <w:rPr>
          <w:spacing w:val="-11"/>
          <w:w w:val="105"/>
        </w:rPr>
        <w:t xml:space="preserve"> </w:t>
      </w:r>
      <w:r>
        <w:rPr>
          <w:spacing w:val="-1"/>
          <w:w w:val="105"/>
        </w:rPr>
        <w:t>grouting</w:t>
      </w:r>
      <w:r>
        <w:rPr>
          <w:spacing w:val="-12"/>
          <w:w w:val="105"/>
        </w:rPr>
        <w:t xml:space="preserve"> </w:t>
      </w:r>
      <w:r>
        <w:rPr>
          <w:spacing w:val="-1"/>
          <w:w w:val="105"/>
        </w:rPr>
        <w:t>expansion</w:t>
      </w:r>
      <w:r>
        <w:rPr>
          <w:spacing w:val="-12"/>
          <w:w w:val="105"/>
        </w:rPr>
        <w:t xml:space="preserve"> </w:t>
      </w:r>
      <w:r>
        <w:rPr>
          <w:w w:val="105"/>
        </w:rPr>
        <w:t>bolts</w:t>
      </w:r>
      <w:r>
        <w:rPr>
          <w:spacing w:val="-11"/>
          <w:w w:val="105"/>
        </w:rPr>
        <w:t xml:space="preserve"> </w:t>
      </w:r>
      <w:r>
        <w:rPr>
          <w:spacing w:val="-1"/>
          <w:w w:val="105"/>
        </w:rPr>
        <w:t>required</w:t>
      </w:r>
      <w:r>
        <w:rPr>
          <w:spacing w:val="-12"/>
          <w:w w:val="105"/>
        </w:rPr>
        <w:t xml:space="preserve"> </w:t>
      </w:r>
      <w:r>
        <w:rPr>
          <w:spacing w:val="-1"/>
          <w:w w:val="105"/>
        </w:rPr>
        <w:t>per</w:t>
      </w:r>
      <w:r>
        <w:rPr>
          <w:spacing w:val="-11"/>
          <w:w w:val="105"/>
        </w:rPr>
        <w:t xml:space="preserve"> </w:t>
      </w:r>
      <w:r>
        <w:rPr>
          <w:w w:val="105"/>
        </w:rPr>
        <w:t>guard.</w:t>
      </w:r>
    </w:p>
    <w:p w14:paraId="0A5700D3" w14:textId="77777777" w:rsidR="00643C65" w:rsidRDefault="00643C65" w:rsidP="007C2559">
      <w:pPr>
        <w:pStyle w:val="BodyText"/>
        <w:kinsoku w:val="0"/>
        <w:overflowPunct w:val="0"/>
        <w:spacing w:before="119" w:line="359" w:lineRule="auto"/>
        <w:ind w:left="155" w:right="3277"/>
        <w:rPr>
          <w:w w:val="105"/>
        </w:rPr>
      </w:pPr>
    </w:p>
    <w:p w14:paraId="559959B5" w14:textId="77777777" w:rsidR="00D023AD" w:rsidRDefault="00D023AD" w:rsidP="00104883">
      <w:pPr>
        <w:pStyle w:val="BodyText"/>
        <w:kinsoku w:val="0"/>
        <w:overflowPunct w:val="0"/>
        <w:spacing w:before="119" w:line="359" w:lineRule="auto"/>
        <w:ind w:left="0" w:right="3277"/>
        <w:rPr>
          <w:noProof/>
        </w:rPr>
      </w:pPr>
    </w:p>
    <w:p w14:paraId="3AA3EFED" w14:textId="77777777" w:rsidR="00D023AD" w:rsidRDefault="00D023AD" w:rsidP="007C2559">
      <w:pPr>
        <w:pStyle w:val="BodyText"/>
        <w:kinsoku w:val="0"/>
        <w:overflowPunct w:val="0"/>
        <w:spacing w:before="119" w:line="359" w:lineRule="auto"/>
        <w:ind w:left="155" w:right="3277"/>
        <w:rPr>
          <w:noProof/>
        </w:rPr>
      </w:pPr>
    </w:p>
    <w:p w14:paraId="0BDFC2B1" w14:textId="77777777" w:rsidR="00D023AD" w:rsidRDefault="00D023AD" w:rsidP="007C2559">
      <w:pPr>
        <w:pStyle w:val="BodyText"/>
        <w:kinsoku w:val="0"/>
        <w:overflowPunct w:val="0"/>
        <w:spacing w:before="119" w:line="359" w:lineRule="auto"/>
        <w:ind w:left="155" w:right="3277"/>
        <w:rPr>
          <w:noProof/>
        </w:rPr>
      </w:pPr>
    </w:p>
    <w:p w14:paraId="0EA9E0E1" w14:textId="77777777" w:rsidR="00D023AD" w:rsidRDefault="00D023AD" w:rsidP="007C2559">
      <w:pPr>
        <w:pStyle w:val="BodyText"/>
        <w:kinsoku w:val="0"/>
        <w:overflowPunct w:val="0"/>
        <w:spacing w:before="119" w:line="359" w:lineRule="auto"/>
        <w:ind w:left="155" w:right="3277"/>
      </w:pPr>
    </w:p>
    <w:p w14:paraId="2A2DBFD8" w14:textId="77777777" w:rsidR="007C2559" w:rsidRDefault="007C2559" w:rsidP="007C2559">
      <w:pPr>
        <w:pStyle w:val="BodyText"/>
        <w:kinsoku w:val="0"/>
        <w:overflowPunct w:val="0"/>
        <w:spacing w:before="119" w:line="359" w:lineRule="auto"/>
        <w:ind w:left="155" w:right="3277"/>
      </w:pPr>
      <w:r>
        <w:rPr>
          <w:noProof/>
        </w:rPr>
        <w:drawing>
          <wp:anchor distT="0" distB="0" distL="114300" distR="114300" simplePos="0" relativeHeight="251658252" behindDoc="0" locked="0" layoutInCell="1" allowOverlap="1" wp14:anchorId="783484BE" wp14:editId="07777777">
            <wp:simplePos x="0" y="0"/>
            <wp:positionH relativeFrom="column">
              <wp:posOffset>0</wp:posOffset>
            </wp:positionH>
            <wp:positionV relativeFrom="paragraph">
              <wp:posOffset>0</wp:posOffset>
            </wp:positionV>
            <wp:extent cx="5588000" cy="2205990"/>
            <wp:effectExtent l="0" t="0" r="0" b="381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588000" cy="220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8B034E" w14:textId="77777777" w:rsidR="007C2559" w:rsidRDefault="007C2559" w:rsidP="007C2559">
      <w:pPr>
        <w:pStyle w:val="BodyText"/>
        <w:kinsoku w:val="0"/>
        <w:overflowPunct w:val="0"/>
        <w:spacing w:before="4"/>
        <w:ind w:left="0"/>
        <w:rPr>
          <w:sz w:val="27"/>
          <w:szCs w:val="27"/>
        </w:rPr>
      </w:pPr>
    </w:p>
    <w:p w14:paraId="16E3058D" w14:textId="77777777" w:rsidR="007A56F6" w:rsidRDefault="007A56F6" w:rsidP="007C2559">
      <w:pPr>
        <w:pStyle w:val="BodyText"/>
        <w:kinsoku w:val="0"/>
        <w:overflowPunct w:val="0"/>
        <w:spacing w:before="4"/>
        <w:ind w:left="0"/>
        <w:rPr>
          <w:sz w:val="27"/>
          <w:szCs w:val="27"/>
        </w:rPr>
      </w:pPr>
    </w:p>
    <w:p w14:paraId="3A06868E" w14:textId="77777777" w:rsidR="00104883" w:rsidRDefault="00104883" w:rsidP="007C2559">
      <w:pPr>
        <w:pStyle w:val="BodyText"/>
        <w:kinsoku w:val="0"/>
        <w:overflowPunct w:val="0"/>
        <w:spacing w:before="4"/>
        <w:ind w:left="0"/>
        <w:rPr>
          <w:sz w:val="27"/>
          <w:szCs w:val="27"/>
        </w:rPr>
      </w:pPr>
    </w:p>
    <w:p w14:paraId="1D38DC81" w14:textId="77777777" w:rsidR="007C2559" w:rsidRDefault="007C2559" w:rsidP="007C2559">
      <w:pPr>
        <w:pStyle w:val="Heading3"/>
        <w:numPr>
          <w:ilvl w:val="2"/>
          <w:numId w:val="2"/>
        </w:numPr>
        <w:tabs>
          <w:tab w:val="left" w:pos="833"/>
        </w:tabs>
        <w:kinsoku w:val="0"/>
        <w:overflowPunct w:val="0"/>
        <w:jc w:val="both"/>
        <w:rPr>
          <w:b w:val="0"/>
          <w:bCs w:val="0"/>
          <w:color w:val="000000"/>
        </w:rPr>
      </w:pPr>
      <w:r>
        <w:rPr>
          <w:color w:val="3396CF"/>
          <w:spacing w:val="-1"/>
        </w:rPr>
        <w:lastRenderedPageBreak/>
        <w:t>Row guard</w:t>
      </w:r>
    </w:p>
    <w:p w14:paraId="442522B6" w14:textId="18661927" w:rsidR="007C2559" w:rsidRDefault="007C2559" w:rsidP="007C2559">
      <w:pPr>
        <w:pStyle w:val="BodyText"/>
        <w:kinsoku w:val="0"/>
        <w:overflowPunct w:val="0"/>
        <w:spacing w:before="231" w:line="248" w:lineRule="auto"/>
        <w:ind w:left="155" w:right="149"/>
        <w:jc w:val="both"/>
      </w:pPr>
      <w:r>
        <w:rPr>
          <w:spacing w:val="-1"/>
          <w:w w:val="105"/>
        </w:rPr>
        <w:t>Row</w:t>
      </w:r>
      <w:r>
        <w:rPr>
          <w:spacing w:val="14"/>
          <w:w w:val="105"/>
        </w:rPr>
        <w:t xml:space="preserve"> </w:t>
      </w:r>
      <w:r>
        <w:rPr>
          <w:spacing w:val="-1"/>
          <w:w w:val="105"/>
        </w:rPr>
        <w:t>guards</w:t>
      </w:r>
      <w:r>
        <w:rPr>
          <w:spacing w:val="14"/>
          <w:w w:val="105"/>
        </w:rPr>
        <w:t xml:space="preserve"> </w:t>
      </w:r>
      <w:r>
        <w:rPr>
          <w:spacing w:val="-1"/>
          <w:w w:val="105"/>
        </w:rPr>
        <w:t>are</w:t>
      </w:r>
      <w:r>
        <w:rPr>
          <w:spacing w:val="13"/>
          <w:w w:val="105"/>
        </w:rPr>
        <w:t xml:space="preserve"> </w:t>
      </w:r>
      <w:r>
        <w:rPr>
          <w:w w:val="105"/>
        </w:rPr>
        <w:t>used</w:t>
      </w:r>
      <w:r>
        <w:rPr>
          <w:spacing w:val="14"/>
          <w:w w:val="105"/>
        </w:rPr>
        <w:t xml:space="preserve"> </w:t>
      </w:r>
      <w:r>
        <w:rPr>
          <w:spacing w:val="-1"/>
          <w:w w:val="105"/>
        </w:rPr>
        <w:t>to</w:t>
      </w:r>
      <w:r>
        <w:rPr>
          <w:spacing w:val="15"/>
          <w:w w:val="105"/>
        </w:rPr>
        <w:t xml:space="preserve"> </w:t>
      </w:r>
      <w:r>
        <w:rPr>
          <w:spacing w:val="-1"/>
          <w:w w:val="105"/>
        </w:rPr>
        <w:t>protect</w:t>
      </w:r>
      <w:r>
        <w:rPr>
          <w:spacing w:val="13"/>
          <w:w w:val="105"/>
        </w:rPr>
        <w:t xml:space="preserve"> </w:t>
      </w:r>
      <w:r>
        <w:rPr>
          <w:spacing w:val="-1"/>
          <w:w w:val="105"/>
        </w:rPr>
        <w:t>end</w:t>
      </w:r>
      <w:r>
        <w:rPr>
          <w:spacing w:val="15"/>
          <w:w w:val="105"/>
        </w:rPr>
        <w:t xml:space="preserve"> </w:t>
      </w:r>
      <w:r>
        <w:rPr>
          <w:spacing w:val="-1"/>
          <w:w w:val="105"/>
        </w:rPr>
        <w:t>frames</w:t>
      </w:r>
      <w:r>
        <w:rPr>
          <w:spacing w:val="13"/>
          <w:w w:val="105"/>
        </w:rPr>
        <w:t xml:space="preserve"> </w:t>
      </w:r>
      <w:r>
        <w:rPr>
          <w:w w:val="105"/>
        </w:rPr>
        <w:t>exposed</w:t>
      </w:r>
      <w:r>
        <w:rPr>
          <w:spacing w:val="13"/>
          <w:w w:val="105"/>
        </w:rPr>
        <w:t xml:space="preserve"> </w:t>
      </w:r>
      <w:r>
        <w:rPr>
          <w:w w:val="105"/>
        </w:rPr>
        <w:t>to</w:t>
      </w:r>
      <w:r>
        <w:rPr>
          <w:spacing w:val="14"/>
          <w:w w:val="105"/>
        </w:rPr>
        <w:t xml:space="preserve"> </w:t>
      </w:r>
      <w:r>
        <w:rPr>
          <w:spacing w:val="-1"/>
          <w:w w:val="105"/>
        </w:rPr>
        <w:t>cross</w:t>
      </w:r>
      <w:r>
        <w:rPr>
          <w:spacing w:val="13"/>
          <w:w w:val="105"/>
        </w:rPr>
        <w:t xml:space="preserve"> </w:t>
      </w:r>
      <w:r>
        <w:rPr>
          <w:w w:val="105"/>
        </w:rPr>
        <w:t>aisles</w:t>
      </w:r>
      <w:r>
        <w:rPr>
          <w:spacing w:val="14"/>
          <w:w w:val="105"/>
        </w:rPr>
        <w:t xml:space="preserve"> </w:t>
      </w:r>
      <w:proofErr w:type="gramStart"/>
      <w:r>
        <w:rPr>
          <w:spacing w:val="-1"/>
          <w:w w:val="105"/>
        </w:rPr>
        <w:t>and</w:t>
      </w:r>
      <w:r>
        <w:rPr>
          <w:spacing w:val="16"/>
          <w:w w:val="105"/>
        </w:rPr>
        <w:t xml:space="preserve"> </w:t>
      </w:r>
      <w:r>
        <w:rPr>
          <w:spacing w:val="-1"/>
          <w:w w:val="105"/>
        </w:rPr>
        <w:t>also</w:t>
      </w:r>
      <w:proofErr w:type="gramEnd"/>
      <w:r>
        <w:rPr>
          <w:spacing w:val="15"/>
          <w:w w:val="105"/>
        </w:rPr>
        <w:t xml:space="preserve"> </w:t>
      </w:r>
      <w:r>
        <w:rPr>
          <w:w w:val="105"/>
        </w:rPr>
        <w:t>the</w:t>
      </w:r>
      <w:r>
        <w:rPr>
          <w:spacing w:val="14"/>
          <w:w w:val="105"/>
        </w:rPr>
        <w:t xml:space="preserve"> </w:t>
      </w:r>
      <w:r>
        <w:rPr>
          <w:spacing w:val="-1"/>
          <w:w w:val="105"/>
        </w:rPr>
        <w:t>front</w:t>
      </w:r>
      <w:r>
        <w:rPr>
          <w:spacing w:val="16"/>
          <w:w w:val="105"/>
        </w:rPr>
        <w:t xml:space="preserve"> </w:t>
      </w:r>
      <w:r>
        <w:rPr>
          <w:spacing w:val="-1"/>
          <w:w w:val="105"/>
        </w:rPr>
        <w:t>face</w:t>
      </w:r>
      <w:r>
        <w:rPr>
          <w:spacing w:val="13"/>
          <w:w w:val="105"/>
        </w:rPr>
        <w:t xml:space="preserve"> </w:t>
      </w:r>
      <w:r>
        <w:rPr>
          <w:w w:val="105"/>
        </w:rPr>
        <w:t>of</w:t>
      </w:r>
      <w:r>
        <w:rPr>
          <w:spacing w:val="13"/>
          <w:w w:val="105"/>
        </w:rPr>
        <w:t xml:space="preserve"> </w:t>
      </w:r>
      <w:r>
        <w:rPr>
          <w:w w:val="105"/>
        </w:rPr>
        <w:t>the</w:t>
      </w:r>
      <w:r>
        <w:rPr>
          <w:spacing w:val="63"/>
          <w:w w:val="103"/>
        </w:rPr>
        <w:t xml:space="preserve"> </w:t>
      </w:r>
      <w:r>
        <w:rPr>
          <w:spacing w:val="-1"/>
          <w:w w:val="105"/>
        </w:rPr>
        <w:t>uprights</w:t>
      </w:r>
      <w:r>
        <w:rPr>
          <w:spacing w:val="24"/>
          <w:w w:val="105"/>
        </w:rPr>
        <w:t xml:space="preserve"> </w:t>
      </w:r>
      <w:r>
        <w:rPr>
          <w:w w:val="105"/>
        </w:rPr>
        <w:t>when</w:t>
      </w:r>
      <w:r>
        <w:rPr>
          <w:spacing w:val="26"/>
          <w:w w:val="105"/>
        </w:rPr>
        <w:t xml:space="preserve"> </w:t>
      </w:r>
      <w:r>
        <w:rPr>
          <w:w w:val="105"/>
        </w:rPr>
        <w:t>the</w:t>
      </w:r>
      <w:r>
        <w:rPr>
          <w:spacing w:val="27"/>
          <w:w w:val="105"/>
        </w:rPr>
        <w:t xml:space="preserve"> </w:t>
      </w:r>
      <w:r>
        <w:rPr>
          <w:spacing w:val="-1"/>
          <w:w w:val="105"/>
        </w:rPr>
        <w:t>end</w:t>
      </w:r>
      <w:r>
        <w:rPr>
          <w:spacing w:val="26"/>
          <w:w w:val="105"/>
        </w:rPr>
        <w:t xml:space="preserve"> </w:t>
      </w:r>
      <w:r>
        <w:rPr>
          <w:w w:val="105"/>
        </w:rPr>
        <w:t>row</w:t>
      </w:r>
      <w:r>
        <w:rPr>
          <w:spacing w:val="26"/>
          <w:w w:val="105"/>
        </w:rPr>
        <w:t xml:space="preserve"> </w:t>
      </w:r>
      <w:r>
        <w:rPr>
          <w:spacing w:val="-1"/>
          <w:w w:val="105"/>
        </w:rPr>
        <w:t>of</w:t>
      </w:r>
      <w:r>
        <w:rPr>
          <w:spacing w:val="25"/>
          <w:w w:val="105"/>
        </w:rPr>
        <w:t xml:space="preserve"> </w:t>
      </w:r>
      <w:r>
        <w:rPr>
          <w:spacing w:val="-1"/>
          <w:w w:val="105"/>
        </w:rPr>
        <w:t>units</w:t>
      </w:r>
      <w:r>
        <w:rPr>
          <w:spacing w:val="24"/>
          <w:w w:val="105"/>
        </w:rPr>
        <w:t xml:space="preserve"> </w:t>
      </w:r>
      <w:proofErr w:type="gramStart"/>
      <w:r>
        <w:rPr>
          <w:w w:val="105"/>
        </w:rPr>
        <w:t>are</w:t>
      </w:r>
      <w:proofErr w:type="gramEnd"/>
      <w:r>
        <w:rPr>
          <w:spacing w:val="26"/>
          <w:w w:val="105"/>
        </w:rPr>
        <w:t xml:space="preserve"> </w:t>
      </w:r>
      <w:r>
        <w:rPr>
          <w:spacing w:val="-1"/>
          <w:w w:val="105"/>
        </w:rPr>
        <w:t>exposed</w:t>
      </w:r>
      <w:r>
        <w:rPr>
          <w:spacing w:val="28"/>
          <w:w w:val="105"/>
        </w:rPr>
        <w:t xml:space="preserve"> </w:t>
      </w:r>
      <w:r>
        <w:rPr>
          <w:w w:val="105"/>
        </w:rPr>
        <w:t>to</w:t>
      </w:r>
      <w:r>
        <w:rPr>
          <w:spacing w:val="26"/>
          <w:w w:val="105"/>
        </w:rPr>
        <w:t xml:space="preserve"> </w:t>
      </w:r>
      <w:r>
        <w:rPr>
          <w:spacing w:val="-1"/>
          <w:w w:val="105"/>
        </w:rPr>
        <w:t>an</w:t>
      </w:r>
      <w:r>
        <w:rPr>
          <w:spacing w:val="26"/>
          <w:w w:val="105"/>
        </w:rPr>
        <w:t xml:space="preserve"> </w:t>
      </w:r>
      <w:r>
        <w:rPr>
          <w:spacing w:val="-1"/>
          <w:w w:val="105"/>
        </w:rPr>
        <w:t>open</w:t>
      </w:r>
      <w:r>
        <w:rPr>
          <w:spacing w:val="27"/>
          <w:w w:val="105"/>
        </w:rPr>
        <w:t xml:space="preserve"> </w:t>
      </w:r>
      <w:r>
        <w:rPr>
          <w:spacing w:val="-1"/>
          <w:w w:val="105"/>
        </w:rPr>
        <w:t>area</w:t>
      </w:r>
      <w:r>
        <w:rPr>
          <w:spacing w:val="26"/>
          <w:w w:val="105"/>
        </w:rPr>
        <w:t xml:space="preserve"> </w:t>
      </w:r>
      <w:r>
        <w:rPr>
          <w:spacing w:val="-1"/>
          <w:w w:val="105"/>
        </w:rPr>
        <w:t>where</w:t>
      </w:r>
      <w:r>
        <w:rPr>
          <w:spacing w:val="26"/>
          <w:w w:val="105"/>
        </w:rPr>
        <w:t xml:space="preserve"> </w:t>
      </w:r>
      <w:r>
        <w:rPr>
          <w:spacing w:val="-1"/>
          <w:w w:val="105"/>
        </w:rPr>
        <w:t>the</w:t>
      </w:r>
      <w:r>
        <w:rPr>
          <w:spacing w:val="26"/>
          <w:w w:val="105"/>
        </w:rPr>
        <w:t xml:space="preserve"> </w:t>
      </w:r>
      <w:r>
        <w:rPr>
          <w:w w:val="105"/>
        </w:rPr>
        <w:t>MHE</w:t>
      </w:r>
      <w:r>
        <w:rPr>
          <w:spacing w:val="26"/>
          <w:w w:val="105"/>
        </w:rPr>
        <w:t xml:space="preserve"> </w:t>
      </w:r>
      <w:r>
        <w:rPr>
          <w:spacing w:val="-1"/>
          <w:w w:val="105"/>
        </w:rPr>
        <w:t>movement</w:t>
      </w:r>
      <w:r>
        <w:rPr>
          <w:spacing w:val="26"/>
          <w:w w:val="105"/>
        </w:rPr>
        <w:t xml:space="preserve"> </w:t>
      </w:r>
      <w:r>
        <w:rPr>
          <w:spacing w:val="-1"/>
          <w:w w:val="105"/>
        </w:rPr>
        <w:t>is</w:t>
      </w:r>
      <w:r>
        <w:rPr>
          <w:spacing w:val="71"/>
          <w:w w:val="103"/>
        </w:rPr>
        <w:t xml:space="preserve"> </w:t>
      </w:r>
      <w:r>
        <w:rPr>
          <w:spacing w:val="-1"/>
          <w:w w:val="105"/>
        </w:rPr>
        <w:t>possible.</w:t>
      </w:r>
    </w:p>
    <w:p w14:paraId="492506DD" w14:textId="40ADF62D" w:rsidR="007C2559" w:rsidRDefault="007C2559" w:rsidP="007C2559">
      <w:pPr>
        <w:pStyle w:val="BodyText"/>
        <w:kinsoku w:val="0"/>
        <w:overflowPunct w:val="0"/>
        <w:spacing w:before="9"/>
        <w:ind w:left="0"/>
        <w:rPr>
          <w:sz w:val="8"/>
          <w:szCs w:val="8"/>
        </w:rPr>
      </w:pPr>
    </w:p>
    <w:p w14:paraId="31CD0C16" w14:textId="1FDFBCD2" w:rsidR="007C2559" w:rsidRDefault="005040A6" w:rsidP="007C2559">
      <w:pPr>
        <w:pStyle w:val="BodyText"/>
        <w:kinsoku w:val="0"/>
        <w:overflowPunct w:val="0"/>
        <w:spacing w:before="0" w:line="200" w:lineRule="atLeast"/>
        <w:ind w:left="3116"/>
      </w:pPr>
      <w:r>
        <w:rPr>
          <w:noProof/>
        </w:rPr>
        <w:drawing>
          <wp:anchor distT="0" distB="0" distL="114300" distR="114300" simplePos="0" relativeHeight="251658254" behindDoc="0" locked="0" layoutInCell="1" allowOverlap="1" wp14:anchorId="6197A14E" wp14:editId="655B7AFC">
            <wp:simplePos x="0" y="0"/>
            <wp:positionH relativeFrom="margin">
              <wp:posOffset>1704340</wp:posOffset>
            </wp:positionH>
            <wp:positionV relativeFrom="paragraph">
              <wp:posOffset>212725</wp:posOffset>
            </wp:positionV>
            <wp:extent cx="1667743" cy="1323975"/>
            <wp:effectExtent l="0" t="0" r="8890" b="0"/>
            <wp:wrapTopAndBottom/>
            <wp:docPr id="1726975189" name="Picture 1726975189" descr="A yellow metal ba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75189" name="Picture 1726975189" descr="A yellow metal bar on a white background&#10;&#10;AI-generated content may be incorrect."/>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667743" cy="1323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080AF8" w14:textId="325BCCBF" w:rsidR="007C2559" w:rsidRDefault="007C2559" w:rsidP="007C2559">
      <w:pPr>
        <w:pStyle w:val="BodyText"/>
        <w:kinsoku w:val="0"/>
        <w:overflowPunct w:val="0"/>
        <w:spacing w:before="121"/>
        <w:rPr>
          <w:color w:val="000000"/>
        </w:rPr>
      </w:pPr>
      <w:r>
        <w:rPr>
          <w:rFonts w:ascii="Wingdings 3" w:hAnsi="Wingdings 3" w:cs="Wingdings 3"/>
          <w:color w:val="B70F5A"/>
          <w:w w:val="105"/>
        </w:rPr>
        <w:t></w:t>
      </w:r>
      <w:r>
        <w:rPr>
          <w:rFonts w:ascii="Wingdings 3" w:hAnsi="Wingdings 3" w:cs="Wingdings 3"/>
          <w:color w:val="B70F5A"/>
          <w:spacing w:val="-82"/>
          <w:w w:val="105"/>
        </w:rPr>
        <w:t></w:t>
      </w:r>
      <w:r>
        <w:rPr>
          <w:color w:val="000000"/>
          <w:w w:val="105"/>
        </w:rPr>
        <w:t>4</w:t>
      </w:r>
      <w:r>
        <w:rPr>
          <w:color w:val="000000"/>
          <w:spacing w:val="-9"/>
          <w:w w:val="105"/>
        </w:rPr>
        <w:t xml:space="preserve"> </w:t>
      </w:r>
      <w:r>
        <w:rPr>
          <w:color w:val="000000"/>
          <w:w w:val="105"/>
        </w:rPr>
        <w:t>no’s</w:t>
      </w:r>
      <w:r>
        <w:rPr>
          <w:color w:val="000000"/>
          <w:spacing w:val="-9"/>
          <w:w w:val="105"/>
        </w:rPr>
        <w:t xml:space="preserve"> </w:t>
      </w:r>
      <w:r>
        <w:rPr>
          <w:color w:val="000000"/>
          <w:spacing w:val="1"/>
          <w:w w:val="105"/>
        </w:rPr>
        <w:t>of</w:t>
      </w:r>
      <w:r>
        <w:rPr>
          <w:color w:val="000000"/>
          <w:spacing w:val="-9"/>
          <w:w w:val="105"/>
        </w:rPr>
        <w:t xml:space="preserve"> </w:t>
      </w:r>
      <w:r>
        <w:rPr>
          <w:color w:val="000000"/>
          <w:w w:val="105"/>
        </w:rPr>
        <w:t>M12x100</w:t>
      </w:r>
      <w:r>
        <w:rPr>
          <w:color w:val="000000"/>
          <w:spacing w:val="-9"/>
          <w:w w:val="105"/>
        </w:rPr>
        <w:t xml:space="preserve"> </w:t>
      </w:r>
      <w:r>
        <w:rPr>
          <w:color w:val="000000"/>
          <w:w w:val="105"/>
        </w:rPr>
        <w:t>grouting</w:t>
      </w:r>
      <w:r>
        <w:rPr>
          <w:color w:val="000000"/>
          <w:spacing w:val="-10"/>
          <w:w w:val="105"/>
        </w:rPr>
        <w:t xml:space="preserve"> </w:t>
      </w:r>
      <w:r>
        <w:rPr>
          <w:color w:val="000000"/>
          <w:w w:val="105"/>
        </w:rPr>
        <w:t>expansion</w:t>
      </w:r>
      <w:r>
        <w:rPr>
          <w:color w:val="000000"/>
          <w:spacing w:val="-8"/>
          <w:w w:val="105"/>
        </w:rPr>
        <w:t xml:space="preserve"> </w:t>
      </w:r>
      <w:r>
        <w:rPr>
          <w:color w:val="000000"/>
          <w:w w:val="105"/>
        </w:rPr>
        <w:t>bolts</w:t>
      </w:r>
      <w:r>
        <w:rPr>
          <w:color w:val="000000"/>
          <w:spacing w:val="-9"/>
          <w:w w:val="105"/>
        </w:rPr>
        <w:t xml:space="preserve"> </w:t>
      </w:r>
      <w:r>
        <w:rPr>
          <w:color w:val="000000"/>
          <w:w w:val="105"/>
        </w:rPr>
        <w:t>per</w:t>
      </w:r>
      <w:r>
        <w:rPr>
          <w:color w:val="000000"/>
          <w:spacing w:val="-9"/>
          <w:w w:val="105"/>
        </w:rPr>
        <w:t xml:space="preserve"> </w:t>
      </w:r>
      <w:r>
        <w:rPr>
          <w:color w:val="000000"/>
          <w:w w:val="105"/>
        </w:rPr>
        <w:t>row</w:t>
      </w:r>
      <w:r>
        <w:rPr>
          <w:color w:val="000000"/>
          <w:spacing w:val="-9"/>
          <w:w w:val="105"/>
        </w:rPr>
        <w:t xml:space="preserve"> </w:t>
      </w:r>
      <w:r>
        <w:rPr>
          <w:color w:val="000000"/>
          <w:w w:val="105"/>
        </w:rPr>
        <w:t>guard</w:t>
      </w:r>
      <w:r>
        <w:rPr>
          <w:color w:val="000000"/>
          <w:spacing w:val="-9"/>
          <w:w w:val="105"/>
        </w:rPr>
        <w:t xml:space="preserve"> </w:t>
      </w:r>
      <w:proofErr w:type="gramStart"/>
      <w:r>
        <w:rPr>
          <w:color w:val="000000"/>
          <w:w w:val="105"/>
        </w:rPr>
        <w:t>is</w:t>
      </w:r>
      <w:proofErr w:type="gramEnd"/>
      <w:r>
        <w:rPr>
          <w:color w:val="000000"/>
          <w:spacing w:val="-9"/>
          <w:w w:val="105"/>
        </w:rPr>
        <w:t xml:space="preserve"> </w:t>
      </w:r>
      <w:proofErr w:type="gramStart"/>
      <w:r>
        <w:rPr>
          <w:color w:val="000000"/>
          <w:w w:val="105"/>
        </w:rPr>
        <w:t>required;</w:t>
      </w:r>
      <w:proofErr w:type="gramEnd"/>
    </w:p>
    <w:p w14:paraId="15878211" w14:textId="6288312D" w:rsidR="007C2559" w:rsidRDefault="007C2559" w:rsidP="007C2559">
      <w:pPr>
        <w:pStyle w:val="BodyText"/>
        <w:kinsoku w:val="0"/>
        <w:overflowPunct w:val="0"/>
        <w:spacing w:before="120" w:line="248" w:lineRule="auto"/>
        <w:ind w:left="832" w:right="147" w:hanging="339"/>
        <w:rPr>
          <w:color w:val="000000"/>
          <w:w w:val="105"/>
        </w:rPr>
      </w:pPr>
      <w:r>
        <w:rPr>
          <w:rFonts w:ascii="Wingdings 3" w:hAnsi="Wingdings 3" w:cs="Wingdings 3"/>
          <w:color w:val="B70F5A"/>
          <w:w w:val="105"/>
        </w:rPr>
        <w:t></w:t>
      </w:r>
      <w:r>
        <w:rPr>
          <w:rFonts w:ascii="Wingdings 3" w:hAnsi="Wingdings 3" w:cs="Wingdings 3"/>
          <w:color w:val="B70F5A"/>
          <w:spacing w:val="-75"/>
          <w:w w:val="105"/>
        </w:rPr>
        <w:t></w:t>
      </w:r>
      <w:r>
        <w:rPr>
          <w:color w:val="000000"/>
          <w:w w:val="105"/>
        </w:rPr>
        <w:t>The</w:t>
      </w:r>
      <w:r>
        <w:rPr>
          <w:color w:val="000000"/>
          <w:spacing w:val="15"/>
          <w:w w:val="105"/>
        </w:rPr>
        <w:t xml:space="preserve"> </w:t>
      </w:r>
      <w:r>
        <w:rPr>
          <w:color w:val="000000"/>
          <w:spacing w:val="-1"/>
          <w:w w:val="105"/>
        </w:rPr>
        <w:t>selection</w:t>
      </w:r>
      <w:r>
        <w:rPr>
          <w:color w:val="000000"/>
          <w:spacing w:val="14"/>
          <w:w w:val="105"/>
        </w:rPr>
        <w:t xml:space="preserve"> </w:t>
      </w:r>
      <w:r>
        <w:rPr>
          <w:color w:val="000000"/>
          <w:w w:val="105"/>
        </w:rPr>
        <w:t>of</w:t>
      </w:r>
      <w:r>
        <w:rPr>
          <w:color w:val="000000"/>
          <w:spacing w:val="14"/>
          <w:w w:val="105"/>
        </w:rPr>
        <w:t xml:space="preserve"> </w:t>
      </w:r>
      <w:r>
        <w:rPr>
          <w:color w:val="000000"/>
          <w:spacing w:val="-1"/>
          <w:w w:val="105"/>
        </w:rPr>
        <w:t>Row</w:t>
      </w:r>
      <w:r>
        <w:rPr>
          <w:color w:val="000000"/>
          <w:spacing w:val="13"/>
          <w:w w:val="105"/>
        </w:rPr>
        <w:t xml:space="preserve"> </w:t>
      </w:r>
      <w:r>
        <w:rPr>
          <w:color w:val="000000"/>
          <w:w w:val="105"/>
        </w:rPr>
        <w:t>Guard</w:t>
      </w:r>
      <w:r>
        <w:rPr>
          <w:color w:val="000000"/>
          <w:spacing w:val="14"/>
          <w:w w:val="105"/>
        </w:rPr>
        <w:t xml:space="preserve"> </w:t>
      </w:r>
      <w:r>
        <w:rPr>
          <w:color w:val="000000"/>
          <w:spacing w:val="-1"/>
          <w:w w:val="105"/>
        </w:rPr>
        <w:t>depends</w:t>
      </w:r>
      <w:r>
        <w:rPr>
          <w:color w:val="000000"/>
          <w:spacing w:val="14"/>
          <w:w w:val="105"/>
        </w:rPr>
        <w:t xml:space="preserve"> </w:t>
      </w:r>
      <w:r>
        <w:rPr>
          <w:color w:val="000000"/>
          <w:spacing w:val="1"/>
          <w:w w:val="105"/>
        </w:rPr>
        <w:t>on</w:t>
      </w:r>
      <w:r>
        <w:rPr>
          <w:color w:val="000000"/>
          <w:spacing w:val="13"/>
          <w:w w:val="105"/>
        </w:rPr>
        <w:t xml:space="preserve"> </w:t>
      </w:r>
      <w:r>
        <w:rPr>
          <w:color w:val="000000"/>
          <w:w w:val="105"/>
        </w:rPr>
        <w:t>the</w:t>
      </w:r>
      <w:r>
        <w:rPr>
          <w:color w:val="000000"/>
          <w:spacing w:val="14"/>
          <w:w w:val="105"/>
        </w:rPr>
        <w:t xml:space="preserve"> </w:t>
      </w:r>
      <w:r>
        <w:rPr>
          <w:color w:val="000000"/>
          <w:w w:val="105"/>
        </w:rPr>
        <w:t>Frame</w:t>
      </w:r>
      <w:r>
        <w:rPr>
          <w:color w:val="000000"/>
          <w:spacing w:val="14"/>
          <w:w w:val="105"/>
        </w:rPr>
        <w:t xml:space="preserve"> </w:t>
      </w:r>
      <w:r>
        <w:rPr>
          <w:color w:val="000000"/>
          <w:w w:val="105"/>
        </w:rPr>
        <w:t>Depth.</w:t>
      </w:r>
      <w:r>
        <w:rPr>
          <w:color w:val="000000"/>
          <w:spacing w:val="13"/>
          <w:w w:val="105"/>
        </w:rPr>
        <w:t xml:space="preserve"> </w:t>
      </w:r>
    </w:p>
    <w:p w14:paraId="52AF8AAB" w14:textId="77777777" w:rsidR="00DA07D7" w:rsidRDefault="00DA07D7" w:rsidP="007C2559">
      <w:pPr>
        <w:pStyle w:val="BodyText"/>
        <w:kinsoku w:val="0"/>
        <w:overflowPunct w:val="0"/>
        <w:spacing w:before="120" w:line="248" w:lineRule="auto"/>
        <w:ind w:left="832" w:right="147" w:hanging="339"/>
        <w:rPr>
          <w:color w:val="000000"/>
        </w:rPr>
      </w:pPr>
    </w:p>
    <w:p w14:paraId="7FD8715F" w14:textId="77777777" w:rsidR="007C2559" w:rsidRDefault="007C2559" w:rsidP="007C2559">
      <w:pPr>
        <w:pStyle w:val="BodyText"/>
        <w:kinsoku w:val="0"/>
        <w:overflowPunct w:val="0"/>
        <w:spacing w:before="120" w:line="248" w:lineRule="auto"/>
        <w:ind w:left="832" w:right="147" w:hanging="339"/>
        <w:rPr>
          <w:color w:val="000000"/>
        </w:rPr>
      </w:pPr>
    </w:p>
    <w:p w14:paraId="56B2D60B" w14:textId="77777777" w:rsidR="007C2559" w:rsidRDefault="007C2559" w:rsidP="007C2559">
      <w:pPr>
        <w:pStyle w:val="BodyText"/>
        <w:kinsoku w:val="0"/>
        <w:overflowPunct w:val="0"/>
        <w:spacing w:before="120" w:line="248" w:lineRule="auto"/>
        <w:ind w:left="832" w:right="147" w:hanging="339"/>
        <w:rPr>
          <w:color w:val="000000"/>
        </w:rPr>
      </w:pPr>
      <w:r>
        <w:rPr>
          <w:noProof/>
        </w:rPr>
        <w:drawing>
          <wp:anchor distT="0" distB="0" distL="114300" distR="114300" simplePos="0" relativeHeight="251658253" behindDoc="0" locked="0" layoutInCell="1" allowOverlap="1" wp14:anchorId="5A92A375" wp14:editId="07777777">
            <wp:simplePos x="0" y="0"/>
            <wp:positionH relativeFrom="column">
              <wp:posOffset>165100</wp:posOffset>
            </wp:positionH>
            <wp:positionV relativeFrom="paragraph">
              <wp:posOffset>236855</wp:posOffset>
            </wp:positionV>
            <wp:extent cx="5314950" cy="3683000"/>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l="2954" r="1932"/>
                    <a:stretch>
                      <a:fillRect/>
                    </a:stretch>
                  </pic:blipFill>
                  <pic:spPr bwMode="auto">
                    <a:xfrm>
                      <a:off x="0" y="0"/>
                      <a:ext cx="5314950" cy="368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DFDFC2" w14:textId="77777777" w:rsidR="007C2559" w:rsidRDefault="007C2559" w:rsidP="007C2559">
      <w:pPr>
        <w:pStyle w:val="BodyText"/>
        <w:kinsoku w:val="0"/>
        <w:overflowPunct w:val="0"/>
        <w:spacing w:before="120" w:line="248" w:lineRule="auto"/>
        <w:ind w:left="832" w:right="147" w:hanging="339"/>
        <w:rPr>
          <w:color w:val="000000"/>
        </w:rPr>
        <w:sectPr w:rsidR="007C2559">
          <w:pgSz w:w="12240" w:h="15840"/>
          <w:pgMar w:top="1540" w:right="1720" w:bottom="1480" w:left="1720" w:header="667" w:footer="1290" w:gutter="0"/>
          <w:cols w:space="720"/>
          <w:noEndnote/>
        </w:sectPr>
      </w:pPr>
    </w:p>
    <w:p w14:paraId="41F9AE5E" w14:textId="77777777" w:rsidR="007C2559" w:rsidRDefault="007C2559" w:rsidP="007C2559">
      <w:pPr>
        <w:pStyle w:val="BodyText"/>
        <w:kinsoku w:val="0"/>
        <w:overflowPunct w:val="0"/>
        <w:spacing w:before="0"/>
        <w:ind w:left="0"/>
      </w:pPr>
    </w:p>
    <w:p w14:paraId="00F03A6D" w14:textId="77777777" w:rsidR="007C2559" w:rsidRDefault="007C2559" w:rsidP="007C2559">
      <w:pPr>
        <w:pStyle w:val="BodyText"/>
        <w:kinsoku w:val="0"/>
        <w:overflowPunct w:val="0"/>
        <w:spacing w:before="0"/>
        <w:ind w:left="0"/>
      </w:pPr>
    </w:p>
    <w:p w14:paraId="6930E822" w14:textId="77777777" w:rsidR="007C2559" w:rsidRDefault="007C2559" w:rsidP="007C2559">
      <w:pPr>
        <w:pStyle w:val="BodyText"/>
        <w:kinsoku w:val="0"/>
        <w:overflowPunct w:val="0"/>
        <w:spacing w:before="0"/>
        <w:ind w:left="0"/>
      </w:pPr>
    </w:p>
    <w:p w14:paraId="1B070A87" w14:textId="77777777" w:rsidR="007C2559" w:rsidRDefault="007C2559" w:rsidP="007C2559">
      <w:pPr>
        <w:pStyle w:val="Heading3"/>
        <w:numPr>
          <w:ilvl w:val="2"/>
          <w:numId w:val="2"/>
        </w:numPr>
        <w:tabs>
          <w:tab w:val="left" w:pos="833"/>
        </w:tabs>
        <w:kinsoku w:val="0"/>
        <w:overflowPunct w:val="0"/>
        <w:spacing w:before="40"/>
        <w:rPr>
          <w:b w:val="0"/>
          <w:bCs w:val="0"/>
          <w:color w:val="000000"/>
        </w:rPr>
      </w:pPr>
      <w:r>
        <w:rPr>
          <w:color w:val="3396CF"/>
        </w:rPr>
        <w:t xml:space="preserve">Pallet </w:t>
      </w:r>
      <w:r>
        <w:rPr>
          <w:color w:val="3396CF"/>
          <w:spacing w:val="-1"/>
        </w:rPr>
        <w:t>stopper</w:t>
      </w:r>
      <w:r>
        <w:rPr>
          <w:color w:val="3396CF"/>
        </w:rPr>
        <w:t xml:space="preserve"> pipe</w:t>
      </w:r>
    </w:p>
    <w:p w14:paraId="148899DF" w14:textId="77777777" w:rsidR="007C2559" w:rsidRDefault="007C2559" w:rsidP="007C2559">
      <w:pPr>
        <w:pStyle w:val="BodyText"/>
        <w:kinsoku w:val="0"/>
        <w:overflowPunct w:val="0"/>
        <w:spacing w:before="233"/>
        <w:ind w:left="155"/>
      </w:pPr>
      <w:r>
        <w:rPr>
          <w:spacing w:val="-1"/>
          <w:w w:val="105"/>
        </w:rPr>
        <w:t>Pallet</w:t>
      </w:r>
      <w:r>
        <w:rPr>
          <w:spacing w:val="-12"/>
          <w:w w:val="105"/>
        </w:rPr>
        <w:t xml:space="preserve"> </w:t>
      </w:r>
      <w:r>
        <w:rPr>
          <w:w w:val="105"/>
        </w:rPr>
        <w:t>stopper</w:t>
      </w:r>
      <w:r>
        <w:rPr>
          <w:spacing w:val="-10"/>
          <w:w w:val="105"/>
        </w:rPr>
        <w:t xml:space="preserve"> </w:t>
      </w:r>
      <w:r>
        <w:rPr>
          <w:spacing w:val="-1"/>
          <w:w w:val="105"/>
        </w:rPr>
        <w:t>is</w:t>
      </w:r>
      <w:r>
        <w:rPr>
          <w:spacing w:val="-10"/>
          <w:w w:val="105"/>
        </w:rPr>
        <w:t xml:space="preserve"> </w:t>
      </w:r>
      <w:r>
        <w:rPr>
          <w:w w:val="105"/>
        </w:rPr>
        <w:t>provided</w:t>
      </w:r>
      <w:r>
        <w:rPr>
          <w:spacing w:val="-11"/>
          <w:w w:val="105"/>
        </w:rPr>
        <w:t xml:space="preserve"> </w:t>
      </w:r>
      <w:r>
        <w:rPr>
          <w:w w:val="105"/>
        </w:rPr>
        <w:t>to</w:t>
      </w:r>
      <w:r>
        <w:rPr>
          <w:spacing w:val="-10"/>
          <w:w w:val="105"/>
        </w:rPr>
        <w:t xml:space="preserve"> </w:t>
      </w:r>
      <w:r>
        <w:rPr>
          <w:spacing w:val="-1"/>
          <w:w w:val="105"/>
        </w:rPr>
        <w:t>restrict</w:t>
      </w:r>
      <w:r>
        <w:rPr>
          <w:spacing w:val="-11"/>
          <w:w w:val="105"/>
        </w:rPr>
        <w:t xml:space="preserve"> </w:t>
      </w:r>
      <w:r>
        <w:rPr>
          <w:w w:val="105"/>
        </w:rPr>
        <w:t>the</w:t>
      </w:r>
      <w:r>
        <w:rPr>
          <w:spacing w:val="-11"/>
          <w:w w:val="105"/>
        </w:rPr>
        <w:t xml:space="preserve"> </w:t>
      </w:r>
      <w:r>
        <w:rPr>
          <w:w w:val="105"/>
        </w:rPr>
        <w:t>movement</w:t>
      </w:r>
      <w:r>
        <w:rPr>
          <w:spacing w:val="-10"/>
          <w:w w:val="105"/>
        </w:rPr>
        <w:t xml:space="preserve"> </w:t>
      </w:r>
      <w:r>
        <w:rPr>
          <w:w w:val="105"/>
        </w:rPr>
        <w:t>of</w:t>
      </w:r>
      <w:r>
        <w:rPr>
          <w:spacing w:val="-11"/>
          <w:w w:val="105"/>
        </w:rPr>
        <w:t xml:space="preserve"> </w:t>
      </w:r>
      <w:r>
        <w:rPr>
          <w:w w:val="105"/>
        </w:rPr>
        <w:t>the</w:t>
      </w:r>
      <w:r>
        <w:rPr>
          <w:spacing w:val="-10"/>
          <w:w w:val="105"/>
        </w:rPr>
        <w:t xml:space="preserve"> </w:t>
      </w:r>
      <w:r>
        <w:rPr>
          <w:w w:val="105"/>
        </w:rPr>
        <w:t>pallet</w:t>
      </w:r>
      <w:r>
        <w:rPr>
          <w:spacing w:val="-10"/>
          <w:w w:val="105"/>
        </w:rPr>
        <w:t xml:space="preserve"> </w:t>
      </w:r>
      <w:r>
        <w:rPr>
          <w:spacing w:val="-1"/>
          <w:w w:val="105"/>
        </w:rPr>
        <w:t>behind</w:t>
      </w:r>
      <w:r>
        <w:rPr>
          <w:spacing w:val="-9"/>
          <w:w w:val="105"/>
        </w:rPr>
        <w:t xml:space="preserve"> </w:t>
      </w:r>
      <w:r>
        <w:rPr>
          <w:spacing w:val="-1"/>
          <w:w w:val="105"/>
        </w:rPr>
        <w:t>its</w:t>
      </w:r>
      <w:r>
        <w:rPr>
          <w:spacing w:val="-10"/>
          <w:w w:val="105"/>
        </w:rPr>
        <w:t xml:space="preserve"> </w:t>
      </w:r>
      <w:r>
        <w:rPr>
          <w:spacing w:val="-1"/>
          <w:w w:val="105"/>
        </w:rPr>
        <w:t>limits</w:t>
      </w:r>
      <w:r>
        <w:rPr>
          <w:spacing w:val="-11"/>
          <w:w w:val="105"/>
        </w:rPr>
        <w:t xml:space="preserve"> </w:t>
      </w:r>
      <w:r>
        <w:rPr>
          <w:spacing w:val="-1"/>
          <w:w w:val="105"/>
        </w:rPr>
        <w:t>while</w:t>
      </w:r>
      <w:r>
        <w:rPr>
          <w:spacing w:val="-11"/>
          <w:w w:val="105"/>
        </w:rPr>
        <w:t xml:space="preserve"> </w:t>
      </w:r>
      <w:r>
        <w:rPr>
          <w:spacing w:val="-1"/>
          <w:w w:val="105"/>
        </w:rPr>
        <w:t>loading.</w:t>
      </w:r>
    </w:p>
    <w:p w14:paraId="4D157870" w14:textId="77777777" w:rsidR="007C2559" w:rsidRDefault="007C2559" w:rsidP="007C2559">
      <w:pPr>
        <w:pStyle w:val="BodyText"/>
        <w:kinsoku w:val="0"/>
        <w:overflowPunct w:val="0"/>
        <w:spacing w:line="246" w:lineRule="auto"/>
        <w:ind w:left="155" w:right="147"/>
      </w:pPr>
      <w:r>
        <w:rPr>
          <w:spacing w:val="-1"/>
          <w:w w:val="105"/>
        </w:rPr>
        <w:t>Pallet</w:t>
      </w:r>
      <w:r>
        <w:rPr>
          <w:spacing w:val="-9"/>
          <w:w w:val="105"/>
        </w:rPr>
        <w:t xml:space="preserve"> </w:t>
      </w:r>
      <w:r>
        <w:rPr>
          <w:spacing w:val="-1"/>
          <w:w w:val="105"/>
        </w:rPr>
        <w:t>stopper</w:t>
      </w:r>
      <w:r>
        <w:rPr>
          <w:spacing w:val="-8"/>
          <w:w w:val="105"/>
        </w:rPr>
        <w:t xml:space="preserve"> </w:t>
      </w:r>
      <w:r>
        <w:rPr>
          <w:spacing w:val="-1"/>
          <w:w w:val="105"/>
        </w:rPr>
        <w:t>pipe</w:t>
      </w:r>
      <w:r>
        <w:rPr>
          <w:spacing w:val="-8"/>
          <w:w w:val="105"/>
        </w:rPr>
        <w:t xml:space="preserve"> </w:t>
      </w:r>
      <w:r>
        <w:rPr>
          <w:spacing w:val="-1"/>
          <w:w w:val="105"/>
        </w:rPr>
        <w:t>is</w:t>
      </w:r>
      <w:r>
        <w:rPr>
          <w:spacing w:val="-8"/>
          <w:w w:val="105"/>
        </w:rPr>
        <w:t xml:space="preserve"> </w:t>
      </w:r>
      <w:r>
        <w:rPr>
          <w:spacing w:val="-1"/>
          <w:w w:val="105"/>
        </w:rPr>
        <w:t>placed</w:t>
      </w:r>
      <w:r>
        <w:rPr>
          <w:spacing w:val="-9"/>
          <w:w w:val="105"/>
        </w:rPr>
        <w:t xml:space="preserve"> </w:t>
      </w:r>
      <w:r>
        <w:rPr>
          <w:w w:val="105"/>
        </w:rPr>
        <w:t>on</w:t>
      </w:r>
      <w:r>
        <w:rPr>
          <w:spacing w:val="-8"/>
          <w:w w:val="105"/>
        </w:rPr>
        <w:t xml:space="preserve"> </w:t>
      </w:r>
      <w:r>
        <w:rPr>
          <w:spacing w:val="-1"/>
          <w:w w:val="105"/>
        </w:rPr>
        <w:t>back</w:t>
      </w:r>
      <w:r>
        <w:rPr>
          <w:spacing w:val="-9"/>
          <w:w w:val="105"/>
        </w:rPr>
        <w:t xml:space="preserve"> </w:t>
      </w:r>
      <w:r>
        <w:rPr>
          <w:spacing w:val="-1"/>
          <w:w w:val="105"/>
        </w:rPr>
        <w:t>side</w:t>
      </w:r>
      <w:r>
        <w:rPr>
          <w:spacing w:val="-8"/>
          <w:w w:val="105"/>
        </w:rPr>
        <w:t xml:space="preserve"> </w:t>
      </w:r>
      <w:r>
        <w:rPr>
          <w:w w:val="105"/>
        </w:rPr>
        <w:t>of</w:t>
      </w:r>
      <w:r>
        <w:rPr>
          <w:spacing w:val="-10"/>
          <w:w w:val="105"/>
        </w:rPr>
        <w:t xml:space="preserve"> </w:t>
      </w:r>
      <w:r>
        <w:rPr>
          <w:spacing w:val="-1"/>
          <w:w w:val="105"/>
        </w:rPr>
        <w:t>Single</w:t>
      </w:r>
      <w:r>
        <w:rPr>
          <w:spacing w:val="-7"/>
          <w:w w:val="105"/>
        </w:rPr>
        <w:t xml:space="preserve"> </w:t>
      </w:r>
      <w:r>
        <w:rPr>
          <w:spacing w:val="-1"/>
          <w:w w:val="105"/>
        </w:rPr>
        <w:t>faced</w:t>
      </w:r>
      <w:r>
        <w:rPr>
          <w:spacing w:val="-9"/>
          <w:w w:val="105"/>
        </w:rPr>
        <w:t xml:space="preserve"> </w:t>
      </w:r>
      <w:r>
        <w:rPr>
          <w:w w:val="105"/>
        </w:rPr>
        <w:t>row</w:t>
      </w:r>
      <w:r>
        <w:rPr>
          <w:spacing w:val="-8"/>
          <w:w w:val="105"/>
        </w:rPr>
        <w:t xml:space="preserve"> </w:t>
      </w:r>
      <w:r>
        <w:rPr>
          <w:spacing w:val="-1"/>
          <w:w w:val="105"/>
        </w:rPr>
        <w:t>and</w:t>
      </w:r>
      <w:r>
        <w:rPr>
          <w:spacing w:val="-9"/>
          <w:w w:val="105"/>
        </w:rPr>
        <w:t xml:space="preserve"> </w:t>
      </w:r>
      <w:r>
        <w:rPr>
          <w:spacing w:val="-1"/>
          <w:w w:val="105"/>
        </w:rPr>
        <w:t>between</w:t>
      </w:r>
      <w:r>
        <w:rPr>
          <w:spacing w:val="-8"/>
          <w:w w:val="105"/>
        </w:rPr>
        <w:t xml:space="preserve"> </w:t>
      </w:r>
      <w:r>
        <w:rPr>
          <w:spacing w:val="-1"/>
          <w:w w:val="105"/>
        </w:rPr>
        <w:t>double</w:t>
      </w:r>
      <w:r>
        <w:rPr>
          <w:spacing w:val="-9"/>
          <w:w w:val="105"/>
        </w:rPr>
        <w:t xml:space="preserve"> </w:t>
      </w:r>
      <w:r>
        <w:rPr>
          <w:spacing w:val="-1"/>
          <w:w w:val="105"/>
        </w:rPr>
        <w:t>faced</w:t>
      </w:r>
      <w:r>
        <w:rPr>
          <w:spacing w:val="-8"/>
          <w:w w:val="105"/>
        </w:rPr>
        <w:t xml:space="preserve"> </w:t>
      </w:r>
      <w:r>
        <w:rPr>
          <w:w w:val="105"/>
        </w:rPr>
        <w:t>rows</w:t>
      </w:r>
      <w:r>
        <w:rPr>
          <w:spacing w:val="-9"/>
          <w:w w:val="105"/>
        </w:rPr>
        <w:t xml:space="preserve"> </w:t>
      </w:r>
      <w:r>
        <w:rPr>
          <w:w w:val="105"/>
        </w:rPr>
        <w:t>(to</w:t>
      </w:r>
      <w:r>
        <w:rPr>
          <w:spacing w:val="-8"/>
          <w:w w:val="105"/>
        </w:rPr>
        <w:t xml:space="preserve"> </w:t>
      </w:r>
      <w:r>
        <w:rPr>
          <w:spacing w:val="-1"/>
          <w:w w:val="105"/>
        </w:rPr>
        <w:t>any</w:t>
      </w:r>
      <w:r>
        <w:rPr>
          <w:spacing w:val="83"/>
          <w:w w:val="103"/>
        </w:rPr>
        <w:t xml:space="preserve"> </w:t>
      </w:r>
      <w:r>
        <w:rPr>
          <w:w w:val="105"/>
        </w:rPr>
        <w:t>one</w:t>
      </w:r>
      <w:r>
        <w:rPr>
          <w:spacing w:val="-12"/>
          <w:w w:val="105"/>
        </w:rPr>
        <w:t xml:space="preserve"> </w:t>
      </w:r>
      <w:r>
        <w:rPr>
          <w:w w:val="105"/>
        </w:rPr>
        <w:t>row</w:t>
      </w:r>
      <w:r>
        <w:rPr>
          <w:spacing w:val="-10"/>
          <w:w w:val="105"/>
        </w:rPr>
        <w:t xml:space="preserve"> </w:t>
      </w:r>
      <w:r>
        <w:rPr>
          <w:w w:val="105"/>
        </w:rPr>
        <w:t>back</w:t>
      </w:r>
      <w:r>
        <w:rPr>
          <w:spacing w:val="-10"/>
          <w:w w:val="105"/>
        </w:rPr>
        <w:t xml:space="preserve"> </w:t>
      </w:r>
      <w:r>
        <w:rPr>
          <w:w w:val="105"/>
        </w:rPr>
        <w:t>side).</w:t>
      </w:r>
    </w:p>
    <w:p w14:paraId="20E36DAB" w14:textId="609A07CB" w:rsidR="007C2559" w:rsidRDefault="00FB6F00" w:rsidP="007C2559">
      <w:pPr>
        <w:pStyle w:val="BodyText"/>
        <w:kinsoku w:val="0"/>
        <w:overflowPunct w:val="0"/>
        <w:spacing w:before="0"/>
        <w:ind w:left="0"/>
      </w:pPr>
      <w:r w:rsidRPr="00D90521">
        <w:rPr>
          <w:noProof/>
        </w:rPr>
        <w:drawing>
          <wp:anchor distT="0" distB="0" distL="114300" distR="114300" simplePos="0" relativeHeight="251658255" behindDoc="1" locked="0" layoutInCell="1" allowOverlap="1" wp14:anchorId="75FB6F5D" wp14:editId="0A6852B6">
            <wp:simplePos x="0" y="0"/>
            <wp:positionH relativeFrom="column">
              <wp:posOffset>3921760</wp:posOffset>
            </wp:positionH>
            <wp:positionV relativeFrom="paragraph">
              <wp:posOffset>8890</wp:posOffset>
            </wp:positionV>
            <wp:extent cx="2295525" cy="1836420"/>
            <wp:effectExtent l="19050" t="19050" r="28575" b="11430"/>
            <wp:wrapNone/>
            <wp:docPr id="594016670" name="Picture 4" descr="A blue metal post with a blue object on it&#10;&#10;AI-generated content may be incorrect.">
              <a:extLst xmlns:a="http://schemas.openxmlformats.org/drawingml/2006/main">
                <a:ext uri="{FF2B5EF4-FFF2-40B4-BE49-F238E27FC236}">
                  <a16:creationId xmlns:a16="http://schemas.microsoft.com/office/drawing/2014/main" id="{2F26B73B-B978-46FD-A1DC-402B6DD86E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16670" name="Picture 4" descr="A blue metal post with a blue object on it&#10;&#10;AI-generated content may be incorrect.">
                      <a:extLst>
                        <a:ext uri="{FF2B5EF4-FFF2-40B4-BE49-F238E27FC236}">
                          <a16:creationId xmlns:a16="http://schemas.microsoft.com/office/drawing/2014/main" id="{2F26B73B-B978-46FD-A1DC-402B6DD86EF0}"/>
                        </a:ext>
                      </a:extLst>
                    </pic:cNvPr>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295525" cy="1836420"/>
                    </a:xfrm>
                    <a:prstGeom prst="rect">
                      <a:avLst/>
                    </a:prstGeom>
                    <a:ln w="19050">
                      <a:solidFill>
                        <a:schemeClr val="accent5">
                          <a:lumMod val="40000"/>
                          <a:lumOff val="60000"/>
                        </a:schemeClr>
                      </a:solidFill>
                    </a:ln>
                  </pic:spPr>
                </pic:pic>
              </a:graphicData>
            </a:graphic>
          </wp:anchor>
        </w:drawing>
      </w:r>
    </w:p>
    <w:p w14:paraId="32D85219" w14:textId="77777777" w:rsidR="007C2559" w:rsidRDefault="007C2559" w:rsidP="007C2559">
      <w:pPr>
        <w:pStyle w:val="BodyText"/>
        <w:kinsoku w:val="0"/>
        <w:overflowPunct w:val="0"/>
        <w:spacing w:before="11"/>
        <w:ind w:left="0"/>
        <w:rPr>
          <w:sz w:val="18"/>
          <w:szCs w:val="18"/>
        </w:rPr>
      </w:pPr>
    </w:p>
    <w:p w14:paraId="0CE19BC3" w14:textId="51FFCD87" w:rsidR="007C2559" w:rsidRDefault="00FB6F00" w:rsidP="007C2559">
      <w:pPr>
        <w:pStyle w:val="BodyText"/>
        <w:kinsoku w:val="0"/>
        <w:overflowPunct w:val="0"/>
        <w:spacing w:before="0" w:line="200" w:lineRule="atLeast"/>
        <w:ind w:left="154"/>
      </w:pPr>
      <w:r>
        <w:rPr>
          <w:noProof/>
        </w:rPr>
        <mc:AlternateContent>
          <mc:Choice Requires="wps">
            <w:drawing>
              <wp:anchor distT="0" distB="0" distL="114300" distR="114300" simplePos="0" relativeHeight="251658258" behindDoc="0" locked="0" layoutInCell="1" allowOverlap="1" wp14:anchorId="5D7CA7CE" wp14:editId="75DF1653">
                <wp:simplePos x="0" y="0"/>
                <wp:positionH relativeFrom="column">
                  <wp:posOffset>2768599</wp:posOffset>
                </wp:positionH>
                <wp:positionV relativeFrom="paragraph">
                  <wp:posOffset>1108801</wp:posOffset>
                </wp:positionV>
                <wp:extent cx="1146629" cy="65858"/>
                <wp:effectExtent l="0" t="0" r="15875" b="29845"/>
                <wp:wrapNone/>
                <wp:docPr id="2127731102" name="Straight Connector 1"/>
                <wp:cNvGraphicFramePr/>
                <a:graphic xmlns:a="http://schemas.openxmlformats.org/drawingml/2006/main">
                  <a:graphicData uri="http://schemas.microsoft.com/office/word/2010/wordprocessingShape">
                    <wps:wsp>
                      <wps:cNvCnPr/>
                      <wps:spPr>
                        <a:xfrm flipH="1" flipV="1">
                          <a:off x="0" y="0"/>
                          <a:ext cx="1146629" cy="6585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6="http://schemas.microsoft.com/office/drawing/2014/main" xmlns:pic="http://schemas.openxmlformats.org/drawingml/2006/picture" xmlns:a14="http://schemas.microsoft.com/office/drawing/2010/main" xmlns:a="http://schemas.openxmlformats.org/drawingml/2006/main">
            <w:pict w14:anchorId="64D9F357">
              <v:line id="Straight Connector 1" style="position:absolute;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218pt,87.3pt" to="308.3pt,92.5pt" w14:anchorId="5C62F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">
                <v:stroke joinstyle="miter"/>
              </v:line>
            </w:pict>
          </mc:Fallback>
        </mc:AlternateContent>
      </w:r>
      <w:r>
        <w:rPr>
          <w:noProof/>
        </w:rPr>
        <mc:AlternateContent>
          <mc:Choice Requires="wps">
            <w:drawing>
              <wp:anchor distT="0" distB="0" distL="114300" distR="114300" simplePos="0" relativeHeight="251658256" behindDoc="0" locked="0" layoutInCell="1" allowOverlap="1" wp14:anchorId="5271F5DA" wp14:editId="4BCAC4EE">
                <wp:simplePos x="0" y="0"/>
                <wp:positionH relativeFrom="column">
                  <wp:posOffset>2750456</wp:posOffset>
                </wp:positionH>
                <wp:positionV relativeFrom="paragraph">
                  <wp:posOffset>819058</wp:posOffset>
                </wp:positionV>
                <wp:extent cx="1155337" cy="268515"/>
                <wp:effectExtent l="0" t="0" r="26035" b="36830"/>
                <wp:wrapNone/>
                <wp:docPr id="795170392" name="Straight Connector 1"/>
                <wp:cNvGraphicFramePr/>
                <a:graphic xmlns:a="http://schemas.openxmlformats.org/drawingml/2006/main">
                  <a:graphicData uri="http://schemas.microsoft.com/office/word/2010/wordprocessingShape">
                    <wps:wsp>
                      <wps:cNvCnPr/>
                      <wps:spPr>
                        <a:xfrm flipH="1">
                          <a:off x="0" y="0"/>
                          <a:ext cx="1155337" cy="2685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6="http://schemas.microsoft.com/office/drawing/2014/main" xmlns:pic="http://schemas.openxmlformats.org/drawingml/2006/picture" xmlns:a14="http://schemas.microsoft.com/office/drawing/2010/main" xmlns:a="http://schemas.openxmlformats.org/drawingml/2006/main">
            <w:pict w14:anchorId="6EEE667D">
              <v:line id="Straight Connector 1"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216.55pt,64.5pt" to="307.5pt,85.65pt" w14:anchorId="5305D0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">
                <v:stroke joinstyle="miter"/>
              </v:line>
            </w:pict>
          </mc:Fallback>
        </mc:AlternateContent>
      </w:r>
      <w:r>
        <w:rPr>
          <w:noProof/>
        </w:rPr>
        <mc:AlternateContent>
          <mc:Choice Requires="wps">
            <w:drawing>
              <wp:anchor distT="0" distB="0" distL="114300" distR="114300" simplePos="0" relativeHeight="251658257" behindDoc="0" locked="0" layoutInCell="1" allowOverlap="1" wp14:anchorId="1BDBFAA1" wp14:editId="1B9E8704">
                <wp:simplePos x="0" y="0"/>
                <wp:positionH relativeFrom="column">
                  <wp:posOffset>2368913</wp:posOffset>
                </wp:positionH>
                <wp:positionV relativeFrom="paragraph">
                  <wp:posOffset>1047115</wp:posOffset>
                </wp:positionV>
                <wp:extent cx="431800" cy="275772"/>
                <wp:effectExtent l="0" t="0" r="25400" b="10160"/>
                <wp:wrapNone/>
                <wp:docPr id="1492165858" name="Oval 2"/>
                <wp:cNvGraphicFramePr/>
                <a:graphic xmlns:a="http://schemas.openxmlformats.org/drawingml/2006/main">
                  <a:graphicData uri="http://schemas.microsoft.com/office/word/2010/wordprocessingShape">
                    <wps:wsp>
                      <wps:cNvSpPr/>
                      <wps:spPr>
                        <a:xfrm>
                          <a:off x="0" y="0"/>
                          <a:ext cx="431800" cy="275772"/>
                        </a:xfrm>
                        <a:prstGeom prst="ellipse">
                          <a:avLst/>
                        </a:prstGeom>
                        <a:no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6="http://schemas.microsoft.com/office/drawing/2014/main" xmlns:pic="http://schemas.openxmlformats.org/drawingml/2006/picture" xmlns:a14="http://schemas.microsoft.com/office/drawing/2010/main" xmlns:a="http://schemas.openxmlformats.org/drawingml/2006/main">
            <w:pict w14:anchorId="47DAC2D1">
              <v:oval id="Oval 2" style="position:absolute;margin-left:186.55pt;margin-top:82.45pt;width:34pt;height:21.7pt;z-index:2516787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002060" strokeweight="1pt" w14:anchorId="4DA26E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">
                <v:stroke joinstyle="miter"/>
              </v:oval>
            </w:pict>
          </mc:Fallback>
        </mc:AlternateContent>
      </w:r>
      <w:r w:rsidR="0056694A">
        <w:rPr>
          <w:noProof/>
        </w:rPr>
        <w:drawing>
          <wp:inline distT="0" distB="0" distL="0" distR="0" wp14:anchorId="2F807048" wp14:editId="71939CE7">
            <wp:extent cx="2545080" cy="2064449"/>
            <wp:effectExtent l="0" t="0" r="7620" b="0"/>
            <wp:docPr id="628857304" name="Picture 628857304" descr="A stack of boxes on a r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57304" name="Picture 628857304" descr="A stack of boxes on a rack&#10;&#10;AI-generated content may be incorrect."/>
                    <pic:cNvPicPr/>
                  </pic:nvPicPr>
                  <pic:blipFill rotWithShape="1">
                    <a:blip r:embed="rId63">
                      <a:extLst>
                        <a:ext uri="{28A0092B-C50C-407E-A947-70E740481C1C}">
                          <a14:useLocalDpi xmlns:a14="http://schemas.microsoft.com/office/drawing/2010/main" val="0"/>
                        </a:ext>
                      </a:extLst>
                    </a:blip>
                    <a:srcRect t="7320" b="6547"/>
                    <a:stretch/>
                  </pic:blipFill>
                  <pic:spPr bwMode="auto">
                    <a:xfrm>
                      <a:off x="0" y="0"/>
                      <a:ext cx="2558423" cy="2075272"/>
                    </a:xfrm>
                    <a:prstGeom prst="rect">
                      <a:avLst/>
                    </a:prstGeom>
                    <a:ln>
                      <a:noFill/>
                    </a:ln>
                    <a:extLst>
                      <a:ext uri="{53640926-AAD7-44D8-BBD7-CCE9431645EC}">
                        <a14:shadowObscured xmlns:a14="http://schemas.microsoft.com/office/drawing/2010/main"/>
                      </a:ext>
                    </a:extLst>
                  </pic:spPr>
                </pic:pic>
              </a:graphicData>
            </a:graphic>
          </wp:inline>
        </w:drawing>
      </w:r>
    </w:p>
    <w:p w14:paraId="63966B72" w14:textId="77777777" w:rsidR="007C2559" w:rsidRDefault="007C2559" w:rsidP="007C2559">
      <w:pPr>
        <w:pStyle w:val="BodyText"/>
        <w:kinsoku w:val="0"/>
        <w:overflowPunct w:val="0"/>
        <w:spacing w:before="3"/>
        <w:ind w:left="0"/>
        <w:rPr>
          <w:sz w:val="8"/>
          <w:szCs w:val="8"/>
        </w:rPr>
      </w:pPr>
    </w:p>
    <w:p w14:paraId="23536548" w14:textId="77777777" w:rsidR="007C2559" w:rsidRDefault="007C2559" w:rsidP="007C2559">
      <w:pPr>
        <w:pStyle w:val="BodyText"/>
        <w:kinsoku w:val="0"/>
        <w:overflowPunct w:val="0"/>
        <w:spacing w:before="0" w:line="200" w:lineRule="atLeast"/>
        <w:ind w:left="150"/>
      </w:pPr>
    </w:p>
    <w:p w14:paraId="421B3A37" w14:textId="0BA5069B" w:rsidR="007C2559" w:rsidRDefault="007C2559" w:rsidP="007C2559">
      <w:pPr>
        <w:pStyle w:val="BodyText"/>
        <w:kinsoku w:val="0"/>
        <w:overflowPunct w:val="0"/>
        <w:spacing w:before="114" w:line="247" w:lineRule="auto"/>
        <w:ind w:left="0" w:right="147"/>
      </w:pPr>
      <w:r>
        <w:rPr>
          <w:spacing w:val="-1"/>
          <w:w w:val="105"/>
        </w:rPr>
        <w:t>The</w:t>
      </w:r>
      <w:r>
        <w:rPr>
          <w:spacing w:val="-2"/>
          <w:w w:val="105"/>
        </w:rPr>
        <w:t xml:space="preserve"> </w:t>
      </w:r>
      <w:proofErr w:type="gramStart"/>
      <w:r>
        <w:rPr>
          <w:spacing w:val="-1"/>
          <w:w w:val="105"/>
        </w:rPr>
        <w:t>ends</w:t>
      </w:r>
      <w:proofErr w:type="gramEnd"/>
      <w:r>
        <w:rPr>
          <w:spacing w:val="-3"/>
          <w:w w:val="105"/>
        </w:rPr>
        <w:t xml:space="preserve"> </w:t>
      </w:r>
      <w:r>
        <w:rPr>
          <w:w w:val="105"/>
        </w:rPr>
        <w:t>of</w:t>
      </w:r>
      <w:r>
        <w:rPr>
          <w:spacing w:val="-3"/>
          <w:w w:val="105"/>
        </w:rPr>
        <w:t xml:space="preserve"> </w:t>
      </w:r>
      <w:r>
        <w:rPr>
          <w:w w:val="105"/>
        </w:rPr>
        <w:t>the</w:t>
      </w:r>
      <w:r>
        <w:rPr>
          <w:spacing w:val="-3"/>
          <w:w w:val="105"/>
        </w:rPr>
        <w:t xml:space="preserve"> </w:t>
      </w:r>
      <w:r>
        <w:rPr>
          <w:spacing w:val="-1"/>
          <w:w w:val="105"/>
        </w:rPr>
        <w:t xml:space="preserve">pipe </w:t>
      </w:r>
      <w:proofErr w:type="gramStart"/>
      <w:r>
        <w:rPr>
          <w:w w:val="105"/>
        </w:rPr>
        <w:t>is</w:t>
      </w:r>
      <w:proofErr w:type="gramEnd"/>
      <w:r>
        <w:rPr>
          <w:spacing w:val="-2"/>
          <w:w w:val="105"/>
        </w:rPr>
        <w:t xml:space="preserve"> </w:t>
      </w:r>
      <w:r>
        <w:rPr>
          <w:spacing w:val="-1"/>
          <w:w w:val="105"/>
        </w:rPr>
        <w:t>plugged</w:t>
      </w:r>
      <w:r>
        <w:rPr>
          <w:spacing w:val="-2"/>
          <w:w w:val="105"/>
        </w:rPr>
        <w:t xml:space="preserve"> </w:t>
      </w:r>
      <w:r>
        <w:rPr>
          <w:spacing w:val="-1"/>
          <w:w w:val="105"/>
        </w:rPr>
        <w:t>with</w:t>
      </w:r>
      <w:r>
        <w:rPr>
          <w:spacing w:val="-2"/>
          <w:w w:val="105"/>
        </w:rPr>
        <w:t xml:space="preserve"> </w:t>
      </w:r>
      <w:r w:rsidR="00A40447">
        <w:rPr>
          <w:w w:val="105"/>
        </w:rPr>
        <w:t>end clamp.</w:t>
      </w:r>
    </w:p>
    <w:p w14:paraId="60110232" w14:textId="0BDAFA5E" w:rsidR="007C2559" w:rsidRDefault="007C2559" w:rsidP="007C2559">
      <w:pPr>
        <w:pStyle w:val="BodyText"/>
        <w:kinsoku w:val="0"/>
        <w:overflowPunct w:val="0"/>
        <w:spacing w:before="114" w:line="359" w:lineRule="auto"/>
        <w:ind w:left="832" w:right="1492" w:hanging="339"/>
        <w:rPr>
          <w:color w:val="000000"/>
        </w:rPr>
      </w:pPr>
      <w:r>
        <w:rPr>
          <w:rFonts w:ascii="Wingdings 3" w:hAnsi="Wingdings 3" w:cs="Wingdings 3"/>
          <w:color w:val="B70F5A"/>
          <w:w w:val="105"/>
        </w:rPr>
        <w:t></w:t>
      </w:r>
      <w:r>
        <w:rPr>
          <w:rFonts w:ascii="Wingdings 3" w:hAnsi="Wingdings 3" w:cs="Wingdings 3"/>
          <w:color w:val="B70F5A"/>
          <w:spacing w:val="-79"/>
          <w:w w:val="105"/>
        </w:rPr>
        <w:t></w:t>
      </w:r>
      <w:r>
        <w:rPr>
          <w:color w:val="000000"/>
          <w:spacing w:val="-1"/>
          <w:w w:val="105"/>
        </w:rPr>
        <w:t>This</w:t>
      </w:r>
      <w:r>
        <w:rPr>
          <w:color w:val="000000"/>
          <w:spacing w:val="-8"/>
          <w:w w:val="105"/>
        </w:rPr>
        <w:t xml:space="preserve"> </w:t>
      </w:r>
      <w:r>
        <w:rPr>
          <w:color w:val="000000"/>
          <w:spacing w:val="-1"/>
          <w:w w:val="105"/>
        </w:rPr>
        <w:t>will</w:t>
      </w:r>
      <w:r>
        <w:rPr>
          <w:color w:val="000000"/>
          <w:spacing w:val="-7"/>
          <w:w w:val="105"/>
        </w:rPr>
        <w:t xml:space="preserve"> </w:t>
      </w:r>
      <w:r>
        <w:rPr>
          <w:color w:val="000000"/>
          <w:w w:val="105"/>
        </w:rPr>
        <w:t>be</w:t>
      </w:r>
      <w:r>
        <w:rPr>
          <w:color w:val="000000"/>
          <w:spacing w:val="-8"/>
          <w:w w:val="105"/>
        </w:rPr>
        <w:t xml:space="preserve"> </w:t>
      </w:r>
      <w:r>
        <w:rPr>
          <w:color w:val="000000"/>
          <w:spacing w:val="-1"/>
          <w:w w:val="105"/>
        </w:rPr>
        <w:t>calculated</w:t>
      </w:r>
      <w:r>
        <w:rPr>
          <w:color w:val="000000"/>
          <w:spacing w:val="-7"/>
          <w:w w:val="105"/>
        </w:rPr>
        <w:t xml:space="preserve"> </w:t>
      </w:r>
      <w:r>
        <w:rPr>
          <w:color w:val="000000"/>
          <w:w w:val="105"/>
        </w:rPr>
        <w:t>based</w:t>
      </w:r>
      <w:r>
        <w:rPr>
          <w:color w:val="000000"/>
          <w:spacing w:val="-8"/>
          <w:w w:val="105"/>
        </w:rPr>
        <w:t xml:space="preserve"> </w:t>
      </w:r>
      <w:r>
        <w:rPr>
          <w:color w:val="000000"/>
          <w:w w:val="105"/>
        </w:rPr>
        <w:t>on</w:t>
      </w:r>
      <w:r>
        <w:rPr>
          <w:color w:val="000000"/>
          <w:spacing w:val="-8"/>
          <w:w w:val="105"/>
        </w:rPr>
        <w:t xml:space="preserve"> </w:t>
      </w:r>
      <w:r>
        <w:rPr>
          <w:color w:val="000000"/>
          <w:spacing w:val="-1"/>
          <w:w w:val="105"/>
        </w:rPr>
        <w:t>length</w:t>
      </w:r>
      <w:r>
        <w:rPr>
          <w:color w:val="000000"/>
          <w:spacing w:val="-7"/>
          <w:w w:val="105"/>
        </w:rPr>
        <w:t xml:space="preserve"> </w:t>
      </w:r>
      <w:r>
        <w:rPr>
          <w:color w:val="000000"/>
          <w:w w:val="105"/>
        </w:rPr>
        <w:t>of</w:t>
      </w:r>
      <w:r>
        <w:rPr>
          <w:color w:val="000000"/>
          <w:spacing w:val="-8"/>
          <w:w w:val="105"/>
        </w:rPr>
        <w:t xml:space="preserve"> </w:t>
      </w:r>
      <w:r>
        <w:rPr>
          <w:color w:val="000000"/>
          <w:spacing w:val="-1"/>
          <w:w w:val="105"/>
        </w:rPr>
        <w:t>each</w:t>
      </w:r>
      <w:r>
        <w:rPr>
          <w:color w:val="000000"/>
          <w:spacing w:val="-8"/>
          <w:w w:val="105"/>
        </w:rPr>
        <w:t xml:space="preserve"> </w:t>
      </w:r>
      <w:r>
        <w:rPr>
          <w:color w:val="000000"/>
          <w:w w:val="105"/>
        </w:rPr>
        <w:t>row</w:t>
      </w:r>
      <w:r>
        <w:rPr>
          <w:color w:val="000000"/>
          <w:spacing w:val="-7"/>
          <w:w w:val="105"/>
        </w:rPr>
        <w:t xml:space="preserve"> </w:t>
      </w:r>
      <w:r>
        <w:rPr>
          <w:color w:val="000000"/>
          <w:spacing w:val="-1"/>
          <w:w w:val="105"/>
        </w:rPr>
        <w:t>and</w:t>
      </w:r>
      <w:r>
        <w:rPr>
          <w:color w:val="000000"/>
          <w:spacing w:val="-9"/>
          <w:w w:val="105"/>
        </w:rPr>
        <w:t xml:space="preserve"> </w:t>
      </w:r>
      <w:r>
        <w:rPr>
          <w:color w:val="000000"/>
          <w:w w:val="105"/>
        </w:rPr>
        <w:t>no</w:t>
      </w:r>
      <w:r>
        <w:rPr>
          <w:color w:val="000000"/>
          <w:spacing w:val="-7"/>
          <w:w w:val="105"/>
        </w:rPr>
        <w:t xml:space="preserve"> </w:t>
      </w:r>
      <w:r>
        <w:rPr>
          <w:color w:val="000000"/>
          <w:w w:val="105"/>
        </w:rPr>
        <w:t>of</w:t>
      </w:r>
      <w:r>
        <w:rPr>
          <w:color w:val="000000"/>
          <w:spacing w:val="-7"/>
          <w:w w:val="105"/>
        </w:rPr>
        <w:t xml:space="preserve"> </w:t>
      </w:r>
      <w:r>
        <w:rPr>
          <w:color w:val="000000"/>
          <w:spacing w:val="-1"/>
          <w:w w:val="105"/>
        </w:rPr>
        <w:t>levels</w:t>
      </w:r>
      <w:r>
        <w:rPr>
          <w:color w:val="000000"/>
          <w:spacing w:val="-8"/>
          <w:w w:val="105"/>
        </w:rPr>
        <w:t xml:space="preserve"> </w:t>
      </w:r>
      <w:r>
        <w:rPr>
          <w:color w:val="000000"/>
          <w:spacing w:val="-1"/>
          <w:w w:val="105"/>
        </w:rPr>
        <w:t>required;</w:t>
      </w:r>
      <w:r>
        <w:rPr>
          <w:color w:val="000000"/>
          <w:spacing w:val="63"/>
          <w:w w:val="103"/>
        </w:rPr>
        <w:t xml:space="preserve"> </w:t>
      </w:r>
      <w:r>
        <w:rPr>
          <w:color w:val="000000"/>
          <w:w w:val="105"/>
        </w:rPr>
        <w:t>2</w:t>
      </w:r>
      <w:r>
        <w:rPr>
          <w:color w:val="000000"/>
          <w:spacing w:val="-9"/>
          <w:w w:val="105"/>
        </w:rPr>
        <w:t xml:space="preserve"> </w:t>
      </w:r>
      <w:proofErr w:type="gramStart"/>
      <w:r>
        <w:rPr>
          <w:color w:val="000000"/>
          <w:spacing w:val="-1"/>
          <w:w w:val="105"/>
        </w:rPr>
        <w:t>no</w:t>
      </w:r>
      <w:r>
        <w:rPr>
          <w:color w:val="000000"/>
          <w:spacing w:val="-8"/>
          <w:w w:val="105"/>
        </w:rPr>
        <w:t xml:space="preserve"> </w:t>
      </w:r>
      <w:r>
        <w:rPr>
          <w:color w:val="000000"/>
          <w:w w:val="105"/>
        </w:rPr>
        <w:t>of</w:t>
      </w:r>
      <w:proofErr w:type="gramEnd"/>
      <w:r>
        <w:rPr>
          <w:color w:val="000000"/>
          <w:spacing w:val="-9"/>
          <w:w w:val="105"/>
        </w:rPr>
        <w:t xml:space="preserve"> </w:t>
      </w:r>
      <w:r w:rsidR="00A40447">
        <w:rPr>
          <w:color w:val="000000"/>
          <w:spacing w:val="-1"/>
          <w:w w:val="105"/>
        </w:rPr>
        <w:t>end clamps</w:t>
      </w:r>
      <w:r>
        <w:rPr>
          <w:color w:val="000000"/>
          <w:spacing w:val="-7"/>
          <w:w w:val="105"/>
        </w:rPr>
        <w:t xml:space="preserve"> </w:t>
      </w:r>
      <w:r>
        <w:rPr>
          <w:color w:val="000000"/>
          <w:spacing w:val="-1"/>
          <w:w w:val="105"/>
        </w:rPr>
        <w:t>are</w:t>
      </w:r>
      <w:r>
        <w:rPr>
          <w:color w:val="000000"/>
          <w:spacing w:val="-8"/>
          <w:w w:val="105"/>
        </w:rPr>
        <w:t xml:space="preserve"> </w:t>
      </w:r>
      <w:r>
        <w:rPr>
          <w:color w:val="000000"/>
          <w:w w:val="105"/>
        </w:rPr>
        <w:t>placed</w:t>
      </w:r>
      <w:r>
        <w:rPr>
          <w:color w:val="000000"/>
          <w:spacing w:val="-8"/>
          <w:w w:val="105"/>
        </w:rPr>
        <w:t xml:space="preserve"> </w:t>
      </w:r>
      <w:r>
        <w:rPr>
          <w:color w:val="000000"/>
          <w:spacing w:val="-1"/>
          <w:w w:val="105"/>
        </w:rPr>
        <w:t>for</w:t>
      </w:r>
      <w:r>
        <w:rPr>
          <w:color w:val="000000"/>
          <w:spacing w:val="-8"/>
          <w:w w:val="105"/>
        </w:rPr>
        <w:t xml:space="preserve"> </w:t>
      </w:r>
      <w:r>
        <w:rPr>
          <w:color w:val="000000"/>
          <w:w w:val="105"/>
        </w:rPr>
        <w:t>every</w:t>
      </w:r>
      <w:r>
        <w:rPr>
          <w:color w:val="000000"/>
          <w:spacing w:val="-9"/>
          <w:w w:val="105"/>
        </w:rPr>
        <w:t xml:space="preserve"> </w:t>
      </w:r>
      <w:r>
        <w:rPr>
          <w:color w:val="000000"/>
          <w:w w:val="105"/>
        </w:rPr>
        <w:t>row</w:t>
      </w:r>
      <w:r>
        <w:rPr>
          <w:color w:val="000000"/>
          <w:spacing w:val="-8"/>
          <w:w w:val="105"/>
        </w:rPr>
        <w:t xml:space="preserve"> </w:t>
      </w:r>
      <w:r>
        <w:rPr>
          <w:color w:val="000000"/>
          <w:spacing w:val="-1"/>
          <w:w w:val="105"/>
        </w:rPr>
        <w:t>ends.</w:t>
      </w:r>
    </w:p>
    <w:p w14:paraId="7B536AD3" w14:textId="77777777" w:rsidR="007C2559" w:rsidRDefault="007C2559" w:rsidP="007C2559">
      <w:pPr>
        <w:pStyle w:val="BodyText"/>
        <w:kinsoku w:val="0"/>
        <w:overflowPunct w:val="0"/>
        <w:spacing w:before="0"/>
        <w:rPr>
          <w:color w:val="000000"/>
        </w:rPr>
      </w:pPr>
      <w:r>
        <w:rPr>
          <w:rFonts w:ascii="Wingdings 3" w:hAnsi="Wingdings 3" w:cs="Wingdings 3"/>
          <w:color w:val="B70F5A"/>
          <w:w w:val="105"/>
        </w:rPr>
        <w:t></w:t>
      </w:r>
      <w:r>
        <w:rPr>
          <w:rFonts w:ascii="Wingdings 3" w:hAnsi="Wingdings 3" w:cs="Wingdings 3"/>
          <w:color w:val="B70F5A"/>
          <w:spacing w:val="-81"/>
          <w:w w:val="105"/>
        </w:rPr>
        <w:t></w:t>
      </w:r>
      <w:r>
        <w:rPr>
          <w:color w:val="000000"/>
          <w:spacing w:val="-1"/>
          <w:w w:val="105"/>
        </w:rPr>
        <w:t>This</w:t>
      </w:r>
      <w:r>
        <w:rPr>
          <w:color w:val="000000"/>
          <w:spacing w:val="-8"/>
          <w:w w:val="105"/>
        </w:rPr>
        <w:t xml:space="preserve"> </w:t>
      </w:r>
      <w:r>
        <w:rPr>
          <w:color w:val="000000"/>
          <w:spacing w:val="-1"/>
          <w:w w:val="105"/>
        </w:rPr>
        <w:t>will</w:t>
      </w:r>
      <w:r>
        <w:rPr>
          <w:color w:val="000000"/>
          <w:spacing w:val="-9"/>
          <w:w w:val="105"/>
        </w:rPr>
        <w:t xml:space="preserve"> </w:t>
      </w:r>
      <w:r>
        <w:rPr>
          <w:color w:val="000000"/>
          <w:w w:val="105"/>
        </w:rPr>
        <w:t>be</w:t>
      </w:r>
      <w:r>
        <w:rPr>
          <w:color w:val="000000"/>
          <w:spacing w:val="-8"/>
          <w:w w:val="105"/>
        </w:rPr>
        <w:t xml:space="preserve"> </w:t>
      </w:r>
      <w:r>
        <w:rPr>
          <w:color w:val="000000"/>
          <w:spacing w:val="-1"/>
          <w:w w:val="105"/>
        </w:rPr>
        <w:t>an</w:t>
      </w:r>
      <w:r>
        <w:rPr>
          <w:color w:val="000000"/>
          <w:spacing w:val="-8"/>
          <w:w w:val="105"/>
        </w:rPr>
        <w:t xml:space="preserve"> </w:t>
      </w:r>
      <w:r>
        <w:rPr>
          <w:color w:val="000000"/>
          <w:spacing w:val="-1"/>
          <w:w w:val="105"/>
        </w:rPr>
        <w:t>accessory,</w:t>
      </w:r>
      <w:r>
        <w:rPr>
          <w:color w:val="000000"/>
          <w:spacing w:val="-7"/>
          <w:w w:val="105"/>
        </w:rPr>
        <w:t xml:space="preserve"> </w:t>
      </w:r>
      <w:r>
        <w:rPr>
          <w:color w:val="000000"/>
          <w:w w:val="105"/>
        </w:rPr>
        <w:t>not</w:t>
      </w:r>
      <w:r>
        <w:rPr>
          <w:color w:val="000000"/>
          <w:spacing w:val="-8"/>
          <w:w w:val="105"/>
        </w:rPr>
        <w:t xml:space="preserve"> </w:t>
      </w:r>
      <w:r>
        <w:rPr>
          <w:color w:val="000000"/>
          <w:w w:val="105"/>
        </w:rPr>
        <w:t>a</w:t>
      </w:r>
      <w:r>
        <w:rPr>
          <w:color w:val="000000"/>
          <w:spacing w:val="-9"/>
          <w:w w:val="105"/>
        </w:rPr>
        <w:t xml:space="preserve"> </w:t>
      </w:r>
      <w:r>
        <w:rPr>
          <w:color w:val="000000"/>
          <w:spacing w:val="-1"/>
          <w:w w:val="105"/>
        </w:rPr>
        <w:t>default</w:t>
      </w:r>
      <w:r>
        <w:rPr>
          <w:color w:val="000000"/>
          <w:spacing w:val="-8"/>
          <w:w w:val="105"/>
        </w:rPr>
        <w:t xml:space="preserve"> </w:t>
      </w:r>
      <w:r>
        <w:rPr>
          <w:color w:val="000000"/>
          <w:spacing w:val="-1"/>
          <w:w w:val="105"/>
        </w:rPr>
        <w:t>member;</w:t>
      </w:r>
      <w:r>
        <w:rPr>
          <w:color w:val="000000"/>
          <w:spacing w:val="-9"/>
          <w:w w:val="105"/>
        </w:rPr>
        <w:t xml:space="preserve"> </w:t>
      </w:r>
      <w:proofErr w:type="gramStart"/>
      <w:r>
        <w:rPr>
          <w:color w:val="000000"/>
          <w:w w:val="105"/>
        </w:rPr>
        <w:t>will</w:t>
      </w:r>
      <w:proofErr w:type="gramEnd"/>
      <w:r>
        <w:rPr>
          <w:color w:val="000000"/>
          <w:spacing w:val="-8"/>
          <w:w w:val="105"/>
        </w:rPr>
        <w:t xml:space="preserve"> </w:t>
      </w:r>
      <w:r>
        <w:rPr>
          <w:color w:val="000000"/>
          <w:spacing w:val="-1"/>
          <w:w w:val="105"/>
        </w:rPr>
        <w:t>be</w:t>
      </w:r>
      <w:r>
        <w:rPr>
          <w:color w:val="000000"/>
          <w:spacing w:val="-8"/>
          <w:w w:val="105"/>
        </w:rPr>
        <w:t xml:space="preserve"> </w:t>
      </w:r>
      <w:r>
        <w:rPr>
          <w:color w:val="000000"/>
          <w:spacing w:val="-1"/>
          <w:w w:val="105"/>
        </w:rPr>
        <w:t>given</w:t>
      </w:r>
      <w:r>
        <w:rPr>
          <w:color w:val="000000"/>
          <w:spacing w:val="-8"/>
          <w:w w:val="105"/>
        </w:rPr>
        <w:t xml:space="preserve"> </w:t>
      </w:r>
      <w:r>
        <w:rPr>
          <w:color w:val="000000"/>
          <w:spacing w:val="-1"/>
          <w:w w:val="105"/>
        </w:rPr>
        <w:t>based</w:t>
      </w:r>
      <w:r>
        <w:rPr>
          <w:color w:val="000000"/>
          <w:spacing w:val="-9"/>
          <w:w w:val="105"/>
        </w:rPr>
        <w:t xml:space="preserve"> </w:t>
      </w:r>
      <w:r>
        <w:rPr>
          <w:color w:val="000000"/>
          <w:w w:val="105"/>
        </w:rPr>
        <w:t>on</w:t>
      </w:r>
      <w:r>
        <w:rPr>
          <w:color w:val="000000"/>
          <w:spacing w:val="-9"/>
          <w:w w:val="105"/>
        </w:rPr>
        <w:t xml:space="preserve"> </w:t>
      </w:r>
      <w:r>
        <w:rPr>
          <w:color w:val="000000"/>
          <w:spacing w:val="-1"/>
          <w:w w:val="105"/>
        </w:rPr>
        <w:t>user</w:t>
      </w:r>
      <w:r>
        <w:rPr>
          <w:color w:val="000000"/>
          <w:spacing w:val="-7"/>
          <w:w w:val="105"/>
        </w:rPr>
        <w:t xml:space="preserve"> </w:t>
      </w:r>
      <w:r>
        <w:rPr>
          <w:color w:val="000000"/>
          <w:spacing w:val="-1"/>
          <w:w w:val="105"/>
        </w:rPr>
        <w:t>requirement.</w:t>
      </w:r>
    </w:p>
    <w:p w14:paraId="1166BAFC" w14:textId="55D74778" w:rsidR="007C2559" w:rsidRDefault="007C2559" w:rsidP="007C2559">
      <w:pPr>
        <w:pStyle w:val="BodyText"/>
        <w:kinsoku w:val="0"/>
        <w:overflowPunct w:val="0"/>
        <w:spacing w:before="120" w:line="247" w:lineRule="auto"/>
        <w:ind w:left="832" w:right="147" w:hanging="339"/>
        <w:rPr>
          <w:color w:val="000000"/>
          <w:spacing w:val="-1"/>
        </w:rPr>
      </w:pPr>
      <w:r>
        <w:rPr>
          <w:rFonts w:ascii="Wingdings 3" w:hAnsi="Wingdings 3" w:cs="Wingdings 3"/>
          <w:color w:val="B70F5A"/>
          <w:w w:val="105"/>
        </w:rPr>
        <w:t></w:t>
      </w:r>
      <w:r>
        <w:rPr>
          <w:rFonts w:ascii="Wingdings 3" w:hAnsi="Wingdings 3" w:cs="Wingdings 3"/>
          <w:color w:val="B70F5A"/>
          <w:spacing w:val="-78"/>
          <w:w w:val="105"/>
        </w:rPr>
        <w:t></w:t>
      </w:r>
      <w:r>
        <w:rPr>
          <w:color w:val="000000"/>
          <w:spacing w:val="-1"/>
          <w:w w:val="105"/>
        </w:rPr>
        <w:t>Extra</w:t>
      </w:r>
      <w:r>
        <w:rPr>
          <w:color w:val="000000"/>
          <w:spacing w:val="-8"/>
          <w:w w:val="105"/>
        </w:rPr>
        <w:t xml:space="preserve"> </w:t>
      </w:r>
      <w:r w:rsidR="00D944B0">
        <w:rPr>
          <w:color w:val="000000"/>
          <w:spacing w:val="-1"/>
          <w:w w:val="105"/>
        </w:rPr>
        <w:t>clamps</w:t>
      </w:r>
      <w:r>
        <w:rPr>
          <w:color w:val="000000"/>
          <w:spacing w:val="-8"/>
          <w:w w:val="105"/>
        </w:rPr>
        <w:t xml:space="preserve"> </w:t>
      </w:r>
      <w:r>
        <w:rPr>
          <w:color w:val="000000"/>
          <w:spacing w:val="-1"/>
          <w:w w:val="105"/>
        </w:rPr>
        <w:t>to</w:t>
      </w:r>
      <w:r>
        <w:rPr>
          <w:color w:val="000000"/>
          <w:spacing w:val="-8"/>
          <w:w w:val="105"/>
        </w:rPr>
        <w:t xml:space="preserve"> </w:t>
      </w:r>
      <w:r>
        <w:rPr>
          <w:color w:val="000000"/>
          <w:spacing w:val="-1"/>
          <w:w w:val="105"/>
        </w:rPr>
        <w:t>be</w:t>
      </w:r>
      <w:r>
        <w:rPr>
          <w:color w:val="000000"/>
          <w:spacing w:val="-8"/>
          <w:w w:val="105"/>
        </w:rPr>
        <w:t xml:space="preserve"> </w:t>
      </w:r>
      <w:r>
        <w:rPr>
          <w:color w:val="000000"/>
          <w:spacing w:val="-1"/>
          <w:w w:val="105"/>
        </w:rPr>
        <w:t>provided</w:t>
      </w:r>
      <w:r>
        <w:rPr>
          <w:color w:val="000000"/>
          <w:spacing w:val="-8"/>
          <w:w w:val="105"/>
        </w:rPr>
        <w:t xml:space="preserve"> </w:t>
      </w:r>
      <w:r>
        <w:rPr>
          <w:color w:val="000000"/>
          <w:spacing w:val="-1"/>
          <w:w w:val="105"/>
        </w:rPr>
        <w:t>if</w:t>
      </w:r>
      <w:r>
        <w:rPr>
          <w:color w:val="000000"/>
          <w:spacing w:val="-8"/>
          <w:w w:val="105"/>
        </w:rPr>
        <w:t xml:space="preserve"> </w:t>
      </w:r>
      <w:proofErr w:type="gramStart"/>
      <w:r>
        <w:rPr>
          <w:color w:val="000000"/>
          <w:spacing w:val="-1"/>
          <w:w w:val="105"/>
        </w:rPr>
        <w:t>under</w:t>
      </w:r>
      <w:r>
        <w:rPr>
          <w:color w:val="000000"/>
          <w:spacing w:val="-7"/>
          <w:w w:val="105"/>
        </w:rPr>
        <w:t xml:space="preserve"> </w:t>
      </w:r>
      <w:r>
        <w:rPr>
          <w:color w:val="000000"/>
          <w:spacing w:val="-1"/>
          <w:w w:val="105"/>
        </w:rPr>
        <w:t>pass</w:t>
      </w:r>
      <w:proofErr w:type="gramEnd"/>
      <w:r>
        <w:rPr>
          <w:color w:val="000000"/>
          <w:spacing w:val="-8"/>
          <w:w w:val="105"/>
        </w:rPr>
        <w:t xml:space="preserve"> </w:t>
      </w:r>
      <w:r>
        <w:rPr>
          <w:color w:val="000000"/>
          <w:spacing w:val="-1"/>
          <w:w w:val="105"/>
        </w:rPr>
        <w:t>units</w:t>
      </w:r>
      <w:r>
        <w:rPr>
          <w:color w:val="000000"/>
          <w:spacing w:val="-8"/>
          <w:w w:val="105"/>
        </w:rPr>
        <w:t xml:space="preserve"> </w:t>
      </w:r>
      <w:r w:rsidR="00D944B0">
        <w:rPr>
          <w:color w:val="000000"/>
          <w:spacing w:val="-8"/>
          <w:w w:val="105"/>
        </w:rPr>
        <w:t xml:space="preserve">or pillars </w:t>
      </w:r>
      <w:r>
        <w:rPr>
          <w:color w:val="000000"/>
          <w:spacing w:val="-1"/>
          <w:w w:val="105"/>
        </w:rPr>
        <w:t>are</w:t>
      </w:r>
      <w:r>
        <w:rPr>
          <w:color w:val="000000"/>
          <w:spacing w:val="-8"/>
          <w:w w:val="105"/>
        </w:rPr>
        <w:t xml:space="preserve"> </w:t>
      </w:r>
      <w:r>
        <w:rPr>
          <w:color w:val="000000"/>
          <w:spacing w:val="-1"/>
          <w:w w:val="105"/>
        </w:rPr>
        <w:t>given</w:t>
      </w:r>
      <w:r>
        <w:rPr>
          <w:color w:val="000000"/>
          <w:spacing w:val="-8"/>
          <w:w w:val="105"/>
        </w:rPr>
        <w:t xml:space="preserve"> </w:t>
      </w:r>
      <w:r>
        <w:rPr>
          <w:color w:val="000000"/>
          <w:w w:val="105"/>
        </w:rPr>
        <w:t>in</w:t>
      </w:r>
      <w:r>
        <w:rPr>
          <w:color w:val="000000"/>
          <w:spacing w:val="-8"/>
          <w:w w:val="105"/>
        </w:rPr>
        <w:t xml:space="preserve"> </w:t>
      </w:r>
      <w:r>
        <w:rPr>
          <w:color w:val="000000"/>
          <w:w w:val="105"/>
        </w:rPr>
        <w:t>a</w:t>
      </w:r>
      <w:r>
        <w:rPr>
          <w:color w:val="000000"/>
          <w:spacing w:val="-8"/>
          <w:w w:val="105"/>
        </w:rPr>
        <w:t xml:space="preserve"> </w:t>
      </w:r>
      <w:r>
        <w:rPr>
          <w:color w:val="000000"/>
          <w:spacing w:val="-1"/>
          <w:w w:val="105"/>
        </w:rPr>
        <w:t>row</w:t>
      </w:r>
      <w:r>
        <w:rPr>
          <w:color w:val="000000"/>
          <w:spacing w:val="-7"/>
          <w:w w:val="105"/>
        </w:rPr>
        <w:t xml:space="preserve"> </w:t>
      </w:r>
      <w:r>
        <w:rPr>
          <w:color w:val="000000"/>
          <w:spacing w:val="-1"/>
          <w:w w:val="105"/>
        </w:rPr>
        <w:t>considering</w:t>
      </w:r>
      <w:r>
        <w:rPr>
          <w:color w:val="000000"/>
          <w:spacing w:val="-8"/>
          <w:w w:val="105"/>
        </w:rPr>
        <w:t xml:space="preserve"> </w:t>
      </w:r>
      <w:r>
        <w:rPr>
          <w:color w:val="000000"/>
          <w:spacing w:val="-1"/>
          <w:w w:val="105"/>
        </w:rPr>
        <w:t>the</w:t>
      </w:r>
      <w:r>
        <w:rPr>
          <w:color w:val="000000"/>
          <w:spacing w:val="-8"/>
          <w:w w:val="105"/>
        </w:rPr>
        <w:t xml:space="preserve"> </w:t>
      </w:r>
      <w:r>
        <w:rPr>
          <w:color w:val="000000"/>
          <w:spacing w:val="-1"/>
          <w:w w:val="105"/>
        </w:rPr>
        <w:t>layout</w:t>
      </w:r>
      <w:r>
        <w:rPr>
          <w:color w:val="000000"/>
          <w:spacing w:val="-8"/>
          <w:w w:val="105"/>
        </w:rPr>
        <w:t xml:space="preserve"> </w:t>
      </w:r>
      <w:r>
        <w:rPr>
          <w:color w:val="000000"/>
          <w:spacing w:val="-1"/>
          <w:w w:val="105"/>
        </w:rPr>
        <w:t>and</w:t>
      </w:r>
      <w:r>
        <w:rPr>
          <w:color w:val="000000"/>
          <w:spacing w:val="32"/>
          <w:w w:val="103"/>
        </w:rPr>
        <w:t xml:space="preserve"> </w:t>
      </w:r>
      <w:r>
        <w:rPr>
          <w:color w:val="000000"/>
          <w:spacing w:val="-1"/>
        </w:rPr>
        <w:t>elevation</w:t>
      </w:r>
      <w:r>
        <w:rPr>
          <w:color w:val="000000"/>
        </w:rPr>
        <w:t xml:space="preserve"> </w:t>
      </w:r>
      <w:r>
        <w:rPr>
          <w:color w:val="000000"/>
          <w:spacing w:val="-1"/>
        </w:rPr>
        <w:t>configuration.</w:t>
      </w:r>
    </w:p>
    <w:p w14:paraId="4AAB4E6F" w14:textId="39B45B3B" w:rsidR="005D2393" w:rsidRDefault="005D2393" w:rsidP="007C2559">
      <w:pPr>
        <w:pStyle w:val="BodyText"/>
        <w:kinsoku w:val="0"/>
        <w:overflowPunct w:val="0"/>
        <w:spacing w:before="120" w:line="247" w:lineRule="auto"/>
        <w:ind w:left="832" w:right="147" w:hanging="339"/>
        <w:rPr>
          <w:color w:val="000000"/>
        </w:rPr>
      </w:pPr>
      <w:r>
        <w:rPr>
          <w:rFonts w:ascii="Wingdings 3" w:hAnsi="Wingdings 3" w:cs="Wingdings 3"/>
          <w:color w:val="B70F5A"/>
          <w:w w:val="105"/>
        </w:rPr>
        <w:t></w:t>
      </w:r>
      <w:r w:rsidR="0034058F">
        <w:rPr>
          <w:rFonts w:ascii="Wingdings 3" w:hAnsi="Wingdings 3" w:cs="Wingdings 3"/>
          <w:color w:val="B70F5A"/>
          <w:w w:val="105"/>
        </w:rPr>
        <w:tab/>
      </w:r>
      <w:r w:rsidR="0034058F" w:rsidRPr="00F577C0">
        <w:rPr>
          <w:rFonts w:asciiTheme="minorHAnsi" w:hAnsiTheme="minorHAnsi" w:cstheme="minorHAnsi"/>
          <w:w w:val="105"/>
        </w:rPr>
        <w:t xml:space="preserve">The pallet stopper </w:t>
      </w:r>
      <w:r w:rsidR="00F6554E" w:rsidRPr="00F577C0">
        <w:rPr>
          <w:rFonts w:asciiTheme="minorHAnsi" w:hAnsiTheme="minorHAnsi" w:cstheme="minorHAnsi"/>
          <w:w w:val="105"/>
        </w:rPr>
        <w:t>qua</w:t>
      </w:r>
      <w:r w:rsidR="00F6554E">
        <w:rPr>
          <w:rFonts w:asciiTheme="minorHAnsi" w:hAnsiTheme="minorHAnsi" w:cstheme="minorHAnsi"/>
          <w:w w:val="105"/>
        </w:rPr>
        <w:t>n</w:t>
      </w:r>
      <w:r w:rsidR="00F6554E" w:rsidRPr="00F577C0">
        <w:rPr>
          <w:rFonts w:asciiTheme="minorHAnsi" w:hAnsiTheme="minorHAnsi" w:cstheme="minorHAnsi"/>
          <w:w w:val="105"/>
        </w:rPr>
        <w:t>tity</w:t>
      </w:r>
      <w:r w:rsidR="0034058F" w:rsidRPr="00F577C0">
        <w:rPr>
          <w:rFonts w:asciiTheme="minorHAnsi" w:hAnsiTheme="minorHAnsi" w:cstheme="minorHAnsi"/>
          <w:w w:val="105"/>
        </w:rPr>
        <w:t xml:space="preserve"> should be </w:t>
      </w:r>
      <w:r w:rsidR="00D33AF5" w:rsidRPr="00F577C0">
        <w:rPr>
          <w:rFonts w:asciiTheme="minorHAnsi" w:hAnsiTheme="minorHAnsi" w:cstheme="minorHAnsi"/>
          <w:w w:val="105"/>
        </w:rPr>
        <w:t>calculated based on No. of levels per unit. If the no</w:t>
      </w:r>
      <w:proofErr w:type="gramStart"/>
      <w:r w:rsidR="00D33AF5" w:rsidRPr="00F577C0">
        <w:rPr>
          <w:rFonts w:asciiTheme="minorHAnsi" w:hAnsiTheme="minorHAnsi" w:cstheme="minorHAnsi"/>
          <w:w w:val="105"/>
        </w:rPr>
        <w:t>. of</w:t>
      </w:r>
      <w:proofErr w:type="gramEnd"/>
      <w:r w:rsidR="00D33AF5" w:rsidRPr="00F577C0">
        <w:rPr>
          <w:rFonts w:asciiTheme="minorHAnsi" w:hAnsiTheme="minorHAnsi" w:cstheme="minorHAnsi"/>
          <w:w w:val="105"/>
        </w:rPr>
        <w:t xml:space="preserve"> levels is different or the USL is different in</w:t>
      </w:r>
      <w:r w:rsidR="00F577C0" w:rsidRPr="00F577C0">
        <w:rPr>
          <w:rFonts w:asciiTheme="minorHAnsi" w:hAnsiTheme="minorHAnsi" w:cstheme="minorHAnsi"/>
          <w:w w:val="105"/>
        </w:rPr>
        <w:t xml:space="preserve"> both the units of DF, then quantity calculation should be separately done for each unit in DF.</w:t>
      </w:r>
      <w:r w:rsidRPr="00F577C0">
        <w:rPr>
          <w:rFonts w:ascii="Wingdings 3" w:hAnsi="Wingdings 3" w:cs="Wingdings 3"/>
          <w:w w:val="105"/>
        </w:rPr>
        <w:tab/>
      </w:r>
    </w:p>
    <w:p w14:paraId="271AE1F2" w14:textId="77777777" w:rsidR="008A2CE1" w:rsidRDefault="008A2CE1"/>
    <w:p w14:paraId="3A119F3E" w14:textId="77777777" w:rsidR="00046DDD" w:rsidRDefault="00046DDD"/>
    <w:p w14:paraId="74F92080" w14:textId="77777777" w:rsidR="00046DDD" w:rsidRDefault="00046DDD"/>
    <w:p w14:paraId="5ED2D923" w14:textId="77777777" w:rsidR="00046DDD" w:rsidRDefault="00046DDD"/>
    <w:p w14:paraId="2650C363" w14:textId="77777777" w:rsidR="00046DDD" w:rsidRDefault="00046DDD"/>
    <w:p w14:paraId="407AD6B1" w14:textId="77777777" w:rsidR="00046DDD" w:rsidRDefault="00046DDD"/>
    <w:p w14:paraId="4B8037B5" w14:textId="77777777" w:rsidR="00046DDD" w:rsidRDefault="00046DDD"/>
    <w:p w14:paraId="5FBD2A36" w14:textId="77777777" w:rsidR="00046DDD" w:rsidRDefault="00046DDD"/>
    <w:p w14:paraId="37557DAF" w14:textId="77777777" w:rsidR="00046DDD" w:rsidRDefault="00046DDD"/>
    <w:p w14:paraId="180CFA3C" w14:textId="77777777" w:rsidR="00046DDD" w:rsidRDefault="00046DDD"/>
    <w:p w14:paraId="2745E300" w14:textId="77777777" w:rsidR="00046DDD" w:rsidRDefault="00046DDD"/>
    <w:p w14:paraId="1F2000D6" w14:textId="77777777" w:rsidR="00046DDD" w:rsidRDefault="00046DDD"/>
    <w:p w14:paraId="322F2A91" w14:textId="77777777" w:rsidR="00046DDD" w:rsidRDefault="00046DDD"/>
    <w:p w14:paraId="6CEF4B8B" w14:textId="51C270F5" w:rsidR="00C648E2" w:rsidRDefault="00C648E2" w:rsidP="00C648E2">
      <w:pPr>
        <w:pStyle w:val="Heading3"/>
        <w:numPr>
          <w:ilvl w:val="2"/>
          <w:numId w:val="2"/>
        </w:numPr>
        <w:tabs>
          <w:tab w:val="left" w:pos="833"/>
        </w:tabs>
        <w:kinsoku w:val="0"/>
        <w:overflowPunct w:val="0"/>
        <w:spacing w:before="40"/>
        <w:rPr>
          <w:color w:val="3396CF"/>
        </w:rPr>
      </w:pPr>
      <w:r>
        <w:rPr>
          <w:color w:val="3396CF"/>
        </w:rPr>
        <w:t>Mesh Cladding</w:t>
      </w:r>
    </w:p>
    <w:p w14:paraId="18270931" w14:textId="77777777" w:rsidR="00F463CF" w:rsidRPr="00F463CF" w:rsidRDefault="00F463CF" w:rsidP="00F463CF"/>
    <w:p w14:paraId="6DEA2752" w14:textId="77777777" w:rsidR="00F463CF" w:rsidRDefault="00F463CF" w:rsidP="00C648E2">
      <w:pPr>
        <w:ind w:left="696"/>
        <w:rPr>
          <w:rFonts w:asciiTheme="minorHAnsi" w:hAnsiTheme="minorHAnsi" w:cstheme="minorHAnsi"/>
          <w:sz w:val="20"/>
          <w:szCs w:val="20"/>
        </w:rPr>
      </w:pPr>
      <w:r w:rsidRPr="00F463CF">
        <w:rPr>
          <w:rFonts w:asciiTheme="minorHAnsi" w:hAnsiTheme="minorHAnsi" w:cstheme="minorHAnsi"/>
          <w:sz w:val="20"/>
          <w:szCs w:val="20"/>
        </w:rPr>
        <w:t xml:space="preserve">Mesh Claddings (or) Weld mesh Claddings are provided in the system to clad the sides of the SF &amp; DF end units and rear sides of SF unit to avoid material falling to the aisle </w:t>
      </w:r>
      <w:proofErr w:type="gramStart"/>
      <w:r w:rsidRPr="00F463CF">
        <w:rPr>
          <w:rFonts w:asciiTheme="minorHAnsi" w:hAnsiTheme="minorHAnsi" w:cstheme="minorHAnsi"/>
          <w:sz w:val="20"/>
          <w:szCs w:val="20"/>
        </w:rPr>
        <w:t>and also</w:t>
      </w:r>
      <w:proofErr w:type="gramEnd"/>
      <w:r w:rsidRPr="00F463CF">
        <w:rPr>
          <w:rFonts w:asciiTheme="minorHAnsi" w:hAnsiTheme="minorHAnsi" w:cstheme="minorHAnsi"/>
          <w:sz w:val="20"/>
          <w:szCs w:val="20"/>
        </w:rPr>
        <w:t xml:space="preserve"> for secured material storage. </w:t>
      </w:r>
    </w:p>
    <w:p w14:paraId="7798A49B" w14:textId="77777777" w:rsidR="00F463CF" w:rsidRDefault="00F463CF" w:rsidP="00C648E2">
      <w:pPr>
        <w:ind w:left="696"/>
        <w:rPr>
          <w:rFonts w:asciiTheme="minorHAnsi" w:hAnsiTheme="minorHAnsi" w:cstheme="minorHAnsi"/>
          <w:sz w:val="20"/>
          <w:szCs w:val="20"/>
        </w:rPr>
      </w:pPr>
    </w:p>
    <w:p w14:paraId="13B534EF" w14:textId="77777777" w:rsidR="00115220" w:rsidRDefault="00F463CF" w:rsidP="00C648E2">
      <w:pPr>
        <w:ind w:left="696"/>
        <w:rPr>
          <w:rFonts w:asciiTheme="minorHAnsi" w:hAnsiTheme="minorHAnsi" w:cstheme="minorHAnsi"/>
          <w:sz w:val="20"/>
          <w:szCs w:val="20"/>
        </w:rPr>
      </w:pPr>
      <w:r w:rsidRPr="00F463CF">
        <w:rPr>
          <w:rFonts w:asciiTheme="minorHAnsi" w:hAnsiTheme="minorHAnsi" w:cstheme="minorHAnsi"/>
          <w:sz w:val="20"/>
          <w:szCs w:val="20"/>
        </w:rPr>
        <w:t xml:space="preserve">The rear mesh is tubular frame design, having </w:t>
      </w:r>
      <w:r w:rsidR="0029149A">
        <w:rPr>
          <w:rFonts w:asciiTheme="minorHAnsi" w:hAnsiTheme="minorHAnsi" w:cstheme="minorHAnsi"/>
          <w:sz w:val="20"/>
          <w:szCs w:val="20"/>
        </w:rPr>
        <w:t>19</w:t>
      </w:r>
      <w:r w:rsidRPr="00F463CF">
        <w:rPr>
          <w:rFonts w:asciiTheme="minorHAnsi" w:hAnsiTheme="minorHAnsi" w:cstheme="minorHAnsi"/>
          <w:sz w:val="20"/>
          <w:szCs w:val="20"/>
        </w:rPr>
        <w:t>x</w:t>
      </w:r>
      <w:r w:rsidR="0029149A">
        <w:rPr>
          <w:rFonts w:asciiTheme="minorHAnsi" w:hAnsiTheme="minorHAnsi" w:cstheme="minorHAnsi"/>
          <w:sz w:val="20"/>
          <w:szCs w:val="20"/>
        </w:rPr>
        <w:t>19</w:t>
      </w:r>
      <w:r w:rsidRPr="00F463CF">
        <w:rPr>
          <w:rFonts w:asciiTheme="minorHAnsi" w:hAnsiTheme="minorHAnsi" w:cstheme="minorHAnsi"/>
          <w:sz w:val="20"/>
          <w:szCs w:val="20"/>
        </w:rPr>
        <w:t xml:space="preserve">x1.2thk tube frame, inside which 50x50 grid </w:t>
      </w:r>
      <w:r w:rsidR="0029149A">
        <w:rPr>
          <w:rFonts w:asciiTheme="minorHAnsi" w:hAnsiTheme="minorHAnsi" w:cstheme="minorHAnsi"/>
          <w:sz w:val="20"/>
          <w:szCs w:val="20"/>
        </w:rPr>
        <w:t>3</w:t>
      </w:r>
      <w:r w:rsidRPr="00F463CF">
        <w:rPr>
          <w:rFonts w:asciiTheme="minorHAnsi" w:hAnsiTheme="minorHAnsi" w:cstheme="minorHAnsi"/>
          <w:sz w:val="20"/>
          <w:szCs w:val="20"/>
        </w:rPr>
        <w:t xml:space="preserve">dia wire mesh is welded.  </w:t>
      </w:r>
    </w:p>
    <w:p w14:paraId="3F7DDB2A" w14:textId="77777777" w:rsidR="00115220" w:rsidRDefault="00115220" w:rsidP="00C648E2">
      <w:pPr>
        <w:ind w:left="696"/>
        <w:rPr>
          <w:rFonts w:asciiTheme="minorHAnsi" w:hAnsiTheme="minorHAnsi" w:cstheme="minorHAnsi"/>
          <w:sz w:val="20"/>
          <w:szCs w:val="20"/>
        </w:rPr>
      </w:pPr>
    </w:p>
    <w:p w14:paraId="741C7C91" w14:textId="77777777" w:rsidR="00115220" w:rsidRDefault="00F463CF" w:rsidP="00C648E2">
      <w:pPr>
        <w:ind w:left="696"/>
        <w:rPr>
          <w:rFonts w:asciiTheme="minorHAnsi" w:hAnsiTheme="minorHAnsi" w:cstheme="minorHAnsi"/>
          <w:sz w:val="20"/>
          <w:szCs w:val="20"/>
        </w:rPr>
      </w:pPr>
      <w:r w:rsidRPr="00F463CF">
        <w:rPr>
          <w:rFonts w:asciiTheme="minorHAnsi" w:hAnsiTheme="minorHAnsi" w:cstheme="minorHAnsi"/>
          <w:sz w:val="20"/>
          <w:szCs w:val="20"/>
        </w:rPr>
        <w:t xml:space="preserve">It is </w:t>
      </w:r>
      <w:proofErr w:type="gramStart"/>
      <w:r w:rsidRPr="00F463CF">
        <w:rPr>
          <w:rFonts w:asciiTheme="minorHAnsi" w:hAnsiTheme="minorHAnsi" w:cstheme="minorHAnsi"/>
          <w:sz w:val="20"/>
          <w:szCs w:val="20"/>
        </w:rPr>
        <w:t>fixed to</w:t>
      </w:r>
      <w:proofErr w:type="gramEnd"/>
      <w:r w:rsidRPr="00F463CF">
        <w:rPr>
          <w:rFonts w:asciiTheme="minorHAnsi" w:hAnsiTheme="minorHAnsi" w:cstheme="minorHAnsi"/>
          <w:sz w:val="20"/>
          <w:szCs w:val="20"/>
        </w:rPr>
        <w:t xml:space="preserve"> upright using mesh frame clamp. The clamp length will </w:t>
      </w:r>
      <w:proofErr w:type="gramStart"/>
      <w:r w:rsidRPr="00F463CF">
        <w:rPr>
          <w:rFonts w:asciiTheme="minorHAnsi" w:hAnsiTheme="minorHAnsi" w:cstheme="minorHAnsi"/>
          <w:sz w:val="20"/>
          <w:szCs w:val="20"/>
        </w:rPr>
        <w:t>varies</w:t>
      </w:r>
      <w:proofErr w:type="gramEnd"/>
      <w:r w:rsidRPr="00F463CF">
        <w:rPr>
          <w:rFonts w:asciiTheme="minorHAnsi" w:hAnsiTheme="minorHAnsi" w:cstheme="minorHAnsi"/>
          <w:sz w:val="20"/>
          <w:szCs w:val="20"/>
        </w:rPr>
        <w:t xml:space="preserve"> w.r.t overhang of pallet. </w:t>
      </w:r>
    </w:p>
    <w:p w14:paraId="53BEDE01" w14:textId="77777777" w:rsidR="00115220" w:rsidRDefault="00115220" w:rsidP="00C648E2">
      <w:pPr>
        <w:ind w:left="696"/>
        <w:rPr>
          <w:rFonts w:asciiTheme="minorHAnsi" w:hAnsiTheme="minorHAnsi" w:cstheme="minorHAnsi"/>
          <w:sz w:val="20"/>
          <w:szCs w:val="20"/>
        </w:rPr>
      </w:pPr>
    </w:p>
    <w:p w14:paraId="2C3EEBA8" w14:textId="77777777" w:rsidR="00115220" w:rsidRDefault="00F463CF" w:rsidP="00C648E2">
      <w:pPr>
        <w:ind w:left="696"/>
        <w:rPr>
          <w:rFonts w:asciiTheme="minorHAnsi" w:hAnsiTheme="minorHAnsi" w:cstheme="minorHAnsi"/>
          <w:sz w:val="20"/>
          <w:szCs w:val="20"/>
        </w:rPr>
      </w:pPr>
      <w:r w:rsidRPr="00F463CF">
        <w:rPr>
          <w:rFonts w:asciiTheme="minorHAnsi" w:hAnsiTheme="minorHAnsi" w:cstheme="minorHAnsi"/>
          <w:sz w:val="20"/>
          <w:szCs w:val="20"/>
        </w:rPr>
        <w:t xml:space="preserve">The side mesh is without tubular frame, has both ends welded with flats over which it is bolted to upright side face. </w:t>
      </w:r>
    </w:p>
    <w:p w14:paraId="1ED6FB14" w14:textId="77777777" w:rsidR="00115220" w:rsidRDefault="00115220" w:rsidP="00C648E2">
      <w:pPr>
        <w:ind w:left="696"/>
        <w:rPr>
          <w:rFonts w:asciiTheme="minorHAnsi" w:hAnsiTheme="minorHAnsi" w:cstheme="minorHAnsi"/>
          <w:sz w:val="20"/>
          <w:szCs w:val="20"/>
        </w:rPr>
      </w:pPr>
    </w:p>
    <w:p w14:paraId="264A2BBF" w14:textId="7979C313" w:rsidR="00C648E2" w:rsidRDefault="00F463CF" w:rsidP="00C648E2">
      <w:pPr>
        <w:ind w:left="696"/>
        <w:rPr>
          <w:rFonts w:asciiTheme="minorHAnsi" w:hAnsiTheme="minorHAnsi" w:cstheme="minorHAnsi"/>
          <w:sz w:val="20"/>
          <w:szCs w:val="20"/>
        </w:rPr>
      </w:pPr>
      <w:r w:rsidRPr="00F463CF">
        <w:rPr>
          <w:rFonts w:asciiTheme="minorHAnsi" w:hAnsiTheme="minorHAnsi" w:cstheme="minorHAnsi"/>
          <w:sz w:val="20"/>
          <w:szCs w:val="20"/>
        </w:rPr>
        <w:t xml:space="preserve">The side meshes grid also 50x50 &amp; </w:t>
      </w:r>
      <w:r w:rsidR="00115220">
        <w:rPr>
          <w:rFonts w:asciiTheme="minorHAnsi" w:hAnsiTheme="minorHAnsi" w:cstheme="minorHAnsi"/>
          <w:sz w:val="20"/>
          <w:szCs w:val="20"/>
        </w:rPr>
        <w:t>3</w:t>
      </w:r>
      <w:r w:rsidRPr="00F463CF">
        <w:rPr>
          <w:rFonts w:asciiTheme="minorHAnsi" w:hAnsiTheme="minorHAnsi" w:cstheme="minorHAnsi"/>
          <w:sz w:val="20"/>
          <w:szCs w:val="20"/>
        </w:rPr>
        <w:t>dia wire.</w:t>
      </w:r>
    </w:p>
    <w:p w14:paraId="33FFD4E4" w14:textId="2F9429C6" w:rsidR="0031066B" w:rsidRDefault="00CF6933" w:rsidP="00C648E2">
      <w:pPr>
        <w:ind w:left="696"/>
        <w:rPr>
          <w:rFonts w:asciiTheme="minorHAnsi" w:hAnsiTheme="minorHAnsi" w:cstheme="minorHAnsi"/>
          <w:sz w:val="20"/>
          <w:szCs w:val="20"/>
        </w:rPr>
      </w:pPr>
      <w:r w:rsidRPr="00737169">
        <w:rPr>
          <w:noProof/>
        </w:rPr>
        <w:drawing>
          <wp:anchor distT="0" distB="0" distL="114300" distR="114300" simplePos="0" relativeHeight="251658272" behindDoc="0" locked="0" layoutInCell="1" allowOverlap="1" wp14:anchorId="4A54FCCC" wp14:editId="12635B56">
            <wp:simplePos x="0" y="0"/>
            <wp:positionH relativeFrom="column">
              <wp:posOffset>332740</wp:posOffset>
            </wp:positionH>
            <wp:positionV relativeFrom="paragraph">
              <wp:posOffset>292100</wp:posOffset>
            </wp:positionV>
            <wp:extent cx="2308860" cy="2272030"/>
            <wp:effectExtent l="0" t="0" r="0" b="0"/>
            <wp:wrapTopAndBottom/>
            <wp:docPr id="1653422877" name="Picture 1" descr="A picture containing cargo container, c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 descr="A picture containing cargo container, cage&#10;&#10;Description automatically generated"/>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2308860" cy="227203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16DFE343" w14:textId="31699F09" w:rsidR="007B2B62" w:rsidRDefault="00FE3664" w:rsidP="0031066B">
      <w:pPr>
        <w:widowControl/>
        <w:autoSpaceDE/>
        <w:autoSpaceDN/>
        <w:adjustRightInd/>
        <w:spacing w:after="160" w:line="259" w:lineRule="auto"/>
        <w:rPr>
          <w:rFonts w:asciiTheme="minorHAnsi" w:hAnsiTheme="minorHAnsi" w:cstheme="minorHAnsi"/>
          <w:b/>
          <w:bCs/>
          <w:color w:val="4472C4" w:themeColor="accent1"/>
          <w:w w:val="105"/>
          <w:sz w:val="20"/>
          <w:szCs w:val="20"/>
        </w:rPr>
      </w:pPr>
      <w:r>
        <w:rPr>
          <w:noProof/>
        </w:rPr>
        <w:drawing>
          <wp:anchor distT="0" distB="0" distL="114300" distR="114300" simplePos="0" relativeHeight="251658273" behindDoc="0" locked="0" layoutInCell="1" allowOverlap="1" wp14:anchorId="7470CD79" wp14:editId="5CDFB6A4">
            <wp:simplePos x="0" y="0"/>
            <wp:positionH relativeFrom="column">
              <wp:posOffset>3434080</wp:posOffset>
            </wp:positionH>
            <wp:positionV relativeFrom="paragraph">
              <wp:posOffset>235585</wp:posOffset>
            </wp:positionV>
            <wp:extent cx="1836420" cy="1956435"/>
            <wp:effectExtent l="0" t="0" r="0" b="5715"/>
            <wp:wrapTopAndBottom/>
            <wp:docPr id="990170961" name="Picture 1" descr="A blue metal gate with a metal b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70961" name="Picture 1" descr="A blue metal gate with a metal bar&#10;&#10;Description automatically generated with medium confidenc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836420" cy="1956435"/>
                    </a:xfrm>
                    <a:prstGeom prst="rect">
                      <a:avLst/>
                    </a:prstGeom>
                  </pic:spPr>
                </pic:pic>
              </a:graphicData>
            </a:graphic>
            <wp14:sizeRelH relativeFrom="margin">
              <wp14:pctWidth>0</wp14:pctWidth>
            </wp14:sizeRelH>
            <wp14:sizeRelV relativeFrom="margin">
              <wp14:pctHeight>0</wp14:pctHeight>
            </wp14:sizeRelV>
          </wp:anchor>
        </w:drawing>
      </w:r>
      <w:r w:rsidR="00CF6933">
        <w:rPr>
          <w:rFonts w:asciiTheme="minorHAnsi" w:hAnsiTheme="minorHAnsi" w:cstheme="minorHAnsi"/>
          <w:b/>
          <w:bCs/>
          <w:color w:val="4472C4" w:themeColor="accent1"/>
          <w:w w:val="105"/>
          <w:sz w:val="20"/>
          <w:szCs w:val="20"/>
        </w:rPr>
        <w:tab/>
      </w:r>
      <w:r w:rsidR="00CF6933">
        <w:rPr>
          <w:rFonts w:asciiTheme="minorHAnsi" w:hAnsiTheme="minorHAnsi" w:cstheme="minorHAnsi"/>
          <w:b/>
          <w:bCs/>
          <w:color w:val="4472C4" w:themeColor="accent1"/>
          <w:w w:val="105"/>
          <w:sz w:val="20"/>
          <w:szCs w:val="20"/>
        </w:rPr>
        <w:tab/>
      </w:r>
      <w:r w:rsidR="00CF6933">
        <w:rPr>
          <w:rFonts w:asciiTheme="minorHAnsi" w:hAnsiTheme="minorHAnsi" w:cstheme="minorHAnsi"/>
          <w:b/>
          <w:bCs/>
          <w:color w:val="4472C4" w:themeColor="accent1"/>
          <w:w w:val="105"/>
          <w:sz w:val="20"/>
          <w:szCs w:val="20"/>
        </w:rPr>
        <w:tab/>
      </w:r>
      <w:r w:rsidR="00CF6933">
        <w:rPr>
          <w:rFonts w:asciiTheme="minorHAnsi" w:hAnsiTheme="minorHAnsi" w:cstheme="minorHAnsi"/>
          <w:sz w:val="20"/>
          <w:szCs w:val="20"/>
        </w:rPr>
        <w:t>Rear Mesh</w:t>
      </w:r>
      <w:r w:rsidR="00CF6933">
        <w:rPr>
          <w:rFonts w:asciiTheme="minorHAnsi" w:hAnsiTheme="minorHAnsi" w:cstheme="minorHAnsi"/>
          <w:sz w:val="20"/>
          <w:szCs w:val="20"/>
        </w:rPr>
        <w:tab/>
      </w:r>
      <w:r w:rsidR="00CF6933">
        <w:rPr>
          <w:rFonts w:asciiTheme="minorHAnsi" w:hAnsiTheme="minorHAnsi" w:cstheme="minorHAnsi"/>
          <w:sz w:val="20"/>
          <w:szCs w:val="20"/>
        </w:rPr>
        <w:tab/>
      </w:r>
      <w:r w:rsidR="00CF6933">
        <w:rPr>
          <w:rFonts w:asciiTheme="minorHAnsi" w:hAnsiTheme="minorHAnsi" w:cstheme="minorHAnsi"/>
          <w:sz w:val="20"/>
          <w:szCs w:val="20"/>
        </w:rPr>
        <w:tab/>
        <w:t xml:space="preserve">           </w:t>
      </w:r>
      <w:proofErr w:type="spellStart"/>
      <w:r w:rsidR="00CF6933">
        <w:rPr>
          <w:rFonts w:asciiTheme="minorHAnsi" w:hAnsiTheme="minorHAnsi" w:cstheme="minorHAnsi"/>
          <w:sz w:val="20"/>
          <w:szCs w:val="20"/>
        </w:rPr>
        <w:t>Mesh</w:t>
      </w:r>
      <w:proofErr w:type="spellEnd"/>
      <w:r w:rsidR="00CF6933">
        <w:rPr>
          <w:rFonts w:asciiTheme="minorHAnsi" w:hAnsiTheme="minorHAnsi" w:cstheme="minorHAnsi"/>
          <w:sz w:val="20"/>
          <w:szCs w:val="20"/>
        </w:rPr>
        <w:t xml:space="preserve"> clamp (For fixing rear mesh)</w:t>
      </w:r>
    </w:p>
    <w:p w14:paraId="329F5202" w14:textId="77777777" w:rsidR="00CF6933" w:rsidRDefault="00CF6933">
      <w:pPr>
        <w:widowControl/>
        <w:autoSpaceDE/>
        <w:autoSpaceDN/>
        <w:adjustRightInd/>
        <w:spacing w:after="160" w:line="259" w:lineRule="auto"/>
        <w:rPr>
          <w:rFonts w:asciiTheme="minorHAnsi" w:hAnsiTheme="minorHAnsi" w:cstheme="minorHAnsi"/>
          <w:b/>
          <w:bCs/>
          <w:color w:val="4472C4" w:themeColor="accent1"/>
          <w:w w:val="105"/>
          <w:sz w:val="20"/>
          <w:szCs w:val="20"/>
        </w:rPr>
      </w:pPr>
    </w:p>
    <w:p w14:paraId="3AE72025" w14:textId="77777777" w:rsidR="00CF6933" w:rsidRDefault="00CF6933">
      <w:pPr>
        <w:widowControl/>
        <w:autoSpaceDE/>
        <w:autoSpaceDN/>
        <w:adjustRightInd/>
        <w:spacing w:after="160" w:line="259" w:lineRule="auto"/>
        <w:rPr>
          <w:rFonts w:asciiTheme="minorHAnsi" w:hAnsiTheme="minorHAnsi" w:cstheme="minorHAnsi"/>
          <w:b/>
          <w:bCs/>
          <w:color w:val="4472C4" w:themeColor="accent1"/>
          <w:w w:val="105"/>
          <w:sz w:val="20"/>
          <w:szCs w:val="20"/>
        </w:rPr>
      </w:pPr>
      <w:r>
        <w:rPr>
          <w:rFonts w:asciiTheme="minorHAnsi" w:hAnsiTheme="minorHAnsi" w:cstheme="minorHAnsi"/>
          <w:b/>
          <w:bCs/>
          <w:color w:val="4472C4" w:themeColor="accent1"/>
          <w:w w:val="105"/>
          <w:sz w:val="20"/>
          <w:szCs w:val="20"/>
        </w:rPr>
        <w:t>Rear Mesh:</w:t>
      </w:r>
    </w:p>
    <w:p w14:paraId="5856E4FD" w14:textId="77777777" w:rsidR="00CF6933" w:rsidRPr="00CF6933" w:rsidRDefault="00CF6933">
      <w:pPr>
        <w:widowControl/>
        <w:autoSpaceDE/>
        <w:autoSpaceDN/>
        <w:adjustRightInd/>
        <w:spacing w:after="160" w:line="259" w:lineRule="auto"/>
        <w:rPr>
          <w:rFonts w:asciiTheme="minorHAnsi" w:hAnsiTheme="minorHAnsi" w:cstheme="minorHAnsi"/>
          <w:i/>
          <w:iCs/>
          <w:w w:val="105"/>
          <w:sz w:val="20"/>
          <w:szCs w:val="20"/>
        </w:rPr>
      </w:pPr>
      <w:r w:rsidRPr="00CF6933">
        <w:rPr>
          <w:rFonts w:asciiTheme="minorHAnsi" w:hAnsiTheme="minorHAnsi" w:cstheme="minorHAnsi"/>
          <w:i/>
          <w:iCs/>
          <w:w w:val="105"/>
          <w:sz w:val="20"/>
          <w:szCs w:val="20"/>
        </w:rPr>
        <w:t>Width = Upright C/C-3mm</w:t>
      </w:r>
    </w:p>
    <w:p w14:paraId="187D9CD5" w14:textId="77777777" w:rsidR="00CF6933" w:rsidRDefault="00CF6933">
      <w:pPr>
        <w:widowControl/>
        <w:autoSpaceDE/>
        <w:autoSpaceDN/>
        <w:adjustRightInd/>
        <w:spacing w:after="160" w:line="259" w:lineRule="auto"/>
        <w:rPr>
          <w:rFonts w:asciiTheme="minorHAnsi" w:hAnsiTheme="minorHAnsi" w:cstheme="minorHAnsi"/>
          <w:i/>
          <w:iCs/>
          <w:w w:val="105"/>
          <w:sz w:val="20"/>
          <w:szCs w:val="20"/>
        </w:rPr>
      </w:pPr>
      <w:r w:rsidRPr="00CF6933">
        <w:rPr>
          <w:rFonts w:asciiTheme="minorHAnsi" w:hAnsiTheme="minorHAnsi" w:cstheme="minorHAnsi"/>
          <w:i/>
          <w:iCs/>
          <w:w w:val="105"/>
          <w:sz w:val="20"/>
          <w:szCs w:val="20"/>
        </w:rPr>
        <w:t>Height – 495m to 1195mm @ 50mm pitch</w:t>
      </w:r>
    </w:p>
    <w:p w14:paraId="25F65FD6" w14:textId="733421BF" w:rsidR="00CF6933" w:rsidRDefault="00CF6933" w:rsidP="00CF6933">
      <w:pPr>
        <w:widowControl/>
        <w:autoSpaceDE/>
        <w:autoSpaceDN/>
        <w:adjustRightInd/>
        <w:spacing w:after="160" w:line="259" w:lineRule="auto"/>
        <w:rPr>
          <w:rFonts w:asciiTheme="minorHAnsi" w:hAnsiTheme="minorHAnsi" w:cstheme="minorHAnsi"/>
          <w:b/>
          <w:bCs/>
          <w:color w:val="4472C4" w:themeColor="accent1"/>
          <w:w w:val="105"/>
          <w:sz w:val="20"/>
          <w:szCs w:val="20"/>
        </w:rPr>
      </w:pPr>
      <w:r>
        <w:rPr>
          <w:rFonts w:asciiTheme="minorHAnsi" w:hAnsiTheme="minorHAnsi" w:cstheme="minorHAnsi"/>
          <w:b/>
          <w:bCs/>
          <w:color w:val="4472C4" w:themeColor="accent1"/>
          <w:w w:val="105"/>
          <w:sz w:val="20"/>
          <w:szCs w:val="20"/>
        </w:rPr>
        <w:t>Side Mesh:</w:t>
      </w:r>
    </w:p>
    <w:p w14:paraId="77C76104" w14:textId="5AEFF2D0" w:rsidR="00CF6933" w:rsidRPr="00CF6933" w:rsidRDefault="00CF6933" w:rsidP="00CF6933">
      <w:pPr>
        <w:widowControl/>
        <w:autoSpaceDE/>
        <w:autoSpaceDN/>
        <w:adjustRightInd/>
        <w:spacing w:after="160" w:line="259" w:lineRule="auto"/>
        <w:rPr>
          <w:rFonts w:asciiTheme="minorHAnsi" w:hAnsiTheme="minorHAnsi" w:cstheme="minorHAnsi"/>
          <w:i/>
          <w:iCs/>
          <w:w w:val="105"/>
          <w:sz w:val="20"/>
          <w:szCs w:val="20"/>
        </w:rPr>
      </w:pPr>
      <w:r w:rsidRPr="00CF6933">
        <w:rPr>
          <w:rFonts w:asciiTheme="minorHAnsi" w:hAnsiTheme="minorHAnsi" w:cstheme="minorHAnsi"/>
          <w:i/>
          <w:iCs/>
          <w:w w:val="105"/>
          <w:sz w:val="20"/>
          <w:szCs w:val="20"/>
        </w:rPr>
        <w:t xml:space="preserve">Width = </w:t>
      </w:r>
      <w:r>
        <w:rPr>
          <w:rFonts w:asciiTheme="minorHAnsi" w:hAnsiTheme="minorHAnsi" w:cstheme="minorHAnsi"/>
          <w:i/>
          <w:iCs/>
          <w:w w:val="105"/>
          <w:sz w:val="20"/>
          <w:szCs w:val="20"/>
        </w:rPr>
        <w:t>Frame depth</w:t>
      </w:r>
      <w:r w:rsidR="00BD392C">
        <w:rPr>
          <w:rFonts w:asciiTheme="minorHAnsi" w:hAnsiTheme="minorHAnsi" w:cstheme="minorHAnsi"/>
          <w:i/>
          <w:iCs/>
          <w:w w:val="105"/>
          <w:sz w:val="20"/>
          <w:szCs w:val="20"/>
        </w:rPr>
        <w:t>-11mm</w:t>
      </w:r>
    </w:p>
    <w:p w14:paraId="1DD5A95C" w14:textId="77777777" w:rsidR="00BD392C" w:rsidRDefault="00CF6933" w:rsidP="00CF6933">
      <w:pPr>
        <w:widowControl/>
        <w:autoSpaceDE/>
        <w:autoSpaceDN/>
        <w:adjustRightInd/>
        <w:spacing w:after="160" w:line="259" w:lineRule="auto"/>
        <w:rPr>
          <w:rFonts w:asciiTheme="minorHAnsi" w:hAnsiTheme="minorHAnsi" w:cstheme="minorHAnsi"/>
          <w:i/>
          <w:iCs/>
          <w:color w:val="4472C4" w:themeColor="accent1"/>
          <w:w w:val="105"/>
          <w:sz w:val="20"/>
          <w:szCs w:val="20"/>
        </w:rPr>
      </w:pPr>
      <w:r w:rsidRPr="00CF6933">
        <w:rPr>
          <w:rFonts w:asciiTheme="minorHAnsi" w:hAnsiTheme="minorHAnsi" w:cstheme="minorHAnsi"/>
          <w:i/>
          <w:iCs/>
          <w:w w:val="105"/>
          <w:sz w:val="20"/>
          <w:szCs w:val="20"/>
        </w:rPr>
        <w:t>Height – 495m to 1195mm @ 50mm pitch</w:t>
      </w:r>
      <w:r w:rsidRPr="00CF6933">
        <w:rPr>
          <w:rFonts w:asciiTheme="minorHAnsi" w:hAnsiTheme="minorHAnsi" w:cstheme="minorHAnsi"/>
          <w:i/>
          <w:iCs/>
          <w:color w:val="4472C4" w:themeColor="accent1"/>
          <w:w w:val="105"/>
          <w:sz w:val="20"/>
          <w:szCs w:val="20"/>
        </w:rPr>
        <w:t xml:space="preserve"> </w:t>
      </w:r>
    </w:p>
    <w:p w14:paraId="2350E839" w14:textId="5312D5AC" w:rsidR="00EC6564" w:rsidRPr="001B4C11" w:rsidRDefault="00104883" w:rsidP="00CF6933">
      <w:pPr>
        <w:widowControl/>
        <w:autoSpaceDE/>
        <w:autoSpaceDN/>
        <w:adjustRightInd/>
        <w:spacing w:after="160" w:line="259" w:lineRule="auto"/>
        <w:rPr>
          <w:rFonts w:asciiTheme="minorHAnsi" w:hAnsiTheme="minorHAnsi" w:cstheme="minorHAnsi"/>
          <w:i/>
          <w:iCs/>
          <w:w w:val="105"/>
          <w:sz w:val="20"/>
          <w:szCs w:val="20"/>
        </w:rPr>
      </w:pPr>
      <w:r>
        <w:rPr>
          <w:rFonts w:asciiTheme="minorHAnsi" w:hAnsiTheme="minorHAnsi" w:cstheme="minorHAnsi"/>
          <w:w w:val="105"/>
          <w:sz w:val="20"/>
          <w:szCs w:val="20"/>
        </w:rPr>
        <w:t xml:space="preserve">(Mesh </w:t>
      </w:r>
      <w:r w:rsidR="00486DFD">
        <w:rPr>
          <w:rFonts w:asciiTheme="minorHAnsi" w:hAnsiTheme="minorHAnsi" w:cstheme="minorHAnsi"/>
          <w:w w:val="105"/>
          <w:sz w:val="20"/>
          <w:szCs w:val="20"/>
        </w:rPr>
        <w:t>cladding height combination document will be shared)</w:t>
      </w:r>
      <w:r w:rsidR="00EC6564" w:rsidRPr="001B4C11">
        <w:rPr>
          <w:rFonts w:asciiTheme="minorHAnsi" w:hAnsiTheme="minorHAnsi" w:cstheme="minorHAnsi"/>
          <w:i/>
          <w:iCs/>
          <w:w w:val="105"/>
          <w:sz w:val="20"/>
          <w:szCs w:val="20"/>
        </w:rPr>
        <w:br w:type="page"/>
      </w:r>
    </w:p>
    <w:p w14:paraId="1407C1EF" w14:textId="77777777" w:rsidR="0031066B" w:rsidRPr="005839CD" w:rsidRDefault="0031066B" w:rsidP="0031066B">
      <w:pPr>
        <w:widowControl/>
        <w:autoSpaceDE/>
        <w:autoSpaceDN/>
        <w:adjustRightInd/>
        <w:spacing w:after="160" w:line="259" w:lineRule="auto"/>
        <w:rPr>
          <w:rFonts w:asciiTheme="minorHAnsi" w:hAnsiTheme="minorHAnsi" w:cstheme="minorHAnsi"/>
          <w:b/>
          <w:bCs/>
          <w:color w:val="4472C4" w:themeColor="accent1"/>
          <w:w w:val="105"/>
          <w:sz w:val="20"/>
          <w:szCs w:val="20"/>
        </w:rPr>
      </w:pPr>
    </w:p>
    <w:p w14:paraId="3147AB8D" w14:textId="02092C30" w:rsidR="00537EEF" w:rsidRDefault="00537EEF" w:rsidP="00537EEF">
      <w:pPr>
        <w:pStyle w:val="Heading3"/>
        <w:numPr>
          <w:ilvl w:val="2"/>
          <w:numId w:val="2"/>
        </w:numPr>
        <w:tabs>
          <w:tab w:val="left" w:pos="833"/>
        </w:tabs>
        <w:kinsoku w:val="0"/>
        <w:overflowPunct w:val="0"/>
        <w:spacing w:before="40"/>
        <w:rPr>
          <w:color w:val="3396CF"/>
        </w:rPr>
      </w:pPr>
      <w:r>
        <w:rPr>
          <w:color w:val="3396CF"/>
        </w:rPr>
        <w:t>Nylon Net Cladding</w:t>
      </w:r>
    </w:p>
    <w:p w14:paraId="258D115F" w14:textId="77777777" w:rsidR="00537EEF" w:rsidRPr="00F463CF" w:rsidRDefault="00537EEF" w:rsidP="00537EEF"/>
    <w:p w14:paraId="43938702" w14:textId="1482E1C9" w:rsidR="0031066B" w:rsidRPr="00CD190C" w:rsidRDefault="0031066B" w:rsidP="00CD190C">
      <w:pPr>
        <w:pStyle w:val="BodyTextIndent"/>
        <w:spacing w:after="0"/>
        <w:ind w:left="0"/>
        <w:jc w:val="both"/>
        <w:rPr>
          <w:rFonts w:asciiTheme="minorHAnsi" w:hAnsiTheme="minorHAnsi" w:cstheme="minorHAnsi"/>
          <w:sz w:val="20"/>
          <w:szCs w:val="20"/>
        </w:rPr>
      </w:pPr>
      <w:r w:rsidRPr="00CD190C">
        <w:rPr>
          <w:rFonts w:asciiTheme="minorHAnsi" w:hAnsiTheme="minorHAnsi" w:cstheme="minorHAnsi"/>
          <w:sz w:val="20"/>
          <w:szCs w:val="20"/>
        </w:rPr>
        <w:t xml:space="preserve">Nylon netting minimizes the potential of racking products falling off the back of pallet racks. Nylon net is edged with polypropylene rope for ideal operation. Nylon net design is considered for flush mounting on pallet racks for optimum results. </w:t>
      </w:r>
    </w:p>
    <w:p w14:paraId="653F7B44" w14:textId="5D41F43D" w:rsidR="00290FE0" w:rsidRDefault="0074751D">
      <w:pPr>
        <w:widowControl/>
        <w:autoSpaceDE/>
        <w:autoSpaceDN/>
        <w:adjustRightInd/>
        <w:spacing w:after="160" w:line="259" w:lineRule="auto"/>
      </w:pPr>
      <w:r>
        <w:rPr>
          <w:noProof/>
        </w:rPr>
        <w:drawing>
          <wp:anchor distT="0" distB="0" distL="114300" distR="114300" simplePos="0" relativeHeight="251658302" behindDoc="0" locked="0" layoutInCell="1" allowOverlap="1" wp14:anchorId="1C51A91F" wp14:editId="40F02381">
            <wp:simplePos x="0" y="0"/>
            <wp:positionH relativeFrom="column">
              <wp:posOffset>561340</wp:posOffset>
            </wp:positionH>
            <wp:positionV relativeFrom="paragraph">
              <wp:posOffset>294640</wp:posOffset>
            </wp:positionV>
            <wp:extent cx="2160905" cy="1703070"/>
            <wp:effectExtent l="0" t="0" r="0" b="0"/>
            <wp:wrapTopAndBottom/>
            <wp:docPr id="1070181880" name="Picture 1070181880" descr="A picture containing clothing, underp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picture containing clothing, underpants&#10;&#10;Description automatically generat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160905" cy="1703070"/>
                    </a:xfrm>
                    <a:prstGeom prst="rect">
                      <a:avLst/>
                    </a:prstGeom>
                    <a:noFill/>
                    <a:ln>
                      <a:noFill/>
                    </a:ln>
                  </pic:spPr>
                </pic:pic>
              </a:graphicData>
            </a:graphic>
          </wp:anchor>
        </w:drawing>
      </w:r>
    </w:p>
    <w:p w14:paraId="2DE3D211" w14:textId="77777777" w:rsidR="0074751D" w:rsidRDefault="0074751D">
      <w:pPr>
        <w:widowControl/>
        <w:autoSpaceDE/>
        <w:autoSpaceDN/>
        <w:adjustRightInd/>
        <w:spacing w:after="160" w:line="259" w:lineRule="auto"/>
      </w:pPr>
    </w:p>
    <w:p w14:paraId="201C9055" w14:textId="77777777" w:rsidR="00D11470" w:rsidRPr="00D67FC1" w:rsidRDefault="00E51141">
      <w:pPr>
        <w:widowControl/>
        <w:autoSpaceDE/>
        <w:autoSpaceDN/>
        <w:adjustRightInd/>
        <w:spacing w:after="160" w:line="259" w:lineRule="auto"/>
        <w:rPr>
          <w:rFonts w:asciiTheme="minorHAnsi" w:hAnsiTheme="minorHAnsi" w:cstheme="minorHAnsi"/>
          <w:sz w:val="20"/>
          <w:szCs w:val="20"/>
        </w:rPr>
      </w:pPr>
      <w:r w:rsidRPr="00D67FC1">
        <w:rPr>
          <w:rFonts w:asciiTheme="minorHAnsi" w:hAnsiTheme="minorHAnsi" w:cstheme="minorHAnsi"/>
          <w:sz w:val="20"/>
          <w:szCs w:val="20"/>
        </w:rPr>
        <w:t>Nylon net cladding comes</w:t>
      </w:r>
      <w:r w:rsidR="00B41379" w:rsidRPr="00D67FC1">
        <w:rPr>
          <w:rFonts w:asciiTheme="minorHAnsi" w:hAnsiTheme="minorHAnsi" w:cstheme="minorHAnsi"/>
          <w:sz w:val="20"/>
          <w:szCs w:val="20"/>
        </w:rPr>
        <w:t xml:space="preserve"> with a grid size of </w:t>
      </w:r>
      <w:r w:rsidR="00E4050D" w:rsidRPr="00D67FC1">
        <w:rPr>
          <w:rFonts w:asciiTheme="minorHAnsi" w:hAnsiTheme="minorHAnsi" w:cstheme="minorHAnsi"/>
          <w:sz w:val="20"/>
          <w:szCs w:val="20"/>
        </w:rPr>
        <w:t xml:space="preserve">25.4 x 25.4 mm, </w:t>
      </w:r>
      <w:r w:rsidR="005B3CA6" w:rsidRPr="00D67FC1">
        <w:rPr>
          <w:rFonts w:asciiTheme="minorHAnsi" w:hAnsiTheme="minorHAnsi" w:cstheme="minorHAnsi"/>
          <w:sz w:val="20"/>
          <w:szCs w:val="20"/>
        </w:rPr>
        <w:t xml:space="preserve">with a mesh wire of Ø 2.5 Single Braided rope. </w:t>
      </w:r>
    </w:p>
    <w:p w14:paraId="0E5DF49D" w14:textId="77777777" w:rsidR="00D67FC1" w:rsidRPr="00D67FC1" w:rsidRDefault="00D11470">
      <w:pPr>
        <w:widowControl/>
        <w:autoSpaceDE/>
        <w:autoSpaceDN/>
        <w:adjustRightInd/>
        <w:spacing w:after="160" w:line="259" w:lineRule="auto"/>
        <w:rPr>
          <w:rFonts w:asciiTheme="minorHAnsi" w:hAnsiTheme="minorHAnsi" w:cstheme="minorHAnsi"/>
          <w:sz w:val="20"/>
          <w:szCs w:val="20"/>
        </w:rPr>
      </w:pPr>
      <w:r w:rsidRPr="00D67FC1">
        <w:rPr>
          <w:rFonts w:asciiTheme="minorHAnsi" w:hAnsiTheme="minorHAnsi" w:cstheme="minorHAnsi"/>
          <w:sz w:val="20"/>
          <w:szCs w:val="20"/>
        </w:rPr>
        <w:t xml:space="preserve">It is tied with rope </w:t>
      </w:r>
      <w:r w:rsidR="00D67FC1" w:rsidRPr="00D67FC1">
        <w:rPr>
          <w:rFonts w:asciiTheme="minorHAnsi" w:hAnsiTheme="minorHAnsi" w:cstheme="minorHAnsi"/>
          <w:sz w:val="20"/>
          <w:szCs w:val="20"/>
        </w:rPr>
        <w:t>on to the upright or to a row connector using Cable ties.</w:t>
      </w:r>
    </w:p>
    <w:p w14:paraId="712533D8" w14:textId="50A1CCAC" w:rsidR="0074751D" w:rsidRPr="006757CA" w:rsidRDefault="00486DFD">
      <w:pPr>
        <w:widowControl/>
        <w:autoSpaceDE/>
        <w:autoSpaceDN/>
        <w:adjustRightInd/>
        <w:spacing w:after="160" w:line="259" w:lineRule="auto"/>
        <w:rPr>
          <w:b/>
          <w:bCs/>
          <w:i/>
          <w:iCs/>
          <w:u w:val="single"/>
        </w:rPr>
      </w:pPr>
      <w:r>
        <w:rPr>
          <w:rFonts w:asciiTheme="minorHAnsi" w:hAnsiTheme="minorHAnsi" w:cstheme="minorHAnsi"/>
          <w:b/>
          <w:bCs/>
          <w:i/>
          <w:iCs/>
          <w:u w:val="single"/>
        </w:rPr>
        <w:t>Logic will be shared later</w:t>
      </w:r>
      <w:r w:rsidR="007A7613" w:rsidRPr="006757CA">
        <w:rPr>
          <w:b/>
          <w:bCs/>
          <w:i/>
          <w:iCs/>
          <w:u w:val="single"/>
        </w:rPr>
        <w:br w:type="page"/>
      </w:r>
    </w:p>
    <w:p w14:paraId="7C29C23B" w14:textId="77777777" w:rsidR="0074751D" w:rsidRDefault="0074751D">
      <w:pPr>
        <w:widowControl/>
        <w:autoSpaceDE/>
        <w:autoSpaceDN/>
        <w:adjustRightInd/>
        <w:spacing w:after="160" w:line="259" w:lineRule="auto"/>
      </w:pPr>
    </w:p>
    <w:p w14:paraId="1D59D5C1" w14:textId="48CB0947" w:rsidR="000238C2" w:rsidRDefault="000238C2" w:rsidP="000238C2">
      <w:pPr>
        <w:pStyle w:val="Heading2"/>
        <w:numPr>
          <w:ilvl w:val="1"/>
          <w:numId w:val="2"/>
        </w:numPr>
        <w:tabs>
          <w:tab w:val="left" w:pos="697"/>
        </w:tabs>
        <w:kinsoku w:val="0"/>
        <w:overflowPunct w:val="0"/>
        <w:rPr>
          <w:color w:val="8EB133"/>
          <w:spacing w:val="-1"/>
        </w:rPr>
      </w:pPr>
      <w:r>
        <w:rPr>
          <w:color w:val="8EB133"/>
          <w:spacing w:val="-1"/>
        </w:rPr>
        <w:t>VNA Components</w:t>
      </w:r>
    </w:p>
    <w:p w14:paraId="2B19BD10" w14:textId="77777777" w:rsidR="003248C0" w:rsidRPr="003248C0" w:rsidRDefault="003248C0" w:rsidP="003248C0"/>
    <w:p w14:paraId="5DA0BCE8" w14:textId="77777777" w:rsidR="005839CD" w:rsidRDefault="00E62EFD" w:rsidP="00B32E39">
      <w:pPr>
        <w:widowControl/>
        <w:autoSpaceDE/>
        <w:autoSpaceDN/>
        <w:adjustRightInd/>
        <w:spacing w:after="160" w:line="259" w:lineRule="auto"/>
        <w:ind w:left="154"/>
        <w:rPr>
          <w:rFonts w:asciiTheme="minorHAnsi" w:hAnsiTheme="minorHAnsi" w:cstheme="minorHAnsi"/>
          <w:sz w:val="20"/>
          <w:szCs w:val="20"/>
        </w:rPr>
      </w:pPr>
      <w:r w:rsidRPr="003248C0">
        <w:rPr>
          <w:rFonts w:asciiTheme="minorHAnsi" w:hAnsiTheme="minorHAnsi" w:cstheme="minorHAnsi"/>
          <w:sz w:val="20"/>
          <w:szCs w:val="20"/>
        </w:rPr>
        <w:t xml:space="preserve">Whenever the system is used with very narrow aisle equipment, set of guide rails will be provided </w:t>
      </w:r>
      <w:proofErr w:type="gramStart"/>
      <w:r w:rsidRPr="003248C0">
        <w:rPr>
          <w:rFonts w:asciiTheme="minorHAnsi" w:hAnsiTheme="minorHAnsi" w:cstheme="minorHAnsi"/>
          <w:sz w:val="20"/>
          <w:szCs w:val="20"/>
        </w:rPr>
        <w:t>along</w:t>
      </w:r>
      <w:proofErr w:type="gramEnd"/>
      <w:r w:rsidRPr="003248C0">
        <w:rPr>
          <w:rFonts w:asciiTheme="minorHAnsi" w:hAnsiTheme="minorHAnsi" w:cstheme="minorHAnsi"/>
          <w:sz w:val="20"/>
          <w:szCs w:val="20"/>
        </w:rPr>
        <w:t xml:space="preserve"> the system to guide that equipment. </w:t>
      </w:r>
    </w:p>
    <w:p w14:paraId="03B3E0AE" w14:textId="77777777" w:rsidR="005839CD" w:rsidRDefault="00E62EFD" w:rsidP="00DF4489">
      <w:pPr>
        <w:widowControl/>
        <w:autoSpaceDE/>
        <w:autoSpaceDN/>
        <w:adjustRightInd/>
        <w:spacing w:after="160"/>
        <w:ind w:left="696"/>
        <w:rPr>
          <w:rFonts w:asciiTheme="minorHAnsi" w:hAnsiTheme="minorHAnsi" w:cstheme="minorHAnsi"/>
          <w:sz w:val="20"/>
          <w:szCs w:val="20"/>
        </w:rPr>
      </w:pPr>
      <w:r w:rsidRPr="003248C0">
        <w:rPr>
          <w:rFonts w:asciiTheme="minorHAnsi" w:hAnsiTheme="minorHAnsi" w:cstheme="minorHAnsi"/>
          <w:sz w:val="20"/>
          <w:szCs w:val="20"/>
        </w:rPr>
        <w:t xml:space="preserve">A guide rail set consists of </w:t>
      </w:r>
    </w:p>
    <w:p w14:paraId="7E738071" w14:textId="628E3E57" w:rsidR="005839CD" w:rsidRPr="005839CD" w:rsidRDefault="005839CD" w:rsidP="00DF4489">
      <w:pPr>
        <w:widowControl/>
        <w:autoSpaceDE/>
        <w:autoSpaceDN/>
        <w:adjustRightInd/>
        <w:spacing w:after="160"/>
        <w:ind w:left="696"/>
        <w:rPr>
          <w:rFonts w:asciiTheme="minorHAnsi" w:hAnsiTheme="minorHAnsi" w:cstheme="minorHAnsi"/>
          <w:sz w:val="20"/>
          <w:szCs w:val="20"/>
        </w:rPr>
      </w:pPr>
      <w:r>
        <w:rPr>
          <w:rFonts w:ascii="Wingdings 3" w:hAnsi="Wingdings 3" w:cs="Wingdings 3"/>
          <w:color w:val="B70F5A"/>
          <w:w w:val="105"/>
        </w:rPr>
        <w:t></w:t>
      </w:r>
      <w:r w:rsidR="00E62EFD" w:rsidRPr="005839CD">
        <w:rPr>
          <w:rFonts w:asciiTheme="minorHAnsi" w:hAnsiTheme="minorHAnsi" w:cstheme="minorHAnsi"/>
          <w:sz w:val="20"/>
          <w:szCs w:val="20"/>
        </w:rPr>
        <w:t xml:space="preserve">Entry guide rails (LH &amp; RH), </w:t>
      </w:r>
    </w:p>
    <w:p w14:paraId="62DD357C" w14:textId="6D785260" w:rsidR="005839CD" w:rsidRPr="005839CD" w:rsidRDefault="005839CD" w:rsidP="00DF4489">
      <w:pPr>
        <w:widowControl/>
        <w:autoSpaceDE/>
        <w:autoSpaceDN/>
        <w:adjustRightInd/>
        <w:spacing w:after="160"/>
        <w:ind w:left="696"/>
        <w:rPr>
          <w:rFonts w:asciiTheme="minorHAnsi" w:hAnsiTheme="minorHAnsi" w:cstheme="minorHAnsi"/>
          <w:sz w:val="20"/>
          <w:szCs w:val="20"/>
        </w:rPr>
      </w:pPr>
      <w:r>
        <w:rPr>
          <w:rFonts w:ascii="Wingdings 3" w:hAnsi="Wingdings 3" w:cs="Wingdings 3"/>
          <w:color w:val="B70F5A"/>
          <w:w w:val="105"/>
        </w:rPr>
        <w:t></w:t>
      </w:r>
      <w:r w:rsidRPr="005839CD">
        <w:rPr>
          <w:rFonts w:asciiTheme="minorHAnsi" w:hAnsiTheme="minorHAnsi" w:cstheme="minorHAnsi"/>
          <w:sz w:val="20"/>
          <w:szCs w:val="20"/>
        </w:rPr>
        <w:t>O</w:t>
      </w:r>
      <w:r w:rsidR="00E62EFD" w:rsidRPr="005839CD">
        <w:rPr>
          <w:rFonts w:asciiTheme="minorHAnsi" w:hAnsiTheme="minorHAnsi" w:cstheme="minorHAnsi"/>
          <w:sz w:val="20"/>
          <w:szCs w:val="20"/>
        </w:rPr>
        <w:t xml:space="preserve">uter guide rails, </w:t>
      </w:r>
    </w:p>
    <w:p w14:paraId="3D07A92C" w14:textId="1F6F0E0A" w:rsidR="005839CD" w:rsidRPr="005839CD" w:rsidRDefault="005839CD" w:rsidP="00DF4489">
      <w:pPr>
        <w:widowControl/>
        <w:autoSpaceDE/>
        <w:autoSpaceDN/>
        <w:adjustRightInd/>
        <w:spacing w:after="160"/>
        <w:ind w:left="696"/>
        <w:rPr>
          <w:rFonts w:asciiTheme="minorHAnsi" w:hAnsiTheme="minorHAnsi" w:cstheme="minorHAnsi"/>
          <w:sz w:val="20"/>
          <w:szCs w:val="20"/>
        </w:rPr>
      </w:pPr>
      <w:r>
        <w:rPr>
          <w:rFonts w:ascii="Wingdings 3" w:hAnsi="Wingdings 3" w:cs="Wingdings 3"/>
          <w:color w:val="B70F5A"/>
          <w:w w:val="105"/>
        </w:rPr>
        <w:t></w:t>
      </w:r>
      <w:r w:rsidRPr="005839CD">
        <w:rPr>
          <w:rFonts w:asciiTheme="minorHAnsi" w:hAnsiTheme="minorHAnsi" w:cstheme="minorHAnsi"/>
          <w:sz w:val="20"/>
          <w:szCs w:val="20"/>
        </w:rPr>
        <w:t>I</w:t>
      </w:r>
      <w:r w:rsidR="00E62EFD" w:rsidRPr="005839CD">
        <w:rPr>
          <w:rFonts w:asciiTheme="minorHAnsi" w:hAnsiTheme="minorHAnsi" w:cstheme="minorHAnsi"/>
          <w:sz w:val="20"/>
          <w:szCs w:val="20"/>
        </w:rPr>
        <w:t>nner guide rails,</w:t>
      </w:r>
    </w:p>
    <w:p w14:paraId="0B17CCF1" w14:textId="32F10B4A" w:rsidR="005839CD" w:rsidRPr="005839CD" w:rsidRDefault="005839CD" w:rsidP="00DF4489">
      <w:pPr>
        <w:widowControl/>
        <w:autoSpaceDE/>
        <w:autoSpaceDN/>
        <w:adjustRightInd/>
        <w:spacing w:after="160"/>
        <w:ind w:left="696"/>
        <w:rPr>
          <w:rFonts w:asciiTheme="minorHAnsi" w:hAnsiTheme="minorHAnsi" w:cstheme="minorHAnsi"/>
          <w:sz w:val="20"/>
          <w:szCs w:val="20"/>
        </w:rPr>
      </w:pPr>
      <w:r>
        <w:rPr>
          <w:rFonts w:ascii="Wingdings 3" w:hAnsi="Wingdings 3" w:cs="Wingdings 3"/>
          <w:color w:val="B70F5A"/>
          <w:w w:val="105"/>
        </w:rPr>
        <w:t></w:t>
      </w:r>
      <w:r w:rsidR="00E62EFD" w:rsidRPr="005839CD">
        <w:rPr>
          <w:rFonts w:asciiTheme="minorHAnsi" w:hAnsiTheme="minorHAnsi" w:cstheme="minorHAnsi"/>
          <w:sz w:val="20"/>
          <w:szCs w:val="20"/>
        </w:rPr>
        <w:t xml:space="preserve">Intermediate guide rails </w:t>
      </w:r>
    </w:p>
    <w:p w14:paraId="10AD2BCD" w14:textId="43650ECD" w:rsidR="005839CD" w:rsidRDefault="008D137D" w:rsidP="00DF4489">
      <w:pPr>
        <w:widowControl/>
        <w:autoSpaceDE/>
        <w:autoSpaceDN/>
        <w:adjustRightInd/>
        <w:spacing w:after="160"/>
        <w:ind w:left="696"/>
        <w:rPr>
          <w:rFonts w:asciiTheme="minorHAnsi" w:hAnsiTheme="minorHAnsi" w:cstheme="minorHAnsi"/>
          <w:sz w:val="20"/>
          <w:szCs w:val="20"/>
        </w:rPr>
      </w:pPr>
      <w:r w:rsidRPr="0096262C">
        <w:rPr>
          <w:noProof/>
        </w:rPr>
        <w:drawing>
          <wp:anchor distT="0" distB="0" distL="114300" distR="114300" simplePos="0" relativeHeight="251658271" behindDoc="0" locked="0" layoutInCell="1" allowOverlap="1" wp14:anchorId="2020D98A" wp14:editId="7C2E602D">
            <wp:simplePos x="0" y="0"/>
            <wp:positionH relativeFrom="column">
              <wp:posOffset>3594100</wp:posOffset>
            </wp:positionH>
            <wp:positionV relativeFrom="paragraph">
              <wp:posOffset>2800985</wp:posOffset>
            </wp:positionV>
            <wp:extent cx="2829560" cy="2232660"/>
            <wp:effectExtent l="0" t="0" r="0" b="0"/>
            <wp:wrapTopAndBottom/>
            <wp:docPr id="17492045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7">
                      <a:extLst>
                        <a:ext uri="{28A0092B-C50C-407E-A947-70E740481C1C}">
                          <a14:useLocalDpi xmlns:a14="http://schemas.microsoft.com/office/drawing/2010/main" val="0"/>
                        </a:ext>
                      </a:extLst>
                    </a:blip>
                    <a:srcRect r="40136"/>
                    <a:stretch>
                      <a:fillRect/>
                    </a:stretch>
                  </pic:blipFill>
                  <pic:spPr bwMode="auto">
                    <a:xfrm>
                      <a:off x="0" y="0"/>
                      <a:ext cx="2829560" cy="22326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4489">
        <w:rPr>
          <w:noProof/>
        </w:rPr>
        <w:drawing>
          <wp:anchor distT="0" distB="0" distL="114300" distR="114300" simplePos="0" relativeHeight="251658270" behindDoc="0" locked="0" layoutInCell="1" allowOverlap="1" wp14:anchorId="158E37C4" wp14:editId="6022A65D">
            <wp:simplePos x="0" y="0"/>
            <wp:positionH relativeFrom="column">
              <wp:posOffset>-650240</wp:posOffset>
            </wp:positionH>
            <wp:positionV relativeFrom="paragraph">
              <wp:posOffset>514985</wp:posOffset>
            </wp:positionV>
            <wp:extent cx="4000500" cy="5228590"/>
            <wp:effectExtent l="0" t="0" r="0" b="0"/>
            <wp:wrapTopAndBottom/>
            <wp:docPr id="163095262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8">
                      <a:extLst>
                        <a:ext uri="{28A0092B-C50C-407E-A947-70E740481C1C}">
                          <a14:useLocalDpi xmlns:a14="http://schemas.microsoft.com/office/drawing/2010/main" val="0"/>
                        </a:ext>
                      </a:extLst>
                    </a:blip>
                    <a:srcRect t="4432" b="2936"/>
                    <a:stretch>
                      <a:fillRect/>
                    </a:stretch>
                  </pic:blipFill>
                  <pic:spPr bwMode="auto">
                    <a:xfrm>
                      <a:off x="0" y="0"/>
                      <a:ext cx="4000500" cy="52285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39CD">
        <w:rPr>
          <w:rFonts w:ascii="Wingdings 3" w:hAnsi="Wingdings 3" w:cs="Wingdings 3"/>
          <w:color w:val="B70F5A"/>
          <w:w w:val="105"/>
        </w:rPr>
        <w:t></w:t>
      </w:r>
      <w:r w:rsidR="005839CD" w:rsidRPr="005839CD">
        <w:rPr>
          <w:rFonts w:asciiTheme="minorHAnsi" w:hAnsiTheme="minorHAnsi" w:cstheme="minorHAnsi"/>
          <w:sz w:val="20"/>
          <w:szCs w:val="20"/>
        </w:rPr>
        <w:t>B</w:t>
      </w:r>
      <w:r w:rsidR="00E62EFD" w:rsidRPr="005839CD">
        <w:rPr>
          <w:rFonts w:asciiTheme="minorHAnsi" w:hAnsiTheme="minorHAnsi" w:cstheme="minorHAnsi"/>
          <w:sz w:val="20"/>
          <w:szCs w:val="20"/>
        </w:rPr>
        <w:t>alance guide rails</w:t>
      </w:r>
    </w:p>
    <w:p w14:paraId="6352BAEA" w14:textId="3EBD03F3" w:rsidR="00DF4489" w:rsidRDefault="00DF4489">
      <w:pPr>
        <w:widowControl/>
        <w:autoSpaceDE/>
        <w:autoSpaceDN/>
        <w:adjustRightInd/>
        <w:spacing w:after="160" w:line="259" w:lineRule="auto"/>
        <w:rPr>
          <w:rFonts w:ascii="Verdana" w:hAnsi="Verdana"/>
          <w:b/>
          <w:sz w:val="32"/>
          <w:szCs w:val="32"/>
          <w:u w:val="single"/>
        </w:rPr>
      </w:pPr>
    </w:p>
    <w:p w14:paraId="4595FBFE" w14:textId="5D4199BA" w:rsidR="00D8066A" w:rsidRPr="000325E8" w:rsidRDefault="000325E8" w:rsidP="0080735B">
      <w:pPr>
        <w:pStyle w:val="ListBullet"/>
        <w:numPr>
          <w:ilvl w:val="0"/>
          <w:numId w:val="0"/>
        </w:numPr>
        <w:ind w:left="696" w:hanging="542"/>
      </w:pPr>
      <w:r w:rsidRPr="000325E8">
        <w:rPr>
          <w:rFonts w:ascii="Wingdings 3" w:hAnsi="Wingdings 3" w:cs="Wingdings 3"/>
          <w:color w:val="B70F5A"/>
          <w:w w:val="105"/>
        </w:rPr>
        <w:t></w:t>
      </w:r>
      <w:r w:rsidR="00D8066A" w:rsidRPr="000325E8">
        <w:t>Entry Guide Rail</w:t>
      </w:r>
    </w:p>
    <w:p w14:paraId="4CD99ECD" w14:textId="5B020666" w:rsidR="00DA7AF5" w:rsidRDefault="00DA7AF5" w:rsidP="00DA7AF5">
      <w:r>
        <w:rPr>
          <w:rFonts w:ascii="Verdana" w:hAnsi="Verdana"/>
          <w:b/>
          <w:noProof/>
          <w:sz w:val="32"/>
          <w:szCs w:val="32"/>
          <w:u w:val="single"/>
        </w:rPr>
        <mc:AlternateContent>
          <mc:Choice Requires="wps">
            <w:drawing>
              <wp:anchor distT="0" distB="0" distL="114300" distR="114300" simplePos="0" relativeHeight="251658264" behindDoc="0" locked="0" layoutInCell="1" allowOverlap="1" wp14:anchorId="28DB40F2" wp14:editId="667777F7">
                <wp:simplePos x="0" y="0"/>
                <wp:positionH relativeFrom="column">
                  <wp:posOffset>3276600</wp:posOffset>
                </wp:positionH>
                <wp:positionV relativeFrom="paragraph">
                  <wp:posOffset>2203450</wp:posOffset>
                </wp:positionV>
                <wp:extent cx="1026795" cy="342900"/>
                <wp:effectExtent l="0" t="0" r="0" b="0"/>
                <wp:wrapNone/>
                <wp:docPr id="1304900378"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6795" cy="342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435B71" w14:textId="77777777" w:rsidR="00E4068B" w:rsidRPr="00246950" w:rsidRDefault="00E4068B" w:rsidP="00E4068B">
                            <w:pPr>
                              <w:rPr>
                                <w:rFonts w:ascii="Verdana" w:hAnsi="Verdana"/>
                                <w:b/>
                                <w:sz w:val="22"/>
                                <w:szCs w:val="22"/>
                              </w:rPr>
                            </w:pPr>
                            <w:r w:rsidRPr="00246950">
                              <w:rPr>
                                <w:rFonts w:ascii="Verdana" w:hAnsi="Verdana"/>
                                <w:b/>
                                <w:sz w:val="22"/>
                                <w:szCs w:val="22"/>
                              </w:rPr>
                              <w:t>‘LH’  TYPE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DB40F2" id="Text Box 78" o:spid="_x0000_s5335" type="#_x0000_t202" style="position:absolute;margin-left:258pt;margin-top:173.5pt;width:80.85pt;height:27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" filled="f" stroked="f">
                <v:textbox>
                  <w:txbxContent>
                    <w:p w14:paraId="43435B71" w14:textId="77777777" w:rsidR="00E4068B" w:rsidRPr="00246950" w:rsidRDefault="00E4068B" w:rsidP="00E4068B">
                      <w:pPr>
                        <w:rPr>
                          <w:rFonts w:ascii="Verdana" w:hAnsi="Verdana"/>
                          <w:b/>
                          <w:sz w:val="22"/>
                          <w:szCs w:val="22"/>
                        </w:rPr>
                      </w:pPr>
                      <w:r w:rsidRPr="00246950">
                        <w:rPr>
                          <w:rFonts w:ascii="Verdana" w:hAnsi="Verdana"/>
                          <w:b/>
                          <w:sz w:val="22"/>
                          <w:szCs w:val="22"/>
                        </w:rPr>
                        <w:t>‘LH</w:t>
                      </w:r>
                      <w:r w:rsidRPr="00246950">
                        <w:rPr>
                          <w:rFonts w:ascii="Verdana" w:hAnsi="Verdana"/>
                          <w:b/>
                          <w:sz w:val="22"/>
                          <w:szCs w:val="22"/>
                        </w:rPr>
                        <w:t>’  TYPE</w:t>
                      </w:r>
                    </w:p>
                  </w:txbxContent>
                </v:textbox>
              </v:shape>
            </w:pict>
          </mc:Fallback>
        </mc:AlternateContent>
      </w:r>
      <w:r>
        <w:rPr>
          <w:rFonts w:ascii="Verdana" w:hAnsi="Verdana"/>
          <w:b/>
          <w:noProof/>
          <w:sz w:val="32"/>
          <w:szCs w:val="32"/>
          <w:u w:val="single"/>
        </w:rPr>
        <w:drawing>
          <wp:anchor distT="0" distB="0" distL="114300" distR="114300" simplePos="0" relativeHeight="251658262" behindDoc="1" locked="0" layoutInCell="1" allowOverlap="1" wp14:anchorId="3973BD0F" wp14:editId="68B7990D">
            <wp:simplePos x="0" y="0"/>
            <wp:positionH relativeFrom="page">
              <wp:posOffset>5867400</wp:posOffset>
            </wp:positionH>
            <wp:positionV relativeFrom="paragraph">
              <wp:posOffset>72390</wp:posOffset>
            </wp:positionV>
            <wp:extent cx="1593215" cy="1808480"/>
            <wp:effectExtent l="0" t="0" r="6985" b="1270"/>
            <wp:wrapNone/>
            <wp:docPr id="45992560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93215" cy="18084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b/>
          <w:noProof/>
          <w:sz w:val="32"/>
          <w:szCs w:val="32"/>
          <w:u w:val="single"/>
        </w:rPr>
        <w:drawing>
          <wp:anchor distT="0" distB="0" distL="114300" distR="114300" simplePos="0" relativeHeight="251658261" behindDoc="1" locked="0" layoutInCell="1" allowOverlap="1" wp14:anchorId="2828C091" wp14:editId="56C8998D">
            <wp:simplePos x="0" y="0"/>
            <wp:positionH relativeFrom="column">
              <wp:posOffset>2883535</wp:posOffset>
            </wp:positionH>
            <wp:positionV relativeFrom="paragraph">
              <wp:posOffset>72390</wp:posOffset>
            </wp:positionV>
            <wp:extent cx="1560830" cy="1808480"/>
            <wp:effectExtent l="0" t="0" r="1270" b="1270"/>
            <wp:wrapNone/>
            <wp:docPr id="120465043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560830" cy="18084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b/>
          <w:noProof/>
          <w:sz w:val="32"/>
          <w:szCs w:val="32"/>
          <w:u w:val="single"/>
        </w:rPr>
        <mc:AlternateContent>
          <mc:Choice Requires="wps">
            <w:drawing>
              <wp:anchor distT="0" distB="0" distL="114300" distR="114300" simplePos="0" relativeHeight="251658263" behindDoc="0" locked="0" layoutInCell="1" allowOverlap="1" wp14:anchorId="519C792A" wp14:editId="34A91CF4">
                <wp:simplePos x="0" y="0"/>
                <wp:positionH relativeFrom="column">
                  <wp:posOffset>4852035</wp:posOffset>
                </wp:positionH>
                <wp:positionV relativeFrom="paragraph">
                  <wp:posOffset>2218690</wp:posOffset>
                </wp:positionV>
                <wp:extent cx="1074420" cy="220980"/>
                <wp:effectExtent l="0" t="0" r="0" b="7620"/>
                <wp:wrapNone/>
                <wp:docPr id="726059008"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209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49DA2B" w14:textId="77777777" w:rsidR="00E4068B" w:rsidRPr="00246950" w:rsidRDefault="00E4068B" w:rsidP="00E4068B">
                            <w:pPr>
                              <w:rPr>
                                <w:rFonts w:ascii="Tahoma" w:hAnsi="Tahoma" w:cs="Tahoma"/>
                                <w:b/>
                                <w:sz w:val="22"/>
                                <w:szCs w:val="22"/>
                              </w:rPr>
                            </w:pPr>
                            <w:r w:rsidRPr="00246950">
                              <w:rPr>
                                <w:rFonts w:ascii="Tahoma" w:hAnsi="Tahoma" w:cs="Tahoma"/>
                                <w:b/>
                                <w:sz w:val="22"/>
                                <w:szCs w:val="22"/>
                              </w:rPr>
                              <w:t>‘</w:t>
                            </w:r>
                            <w:r>
                              <w:rPr>
                                <w:rFonts w:ascii="Verdana" w:hAnsi="Verdana"/>
                                <w:b/>
                                <w:sz w:val="22"/>
                                <w:szCs w:val="22"/>
                              </w:rPr>
                              <w:t>R</w:t>
                            </w:r>
                            <w:r w:rsidRPr="00246950">
                              <w:rPr>
                                <w:rFonts w:ascii="Verdana" w:hAnsi="Verdana"/>
                                <w:b/>
                                <w:sz w:val="22"/>
                                <w:szCs w:val="22"/>
                              </w:rPr>
                              <w:t>H’  TYPE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9C792A" id="Text Box 75" o:spid="_x0000_s5336" type="#_x0000_t202" style="position:absolute;margin-left:382.05pt;margin-top:174.7pt;width:84.6pt;height:17.4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" filled="f" stroked="f">
                <v:textbox>
                  <w:txbxContent>
                    <w:p w14:paraId="0349DA2B" w14:textId="77777777" w:rsidR="00E4068B" w:rsidRPr="00246950" w:rsidRDefault="00E4068B" w:rsidP="00E4068B">
                      <w:pPr>
                        <w:rPr>
                          <w:rFonts w:ascii="Tahoma" w:hAnsi="Tahoma" w:cs="Tahoma"/>
                          <w:b/>
                          <w:sz w:val="22"/>
                          <w:szCs w:val="22"/>
                        </w:rPr>
                      </w:pPr>
                      <w:r w:rsidRPr="00246950">
                        <w:rPr>
                          <w:rFonts w:ascii="Tahoma" w:hAnsi="Tahoma" w:cs="Tahoma"/>
                          <w:b/>
                          <w:sz w:val="22"/>
                          <w:szCs w:val="22"/>
                        </w:rPr>
                        <w:t>‘</w:t>
                      </w:r>
                      <w:r>
                        <w:rPr>
                          <w:rFonts w:ascii="Verdana" w:hAnsi="Verdana"/>
                          <w:b/>
                          <w:sz w:val="22"/>
                          <w:szCs w:val="22"/>
                        </w:rPr>
                        <w:t>R</w:t>
                      </w:r>
                      <w:r w:rsidRPr="00246950">
                        <w:rPr>
                          <w:rFonts w:ascii="Verdana" w:hAnsi="Verdana"/>
                          <w:b/>
                          <w:sz w:val="22"/>
                          <w:szCs w:val="22"/>
                        </w:rPr>
                        <w:t>H</w:t>
                      </w:r>
                      <w:r w:rsidRPr="00246950">
                        <w:rPr>
                          <w:rFonts w:ascii="Verdana" w:hAnsi="Verdana"/>
                          <w:b/>
                          <w:sz w:val="22"/>
                          <w:szCs w:val="22"/>
                        </w:rPr>
                        <w:t>’  TYPE</w:t>
                      </w:r>
                    </w:p>
                  </w:txbxContent>
                </v:textbox>
              </v:shape>
            </w:pict>
          </mc:Fallback>
        </mc:AlternateContent>
      </w:r>
    </w:p>
    <w:p w14:paraId="55CDF335" w14:textId="77777777" w:rsidR="00DA7AF5" w:rsidRDefault="00DA7AF5" w:rsidP="00DA7AF5"/>
    <w:p w14:paraId="3E84E3C8" w14:textId="42BFFB17" w:rsidR="00DA7AF5" w:rsidRDefault="00DA7AF5" w:rsidP="00DA7AF5">
      <w:r w:rsidRPr="00E4068B">
        <w:rPr>
          <w:rFonts w:ascii="Verdana" w:hAnsi="Verdana"/>
          <w:b/>
          <w:noProof/>
          <w:sz w:val="32"/>
          <w:szCs w:val="32"/>
          <w:u w:val="single"/>
        </w:rPr>
        <mc:AlternateContent>
          <mc:Choice Requires="wps">
            <w:drawing>
              <wp:anchor distT="45720" distB="45720" distL="114300" distR="114300" simplePos="0" relativeHeight="251658265" behindDoc="0" locked="0" layoutInCell="1" allowOverlap="1" wp14:anchorId="387B7411" wp14:editId="5873D3F2">
                <wp:simplePos x="0" y="0"/>
                <wp:positionH relativeFrom="margin">
                  <wp:posOffset>66040</wp:posOffset>
                </wp:positionH>
                <wp:positionV relativeFrom="paragraph">
                  <wp:posOffset>8890</wp:posOffset>
                </wp:positionV>
                <wp:extent cx="2560320" cy="2125980"/>
                <wp:effectExtent l="0" t="0" r="0" b="7620"/>
                <wp:wrapSquare wrapText="bothSides"/>
                <wp:docPr id="20642436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125980"/>
                        </a:xfrm>
                        <a:prstGeom prst="rect">
                          <a:avLst/>
                        </a:prstGeom>
                        <a:solidFill>
                          <a:srgbClr val="FFFFFF"/>
                        </a:solidFill>
                        <a:ln w="9525">
                          <a:noFill/>
                          <a:miter lim="800000"/>
                          <a:headEnd/>
                          <a:tailEnd/>
                        </a:ln>
                      </wps:spPr>
                      <wps:txbx>
                        <w:txbxContent>
                          <w:p w14:paraId="0B9A4077" w14:textId="1AEE3EDF" w:rsidR="00E4068B" w:rsidRDefault="00312D11">
                            <w:pPr>
                              <w:rPr>
                                <w:rFonts w:asciiTheme="minorHAnsi" w:hAnsiTheme="minorHAnsi" w:cstheme="minorHAnsi"/>
                                <w:sz w:val="20"/>
                                <w:szCs w:val="20"/>
                              </w:rPr>
                            </w:pPr>
                            <w:r w:rsidRPr="00312D11">
                              <w:rPr>
                                <w:rFonts w:asciiTheme="minorHAnsi" w:hAnsiTheme="minorHAnsi" w:cstheme="minorHAnsi"/>
                                <w:sz w:val="20"/>
                                <w:szCs w:val="20"/>
                              </w:rPr>
                              <w:t>The Entry Guide rail is an ISA 100x100x10 section, welded with gusset plates as a rigid block</w:t>
                            </w:r>
                            <w:r>
                              <w:rPr>
                                <w:rFonts w:asciiTheme="minorHAnsi" w:hAnsiTheme="minorHAnsi" w:cstheme="minorHAnsi"/>
                                <w:sz w:val="20"/>
                                <w:szCs w:val="20"/>
                              </w:rPr>
                              <w:t>.</w:t>
                            </w:r>
                            <w:r w:rsidR="00DA7AF5">
                              <w:rPr>
                                <w:rFonts w:asciiTheme="minorHAnsi" w:hAnsiTheme="minorHAnsi" w:cstheme="minorHAnsi"/>
                                <w:sz w:val="20"/>
                                <w:szCs w:val="20"/>
                              </w:rPr>
                              <w:t xml:space="preserve"> </w:t>
                            </w:r>
                            <w:r w:rsidR="00DA7AF5" w:rsidRPr="00DA7AF5">
                              <w:rPr>
                                <w:rFonts w:asciiTheme="minorHAnsi" w:hAnsiTheme="minorHAnsi" w:cstheme="minorHAnsi"/>
                                <w:sz w:val="20"/>
                                <w:szCs w:val="20"/>
                              </w:rPr>
                              <w:t>This Guide Rail will be subjected to a maximum load of 25kN, parallel to floor, as the VNA truck enters the working aisle. Hence this rail is grouted to the floor using M16 chemical anchor bolt – 4 nos. per rail. The overall size of the Rail is 500x300mm.</w:t>
                            </w:r>
                          </w:p>
                          <w:p w14:paraId="206A28E5" w14:textId="77777777" w:rsidR="00312D11" w:rsidRPr="00312D11" w:rsidRDefault="00312D11">
                            <w:pPr>
                              <w:rPr>
                                <w:rFonts w:asciiTheme="minorHAnsi" w:hAnsiTheme="minorHAnsi" w:cstheme="minorHAnsi"/>
                                <w:sz w:val="20"/>
                                <w:szCs w:val="20"/>
                              </w:rPr>
                            </w:pPr>
                          </w:p>
                          <w:p w14:paraId="31A34AC7" w14:textId="77777777" w:rsidR="00312D11" w:rsidRPr="00312D11" w:rsidRDefault="00312D11">
                            <w:pPr>
                              <w:rPr>
                                <w:rFonts w:asciiTheme="minorHAnsi" w:hAnsiTheme="minorHAnsi" w:cs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7B7411" id="_x0000_s5337" type="#_x0000_t202" style="position:absolute;margin-left:5.2pt;margin-top:.7pt;width:201.6pt;height:167.4pt;z-index:25165826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" stroked="f">
                <v:textbox>
                  <w:txbxContent>
                    <w:p w14:paraId="0B9A4077" w14:textId="1AEE3EDF" w:rsidR="00E4068B" w:rsidRDefault="00312D11">
                      <w:pPr>
                        <w:rPr>
                          <w:rFonts w:asciiTheme="minorHAnsi" w:hAnsiTheme="minorHAnsi" w:cstheme="minorHAnsi"/>
                          <w:sz w:val="20"/>
                          <w:szCs w:val="20"/>
                        </w:rPr>
                      </w:pPr>
                      <w:r w:rsidRPr="00312D11">
                        <w:rPr>
                          <w:rFonts w:asciiTheme="minorHAnsi" w:hAnsiTheme="minorHAnsi" w:cstheme="minorHAnsi"/>
                          <w:sz w:val="20"/>
                          <w:szCs w:val="20"/>
                        </w:rPr>
                        <w:t>The Entry Guide rail is an ISA 100x100x10 section, welded with gusset plates as a rigid block</w:t>
                      </w:r>
                      <w:r>
                        <w:rPr>
                          <w:rFonts w:asciiTheme="minorHAnsi" w:hAnsiTheme="minorHAnsi" w:cstheme="minorHAnsi"/>
                          <w:sz w:val="20"/>
                          <w:szCs w:val="20"/>
                        </w:rPr>
                        <w:t>.</w:t>
                      </w:r>
                      <w:r w:rsidR="00DA7AF5">
                        <w:rPr>
                          <w:rFonts w:asciiTheme="minorHAnsi" w:hAnsiTheme="minorHAnsi" w:cstheme="minorHAnsi"/>
                          <w:sz w:val="20"/>
                          <w:szCs w:val="20"/>
                        </w:rPr>
                        <w:t xml:space="preserve"> </w:t>
                      </w:r>
                      <w:r w:rsidR="00DA7AF5" w:rsidRPr="00DA7AF5">
                        <w:rPr>
                          <w:rFonts w:asciiTheme="minorHAnsi" w:hAnsiTheme="minorHAnsi" w:cstheme="minorHAnsi"/>
                          <w:sz w:val="20"/>
                          <w:szCs w:val="20"/>
                        </w:rPr>
                        <w:t>This Guide Rail will be subjected to a maximum load of 25kN, parallel to floor, as the VNA truck enters the working aisle. Hence this rail is grouted to the floor using M16 chemical anchor bolt – 4 nos. per rail. The overall size of the Rail is 500x300mm.</w:t>
                      </w:r>
                    </w:p>
                    <w:p w14:paraId="206A28E5" w14:textId="77777777" w:rsidR="00312D11" w:rsidRPr="00312D11" w:rsidRDefault="00312D11">
                      <w:pPr>
                        <w:rPr>
                          <w:rFonts w:asciiTheme="minorHAnsi" w:hAnsiTheme="minorHAnsi" w:cstheme="minorHAnsi"/>
                          <w:sz w:val="20"/>
                          <w:szCs w:val="20"/>
                        </w:rPr>
                      </w:pPr>
                    </w:p>
                    <w:p w14:paraId="31A34AC7" w14:textId="77777777" w:rsidR="00312D11" w:rsidRPr="00312D11" w:rsidRDefault="00312D11">
                      <w:pPr>
                        <w:rPr>
                          <w:rFonts w:asciiTheme="minorHAnsi" w:hAnsiTheme="minorHAnsi" w:cstheme="minorHAnsi"/>
                          <w:sz w:val="20"/>
                          <w:szCs w:val="20"/>
                        </w:rPr>
                      </w:pPr>
                    </w:p>
                  </w:txbxContent>
                </v:textbox>
                <w10:wrap type="square" anchorx="margin"/>
              </v:shape>
            </w:pict>
          </mc:Fallback>
        </mc:AlternateContent>
      </w:r>
    </w:p>
    <w:p w14:paraId="62770DF0" w14:textId="77777777" w:rsidR="00DA7AF5" w:rsidRDefault="00DA7AF5" w:rsidP="00DA7AF5"/>
    <w:p w14:paraId="25153B5C" w14:textId="35350A20" w:rsidR="00DA7AF5" w:rsidRDefault="00DA7AF5" w:rsidP="00DA7AF5"/>
    <w:p w14:paraId="3395AF87" w14:textId="77777777" w:rsidR="00DA7AF5" w:rsidRDefault="00DA7AF5" w:rsidP="00DA7AF5"/>
    <w:p w14:paraId="6FD95DD1" w14:textId="763BD6F4" w:rsidR="00DA7AF5" w:rsidRDefault="00DA7AF5" w:rsidP="00DA7AF5"/>
    <w:p w14:paraId="3D3D2C37" w14:textId="77777777" w:rsidR="00DA7AF5" w:rsidRDefault="00DA7AF5" w:rsidP="00DA7AF5"/>
    <w:p w14:paraId="250864D5" w14:textId="037EE372" w:rsidR="00DA7AF5" w:rsidRDefault="00DA7AF5" w:rsidP="00DA7AF5"/>
    <w:p w14:paraId="7FA85A88" w14:textId="77777777" w:rsidR="00DA7AF5" w:rsidRDefault="00DA7AF5" w:rsidP="00DA7AF5"/>
    <w:p w14:paraId="1598E171" w14:textId="5E6C1DAF" w:rsidR="00DA7AF5" w:rsidRDefault="00DA7AF5" w:rsidP="00DA7AF5"/>
    <w:p w14:paraId="0C1F5AD7" w14:textId="77777777" w:rsidR="00DA7AF5" w:rsidRDefault="00DA7AF5" w:rsidP="00DA7AF5"/>
    <w:p w14:paraId="76B39FCC" w14:textId="77777777" w:rsidR="00DA7AF5" w:rsidRDefault="00DA7AF5" w:rsidP="00DA7AF5"/>
    <w:p w14:paraId="5F4C0F1B" w14:textId="77777777" w:rsidR="00DA7AF5" w:rsidRDefault="00DA7AF5" w:rsidP="00DA7AF5"/>
    <w:p w14:paraId="1E05FEFC" w14:textId="106AE270" w:rsidR="00DA7AF5" w:rsidRDefault="00DA7AF5" w:rsidP="00DA7AF5"/>
    <w:p w14:paraId="00354815" w14:textId="74C35852" w:rsidR="00DA7AF5" w:rsidRDefault="00DA7AF5" w:rsidP="00DA7AF5"/>
    <w:p w14:paraId="10421C52" w14:textId="38B35B5F" w:rsidR="00DA7AF5" w:rsidRPr="000325E8" w:rsidRDefault="000325E8" w:rsidP="0080735B">
      <w:pPr>
        <w:pStyle w:val="ListBullet"/>
        <w:numPr>
          <w:ilvl w:val="0"/>
          <w:numId w:val="0"/>
        </w:numPr>
        <w:ind w:left="696" w:hanging="542"/>
      </w:pPr>
      <w:r w:rsidRPr="000325E8">
        <w:rPr>
          <w:rFonts w:ascii="Wingdings 3" w:hAnsi="Wingdings 3" w:cs="Wingdings 3"/>
          <w:color w:val="B70F5A"/>
          <w:w w:val="105"/>
        </w:rPr>
        <w:t></w:t>
      </w:r>
      <w:r w:rsidR="00DA7AF5" w:rsidRPr="000325E8">
        <w:t>Outer Guide Rail</w:t>
      </w:r>
    </w:p>
    <w:p w14:paraId="010C25BD" w14:textId="29A9F13E" w:rsidR="00DA7AF5" w:rsidRDefault="00DA7AF5" w:rsidP="00DA7AF5"/>
    <w:p w14:paraId="730A46B0" w14:textId="072BB1A5" w:rsidR="00DA7AF5" w:rsidRDefault="00D83031" w:rsidP="00DA7AF5">
      <w:pPr>
        <w:rPr>
          <w:rFonts w:asciiTheme="minorHAnsi" w:hAnsiTheme="minorHAnsi" w:cstheme="minorHAnsi"/>
          <w:sz w:val="20"/>
          <w:szCs w:val="20"/>
        </w:rPr>
      </w:pPr>
      <w:r w:rsidRPr="00D83031">
        <w:rPr>
          <w:rFonts w:asciiTheme="minorHAnsi" w:hAnsiTheme="minorHAnsi" w:cstheme="minorHAnsi"/>
          <w:sz w:val="20"/>
          <w:szCs w:val="20"/>
        </w:rPr>
        <w:t xml:space="preserve">The Outer Guide Rail is an ISA 100x100x10 section. The rail length could be anything less than 3m and welded with plates at two ends for </w:t>
      </w:r>
      <w:proofErr w:type="gramStart"/>
      <w:r w:rsidRPr="00D83031">
        <w:rPr>
          <w:rFonts w:asciiTheme="minorHAnsi" w:hAnsiTheme="minorHAnsi" w:cstheme="minorHAnsi"/>
          <w:sz w:val="20"/>
          <w:szCs w:val="20"/>
        </w:rPr>
        <w:t>rail to rail</w:t>
      </w:r>
      <w:proofErr w:type="gramEnd"/>
      <w:r w:rsidRPr="00D83031">
        <w:rPr>
          <w:rFonts w:asciiTheme="minorHAnsi" w:hAnsiTheme="minorHAnsi" w:cstheme="minorHAnsi"/>
          <w:sz w:val="20"/>
          <w:szCs w:val="20"/>
        </w:rPr>
        <w:t xml:space="preserve"> connectivity as shown in </w:t>
      </w:r>
      <w:proofErr w:type="gramStart"/>
      <w:r w:rsidRPr="00D83031">
        <w:rPr>
          <w:rFonts w:asciiTheme="minorHAnsi" w:hAnsiTheme="minorHAnsi" w:cstheme="minorHAnsi"/>
          <w:sz w:val="20"/>
          <w:szCs w:val="20"/>
        </w:rPr>
        <w:t>the fig</w:t>
      </w:r>
      <w:proofErr w:type="gramEnd"/>
      <w:r w:rsidRPr="00D83031">
        <w:rPr>
          <w:rFonts w:asciiTheme="minorHAnsi" w:hAnsiTheme="minorHAnsi" w:cstheme="minorHAnsi"/>
          <w:sz w:val="20"/>
          <w:szCs w:val="20"/>
        </w:rPr>
        <w:t>.111. This guide rail acts as a guard for the end frames, when the VNA truck is operating in the cross aisle. This rail is grouted to the floor using M16x150 mechanical torque type bolt at a pitch of 500mm (Approx.).</w:t>
      </w:r>
    </w:p>
    <w:p w14:paraId="3E3BA70E" w14:textId="085E5243" w:rsidR="00D90F25" w:rsidRPr="00D83031" w:rsidRDefault="000325E8" w:rsidP="00DA7AF5">
      <w:pPr>
        <w:rPr>
          <w:rFonts w:asciiTheme="minorHAnsi" w:hAnsiTheme="minorHAnsi" w:cstheme="minorHAnsi"/>
          <w:sz w:val="20"/>
          <w:szCs w:val="20"/>
        </w:rPr>
      </w:pPr>
      <w:r>
        <w:rPr>
          <w:rFonts w:ascii="Verdana" w:hAnsi="Verdana"/>
          <w:b/>
          <w:noProof/>
          <w:sz w:val="32"/>
          <w:szCs w:val="32"/>
          <w:u w:val="single"/>
        </w:rPr>
        <w:drawing>
          <wp:anchor distT="0" distB="0" distL="114300" distR="114300" simplePos="0" relativeHeight="251658266" behindDoc="1" locked="0" layoutInCell="1" allowOverlap="1" wp14:anchorId="0071D6F6" wp14:editId="06D87B4E">
            <wp:simplePos x="0" y="0"/>
            <wp:positionH relativeFrom="column">
              <wp:posOffset>1033780</wp:posOffset>
            </wp:positionH>
            <wp:positionV relativeFrom="paragraph">
              <wp:posOffset>196850</wp:posOffset>
            </wp:positionV>
            <wp:extent cx="3390900" cy="1341411"/>
            <wp:effectExtent l="0" t="0" r="0" b="0"/>
            <wp:wrapTopAndBottom/>
            <wp:docPr id="1703816059"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1">
                      <a:extLst>
                        <a:ext uri="{28A0092B-C50C-407E-A947-70E740481C1C}">
                          <a14:useLocalDpi xmlns:a14="http://schemas.microsoft.com/office/drawing/2010/main" val="0"/>
                        </a:ext>
                      </a:extLst>
                    </a:blip>
                    <a:srcRect t="32272" b="30983"/>
                    <a:stretch>
                      <a:fillRect/>
                    </a:stretch>
                  </pic:blipFill>
                  <pic:spPr bwMode="auto">
                    <a:xfrm>
                      <a:off x="0" y="0"/>
                      <a:ext cx="3390900" cy="13414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D9EC5C" w14:textId="062D067B" w:rsidR="0009023E" w:rsidRDefault="0009023E" w:rsidP="00D8066A">
      <w:pPr>
        <w:widowControl/>
        <w:autoSpaceDE/>
        <w:autoSpaceDN/>
        <w:adjustRightInd/>
        <w:spacing w:after="160" w:line="259" w:lineRule="auto"/>
        <w:ind w:left="154"/>
        <w:rPr>
          <w:rFonts w:ascii="Verdana" w:hAnsi="Verdana"/>
          <w:b/>
          <w:sz w:val="32"/>
          <w:szCs w:val="32"/>
          <w:u w:val="single"/>
        </w:rPr>
      </w:pPr>
    </w:p>
    <w:p w14:paraId="45508AC2" w14:textId="12C8E88A" w:rsidR="00DF4489" w:rsidRDefault="00042D46" w:rsidP="00042D46">
      <w:pPr>
        <w:widowControl/>
        <w:autoSpaceDE/>
        <w:autoSpaceDN/>
        <w:adjustRightInd/>
        <w:spacing w:after="160" w:line="259" w:lineRule="auto"/>
        <w:ind w:left="2160"/>
        <w:rPr>
          <w:rFonts w:asciiTheme="minorHAnsi" w:hAnsiTheme="minorHAnsi" w:cstheme="minorHAnsi"/>
          <w:sz w:val="20"/>
          <w:szCs w:val="20"/>
        </w:rPr>
      </w:pPr>
      <w:r>
        <w:rPr>
          <w:rFonts w:asciiTheme="minorHAnsi" w:hAnsiTheme="minorHAnsi" w:cstheme="minorHAnsi"/>
          <w:sz w:val="20"/>
          <w:szCs w:val="20"/>
        </w:rPr>
        <w:t>Guide Rail (Inner,</w:t>
      </w:r>
      <w:r w:rsidR="006178B8">
        <w:rPr>
          <w:rFonts w:asciiTheme="minorHAnsi" w:hAnsiTheme="minorHAnsi" w:cstheme="minorHAnsi"/>
          <w:sz w:val="20"/>
          <w:szCs w:val="20"/>
        </w:rPr>
        <w:t xml:space="preserve"> </w:t>
      </w:r>
      <w:r>
        <w:rPr>
          <w:rFonts w:asciiTheme="minorHAnsi" w:hAnsiTheme="minorHAnsi" w:cstheme="minorHAnsi"/>
          <w:sz w:val="20"/>
          <w:szCs w:val="20"/>
        </w:rPr>
        <w:t>Intermediate,</w:t>
      </w:r>
      <w:r w:rsidR="006178B8">
        <w:rPr>
          <w:rFonts w:asciiTheme="minorHAnsi" w:hAnsiTheme="minorHAnsi" w:cstheme="minorHAnsi"/>
          <w:sz w:val="20"/>
          <w:szCs w:val="20"/>
        </w:rPr>
        <w:t xml:space="preserve"> </w:t>
      </w:r>
      <w:r>
        <w:rPr>
          <w:rFonts w:asciiTheme="minorHAnsi" w:hAnsiTheme="minorHAnsi" w:cstheme="minorHAnsi"/>
          <w:sz w:val="20"/>
          <w:szCs w:val="20"/>
        </w:rPr>
        <w:t>Outer</w:t>
      </w:r>
      <w:r w:rsidR="006178B8">
        <w:rPr>
          <w:rFonts w:asciiTheme="minorHAnsi" w:hAnsiTheme="minorHAnsi" w:cstheme="minorHAnsi"/>
          <w:sz w:val="20"/>
          <w:szCs w:val="20"/>
        </w:rPr>
        <w:t xml:space="preserve"> &amp; </w:t>
      </w:r>
      <w:r>
        <w:rPr>
          <w:rFonts w:asciiTheme="minorHAnsi" w:hAnsiTheme="minorHAnsi" w:cstheme="minorHAnsi"/>
          <w:sz w:val="20"/>
          <w:szCs w:val="20"/>
        </w:rPr>
        <w:t>Balance)</w:t>
      </w:r>
    </w:p>
    <w:p w14:paraId="527455F5" w14:textId="77777777" w:rsidR="000325E8" w:rsidRDefault="000325E8" w:rsidP="00042D46">
      <w:pPr>
        <w:widowControl/>
        <w:autoSpaceDE/>
        <w:autoSpaceDN/>
        <w:adjustRightInd/>
        <w:spacing w:after="160" w:line="259" w:lineRule="auto"/>
        <w:ind w:left="2160"/>
        <w:rPr>
          <w:rFonts w:ascii="Verdana" w:hAnsi="Verdana"/>
          <w:b/>
          <w:sz w:val="32"/>
          <w:szCs w:val="32"/>
          <w:u w:val="single"/>
        </w:rPr>
      </w:pPr>
    </w:p>
    <w:p w14:paraId="3A17DC43" w14:textId="53C52D71" w:rsidR="00D90F25" w:rsidRPr="000325E8" w:rsidRDefault="000325E8" w:rsidP="0080735B">
      <w:pPr>
        <w:pStyle w:val="ListBullet"/>
        <w:numPr>
          <w:ilvl w:val="0"/>
          <w:numId w:val="0"/>
        </w:numPr>
        <w:ind w:left="696" w:hanging="542"/>
      </w:pPr>
      <w:r w:rsidRPr="000325E8">
        <w:rPr>
          <w:rFonts w:ascii="Wingdings 3" w:hAnsi="Wingdings 3" w:cs="Wingdings 3"/>
          <w:color w:val="B70F5A"/>
          <w:w w:val="105"/>
        </w:rPr>
        <w:t></w:t>
      </w:r>
      <w:r w:rsidR="00D90F25" w:rsidRPr="000325E8">
        <w:t>Inner Guide Rail</w:t>
      </w:r>
    </w:p>
    <w:p w14:paraId="4CB949FB" w14:textId="77777777" w:rsidR="005F5876" w:rsidRPr="005F5876" w:rsidRDefault="005F5876" w:rsidP="005F5876"/>
    <w:p w14:paraId="4744E822" w14:textId="3FF4B219" w:rsidR="00042D46" w:rsidRDefault="0098298B">
      <w:pPr>
        <w:widowControl/>
        <w:autoSpaceDE/>
        <w:autoSpaceDN/>
        <w:adjustRightInd/>
        <w:spacing w:after="160" w:line="259" w:lineRule="auto"/>
        <w:rPr>
          <w:rFonts w:asciiTheme="minorHAnsi" w:hAnsiTheme="minorHAnsi" w:cstheme="minorHAnsi"/>
          <w:bCs/>
          <w:sz w:val="20"/>
          <w:szCs w:val="20"/>
        </w:rPr>
      </w:pPr>
      <w:r w:rsidRPr="0098298B">
        <w:rPr>
          <w:rFonts w:asciiTheme="minorHAnsi" w:hAnsiTheme="minorHAnsi" w:cstheme="minorHAnsi"/>
          <w:bCs/>
          <w:sz w:val="20"/>
          <w:szCs w:val="20"/>
        </w:rPr>
        <w:t xml:space="preserve">The Inner Guide Rail can be any one of ISA 50x50x8 section, ISA 65x65x8 section or an ISA 100x100x10 section. The section will be selected based on the VNA Truck to be used. The rail is of length 3meter (fixed) </w:t>
      </w:r>
      <w:r w:rsidRPr="0098298B">
        <w:rPr>
          <w:rFonts w:asciiTheme="minorHAnsi" w:hAnsiTheme="minorHAnsi" w:cstheme="minorHAnsi"/>
          <w:bCs/>
          <w:sz w:val="20"/>
          <w:szCs w:val="20"/>
        </w:rPr>
        <w:lastRenderedPageBreak/>
        <w:t xml:space="preserve">and welded with plates at two ends for </w:t>
      </w:r>
      <w:proofErr w:type="gramStart"/>
      <w:r w:rsidRPr="0098298B">
        <w:rPr>
          <w:rFonts w:asciiTheme="minorHAnsi" w:hAnsiTheme="minorHAnsi" w:cstheme="minorHAnsi"/>
          <w:bCs/>
          <w:sz w:val="20"/>
          <w:szCs w:val="20"/>
        </w:rPr>
        <w:t>rail to rail</w:t>
      </w:r>
      <w:proofErr w:type="gramEnd"/>
      <w:r w:rsidRPr="0098298B">
        <w:rPr>
          <w:rFonts w:asciiTheme="minorHAnsi" w:hAnsiTheme="minorHAnsi" w:cstheme="minorHAnsi"/>
          <w:bCs/>
          <w:sz w:val="20"/>
          <w:szCs w:val="20"/>
        </w:rPr>
        <w:t xml:space="preserve"> connectivity</w:t>
      </w:r>
      <w:r>
        <w:rPr>
          <w:rFonts w:asciiTheme="minorHAnsi" w:hAnsiTheme="minorHAnsi" w:cstheme="minorHAnsi"/>
          <w:bCs/>
          <w:sz w:val="20"/>
          <w:szCs w:val="20"/>
        </w:rPr>
        <w:t xml:space="preserve">. </w:t>
      </w:r>
      <w:r w:rsidR="0009023E" w:rsidRPr="0009023E">
        <w:rPr>
          <w:rFonts w:asciiTheme="minorHAnsi" w:hAnsiTheme="minorHAnsi" w:cstheme="minorHAnsi"/>
          <w:bCs/>
          <w:sz w:val="20"/>
          <w:szCs w:val="20"/>
        </w:rPr>
        <w:t>this rail is grouted to the floor using M16 chemical anchor bolt – 10 nos. per rail at a pitch of 320mm (Approx.).</w:t>
      </w:r>
    </w:p>
    <w:p w14:paraId="61C6ED84" w14:textId="77777777" w:rsidR="000325E8" w:rsidRDefault="000325E8">
      <w:pPr>
        <w:widowControl/>
        <w:autoSpaceDE/>
        <w:autoSpaceDN/>
        <w:adjustRightInd/>
        <w:spacing w:after="160" w:line="259" w:lineRule="auto"/>
        <w:rPr>
          <w:rFonts w:asciiTheme="minorHAnsi" w:hAnsiTheme="minorHAnsi" w:cstheme="minorHAnsi"/>
          <w:bCs/>
          <w:sz w:val="20"/>
          <w:szCs w:val="20"/>
        </w:rPr>
      </w:pPr>
    </w:p>
    <w:p w14:paraId="0880698E" w14:textId="4E6D3166" w:rsidR="005F5876" w:rsidRPr="000325E8" w:rsidRDefault="000325E8" w:rsidP="0080735B">
      <w:pPr>
        <w:pStyle w:val="ListBullet"/>
        <w:numPr>
          <w:ilvl w:val="0"/>
          <w:numId w:val="0"/>
        </w:numPr>
        <w:ind w:left="696" w:hanging="542"/>
      </w:pPr>
      <w:r w:rsidRPr="000325E8">
        <w:rPr>
          <w:rFonts w:ascii="Wingdings 3" w:hAnsi="Wingdings 3" w:cs="Wingdings 3"/>
          <w:color w:val="B70F5A"/>
          <w:w w:val="105"/>
        </w:rPr>
        <w:t></w:t>
      </w:r>
      <w:r w:rsidR="005F5876" w:rsidRPr="000325E8">
        <w:t>In</w:t>
      </w:r>
      <w:r w:rsidR="00DC7A11" w:rsidRPr="000325E8">
        <w:t>termediate</w:t>
      </w:r>
      <w:r w:rsidR="005F5876" w:rsidRPr="000325E8">
        <w:t xml:space="preserve"> Guide Rail</w:t>
      </w:r>
    </w:p>
    <w:p w14:paraId="18F8D46B" w14:textId="77777777" w:rsidR="00BC5EF7" w:rsidRDefault="00BC5EF7">
      <w:pPr>
        <w:widowControl/>
        <w:autoSpaceDE/>
        <w:autoSpaceDN/>
        <w:adjustRightInd/>
        <w:spacing w:after="160" w:line="259" w:lineRule="auto"/>
        <w:rPr>
          <w:rFonts w:asciiTheme="minorHAnsi" w:hAnsiTheme="minorHAnsi" w:cstheme="minorHAnsi"/>
          <w:bCs/>
          <w:sz w:val="20"/>
          <w:szCs w:val="20"/>
        </w:rPr>
      </w:pPr>
    </w:p>
    <w:p w14:paraId="17E2F280" w14:textId="5FFA1B5E" w:rsidR="005F5876" w:rsidRDefault="00831D8A">
      <w:pPr>
        <w:widowControl/>
        <w:autoSpaceDE/>
        <w:autoSpaceDN/>
        <w:adjustRightInd/>
        <w:spacing w:after="160" w:line="259" w:lineRule="auto"/>
        <w:rPr>
          <w:rFonts w:asciiTheme="minorHAnsi" w:hAnsiTheme="minorHAnsi" w:cstheme="minorHAnsi"/>
          <w:bCs/>
          <w:sz w:val="20"/>
          <w:szCs w:val="20"/>
        </w:rPr>
      </w:pPr>
      <w:r w:rsidRPr="00831D8A">
        <w:rPr>
          <w:rFonts w:asciiTheme="minorHAnsi" w:hAnsiTheme="minorHAnsi" w:cstheme="minorHAnsi"/>
          <w:bCs/>
          <w:sz w:val="20"/>
          <w:szCs w:val="20"/>
        </w:rPr>
        <w:t xml:space="preserve">The Intermediate Guide Rail can be any one of ISA 50x50x8 section, ISA 65x65x8 section or an ISA 100x100x10 section. The section will be selected based on the VNA Truck to be used. The rail is of length 3meter (fixed) and welded with plates at two ends for </w:t>
      </w:r>
      <w:proofErr w:type="gramStart"/>
      <w:r w:rsidRPr="00831D8A">
        <w:rPr>
          <w:rFonts w:asciiTheme="minorHAnsi" w:hAnsiTheme="minorHAnsi" w:cstheme="minorHAnsi"/>
          <w:bCs/>
          <w:sz w:val="20"/>
          <w:szCs w:val="20"/>
        </w:rPr>
        <w:t>rail to rail</w:t>
      </w:r>
      <w:proofErr w:type="gramEnd"/>
      <w:r w:rsidRPr="00831D8A">
        <w:rPr>
          <w:rFonts w:asciiTheme="minorHAnsi" w:hAnsiTheme="minorHAnsi" w:cstheme="minorHAnsi"/>
          <w:bCs/>
          <w:sz w:val="20"/>
          <w:szCs w:val="20"/>
        </w:rPr>
        <w:t xml:space="preserve"> connectivity. </w:t>
      </w:r>
      <w:r w:rsidR="00CC1B99">
        <w:rPr>
          <w:rFonts w:asciiTheme="minorHAnsi" w:hAnsiTheme="minorHAnsi" w:cstheme="minorHAnsi"/>
          <w:bCs/>
          <w:sz w:val="20"/>
          <w:szCs w:val="20"/>
        </w:rPr>
        <w:t>T</w:t>
      </w:r>
      <w:r w:rsidRPr="00831D8A">
        <w:rPr>
          <w:rFonts w:asciiTheme="minorHAnsi" w:hAnsiTheme="minorHAnsi" w:cstheme="minorHAnsi"/>
          <w:bCs/>
          <w:sz w:val="20"/>
          <w:szCs w:val="20"/>
        </w:rPr>
        <w:t>his rail is grouted to the floor using M16x150 mechanical torque type bolt – 6 nos. per rail at a pitch of 570mm (Approx.).</w:t>
      </w:r>
    </w:p>
    <w:p w14:paraId="4C24E950" w14:textId="4E0CFEBB" w:rsidR="0038667B" w:rsidRPr="000325E8" w:rsidRDefault="000325E8" w:rsidP="0080735B">
      <w:pPr>
        <w:pStyle w:val="ListBullet"/>
        <w:numPr>
          <w:ilvl w:val="0"/>
          <w:numId w:val="0"/>
        </w:numPr>
      </w:pPr>
      <w:r w:rsidRPr="000325E8">
        <w:rPr>
          <w:rFonts w:ascii="Wingdings 3" w:hAnsi="Wingdings 3" w:cs="Wingdings 3"/>
          <w:color w:val="B70F5A"/>
          <w:w w:val="105"/>
        </w:rPr>
        <w:t></w:t>
      </w:r>
      <w:r w:rsidR="0038667B" w:rsidRPr="000325E8">
        <w:t>Balance Guide Rail</w:t>
      </w:r>
    </w:p>
    <w:p w14:paraId="200E2326" w14:textId="77777777" w:rsidR="00BC5EF7" w:rsidRPr="00BC5EF7" w:rsidRDefault="00BC5EF7" w:rsidP="00BC5EF7"/>
    <w:p w14:paraId="3C5A6AF0" w14:textId="71C58197" w:rsidR="0038667B" w:rsidRPr="00BC5EF7" w:rsidRDefault="00BC5EF7" w:rsidP="0038667B">
      <w:pPr>
        <w:rPr>
          <w:rFonts w:asciiTheme="minorHAnsi" w:hAnsiTheme="minorHAnsi" w:cstheme="minorHAnsi"/>
          <w:sz w:val="20"/>
          <w:szCs w:val="20"/>
        </w:rPr>
      </w:pPr>
      <w:r w:rsidRPr="00BC5EF7">
        <w:rPr>
          <w:rFonts w:asciiTheme="minorHAnsi" w:hAnsiTheme="minorHAnsi" w:cstheme="minorHAnsi"/>
          <w:sz w:val="20"/>
          <w:szCs w:val="20"/>
        </w:rPr>
        <w:t xml:space="preserve">The Balance Guide Rail can be any one of ISA 50x50x8 section, ISA 65x65x8 section or an ISA 100x100x10 section. The section will be selected based on the VNA Truck to be used. The rail length could be anything less than 3m and welded with plates at two ends for </w:t>
      </w:r>
      <w:proofErr w:type="gramStart"/>
      <w:r w:rsidRPr="00BC5EF7">
        <w:rPr>
          <w:rFonts w:asciiTheme="minorHAnsi" w:hAnsiTheme="minorHAnsi" w:cstheme="minorHAnsi"/>
          <w:sz w:val="20"/>
          <w:szCs w:val="20"/>
        </w:rPr>
        <w:t>rail to rail</w:t>
      </w:r>
      <w:proofErr w:type="gramEnd"/>
      <w:r w:rsidRPr="00BC5EF7">
        <w:rPr>
          <w:rFonts w:asciiTheme="minorHAnsi" w:hAnsiTheme="minorHAnsi" w:cstheme="minorHAnsi"/>
          <w:sz w:val="20"/>
          <w:szCs w:val="20"/>
        </w:rPr>
        <w:t xml:space="preserve"> connectivity. This Guide rail is grouted to the floor using M16x150 mechanical torque type bolt at a pitch of 500mm (Approx.).</w:t>
      </w:r>
    </w:p>
    <w:p w14:paraId="44AE8F83" w14:textId="77777777" w:rsidR="0038667B" w:rsidRPr="0038667B" w:rsidRDefault="0038667B" w:rsidP="0038667B"/>
    <w:p w14:paraId="5A151D75" w14:textId="77777777" w:rsidR="00DB2936" w:rsidRDefault="00DB2936">
      <w:pPr>
        <w:widowControl/>
        <w:autoSpaceDE/>
        <w:autoSpaceDN/>
        <w:adjustRightInd/>
        <w:spacing w:after="160" w:line="259" w:lineRule="auto"/>
        <w:rPr>
          <w:rFonts w:asciiTheme="minorHAnsi" w:hAnsiTheme="minorHAnsi" w:cstheme="minorHAnsi"/>
          <w:bCs/>
          <w:sz w:val="20"/>
          <w:szCs w:val="20"/>
        </w:rPr>
      </w:pPr>
    </w:p>
    <w:p w14:paraId="646B02E0" w14:textId="028AEE67" w:rsidR="000325E8" w:rsidRDefault="006C1DF0" w:rsidP="000325E8">
      <w:pPr>
        <w:pStyle w:val="Heading3"/>
        <w:numPr>
          <w:ilvl w:val="2"/>
          <w:numId w:val="2"/>
        </w:numPr>
        <w:tabs>
          <w:tab w:val="left" w:pos="833"/>
        </w:tabs>
        <w:kinsoku w:val="0"/>
        <w:overflowPunct w:val="0"/>
        <w:spacing w:before="40"/>
        <w:rPr>
          <w:color w:val="3396CF"/>
        </w:rPr>
      </w:pPr>
      <w:r>
        <w:rPr>
          <w:color w:val="3396CF"/>
        </w:rPr>
        <w:t xml:space="preserve">Factors </w:t>
      </w:r>
      <w:r w:rsidR="00190FE0">
        <w:rPr>
          <w:color w:val="3396CF"/>
        </w:rPr>
        <w:t>to be considered while selecting Guide rail section</w:t>
      </w:r>
    </w:p>
    <w:p w14:paraId="41FC94DC" w14:textId="77777777" w:rsidR="00190FE0" w:rsidRPr="00DB2330" w:rsidRDefault="00190FE0" w:rsidP="00190FE0">
      <w:pPr>
        <w:ind w:left="154"/>
        <w:rPr>
          <w:rFonts w:asciiTheme="minorHAnsi" w:hAnsiTheme="minorHAnsi" w:cstheme="minorHAnsi"/>
          <w:sz w:val="20"/>
          <w:szCs w:val="20"/>
        </w:rPr>
      </w:pPr>
    </w:p>
    <w:p w14:paraId="29993159" w14:textId="355CABDB" w:rsidR="00DB2330" w:rsidRPr="00DB2330" w:rsidRDefault="00DB2330" w:rsidP="00190FE0">
      <w:pPr>
        <w:ind w:left="154"/>
        <w:rPr>
          <w:rFonts w:asciiTheme="minorHAnsi" w:hAnsiTheme="minorHAnsi" w:cstheme="minorHAnsi"/>
          <w:sz w:val="20"/>
          <w:szCs w:val="20"/>
        </w:rPr>
      </w:pPr>
      <w:r w:rsidRPr="00DB2330">
        <w:rPr>
          <w:rFonts w:asciiTheme="minorHAnsi" w:hAnsiTheme="minorHAnsi" w:cstheme="minorHAnsi"/>
          <w:sz w:val="20"/>
          <w:szCs w:val="20"/>
        </w:rPr>
        <w:t>Following are the factors to be considered while selecting the section for Inner, Intermediate &amp; Balance guide rail.</w:t>
      </w:r>
    </w:p>
    <w:p w14:paraId="222A1174" w14:textId="5D432AEB" w:rsidR="00DB2330" w:rsidRDefault="00DB2330">
      <w:pPr>
        <w:widowControl/>
        <w:autoSpaceDE/>
        <w:autoSpaceDN/>
        <w:adjustRightInd/>
        <w:spacing w:after="160" w:line="259" w:lineRule="auto"/>
        <w:rPr>
          <w:rFonts w:asciiTheme="minorHAnsi" w:hAnsiTheme="minorHAnsi" w:cstheme="minorHAnsi"/>
          <w:bCs/>
          <w:sz w:val="20"/>
          <w:szCs w:val="20"/>
        </w:rPr>
      </w:pPr>
    </w:p>
    <w:p w14:paraId="6A05E680" w14:textId="183FD4E9" w:rsidR="002752B0" w:rsidRDefault="002752B0" w:rsidP="009057CA">
      <w:pPr>
        <w:widowControl/>
        <w:autoSpaceDE/>
        <w:autoSpaceDN/>
        <w:adjustRightInd/>
        <w:spacing w:after="160" w:line="259" w:lineRule="auto"/>
        <w:ind w:firstLine="154"/>
        <w:rPr>
          <w:rFonts w:asciiTheme="minorHAnsi" w:hAnsiTheme="minorHAnsi" w:cstheme="minorHAnsi"/>
          <w:bCs/>
          <w:sz w:val="20"/>
          <w:szCs w:val="20"/>
        </w:rPr>
      </w:pPr>
      <w:r>
        <w:rPr>
          <w:rFonts w:asciiTheme="minorHAnsi" w:hAnsiTheme="minorHAnsi" w:cstheme="minorHAnsi"/>
          <w:bCs/>
          <w:noProof/>
          <w:sz w:val="20"/>
          <w:szCs w:val="20"/>
        </w:rPr>
        <w:drawing>
          <wp:anchor distT="0" distB="0" distL="114300" distR="114300" simplePos="0" relativeHeight="251658267" behindDoc="1" locked="0" layoutInCell="1" allowOverlap="1" wp14:anchorId="5C6FC86B" wp14:editId="50DC82AB">
            <wp:simplePos x="0" y="0"/>
            <wp:positionH relativeFrom="margin">
              <wp:posOffset>1327150</wp:posOffset>
            </wp:positionH>
            <wp:positionV relativeFrom="paragraph">
              <wp:posOffset>353695</wp:posOffset>
            </wp:positionV>
            <wp:extent cx="2914650" cy="2129155"/>
            <wp:effectExtent l="19050" t="19050" r="19050" b="23495"/>
            <wp:wrapTopAndBottom/>
            <wp:docPr id="203865848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2">
                      <a:lum bright="-6000" contrast="12000"/>
                      <a:extLst>
                        <a:ext uri="{28A0092B-C50C-407E-A947-70E740481C1C}">
                          <a14:useLocalDpi xmlns:a14="http://schemas.microsoft.com/office/drawing/2010/main" val="0"/>
                        </a:ext>
                      </a:extLst>
                    </a:blip>
                    <a:srcRect/>
                    <a:stretch>
                      <a:fillRect/>
                    </a:stretch>
                  </pic:blipFill>
                  <pic:spPr bwMode="auto">
                    <a:xfrm>
                      <a:off x="0" y="0"/>
                      <a:ext cx="2914650" cy="212915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9057CA" w:rsidRPr="000325E8">
        <w:rPr>
          <w:rFonts w:ascii="Wingdings 3" w:hAnsi="Wingdings 3" w:cs="Wingdings 3"/>
          <w:color w:val="B70F5A"/>
          <w:w w:val="105"/>
        </w:rPr>
        <w:t></w:t>
      </w:r>
      <w:r w:rsidR="009057CA" w:rsidRPr="009057CA">
        <w:rPr>
          <w:rFonts w:asciiTheme="minorHAnsi" w:hAnsiTheme="minorHAnsi" w:cstheme="minorHAnsi"/>
          <w:bCs/>
          <w:sz w:val="20"/>
          <w:szCs w:val="20"/>
        </w:rPr>
        <w:t>Distance between the floor and Truck Guide Roller Top surface (marked as Dimension- ‘X” in below fig.)</w:t>
      </w:r>
    </w:p>
    <w:p w14:paraId="766008F9" w14:textId="0441D88D" w:rsidR="002752B0" w:rsidRDefault="002752B0" w:rsidP="002752B0">
      <w:pPr>
        <w:widowControl/>
        <w:autoSpaceDE/>
        <w:autoSpaceDN/>
        <w:adjustRightInd/>
        <w:spacing w:after="160" w:line="259" w:lineRule="auto"/>
        <w:ind w:firstLine="154"/>
        <w:rPr>
          <w:rFonts w:asciiTheme="minorHAnsi" w:hAnsiTheme="minorHAnsi" w:cstheme="minorHAnsi"/>
          <w:bCs/>
          <w:sz w:val="20"/>
          <w:szCs w:val="20"/>
        </w:rPr>
      </w:pPr>
    </w:p>
    <w:p w14:paraId="15820BF9" w14:textId="15D7F961" w:rsidR="002752B0" w:rsidRDefault="0063393B" w:rsidP="0063393B">
      <w:pPr>
        <w:widowControl/>
        <w:autoSpaceDE/>
        <w:autoSpaceDN/>
        <w:adjustRightInd/>
        <w:spacing w:after="160" w:line="259" w:lineRule="auto"/>
        <w:ind w:left="696" w:firstLine="22"/>
        <w:rPr>
          <w:rFonts w:asciiTheme="minorHAnsi" w:hAnsiTheme="minorHAnsi" w:cstheme="minorHAnsi"/>
          <w:bCs/>
          <w:sz w:val="20"/>
          <w:szCs w:val="20"/>
        </w:rPr>
      </w:pPr>
      <w:r w:rsidRPr="0063393B">
        <w:rPr>
          <w:rFonts w:asciiTheme="minorHAnsi" w:hAnsiTheme="minorHAnsi" w:cstheme="minorHAnsi"/>
          <w:bCs/>
          <w:sz w:val="20"/>
          <w:szCs w:val="20"/>
        </w:rPr>
        <w:t xml:space="preserve">The Distance between the floor and the truck guide roller top surface will vary from one model to the other. Guide roller </w:t>
      </w:r>
      <w:proofErr w:type="gramStart"/>
      <w:r w:rsidRPr="0063393B">
        <w:rPr>
          <w:rFonts w:asciiTheme="minorHAnsi" w:hAnsiTheme="minorHAnsi" w:cstheme="minorHAnsi"/>
          <w:bCs/>
          <w:sz w:val="20"/>
          <w:szCs w:val="20"/>
        </w:rPr>
        <w:t>position</w:t>
      </w:r>
      <w:proofErr w:type="gramEnd"/>
      <w:r w:rsidRPr="0063393B">
        <w:rPr>
          <w:rFonts w:asciiTheme="minorHAnsi" w:hAnsiTheme="minorHAnsi" w:cstheme="minorHAnsi"/>
          <w:bCs/>
          <w:sz w:val="20"/>
          <w:szCs w:val="20"/>
        </w:rPr>
        <w:t xml:space="preserve"> for some VNA truck models</w:t>
      </w:r>
      <w:r w:rsidR="00387496">
        <w:rPr>
          <w:rFonts w:asciiTheme="minorHAnsi" w:hAnsiTheme="minorHAnsi" w:cstheme="minorHAnsi"/>
          <w:bCs/>
          <w:sz w:val="20"/>
          <w:szCs w:val="20"/>
        </w:rPr>
        <w:t xml:space="preserve"> </w:t>
      </w:r>
      <w:r>
        <w:rPr>
          <w:rFonts w:asciiTheme="minorHAnsi" w:hAnsiTheme="minorHAnsi" w:cstheme="minorHAnsi"/>
          <w:bCs/>
          <w:sz w:val="20"/>
          <w:szCs w:val="20"/>
        </w:rPr>
        <w:t>will be shared later</w:t>
      </w:r>
      <w:r w:rsidR="00E37C0B">
        <w:rPr>
          <w:rFonts w:asciiTheme="minorHAnsi" w:hAnsiTheme="minorHAnsi" w:cstheme="minorHAnsi"/>
          <w:bCs/>
          <w:sz w:val="20"/>
          <w:szCs w:val="20"/>
        </w:rPr>
        <w:t>.</w:t>
      </w:r>
    </w:p>
    <w:p w14:paraId="28D90814" w14:textId="77777777" w:rsidR="00952CB4" w:rsidRDefault="00952CB4" w:rsidP="0063393B">
      <w:pPr>
        <w:widowControl/>
        <w:autoSpaceDE/>
        <w:autoSpaceDN/>
        <w:adjustRightInd/>
        <w:spacing w:after="160" w:line="259" w:lineRule="auto"/>
        <w:ind w:left="696" w:firstLine="22"/>
        <w:rPr>
          <w:rFonts w:asciiTheme="minorHAnsi" w:hAnsiTheme="minorHAnsi" w:cstheme="minorHAnsi"/>
          <w:bCs/>
          <w:sz w:val="20"/>
          <w:szCs w:val="20"/>
        </w:rPr>
      </w:pPr>
    </w:p>
    <w:p w14:paraId="0F523ABE" w14:textId="77777777" w:rsidR="00952CB4" w:rsidRDefault="00952CB4" w:rsidP="0063393B">
      <w:pPr>
        <w:widowControl/>
        <w:autoSpaceDE/>
        <w:autoSpaceDN/>
        <w:adjustRightInd/>
        <w:spacing w:after="160" w:line="259" w:lineRule="auto"/>
        <w:ind w:left="696" w:firstLine="22"/>
        <w:rPr>
          <w:rFonts w:asciiTheme="minorHAnsi" w:hAnsiTheme="minorHAnsi" w:cstheme="minorHAnsi"/>
          <w:bCs/>
          <w:sz w:val="20"/>
          <w:szCs w:val="20"/>
        </w:rPr>
      </w:pPr>
    </w:p>
    <w:p w14:paraId="19892D0C" w14:textId="44BB3DC0" w:rsidR="00E37C0B" w:rsidRDefault="00952CB4" w:rsidP="00E37C0B">
      <w:pPr>
        <w:widowControl/>
        <w:autoSpaceDE/>
        <w:autoSpaceDN/>
        <w:adjustRightInd/>
        <w:spacing w:after="160" w:line="259" w:lineRule="auto"/>
        <w:ind w:firstLine="154"/>
        <w:rPr>
          <w:rFonts w:asciiTheme="minorHAnsi" w:hAnsiTheme="minorHAnsi" w:cstheme="minorHAnsi"/>
          <w:bCs/>
          <w:sz w:val="20"/>
          <w:szCs w:val="20"/>
        </w:rPr>
      </w:pPr>
      <w:r>
        <w:rPr>
          <w:rFonts w:asciiTheme="minorHAnsi" w:hAnsiTheme="minorHAnsi" w:cstheme="minorHAnsi"/>
          <w:bCs/>
          <w:noProof/>
          <w:sz w:val="20"/>
          <w:szCs w:val="20"/>
        </w:rPr>
        <w:lastRenderedPageBreak/>
        <w:drawing>
          <wp:anchor distT="0" distB="0" distL="114300" distR="114300" simplePos="0" relativeHeight="251658268" behindDoc="1" locked="0" layoutInCell="1" allowOverlap="1" wp14:anchorId="484004D9" wp14:editId="44BC7677">
            <wp:simplePos x="0" y="0"/>
            <wp:positionH relativeFrom="column">
              <wp:posOffset>508000</wp:posOffset>
            </wp:positionH>
            <wp:positionV relativeFrom="paragraph">
              <wp:posOffset>287020</wp:posOffset>
            </wp:positionV>
            <wp:extent cx="4599305" cy="2190750"/>
            <wp:effectExtent l="0" t="0" r="0" b="0"/>
            <wp:wrapTopAndBottom/>
            <wp:docPr id="211900887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3">
                      <a:lum bright="-36000" contrast="66000"/>
                      <a:extLst>
                        <a:ext uri="{28A0092B-C50C-407E-A947-70E740481C1C}">
                          <a14:useLocalDpi xmlns:a14="http://schemas.microsoft.com/office/drawing/2010/main" val="0"/>
                        </a:ext>
                      </a:extLst>
                    </a:blip>
                    <a:srcRect t="-5614"/>
                    <a:stretch>
                      <a:fillRect/>
                    </a:stretch>
                  </pic:blipFill>
                  <pic:spPr bwMode="auto">
                    <a:xfrm>
                      <a:off x="0" y="0"/>
                      <a:ext cx="4599305" cy="2190750"/>
                    </a:xfrm>
                    <a:prstGeom prst="rect">
                      <a:avLst/>
                    </a:prstGeom>
                    <a:noFill/>
                    <a:ln>
                      <a:noFill/>
                    </a:ln>
                  </pic:spPr>
                </pic:pic>
              </a:graphicData>
            </a:graphic>
            <wp14:sizeRelH relativeFrom="page">
              <wp14:pctWidth>0</wp14:pctWidth>
            </wp14:sizeRelH>
            <wp14:sizeRelV relativeFrom="page">
              <wp14:pctHeight>0</wp14:pctHeight>
            </wp14:sizeRelV>
          </wp:anchor>
        </w:drawing>
      </w:r>
      <w:r w:rsidR="00E37C0B" w:rsidRPr="000325E8">
        <w:rPr>
          <w:rFonts w:ascii="Wingdings 3" w:hAnsi="Wingdings 3" w:cs="Wingdings 3"/>
          <w:color w:val="B70F5A"/>
          <w:w w:val="105"/>
        </w:rPr>
        <w:t></w:t>
      </w:r>
      <w:r w:rsidR="00AF138A">
        <w:rPr>
          <w:rFonts w:asciiTheme="minorHAnsi" w:hAnsiTheme="minorHAnsi" w:cstheme="minorHAnsi"/>
          <w:bCs/>
          <w:sz w:val="20"/>
          <w:szCs w:val="20"/>
        </w:rPr>
        <w:t>Condition for providing bottom beam,</w:t>
      </w:r>
    </w:p>
    <w:p w14:paraId="74AE0148" w14:textId="1DD30D8B" w:rsidR="00952CB4" w:rsidRDefault="00952CB4" w:rsidP="00E37C0B">
      <w:pPr>
        <w:widowControl/>
        <w:autoSpaceDE/>
        <w:autoSpaceDN/>
        <w:adjustRightInd/>
        <w:spacing w:after="160" w:line="259" w:lineRule="auto"/>
        <w:ind w:firstLine="154"/>
        <w:rPr>
          <w:rFonts w:asciiTheme="minorHAnsi" w:hAnsiTheme="minorHAnsi" w:cstheme="minorHAnsi"/>
          <w:bCs/>
          <w:sz w:val="20"/>
          <w:szCs w:val="20"/>
        </w:rPr>
      </w:pPr>
      <w:r>
        <w:rPr>
          <w:rFonts w:asciiTheme="minorHAnsi" w:hAnsiTheme="minorHAnsi" w:cstheme="minorHAnsi"/>
          <w:bCs/>
          <w:sz w:val="20"/>
          <w:szCs w:val="20"/>
        </w:rPr>
        <w:tab/>
      </w:r>
    </w:p>
    <w:p w14:paraId="4F69665F" w14:textId="34A92730" w:rsidR="00E37C0B" w:rsidRDefault="009F7825" w:rsidP="009F7825">
      <w:pPr>
        <w:widowControl/>
        <w:autoSpaceDE/>
        <w:autoSpaceDN/>
        <w:adjustRightInd/>
        <w:spacing w:after="160" w:line="259" w:lineRule="auto"/>
        <w:ind w:left="720"/>
        <w:rPr>
          <w:rFonts w:asciiTheme="minorHAnsi" w:hAnsiTheme="minorHAnsi" w:cstheme="minorHAnsi"/>
          <w:bCs/>
          <w:sz w:val="20"/>
          <w:szCs w:val="20"/>
        </w:rPr>
      </w:pPr>
      <w:r w:rsidRPr="009F7825">
        <w:rPr>
          <w:rFonts w:asciiTheme="minorHAnsi" w:hAnsiTheme="minorHAnsi" w:cstheme="minorHAnsi"/>
          <w:bCs/>
          <w:sz w:val="20"/>
          <w:szCs w:val="20"/>
        </w:rPr>
        <w:t xml:space="preserve">Pallets loaded on ground should have sufficient fork entry clearance over the Guide rail as shown in </w:t>
      </w:r>
      <w:r>
        <w:rPr>
          <w:rFonts w:asciiTheme="minorHAnsi" w:hAnsiTheme="minorHAnsi" w:cstheme="minorHAnsi"/>
          <w:bCs/>
          <w:sz w:val="20"/>
          <w:szCs w:val="20"/>
        </w:rPr>
        <w:t>above image.</w:t>
      </w:r>
      <w:r w:rsidRPr="009F7825">
        <w:rPr>
          <w:rFonts w:asciiTheme="minorHAnsi" w:hAnsiTheme="minorHAnsi" w:cstheme="minorHAnsi"/>
          <w:bCs/>
          <w:sz w:val="20"/>
          <w:szCs w:val="20"/>
        </w:rPr>
        <w:t xml:space="preserve"> One way to create sufficient fork entry clearance is to increase the pallet resting floor level to the rail height. If the floor level cannot be increased, bottom beam shall be provided at the required height as shown </w:t>
      </w:r>
      <w:r>
        <w:rPr>
          <w:rFonts w:asciiTheme="minorHAnsi" w:hAnsiTheme="minorHAnsi" w:cstheme="minorHAnsi"/>
          <w:bCs/>
          <w:sz w:val="20"/>
          <w:szCs w:val="20"/>
        </w:rPr>
        <w:t>below.</w:t>
      </w:r>
    </w:p>
    <w:p w14:paraId="0A1847D2" w14:textId="035CD060" w:rsidR="00293F4B" w:rsidRDefault="00293F4B" w:rsidP="009F7825">
      <w:pPr>
        <w:widowControl/>
        <w:autoSpaceDE/>
        <w:autoSpaceDN/>
        <w:adjustRightInd/>
        <w:spacing w:after="160" w:line="259" w:lineRule="auto"/>
        <w:ind w:left="720"/>
        <w:rPr>
          <w:rFonts w:asciiTheme="minorHAnsi" w:hAnsiTheme="minorHAnsi" w:cstheme="minorHAnsi"/>
          <w:bCs/>
          <w:sz w:val="20"/>
          <w:szCs w:val="20"/>
        </w:rPr>
      </w:pPr>
      <w:r>
        <w:rPr>
          <w:rFonts w:asciiTheme="minorHAnsi" w:hAnsiTheme="minorHAnsi" w:cstheme="minorHAnsi"/>
          <w:bCs/>
          <w:noProof/>
          <w:sz w:val="20"/>
          <w:szCs w:val="20"/>
        </w:rPr>
        <w:drawing>
          <wp:anchor distT="0" distB="0" distL="114300" distR="114300" simplePos="0" relativeHeight="251658269" behindDoc="0" locked="0" layoutInCell="1" allowOverlap="1" wp14:anchorId="5F3923DA" wp14:editId="1AB29E09">
            <wp:simplePos x="0" y="0"/>
            <wp:positionH relativeFrom="margin">
              <wp:align>center</wp:align>
            </wp:positionH>
            <wp:positionV relativeFrom="paragraph">
              <wp:posOffset>249555</wp:posOffset>
            </wp:positionV>
            <wp:extent cx="4618990" cy="2200275"/>
            <wp:effectExtent l="0" t="0" r="0" b="9525"/>
            <wp:wrapTopAndBottom/>
            <wp:docPr id="1948350775"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618990" cy="2200275"/>
                    </a:xfrm>
                    <a:prstGeom prst="rect">
                      <a:avLst/>
                    </a:prstGeom>
                    <a:noFill/>
                  </pic:spPr>
                </pic:pic>
              </a:graphicData>
            </a:graphic>
          </wp:anchor>
        </w:drawing>
      </w:r>
    </w:p>
    <w:p w14:paraId="3AE7E253" w14:textId="77777777" w:rsidR="00D70ECF" w:rsidRDefault="00D70ECF">
      <w:pPr>
        <w:widowControl/>
        <w:autoSpaceDE/>
        <w:autoSpaceDN/>
        <w:adjustRightInd/>
        <w:spacing w:after="160" w:line="259" w:lineRule="auto"/>
        <w:rPr>
          <w:rFonts w:asciiTheme="minorHAnsi" w:hAnsiTheme="minorHAnsi" w:cstheme="minorHAnsi"/>
          <w:bCs/>
          <w:sz w:val="20"/>
          <w:szCs w:val="20"/>
        </w:rPr>
      </w:pPr>
      <w:r>
        <w:rPr>
          <w:rFonts w:asciiTheme="minorHAnsi" w:hAnsiTheme="minorHAnsi" w:cstheme="minorHAnsi"/>
          <w:bCs/>
          <w:sz w:val="20"/>
          <w:szCs w:val="20"/>
        </w:rPr>
        <w:br w:type="page"/>
      </w:r>
    </w:p>
    <w:p w14:paraId="786C84BA" w14:textId="4F744780" w:rsidR="0049015B" w:rsidRPr="00E331EF" w:rsidRDefault="00083A60" w:rsidP="00E331EF">
      <w:pPr>
        <w:widowControl/>
        <w:autoSpaceDE/>
        <w:autoSpaceDN/>
        <w:adjustRightInd/>
        <w:spacing w:after="160" w:line="259" w:lineRule="auto"/>
        <w:rPr>
          <w:rFonts w:asciiTheme="minorHAnsi" w:hAnsiTheme="minorHAnsi" w:cstheme="minorHAnsi"/>
          <w:bCs/>
          <w:sz w:val="20"/>
          <w:szCs w:val="20"/>
        </w:rPr>
      </w:pPr>
      <w:r>
        <w:rPr>
          <w:rFonts w:ascii="Verdana" w:hAnsi="Verdana"/>
          <w:noProof/>
          <w:sz w:val="28"/>
          <w:szCs w:val="28"/>
        </w:rPr>
        <w:lastRenderedPageBreak/>
        <mc:AlternateContent>
          <mc:Choice Requires="wps">
            <w:drawing>
              <wp:anchor distT="0" distB="0" distL="114300" distR="114300" simplePos="0" relativeHeight="251658259" behindDoc="0" locked="0" layoutInCell="1" allowOverlap="1" wp14:anchorId="50823CBC" wp14:editId="429CD465">
                <wp:simplePos x="0" y="0"/>
                <wp:positionH relativeFrom="column">
                  <wp:posOffset>2743200</wp:posOffset>
                </wp:positionH>
                <wp:positionV relativeFrom="paragraph">
                  <wp:posOffset>4438015</wp:posOffset>
                </wp:positionV>
                <wp:extent cx="342900" cy="0"/>
                <wp:effectExtent l="0" t="0" r="0" b="635"/>
                <wp:wrapNone/>
                <wp:docPr id="163863207"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6="http://schemas.microsoft.com/office/drawing/2014/main" xmlns:pic="http://schemas.openxmlformats.org/drawingml/2006/picture" xmlns:a14="http://schemas.microsoft.com/office/drawing/2010/main" xmlns:a="http://schemas.openxmlformats.org/drawingml/2006/main">
            <w:pict w14:anchorId="3DA4EAEC">
              <v:line id="Straight Connector 13"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d="f" from="3in,349.45pt" to="243pt,349.45pt" w14:anchorId="5C740B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"/>
            </w:pict>
          </mc:Fallback>
        </mc:AlternateContent>
      </w:r>
      <w:r>
        <w:rPr>
          <w:rFonts w:ascii="Verdana" w:hAnsi="Verdana"/>
          <w:noProof/>
          <w:sz w:val="28"/>
          <w:szCs w:val="28"/>
        </w:rPr>
        <mc:AlternateContent>
          <mc:Choice Requires="wps">
            <w:drawing>
              <wp:anchor distT="0" distB="0" distL="114300" distR="114300" simplePos="0" relativeHeight="251658260" behindDoc="0" locked="0" layoutInCell="1" allowOverlap="1" wp14:anchorId="4D59E7FD" wp14:editId="5998AB87">
                <wp:simplePos x="0" y="0"/>
                <wp:positionH relativeFrom="column">
                  <wp:posOffset>1714500</wp:posOffset>
                </wp:positionH>
                <wp:positionV relativeFrom="paragraph">
                  <wp:posOffset>718185</wp:posOffset>
                </wp:positionV>
                <wp:extent cx="1485900" cy="0"/>
                <wp:effectExtent l="0" t="3810" r="0" b="0"/>
                <wp:wrapNone/>
                <wp:docPr id="357180916"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6="http://schemas.microsoft.com/office/drawing/2014/main" xmlns:pic="http://schemas.openxmlformats.org/drawingml/2006/picture" xmlns:a14="http://schemas.microsoft.com/office/drawing/2010/main" xmlns:a="http://schemas.openxmlformats.org/drawingml/2006/main">
            <w:pict w14:anchorId="7AECE8C3">
              <v:line id="Straight Connector 5"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d="f" from="135pt,56.55pt" to="252pt,56.55pt" w14:anchorId="5A3CFD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"/>
            </w:pict>
          </mc:Fallback>
        </mc:AlternateContent>
      </w:r>
    </w:p>
    <w:p w14:paraId="6DF87540" w14:textId="5651665A" w:rsidR="0049015B" w:rsidRDefault="00865076" w:rsidP="0049015B">
      <w:pPr>
        <w:pStyle w:val="Heading2"/>
        <w:numPr>
          <w:ilvl w:val="1"/>
          <w:numId w:val="2"/>
        </w:numPr>
        <w:tabs>
          <w:tab w:val="left" w:pos="697"/>
        </w:tabs>
        <w:kinsoku w:val="0"/>
        <w:overflowPunct w:val="0"/>
        <w:rPr>
          <w:color w:val="8EB133"/>
          <w:spacing w:val="-1"/>
        </w:rPr>
      </w:pPr>
      <w:r>
        <w:rPr>
          <w:color w:val="8EB133"/>
          <w:spacing w:val="-1"/>
        </w:rPr>
        <w:t>Seismic components</w:t>
      </w:r>
    </w:p>
    <w:p w14:paraId="6FB6FDC6" w14:textId="2EBBD3D8" w:rsidR="0049015B" w:rsidRPr="003248C0" w:rsidRDefault="0049015B" w:rsidP="0049015B"/>
    <w:p w14:paraId="5A3299ED" w14:textId="3742256B" w:rsidR="0049015B" w:rsidRDefault="00865076" w:rsidP="0049015B">
      <w:pPr>
        <w:widowControl/>
        <w:autoSpaceDE/>
        <w:autoSpaceDN/>
        <w:adjustRightInd/>
        <w:spacing w:after="160" w:line="259" w:lineRule="auto"/>
        <w:ind w:left="696"/>
        <w:rPr>
          <w:rFonts w:asciiTheme="minorHAnsi" w:hAnsiTheme="minorHAnsi" w:cstheme="minorHAnsi"/>
          <w:sz w:val="20"/>
          <w:szCs w:val="20"/>
        </w:rPr>
      </w:pPr>
      <w:r>
        <w:rPr>
          <w:rFonts w:asciiTheme="minorHAnsi" w:hAnsiTheme="minorHAnsi" w:cstheme="minorHAnsi"/>
          <w:sz w:val="20"/>
          <w:szCs w:val="20"/>
        </w:rPr>
        <w:t xml:space="preserve">Whenever the SPR system is supplied to a Seismic location, set of components </w:t>
      </w:r>
      <w:r w:rsidR="00A95A2C">
        <w:rPr>
          <w:rFonts w:asciiTheme="minorHAnsi" w:hAnsiTheme="minorHAnsi" w:cstheme="minorHAnsi"/>
          <w:sz w:val="20"/>
          <w:szCs w:val="20"/>
        </w:rPr>
        <w:t xml:space="preserve">will be provided to ensure stability </w:t>
      </w:r>
      <w:r w:rsidR="00B65A55">
        <w:rPr>
          <w:rFonts w:asciiTheme="minorHAnsi" w:hAnsiTheme="minorHAnsi" w:cstheme="minorHAnsi"/>
          <w:sz w:val="20"/>
          <w:szCs w:val="20"/>
        </w:rPr>
        <w:t>during seismic conditions.</w:t>
      </w:r>
    </w:p>
    <w:p w14:paraId="7FA11770" w14:textId="4AF4F736" w:rsidR="0049015B" w:rsidRPr="005839CD" w:rsidRDefault="0049015B" w:rsidP="00C87C00">
      <w:pPr>
        <w:widowControl/>
        <w:autoSpaceDE/>
        <w:autoSpaceDN/>
        <w:adjustRightInd/>
        <w:ind w:left="696"/>
        <w:rPr>
          <w:rFonts w:asciiTheme="minorHAnsi" w:hAnsiTheme="minorHAnsi" w:cstheme="minorHAnsi"/>
          <w:sz w:val="20"/>
          <w:szCs w:val="20"/>
        </w:rPr>
      </w:pPr>
      <w:r>
        <w:rPr>
          <w:rFonts w:ascii="Wingdings 3" w:hAnsi="Wingdings 3" w:cs="Wingdings 3"/>
          <w:color w:val="B70F5A"/>
          <w:w w:val="105"/>
        </w:rPr>
        <w:t></w:t>
      </w:r>
      <w:r w:rsidR="007D1741">
        <w:rPr>
          <w:rFonts w:asciiTheme="minorHAnsi" w:hAnsiTheme="minorHAnsi" w:cstheme="minorHAnsi"/>
          <w:sz w:val="20"/>
          <w:szCs w:val="20"/>
        </w:rPr>
        <w:t>Plan Bracing</w:t>
      </w:r>
    </w:p>
    <w:p w14:paraId="620D2C21" w14:textId="146E61EF" w:rsidR="0049015B" w:rsidRPr="005839CD" w:rsidRDefault="0049015B" w:rsidP="00C87C00">
      <w:pPr>
        <w:widowControl/>
        <w:autoSpaceDE/>
        <w:autoSpaceDN/>
        <w:adjustRightInd/>
        <w:ind w:left="696"/>
        <w:rPr>
          <w:rFonts w:asciiTheme="minorHAnsi" w:hAnsiTheme="minorHAnsi" w:cstheme="minorHAnsi"/>
          <w:sz w:val="20"/>
          <w:szCs w:val="20"/>
        </w:rPr>
      </w:pPr>
      <w:r>
        <w:rPr>
          <w:rFonts w:ascii="Wingdings 3" w:hAnsi="Wingdings 3" w:cs="Wingdings 3"/>
          <w:color w:val="B70F5A"/>
          <w:w w:val="105"/>
        </w:rPr>
        <w:t></w:t>
      </w:r>
      <w:r w:rsidR="007D1741">
        <w:rPr>
          <w:rFonts w:asciiTheme="minorHAnsi" w:hAnsiTheme="minorHAnsi" w:cstheme="minorHAnsi"/>
          <w:sz w:val="20"/>
          <w:szCs w:val="20"/>
        </w:rPr>
        <w:t>Back bracing</w:t>
      </w:r>
    </w:p>
    <w:p w14:paraId="2D246FF6" w14:textId="77777777" w:rsidR="00C87C00" w:rsidRDefault="00C87C00" w:rsidP="00C87C00">
      <w:pPr>
        <w:widowControl/>
        <w:autoSpaceDE/>
        <w:autoSpaceDN/>
        <w:adjustRightInd/>
        <w:ind w:firstLine="720"/>
        <w:rPr>
          <w:rFonts w:asciiTheme="minorHAnsi" w:hAnsiTheme="minorHAnsi" w:cstheme="minorHAnsi"/>
          <w:color w:val="B70F5A"/>
          <w:w w:val="105"/>
          <w:sz w:val="20"/>
          <w:szCs w:val="20"/>
        </w:rPr>
      </w:pPr>
    </w:p>
    <w:p w14:paraId="4731301C" w14:textId="644BF340" w:rsidR="00D056C9" w:rsidRDefault="00313CD7" w:rsidP="00C87C00">
      <w:pPr>
        <w:widowControl/>
        <w:autoSpaceDE/>
        <w:autoSpaceDN/>
        <w:adjustRightInd/>
        <w:ind w:firstLine="720"/>
        <w:rPr>
          <w:rFonts w:asciiTheme="minorHAnsi" w:hAnsiTheme="minorHAnsi" w:cstheme="minorHAnsi"/>
          <w:color w:val="B70F5A"/>
          <w:w w:val="105"/>
          <w:sz w:val="20"/>
          <w:szCs w:val="20"/>
        </w:rPr>
      </w:pPr>
      <w:r w:rsidRPr="00313CD7">
        <w:rPr>
          <w:rFonts w:asciiTheme="minorHAnsi" w:hAnsiTheme="minorHAnsi" w:cstheme="minorHAnsi"/>
          <w:noProof/>
          <w:color w:val="B70F5A"/>
          <w:w w:val="105"/>
          <w:sz w:val="20"/>
          <w:szCs w:val="20"/>
        </w:rPr>
        <w:drawing>
          <wp:inline distT="0" distB="0" distL="0" distR="0" wp14:anchorId="50BFD0E4" wp14:editId="2878FBBE">
            <wp:extent cx="4772691" cy="3658111"/>
            <wp:effectExtent l="0" t="0" r="0" b="0"/>
            <wp:docPr id="1272868687" name="Picture 1" descr="A blue scaffolding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68687" name="Picture 1" descr="A blue scaffolding with red text&#10;&#10;AI-generated content may be incorrect."/>
                    <pic:cNvPicPr/>
                  </pic:nvPicPr>
                  <pic:blipFill>
                    <a:blip r:embed="rId75"/>
                    <a:stretch>
                      <a:fillRect/>
                    </a:stretch>
                  </pic:blipFill>
                  <pic:spPr>
                    <a:xfrm>
                      <a:off x="0" y="0"/>
                      <a:ext cx="4772691" cy="3658111"/>
                    </a:xfrm>
                    <a:prstGeom prst="rect">
                      <a:avLst/>
                    </a:prstGeom>
                  </pic:spPr>
                </pic:pic>
              </a:graphicData>
            </a:graphic>
          </wp:inline>
        </w:drawing>
      </w:r>
    </w:p>
    <w:p w14:paraId="007C7517" w14:textId="77777777" w:rsidR="00D056C9" w:rsidRDefault="00D056C9" w:rsidP="00C87C00">
      <w:pPr>
        <w:widowControl/>
        <w:autoSpaceDE/>
        <w:autoSpaceDN/>
        <w:adjustRightInd/>
        <w:ind w:firstLine="720"/>
        <w:rPr>
          <w:rFonts w:asciiTheme="minorHAnsi" w:hAnsiTheme="minorHAnsi" w:cstheme="minorHAnsi"/>
          <w:color w:val="B70F5A"/>
          <w:w w:val="105"/>
          <w:sz w:val="20"/>
          <w:szCs w:val="20"/>
        </w:rPr>
      </w:pPr>
    </w:p>
    <w:p w14:paraId="64A10B0D" w14:textId="77777777" w:rsidR="00D056C9" w:rsidRDefault="00D056C9" w:rsidP="00C87C00">
      <w:pPr>
        <w:widowControl/>
        <w:autoSpaceDE/>
        <w:autoSpaceDN/>
        <w:adjustRightInd/>
        <w:ind w:firstLine="720"/>
        <w:rPr>
          <w:rFonts w:asciiTheme="minorHAnsi" w:hAnsiTheme="minorHAnsi" w:cstheme="minorHAnsi"/>
          <w:color w:val="B70F5A"/>
          <w:w w:val="105"/>
          <w:sz w:val="20"/>
          <w:szCs w:val="20"/>
        </w:rPr>
      </w:pPr>
    </w:p>
    <w:p w14:paraId="7CBDA9F8" w14:textId="18F710A1" w:rsidR="00C87C00" w:rsidRDefault="00C87C00" w:rsidP="0046703C">
      <w:pPr>
        <w:pStyle w:val="ListParagraph"/>
        <w:widowControl/>
        <w:numPr>
          <w:ilvl w:val="0"/>
          <w:numId w:val="18"/>
        </w:numPr>
        <w:autoSpaceDE/>
        <w:autoSpaceDN/>
        <w:adjustRightInd/>
        <w:rPr>
          <w:rFonts w:asciiTheme="minorHAnsi" w:hAnsiTheme="minorHAnsi" w:cstheme="minorHAnsi"/>
          <w:w w:val="105"/>
          <w:sz w:val="20"/>
          <w:szCs w:val="20"/>
        </w:rPr>
      </w:pPr>
      <w:r w:rsidRPr="0046703C">
        <w:rPr>
          <w:rFonts w:asciiTheme="minorHAnsi" w:hAnsiTheme="minorHAnsi" w:cstheme="minorHAnsi"/>
          <w:w w:val="105"/>
          <w:sz w:val="20"/>
          <w:szCs w:val="20"/>
        </w:rPr>
        <w:t>Procedures for Seismic Design</w:t>
      </w:r>
    </w:p>
    <w:p w14:paraId="32B263C3" w14:textId="77777777" w:rsidR="007B2F01" w:rsidRPr="0046703C" w:rsidRDefault="007B2F01" w:rsidP="007B2F01">
      <w:pPr>
        <w:pStyle w:val="ListParagraph"/>
        <w:widowControl/>
        <w:autoSpaceDE/>
        <w:autoSpaceDN/>
        <w:adjustRightInd/>
        <w:ind w:left="1080"/>
        <w:rPr>
          <w:rFonts w:asciiTheme="minorHAnsi" w:hAnsiTheme="minorHAnsi" w:cstheme="minorHAnsi"/>
          <w:w w:val="105"/>
          <w:sz w:val="20"/>
          <w:szCs w:val="20"/>
        </w:rPr>
      </w:pPr>
    </w:p>
    <w:p w14:paraId="132E7BF8" w14:textId="76E45F50" w:rsidR="00C87C00" w:rsidRPr="00712656" w:rsidRDefault="00C87C00" w:rsidP="00FC3055">
      <w:pPr>
        <w:pStyle w:val="ListParagraph"/>
        <w:widowControl/>
        <w:numPr>
          <w:ilvl w:val="0"/>
          <w:numId w:val="14"/>
        </w:numPr>
        <w:autoSpaceDE/>
        <w:autoSpaceDN/>
        <w:adjustRightInd/>
        <w:spacing w:after="120"/>
        <w:ind w:left="1434" w:hanging="357"/>
        <w:rPr>
          <w:rFonts w:asciiTheme="minorHAnsi" w:hAnsiTheme="minorHAnsi" w:cstheme="minorHAnsi"/>
          <w:w w:val="105"/>
          <w:sz w:val="20"/>
          <w:szCs w:val="20"/>
        </w:rPr>
      </w:pPr>
      <w:r w:rsidRPr="00712656">
        <w:rPr>
          <w:rFonts w:asciiTheme="minorHAnsi" w:hAnsiTheme="minorHAnsi" w:cstheme="minorHAnsi"/>
          <w:w w:val="105"/>
          <w:sz w:val="20"/>
          <w:szCs w:val="20"/>
        </w:rPr>
        <w:t>Verifying the seismic zone as per zone map or enquiry input.</w:t>
      </w:r>
    </w:p>
    <w:p w14:paraId="795689B8" w14:textId="6F53859A" w:rsidR="00C87C00" w:rsidRPr="00712656" w:rsidRDefault="00C87C00" w:rsidP="00FC3055">
      <w:pPr>
        <w:pStyle w:val="ListParagraph"/>
        <w:widowControl/>
        <w:numPr>
          <w:ilvl w:val="0"/>
          <w:numId w:val="14"/>
        </w:numPr>
        <w:autoSpaceDE/>
        <w:autoSpaceDN/>
        <w:adjustRightInd/>
        <w:spacing w:after="120"/>
        <w:ind w:left="1434" w:hanging="357"/>
        <w:rPr>
          <w:rFonts w:asciiTheme="minorHAnsi" w:hAnsiTheme="minorHAnsi" w:cstheme="minorHAnsi"/>
          <w:w w:val="105"/>
          <w:sz w:val="20"/>
          <w:szCs w:val="20"/>
        </w:rPr>
      </w:pPr>
      <w:r w:rsidRPr="00712656">
        <w:rPr>
          <w:rFonts w:asciiTheme="minorHAnsi" w:hAnsiTheme="minorHAnsi" w:cstheme="minorHAnsi"/>
          <w:w w:val="105"/>
          <w:sz w:val="20"/>
          <w:szCs w:val="20"/>
        </w:rPr>
        <w:t>If zone up to 4, sections are selected from the Seismic load chart.</w:t>
      </w:r>
    </w:p>
    <w:p w14:paraId="5D0AFDA9" w14:textId="003DD4EE" w:rsidR="00C87C00" w:rsidRPr="00660B8F" w:rsidRDefault="00C87C00">
      <w:pPr>
        <w:pStyle w:val="ListParagraph"/>
        <w:widowControl/>
        <w:numPr>
          <w:ilvl w:val="0"/>
          <w:numId w:val="14"/>
        </w:numPr>
        <w:autoSpaceDE/>
        <w:autoSpaceDN/>
        <w:adjustRightInd/>
        <w:spacing w:after="120"/>
        <w:ind w:left="1434" w:hanging="357"/>
        <w:rPr>
          <w:rFonts w:asciiTheme="minorHAnsi" w:hAnsiTheme="minorHAnsi" w:cstheme="minorHAnsi"/>
          <w:w w:val="105"/>
          <w:sz w:val="20"/>
          <w:szCs w:val="20"/>
        </w:rPr>
      </w:pPr>
      <w:r w:rsidRPr="00660B8F">
        <w:rPr>
          <w:rFonts w:asciiTheme="minorHAnsi" w:hAnsiTheme="minorHAnsi" w:cstheme="minorHAnsi"/>
          <w:w w:val="105"/>
          <w:sz w:val="20"/>
          <w:szCs w:val="20"/>
        </w:rPr>
        <w:t>I</w:t>
      </w:r>
      <w:r w:rsidR="00FC3055" w:rsidRPr="00660B8F">
        <w:rPr>
          <w:rFonts w:asciiTheme="minorHAnsi" w:hAnsiTheme="minorHAnsi" w:cstheme="minorHAnsi"/>
          <w:w w:val="105"/>
          <w:sz w:val="20"/>
          <w:szCs w:val="20"/>
        </w:rPr>
        <w:t xml:space="preserve">n case of </w:t>
      </w:r>
      <w:r w:rsidRPr="00660B8F">
        <w:rPr>
          <w:rFonts w:asciiTheme="minorHAnsi" w:hAnsiTheme="minorHAnsi" w:cstheme="minorHAnsi"/>
          <w:w w:val="105"/>
          <w:sz w:val="20"/>
          <w:szCs w:val="20"/>
        </w:rPr>
        <w:t xml:space="preserve">zone 5, </w:t>
      </w:r>
      <w:r w:rsidR="00660B8F" w:rsidRPr="00660B8F">
        <w:rPr>
          <w:rFonts w:asciiTheme="minorHAnsi" w:hAnsiTheme="minorHAnsi" w:cstheme="minorHAnsi"/>
          <w:w w:val="105"/>
          <w:sz w:val="20"/>
          <w:szCs w:val="20"/>
        </w:rPr>
        <w:t>the sections should be manually entered by the user.</w:t>
      </w:r>
    </w:p>
    <w:p w14:paraId="11EBD7E0" w14:textId="4D31FFEB" w:rsidR="00C87C00" w:rsidRPr="00712656" w:rsidRDefault="00C87C00" w:rsidP="00FC3055">
      <w:pPr>
        <w:pStyle w:val="ListParagraph"/>
        <w:widowControl/>
        <w:numPr>
          <w:ilvl w:val="0"/>
          <w:numId w:val="14"/>
        </w:numPr>
        <w:autoSpaceDE/>
        <w:autoSpaceDN/>
        <w:adjustRightInd/>
        <w:spacing w:after="120"/>
        <w:ind w:left="1434" w:hanging="357"/>
        <w:rPr>
          <w:rFonts w:asciiTheme="minorHAnsi" w:hAnsiTheme="minorHAnsi" w:cstheme="minorHAnsi"/>
          <w:w w:val="105"/>
          <w:sz w:val="20"/>
          <w:szCs w:val="20"/>
        </w:rPr>
      </w:pPr>
      <w:r w:rsidRPr="00712656">
        <w:rPr>
          <w:rFonts w:asciiTheme="minorHAnsi" w:hAnsiTheme="minorHAnsi" w:cstheme="minorHAnsi"/>
          <w:w w:val="105"/>
          <w:sz w:val="20"/>
          <w:szCs w:val="20"/>
        </w:rPr>
        <w:t xml:space="preserve">In Elevation Plan bracing locations </w:t>
      </w:r>
      <w:r w:rsidR="00660B8F">
        <w:rPr>
          <w:rFonts w:asciiTheme="minorHAnsi" w:hAnsiTheme="minorHAnsi" w:cstheme="minorHAnsi"/>
          <w:w w:val="105"/>
          <w:sz w:val="20"/>
          <w:szCs w:val="20"/>
        </w:rPr>
        <w:t xml:space="preserve">to be </w:t>
      </w:r>
      <w:r w:rsidRPr="00712656">
        <w:rPr>
          <w:rFonts w:asciiTheme="minorHAnsi" w:hAnsiTheme="minorHAnsi" w:cstheme="minorHAnsi"/>
          <w:w w:val="105"/>
          <w:sz w:val="20"/>
          <w:szCs w:val="20"/>
        </w:rPr>
        <w:t>mentioned</w:t>
      </w:r>
      <w:r w:rsidR="00660B8F">
        <w:rPr>
          <w:rFonts w:asciiTheme="minorHAnsi" w:hAnsiTheme="minorHAnsi" w:cstheme="minorHAnsi"/>
          <w:w w:val="105"/>
          <w:sz w:val="20"/>
          <w:szCs w:val="20"/>
        </w:rPr>
        <w:t xml:space="preserve"> i.e. in which level plan bracing to be given.</w:t>
      </w:r>
    </w:p>
    <w:p w14:paraId="1FC561BA" w14:textId="2C6ED049" w:rsidR="00C87C00" w:rsidRDefault="00C87C00" w:rsidP="00FC3055">
      <w:pPr>
        <w:pStyle w:val="ListParagraph"/>
        <w:widowControl/>
        <w:numPr>
          <w:ilvl w:val="0"/>
          <w:numId w:val="14"/>
        </w:numPr>
        <w:autoSpaceDE/>
        <w:autoSpaceDN/>
        <w:adjustRightInd/>
        <w:spacing w:after="120"/>
        <w:ind w:left="1434" w:hanging="357"/>
        <w:rPr>
          <w:rFonts w:asciiTheme="minorHAnsi" w:hAnsiTheme="minorHAnsi" w:cstheme="minorHAnsi"/>
          <w:w w:val="105"/>
          <w:sz w:val="20"/>
          <w:szCs w:val="20"/>
        </w:rPr>
      </w:pPr>
      <w:r w:rsidRPr="00712656">
        <w:rPr>
          <w:rFonts w:asciiTheme="minorHAnsi" w:hAnsiTheme="minorHAnsi" w:cstheme="minorHAnsi"/>
          <w:w w:val="105"/>
          <w:sz w:val="20"/>
          <w:szCs w:val="20"/>
        </w:rPr>
        <w:t xml:space="preserve">In layout Back </w:t>
      </w:r>
      <w:proofErr w:type="gramStart"/>
      <w:r w:rsidRPr="00712656">
        <w:rPr>
          <w:rFonts w:asciiTheme="minorHAnsi" w:hAnsiTheme="minorHAnsi" w:cstheme="minorHAnsi"/>
          <w:w w:val="105"/>
          <w:sz w:val="20"/>
          <w:szCs w:val="20"/>
        </w:rPr>
        <w:t>bracings</w:t>
      </w:r>
      <w:proofErr w:type="gramEnd"/>
      <w:r w:rsidRPr="00712656">
        <w:rPr>
          <w:rFonts w:asciiTheme="minorHAnsi" w:hAnsiTheme="minorHAnsi" w:cstheme="minorHAnsi"/>
          <w:w w:val="105"/>
          <w:sz w:val="20"/>
          <w:szCs w:val="20"/>
        </w:rPr>
        <w:t xml:space="preserve"> locations </w:t>
      </w:r>
      <w:r w:rsidR="00660B8F">
        <w:rPr>
          <w:rFonts w:asciiTheme="minorHAnsi" w:hAnsiTheme="minorHAnsi" w:cstheme="minorHAnsi"/>
          <w:w w:val="105"/>
          <w:sz w:val="20"/>
          <w:szCs w:val="20"/>
        </w:rPr>
        <w:t xml:space="preserve">to be </w:t>
      </w:r>
      <w:proofErr w:type="gramStart"/>
      <w:r w:rsidRPr="00712656">
        <w:rPr>
          <w:rFonts w:asciiTheme="minorHAnsi" w:hAnsiTheme="minorHAnsi" w:cstheme="minorHAnsi"/>
          <w:w w:val="105"/>
          <w:sz w:val="20"/>
          <w:szCs w:val="20"/>
        </w:rPr>
        <w:t>showed</w:t>
      </w:r>
      <w:proofErr w:type="gramEnd"/>
      <w:r w:rsidR="00660B8F">
        <w:rPr>
          <w:rFonts w:asciiTheme="minorHAnsi" w:hAnsiTheme="minorHAnsi" w:cstheme="minorHAnsi"/>
          <w:w w:val="105"/>
          <w:sz w:val="20"/>
          <w:szCs w:val="20"/>
        </w:rPr>
        <w:t xml:space="preserve"> i.e. in which units, the back bracing to be given.</w:t>
      </w:r>
    </w:p>
    <w:p w14:paraId="583067F0" w14:textId="081F898A" w:rsidR="00660B8F" w:rsidRPr="00660B8F" w:rsidRDefault="00660B8F" w:rsidP="00660B8F">
      <w:pPr>
        <w:widowControl/>
        <w:autoSpaceDE/>
        <w:autoSpaceDN/>
        <w:adjustRightInd/>
        <w:spacing w:after="120"/>
        <w:ind w:left="1077"/>
        <w:rPr>
          <w:rFonts w:asciiTheme="minorHAnsi" w:hAnsiTheme="minorHAnsi" w:cstheme="minorHAnsi"/>
          <w:w w:val="105"/>
          <w:sz w:val="20"/>
          <w:szCs w:val="20"/>
        </w:rPr>
      </w:pPr>
      <w:r>
        <w:rPr>
          <w:rFonts w:asciiTheme="minorHAnsi" w:hAnsiTheme="minorHAnsi" w:cstheme="minorHAnsi"/>
          <w:w w:val="105"/>
          <w:sz w:val="20"/>
          <w:szCs w:val="20"/>
        </w:rPr>
        <w:t>Note: Guidelines for Seismic back bracing and plan bracing locations will be shared</w:t>
      </w:r>
      <w:r w:rsidR="00E92CFD">
        <w:rPr>
          <w:rFonts w:asciiTheme="minorHAnsi" w:hAnsiTheme="minorHAnsi" w:cstheme="minorHAnsi"/>
          <w:w w:val="105"/>
          <w:sz w:val="20"/>
          <w:szCs w:val="20"/>
        </w:rPr>
        <w:t xml:space="preserve">. And the Load chart for Seismic Zone 3 &amp; 4 will be shared separately. </w:t>
      </w:r>
    </w:p>
    <w:p w14:paraId="6EA7F776" w14:textId="77777777" w:rsidR="00712656" w:rsidRDefault="00712656" w:rsidP="00712656">
      <w:pPr>
        <w:pStyle w:val="ListParagraph"/>
        <w:widowControl/>
        <w:autoSpaceDE/>
        <w:autoSpaceDN/>
        <w:adjustRightInd/>
        <w:ind w:left="1080"/>
        <w:rPr>
          <w:rFonts w:asciiTheme="minorHAnsi" w:hAnsiTheme="minorHAnsi" w:cstheme="minorHAnsi"/>
          <w:w w:val="105"/>
          <w:sz w:val="20"/>
          <w:szCs w:val="20"/>
        </w:rPr>
      </w:pPr>
    </w:p>
    <w:p w14:paraId="78C07E0B" w14:textId="77777777" w:rsidR="00FC3055" w:rsidRDefault="00FC3055" w:rsidP="00712656">
      <w:pPr>
        <w:pStyle w:val="ListParagraph"/>
        <w:widowControl/>
        <w:autoSpaceDE/>
        <w:autoSpaceDN/>
        <w:adjustRightInd/>
        <w:ind w:left="1080"/>
        <w:rPr>
          <w:rFonts w:asciiTheme="minorHAnsi" w:hAnsiTheme="minorHAnsi" w:cstheme="minorHAnsi"/>
          <w:w w:val="105"/>
          <w:sz w:val="20"/>
          <w:szCs w:val="20"/>
        </w:rPr>
      </w:pPr>
    </w:p>
    <w:p w14:paraId="06A47B59" w14:textId="77777777" w:rsidR="00FC3055" w:rsidRPr="00712656" w:rsidRDefault="00FC3055" w:rsidP="00712656">
      <w:pPr>
        <w:pStyle w:val="ListParagraph"/>
        <w:widowControl/>
        <w:autoSpaceDE/>
        <w:autoSpaceDN/>
        <w:adjustRightInd/>
        <w:ind w:left="1080"/>
        <w:rPr>
          <w:rFonts w:asciiTheme="minorHAnsi" w:hAnsiTheme="minorHAnsi" w:cstheme="minorHAnsi"/>
          <w:w w:val="105"/>
          <w:sz w:val="20"/>
          <w:szCs w:val="20"/>
        </w:rPr>
      </w:pPr>
    </w:p>
    <w:p w14:paraId="0A17184F" w14:textId="29A89DE3" w:rsidR="00C87C00" w:rsidRPr="0046703C" w:rsidRDefault="00C87C00" w:rsidP="0046703C">
      <w:pPr>
        <w:pStyle w:val="ListParagraph"/>
        <w:widowControl/>
        <w:numPr>
          <w:ilvl w:val="0"/>
          <w:numId w:val="18"/>
        </w:numPr>
        <w:autoSpaceDE/>
        <w:autoSpaceDN/>
        <w:adjustRightInd/>
        <w:rPr>
          <w:rFonts w:asciiTheme="minorHAnsi" w:hAnsiTheme="minorHAnsi" w:cstheme="minorHAnsi"/>
          <w:w w:val="105"/>
          <w:sz w:val="20"/>
          <w:szCs w:val="20"/>
        </w:rPr>
      </w:pPr>
      <w:r w:rsidRPr="0046703C">
        <w:rPr>
          <w:rFonts w:asciiTheme="minorHAnsi" w:hAnsiTheme="minorHAnsi" w:cstheme="minorHAnsi"/>
          <w:w w:val="105"/>
          <w:sz w:val="20"/>
          <w:szCs w:val="20"/>
        </w:rPr>
        <w:t>Care to be taken while providing Seismic Design</w:t>
      </w:r>
    </w:p>
    <w:p w14:paraId="0E7A5AAC" w14:textId="582768C2" w:rsidR="00D041AA" w:rsidRPr="002D1FA9" w:rsidRDefault="00D041AA" w:rsidP="002D1FA9">
      <w:pPr>
        <w:pStyle w:val="ListParagraph"/>
        <w:widowControl/>
        <w:numPr>
          <w:ilvl w:val="0"/>
          <w:numId w:val="16"/>
        </w:numPr>
        <w:autoSpaceDE/>
        <w:autoSpaceDN/>
        <w:adjustRightInd/>
        <w:spacing w:after="160" w:line="259" w:lineRule="auto"/>
        <w:rPr>
          <w:rFonts w:asciiTheme="minorHAnsi" w:hAnsiTheme="minorHAnsi" w:cstheme="minorHAnsi"/>
          <w:sz w:val="20"/>
          <w:szCs w:val="20"/>
        </w:rPr>
      </w:pPr>
      <w:r w:rsidRPr="002D1FA9">
        <w:rPr>
          <w:rFonts w:asciiTheme="minorHAnsi" w:hAnsiTheme="minorHAnsi" w:cstheme="minorHAnsi"/>
          <w:sz w:val="20"/>
          <w:szCs w:val="20"/>
        </w:rPr>
        <w:t>Back Bracing Assembly</w:t>
      </w:r>
    </w:p>
    <w:p w14:paraId="06F52765" w14:textId="7B8A6B5A" w:rsidR="00D041AA" w:rsidRPr="002D1FA9" w:rsidRDefault="00D041AA" w:rsidP="002D1FA9">
      <w:pPr>
        <w:pStyle w:val="ListParagraph"/>
        <w:widowControl/>
        <w:numPr>
          <w:ilvl w:val="1"/>
          <w:numId w:val="16"/>
        </w:numPr>
        <w:autoSpaceDE/>
        <w:autoSpaceDN/>
        <w:adjustRightInd/>
        <w:spacing w:after="160" w:line="259" w:lineRule="auto"/>
        <w:rPr>
          <w:rFonts w:asciiTheme="minorHAnsi" w:hAnsiTheme="minorHAnsi" w:cstheme="minorHAnsi"/>
          <w:sz w:val="20"/>
          <w:szCs w:val="20"/>
        </w:rPr>
      </w:pPr>
      <w:r w:rsidRPr="002D1FA9">
        <w:rPr>
          <w:rFonts w:asciiTheme="minorHAnsi" w:hAnsiTheme="minorHAnsi" w:cstheme="minorHAnsi"/>
          <w:sz w:val="20"/>
          <w:szCs w:val="20"/>
        </w:rPr>
        <w:t>While providing Back Bracing, in DF &amp; SF side row connector length should be checked.</w:t>
      </w:r>
    </w:p>
    <w:p w14:paraId="05F4F5EF" w14:textId="36A4A976" w:rsidR="00D041AA" w:rsidRPr="002D1FA9" w:rsidRDefault="00D041AA" w:rsidP="002D1FA9">
      <w:pPr>
        <w:pStyle w:val="ListParagraph"/>
        <w:widowControl/>
        <w:numPr>
          <w:ilvl w:val="1"/>
          <w:numId w:val="16"/>
        </w:numPr>
        <w:autoSpaceDE/>
        <w:autoSpaceDN/>
        <w:adjustRightInd/>
        <w:spacing w:after="160" w:line="259" w:lineRule="auto"/>
        <w:rPr>
          <w:rFonts w:asciiTheme="minorHAnsi" w:hAnsiTheme="minorHAnsi" w:cstheme="minorHAnsi"/>
          <w:sz w:val="20"/>
          <w:szCs w:val="20"/>
        </w:rPr>
      </w:pPr>
      <w:r w:rsidRPr="002D1FA9">
        <w:rPr>
          <w:rFonts w:asciiTheme="minorHAnsi" w:hAnsiTheme="minorHAnsi" w:cstheme="minorHAnsi"/>
          <w:sz w:val="20"/>
          <w:szCs w:val="20"/>
        </w:rPr>
        <w:t>For SF row connector, Horizontal tube to be given.</w:t>
      </w:r>
    </w:p>
    <w:p w14:paraId="218B73B2" w14:textId="5C794799" w:rsidR="00D041AA" w:rsidRPr="002D1FA9" w:rsidRDefault="00D041AA" w:rsidP="002D1FA9">
      <w:pPr>
        <w:pStyle w:val="ListParagraph"/>
        <w:widowControl/>
        <w:numPr>
          <w:ilvl w:val="1"/>
          <w:numId w:val="16"/>
        </w:numPr>
        <w:autoSpaceDE/>
        <w:autoSpaceDN/>
        <w:adjustRightInd/>
        <w:spacing w:after="160" w:line="259" w:lineRule="auto"/>
        <w:rPr>
          <w:rFonts w:asciiTheme="minorHAnsi" w:hAnsiTheme="minorHAnsi" w:cstheme="minorHAnsi"/>
          <w:sz w:val="20"/>
          <w:szCs w:val="20"/>
        </w:rPr>
      </w:pPr>
      <w:r w:rsidRPr="002D1FA9">
        <w:rPr>
          <w:rFonts w:asciiTheme="minorHAnsi" w:hAnsiTheme="minorHAnsi" w:cstheme="minorHAnsi"/>
          <w:sz w:val="20"/>
          <w:szCs w:val="20"/>
        </w:rPr>
        <w:t>50mm to 100mm gap should be maintained from Back Bracing to pallet.</w:t>
      </w:r>
    </w:p>
    <w:p w14:paraId="6899DB06" w14:textId="2FD5C66D" w:rsidR="00D041AA" w:rsidRPr="002D1FA9" w:rsidRDefault="00D041AA" w:rsidP="002D1FA9">
      <w:pPr>
        <w:pStyle w:val="ListParagraph"/>
        <w:widowControl/>
        <w:numPr>
          <w:ilvl w:val="1"/>
          <w:numId w:val="16"/>
        </w:numPr>
        <w:autoSpaceDE/>
        <w:autoSpaceDN/>
        <w:adjustRightInd/>
        <w:spacing w:after="160" w:line="259" w:lineRule="auto"/>
        <w:rPr>
          <w:rFonts w:asciiTheme="minorHAnsi" w:hAnsiTheme="minorHAnsi" w:cstheme="minorHAnsi"/>
          <w:sz w:val="20"/>
          <w:szCs w:val="20"/>
        </w:rPr>
      </w:pPr>
      <w:r w:rsidRPr="002D1FA9">
        <w:rPr>
          <w:rFonts w:asciiTheme="minorHAnsi" w:hAnsiTheme="minorHAnsi" w:cstheme="minorHAnsi"/>
          <w:sz w:val="20"/>
          <w:szCs w:val="20"/>
        </w:rPr>
        <w:t xml:space="preserve">While providing pallet stopper, </w:t>
      </w:r>
      <w:r w:rsidR="000857F1">
        <w:rPr>
          <w:rFonts w:asciiTheme="minorHAnsi" w:hAnsiTheme="minorHAnsi" w:cstheme="minorHAnsi"/>
          <w:sz w:val="20"/>
          <w:szCs w:val="20"/>
        </w:rPr>
        <w:t xml:space="preserve">the back bracing locations should not be provided with pallet stopper </w:t>
      </w:r>
      <w:proofErr w:type="gramStart"/>
      <w:r w:rsidR="000857F1">
        <w:rPr>
          <w:rFonts w:asciiTheme="minorHAnsi" w:hAnsiTheme="minorHAnsi" w:cstheme="minorHAnsi"/>
          <w:sz w:val="20"/>
          <w:szCs w:val="20"/>
        </w:rPr>
        <w:t>pipe</w:t>
      </w:r>
      <w:proofErr w:type="gramEnd"/>
      <w:r w:rsidRPr="002D1FA9">
        <w:rPr>
          <w:rFonts w:asciiTheme="minorHAnsi" w:hAnsiTheme="minorHAnsi" w:cstheme="minorHAnsi"/>
          <w:sz w:val="20"/>
          <w:szCs w:val="20"/>
        </w:rPr>
        <w:t>.</w:t>
      </w:r>
    </w:p>
    <w:p w14:paraId="71745E9A" w14:textId="08AA8375" w:rsidR="00D041AA" w:rsidRPr="002D1FA9" w:rsidRDefault="00D041AA" w:rsidP="002D1FA9">
      <w:pPr>
        <w:pStyle w:val="ListParagraph"/>
        <w:widowControl/>
        <w:numPr>
          <w:ilvl w:val="1"/>
          <w:numId w:val="16"/>
        </w:numPr>
        <w:autoSpaceDE/>
        <w:autoSpaceDN/>
        <w:adjustRightInd/>
        <w:spacing w:after="160" w:line="259" w:lineRule="auto"/>
        <w:rPr>
          <w:rFonts w:asciiTheme="minorHAnsi" w:hAnsiTheme="minorHAnsi" w:cstheme="minorHAnsi"/>
          <w:sz w:val="20"/>
          <w:szCs w:val="20"/>
        </w:rPr>
      </w:pPr>
      <w:r w:rsidRPr="002D1FA9">
        <w:rPr>
          <w:rFonts w:asciiTheme="minorHAnsi" w:hAnsiTheme="minorHAnsi" w:cstheme="minorHAnsi"/>
          <w:sz w:val="20"/>
          <w:szCs w:val="20"/>
        </w:rPr>
        <w:t xml:space="preserve">In case of both will come, the clearances between Pallet stopper pipe and </w:t>
      </w:r>
      <w:proofErr w:type="gramStart"/>
      <w:r w:rsidRPr="002D1FA9">
        <w:rPr>
          <w:rFonts w:asciiTheme="minorHAnsi" w:hAnsiTheme="minorHAnsi" w:cstheme="minorHAnsi"/>
          <w:sz w:val="20"/>
          <w:szCs w:val="20"/>
        </w:rPr>
        <w:t>the Back</w:t>
      </w:r>
      <w:proofErr w:type="gramEnd"/>
      <w:r w:rsidRPr="002D1FA9">
        <w:rPr>
          <w:rFonts w:asciiTheme="minorHAnsi" w:hAnsiTheme="minorHAnsi" w:cstheme="minorHAnsi"/>
          <w:sz w:val="20"/>
          <w:szCs w:val="20"/>
        </w:rPr>
        <w:t xml:space="preserve"> Bracing should be checked.</w:t>
      </w:r>
    </w:p>
    <w:p w14:paraId="1C1A5996" w14:textId="5866D7F0" w:rsidR="00407440" w:rsidRPr="002D1FA9" w:rsidRDefault="00D041AA" w:rsidP="002D1FA9">
      <w:pPr>
        <w:pStyle w:val="ListParagraph"/>
        <w:widowControl/>
        <w:numPr>
          <w:ilvl w:val="1"/>
          <w:numId w:val="16"/>
        </w:numPr>
        <w:autoSpaceDE/>
        <w:autoSpaceDN/>
        <w:adjustRightInd/>
        <w:spacing w:after="160" w:line="259" w:lineRule="auto"/>
        <w:rPr>
          <w:rFonts w:asciiTheme="minorHAnsi" w:hAnsiTheme="minorHAnsi" w:cstheme="minorHAnsi"/>
          <w:sz w:val="20"/>
          <w:szCs w:val="20"/>
        </w:rPr>
      </w:pPr>
      <w:r w:rsidRPr="002D1FA9">
        <w:rPr>
          <w:rFonts w:asciiTheme="minorHAnsi" w:hAnsiTheme="minorHAnsi" w:cstheme="minorHAnsi"/>
          <w:sz w:val="20"/>
          <w:szCs w:val="20"/>
        </w:rPr>
        <w:t>In case of Rear mesh used in the Back Bracing locations, special clamps should be used for mesh.</w:t>
      </w:r>
    </w:p>
    <w:p w14:paraId="3092658C" w14:textId="057C5542" w:rsidR="00050BFC" w:rsidRPr="002D1FA9" w:rsidRDefault="00050BFC" w:rsidP="002D1FA9">
      <w:pPr>
        <w:pStyle w:val="ListParagraph"/>
        <w:widowControl/>
        <w:numPr>
          <w:ilvl w:val="0"/>
          <w:numId w:val="16"/>
        </w:numPr>
        <w:autoSpaceDE/>
        <w:autoSpaceDN/>
        <w:adjustRightInd/>
        <w:spacing w:after="160" w:line="259" w:lineRule="auto"/>
        <w:rPr>
          <w:rFonts w:asciiTheme="minorHAnsi" w:hAnsiTheme="minorHAnsi" w:cstheme="minorHAnsi"/>
          <w:sz w:val="20"/>
          <w:szCs w:val="20"/>
        </w:rPr>
      </w:pPr>
      <w:r w:rsidRPr="002D1FA9">
        <w:rPr>
          <w:rFonts w:asciiTheme="minorHAnsi" w:hAnsiTheme="minorHAnsi" w:cstheme="minorHAnsi"/>
          <w:sz w:val="20"/>
          <w:szCs w:val="20"/>
        </w:rPr>
        <w:t>Plan Bracing Assembly</w:t>
      </w:r>
    </w:p>
    <w:p w14:paraId="7B4E6C4B" w14:textId="16D3E73B" w:rsidR="00050BFC" w:rsidRPr="002D1FA9" w:rsidRDefault="00050BFC" w:rsidP="002D1FA9">
      <w:pPr>
        <w:pStyle w:val="ListParagraph"/>
        <w:widowControl/>
        <w:numPr>
          <w:ilvl w:val="1"/>
          <w:numId w:val="16"/>
        </w:numPr>
        <w:autoSpaceDE/>
        <w:autoSpaceDN/>
        <w:adjustRightInd/>
        <w:spacing w:after="160" w:line="259" w:lineRule="auto"/>
        <w:rPr>
          <w:rFonts w:asciiTheme="minorHAnsi" w:hAnsiTheme="minorHAnsi" w:cstheme="minorHAnsi"/>
          <w:sz w:val="20"/>
          <w:szCs w:val="20"/>
        </w:rPr>
      </w:pPr>
      <w:r w:rsidRPr="002D1FA9">
        <w:rPr>
          <w:rFonts w:asciiTheme="minorHAnsi" w:hAnsiTheme="minorHAnsi" w:cstheme="minorHAnsi"/>
          <w:sz w:val="20"/>
          <w:szCs w:val="20"/>
        </w:rPr>
        <w:t>While providing Plan Bracings, the fasteners should not project out of the beam.</w:t>
      </w:r>
    </w:p>
    <w:p w14:paraId="577F748E" w14:textId="0F00097E" w:rsidR="00050BFC" w:rsidRPr="00BD046A" w:rsidRDefault="00050BFC">
      <w:pPr>
        <w:pStyle w:val="ListParagraph"/>
        <w:widowControl/>
        <w:numPr>
          <w:ilvl w:val="1"/>
          <w:numId w:val="16"/>
        </w:numPr>
        <w:autoSpaceDE/>
        <w:autoSpaceDN/>
        <w:adjustRightInd/>
        <w:spacing w:after="160" w:line="259" w:lineRule="auto"/>
        <w:rPr>
          <w:rFonts w:asciiTheme="minorHAnsi" w:hAnsiTheme="minorHAnsi" w:cstheme="minorHAnsi"/>
          <w:sz w:val="20"/>
          <w:szCs w:val="20"/>
        </w:rPr>
      </w:pPr>
      <w:r w:rsidRPr="00BD046A">
        <w:rPr>
          <w:rFonts w:asciiTheme="minorHAnsi" w:hAnsiTheme="minorHAnsi" w:cstheme="minorHAnsi"/>
          <w:sz w:val="20"/>
          <w:szCs w:val="20"/>
        </w:rPr>
        <w:t>In case of GTPS or PSB used in the loading levels, the Plan bracing to GTPS hindrances should be checked.</w:t>
      </w:r>
      <w:r w:rsidR="00BD046A">
        <w:rPr>
          <w:rFonts w:asciiTheme="minorHAnsi" w:hAnsiTheme="minorHAnsi" w:cstheme="minorHAnsi"/>
          <w:sz w:val="20"/>
          <w:szCs w:val="20"/>
        </w:rPr>
        <w:t xml:space="preserve"> </w:t>
      </w:r>
      <w:r w:rsidRPr="00BD046A">
        <w:rPr>
          <w:rFonts w:asciiTheme="minorHAnsi" w:hAnsiTheme="minorHAnsi" w:cstheme="minorHAnsi"/>
          <w:sz w:val="20"/>
          <w:szCs w:val="20"/>
        </w:rPr>
        <w:t>If the Plan Bracings hindrance with the GTPS</w:t>
      </w:r>
      <w:r w:rsidR="00BD046A">
        <w:rPr>
          <w:rFonts w:asciiTheme="minorHAnsi" w:hAnsiTheme="minorHAnsi" w:cstheme="minorHAnsi"/>
          <w:sz w:val="20"/>
          <w:szCs w:val="20"/>
        </w:rPr>
        <w:t xml:space="preserve"> or PSB</w:t>
      </w:r>
      <w:r w:rsidRPr="00BD046A">
        <w:rPr>
          <w:rFonts w:asciiTheme="minorHAnsi" w:hAnsiTheme="minorHAnsi" w:cstheme="minorHAnsi"/>
          <w:sz w:val="20"/>
          <w:szCs w:val="20"/>
        </w:rPr>
        <w:t>, increase the beam size</w:t>
      </w:r>
      <w:r w:rsidR="00BD046A">
        <w:rPr>
          <w:rFonts w:asciiTheme="minorHAnsi" w:hAnsiTheme="minorHAnsi" w:cstheme="minorHAnsi"/>
          <w:sz w:val="20"/>
          <w:szCs w:val="20"/>
        </w:rPr>
        <w:t xml:space="preserve"> to next section</w:t>
      </w:r>
      <w:r w:rsidRPr="00BD046A">
        <w:rPr>
          <w:rFonts w:asciiTheme="minorHAnsi" w:hAnsiTheme="minorHAnsi" w:cstheme="minorHAnsi"/>
          <w:sz w:val="20"/>
          <w:szCs w:val="20"/>
        </w:rPr>
        <w:t>.</w:t>
      </w:r>
    </w:p>
    <w:p w14:paraId="6CA96EB6" w14:textId="193CD7BD" w:rsidR="00050BFC" w:rsidRPr="002D1FA9" w:rsidRDefault="00050BFC" w:rsidP="002D1FA9">
      <w:pPr>
        <w:pStyle w:val="ListParagraph"/>
        <w:widowControl/>
        <w:numPr>
          <w:ilvl w:val="0"/>
          <w:numId w:val="16"/>
        </w:numPr>
        <w:autoSpaceDE/>
        <w:autoSpaceDN/>
        <w:adjustRightInd/>
        <w:spacing w:after="160" w:line="259" w:lineRule="auto"/>
        <w:rPr>
          <w:rFonts w:asciiTheme="minorHAnsi" w:hAnsiTheme="minorHAnsi" w:cstheme="minorHAnsi"/>
          <w:sz w:val="20"/>
          <w:szCs w:val="20"/>
        </w:rPr>
      </w:pPr>
      <w:r w:rsidRPr="002D1FA9">
        <w:rPr>
          <w:rFonts w:asciiTheme="minorHAnsi" w:hAnsiTheme="minorHAnsi" w:cstheme="minorHAnsi"/>
          <w:sz w:val="20"/>
          <w:szCs w:val="20"/>
        </w:rPr>
        <w:t>Baseplate Assembly:</w:t>
      </w:r>
    </w:p>
    <w:p w14:paraId="3B093713" w14:textId="60637AE6" w:rsidR="00050BFC" w:rsidRPr="002D1FA9" w:rsidRDefault="00050BFC" w:rsidP="002D1FA9">
      <w:pPr>
        <w:pStyle w:val="ListParagraph"/>
        <w:widowControl/>
        <w:numPr>
          <w:ilvl w:val="1"/>
          <w:numId w:val="16"/>
        </w:numPr>
        <w:autoSpaceDE/>
        <w:autoSpaceDN/>
        <w:adjustRightInd/>
        <w:spacing w:after="160" w:line="259" w:lineRule="auto"/>
        <w:rPr>
          <w:rFonts w:asciiTheme="minorHAnsi" w:hAnsiTheme="minorHAnsi" w:cstheme="minorHAnsi"/>
          <w:sz w:val="20"/>
          <w:szCs w:val="20"/>
        </w:rPr>
      </w:pPr>
      <w:r w:rsidRPr="002D1FA9">
        <w:rPr>
          <w:rFonts w:asciiTheme="minorHAnsi" w:hAnsiTheme="minorHAnsi" w:cstheme="minorHAnsi"/>
          <w:sz w:val="20"/>
          <w:szCs w:val="20"/>
        </w:rPr>
        <w:t xml:space="preserve">While designing seismic racks, the Base plate thickness increased </w:t>
      </w:r>
      <w:proofErr w:type="gramStart"/>
      <w:r w:rsidRPr="002D1FA9">
        <w:rPr>
          <w:rFonts w:asciiTheme="minorHAnsi" w:hAnsiTheme="minorHAnsi" w:cstheme="minorHAnsi"/>
          <w:sz w:val="20"/>
          <w:szCs w:val="20"/>
        </w:rPr>
        <w:t>and also</w:t>
      </w:r>
      <w:proofErr w:type="gramEnd"/>
      <w:r w:rsidRPr="002D1FA9">
        <w:rPr>
          <w:rFonts w:asciiTheme="minorHAnsi" w:hAnsiTheme="minorHAnsi" w:cstheme="minorHAnsi"/>
          <w:sz w:val="20"/>
          <w:szCs w:val="20"/>
        </w:rPr>
        <w:t xml:space="preserve"> 4 holes are provided.</w:t>
      </w:r>
    </w:p>
    <w:p w14:paraId="2B00A974" w14:textId="513EF9D6" w:rsidR="003248C0" w:rsidRPr="003248C0" w:rsidRDefault="003248C0" w:rsidP="00E62EFD">
      <w:pPr>
        <w:widowControl/>
        <w:autoSpaceDE/>
        <w:autoSpaceDN/>
        <w:adjustRightInd/>
        <w:spacing w:after="160" w:line="259" w:lineRule="auto"/>
        <w:ind w:left="696"/>
        <w:rPr>
          <w:rFonts w:asciiTheme="minorHAnsi" w:hAnsiTheme="minorHAnsi" w:cstheme="minorHAnsi"/>
          <w:sz w:val="20"/>
          <w:szCs w:val="20"/>
        </w:rPr>
      </w:pPr>
    </w:p>
    <w:p w14:paraId="61A5B0B0" w14:textId="2409FB76" w:rsidR="00B5731C" w:rsidRPr="005D5DA5" w:rsidRDefault="00B5731C">
      <w:pPr>
        <w:widowControl/>
        <w:autoSpaceDE/>
        <w:autoSpaceDN/>
        <w:adjustRightInd/>
        <w:spacing w:after="160" w:line="259" w:lineRule="auto"/>
        <w:rPr>
          <w:rFonts w:asciiTheme="minorHAnsi" w:hAnsiTheme="minorHAnsi" w:cstheme="minorHAnsi"/>
          <w:sz w:val="20"/>
          <w:szCs w:val="20"/>
        </w:rPr>
      </w:pPr>
      <w:r w:rsidRPr="005D5DA5">
        <w:rPr>
          <w:rFonts w:asciiTheme="minorHAnsi" w:hAnsiTheme="minorHAnsi" w:cstheme="minorHAnsi"/>
          <w:sz w:val="20"/>
          <w:szCs w:val="20"/>
        </w:rPr>
        <w:t>(</w:t>
      </w:r>
      <w:r w:rsidR="005D5DA5" w:rsidRPr="005D5DA5">
        <w:rPr>
          <w:rFonts w:asciiTheme="minorHAnsi" w:hAnsiTheme="minorHAnsi" w:cstheme="minorHAnsi"/>
          <w:sz w:val="20"/>
          <w:szCs w:val="20"/>
        </w:rPr>
        <w:t>Seismic load chart will be shared)</w:t>
      </w:r>
      <w:r w:rsidRPr="005D5DA5">
        <w:rPr>
          <w:rFonts w:asciiTheme="minorHAnsi" w:hAnsiTheme="minorHAnsi" w:cstheme="minorHAnsi"/>
          <w:sz w:val="20"/>
          <w:szCs w:val="20"/>
        </w:rPr>
        <w:br w:type="page"/>
      </w:r>
    </w:p>
    <w:p w14:paraId="31CE3ACB" w14:textId="77777777" w:rsidR="00486DFD" w:rsidRDefault="00486DFD">
      <w:pPr>
        <w:widowControl/>
        <w:autoSpaceDE/>
        <w:autoSpaceDN/>
        <w:adjustRightInd/>
        <w:spacing w:after="160" w:line="259" w:lineRule="auto"/>
      </w:pPr>
    </w:p>
    <w:p w14:paraId="6199E793" w14:textId="1DD3126B" w:rsidR="00C03A80" w:rsidRDefault="00EF554C" w:rsidP="00C03A80">
      <w:pPr>
        <w:pStyle w:val="Heading2"/>
        <w:numPr>
          <w:ilvl w:val="1"/>
          <w:numId w:val="2"/>
        </w:numPr>
        <w:tabs>
          <w:tab w:val="left" w:pos="697"/>
        </w:tabs>
        <w:kinsoku w:val="0"/>
        <w:overflowPunct w:val="0"/>
        <w:rPr>
          <w:color w:val="8EB133"/>
          <w:spacing w:val="-1"/>
        </w:rPr>
      </w:pPr>
      <w:r>
        <w:rPr>
          <w:color w:val="8EB133"/>
          <w:spacing w:val="-1"/>
        </w:rPr>
        <w:t xml:space="preserve">DDPR </w:t>
      </w:r>
      <w:r w:rsidR="00C03A80">
        <w:rPr>
          <w:color w:val="8EB133"/>
          <w:spacing w:val="-1"/>
        </w:rPr>
        <w:t>components</w:t>
      </w:r>
    </w:p>
    <w:p w14:paraId="7F437BBC" w14:textId="77777777" w:rsidR="00F57C78" w:rsidRDefault="00F57C78" w:rsidP="00C03A80"/>
    <w:p w14:paraId="1698C425" w14:textId="2D875C44" w:rsidR="00F57C78" w:rsidRPr="00E246A5" w:rsidRDefault="00440F58" w:rsidP="00C03A80">
      <w:pPr>
        <w:rPr>
          <w:rFonts w:asciiTheme="minorHAnsi" w:hAnsiTheme="minorHAnsi" w:cstheme="minorHAnsi"/>
          <w:sz w:val="20"/>
          <w:szCs w:val="20"/>
        </w:rPr>
      </w:pPr>
      <w:r w:rsidRPr="00E246A5">
        <w:rPr>
          <w:rFonts w:asciiTheme="minorHAnsi" w:hAnsiTheme="minorHAnsi" w:cstheme="minorHAnsi"/>
          <w:sz w:val="20"/>
          <w:szCs w:val="20"/>
        </w:rPr>
        <w:t xml:space="preserve">DDPR – Double Deep Pallet Racking is a SPR system </w:t>
      </w:r>
      <w:r w:rsidR="00496201" w:rsidRPr="00E246A5">
        <w:rPr>
          <w:rFonts w:asciiTheme="minorHAnsi" w:hAnsiTheme="minorHAnsi" w:cstheme="minorHAnsi"/>
          <w:sz w:val="20"/>
          <w:szCs w:val="20"/>
        </w:rPr>
        <w:t xml:space="preserve">where </w:t>
      </w:r>
      <w:r w:rsidR="00572A4B" w:rsidRPr="00E246A5">
        <w:rPr>
          <w:rFonts w:asciiTheme="minorHAnsi" w:hAnsiTheme="minorHAnsi" w:cstheme="minorHAnsi"/>
          <w:sz w:val="20"/>
          <w:szCs w:val="20"/>
        </w:rPr>
        <w:t xml:space="preserve">pallets are stored two deep back-to-back, so each row can hold </w:t>
      </w:r>
      <w:r w:rsidR="0089311A" w:rsidRPr="00E246A5">
        <w:rPr>
          <w:rFonts w:asciiTheme="minorHAnsi" w:hAnsiTheme="minorHAnsi" w:cstheme="minorHAnsi"/>
          <w:sz w:val="20"/>
          <w:szCs w:val="20"/>
        </w:rPr>
        <w:t xml:space="preserve">two </w:t>
      </w:r>
      <w:proofErr w:type="gramStart"/>
      <w:r w:rsidR="0089311A" w:rsidRPr="00E246A5">
        <w:rPr>
          <w:rFonts w:asciiTheme="minorHAnsi" w:hAnsiTheme="minorHAnsi" w:cstheme="minorHAnsi"/>
          <w:sz w:val="20"/>
          <w:szCs w:val="20"/>
        </w:rPr>
        <w:t>pallet</w:t>
      </w:r>
      <w:proofErr w:type="gramEnd"/>
      <w:r w:rsidR="0089311A" w:rsidRPr="00E246A5">
        <w:rPr>
          <w:rFonts w:asciiTheme="minorHAnsi" w:hAnsiTheme="minorHAnsi" w:cstheme="minorHAnsi"/>
          <w:sz w:val="20"/>
          <w:szCs w:val="20"/>
        </w:rPr>
        <w:t xml:space="preserve"> deep before the Aisle.</w:t>
      </w:r>
    </w:p>
    <w:p w14:paraId="2B62AB75" w14:textId="77777777" w:rsidR="0089311A" w:rsidRPr="00E246A5" w:rsidRDefault="0089311A" w:rsidP="00C03A80">
      <w:pPr>
        <w:rPr>
          <w:rFonts w:asciiTheme="minorHAnsi" w:hAnsiTheme="minorHAnsi" w:cstheme="minorHAnsi"/>
          <w:sz w:val="20"/>
          <w:szCs w:val="20"/>
        </w:rPr>
      </w:pPr>
    </w:p>
    <w:p w14:paraId="7205A591" w14:textId="03FF8F26" w:rsidR="0089311A" w:rsidRPr="00E246A5" w:rsidRDefault="0089311A" w:rsidP="00C03A80">
      <w:pPr>
        <w:rPr>
          <w:rFonts w:asciiTheme="minorHAnsi" w:hAnsiTheme="minorHAnsi" w:cstheme="minorHAnsi"/>
          <w:sz w:val="20"/>
          <w:szCs w:val="20"/>
        </w:rPr>
      </w:pPr>
      <w:r w:rsidRPr="00E246A5">
        <w:rPr>
          <w:rFonts w:asciiTheme="minorHAnsi" w:hAnsiTheme="minorHAnsi" w:cstheme="minorHAnsi"/>
          <w:sz w:val="20"/>
          <w:szCs w:val="20"/>
        </w:rPr>
        <w:t xml:space="preserve">The most </w:t>
      </w:r>
      <w:proofErr w:type="gramStart"/>
      <w:r w:rsidRPr="00E246A5">
        <w:rPr>
          <w:rFonts w:asciiTheme="minorHAnsi" w:hAnsiTheme="minorHAnsi" w:cstheme="minorHAnsi"/>
          <w:sz w:val="20"/>
          <w:szCs w:val="20"/>
        </w:rPr>
        <w:t>common</w:t>
      </w:r>
      <w:proofErr w:type="gramEnd"/>
      <w:r w:rsidRPr="00E246A5">
        <w:rPr>
          <w:rFonts w:asciiTheme="minorHAnsi" w:hAnsiTheme="minorHAnsi" w:cstheme="minorHAnsi"/>
          <w:sz w:val="20"/>
          <w:szCs w:val="20"/>
        </w:rPr>
        <w:t xml:space="preserve"> used MHE for DDPR system is Double </w:t>
      </w:r>
      <w:proofErr w:type="gramStart"/>
      <w:r w:rsidRPr="00E246A5">
        <w:rPr>
          <w:rFonts w:asciiTheme="minorHAnsi" w:hAnsiTheme="minorHAnsi" w:cstheme="minorHAnsi"/>
          <w:sz w:val="20"/>
          <w:szCs w:val="20"/>
        </w:rPr>
        <w:t>deep reach truck</w:t>
      </w:r>
      <w:proofErr w:type="gramEnd"/>
      <w:r w:rsidRPr="00E246A5">
        <w:rPr>
          <w:rFonts w:asciiTheme="minorHAnsi" w:hAnsiTheme="minorHAnsi" w:cstheme="minorHAnsi"/>
          <w:sz w:val="20"/>
          <w:szCs w:val="20"/>
        </w:rPr>
        <w:t xml:space="preserve">, as shown </w:t>
      </w:r>
      <w:r w:rsidR="00B032AD" w:rsidRPr="00E246A5">
        <w:rPr>
          <w:rFonts w:asciiTheme="minorHAnsi" w:hAnsiTheme="minorHAnsi" w:cstheme="minorHAnsi"/>
          <w:sz w:val="20"/>
          <w:szCs w:val="20"/>
        </w:rPr>
        <w:t>below.</w:t>
      </w:r>
    </w:p>
    <w:p w14:paraId="20F64A74" w14:textId="77777777" w:rsidR="003D70F9" w:rsidRPr="00E246A5" w:rsidRDefault="003D70F9" w:rsidP="00C03A80">
      <w:pPr>
        <w:rPr>
          <w:rFonts w:asciiTheme="minorHAnsi" w:hAnsiTheme="minorHAnsi" w:cstheme="minorHAnsi"/>
          <w:sz w:val="20"/>
          <w:szCs w:val="20"/>
        </w:rPr>
      </w:pPr>
    </w:p>
    <w:p w14:paraId="5868D79D" w14:textId="28C3F997" w:rsidR="003D70F9" w:rsidRPr="00E246A5" w:rsidRDefault="003D70F9" w:rsidP="00C03A80">
      <w:pPr>
        <w:rPr>
          <w:rFonts w:asciiTheme="minorHAnsi" w:hAnsiTheme="minorHAnsi" w:cstheme="minorHAnsi"/>
          <w:sz w:val="20"/>
          <w:szCs w:val="20"/>
        </w:rPr>
      </w:pPr>
      <w:r w:rsidRPr="00E246A5">
        <w:rPr>
          <w:rFonts w:asciiTheme="minorHAnsi" w:hAnsiTheme="minorHAnsi" w:cstheme="minorHAnsi"/>
          <w:sz w:val="20"/>
          <w:szCs w:val="20"/>
        </w:rPr>
        <w:t>All the rules are same as SPR system, only that the SF will have 2 rows and a DF will have 4 rows of units, connected to each other using row connectors.</w:t>
      </w:r>
    </w:p>
    <w:p w14:paraId="6C61E83C" w14:textId="5BE00E35" w:rsidR="00F57C78" w:rsidRDefault="00F57C78" w:rsidP="00C03A80"/>
    <w:p w14:paraId="6855D2FC" w14:textId="0A54DD24" w:rsidR="00C03A80" w:rsidRDefault="00C2247D" w:rsidP="00C03A80">
      <w:r w:rsidRPr="00C2247D">
        <w:rPr>
          <w:noProof/>
        </w:rPr>
        <w:drawing>
          <wp:anchor distT="0" distB="0" distL="114300" distR="114300" simplePos="0" relativeHeight="251658298" behindDoc="0" locked="0" layoutInCell="1" allowOverlap="1" wp14:anchorId="728A7BD7" wp14:editId="57809B74">
            <wp:simplePos x="0" y="0"/>
            <wp:positionH relativeFrom="page">
              <wp:posOffset>4086225</wp:posOffset>
            </wp:positionH>
            <wp:positionV relativeFrom="paragraph">
              <wp:posOffset>599440</wp:posOffset>
            </wp:positionV>
            <wp:extent cx="3385820" cy="2610929"/>
            <wp:effectExtent l="0" t="0" r="5080" b="0"/>
            <wp:wrapTopAndBottom/>
            <wp:docPr id="173128792" name="Picture 1" descr="A person driving a forklif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8792" name="Picture 1" descr="A person driving a forklift&#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3385820" cy="2610929"/>
                    </a:xfrm>
                    <a:prstGeom prst="rect">
                      <a:avLst/>
                    </a:prstGeom>
                  </pic:spPr>
                </pic:pic>
              </a:graphicData>
            </a:graphic>
            <wp14:sizeRelH relativeFrom="margin">
              <wp14:pctWidth>0</wp14:pctWidth>
            </wp14:sizeRelH>
            <wp14:sizeRelV relativeFrom="margin">
              <wp14:pctHeight>0</wp14:pctHeight>
            </wp14:sizeRelV>
          </wp:anchor>
        </w:drawing>
      </w:r>
      <w:r w:rsidR="00C65B91" w:rsidRPr="00F57C78">
        <w:rPr>
          <w:noProof/>
        </w:rPr>
        <w:drawing>
          <wp:anchor distT="0" distB="0" distL="114300" distR="114300" simplePos="0" relativeHeight="251658297" behindDoc="0" locked="0" layoutInCell="1" allowOverlap="1" wp14:anchorId="28E029C5" wp14:editId="482349D8">
            <wp:simplePos x="0" y="0"/>
            <wp:positionH relativeFrom="column">
              <wp:posOffset>88900</wp:posOffset>
            </wp:positionH>
            <wp:positionV relativeFrom="paragraph">
              <wp:posOffset>233680</wp:posOffset>
            </wp:positionV>
            <wp:extent cx="2632800" cy="4059740"/>
            <wp:effectExtent l="0" t="0" r="0" b="0"/>
            <wp:wrapTopAndBottom/>
            <wp:docPr id="1962738132" name="Picture 15"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Screen Clipping"/>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632800" cy="4059740"/>
                    </a:xfrm>
                    <a:prstGeom prst="rect">
                      <a:avLst/>
                    </a:prstGeom>
                  </pic:spPr>
                </pic:pic>
              </a:graphicData>
            </a:graphic>
          </wp:anchor>
        </w:drawing>
      </w:r>
    </w:p>
    <w:p w14:paraId="27C5AFF6" w14:textId="6E32E4E3" w:rsidR="006C7B31" w:rsidRDefault="006C7B31" w:rsidP="00C03A80"/>
    <w:p w14:paraId="179B68C0" w14:textId="77777777" w:rsidR="006C7B31" w:rsidRPr="003248C0" w:rsidRDefault="006C7B31" w:rsidP="00C03A80"/>
    <w:p w14:paraId="7AE4D7B9" w14:textId="6DF15FED" w:rsidR="00C03A80" w:rsidRDefault="00C03A80" w:rsidP="00C03A80">
      <w:pPr>
        <w:widowControl/>
        <w:autoSpaceDE/>
        <w:autoSpaceDN/>
        <w:adjustRightInd/>
        <w:spacing w:after="160" w:line="259" w:lineRule="auto"/>
        <w:rPr>
          <w:rFonts w:asciiTheme="minorHAnsi" w:hAnsiTheme="minorHAnsi" w:cstheme="minorHAnsi"/>
          <w:color w:val="B70F5A"/>
          <w:w w:val="105"/>
          <w:sz w:val="20"/>
          <w:szCs w:val="20"/>
        </w:rPr>
      </w:pPr>
      <w:r>
        <w:rPr>
          <w:rFonts w:ascii="Wingdings 3" w:hAnsi="Wingdings 3" w:cs="Wingdings 3"/>
          <w:color w:val="B70F5A"/>
          <w:w w:val="105"/>
        </w:rPr>
        <w:tab/>
      </w:r>
    </w:p>
    <w:p w14:paraId="3834BBFC" w14:textId="3992000C" w:rsidR="00C03A80" w:rsidRPr="00EC7253" w:rsidRDefault="00EC7253" w:rsidP="00EC7253">
      <w:pPr>
        <w:widowControl/>
        <w:autoSpaceDE/>
        <w:autoSpaceDN/>
        <w:adjustRightInd/>
        <w:spacing w:after="160" w:line="259" w:lineRule="auto"/>
        <w:rPr>
          <w:rFonts w:asciiTheme="minorHAnsi" w:hAnsiTheme="minorHAnsi" w:cstheme="minorHAnsi"/>
          <w:w w:val="105"/>
          <w:sz w:val="20"/>
          <w:szCs w:val="20"/>
        </w:rPr>
      </w:pPr>
      <w:r w:rsidRPr="00EC7253">
        <w:rPr>
          <w:rFonts w:asciiTheme="minorHAnsi" w:hAnsiTheme="minorHAnsi" w:cstheme="minorHAnsi"/>
          <w:w w:val="105"/>
          <w:sz w:val="20"/>
          <w:szCs w:val="20"/>
        </w:rPr>
        <w:t xml:space="preserve">In the case of double deep system, ensure that the reachability of the fork is good enough to handle the second pallet. In double deep system, ground clearance of 200mm </w:t>
      </w:r>
      <w:proofErr w:type="gramStart"/>
      <w:r w:rsidRPr="00EC7253">
        <w:rPr>
          <w:rFonts w:asciiTheme="minorHAnsi" w:hAnsiTheme="minorHAnsi" w:cstheme="minorHAnsi"/>
          <w:w w:val="105"/>
          <w:sz w:val="20"/>
          <w:szCs w:val="20"/>
        </w:rPr>
        <w:t>has to</w:t>
      </w:r>
      <w:proofErr w:type="gramEnd"/>
      <w:r w:rsidRPr="00EC7253">
        <w:rPr>
          <w:rFonts w:asciiTheme="minorHAnsi" w:hAnsiTheme="minorHAnsi" w:cstheme="minorHAnsi"/>
          <w:w w:val="105"/>
          <w:sz w:val="20"/>
          <w:szCs w:val="20"/>
        </w:rPr>
        <w:t xml:space="preserve"> be provided </w:t>
      </w:r>
      <w:r>
        <w:rPr>
          <w:rFonts w:asciiTheme="minorHAnsi" w:hAnsiTheme="minorHAnsi" w:cstheme="minorHAnsi"/>
          <w:w w:val="105"/>
          <w:sz w:val="20"/>
          <w:szCs w:val="20"/>
        </w:rPr>
        <w:t xml:space="preserve">if the MHE used is with </w:t>
      </w:r>
      <w:r w:rsidRPr="00EC7253">
        <w:rPr>
          <w:rFonts w:asciiTheme="minorHAnsi" w:hAnsiTheme="minorHAnsi" w:cstheme="minorHAnsi"/>
          <w:w w:val="105"/>
          <w:sz w:val="20"/>
          <w:szCs w:val="20"/>
        </w:rPr>
        <w:t>straddle.</w:t>
      </w:r>
    </w:p>
    <w:p w14:paraId="25AFBAB1" w14:textId="0B2A514C" w:rsidR="00EF554C" w:rsidRDefault="00EF554C">
      <w:pPr>
        <w:widowControl/>
        <w:autoSpaceDE/>
        <w:autoSpaceDN/>
        <w:adjustRightInd/>
        <w:spacing w:after="160" w:line="259" w:lineRule="auto"/>
      </w:pPr>
    </w:p>
    <w:p w14:paraId="76219E98" w14:textId="77777777" w:rsidR="005D5DA5" w:rsidRDefault="005D5DA5">
      <w:pPr>
        <w:widowControl/>
        <w:autoSpaceDE/>
        <w:autoSpaceDN/>
        <w:adjustRightInd/>
        <w:spacing w:after="160" w:line="259" w:lineRule="auto"/>
      </w:pPr>
    </w:p>
    <w:p w14:paraId="3C7A9B92" w14:textId="1D97AB65" w:rsidR="00EF554C" w:rsidRDefault="00E6479C" w:rsidP="00EF554C">
      <w:pPr>
        <w:pStyle w:val="Heading2"/>
        <w:numPr>
          <w:ilvl w:val="1"/>
          <w:numId w:val="2"/>
        </w:numPr>
        <w:tabs>
          <w:tab w:val="left" w:pos="697"/>
        </w:tabs>
        <w:kinsoku w:val="0"/>
        <w:overflowPunct w:val="0"/>
        <w:rPr>
          <w:color w:val="8EB133"/>
          <w:spacing w:val="-1"/>
        </w:rPr>
      </w:pPr>
      <w:r>
        <w:rPr>
          <w:color w:val="8EB133"/>
          <w:spacing w:val="-1"/>
        </w:rPr>
        <w:lastRenderedPageBreak/>
        <w:t>Accessories</w:t>
      </w:r>
    </w:p>
    <w:p w14:paraId="64BD70F3" w14:textId="77777777" w:rsidR="00E6479C" w:rsidRPr="00163D59" w:rsidRDefault="00E6479C" w:rsidP="00E6479C">
      <w:pPr>
        <w:rPr>
          <w:rFonts w:asciiTheme="minorHAnsi" w:hAnsiTheme="minorHAnsi" w:cstheme="minorHAnsi"/>
          <w:sz w:val="20"/>
          <w:szCs w:val="20"/>
        </w:rPr>
      </w:pPr>
    </w:p>
    <w:p w14:paraId="540023CF" w14:textId="77777777" w:rsidR="00163D59" w:rsidRPr="00163D59" w:rsidRDefault="00163D59" w:rsidP="00163D59">
      <w:pPr>
        <w:rPr>
          <w:rFonts w:asciiTheme="minorHAnsi" w:hAnsiTheme="minorHAnsi" w:cstheme="minorHAnsi"/>
          <w:sz w:val="20"/>
          <w:szCs w:val="20"/>
        </w:rPr>
      </w:pPr>
      <w:r w:rsidRPr="00163D59">
        <w:rPr>
          <w:rFonts w:asciiTheme="minorHAnsi" w:hAnsiTheme="minorHAnsi" w:cstheme="minorHAnsi"/>
          <w:sz w:val="20"/>
          <w:szCs w:val="20"/>
        </w:rPr>
        <w:t xml:space="preserve">Accessories are the additional &amp; optional features to the Racking system. </w:t>
      </w:r>
    </w:p>
    <w:p w14:paraId="246A9990" w14:textId="77777777" w:rsidR="00163D59" w:rsidRDefault="00163D59" w:rsidP="00163D59">
      <w:pPr>
        <w:rPr>
          <w:rFonts w:asciiTheme="minorHAnsi" w:hAnsiTheme="minorHAnsi" w:cstheme="minorHAnsi"/>
          <w:sz w:val="20"/>
          <w:szCs w:val="20"/>
        </w:rPr>
      </w:pPr>
      <w:r w:rsidRPr="00163D59">
        <w:rPr>
          <w:rFonts w:asciiTheme="minorHAnsi" w:hAnsiTheme="minorHAnsi" w:cstheme="minorHAnsi"/>
          <w:sz w:val="20"/>
          <w:szCs w:val="20"/>
        </w:rPr>
        <w:t>The Racking system accessories are,</w:t>
      </w:r>
    </w:p>
    <w:p w14:paraId="454558C0" w14:textId="77777777" w:rsidR="00163D59" w:rsidRPr="00163D59" w:rsidRDefault="00163D59" w:rsidP="00163D59">
      <w:pPr>
        <w:rPr>
          <w:rFonts w:asciiTheme="minorHAnsi" w:hAnsiTheme="minorHAnsi" w:cstheme="minorHAnsi"/>
          <w:sz w:val="20"/>
          <w:szCs w:val="20"/>
        </w:rPr>
      </w:pPr>
    </w:p>
    <w:p w14:paraId="039DBB84" w14:textId="0135E5BB" w:rsidR="007F3011" w:rsidRDefault="00890496" w:rsidP="00890496">
      <w:pPr>
        <w:ind w:left="155"/>
        <w:rPr>
          <w:rFonts w:asciiTheme="minorHAnsi" w:hAnsiTheme="minorHAnsi" w:cstheme="minorHAnsi"/>
          <w:sz w:val="20"/>
          <w:szCs w:val="20"/>
        </w:rPr>
      </w:pPr>
      <w:r>
        <w:rPr>
          <w:rFonts w:ascii="Wingdings 3" w:hAnsi="Wingdings 3" w:cs="Wingdings 3"/>
          <w:color w:val="B70F5A"/>
          <w:w w:val="105"/>
        </w:rPr>
        <w:t></w:t>
      </w:r>
      <w:r w:rsidR="00163D59" w:rsidRPr="00890496">
        <w:rPr>
          <w:rFonts w:asciiTheme="minorHAnsi" w:hAnsiTheme="minorHAnsi" w:cstheme="minorHAnsi"/>
          <w:sz w:val="20"/>
          <w:szCs w:val="20"/>
        </w:rPr>
        <w:t>Pallet Support Bar</w:t>
      </w:r>
    </w:p>
    <w:p w14:paraId="0E27E97E" w14:textId="16567812" w:rsidR="00DF7FF0" w:rsidRDefault="00DF7FF0" w:rsidP="00DF7FF0">
      <w:pPr>
        <w:ind w:left="155"/>
        <w:rPr>
          <w:rFonts w:asciiTheme="minorHAnsi" w:hAnsiTheme="minorHAnsi" w:cstheme="minorHAnsi"/>
          <w:sz w:val="20"/>
          <w:szCs w:val="20"/>
        </w:rPr>
      </w:pPr>
      <w:r>
        <w:rPr>
          <w:rFonts w:ascii="Wingdings 3" w:hAnsi="Wingdings 3" w:cs="Wingdings 3"/>
          <w:color w:val="B70F5A"/>
          <w:w w:val="105"/>
        </w:rPr>
        <w:t></w:t>
      </w:r>
      <w:r w:rsidRPr="00DF7FF0">
        <w:rPr>
          <w:rFonts w:asciiTheme="minorHAnsi" w:hAnsiTheme="minorHAnsi" w:cstheme="minorHAnsi"/>
          <w:w w:val="105"/>
          <w:sz w:val="20"/>
          <w:szCs w:val="20"/>
        </w:rPr>
        <w:t xml:space="preserve">Welded type </w:t>
      </w:r>
      <w:r w:rsidRPr="00890496">
        <w:rPr>
          <w:rFonts w:asciiTheme="minorHAnsi" w:hAnsiTheme="minorHAnsi" w:cstheme="minorHAnsi"/>
          <w:sz w:val="20"/>
          <w:szCs w:val="20"/>
        </w:rPr>
        <w:t>Pallet Support Bar</w:t>
      </w:r>
    </w:p>
    <w:p w14:paraId="00AD2D97" w14:textId="20D5F3D2" w:rsidR="00163D59" w:rsidRPr="00890496" w:rsidRDefault="00890496" w:rsidP="00890496">
      <w:pPr>
        <w:ind w:left="155"/>
        <w:rPr>
          <w:rFonts w:asciiTheme="minorHAnsi" w:hAnsiTheme="minorHAnsi" w:cstheme="minorHAnsi"/>
          <w:sz w:val="20"/>
          <w:szCs w:val="20"/>
        </w:rPr>
      </w:pPr>
      <w:r>
        <w:rPr>
          <w:rFonts w:ascii="Wingdings 3" w:hAnsi="Wingdings 3" w:cs="Wingdings 3"/>
          <w:color w:val="B70F5A"/>
          <w:w w:val="105"/>
        </w:rPr>
        <w:t></w:t>
      </w:r>
      <w:r w:rsidR="00163D59" w:rsidRPr="00890496">
        <w:rPr>
          <w:rFonts w:asciiTheme="minorHAnsi" w:hAnsiTheme="minorHAnsi" w:cstheme="minorHAnsi"/>
          <w:sz w:val="20"/>
          <w:szCs w:val="20"/>
        </w:rPr>
        <w:t>Guided Type pallet Support</w:t>
      </w:r>
      <w:r w:rsidR="00163D59" w:rsidRPr="00890496">
        <w:rPr>
          <w:rFonts w:asciiTheme="minorHAnsi" w:hAnsiTheme="minorHAnsi" w:cstheme="minorHAnsi"/>
          <w:sz w:val="20"/>
          <w:szCs w:val="20"/>
        </w:rPr>
        <w:tab/>
      </w:r>
    </w:p>
    <w:p w14:paraId="0EBAB354" w14:textId="7BC1ECB9" w:rsidR="00163D59" w:rsidRPr="00890496" w:rsidRDefault="00890496" w:rsidP="00890496">
      <w:pPr>
        <w:ind w:left="155"/>
        <w:rPr>
          <w:rFonts w:asciiTheme="minorHAnsi" w:hAnsiTheme="minorHAnsi" w:cstheme="minorHAnsi"/>
          <w:sz w:val="20"/>
          <w:szCs w:val="20"/>
        </w:rPr>
      </w:pPr>
      <w:r>
        <w:rPr>
          <w:rFonts w:ascii="Wingdings 3" w:hAnsi="Wingdings 3" w:cs="Wingdings 3"/>
          <w:color w:val="B70F5A"/>
          <w:w w:val="105"/>
        </w:rPr>
        <w:t></w:t>
      </w:r>
      <w:r w:rsidR="00163D59" w:rsidRPr="00890496">
        <w:rPr>
          <w:rFonts w:asciiTheme="minorHAnsi" w:hAnsiTheme="minorHAnsi" w:cstheme="minorHAnsi"/>
          <w:sz w:val="20"/>
          <w:szCs w:val="20"/>
        </w:rPr>
        <w:t>Fork Entry Bar</w:t>
      </w:r>
      <w:r w:rsidR="00163D59" w:rsidRPr="00890496">
        <w:rPr>
          <w:rFonts w:asciiTheme="minorHAnsi" w:hAnsiTheme="minorHAnsi" w:cstheme="minorHAnsi"/>
          <w:sz w:val="20"/>
          <w:szCs w:val="20"/>
        </w:rPr>
        <w:tab/>
      </w:r>
    </w:p>
    <w:p w14:paraId="3258111C" w14:textId="77777777" w:rsidR="006C7B31" w:rsidRDefault="00890496" w:rsidP="00890496">
      <w:pPr>
        <w:ind w:left="155"/>
        <w:rPr>
          <w:rFonts w:asciiTheme="minorHAnsi" w:hAnsiTheme="minorHAnsi" w:cstheme="minorHAnsi"/>
          <w:sz w:val="20"/>
          <w:szCs w:val="20"/>
        </w:rPr>
      </w:pPr>
      <w:r>
        <w:rPr>
          <w:rFonts w:ascii="Wingdings 3" w:hAnsi="Wingdings 3" w:cs="Wingdings 3"/>
          <w:color w:val="B70F5A"/>
          <w:w w:val="105"/>
        </w:rPr>
        <w:t></w:t>
      </w:r>
      <w:r w:rsidR="00163D59" w:rsidRPr="00890496">
        <w:rPr>
          <w:rFonts w:asciiTheme="minorHAnsi" w:hAnsiTheme="minorHAnsi" w:cstheme="minorHAnsi"/>
          <w:sz w:val="20"/>
          <w:szCs w:val="20"/>
        </w:rPr>
        <w:t>6B Panel Decking for Pallet</w:t>
      </w:r>
    </w:p>
    <w:p w14:paraId="2B7E5D35" w14:textId="3514383C" w:rsidR="00163D59" w:rsidRPr="00890496" w:rsidRDefault="006C7B31" w:rsidP="006C7B31">
      <w:pPr>
        <w:ind w:left="155"/>
        <w:rPr>
          <w:rFonts w:asciiTheme="minorHAnsi" w:hAnsiTheme="minorHAnsi" w:cstheme="minorHAnsi"/>
          <w:sz w:val="20"/>
          <w:szCs w:val="20"/>
        </w:rPr>
      </w:pPr>
      <w:r>
        <w:rPr>
          <w:rFonts w:ascii="Wingdings 3" w:hAnsi="Wingdings 3" w:cs="Wingdings 3"/>
          <w:color w:val="B70F5A"/>
          <w:w w:val="105"/>
        </w:rPr>
        <w:t></w:t>
      </w:r>
      <w:r w:rsidRPr="00890496">
        <w:rPr>
          <w:rFonts w:asciiTheme="minorHAnsi" w:hAnsiTheme="minorHAnsi" w:cstheme="minorHAnsi"/>
          <w:sz w:val="20"/>
          <w:szCs w:val="20"/>
        </w:rPr>
        <w:t xml:space="preserve">6B Panel Decking for </w:t>
      </w:r>
      <w:r>
        <w:rPr>
          <w:rFonts w:asciiTheme="minorHAnsi" w:hAnsiTheme="minorHAnsi" w:cstheme="minorHAnsi"/>
          <w:sz w:val="20"/>
          <w:szCs w:val="20"/>
        </w:rPr>
        <w:t>Shelving</w:t>
      </w:r>
      <w:r w:rsidRPr="00890496">
        <w:rPr>
          <w:rFonts w:asciiTheme="minorHAnsi" w:hAnsiTheme="minorHAnsi" w:cstheme="minorHAnsi"/>
          <w:sz w:val="20"/>
          <w:szCs w:val="20"/>
        </w:rPr>
        <w:tab/>
      </w:r>
    </w:p>
    <w:p w14:paraId="29CA885E" w14:textId="21BB612D" w:rsidR="00163D59" w:rsidRPr="00890496" w:rsidRDefault="00890496" w:rsidP="00890496">
      <w:pPr>
        <w:ind w:left="155"/>
        <w:rPr>
          <w:rFonts w:asciiTheme="minorHAnsi" w:hAnsiTheme="minorHAnsi" w:cstheme="minorHAnsi"/>
          <w:sz w:val="20"/>
          <w:szCs w:val="20"/>
        </w:rPr>
      </w:pPr>
      <w:r>
        <w:rPr>
          <w:rFonts w:ascii="Wingdings 3" w:hAnsi="Wingdings 3" w:cs="Wingdings 3"/>
          <w:color w:val="B70F5A"/>
          <w:w w:val="105"/>
        </w:rPr>
        <w:t></w:t>
      </w:r>
      <w:r w:rsidR="00163D59" w:rsidRPr="00890496">
        <w:rPr>
          <w:rFonts w:asciiTheme="minorHAnsi" w:hAnsiTheme="minorHAnsi" w:cstheme="minorHAnsi"/>
          <w:sz w:val="20"/>
          <w:szCs w:val="20"/>
        </w:rPr>
        <w:t>4B Panel Decking for Pallet</w:t>
      </w:r>
      <w:r w:rsidR="00163D59" w:rsidRPr="00890496">
        <w:rPr>
          <w:rFonts w:asciiTheme="minorHAnsi" w:hAnsiTheme="minorHAnsi" w:cstheme="minorHAnsi"/>
          <w:sz w:val="20"/>
          <w:szCs w:val="20"/>
        </w:rPr>
        <w:tab/>
      </w:r>
    </w:p>
    <w:p w14:paraId="59DE52A1" w14:textId="18588A2F" w:rsidR="00163D59" w:rsidRPr="00974B95" w:rsidRDefault="00890496" w:rsidP="00890496">
      <w:pPr>
        <w:ind w:left="155"/>
        <w:rPr>
          <w:rFonts w:asciiTheme="minorHAnsi" w:hAnsiTheme="minorHAnsi" w:cstheme="minorHAnsi"/>
          <w:sz w:val="20"/>
          <w:szCs w:val="20"/>
        </w:rPr>
      </w:pPr>
      <w:r w:rsidRPr="00974B95">
        <w:rPr>
          <w:rFonts w:ascii="Wingdings 3" w:hAnsi="Wingdings 3" w:cs="Wingdings 3"/>
          <w:color w:val="B70F5A"/>
          <w:w w:val="105"/>
        </w:rPr>
        <w:t></w:t>
      </w:r>
      <w:r w:rsidR="00163D59" w:rsidRPr="00974B95">
        <w:rPr>
          <w:rFonts w:asciiTheme="minorHAnsi" w:hAnsiTheme="minorHAnsi" w:cstheme="minorHAnsi"/>
          <w:sz w:val="20"/>
          <w:szCs w:val="20"/>
        </w:rPr>
        <w:t>Mesh Decking for Pallet</w:t>
      </w:r>
      <w:r w:rsidR="00163D59" w:rsidRPr="00974B95">
        <w:rPr>
          <w:rFonts w:asciiTheme="minorHAnsi" w:hAnsiTheme="minorHAnsi" w:cstheme="minorHAnsi"/>
          <w:sz w:val="20"/>
          <w:szCs w:val="20"/>
        </w:rPr>
        <w:tab/>
      </w:r>
    </w:p>
    <w:p w14:paraId="4114CFD4" w14:textId="4A2868C6" w:rsidR="00163D59" w:rsidRPr="00890496" w:rsidRDefault="00890496" w:rsidP="00890496">
      <w:pPr>
        <w:ind w:left="155"/>
        <w:rPr>
          <w:rFonts w:asciiTheme="minorHAnsi" w:hAnsiTheme="minorHAnsi" w:cstheme="minorHAnsi"/>
          <w:sz w:val="20"/>
          <w:szCs w:val="20"/>
        </w:rPr>
      </w:pPr>
      <w:r w:rsidRPr="00974B95">
        <w:rPr>
          <w:rFonts w:ascii="Wingdings 3" w:hAnsi="Wingdings 3" w:cs="Wingdings 3"/>
          <w:color w:val="B70F5A"/>
          <w:w w:val="105"/>
        </w:rPr>
        <w:t></w:t>
      </w:r>
      <w:r w:rsidR="00163D59" w:rsidRPr="00974B95">
        <w:rPr>
          <w:rFonts w:asciiTheme="minorHAnsi" w:hAnsiTheme="minorHAnsi" w:cstheme="minorHAnsi"/>
          <w:sz w:val="20"/>
          <w:szCs w:val="20"/>
        </w:rPr>
        <w:t>Grating Decking for Pallet</w:t>
      </w:r>
      <w:r w:rsidR="00163D59" w:rsidRPr="00890496">
        <w:rPr>
          <w:rFonts w:asciiTheme="minorHAnsi" w:hAnsiTheme="minorHAnsi" w:cstheme="minorHAnsi"/>
          <w:sz w:val="20"/>
          <w:szCs w:val="20"/>
        </w:rPr>
        <w:tab/>
      </w:r>
    </w:p>
    <w:p w14:paraId="5272FDF0" w14:textId="46D567D2" w:rsidR="00E6479C" w:rsidRDefault="00890496" w:rsidP="00890496">
      <w:pPr>
        <w:ind w:left="155"/>
      </w:pPr>
      <w:r>
        <w:rPr>
          <w:rFonts w:ascii="Wingdings 3" w:hAnsi="Wingdings 3" w:cs="Wingdings 3"/>
          <w:color w:val="B70F5A"/>
          <w:w w:val="105"/>
        </w:rPr>
        <w:t></w:t>
      </w:r>
      <w:r w:rsidR="00FD54CB" w:rsidRPr="00890496">
        <w:rPr>
          <w:rFonts w:asciiTheme="minorHAnsi" w:hAnsiTheme="minorHAnsi" w:cstheme="minorHAnsi"/>
          <w:sz w:val="20"/>
          <w:szCs w:val="20"/>
        </w:rPr>
        <w:t>Drum Cradle</w:t>
      </w:r>
      <w:r w:rsidR="00163D59">
        <w:tab/>
      </w:r>
      <w:r w:rsidR="00163D59">
        <w:tab/>
      </w:r>
    </w:p>
    <w:p w14:paraId="2A20ED34" w14:textId="572CF342" w:rsidR="000440C5" w:rsidRPr="00890496" w:rsidRDefault="00890496" w:rsidP="00890496">
      <w:pPr>
        <w:ind w:left="155"/>
        <w:rPr>
          <w:rFonts w:asciiTheme="minorHAnsi" w:hAnsiTheme="minorHAnsi" w:cstheme="minorHAnsi"/>
          <w:sz w:val="20"/>
          <w:szCs w:val="20"/>
        </w:rPr>
      </w:pPr>
      <w:r>
        <w:rPr>
          <w:rFonts w:ascii="Wingdings 3" w:hAnsi="Wingdings 3" w:cs="Wingdings 3"/>
          <w:color w:val="B70F5A"/>
          <w:w w:val="105"/>
        </w:rPr>
        <w:t></w:t>
      </w:r>
      <w:r w:rsidR="000440C5" w:rsidRPr="00890496">
        <w:rPr>
          <w:rFonts w:asciiTheme="minorHAnsi" w:hAnsiTheme="minorHAnsi" w:cstheme="minorHAnsi"/>
          <w:sz w:val="20"/>
          <w:szCs w:val="20"/>
        </w:rPr>
        <w:t>P&amp;D station</w:t>
      </w:r>
    </w:p>
    <w:p w14:paraId="41494EDF" w14:textId="77777777" w:rsidR="00EF554C" w:rsidRDefault="00EF554C" w:rsidP="00EF554C">
      <w:pPr>
        <w:widowControl/>
        <w:autoSpaceDE/>
        <w:autoSpaceDN/>
        <w:adjustRightInd/>
        <w:spacing w:after="160" w:line="259" w:lineRule="auto"/>
        <w:rPr>
          <w:rFonts w:asciiTheme="minorHAnsi" w:hAnsiTheme="minorHAnsi" w:cstheme="minorHAnsi"/>
          <w:color w:val="B70F5A"/>
          <w:w w:val="105"/>
          <w:sz w:val="20"/>
          <w:szCs w:val="20"/>
        </w:rPr>
      </w:pPr>
      <w:r>
        <w:rPr>
          <w:rFonts w:ascii="Wingdings 3" w:hAnsi="Wingdings 3" w:cs="Wingdings 3"/>
          <w:color w:val="B70F5A"/>
          <w:w w:val="105"/>
        </w:rPr>
        <w:tab/>
      </w:r>
    </w:p>
    <w:p w14:paraId="34952868" w14:textId="77777777" w:rsidR="00FF2BCA" w:rsidRDefault="00FF2BCA" w:rsidP="00FF2BCA">
      <w:pPr>
        <w:ind w:left="155"/>
        <w:rPr>
          <w:rFonts w:asciiTheme="minorHAnsi" w:hAnsiTheme="minorHAnsi" w:cstheme="minorHAnsi"/>
          <w:sz w:val="20"/>
          <w:szCs w:val="20"/>
        </w:rPr>
      </w:pPr>
      <w:r>
        <w:rPr>
          <w:rFonts w:ascii="Wingdings 3" w:hAnsi="Wingdings 3" w:cs="Wingdings 3"/>
          <w:color w:val="B70F5A"/>
          <w:w w:val="105"/>
        </w:rPr>
        <w:t></w:t>
      </w:r>
      <w:r w:rsidRPr="00890496">
        <w:rPr>
          <w:rFonts w:asciiTheme="minorHAnsi" w:hAnsiTheme="minorHAnsi" w:cstheme="minorHAnsi"/>
          <w:sz w:val="20"/>
          <w:szCs w:val="20"/>
        </w:rPr>
        <w:t>Pallet Support Bar</w:t>
      </w:r>
    </w:p>
    <w:p w14:paraId="7FFC8E1F" w14:textId="77777777" w:rsidR="00ED0DB1" w:rsidRPr="00890496" w:rsidRDefault="00ED0DB1" w:rsidP="00FF2BCA">
      <w:pPr>
        <w:ind w:left="155"/>
        <w:rPr>
          <w:rFonts w:asciiTheme="minorHAnsi" w:hAnsiTheme="minorHAnsi" w:cstheme="minorHAnsi"/>
          <w:sz w:val="20"/>
          <w:szCs w:val="20"/>
        </w:rPr>
      </w:pPr>
    </w:p>
    <w:p w14:paraId="23603269" w14:textId="36BF358D" w:rsidR="00046DDD" w:rsidRDefault="00661EB9" w:rsidP="00750852">
      <w:pPr>
        <w:ind w:left="720"/>
      </w:pPr>
      <w:r w:rsidRPr="00BD758F">
        <w:rPr>
          <w:rFonts w:asciiTheme="minorHAnsi" w:hAnsiTheme="minorHAnsi" w:cstheme="minorHAnsi"/>
          <w:noProof/>
          <w:sz w:val="20"/>
          <w:szCs w:val="20"/>
        </w:rPr>
        <w:drawing>
          <wp:anchor distT="0" distB="0" distL="114300" distR="114300" simplePos="0" relativeHeight="251658282" behindDoc="0" locked="0" layoutInCell="1" allowOverlap="1" wp14:anchorId="2AE28EE4" wp14:editId="12B18C3E">
            <wp:simplePos x="0" y="0"/>
            <wp:positionH relativeFrom="column">
              <wp:posOffset>294640</wp:posOffset>
            </wp:positionH>
            <wp:positionV relativeFrom="paragraph">
              <wp:posOffset>777240</wp:posOffset>
            </wp:positionV>
            <wp:extent cx="5114290" cy="2876550"/>
            <wp:effectExtent l="0" t="0" r="0" b="0"/>
            <wp:wrapTopAndBottom/>
            <wp:docPr id="139936585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78">
                      <a:extLst>
                        <a:ext uri="{28A0092B-C50C-407E-A947-70E740481C1C}">
                          <a14:useLocalDpi xmlns:a14="http://schemas.microsoft.com/office/drawing/2010/main" val="0"/>
                        </a:ext>
                      </a:extLst>
                    </a:blip>
                    <a:srcRect l="10769" t="59518"/>
                    <a:stretch>
                      <a:fillRect/>
                    </a:stretch>
                  </pic:blipFill>
                  <pic:spPr bwMode="auto">
                    <a:xfrm>
                      <a:off x="0" y="0"/>
                      <a:ext cx="5114290" cy="2876550"/>
                    </a:xfrm>
                    <a:prstGeom prst="rect">
                      <a:avLst/>
                    </a:prstGeom>
                    <a:noFill/>
                    <a:ln>
                      <a:noFill/>
                    </a:ln>
                    <a:extLst>
                      <a:ext uri="{53640926-AAD7-44D8-BBD7-CCE9431645EC}">
                        <a14:shadowObscured xmlns:a14="http://schemas.microsoft.com/office/drawing/2010/main"/>
                      </a:ext>
                    </a:extLst>
                  </pic:spPr>
                </pic:pic>
              </a:graphicData>
            </a:graphic>
          </wp:anchor>
        </w:drawing>
      </w:r>
      <w:r w:rsidR="00750852" w:rsidRPr="00BD758F">
        <w:rPr>
          <w:rFonts w:asciiTheme="minorHAnsi" w:hAnsiTheme="minorHAnsi" w:cstheme="minorHAnsi"/>
          <w:sz w:val="20"/>
          <w:szCs w:val="20"/>
        </w:rPr>
        <w:t>The Pallet Support Bar</w:t>
      </w:r>
      <w:proofErr w:type="gramStart"/>
      <w:r w:rsidR="00750852" w:rsidRPr="00BD758F">
        <w:rPr>
          <w:rFonts w:asciiTheme="minorHAnsi" w:hAnsiTheme="minorHAnsi" w:cstheme="minorHAnsi"/>
          <w:sz w:val="20"/>
          <w:szCs w:val="20"/>
        </w:rPr>
        <w:t>-‘</w:t>
      </w:r>
      <w:proofErr w:type="gramEnd"/>
      <w:r w:rsidR="00750852" w:rsidRPr="00BD758F">
        <w:rPr>
          <w:rFonts w:asciiTheme="minorHAnsi" w:hAnsiTheme="minorHAnsi" w:cstheme="minorHAnsi"/>
          <w:sz w:val="20"/>
          <w:szCs w:val="20"/>
        </w:rPr>
        <w:t xml:space="preserve">L’ x </w:t>
      </w:r>
      <w:proofErr w:type="spellStart"/>
      <w:r w:rsidR="00750852" w:rsidRPr="00BD758F">
        <w:rPr>
          <w:rFonts w:asciiTheme="minorHAnsi" w:hAnsiTheme="minorHAnsi" w:cstheme="minorHAnsi"/>
          <w:sz w:val="20"/>
          <w:szCs w:val="20"/>
        </w:rPr>
        <w:t>Thk</w:t>
      </w:r>
      <w:proofErr w:type="spellEnd"/>
      <w:r w:rsidR="00750852" w:rsidRPr="00BD758F">
        <w:rPr>
          <w:rFonts w:asciiTheme="minorHAnsi" w:hAnsiTheme="minorHAnsi" w:cstheme="minorHAnsi"/>
          <w:sz w:val="20"/>
          <w:szCs w:val="20"/>
        </w:rPr>
        <w:t xml:space="preserve"> is a </w:t>
      </w:r>
      <w:proofErr w:type="gramStart"/>
      <w:r w:rsidR="00750852" w:rsidRPr="00BD758F">
        <w:rPr>
          <w:rFonts w:asciiTheme="minorHAnsi" w:hAnsiTheme="minorHAnsi" w:cstheme="minorHAnsi"/>
          <w:sz w:val="20"/>
          <w:szCs w:val="20"/>
        </w:rPr>
        <w:t>six bend</w:t>
      </w:r>
      <w:proofErr w:type="gramEnd"/>
      <w:r w:rsidR="00750852" w:rsidRPr="00BD758F">
        <w:rPr>
          <w:rFonts w:asciiTheme="minorHAnsi" w:hAnsiTheme="minorHAnsi" w:cstheme="minorHAnsi"/>
          <w:sz w:val="20"/>
          <w:szCs w:val="20"/>
        </w:rPr>
        <w:t xml:space="preserve"> profile formed by bending process. PSB’s are available in four different thicknesses viz. 1.6, 2, 2.5 or 3.15</w:t>
      </w:r>
      <w:proofErr w:type="gramStart"/>
      <w:r w:rsidR="00750852" w:rsidRPr="00BD758F">
        <w:rPr>
          <w:rFonts w:asciiTheme="minorHAnsi" w:hAnsiTheme="minorHAnsi" w:cstheme="minorHAnsi"/>
          <w:sz w:val="20"/>
          <w:szCs w:val="20"/>
        </w:rPr>
        <w:t>mm. ‘</w:t>
      </w:r>
      <w:proofErr w:type="gramEnd"/>
      <w:r w:rsidR="00750852" w:rsidRPr="00BD758F">
        <w:rPr>
          <w:rFonts w:asciiTheme="minorHAnsi" w:hAnsiTheme="minorHAnsi" w:cstheme="minorHAnsi"/>
          <w:sz w:val="20"/>
          <w:szCs w:val="20"/>
        </w:rPr>
        <w:t>L’ denotes the length of the pallet support bar. The distance between two PSB depends on the width of the pallet</w:t>
      </w:r>
      <w:r w:rsidR="00750852" w:rsidRPr="00750852">
        <w:t>.</w:t>
      </w:r>
    </w:p>
    <w:p w14:paraId="0098D749" w14:textId="51975C5D" w:rsidR="00661EB9" w:rsidRDefault="00661EB9" w:rsidP="00750852">
      <w:pPr>
        <w:ind w:left="720"/>
      </w:pPr>
    </w:p>
    <w:p w14:paraId="1C5512AB" w14:textId="77777777" w:rsidR="00DF7FF0" w:rsidRDefault="00DF7FF0" w:rsidP="00750852">
      <w:pPr>
        <w:ind w:left="720"/>
      </w:pPr>
    </w:p>
    <w:p w14:paraId="04567AC0" w14:textId="77777777" w:rsidR="00DF7FF0" w:rsidRDefault="00DF7FF0" w:rsidP="00750852">
      <w:pPr>
        <w:ind w:left="720"/>
      </w:pPr>
    </w:p>
    <w:p w14:paraId="65A4524B" w14:textId="77777777" w:rsidR="00DF7FF0" w:rsidRDefault="00DF7FF0" w:rsidP="00750852">
      <w:pPr>
        <w:ind w:left="720"/>
      </w:pPr>
    </w:p>
    <w:p w14:paraId="570769C7" w14:textId="64074AAE" w:rsidR="00DF7FF0" w:rsidRPr="005D5DA5" w:rsidRDefault="005D5DA5" w:rsidP="00CF74AC">
      <w:pPr>
        <w:rPr>
          <w:rFonts w:asciiTheme="minorHAnsi" w:hAnsiTheme="minorHAnsi" w:cstheme="minorHAnsi"/>
          <w:sz w:val="20"/>
          <w:szCs w:val="20"/>
        </w:rPr>
      </w:pPr>
      <w:r w:rsidRPr="005D5DA5">
        <w:rPr>
          <w:rFonts w:asciiTheme="minorHAnsi" w:hAnsiTheme="minorHAnsi" w:cstheme="minorHAnsi"/>
          <w:sz w:val="20"/>
          <w:szCs w:val="20"/>
        </w:rPr>
        <w:t>(Load chart will be shared)</w:t>
      </w:r>
    </w:p>
    <w:p w14:paraId="20504B5B" w14:textId="77777777" w:rsidR="00CF74AC" w:rsidRDefault="00CF74AC" w:rsidP="00750852">
      <w:pPr>
        <w:ind w:left="720"/>
      </w:pPr>
    </w:p>
    <w:p w14:paraId="7B1F3510" w14:textId="77777777" w:rsidR="00CF74AC" w:rsidRDefault="00CF74AC" w:rsidP="00750852">
      <w:pPr>
        <w:ind w:left="720"/>
      </w:pPr>
    </w:p>
    <w:p w14:paraId="1DEAAE1D" w14:textId="77A0772C" w:rsidR="00DF7FF0" w:rsidRDefault="00DF7FF0" w:rsidP="00DF7FF0">
      <w:pPr>
        <w:ind w:left="155"/>
        <w:rPr>
          <w:rFonts w:asciiTheme="minorHAnsi" w:hAnsiTheme="minorHAnsi" w:cstheme="minorHAnsi"/>
          <w:sz w:val="20"/>
          <w:szCs w:val="20"/>
        </w:rPr>
      </w:pPr>
      <w:r>
        <w:rPr>
          <w:rFonts w:ascii="Wingdings 3" w:hAnsi="Wingdings 3" w:cs="Wingdings 3"/>
          <w:color w:val="B70F5A"/>
          <w:w w:val="105"/>
        </w:rPr>
        <w:lastRenderedPageBreak/>
        <w:t></w:t>
      </w:r>
      <w:r w:rsidRPr="00DF7FF0">
        <w:rPr>
          <w:rFonts w:asciiTheme="minorHAnsi" w:hAnsiTheme="minorHAnsi" w:cstheme="minorHAnsi"/>
          <w:w w:val="105"/>
          <w:sz w:val="20"/>
          <w:szCs w:val="20"/>
        </w:rPr>
        <w:t xml:space="preserve">Welded type </w:t>
      </w:r>
      <w:r w:rsidRPr="00890496">
        <w:rPr>
          <w:rFonts w:asciiTheme="minorHAnsi" w:hAnsiTheme="minorHAnsi" w:cstheme="minorHAnsi"/>
          <w:sz w:val="20"/>
          <w:szCs w:val="20"/>
        </w:rPr>
        <w:t>Pallet Support Bar</w:t>
      </w:r>
    </w:p>
    <w:p w14:paraId="53504DB2" w14:textId="77777777" w:rsidR="009F31FD" w:rsidRDefault="009F31FD" w:rsidP="00DF7FF0">
      <w:pPr>
        <w:ind w:left="155"/>
        <w:rPr>
          <w:rFonts w:asciiTheme="minorHAnsi" w:hAnsiTheme="minorHAnsi" w:cstheme="minorHAnsi"/>
          <w:sz w:val="20"/>
          <w:szCs w:val="20"/>
        </w:rPr>
      </w:pPr>
    </w:p>
    <w:p w14:paraId="62CBC18C" w14:textId="5CC94BA1" w:rsidR="00DF7FF0" w:rsidRPr="00890496" w:rsidRDefault="009F31FD" w:rsidP="00DF7FF0">
      <w:pPr>
        <w:ind w:left="155"/>
        <w:rPr>
          <w:rFonts w:asciiTheme="minorHAnsi" w:hAnsiTheme="minorHAnsi" w:cstheme="minorHAnsi"/>
          <w:sz w:val="20"/>
          <w:szCs w:val="20"/>
        </w:rPr>
      </w:pPr>
      <w:r>
        <w:rPr>
          <w:rFonts w:asciiTheme="minorHAnsi" w:hAnsiTheme="minorHAnsi" w:cstheme="minorHAnsi"/>
          <w:sz w:val="20"/>
          <w:szCs w:val="20"/>
        </w:rPr>
        <w:tab/>
      </w:r>
      <w:r w:rsidRPr="009F31FD">
        <w:rPr>
          <w:rFonts w:asciiTheme="minorHAnsi" w:hAnsiTheme="minorHAnsi" w:cstheme="minorHAnsi"/>
          <w:sz w:val="20"/>
          <w:szCs w:val="20"/>
        </w:rPr>
        <w:t>The Welded Pallet Support Bars are generally used in conjunction with GTPS, where formed type pallet support bars cannot be used because of their level difference above beam. It is a lipped channel section (1.6, 2, 2.5 or 3.15mm) welded with 2.5mm thick brackets on either side</w:t>
      </w:r>
      <w:r>
        <w:rPr>
          <w:rFonts w:asciiTheme="minorHAnsi" w:hAnsiTheme="minorHAnsi" w:cstheme="minorHAnsi"/>
          <w:sz w:val="20"/>
          <w:szCs w:val="20"/>
        </w:rPr>
        <w:t>.</w:t>
      </w:r>
    </w:p>
    <w:p w14:paraId="75A43DAC" w14:textId="64545CCF" w:rsidR="00DF7FF0" w:rsidRDefault="00B63904" w:rsidP="00DF7FF0">
      <w:r>
        <w:tab/>
      </w:r>
      <w:r>
        <w:tab/>
      </w:r>
    </w:p>
    <w:p w14:paraId="31EF9166" w14:textId="56157144" w:rsidR="00B63904" w:rsidRDefault="00B63904" w:rsidP="00DF7FF0">
      <w:r>
        <w:rPr>
          <w:noProof/>
        </w:rPr>
        <mc:AlternateContent>
          <mc:Choice Requires="wps">
            <w:drawing>
              <wp:anchor distT="0" distB="0" distL="114300" distR="114300" simplePos="0" relativeHeight="251658285" behindDoc="0" locked="0" layoutInCell="1" allowOverlap="1" wp14:anchorId="7CDAF09A" wp14:editId="06E83048">
                <wp:simplePos x="0" y="0"/>
                <wp:positionH relativeFrom="column">
                  <wp:posOffset>3224530</wp:posOffset>
                </wp:positionH>
                <wp:positionV relativeFrom="paragraph">
                  <wp:posOffset>870585</wp:posOffset>
                </wp:positionV>
                <wp:extent cx="1352550" cy="236220"/>
                <wp:effectExtent l="0" t="0" r="0" b="0"/>
                <wp:wrapNone/>
                <wp:docPr id="1285738156"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0" cy="236220"/>
                        </a:xfrm>
                        <a:prstGeom prst="rect">
                          <a:avLst/>
                        </a:prstGeom>
                        <a:noFill/>
                        <a:ln>
                          <a:noFill/>
                        </a:ln>
                        <a:effectLst/>
                        <a:extLst>
                          <a:ext uri="{909E8E84-426E-40DD-AFC4-6F175D3DCCD1}">
                            <a14:hiddenFill xmlns:a14="http://schemas.microsoft.com/office/drawing/2010/main">
                              <a:solidFill>
                                <a:srgbClr val="CCFFCC"/>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160B2F" w14:textId="77777777" w:rsidR="00B63904" w:rsidRPr="00173B38" w:rsidRDefault="00B63904" w:rsidP="00B63904">
                            <w:pPr>
                              <w:rPr>
                                <w:rFonts w:ascii="Verdana" w:hAnsi="Verdana"/>
                                <w:sz w:val="22"/>
                                <w:szCs w:val="22"/>
                              </w:rPr>
                            </w:pPr>
                            <w:r>
                              <w:rPr>
                                <w:rFonts w:ascii="Verdana" w:hAnsi="Verdana"/>
                                <w:sz w:val="22"/>
                                <w:szCs w:val="22"/>
                              </w:rPr>
                              <w:t>Lipped C-section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DAF09A" id="Text Box 95" o:spid="_x0000_s5338" type="#_x0000_t202" style="position:absolute;margin-left:253.9pt;margin-top:68.55pt;width:106.5pt;height:18.6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" filled="f" fillcolor="#cfc" stroked="f">
                <v:textbox>
                  <w:txbxContent>
                    <w:p w14:paraId="7F160B2F" w14:textId="77777777" w:rsidR="00B63904" w:rsidRPr="00173B38" w:rsidRDefault="00B63904" w:rsidP="00B63904">
                      <w:pPr>
                        <w:rPr>
                          <w:rFonts w:ascii="Verdana" w:hAnsi="Verdana"/>
                          <w:sz w:val="22"/>
                          <w:szCs w:val="22"/>
                        </w:rPr>
                      </w:pPr>
                      <w:r>
                        <w:rPr>
                          <w:rFonts w:ascii="Verdana" w:hAnsi="Verdana"/>
                          <w:sz w:val="22"/>
                          <w:szCs w:val="22"/>
                        </w:rPr>
                        <w:t>Lipped C-section</w:t>
                      </w:r>
                    </w:p>
                  </w:txbxContent>
                </v:textbox>
              </v:shape>
            </w:pict>
          </mc:Fallback>
        </mc:AlternateContent>
      </w:r>
      <w:r>
        <w:rPr>
          <w:noProof/>
        </w:rPr>
        <mc:AlternateContent>
          <mc:Choice Requires="wps">
            <w:drawing>
              <wp:anchor distT="0" distB="0" distL="114300" distR="114300" simplePos="0" relativeHeight="251658284" behindDoc="0" locked="0" layoutInCell="1" allowOverlap="1" wp14:anchorId="764D4DBC" wp14:editId="0819F9F3">
                <wp:simplePos x="0" y="0"/>
                <wp:positionH relativeFrom="column">
                  <wp:posOffset>2915920</wp:posOffset>
                </wp:positionH>
                <wp:positionV relativeFrom="paragraph">
                  <wp:posOffset>984250</wp:posOffset>
                </wp:positionV>
                <wp:extent cx="342900" cy="228600"/>
                <wp:effectExtent l="39370" t="9525" r="8255" b="47625"/>
                <wp:wrapNone/>
                <wp:docPr id="326078748" name="Straight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900" cy="228600"/>
                        </a:xfrm>
                        <a:prstGeom prst="line">
                          <a:avLst/>
                        </a:prstGeom>
                        <a:noFill/>
                        <a:ln w="9525">
                          <a:solidFill>
                            <a:srgbClr val="FF0000"/>
                          </a:solidFill>
                          <a:round/>
                          <a:headEnd type="triangl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6="http://schemas.microsoft.com/office/drawing/2014/main" xmlns:pic="http://schemas.openxmlformats.org/drawingml/2006/picture" xmlns:a14="http://schemas.microsoft.com/office/drawing/2010/main" xmlns:a="http://schemas.openxmlformats.org/drawingml/2006/main">
            <w:pict w14:anchorId="4515D82C">
              <v:line id="Straight Connector 94" style="position:absolute;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from="229.6pt,77.5pt" to="256.6pt,95.5pt" w14:anchorId="602E59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">
                <v:stroke startarrow="block" startarrowwidth="narrow" endarrowwidth="narrow"/>
              </v:line>
            </w:pict>
          </mc:Fallback>
        </mc:AlternateContent>
      </w:r>
      <w:r>
        <w:rPr>
          <w:noProof/>
        </w:rPr>
        <mc:AlternateContent>
          <mc:Choice Requires="wps">
            <w:drawing>
              <wp:anchor distT="0" distB="0" distL="114300" distR="114300" simplePos="0" relativeHeight="251658287" behindDoc="0" locked="0" layoutInCell="1" allowOverlap="1" wp14:anchorId="64778C7C" wp14:editId="2825EEF1">
                <wp:simplePos x="0" y="0"/>
                <wp:positionH relativeFrom="column">
                  <wp:posOffset>1578610</wp:posOffset>
                </wp:positionH>
                <wp:positionV relativeFrom="paragraph">
                  <wp:posOffset>31750</wp:posOffset>
                </wp:positionV>
                <wp:extent cx="1371600" cy="228600"/>
                <wp:effectExtent l="0" t="1270" r="4445" b="0"/>
                <wp:wrapNone/>
                <wp:docPr id="445061462"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28600"/>
                        </a:xfrm>
                        <a:prstGeom prst="rect">
                          <a:avLst/>
                        </a:prstGeom>
                        <a:noFill/>
                        <a:ln>
                          <a:noFill/>
                        </a:ln>
                        <a:effectLst/>
                        <a:extLst>
                          <a:ext uri="{909E8E84-426E-40DD-AFC4-6F175D3DCCD1}">
                            <a14:hiddenFill xmlns:a14="http://schemas.microsoft.com/office/drawing/2010/main">
                              <a:solidFill>
                                <a:srgbClr val="CCFFCC"/>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B816CB" w14:textId="77777777" w:rsidR="00B63904" w:rsidRPr="00173B38" w:rsidRDefault="00B63904" w:rsidP="00B63904">
                            <w:pPr>
                              <w:rPr>
                                <w:rFonts w:ascii="Verdana" w:hAnsi="Verdana"/>
                                <w:sz w:val="22"/>
                                <w:szCs w:val="22"/>
                              </w:rPr>
                            </w:pPr>
                            <w:r>
                              <w:rPr>
                                <w:rFonts w:ascii="Verdana" w:hAnsi="Verdana"/>
                                <w:sz w:val="22"/>
                                <w:szCs w:val="22"/>
                              </w:rPr>
                              <w:t>2.5thk Bracket welded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778C7C" id="Text Box 97" o:spid="_x0000_s5339" type="#_x0000_t202" style="position:absolute;margin-left:124.3pt;margin-top:2.5pt;width:108pt;height:18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" filled="f" fillcolor="#cfc" stroked="f">
                <v:textbox>
                  <w:txbxContent>
                    <w:p w14:paraId="0BB816CB" w14:textId="77777777" w:rsidR="00B63904" w:rsidRPr="00173B38" w:rsidRDefault="00B63904" w:rsidP="00B63904">
                      <w:pPr>
                        <w:rPr>
                          <w:rFonts w:ascii="Verdana" w:hAnsi="Verdana"/>
                          <w:sz w:val="22"/>
                          <w:szCs w:val="22"/>
                        </w:rPr>
                      </w:pPr>
                      <w:r>
                        <w:rPr>
                          <w:rFonts w:ascii="Verdana" w:hAnsi="Verdana"/>
                          <w:sz w:val="22"/>
                          <w:szCs w:val="22"/>
                        </w:rPr>
                        <w:t>2.5thk Bracket welded</w:t>
                      </w:r>
                    </w:p>
                  </w:txbxContent>
                </v:textbox>
              </v:shape>
            </w:pict>
          </mc:Fallback>
        </mc:AlternateContent>
      </w:r>
      <w:r>
        <w:rPr>
          <w:noProof/>
        </w:rPr>
        <mc:AlternateContent>
          <mc:Choice Requires="wps">
            <w:drawing>
              <wp:anchor distT="0" distB="0" distL="114300" distR="114300" simplePos="0" relativeHeight="251658286" behindDoc="0" locked="0" layoutInCell="1" allowOverlap="1" wp14:anchorId="59556AE1" wp14:editId="524C6419">
                <wp:simplePos x="0" y="0"/>
                <wp:positionH relativeFrom="column">
                  <wp:posOffset>1339850</wp:posOffset>
                </wp:positionH>
                <wp:positionV relativeFrom="paragraph">
                  <wp:posOffset>137160</wp:posOffset>
                </wp:positionV>
                <wp:extent cx="290830" cy="34290"/>
                <wp:effectExtent l="23495" t="11430" r="9525" b="49530"/>
                <wp:wrapNone/>
                <wp:docPr id="262025002"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90830" cy="34290"/>
                        </a:xfrm>
                        <a:prstGeom prst="line">
                          <a:avLst/>
                        </a:prstGeom>
                        <a:noFill/>
                        <a:ln w="9525">
                          <a:solidFill>
                            <a:srgbClr val="FF0000"/>
                          </a:solidFill>
                          <a:round/>
                          <a:headEnd type="triangl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6="http://schemas.microsoft.com/office/drawing/2014/main" xmlns:pic="http://schemas.openxmlformats.org/drawingml/2006/picture" xmlns:a14="http://schemas.microsoft.com/office/drawing/2010/main" xmlns:a="http://schemas.openxmlformats.org/drawingml/2006/main">
            <w:pict w14:anchorId="5C732044">
              <v:line id="Straight Connector 96" style="position:absolute;flip:y;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from="105.5pt,10.8pt" to="128.4pt,13.5pt" w14:anchorId="505C3B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">
                <v:stroke startarrow="block" startarrowwidth="narrow" endarrowwidth="narrow"/>
              </v:line>
            </w:pict>
          </mc:Fallback>
        </mc:AlternateContent>
      </w:r>
      <w:r>
        <w:rPr>
          <w:noProof/>
        </w:rPr>
        <mc:AlternateContent>
          <mc:Choice Requires="wps">
            <w:drawing>
              <wp:anchor distT="0" distB="0" distL="114300" distR="114300" simplePos="0" relativeHeight="251658283" behindDoc="0" locked="0" layoutInCell="1" allowOverlap="1" wp14:anchorId="319D5BA2" wp14:editId="377EB055">
                <wp:simplePos x="0" y="0"/>
                <wp:positionH relativeFrom="column">
                  <wp:posOffset>4457700</wp:posOffset>
                </wp:positionH>
                <wp:positionV relativeFrom="paragraph">
                  <wp:posOffset>1143000</wp:posOffset>
                </wp:positionV>
                <wp:extent cx="3069590" cy="1891665"/>
                <wp:effectExtent l="0" t="1905" r="0" b="1905"/>
                <wp:wrapNone/>
                <wp:docPr id="1631163649"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9590" cy="18916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D6D0D3" w14:textId="03895632" w:rsidR="00B63904" w:rsidRDefault="00B63904" w:rsidP="00B63904"/>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19D5BA2" id="Text Box 93" o:spid="_x0000_s5340" type="#_x0000_t202" style="position:absolute;margin-left:351pt;margin-top:90pt;width:241.7pt;height:148.95pt;z-index:251658283;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" filled="f" stroked="f">
                <v:textbox style="mso-fit-shape-to-text:t">
                  <w:txbxContent>
                    <w:p w14:paraId="4FD6D0D3" w14:textId="03895632" w:rsidR="00B63904" w:rsidRDefault="00B63904" w:rsidP="00B63904"/>
                  </w:txbxContent>
                </v:textbox>
              </v:shape>
            </w:pict>
          </mc:Fallback>
        </mc:AlternateContent>
      </w:r>
      <w:r>
        <w:tab/>
      </w:r>
      <w:r>
        <w:tab/>
      </w:r>
      <w:r>
        <w:rPr>
          <w:noProof/>
        </w:rPr>
        <w:drawing>
          <wp:inline distT="0" distB="0" distL="0" distR="0" wp14:anchorId="48415F29" wp14:editId="0EEC876E">
            <wp:extent cx="2887980" cy="1798320"/>
            <wp:effectExtent l="0" t="0" r="7620" b="0"/>
            <wp:docPr id="12646559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887980" cy="1798320"/>
                    </a:xfrm>
                    <a:prstGeom prst="rect">
                      <a:avLst/>
                    </a:prstGeom>
                    <a:noFill/>
                    <a:ln>
                      <a:noFill/>
                    </a:ln>
                  </pic:spPr>
                </pic:pic>
              </a:graphicData>
            </a:graphic>
          </wp:inline>
        </w:drawing>
      </w:r>
    </w:p>
    <w:p w14:paraId="21D73A7D" w14:textId="77777777" w:rsidR="005D5DA5" w:rsidRPr="005D5DA5" w:rsidRDefault="005D5DA5" w:rsidP="005D5DA5">
      <w:pPr>
        <w:rPr>
          <w:rFonts w:asciiTheme="minorHAnsi" w:hAnsiTheme="minorHAnsi" w:cstheme="minorHAnsi"/>
          <w:sz w:val="20"/>
          <w:szCs w:val="20"/>
        </w:rPr>
      </w:pPr>
      <w:r w:rsidRPr="005D5DA5">
        <w:rPr>
          <w:rFonts w:asciiTheme="minorHAnsi" w:hAnsiTheme="minorHAnsi" w:cstheme="minorHAnsi"/>
          <w:sz w:val="20"/>
          <w:szCs w:val="20"/>
        </w:rPr>
        <w:t>(Load chart will be shared)</w:t>
      </w:r>
    </w:p>
    <w:p w14:paraId="17815622" w14:textId="77777777" w:rsidR="005D5DA5" w:rsidRDefault="005D5DA5" w:rsidP="00A365D5">
      <w:pPr>
        <w:ind w:left="155"/>
        <w:rPr>
          <w:rFonts w:ascii="Wingdings 3" w:hAnsi="Wingdings 3" w:cs="Wingdings 3"/>
          <w:color w:val="B70F5A"/>
          <w:w w:val="105"/>
        </w:rPr>
      </w:pPr>
    </w:p>
    <w:p w14:paraId="58F0FBBC" w14:textId="174DEF5C" w:rsidR="00A365D5" w:rsidRDefault="00A365D5" w:rsidP="00A365D5">
      <w:pPr>
        <w:ind w:left="155"/>
        <w:rPr>
          <w:rFonts w:asciiTheme="minorHAnsi" w:hAnsiTheme="minorHAnsi" w:cstheme="minorHAnsi"/>
          <w:sz w:val="20"/>
          <w:szCs w:val="20"/>
        </w:rPr>
      </w:pPr>
      <w:r>
        <w:rPr>
          <w:rFonts w:ascii="Wingdings 3" w:hAnsi="Wingdings 3" w:cs="Wingdings 3"/>
          <w:color w:val="B70F5A"/>
          <w:w w:val="105"/>
        </w:rPr>
        <w:t></w:t>
      </w:r>
      <w:r w:rsidRPr="00890496">
        <w:rPr>
          <w:rFonts w:asciiTheme="minorHAnsi" w:hAnsiTheme="minorHAnsi" w:cstheme="minorHAnsi"/>
          <w:sz w:val="20"/>
          <w:szCs w:val="20"/>
        </w:rPr>
        <w:t>Guided Type pallet Support</w:t>
      </w:r>
      <w:r w:rsidRPr="00890496">
        <w:rPr>
          <w:rFonts w:asciiTheme="minorHAnsi" w:hAnsiTheme="minorHAnsi" w:cstheme="minorHAnsi"/>
          <w:sz w:val="20"/>
          <w:szCs w:val="20"/>
        </w:rPr>
        <w:tab/>
      </w:r>
    </w:p>
    <w:p w14:paraId="3F9CE542" w14:textId="77777777" w:rsidR="00ED0DB1" w:rsidRDefault="00ED0DB1" w:rsidP="00ED0DB1">
      <w:pPr>
        <w:rPr>
          <w:rFonts w:asciiTheme="minorHAnsi" w:hAnsiTheme="minorHAnsi" w:cstheme="minorHAnsi"/>
          <w:sz w:val="20"/>
          <w:szCs w:val="20"/>
        </w:rPr>
      </w:pPr>
    </w:p>
    <w:p w14:paraId="77ED1F78" w14:textId="1B55A4B8" w:rsidR="00D97955" w:rsidRPr="00D97955" w:rsidRDefault="00D97955" w:rsidP="00ED0DB1">
      <w:pPr>
        <w:rPr>
          <w:rFonts w:asciiTheme="minorHAnsi" w:hAnsiTheme="minorHAnsi" w:cstheme="minorHAnsi"/>
          <w:sz w:val="20"/>
          <w:szCs w:val="20"/>
        </w:rPr>
      </w:pPr>
      <w:r w:rsidRPr="00D97955">
        <w:rPr>
          <w:rFonts w:asciiTheme="minorHAnsi" w:hAnsiTheme="minorHAnsi" w:cstheme="minorHAnsi"/>
          <w:sz w:val="20"/>
          <w:szCs w:val="20"/>
        </w:rPr>
        <w:t>Guided type pallet supports are used,</w:t>
      </w:r>
    </w:p>
    <w:p w14:paraId="5EDD391A" w14:textId="77777777" w:rsidR="00D97955" w:rsidRPr="00D97955" w:rsidRDefault="00D97955" w:rsidP="00D97955">
      <w:pPr>
        <w:ind w:firstLine="720"/>
        <w:rPr>
          <w:rFonts w:asciiTheme="minorHAnsi" w:hAnsiTheme="minorHAnsi" w:cstheme="minorHAnsi"/>
          <w:sz w:val="20"/>
          <w:szCs w:val="20"/>
        </w:rPr>
      </w:pPr>
      <w:proofErr w:type="spellStart"/>
      <w:r w:rsidRPr="00D97955">
        <w:rPr>
          <w:rFonts w:asciiTheme="minorHAnsi" w:hAnsiTheme="minorHAnsi" w:cstheme="minorHAnsi"/>
          <w:sz w:val="20"/>
          <w:szCs w:val="20"/>
        </w:rPr>
        <w:t>i</w:t>
      </w:r>
      <w:proofErr w:type="spellEnd"/>
      <w:r w:rsidRPr="00D97955">
        <w:rPr>
          <w:rFonts w:asciiTheme="minorHAnsi" w:hAnsiTheme="minorHAnsi" w:cstheme="minorHAnsi"/>
          <w:sz w:val="20"/>
          <w:szCs w:val="20"/>
        </w:rPr>
        <w:t>.</w:t>
      </w:r>
      <w:r w:rsidRPr="00D97955">
        <w:rPr>
          <w:rFonts w:asciiTheme="minorHAnsi" w:hAnsiTheme="minorHAnsi" w:cstheme="minorHAnsi"/>
          <w:sz w:val="20"/>
          <w:szCs w:val="20"/>
        </w:rPr>
        <w:tab/>
        <w:t xml:space="preserve">When pallets with </w:t>
      </w:r>
      <w:proofErr w:type="gramStart"/>
      <w:r w:rsidRPr="00D97955">
        <w:rPr>
          <w:rFonts w:asciiTheme="minorHAnsi" w:hAnsiTheme="minorHAnsi" w:cstheme="minorHAnsi"/>
          <w:sz w:val="20"/>
          <w:szCs w:val="20"/>
        </w:rPr>
        <w:t>post type</w:t>
      </w:r>
      <w:proofErr w:type="gramEnd"/>
      <w:r w:rsidRPr="00D97955">
        <w:rPr>
          <w:rFonts w:asciiTheme="minorHAnsi" w:hAnsiTheme="minorHAnsi" w:cstheme="minorHAnsi"/>
          <w:sz w:val="20"/>
          <w:szCs w:val="20"/>
        </w:rPr>
        <w:t xml:space="preserve"> legs are to be loaded on rack.</w:t>
      </w:r>
    </w:p>
    <w:p w14:paraId="67E473AF" w14:textId="77777777" w:rsidR="00D97955" w:rsidRPr="00D97955" w:rsidRDefault="00D97955" w:rsidP="00D97955">
      <w:pPr>
        <w:ind w:firstLine="720"/>
        <w:rPr>
          <w:rFonts w:asciiTheme="minorHAnsi" w:hAnsiTheme="minorHAnsi" w:cstheme="minorHAnsi"/>
          <w:sz w:val="20"/>
          <w:szCs w:val="20"/>
        </w:rPr>
      </w:pPr>
      <w:r w:rsidRPr="00D97955">
        <w:rPr>
          <w:rFonts w:asciiTheme="minorHAnsi" w:hAnsiTheme="minorHAnsi" w:cstheme="minorHAnsi"/>
          <w:sz w:val="20"/>
          <w:szCs w:val="20"/>
        </w:rPr>
        <w:t>ii.</w:t>
      </w:r>
      <w:r w:rsidRPr="00D97955">
        <w:rPr>
          <w:rFonts w:asciiTheme="minorHAnsi" w:hAnsiTheme="minorHAnsi" w:cstheme="minorHAnsi"/>
          <w:sz w:val="20"/>
          <w:szCs w:val="20"/>
        </w:rPr>
        <w:tab/>
        <w:t xml:space="preserve">When non-reversible pallets of different depths </w:t>
      </w:r>
      <w:proofErr w:type="gramStart"/>
      <w:r w:rsidRPr="00D97955">
        <w:rPr>
          <w:rFonts w:asciiTheme="minorHAnsi" w:hAnsiTheme="minorHAnsi" w:cstheme="minorHAnsi"/>
          <w:sz w:val="20"/>
          <w:szCs w:val="20"/>
        </w:rPr>
        <w:t>to be loaded</w:t>
      </w:r>
      <w:proofErr w:type="gramEnd"/>
      <w:r w:rsidRPr="00D97955">
        <w:rPr>
          <w:rFonts w:asciiTheme="minorHAnsi" w:hAnsiTheme="minorHAnsi" w:cstheme="minorHAnsi"/>
          <w:sz w:val="20"/>
          <w:szCs w:val="20"/>
        </w:rPr>
        <w:t xml:space="preserve"> on rack.</w:t>
      </w:r>
    </w:p>
    <w:p w14:paraId="4F517010" w14:textId="35527D80" w:rsidR="00D97955" w:rsidRDefault="00D97955" w:rsidP="00D97955">
      <w:pPr>
        <w:rPr>
          <w:rFonts w:asciiTheme="minorHAnsi" w:hAnsiTheme="minorHAnsi" w:cstheme="minorHAnsi"/>
          <w:sz w:val="20"/>
          <w:szCs w:val="20"/>
        </w:rPr>
      </w:pPr>
      <w:r w:rsidRPr="00D97955">
        <w:rPr>
          <w:rFonts w:asciiTheme="minorHAnsi" w:hAnsiTheme="minorHAnsi" w:cstheme="minorHAnsi"/>
          <w:sz w:val="20"/>
          <w:szCs w:val="20"/>
        </w:rPr>
        <w:t>GTPS is available in four different thickness viz. 1.6, 2, 2.5 or 3.15mm. GTPS can be provided with or without stoppers as per requirement.</w:t>
      </w:r>
    </w:p>
    <w:p w14:paraId="16051843" w14:textId="43195B43" w:rsidR="00A4746A" w:rsidRDefault="00A4746A" w:rsidP="00D97955">
      <w:pPr>
        <w:rPr>
          <w:rFonts w:asciiTheme="minorHAnsi" w:hAnsiTheme="minorHAnsi" w:cstheme="minorHAnsi"/>
          <w:sz w:val="20"/>
          <w:szCs w:val="20"/>
        </w:rPr>
      </w:pPr>
      <w:r w:rsidRPr="00B57476">
        <w:rPr>
          <w:noProof/>
        </w:rPr>
        <w:drawing>
          <wp:anchor distT="0" distB="0" distL="114300" distR="114300" simplePos="0" relativeHeight="251658288" behindDoc="0" locked="0" layoutInCell="1" allowOverlap="1" wp14:anchorId="51964364" wp14:editId="1B138F62">
            <wp:simplePos x="0" y="0"/>
            <wp:positionH relativeFrom="margin">
              <wp:posOffset>508000</wp:posOffset>
            </wp:positionH>
            <wp:positionV relativeFrom="paragraph">
              <wp:posOffset>132715</wp:posOffset>
            </wp:positionV>
            <wp:extent cx="3924300" cy="2676525"/>
            <wp:effectExtent l="0" t="0" r="0" b="0"/>
            <wp:wrapTopAndBottom/>
            <wp:docPr id="119138320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924300" cy="2676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CEEE62" w14:textId="125EA9F1" w:rsidR="00A4746A" w:rsidRDefault="00A4746A" w:rsidP="00A4746A">
      <w:pPr>
        <w:rPr>
          <w:rFonts w:asciiTheme="minorHAnsi" w:hAnsiTheme="minorHAnsi" w:cstheme="minorHAnsi"/>
          <w:sz w:val="20"/>
          <w:szCs w:val="20"/>
        </w:rPr>
      </w:pPr>
      <w:r>
        <w:rPr>
          <w:rFonts w:asciiTheme="minorHAnsi" w:hAnsiTheme="minorHAnsi" w:cstheme="minorHAnsi"/>
          <w:sz w:val="20"/>
          <w:szCs w:val="20"/>
        </w:rPr>
        <w:t>W</w:t>
      </w:r>
      <w:r w:rsidRPr="00D97955">
        <w:rPr>
          <w:rFonts w:asciiTheme="minorHAnsi" w:hAnsiTheme="minorHAnsi" w:cstheme="minorHAnsi"/>
          <w:sz w:val="20"/>
          <w:szCs w:val="20"/>
        </w:rPr>
        <w:t xml:space="preserve">hen non-reversible runner type pallets are used and when the middle leg of the pallet </w:t>
      </w:r>
      <w:proofErr w:type="gramStart"/>
      <w:r w:rsidRPr="00D97955">
        <w:rPr>
          <w:rFonts w:asciiTheme="minorHAnsi" w:hAnsiTheme="minorHAnsi" w:cstheme="minorHAnsi"/>
          <w:sz w:val="20"/>
          <w:szCs w:val="20"/>
        </w:rPr>
        <w:t>has to</w:t>
      </w:r>
      <w:proofErr w:type="gramEnd"/>
      <w:r w:rsidRPr="00D97955">
        <w:rPr>
          <w:rFonts w:asciiTheme="minorHAnsi" w:hAnsiTheme="minorHAnsi" w:cstheme="minorHAnsi"/>
          <w:sz w:val="20"/>
          <w:szCs w:val="20"/>
        </w:rPr>
        <w:t xml:space="preserve"> be supported, GTPS is used along with the welded type PSB in the middle. The GTPS and PSB are </w:t>
      </w:r>
      <w:proofErr w:type="gramStart"/>
      <w:r w:rsidRPr="00D97955">
        <w:rPr>
          <w:rFonts w:asciiTheme="minorHAnsi" w:hAnsiTheme="minorHAnsi" w:cstheme="minorHAnsi"/>
          <w:sz w:val="20"/>
          <w:szCs w:val="20"/>
        </w:rPr>
        <w:t>connected together</w:t>
      </w:r>
      <w:proofErr w:type="gramEnd"/>
      <w:r w:rsidRPr="00D97955">
        <w:rPr>
          <w:rFonts w:asciiTheme="minorHAnsi" w:hAnsiTheme="minorHAnsi" w:cstheme="minorHAnsi"/>
          <w:sz w:val="20"/>
          <w:szCs w:val="20"/>
        </w:rPr>
        <w:t xml:space="preserve"> with Pair of </w:t>
      </w:r>
      <w:proofErr w:type="spellStart"/>
      <w:r w:rsidRPr="00D97955">
        <w:rPr>
          <w:rFonts w:asciiTheme="minorHAnsi" w:hAnsiTheme="minorHAnsi" w:cstheme="minorHAnsi"/>
          <w:sz w:val="20"/>
          <w:szCs w:val="20"/>
        </w:rPr>
        <w:t>multiflex</w:t>
      </w:r>
      <w:proofErr w:type="spellEnd"/>
      <w:r w:rsidRPr="00D97955">
        <w:rPr>
          <w:rFonts w:asciiTheme="minorHAnsi" w:hAnsiTheme="minorHAnsi" w:cstheme="minorHAnsi"/>
          <w:sz w:val="20"/>
          <w:szCs w:val="20"/>
        </w:rPr>
        <w:t xml:space="preserve"> angle to maintain their relative position. And </w:t>
      </w:r>
      <w:proofErr w:type="gramStart"/>
      <w:r w:rsidRPr="00D97955">
        <w:rPr>
          <w:rFonts w:asciiTheme="minorHAnsi" w:hAnsiTheme="minorHAnsi" w:cstheme="minorHAnsi"/>
          <w:sz w:val="20"/>
          <w:szCs w:val="20"/>
        </w:rPr>
        <w:t>also</w:t>
      </w:r>
      <w:proofErr w:type="gramEnd"/>
      <w:r w:rsidRPr="00D97955">
        <w:rPr>
          <w:rFonts w:asciiTheme="minorHAnsi" w:hAnsiTheme="minorHAnsi" w:cstheme="minorHAnsi"/>
          <w:sz w:val="20"/>
          <w:szCs w:val="20"/>
        </w:rPr>
        <w:t xml:space="preserve"> GTPS without PSB </w:t>
      </w:r>
      <w:proofErr w:type="gramStart"/>
      <w:r w:rsidRPr="00D97955">
        <w:rPr>
          <w:rFonts w:asciiTheme="minorHAnsi" w:hAnsiTheme="minorHAnsi" w:cstheme="minorHAnsi"/>
          <w:sz w:val="20"/>
          <w:szCs w:val="20"/>
        </w:rPr>
        <w:t>also</w:t>
      </w:r>
      <w:proofErr w:type="gramEnd"/>
      <w:r w:rsidRPr="00D97955">
        <w:rPr>
          <w:rFonts w:asciiTheme="minorHAnsi" w:hAnsiTheme="minorHAnsi" w:cstheme="minorHAnsi"/>
          <w:sz w:val="20"/>
          <w:szCs w:val="20"/>
        </w:rPr>
        <w:t xml:space="preserve"> connected by pair of MF angles</w:t>
      </w:r>
      <w:r>
        <w:rPr>
          <w:rFonts w:asciiTheme="minorHAnsi" w:hAnsiTheme="minorHAnsi" w:cstheme="minorHAnsi"/>
          <w:sz w:val="20"/>
          <w:szCs w:val="20"/>
        </w:rPr>
        <w:t xml:space="preserve"> as shown below</w:t>
      </w:r>
      <w:r w:rsidR="004C4994">
        <w:rPr>
          <w:rFonts w:asciiTheme="minorHAnsi" w:hAnsiTheme="minorHAnsi" w:cstheme="minorHAnsi"/>
          <w:sz w:val="20"/>
          <w:szCs w:val="20"/>
        </w:rPr>
        <w:t>.</w:t>
      </w:r>
    </w:p>
    <w:p w14:paraId="23179405" w14:textId="77777777" w:rsidR="000E2908" w:rsidRDefault="000E2908" w:rsidP="00A4746A">
      <w:pPr>
        <w:rPr>
          <w:rFonts w:asciiTheme="minorHAnsi" w:hAnsiTheme="minorHAnsi" w:cstheme="minorHAnsi"/>
          <w:sz w:val="20"/>
          <w:szCs w:val="20"/>
        </w:rPr>
      </w:pPr>
    </w:p>
    <w:p w14:paraId="00D8A5BF" w14:textId="125B4C68" w:rsidR="000E2908" w:rsidRDefault="000E2908" w:rsidP="00A4746A">
      <w:pPr>
        <w:rPr>
          <w:rFonts w:asciiTheme="minorHAnsi" w:hAnsiTheme="minorHAnsi" w:cstheme="minorHAnsi"/>
          <w:sz w:val="20"/>
          <w:szCs w:val="20"/>
        </w:rPr>
      </w:pPr>
      <w:r w:rsidRPr="00540A21">
        <w:rPr>
          <w:noProof/>
        </w:rPr>
        <w:lastRenderedPageBreak/>
        <w:drawing>
          <wp:inline distT="0" distB="0" distL="0" distR="0" wp14:anchorId="538EF837" wp14:editId="0160862C">
            <wp:extent cx="5588000" cy="7448397"/>
            <wp:effectExtent l="0" t="0" r="0" b="635"/>
            <wp:docPr id="112181358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588000" cy="7448397"/>
                    </a:xfrm>
                    <a:prstGeom prst="rect">
                      <a:avLst/>
                    </a:prstGeom>
                    <a:noFill/>
                    <a:ln>
                      <a:noFill/>
                    </a:ln>
                  </pic:spPr>
                </pic:pic>
              </a:graphicData>
            </a:graphic>
          </wp:inline>
        </w:drawing>
      </w:r>
    </w:p>
    <w:p w14:paraId="33EC4EC3" w14:textId="6ED3816E" w:rsidR="00B57476" w:rsidRDefault="00B57476" w:rsidP="00D97955">
      <w:pPr>
        <w:rPr>
          <w:rFonts w:asciiTheme="minorHAnsi" w:hAnsiTheme="minorHAnsi" w:cstheme="minorHAnsi"/>
          <w:sz w:val="20"/>
          <w:szCs w:val="20"/>
        </w:rPr>
      </w:pPr>
    </w:p>
    <w:p w14:paraId="1F6FFBC0" w14:textId="77777777" w:rsidR="000E2908" w:rsidRDefault="000E2908" w:rsidP="00D97955">
      <w:pPr>
        <w:rPr>
          <w:rFonts w:asciiTheme="minorHAnsi" w:hAnsiTheme="minorHAnsi" w:cstheme="minorHAnsi"/>
          <w:sz w:val="20"/>
          <w:szCs w:val="20"/>
        </w:rPr>
      </w:pPr>
    </w:p>
    <w:p w14:paraId="43E6ED42" w14:textId="77777777" w:rsidR="000E2908" w:rsidRDefault="000E2908" w:rsidP="00D97955">
      <w:pPr>
        <w:rPr>
          <w:rFonts w:asciiTheme="minorHAnsi" w:hAnsiTheme="minorHAnsi" w:cstheme="minorHAnsi"/>
          <w:sz w:val="20"/>
          <w:szCs w:val="20"/>
        </w:rPr>
      </w:pPr>
    </w:p>
    <w:p w14:paraId="6FE042F6" w14:textId="77777777" w:rsidR="000E2908" w:rsidRDefault="000E2908" w:rsidP="00D97955">
      <w:pPr>
        <w:rPr>
          <w:rFonts w:asciiTheme="minorHAnsi" w:hAnsiTheme="minorHAnsi" w:cstheme="minorHAnsi"/>
          <w:sz w:val="20"/>
          <w:szCs w:val="20"/>
        </w:rPr>
      </w:pPr>
    </w:p>
    <w:p w14:paraId="0726E172" w14:textId="42517B15" w:rsidR="000E2908" w:rsidRDefault="000E2908" w:rsidP="00D97955">
      <w:pPr>
        <w:rPr>
          <w:rFonts w:asciiTheme="minorHAnsi" w:hAnsiTheme="minorHAnsi" w:cstheme="minorHAnsi"/>
          <w:sz w:val="20"/>
          <w:szCs w:val="20"/>
        </w:rPr>
      </w:pPr>
      <w:r>
        <w:rPr>
          <w:rFonts w:ascii="Wingdings 3" w:hAnsi="Wingdings 3" w:cs="Wingdings 3"/>
          <w:color w:val="B70F5A"/>
          <w:w w:val="105"/>
        </w:rPr>
        <w:lastRenderedPageBreak/>
        <w:t></w:t>
      </w:r>
      <w:r w:rsidRPr="00890496">
        <w:rPr>
          <w:rFonts w:asciiTheme="minorHAnsi" w:hAnsiTheme="minorHAnsi" w:cstheme="minorHAnsi"/>
          <w:sz w:val="20"/>
          <w:szCs w:val="20"/>
        </w:rPr>
        <w:t>Fork Entry Bar</w:t>
      </w:r>
    </w:p>
    <w:p w14:paraId="50B04AD3" w14:textId="77777777" w:rsidR="000E2908" w:rsidRDefault="000E2908" w:rsidP="00D97955">
      <w:pPr>
        <w:rPr>
          <w:rFonts w:asciiTheme="minorHAnsi" w:hAnsiTheme="minorHAnsi" w:cstheme="minorHAnsi"/>
          <w:sz w:val="20"/>
          <w:szCs w:val="20"/>
        </w:rPr>
      </w:pPr>
    </w:p>
    <w:p w14:paraId="49549A44" w14:textId="34346063" w:rsidR="000E2908" w:rsidRDefault="004A533D" w:rsidP="00D97955">
      <w:pPr>
        <w:rPr>
          <w:rFonts w:asciiTheme="minorHAnsi" w:hAnsiTheme="minorHAnsi" w:cstheme="minorHAnsi"/>
          <w:sz w:val="20"/>
          <w:szCs w:val="20"/>
        </w:rPr>
      </w:pPr>
      <w:r w:rsidRPr="004A533D">
        <w:rPr>
          <w:rFonts w:asciiTheme="minorHAnsi" w:hAnsiTheme="minorHAnsi" w:cstheme="minorHAnsi"/>
          <w:sz w:val="20"/>
          <w:szCs w:val="20"/>
        </w:rPr>
        <w:t xml:space="preserve">Fork entry bars are needed when the SKU to be stored on the rack does not have any provision for </w:t>
      </w:r>
      <w:proofErr w:type="gramStart"/>
      <w:r w:rsidRPr="004A533D">
        <w:rPr>
          <w:rFonts w:asciiTheme="minorHAnsi" w:hAnsiTheme="minorHAnsi" w:cstheme="minorHAnsi"/>
          <w:sz w:val="20"/>
          <w:szCs w:val="20"/>
        </w:rPr>
        <w:t>fork</w:t>
      </w:r>
      <w:proofErr w:type="gramEnd"/>
      <w:r w:rsidRPr="004A533D">
        <w:rPr>
          <w:rFonts w:asciiTheme="minorHAnsi" w:hAnsiTheme="minorHAnsi" w:cstheme="minorHAnsi"/>
          <w:sz w:val="20"/>
          <w:szCs w:val="20"/>
        </w:rPr>
        <w:t xml:space="preserve"> to enter in. It is made by welding together, a main channel, two channel-50mm long and two catwalk support brackets. The 50mm long channel welded between main channel and catwalk support bracket provides the clearance for the fork of MHE to enter and lift the SKU. The distance between two fork entry bars depends on the pallet width.</w:t>
      </w:r>
    </w:p>
    <w:p w14:paraId="652B4F42" w14:textId="556E17DF" w:rsidR="004A533D" w:rsidRDefault="001A3EB0" w:rsidP="00D97955">
      <w:pPr>
        <w:rPr>
          <w:rFonts w:asciiTheme="minorHAnsi" w:hAnsiTheme="minorHAnsi" w:cstheme="minorHAnsi"/>
          <w:sz w:val="20"/>
          <w:szCs w:val="20"/>
        </w:rPr>
      </w:pPr>
      <w:r>
        <w:rPr>
          <w:rFonts w:asciiTheme="minorHAnsi" w:hAnsiTheme="minorHAnsi" w:cstheme="minorHAnsi"/>
          <w:noProof/>
          <w:sz w:val="20"/>
          <w:szCs w:val="20"/>
        </w:rPr>
        <w:drawing>
          <wp:anchor distT="0" distB="0" distL="114300" distR="114300" simplePos="0" relativeHeight="251658289" behindDoc="1" locked="0" layoutInCell="1" allowOverlap="1" wp14:anchorId="5FEBAB93" wp14:editId="53673CE8">
            <wp:simplePos x="0" y="0"/>
            <wp:positionH relativeFrom="column">
              <wp:posOffset>256540</wp:posOffset>
            </wp:positionH>
            <wp:positionV relativeFrom="paragraph">
              <wp:posOffset>156845</wp:posOffset>
            </wp:positionV>
            <wp:extent cx="2438400" cy="2005330"/>
            <wp:effectExtent l="0" t="0" r="0" b="0"/>
            <wp:wrapTopAndBottom/>
            <wp:docPr id="1991823535"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438400" cy="20053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576AFE" w14:textId="0242BD8A" w:rsidR="004A533D" w:rsidRDefault="001A3EB0" w:rsidP="00D97955">
      <w:pPr>
        <w:rPr>
          <w:rFonts w:asciiTheme="minorHAnsi" w:hAnsiTheme="minorHAnsi" w:cstheme="minorHAnsi"/>
          <w:sz w:val="20"/>
          <w:szCs w:val="20"/>
        </w:rPr>
      </w:pPr>
      <w:r>
        <w:rPr>
          <w:rFonts w:asciiTheme="minorHAnsi" w:hAnsiTheme="minorHAnsi" w:cstheme="minorHAnsi"/>
          <w:noProof/>
          <w:sz w:val="20"/>
          <w:szCs w:val="20"/>
        </w:rPr>
        <w:drawing>
          <wp:anchor distT="0" distB="0" distL="114300" distR="114300" simplePos="0" relativeHeight="251658290" behindDoc="1" locked="0" layoutInCell="1" allowOverlap="1" wp14:anchorId="0F9EF362" wp14:editId="43445153">
            <wp:simplePos x="0" y="0"/>
            <wp:positionH relativeFrom="column">
              <wp:posOffset>2846070</wp:posOffset>
            </wp:positionH>
            <wp:positionV relativeFrom="paragraph">
              <wp:posOffset>19685</wp:posOffset>
            </wp:positionV>
            <wp:extent cx="2366645" cy="1806575"/>
            <wp:effectExtent l="0" t="0" r="0" b="3175"/>
            <wp:wrapNone/>
            <wp:docPr id="975963032"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366645" cy="1806575"/>
                    </a:xfrm>
                    <a:prstGeom prst="rect">
                      <a:avLst/>
                    </a:prstGeom>
                    <a:noFill/>
                    <a:ln>
                      <a:noFill/>
                    </a:ln>
                  </pic:spPr>
                </pic:pic>
              </a:graphicData>
            </a:graphic>
            <wp14:sizeRelH relativeFrom="page">
              <wp14:pctWidth>0</wp14:pctWidth>
            </wp14:sizeRelH>
            <wp14:sizeRelV relativeFrom="page">
              <wp14:pctHeight>0</wp14:pctHeight>
            </wp14:sizeRelV>
          </wp:anchor>
        </w:drawing>
      </w:r>
      <w:r w:rsidR="000F33F6">
        <w:rPr>
          <w:rFonts w:asciiTheme="minorHAnsi" w:hAnsiTheme="minorHAnsi" w:cstheme="minorHAnsi"/>
          <w:noProof/>
          <w:sz w:val="20"/>
          <w:szCs w:val="20"/>
        </w:rPr>
        <mc:AlternateContent>
          <mc:Choice Requires="wps">
            <w:drawing>
              <wp:anchor distT="0" distB="0" distL="114300" distR="114300" simplePos="0" relativeHeight="251658292" behindDoc="0" locked="0" layoutInCell="1" allowOverlap="1" wp14:anchorId="1DA84B6A" wp14:editId="2E0EB355">
                <wp:simplePos x="0" y="0"/>
                <wp:positionH relativeFrom="column">
                  <wp:posOffset>568960</wp:posOffset>
                </wp:positionH>
                <wp:positionV relativeFrom="paragraph">
                  <wp:posOffset>2185035</wp:posOffset>
                </wp:positionV>
                <wp:extent cx="1379220" cy="330835"/>
                <wp:effectExtent l="0" t="0" r="0" b="0"/>
                <wp:wrapNone/>
                <wp:docPr id="533473710"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9220" cy="3308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0CBEA8" w14:textId="77777777" w:rsidR="003D0BD1" w:rsidRPr="00BD758F" w:rsidRDefault="003D0BD1" w:rsidP="003D0BD1">
                            <w:pPr>
                              <w:rPr>
                                <w:rFonts w:asciiTheme="minorHAnsi" w:hAnsiTheme="minorHAnsi" w:cstheme="minorHAnsi"/>
                                <w:b/>
                                <w:sz w:val="20"/>
                                <w:szCs w:val="20"/>
                              </w:rPr>
                            </w:pPr>
                            <w:r w:rsidRPr="00BD758F">
                              <w:rPr>
                                <w:rFonts w:asciiTheme="minorHAnsi" w:hAnsiTheme="minorHAnsi" w:cstheme="minorHAnsi"/>
                                <w:b/>
                                <w:sz w:val="20"/>
                                <w:szCs w:val="20"/>
                              </w:rPr>
                              <w:t>Fork Entry BAR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A84B6A" id="Text Box 107" o:spid="_x0000_s5341" type="#_x0000_t202" style="position:absolute;margin-left:44.8pt;margin-top:172.05pt;width:108.6pt;height:26.05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" filled="f" stroked="f">
                <v:textbox>
                  <w:txbxContent>
                    <w:p w14:paraId="570CBEA8" w14:textId="77777777" w:rsidR="003D0BD1" w:rsidRPr="00BD758F" w:rsidRDefault="003D0BD1" w:rsidP="003D0BD1">
                      <w:pPr>
                        <w:rPr>
                          <w:rFonts w:asciiTheme="minorHAnsi" w:hAnsiTheme="minorHAnsi" w:cstheme="minorHAnsi"/>
                          <w:b/>
                          <w:sz w:val="20"/>
                          <w:szCs w:val="20"/>
                        </w:rPr>
                      </w:pPr>
                      <w:r w:rsidRPr="00BD758F">
                        <w:rPr>
                          <w:rFonts w:asciiTheme="minorHAnsi" w:hAnsiTheme="minorHAnsi" w:cstheme="minorHAnsi"/>
                          <w:b/>
                          <w:sz w:val="20"/>
                          <w:szCs w:val="20"/>
                        </w:rPr>
                        <w:t>Fork Entry BAR</w:t>
                      </w:r>
                    </w:p>
                  </w:txbxContent>
                </v:textbox>
              </v:shape>
            </w:pict>
          </mc:Fallback>
        </mc:AlternateContent>
      </w:r>
      <w:r w:rsidR="00BD758F">
        <w:rPr>
          <w:rFonts w:asciiTheme="minorHAnsi" w:hAnsiTheme="minorHAnsi" w:cstheme="minorHAnsi"/>
          <w:noProof/>
          <w:sz w:val="20"/>
          <w:szCs w:val="20"/>
        </w:rPr>
        <mc:AlternateContent>
          <mc:Choice Requires="wps">
            <w:drawing>
              <wp:anchor distT="0" distB="0" distL="114300" distR="114300" simplePos="0" relativeHeight="251658291" behindDoc="0" locked="0" layoutInCell="1" allowOverlap="1" wp14:anchorId="0F4084D1" wp14:editId="4BC16AE5">
                <wp:simplePos x="0" y="0"/>
                <wp:positionH relativeFrom="column">
                  <wp:posOffset>3235960</wp:posOffset>
                </wp:positionH>
                <wp:positionV relativeFrom="paragraph">
                  <wp:posOffset>2200275</wp:posOffset>
                </wp:positionV>
                <wp:extent cx="2095500" cy="315595"/>
                <wp:effectExtent l="0" t="0" r="0" b="8255"/>
                <wp:wrapNone/>
                <wp:docPr id="370988028"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3155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2A0BA0" w14:textId="77777777" w:rsidR="003D0BD1" w:rsidRPr="00BD758F" w:rsidRDefault="003D0BD1" w:rsidP="003D0BD1">
                            <w:pPr>
                              <w:rPr>
                                <w:rFonts w:asciiTheme="minorHAnsi" w:hAnsiTheme="minorHAnsi" w:cstheme="minorHAnsi"/>
                                <w:b/>
                                <w:sz w:val="20"/>
                                <w:szCs w:val="20"/>
                              </w:rPr>
                            </w:pPr>
                            <w:r w:rsidRPr="00BD758F">
                              <w:rPr>
                                <w:rFonts w:asciiTheme="minorHAnsi" w:hAnsiTheme="minorHAnsi" w:cstheme="minorHAnsi"/>
                                <w:b/>
                                <w:sz w:val="20"/>
                                <w:szCs w:val="20"/>
                              </w:rPr>
                              <w:t>Position on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4084D1" id="Text Box 106" o:spid="_x0000_s5342" type="#_x0000_t202" style="position:absolute;margin-left:254.8pt;margin-top:173.25pt;width:165pt;height:24.85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" filled="f" stroked="f">
                <v:textbox>
                  <w:txbxContent>
                    <w:p w14:paraId="3B2A0BA0" w14:textId="77777777" w:rsidR="003D0BD1" w:rsidRPr="00BD758F" w:rsidRDefault="003D0BD1" w:rsidP="003D0BD1">
                      <w:pPr>
                        <w:rPr>
                          <w:rFonts w:asciiTheme="minorHAnsi" w:hAnsiTheme="minorHAnsi" w:cstheme="minorHAnsi"/>
                          <w:b/>
                          <w:sz w:val="20"/>
                          <w:szCs w:val="20"/>
                        </w:rPr>
                      </w:pPr>
                      <w:r w:rsidRPr="00BD758F">
                        <w:rPr>
                          <w:rFonts w:asciiTheme="minorHAnsi" w:hAnsiTheme="minorHAnsi" w:cstheme="minorHAnsi"/>
                          <w:b/>
                          <w:sz w:val="20"/>
                          <w:szCs w:val="20"/>
                        </w:rPr>
                        <w:t>Position on System</w:t>
                      </w:r>
                    </w:p>
                  </w:txbxContent>
                </v:textbox>
              </v:shape>
            </w:pict>
          </mc:Fallback>
        </mc:AlternateContent>
      </w:r>
    </w:p>
    <w:p w14:paraId="078D3203" w14:textId="77777777" w:rsidR="001A3EB0" w:rsidRPr="001A3EB0" w:rsidRDefault="001A3EB0" w:rsidP="001A3EB0">
      <w:pPr>
        <w:rPr>
          <w:rFonts w:asciiTheme="minorHAnsi" w:hAnsiTheme="minorHAnsi" w:cstheme="minorHAnsi"/>
          <w:sz w:val="20"/>
          <w:szCs w:val="20"/>
        </w:rPr>
      </w:pPr>
    </w:p>
    <w:p w14:paraId="2C70DB11" w14:textId="77777777" w:rsidR="001A3EB0" w:rsidRPr="001A3EB0" w:rsidRDefault="001A3EB0" w:rsidP="001A3EB0">
      <w:pPr>
        <w:rPr>
          <w:rFonts w:asciiTheme="minorHAnsi" w:hAnsiTheme="minorHAnsi" w:cstheme="minorHAnsi"/>
          <w:sz w:val="20"/>
          <w:szCs w:val="20"/>
        </w:rPr>
      </w:pPr>
    </w:p>
    <w:p w14:paraId="176CED8A" w14:textId="77777777" w:rsidR="002124A4" w:rsidRPr="005D5DA5" w:rsidRDefault="002124A4" w:rsidP="002124A4">
      <w:pPr>
        <w:rPr>
          <w:rFonts w:asciiTheme="minorHAnsi" w:hAnsiTheme="minorHAnsi" w:cstheme="minorHAnsi"/>
          <w:sz w:val="20"/>
          <w:szCs w:val="20"/>
        </w:rPr>
      </w:pPr>
      <w:r w:rsidRPr="005D5DA5">
        <w:rPr>
          <w:rFonts w:asciiTheme="minorHAnsi" w:hAnsiTheme="minorHAnsi" w:cstheme="minorHAnsi"/>
          <w:sz w:val="20"/>
          <w:szCs w:val="20"/>
        </w:rPr>
        <w:t>(Load chart will be shared)</w:t>
      </w:r>
    </w:p>
    <w:p w14:paraId="0A987FD6" w14:textId="77777777" w:rsidR="002124A4" w:rsidRPr="001A3EB0" w:rsidRDefault="002124A4" w:rsidP="001A3EB0">
      <w:pPr>
        <w:rPr>
          <w:rFonts w:asciiTheme="minorHAnsi" w:hAnsiTheme="minorHAnsi" w:cstheme="minorHAnsi"/>
          <w:sz w:val="20"/>
          <w:szCs w:val="20"/>
        </w:rPr>
      </w:pPr>
    </w:p>
    <w:p w14:paraId="66397AAF" w14:textId="0B4F75C2" w:rsidR="001A3EB0" w:rsidRDefault="001A3EB0" w:rsidP="001A3EB0">
      <w:pPr>
        <w:rPr>
          <w:rFonts w:asciiTheme="minorHAnsi" w:hAnsiTheme="minorHAnsi" w:cstheme="minorHAnsi"/>
          <w:sz w:val="20"/>
          <w:szCs w:val="20"/>
        </w:rPr>
      </w:pPr>
      <w:r>
        <w:rPr>
          <w:rFonts w:ascii="Wingdings 3" w:hAnsi="Wingdings 3" w:cs="Wingdings 3"/>
          <w:color w:val="B70F5A"/>
          <w:w w:val="105"/>
        </w:rPr>
        <w:t></w:t>
      </w:r>
      <w:r w:rsidRPr="00890496">
        <w:rPr>
          <w:rFonts w:asciiTheme="minorHAnsi" w:hAnsiTheme="minorHAnsi" w:cstheme="minorHAnsi"/>
          <w:sz w:val="20"/>
          <w:szCs w:val="20"/>
        </w:rPr>
        <w:t>6B Panel Decking for Pallet</w:t>
      </w:r>
    </w:p>
    <w:p w14:paraId="03AD4151" w14:textId="77777777" w:rsidR="001A3EB0" w:rsidRDefault="001A3EB0" w:rsidP="001A3EB0">
      <w:pPr>
        <w:rPr>
          <w:rFonts w:asciiTheme="minorHAnsi" w:hAnsiTheme="minorHAnsi" w:cstheme="minorHAnsi"/>
          <w:sz w:val="20"/>
          <w:szCs w:val="20"/>
        </w:rPr>
      </w:pPr>
    </w:p>
    <w:p w14:paraId="6B46ACE1" w14:textId="350BC072" w:rsidR="001A3EB0" w:rsidRDefault="00E14E32" w:rsidP="001A3EB0">
      <w:pPr>
        <w:rPr>
          <w:rFonts w:asciiTheme="minorHAnsi" w:hAnsiTheme="minorHAnsi" w:cstheme="minorHAnsi"/>
          <w:sz w:val="20"/>
          <w:szCs w:val="20"/>
        </w:rPr>
      </w:pPr>
      <w:r w:rsidRPr="00E14E32">
        <w:rPr>
          <w:rFonts w:asciiTheme="minorHAnsi" w:hAnsiTheme="minorHAnsi" w:cstheme="minorHAnsi"/>
          <w:sz w:val="20"/>
          <w:szCs w:val="20"/>
        </w:rPr>
        <w:t>The panel sectional profile formed by 6 bends is said to be a 6-Bend Panel. It is a Mild steel panel having in thickness 1.25 &amp; 1.60mm (for pallet decking) and width 300mm max and length applicable as per requirement.</w:t>
      </w:r>
    </w:p>
    <w:p w14:paraId="79D19DA0" w14:textId="77777777" w:rsidR="00E14E32" w:rsidRDefault="00E14E32" w:rsidP="001A3EB0">
      <w:pPr>
        <w:rPr>
          <w:rFonts w:asciiTheme="minorHAnsi" w:hAnsiTheme="minorHAnsi" w:cstheme="minorHAnsi"/>
          <w:sz w:val="20"/>
          <w:szCs w:val="20"/>
        </w:rPr>
      </w:pPr>
    </w:p>
    <w:p w14:paraId="7ED3B73E" w14:textId="6A6FD5FE" w:rsidR="00E14E32" w:rsidRDefault="00F029FD" w:rsidP="001A3EB0">
      <w:pPr>
        <w:rPr>
          <w:rFonts w:asciiTheme="minorHAnsi" w:hAnsiTheme="minorHAnsi" w:cstheme="minorHAnsi"/>
          <w:sz w:val="20"/>
          <w:szCs w:val="20"/>
        </w:rPr>
      </w:pPr>
      <w:r w:rsidRPr="00F029FD">
        <w:rPr>
          <w:noProof/>
        </w:rPr>
        <w:drawing>
          <wp:anchor distT="0" distB="0" distL="114300" distR="114300" simplePos="0" relativeHeight="251658293" behindDoc="0" locked="0" layoutInCell="1" allowOverlap="1" wp14:anchorId="6FB97D79" wp14:editId="11A820A9">
            <wp:simplePos x="0" y="0"/>
            <wp:positionH relativeFrom="column">
              <wp:posOffset>957580</wp:posOffset>
            </wp:positionH>
            <wp:positionV relativeFrom="paragraph">
              <wp:posOffset>383540</wp:posOffset>
            </wp:positionV>
            <wp:extent cx="3238500" cy="2389505"/>
            <wp:effectExtent l="0" t="0" r="0" b="0"/>
            <wp:wrapTopAndBottom/>
            <wp:docPr id="598788132"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238500" cy="2389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3590" w:rsidRPr="000D3590">
        <w:rPr>
          <w:rFonts w:asciiTheme="minorHAnsi" w:hAnsiTheme="minorHAnsi" w:cstheme="minorHAnsi"/>
          <w:sz w:val="20"/>
          <w:szCs w:val="20"/>
        </w:rPr>
        <w:t xml:space="preserve">The sequences of 6B panel arranged on a beam is said to be a 6-bend panel decking. The number of </w:t>
      </w:r>
      <w:proofErr w:type="gramStart"/>
      <w:r w:rsidR="000D3590" w:rsidRPr="000D3590">
        <w:rPr>
          <w:rFonts w:asciiTheme="minorHAnsi" w:hAnsiTheme="minorHAnsi" w:cstheme="minorHAnsi"/>
          <w:sz w:val="20"/>
          <w:szCs w:val="20"/>
        </w:rPr>
        <w:t>panel</w:t>
      </w:r>
      <w:proofErr w:type="gramEnd"/>
      <w:r w:rsidR="000D3590" w:rsidRPr="000D3590">
        <w:rPr>
          <w:rFonts w:asciiTheme="minorHAnsi" w:hAnsiTheme="minorHAnsi" w:cstheme="minorHAnsi"/>
          <w:sz w:val="20"/>
          <w:szCs w:val="20"/>
        </w:rPr>
        <w:t xml:space="preserve"> per deck is based on Load carrying, Beam span, panel spacing and panel width.</w:t>
      </w:r>
    </w:p>
    <w:p w14:paraId="55D6662F" w14:textId="62F19F0E" w:rsidR="00061E64" w:rsidRDefault="00061E64" w:rsidP="001A3EB0">
      <w:pPr>
        <w:rPr>
          <w:rFonts w:asciiTheme="minorHAnsi" w:hAnsiTheme="minorHAnsi" w:cstheme="minorHAnsi"/>
          <w:sz w:val="20"/>
          <w:szCs w:val="20"/>
        </w:rPr>
      </w:pPr>
    </w:p>
    <w:p w14:paraId="04DD317A" w14:textId="77777777" w:rsidR="002124A4" w:rsidRPr="005D5DA5" w:rsidRDefault="002124A4" w:rsidP="002124A4">
      <w:pPr>
        <w:rPr>
          <w:rFonts w:asciiTheme="minorHAnsi" w:hAnsiTheme="minorHAnsi" w:cstheme="minorHAnsi"/>
          <w:sz w:val="20"/>
          <w:szCs w:val="20"/>
        </w:rPr>
      </w:pPr>
      <w:r w:rsidRPr="005D5DA5">
        <w:rPr>
          <w:rFonts w:asciiTheme="minorHAnsi" w:hAnsiTheme="minorHAnsi" w:cstheme="minorHAnsi"/>
          <w:sz w:val="20"/>
          <w:szCs w:val="20"/>
        </w:rPr>
        <w:t>(Load chart will be shared)</w:t>
      </w:r>
    </w:p>
    <w:p w14:paraId="67F7228D" w14:textId="405FA408" w:rsidR="000D3590" w:rsidRPr="001A3EB0" w:rsidRDefault="000D3590" w:rsidP="001A3EB0">
      <w:pPr>
        <w:rPr>
          <w:rFonts w:asciiTheme="minorHAnsi" w:hAnsiTheme="minorHAnsi" w:cstheme="minorHAnsi"/>
          <w:sz w:val="20"/>
          <w:szCs w:val="20"/>
        </w:rPr>
      </w:pPr>
    </w:p>
    <w:p w14:paraId="18C1944C" w14:textId="76F4D712" w:rsidR="00061E64" w:rsidRDefault="00061E64" w:rsidP="00061E64">
      <w:pPr>
        <w:rPr>
          <w:rFonts w:asciiTheme="minorHAnsi" w:hAnsiTheme="minorHAnsi" w:cstheme="minorHAnsi"/>
          <w:sz w:val="20"/>
          <w:szCs w:val="20"/>
        </w:rPr>
      </w:pPr>
      <w:r>
        <w:rPr>
          <w:rFonts w:ascii="Wingdings 3" w:hAnsi="Wingdings 3" w:cs="Wingdings 3"/>
          <w:color w:val="B70F5A"/>
          <w:w w:val="105"/>
        </w:rPr>
        <w:t></w:t>
      </w:r>
      <w:r w:rsidRPr="00890496">
        <w:rPr>
          <w:rFonts w:asciiTheme="minorHAnsi" w:hAnsiTheme="minorHAnsi" w:cstheme="minorHAnsi"/>
          <w:sz w:val="20"/>
          <w:szCs w:val="20"/>
        </w:rPr>
        <w:t xml:space="preserve">6B Panel Decking for </w:t>
      </w:r>
      <w:r>
        <w:rPr>
          <w:rFonts w:asciiTheme="minorHAnsi" w:hAnsiTheme="minorHAnsi" w:cstheme="minorHAnsi"/>
          <w:sz w:val="20"/>
          <w:szCs w:val="20"/>
        </w:rPr>
        <w:t>Shelving</w:t>
      </w:r>
    </w:p>
    <w:p w14:paraId="5562F143" w14:textId="77777777" w:rsidR="00061E64" w:rsidRDefault="00061E64" w:rsidP="00061E64">
      <w:pPr>
        <w:rPr>
          <w:rFonts w:asciiTheme="minorHAnsi" w:hAnsiTheme="minorHAnsi" w:cstheme="minorHAnsi"/>
          <w:sz w:val="20"/>
          <w:szCs w:val="20"/>
        </w:rPr>
      </w:pPr>
    </w:p>
    <w:p w14:paraId="4C8CCE66" w14:textId="77777777" w:rsidR="00865DB8" w:rsidRDefault="00865DB8" w:rsidP="00865DB8">
      <w:pPr>
        <w:rPr>
          <w:rFonts w:asciiTheme="minorHAnsi" w:hAnsiTheme="minorHAnsi" w:cstheme="minorHAnsi"/>
          <w:sz w:val="20"/>
          <w:szCs w:val="20"/>
        </w:rPr>
      </w:pPr>
      <w:r>
        <w:rPr>
          <w:rFonts w:asciiTheme="minorHAnsi" w:hAnsiTheme="minorHAnsi" w:cstheme="minorHAnsi"/>
          <w:sz w:val="20"/>
          <w:szCs w:val="20"/>
        </w:rPr>
        <w:t>In SPR, there will be scenarios where few levels at the bottom will be used as shelving levels, whereas the top levels will be for pallet applications.</w:t>
      </w:r>
    </w:p>
    <w:p w14:paraId="00649C39" w14:textId="77777777" w:rsidR="00865DB8" w:rsidRDefault="00865DB8" w:rsidP="00865DB8">
      <w:pPr>
        <w:rPr>
          <w:rFonts w:asciiTheme="minorHAnsi" w:hAnsiTheme="minorHAnsi" w:cstheme="minorHAnsi"/>
          <w:sz w:val="20"/>
          <w:szCs w:val="20"/>
        </w:rPr>
      </w:pPr>
    </w:p>
    <w:p w14:paraId="115B1392" w14:textId="2091FB3C" w:rsidR="00865DB8" w:rsidRDefault="00CB7BF9" w:rsidP="00865DB8">
      <w:pPr>
        <w:rPr>
          <w:rFonts w:asciiTheme="minorHAnsi" w:hAnsiTheme="minorHAnsi" w:cstheme="minorHAnsi"/>
          <w:sz w:val="20"/>
          <w:szCs w:val="20"/>
        </w:rPr>
      </w:pPr>
      <w:r w:rsidRPr="00CB7BF9">
        <w:rPr>
          <w:rFonts w:asciiTheme="minorHAnsi" w:hAnsiTheme="minorHAnsi" w:cstheme="minorHAnsi"/>
          <w:noProof/>
          <w:sz w:val="20"/>
          <w:szCs w:val="20"/>
        </w:rPr>
        <mc:AlternateContent>
          <mc:Choice Requires="wps">
            <w:drawing>
              <wp:anchor distT="45720" distB="45720" distL="114300" distR="114300" simplePos="0" relativeHeight="251658296" behindDoc="0" locked="0" layoutInCell="1" allowOverlap="1" wp14:anchorId="1B5FF3D5" wp14:editId="546FFDB8">
                <wp:simplePos x="0" y="0"/>
                <wp:positionH relativeFrom="column">
                  <wp:posOffset>927100</wp:posOffset>
                </wp:positionH>
                <wp:positionV relativeFrom="paragraph">
                  <wp:posOffset>1147445</wp:posOffset>
                </wp:positionV>
                <wp:extent cx="1013460" cy="1404620"/>
                <wp:effectExtent l="0" t="0" r="0" b="0"/>
                <wp:wrapSquare wrapText="bothSides"/>
                <wp:docPr id="5699215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3460" cy="1404620"/>
                        </a:xfrm>
                        <a:prstGeom prst="rect">
                          <a:avLst/>
                        </a:prstGeom>
                        <a:solidFill>
                          <a:srgbClr val="FFFFFF"/>
                        </a:solidFill>
                        <a:ln w="9525">
                          <a:noFill/>
                          <a:miter lim="800000"/>
                          <a:headEnd/>
                          <a:tailEnd/>
                        </a:ln>
                      </wps:spPr>
                      <wps:txbx>
                        <w:txbxContent>
                          <w:p w14:paraId="4DBE821A" w14:textId="51E5CE07" w:rsidR="00CB7BF9" w:rsidRPr="00CB7BF9" w:rsidRDefault="00CB7BF9">
                            <w:pPr>
                              <w:rPr>
                                <w:rFonts w:asciiTheme="minorHAnsi" w:hAnsiTheme="minorHAnsi" w:cstheme="minorHAnsi"/>
                                <w:sz w:val="20"/>
                                <w:szCs w:val="20"/>
                              </w:rPr>
                            </w:pPr>
                            <w:r w:rsidRPr="00CB7BF9">
                              <w:rPr>
                                <w:rFonts w:asciiTheme="minorHAnsi" w:hAnsiTheme="minorHAnsi" w:cstheme="minorHAnsi"/>
                                <w:sz w:val="20"/>
                                <w:szCs w:val="20"/>
                              </w:rPr>
                              <w:t>GSB Beam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5FF3D5" id="_x0000_s5343" type="#_x0000_t202" style="position:absolute;margin-left:73pt;margin-top:90.35pt;width:79.8pt;height:110.6pt;z-index:2516582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" stroked="f">
                <v:textbox style="mso-fit-shape-to-text:t">
                  <w:txbxContent>
                    <w:p w14:paraId="4DBE821A" w14:textId="51E5CE07" w:rsidR="00CB7BF9" w:rsidRPr="00CB7BF9" w:rsidRDefault="00CB7BF9">
                      <w:pPr>
                        <w:rPr>
                          <w:rFonts w:asciiTheme="minorHAnsi" w:hAnsiTheme="minorHAnsi" w:cstheme="minorHAnsi"/>
                          <w:sz w:val="20"/>
                          <w:szCs w:val="20"/>
                        </w:rPr>
                      </w:pPr>
                      <w:r w:rsidRPr="00CB7BF9">
                        <w:rPr>
                          <w:rFonts w:asciiTheme="minorHAnsi" w:hAnsiTheme="minorHAnsi" w:cstheme="minorHAnsi"/>
                          <w:sz w:val="20"/>
                          <w:szCs w:val="20"/>
                        </w:rPr>
                        <w:t>GSB Beam</w:t>
                      </w:r>
                    </w:p>
                  </w:txbxContent>
                </v:textbox>
                <w10:wrap type="square"/>
              </v:shape>
            </w:pict>
          </mc:Fallback>
        </mc:AlternateContent>
      </w:r>
      <w:r>
        <w:rPr>
          <w:rFonts w:asciiTheme="minorHAnsi" w:hAnsiTheme="minorHAnsi" w:cstheme="minorHAnsi"/>
          <w:noProof/>
          <w:sz w:val="20"/>
          <w:szCs w:val="20"/>
          <w:lang w:val="en-IN"/>
        </w:rPr>
        <mc:AlternateContent>
          <mc:Choice Requires="wps">
            <w:drawing>
              <wp:anchor distT="0" distB="0" distL="114300" distR="114300" simplePos="0" relativeHeight="251658295" behindDoc="0" locked="0" layoutInCell="1" allowOverlap="1" wp14:anchorId="62F3C164" wp14:editId="0CF38F7B">
                <wp:simplePos x="0" y="0"/>
                <wp:positionH relativeFrom="column">
                  <wp:posOffset>546100</wp:posOffset>
                </wp:positionH>
                <wp:positionV relativeFrom="paragraph">
                  <wp:posOffset>1116965</wp:posOffset>
                </wp:positionV>
                <wp:extent cx="358140" cy="144780"/>
                <wp:effectExtent l="38100" t="38100" r="22860" b="26670"/>
                <wp:wrapNone/>
                <wp:docPr id="1811891627" name="Straight Arrow Connector 113"/>
                <wp:cNvGraphicFramePr/>
                <a:graphic xmlns:a="http://schemas.openxmlformats.org/drawingml/2006/main">
                  <a:graphicData uri="http://schemas.microsoft.com/office/word/2010/wordprocessingShape">
                    <wps:wsp>
                      <wps:cNvCnPr/>
                      <wps:spPr>
                        <a:xfrm flipH="1" flipV="1">
                          <a:off x="0" y="0"/>
                          <a:ext cx="358140" cy="1447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6="http://schemas.microsoft.com/office/drawing/2014/main" xmlns:pic="http://schemas.openxmlformats.org/drawingml/2006/picture" xmlns:a14="http://schemas.microsoft.com/office/drawing/2010/main" xmlns:a="http://schemas.openxmlformats.org/drawingml/2006/main">
            <w:pict w14:anchorId="71C7F21C">
              <v:shapetype id="_x0000_t32" coordsize="21600,21600" o:oned="t" filled="f" o:spt="32" path="m,l21600,21600e" w14:anchorId="01CEDB51">
                <v:path fillok="f" arrowok="t" o:connecttype="none"/>
                <o:lock v:ext="edit" shapetype="t"/>
              </v:shapetype>
              <v:shape id="Straight Arrow Connector 113" style="position:absolute;margin-left:43pt;margin-top:87.95pt;width:28.2pt;height:11.4pt;flip:x y;z-index:251746304;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">
                <v:stroke joinstyle="miter" endarrow="block"/>
              </v:shape>
            </w:pict>
          </mc:Fallback>
        </mc:AlternateContent>
      </w:r>
      <w:r w:rsidRPr="00CB7BF9">
        <w:rPr>
          <w:rFonts w:asciiTheme="minorHAnsi" w:hAnsiTheme="minorHAnsi" w:cstheme="minorHAnsi"/>
          <w:noProof/>
          <w:sz w:val="20"/>
          <w:szCs w:val="20"/>
          <w:lang w:val="en-IN"/>
        </w:rPr>
        <w:drawing>
          <wp:anchor distT="0" distB="0" distL="114300" distR="114300" simplePos="0" relativeHeight="251658294" behindDoc="0" locked="0" layoutInCell="1" allowOverlap="1" wp14:anchorId="19AB304C" wp14:editId="40B5A9D4">
            <wp:simplePos x="0" y="0"/>
            <wp:positionH relativeFrom="column">
              <wp:posOffset>233680</wp:posOffset>
            </wp:positionH>
            <wp:positionV relativeFrom="paragraph">
              <wp:posOffset>461645</wp:posOffset>
            </wp:positionV>
            <wp:extent cx="4800600" cy="1037039"/>
            <wp:effectExtent l="0" t="0" r="0" b="0"/>
            <wp:wrapTopAndBottom/>
            <wp:docPr id="1332392784" name="Picture 112" descr="A blue and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92784" name="Picture 112" descr="A blue and white line&#10;&#10;AI-generated content may be incorrect."/>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800600" cy="1037039"/>
                    </a:xfrm>
                    <a:prstGeom prst="rect">
                      <a:avLst/>
                    </a:prstGeom>
                    <a:noFill/>
                    <a:ln>
                      <a:noFill/>
                    </a:ln>
                  </pic:spPr>
                </pic:pic>
              </a:graphicData>
            </a:graphic>
          </wp:anchor>
        </w:drawing>
      </w:r>
      <w:r w:rsidR="00865DB8">
        <w:rPr>
          <w:rFonts w:asciiTheme="minorHAnsi" w:hAnsiTheme="minorHAnsi" w:cstheme="minorHAnsi"/>
          <w:sz w:val="20"/>
          <w:szCs w:val="20"/>
        </w:rPr>
        <w:t xml:space="preserve">Hence, the 6 Bend panel for Shelving applications are used in these levels with GSB (Step Beam) Beams, </w:t>
      </w:r>
      <w:r w:rsidR="005E51A0">
        <w:rPr>
          <w:rFonts w:asciiTheme="minorHAnsi" w:hAnsiTheme="minorHAnsi" w:cstheme="minorHAnsi"/>
          <w:sz w:val="20"/>
          <w:szCs w:val="20"/>
        </w:rPr>
        <w:t>having thickness 0.6, 0.7 &amp; 1mmand width 300mm max.</w:t>
      </w:r>
    </w:p>
    <w:p w14:paraId="5AF76C37" w14:textId="219F08B7" w:rsidR="00CB7BF9" w:rsidRDefault="00CB7BF9" w:rsidP="00865DB8">
      <w:pPr>
        <w:rPr>
          <w:rFonts w:asciiTheme="minorHAnsi" w:hAnsiTheme="minorHAnsi" w:cstheme="minorHAnsi"/>
          <w:sz w:val="20"/>
          <w:szCs w:val="20"/>
        </w:rPr>
      </w:pPr>
      <w:r>
        <w:rPr>
          <w:rFonts w:asciiTheme="minorHAnsi" w:hAnsiTheme="minorHAnsi" w:cstheme="minorHAnsi"/>
          <w:sz w:val="20"/>
          <w:szCs w:val="20"/>
        </w:rPr>
        <w:tab/>
      </w:r>
      <w:r>
        <w:rPr>
          <w:rFonts w:asciiTheme="minorHAnsi" w:hAnsiTheme="minorHAnsi" w:cstheme="minorHAnsi"/>
          <w:sz w:val="20"/>
          <w:szCs w:val="20"/>
        </w:rPr>
        <w:tab/>
      </w:r>
      <w:r>
        <w:rPr>
          <w:rFonts w:asciiTheme="minorHAnsi" w:hAnsiTheme="minorHAnsi" w:cstheme="minorHAnsi"/>
          <w:sz w:val="20"/>
          <w:szCs w:val="20"/>
        </w:rPr>
        <w:tab/>
      </w:r>
      <w:r>
        <w:rPr>
          <w:rFonts w:asciiTheme="minorHAnsi" w:hAnsiTheme="minorHAnsi" w:cstheme="minorHAnsi"/>
          <w:sz w:val="20"/>
          <w:szCs w:val="20"/>
        </w:rPr>
        <w:tab/>
        <w:t>6-Bend panel for Shelving level</w:t>
      </w:r>
    </w:p>
    <w:p w14:paraId="35B5C334" w14:textId="77777777" w:rsidR="002124A4" w:rsidRPr="005D5DA5" w:rsidRDefault="002124A4" w:rsidP="002124A4">
      <w:pPr>
        <w:rPr>
          <w:rFonts w:asciiTheme="minorHAnsi" w:hAnsiTheme="minorHAnsi" w:cstheme="minorHAnsi"/>
          <w:sz w:val="20"/>
          <w:szCs w:val="20"/>
        </w:rPr>
      </w:pPr>
      <w:r w:rsidRPr="005D5DA5">
        <w:rPr>
          <w:rFonts w:asciiTheme="minorHAnsi" w:hAnsiTheme="minorHAnsi" w:cstheme="minorHAnsi"/>
          <w:sz w:val="20"/>
          <w:szCs w:val="20"/>
        </w:rPr>
        <w:t>(Load chart will be shared)</w:t>
      </w:r>
    </w:p>
    <w:p w14:paraId="15388E3F" w14:textId="77777777" w:rsidR="002124A4" w:rsidRDefault="002124A4" w:rsidP="00061E64">
      <w:pPr>
        <w:rPr>
          <w:rFonts w:asciiTheme="minorHAnsi" w:hAnsiTheme="minorHAnsi" w:cstheme="minorHAnsi"/>
          <w:sz w:val="20"/>
          <w:szCs w:val="20"/>
        </w:rPr>
      </w:pPr>
    </w:p>
    <w:p w14:paraId="17BF76EB" w14:textId="55C1BF97" w:rsidR="00AF243E" w:rsidRDefault="00AF243E" w:rsidP="00AF243E">
      <w:pPr>
        <w:rPr>
          <w:rFonts w:asciiTheme="minorHAnsi" w:hAnsiTheme="minorHAnsi" w:cstheme="minorHAnsi"/>
          <w:sz w:val="20"/>
          <w:szCs w:val="20"/>
        </w:rPr>
      </w:pPr>
      <w:r>
        <w:rPr>
          <w:rFonts w:ascii="Wingdings 3" w:hAnsi="Wingdings 3" w:cs="Wingdings 3"/>
          <w:color w:val="B70F5A"/>
          <w:w w:val="105"/>
        </w:rPr>
        <w:t></w:t>
      </w:r>
      <w:r>
        <w:rPr>
          <w:rFonts w:asciiTheme="minorHAnsi" w:hAnsiTheme="minorHAnsi" w:cstheme="minorHAnsi"/>
          <w:sz w:val="20"/>
          <w:szCs w:val="20"/>
        </w:rPr>
        <w:t>Mesh decking for Pallet</w:t>
      </w:r>
    </w:p>
    <w:p w14:paraId="5768946C" w14:textId="1DAA2D46" w:rsidR="00CB7BF9" w:rsidRDefault="00CB7BF9" w:rsidP="006C76AB">
      <w:pPr>
        <w:rPr>
          <w:rFonts w:asciiTheme="minorHAnsi" w:hAnsiTheme="minorHAnsi" w:cstheme="minorHAnsi"/>
          <w:sz w:val="20"/>
          <w:szCs w:val="20"/>
          <w:lang w:val="en-IN"/>
        </w:rPr>
      </w:pPr>
    </w:p>
    <w:p w14:paraId="19EFD6DC" w14:textId="10D8A637" w:rsidR="00AF243E" w:rsidRDefault="0052650F" w:rsidP="006C76AB">
      <w:pPr>
        <w:rPr>
          <w:rFonts w:asciiTheme="minorHAnsi" w:hAnsiTheme="minorHAnsi" w:cstheme="minorHAnsi"/>
          <w:sz w:val="20"/>
          <w:szCs w:val="20"/>
          <w:lang w:val="en-IN"/>
        </w:rPr>
      </w:pPr>
      <w:r w:rsidRPr="0052650F">
        <w:rPr>
          <w:rFonts w:asciiTheme="minorHAnsi" w:hAnsiTheme="minorHAnsi" w:cstheme="minorHAnsi"/>
          <w:sz w:val="20"/>
          <w:szCs w:val="20"/>
          <w:lang w:val="en-IN"/>
        </w:rPr>
        <w:t xml:space="preserve">The Decking surface formed using weld mesh having welded stiffeners is said to be a weld mesh decking. This decking is a </w:t>
      </w:r>
      <w:proofErr w:type="gramStart"/>
      <w:r w:rsidRPr="0052650F">
        <w:rPr>
          <w:rFonts w:asciiTheme="minorHAnsi" w:hAnsiTheme="minorHAnsi" w:cstheme="minorHAnsi"/>
          <w:sz w:val="20"/>
          <w:szCs w:val="20"/>
          <w:lang w:val="en-IN"/>
        </w:rPr>
        <w:t>cost effective</w:t>
      </w:r>
      <w:proofErr w:type="gramEnd"/>
      <w:r w:rsidRPr="0052650F">
        <w:rPr>
          <w:rFonts w:asciiTheme="minorHAnsi" w:hAnsiTheme="minorHAnsi" w:cstheme="minorHAnsi"/>
          <w:sz w:val="20"/>
          <w:szCs w:val="20"/>
          <w:lang w:val="en-IN"/>
        </w:rPr>
        <w:t xml:space="preserve"> solution, </w:t>
      </w:r>
      <w:proofErr w:type="spellStart"/>
      <w:proofErr w:type="gramStart"/>
      <w:r w:rsidRPr="0052650F">
        <w:rPr>
          <w:rFonts w:asciiTheme="minorHAnsi" w:hAnsiTheme="minorHAnsi" w:cstheme="minorHAnsi"/>
          <w:sz w:val="20"/>
          <w:szCs w:val="20"/>
          <w:lang w:val="en-IN"/>
        </w:rPr>
        <w:t>where as</w:t>
      </w:r>
      <w:proofErr w:type="spellEnd"/>
      <w:proofErr w:type="gramEnd"/>
      <w:r w:rsidRPr="0052650F">
        <w:rPr>
          <w:rFonts w:asciiTheme="minorHAnsi" w:hAnsiTheme="minorHAnsi" w:cstheme="minorHAnsi"/>
          <w:sz w:val="20"/>
          <w:szCs w:val="20"/>
          <w:lang w:val="en-IN"/>
        </w:rPr>
        <w:t xml:space="preserve"> material content per decking level is very less </w:t>
      </w:r>
      <w:proofErr w:type="gramStart"/>
      <w:r w:rsidRPr="0052650F">
        <w:rPr>
          <w:rFonts w:asciiTheme="minorHAnsi" w:hAnsiTheme="minorHAnsi" w:cstheme="minorHAnsi"/>
          <w:sz w:val="20"/>
          <w:szCs w:val="20"/>
          <w:lang w:val="en-IN"/>
        </w:rPr>
        <w:t>compare</w:t>
      </w:r>
      <w:proofErr w:type="gramEnd"/>
      <w:r w:rsidRPr="0052650F">
        <w:rPr>
          <w:rFonts w:asciiTheme="minorHAnsi" w:hAnsiTheme="minorHAnsi" w:cstheme="minorHAnsi"/>
          <w:sz w:val="20"/>
          <w:szCs w:val="20"/>
          <w:lang w:val="en-IN"/>
        </w:rPr>
        <w:t xml:space="preserve"> to panel decking. The mesh used for weld mesh decking is generally 50x100mm grid </w:t>
      </w:r>
      <w:proofErr w:type="spellStart"/>
      <w:r w:rsidRPr="0052650F">
        <w:rPr>
          <w:rFonts w:asciiTheme="minorHAnsi" w:hAnsiTheme="minorHAnsi" w:cstheme="minorHAnsi"/>
          <w:sz w:val="20"/>
          <w:szCs w:val="20"/>
          <w:lang w:val="en-IN"/>
        </w:rPr>
        <w:t>dia</w:t>
      </w:r>
      <w:proofErr w:type="spellEnd"/>
      <w:r w:rsidRPr="0052650F">
        <w:rPr>
          <w:rFonts w:asciiTheme="minorHAnsi" w:hAnsiTheme="minorHAnsi" w:cstheme="minorHAnsi"/>
          <w:sz w:val="20"/>
          <w:szCs w:val="20"/>
          <w:lang w:val="en-IN"/>
        </w:rPr>
        <w:t xml:space="preserve"> 4/5mm and ends are bent to lock on a beam. The stiffeners are of tubular or sheet metal profiles; number of stiffeners per deck is based on load carrying and maximum pitch of 500mm.</w:t>
      </w:r>
    </w:p>
    <w:p w14:paraId="2EB1B4E9" w14:textId="22B81144" w:rsidR="0052650F" w:rsidRDefault="0052650F" w:rsidP="006C76AB">
      <w:pPr>
        <w:rPr>
          <w:rFonts w:asciiTheme="minorHAnsi" w:hAnsiTheme="minorHAnsi" w:cstheme="minorHAnsi"/>
          <w:sz w:val="20"/>
          <w:szCs w:val="20"/>
          <w:lang w:val="en-IN"/>
        </w:rPr>
      </w:pPr>
    </w:p>
    <w:p w14:paraId="36081C3E" w14:textId="3B42EDE7" w:rsidR="0052650F" w:rsidRDefault="0052650F" w:rsidP="006C76AB">
      <w:pPr>
        <w:rPr>
          <w:rFonts w:asciiTheme="minorHAnsi" w:hAnsiTheme="minorHAnsi" w:cstheme="minorHAnsi"/>
          <w:sz w:val="20"/>
          <w:szCs w:val="20"/>
          <w:lang w:val="en-IN"/>
        </w:rPr>
      </w:pPr>
    </w:p>
    <w:p w14:paraId="79892C53" w14:textId="2B2575FD" w:rsidR="001869C9" w:rsidRDefault="001869C9" w:rsidP="006C76AB">
      <w:pPr>
        <w:rPr>
          <w:rFonts w:asciiTheme="minorHAnsi" w:hAnsiTheme="minorHAnsi" w:cstheme="minorHAnsi"/>
          <w:sz w:val="20"/>
          <w:szCs w:val="20"/>
          <w:lang w:val="en-IN"/>
        </w:rPr>
      </w:pPr>
      <w:r>
        <w:rPr>
          <w:rFonts w:asciiTheme="minorHAnsi" w:hAnsiTheme="minorHAnsi" w:cstheme="minorHAnsi"/>
          <w:sz w:val="20"/>
          <w:szCs w:val="20"/>
          <w:lang w:val="en-IN"/>
        </w:rPr>
        <w:t>Note: Logic for mesh decking will be shared later.</w:t>
      </w:r>
    </w:p>
    <w:p w14:paraId="2A84414D" w14:textId="7DEA1AE4" w:rsidR="00AF243E" w:rsidRDefault="00AF243E" w:rsidP="006C76AB">
      <w:pPr>
        <w:rPr>
          <w:rFonts w:asciiTheme="minorHAnsi" w:hAnsiTheme="minorHAnsi" w:cstheme="minorHAnsi"/>
          <w:sz w:val="20"/>
          <w:szCs w:val="20"/>
          <w:lang w:val="en-IN"/>
        </w:rPr>
      </w:pPr>
    </w:p>
    <w:p w14:paraId="1429B8C9" w14:textId="737302A2" w:rsidR="00AF243E" w:rsidRDefault="00AF243E" w:rsidP="006C76AB">
      <w:pPr>
        <w:rPr>
          <w:rFonts w:asciiTheme="minorHAnsi" w:hAnsiTheme="minorHAnsi" w:cstheme="minorHAnsi"/>
          <w:sz w:val="20"/>
          <w:szCs w:val="20"/>
          <w:lang w:val="en-IN"/>
        </w:rPr>
      </w:pPr>
    </w:p>
    <w:p w14:paraId="51C66FEF" w14:textId="7E28EF77" w:rsidR="001869C9" w:rsidRDefault="001869C9" w:rsidP="006C76AB">
      <w:pPr>
        <w:rPr>
          <w:rFonts w:asciiTheme="minorHAnsi" w:hAnsiTheme="minorHAnsi" w:cstheme="minorHAnsi"/>
          <w:sz w:val="20"/>
          <w:szCs w:val="20"/>
          <w:lang w:val="en-IN"/>
        </w:rPr>
      </w:pPr>
      <w:r w:rsidRPr="001869C9">
        <w:rPr>
          <w:noProof/>
        </w:rPr>
        <w:drawing>
          <wp:anchor distT="0" distB="0" distL="114300" distR="114300" simplePos="0" relativeHeight="251658303" behindDoc="0" locked="0" layoutInCell="1" allowOverlap="1" wp14:anchorId="1906BA81" wp14:editId="14FDF7CC">
            <wp:simplePos x="0" y="0"/>
            <wp:positionH relativeFrom="margin">
              <wp:posOffset>-45720</wp:posOffset>
            </wp:positionH>
            <wp:positionV relativeFrom="paragraph">
              <wp:posOffset>227330</wp:posOffset>
            </wp:positionV>
            <wp:extent cx="5588000" cy="2492375"/>
            <wp:effectExtent l="0" t="0" r="0" b="0"/>
            <wp:wrapTopAndBottom/>
            <wp:docPr id="1954079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588000" cy="2492375"/>
                    </a:xfrm>
                    <a:prstGeom prst="rect">
                      <a:avLst/>
                    </a:prstGeom>
                    <a:noFill/>
                    <a:ln>
                      <a:noFill/>
                    </a:ln>
                  </pic:spPr>
                </pic:pic>
              </a:graphicData>
            </a:graphic>
          </wp:anchor>
        </w:drawing>
      </w:r>
    </w:p>
    <w:p w14:paraId="3E794A45" w14:textId="11025194" w:rsidR="001869C9" w:rsidRDefault="001869C9" w:rsidP="006C76AB">
      <w:pPr>
        <w:rPr>
          <w:rFonts w:asciiTheme="minorHAnsi" w:hAnsiTheme="minorHAnsi" w:cstheme="minorHAnsi"/>
          <w:sz w:val="20"/>
          <w:szCs w:val="20"/>
          <w:lang w:val="en-IN"/>
        </w:rPr>
      </w:pPr>
    </w:p>
    <w:p w14:paraId="326B2206" w14:textId="32C86E82" w:rsidR="001869C9" w:rsidRDefault="001869C9" w:rsidP="006C76AB">
      <w:pPr>
        <w:rPr>
          <w:rFonts w:asciiTheme="minorHAnsi" w:hAnsiTheme="minorHAnsi" w:cstheme="minorHAnsi"/>
          <w:sz w:val="20"/>
          <w:szCs w:val="20"/>
          <w:lang w:val="en-IN"/>
        </w:rPr>
      </w:pPr>
    </w:p>
    <w:p w14:paraId="3DB30479" w14:textId="6A5947EB" w:rsidR="00AF243E" w:rsidRDefault="00AF243E" w:rsidP="006C76AB">
      <w:pPr>
        <w:rPr>
          <w:rFonts w:asciiTheme="minorHAnsi" w:hAnsiTheme="minorHAnsi" w:cstheme="minorHAnsi"/>
          <w:sz w:val="20"/>
          <w:szCs w:val="20"/>
          <w:lang w:val="en-IN"/>
        </w:rPr>
      </w:pPr>
    </w:p>
    <w:p w14:paraId="1DB36440" w14:textId="77777777" w:rsidR="001869C9" w:rsidRDefault="001869C9" w:rsidP="006C76AB">
      <w:pPr>
        <w:rPr>
          <w:rFonts w:asciiTheme="minorHAnsi" w:hAnsiTheme="minorHAnsi" w:cstheme="minorHAnsi"/>
          <w:sz w:val="20"/>
          <w:szCs w:val="20"/>
          <w:lang w:val="en-IN"/>
        </w:rPr>
      </w:pPr>
    </w:p>
    <w:p w14:paraId="20529297" w14:textId="77777777" w:rsidR="001869C9" w:rsidRDefault="001869C9" w:rsidP="006C76AB">
      <w:pPr>
        <w:rPr>
          <w:rFonts w:asciiTheme="minorHAnsi" w:hAnsiTheme="minorHAnsi" w:cstheme="minorHAnsi"/>
          <w:sz w:val="20"/>
          <w:szCs w:val="20"/>
          <w:lang w:val="en-IN"/>
        </w:rPr>
      </w:pPr>
    </w:p>
    <w:p w14:paraId="75619237" w14:textId="7A00102F" w:rsidR="001869C9" w:rsidRDefault="001869C9" w:rsidP="001869C9">
      <w:pPr>
        <w:rPr>
          <w:rFonts w:asciiTheme="minorHAnsi" w:hAnsiTheme="minorHAnsi" w:cstheme="minorHAnsi"/>
          <w:sz w:val="20"/>
          <w:szCs w:val="20"/>
        </w:rPr>
      </w:pPr>
      <w:r>
        <w:rPr>
          <w:rFonts w:ascii="Wingdings 3" w:hAnsi="Wingdings 3" w:cs="Wingdings 3"/>
          <w:color w:val="B70F5A"/>
          <w:w w:val="105"/>
        </w:rPr>
        <w:t></w:t>
      </w:r>
      <w:r w:rsidR="002124A4">
        <w:rPr>
          <w:rFonts w:asciiTheme="minorHAnsi" w:hAnsiTheme="minorHAnsi" w:cstheme="minorHAnsi"/>
          <w:sz w:val="20"/>
          <w:szCs w:val="20"/>
        </w:rPr>
        <w:t>Grating</w:t>
      </w:r>
      <w:r>
        <w:rPr>
          <w:rFonts w:asciiTheme="minorHAnsi" w:hAnsiTheme="minorHAnsi" w:cstheme="minorHAnsi"/>
          <w:sz w:val="20"/>
          <w:szCs w:val="20"/>
        </w:rPr>
        <w:t xml:space="preserve"> decking for Pallet</w:t>
      </w:r>
    </w:p>
    <w:p w14:paraId="7AB7EC87" w14:textId="77777777" w:rsidR="001869C9" w:rsidRDefault="001869C9" w:rsidP="006C76AB">
      <w:pPr>
        <w:rPr>
          <w:rFonts w:asciiTheme="minorHAnsi" w:hAnsiTheme="minorHAnsi" w:cstheme="minorHAnsi"/>
          <w:sz w:val="20"/>
          <w:szCs w:val="20"/>
          <w:lang w:val="en-IN"/>
        </w:rPr>
      </w:pPr>
    </w:p>
    <w:p w14:paraId="5E32E0E5" w14:textId="6BD43DC0" w:rsidR="000472E4" w:rsidRDefault="000472E4" w:rsidP="000472E4">
      <w:pPr>
        <w:rPr>
          <w:rFonts w:asciiTheme="minorHAnsi" w:hAnsiTheme="minorHAnsi" w:cstheme="minorHAnsi"/>
          <w:sz w:val="20"/>
          <w:szCs w:val="20"/>
          <w:lang w:val="en-IN"/>
        </w:rPr>
      </w:pPr>
      <w:r w:rsidRPr="000472E4">
        <w:rPr>
          <w:rFonts w:asciiTheme="minorHAnsi" w:hAnsiTheme="minorHAnsi" w:cstheme="minorHAnsi"/>
          <w:sz w:val="20"/>
          <w:szCs w:val="20"/>
          <w:lang w:val="en-IN"/>
        </w:rPr>
        <w:t>This decking is used especially for higher Point load carrying capacity requirements. Gratings are brought-out item fitted over GB</w:t>
      </w:r>
      <w:r>
        <w:rPr>
          <w:rFonts w:asciiTheme="minorHAnsi" w:hAnsiTheme="minorHAnsi" w:cstheme="minorHAnsi"/>
          <w:sz w:val="20"/>
          <w:szCs w:val="20"/>
          <w:lang w:val="en-IN"/>
        </w:rPr>
        <w:t xml:space="preserve"> &amp; Hem+ </w:t>
      </w:r>
      <w:r w:rsidRPr="000472E4">
        <w:rPr>
          <w:rFonts w:asciiTheme="minorHAnsi" w:hAnsiTheme="minorHAnsi" w:cstheme="minorHAnsi"/>
          <w:sz w:val="20"/>
          <w:szCs w:val="20"/>
          <w:lang w:val="en-IN"/>
        </w:rPr>
        <w:t>beam</w:t>
      </w:r>
      <w:r>
        <w:rPr>
          <w:rFonts w:asciiTheme="minorHAnsi" w:hAnsiTheme="minorHAnsi" w:cstheme="minorHAnsi"/>
          <w:sz w:val="20"/>
          <w:szCs w:val="20"/>
          <w:lang w:val="en-IN"/>
        </w:rPr>
        <w:t>s</w:t>
      </w:r>
      <w:r w:rsidRPr="000472E4">
        <w:rPr>
          <w:rFonts w:asciiTheme="minorHAnsi" w:hAnsiTheme="minorHAnsi" w:cstheme="minorHAnsi"/>
          <w:sz w:val="20"/>
          <w:szCs w:val="20"/>
          <w:lang w:val="en-IN"/>
        </w:rPr>
        <w:t xml:space="preserve">. </w:t>
      </w:r>
    </w:p>
    <w:p w14:paraId="360431D3" w14:textId="7A34FF4B" w:rsidR="000472E4" w:rsidRDefault="000472E4" w:rsidP="000472E4">
      <w:pPr>
        <w:rPr>
          <w:rFonts w:asciiTheme="minorHAnsi" w:hAnsiTheme="minorHAnsi" w:cstheme="minorHAnsi"/>
          <w:sz w:val="20"/>
          <w:szCs w:val="20"/>
          <w:lang w:val="en-IN"/>
        </w:rPr>
      </w:pPr>
      <w:r w:rsidRPr="000472E4">
        <w:rPr>
          <w:rFonts w:asciiTheme="minorHAnsi" w:hAnsiTheme="minorHAnsi" w:cstheme="minorHAnsi"/>
          <w:sz w:val="20"/>
          <w:szCs w:val="20"/>
          <w:lang w:val="en-IN"/>
        </w:rPr>
        <w:t xml:space="preserve">There are two types of gratings suitable for Pallet decking </w:t>
      </w:r>
      <w:proofErr w:type="gramStart"/>
      <w:r w:rsidRPr="000472E4">
        <w:rPr>
          <w:rFonts w:asciiTheme="minorHAnsi" w:hAnsiTheme="minorHAnsi" w:cstheme="minorHAnsi"/>
          <w:sz w:val="20"/>
          <w:szCs w:val="20"/>
          <w:lang w:val="en-IN"/>
        </w:rPr>
        <w:t>level;</w:t>
      </w:r>
      <w:proofErr w:type="gramEnd"/>
      <w:r w:rsidRPr="000472E4">
        <w:rPr>
          <w:rFonts w:asciiTheme="minorHAnsi" w:hAnsiTheme="minorHAnsi" w:cstheme="minorHAnsi"/>
          <w:sz w:val="20"/>
          <w:szCs w:val="20"/>
          <w:lang w:val="en-IN"/>
        </w:rPr>
        <w:t xml:space="preserve"> </w:t>
      </w:r>
    </w:p>
    <w:p w14:paraId="07C4F55C" w14:textId="77777777" w:rsidR="000472E4" w:rsidRPr="000472E4" w:rsidRDefault="000472E4" w:rsidP="000472E4">
      <w:pPr>
        <w:rPr>
          <w:rFonts w:asciiTheme="minorHAnsi" w:hAnsiTheme="minorHAnsi" w:cstheme="minorHAnsi"/>
          <w:sz w:val="20"/>
          <w:szCs w:val="20"/>
          <w:lang w:val="en-IN"/>
        </w:rPr>
      </w:pPr>
    </w:p>
    <w:p w14:paraId="70E09903" w14:textId="59F84C29" w:rsidR="000472E4" w:rsidRDefault="000472E4" w:rsidP="000472E4">
      <w:pPr>
        <w:rPr>
          <w:rFonts w:asciiTheme="minorHAnsi" w:hAnsiTheme="minorHAnsi" w:cstheme="minorHAnsi"/>
          <w:sz w:val="20"/>
          <w:szCs w:val="20"/>
          <w:lang w:val="en-IN"/>
        </w:rPr>
      </w:pPr>
      <w:r w:rsidRPr="000472E4">
        <w:rPr>
          <w:rFonts w:asciiTheme="minorHAnsi" w:hAnsiTheme="minorHAnsi" w:cstheme="minorHAnsi"/>
          <w:sz w:val="20"/>
          <w:szCs w:val="20"/>
          <w:lang w:val="en-IN"/>
        </w:rPr>
        <w:t>(</w:t>
      </w:r>
      <w:proofErr w:type="spellStart"/>
      <w:r w:rsidRPr="000472E4">
        <w:rPr>
          <w:rFonts w:asciiTheme="minorHAnsi" w:hAnsiTheme="minorHAnsi" w:cstheme="minorHAnsi"/>
          <w:sz w:val="20"/>
          <w:szCs w:val="20"/>
          <w:lang w:val="en-IN"/>
        </w:rPr>
        <w:t>i</w:t>
      </w:r>
      <w:proofErr w:type="spellEnd"/>
      <w:r w:rsidRPr="000472E4">
        <w:rPr>
          <w:rFonts w:asciiTheme="minorHAnsi" w:hAnsiTheme="minorHAnsi" w:cstheme="minorHAnsi"/>
          <w:sz w:val="20"/>
          <w:szCs w:val="20"/>
          <w:lang w:val="en-IN"/>
        </w:rPr>
        <w:t>) Grating with Angle Collar, (ii) Grating with Notching Collar.</w:t>
      </w:r>
    </w:p>
    <w:p w14:paraId="1E71E7E9" w14:textId="77777777" w:rsidR="001869C9" w:rsidRDefault="001869C9" w:rsidP="006C76AB">
      <w:pPr>
        <w:rPr>
          <w:rFonts w:asciiTheme="minorHAnsi" w:hAnsiTheme="minorHAnsi" w:cstheme="minorHAnsi"/>
          <w:sz w:val="20"/>
          <w:szCs w:val="20"/>
          <w:lang w:val="en-IN"/>
        </w:rPr>
      </w:pPr>
    </w:p>
    <w:p w14:paraId="3111C2D7" w14:textId="77777777" w:rsidR="000472E4" w:rsidRDefault="000472E4" w:rsidP="006C76AB">
      <w:pPr>
        <w:rPr>
          <w:rFonts w:asciiTheme="minorHAnsi" w:hAnsiTheme="minorHAnsi" w:cstheme="minorHAnsi"/>
          <w:sz w:val="20"/>
          <w:szCs w:val="20"/>
          <w:lang w:val="en-IN"/>
        </w:rPr>
      </w:pPr>
    </w:p>
    <w:p w14:paraId="07AFA93A" w14:textId="70EFC798" w:rsidR="000472E4" w:rsidRDefault="000F4BC8" w:rsidP="006C76AB">
      <w:pPr>
        <w:rPr>
          <w:rFonts w:asciiTheme="minorHAnsi" w:hAnsiTheme="minorHAnsi" w:cstheme="minorHAnsi"/>
          <w:sz w:val="20"/>
          <w:szCs w:val="20"/>
          <w:lang w:val="en-IN"/>
        </w:rPr>
      </w:pPr>
      <w:r w:rsidRPr="000F4BC8">
        <w:rPr>
          <w:noProof/>
        </w:rPr>
        <w:drawing>
          <wp:inline distT="0" distB="0" distL="0" distR="0" wp14:anchorId="2C8CFF82" wp14:editId="7C23284C">
            <wp:extent cx="5588000" cy="2279073"/>
            <wp:effectExtent l="0" t="0" r="0" b="0"/>
            <wp:docPr id="676172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7">
                      <a:extLst>
                        <a:ext uri="{28A0092B-C50C-407E-A947-70E740481C1C}">
                          <a14:useLocalDpi xmlns:a14="http://schemas.microsoft.com/office/drawing/2010/main" val="0"/>
                        </a:ext>
                      </a:extLst>
                    </a:blip>
                    <a:srcRect b="13579"/>
                    <a:stretch>
                      <a:fillRect/>
                    </a:stretch>
                  </pic:blipFill>
                  <pic:spPr bwMode="auto">
                    <a:xfrm>
                      <a:off x="0" y="0"/>
                      <a:ext cx="5588000" cy="2279073"/>
                    </a:xfrm>
                    <a:prstGeom prst="rect">
                      <a:avLst/>
                    </a:prstGeom>
                    <a:noFill/>
                    <a:ln>
                      <a:noFill/>
                    </a:ln>
                    <a:extLst>
                      <a:ext uri="{53640926-AAD7-44D8-BBD7-CCE9431645EC}">
                        <a14:shadowObscured xmlns:a14="http://schemas.microsoft.com/office/drawing/2010/main"/>
                      </a:ext>
                    </a:extLst>
                  </pic:spPr>
                </pic:pic>
              </a:graphicData>
            </a:graphic>
          </wp:inline>
        </w:drawing>
      </w:r>
    </w:p>
    <w:p w14:paraId="20370E2A" w14:textId="0F4B5ACE" w:rsidR="000F4BC8" w:rsidRDefault="000F4BC8" w:rsidP="000F4BC8">
      <w:pPr>
        <w:rPr>
          <w:rFonts w:asciiTheme="minorHAnsi" w:hAnsiTheme="minorHAnsi" w:cstheme="minorHAnsi"/>
          <w:sz w:val="20"/>
          <w:szCs w:val="20"/>
          <w:lang w:val="en-IN"/>
        </w:rPr>
      </w:pPr>
      <w:r>
        <w:rPr>
          <w:rFonts w:asciiTheme="minorHAnsi" w:hAnsiTheme="minorHAnsi" w:cstheme="minorHAnsi"/>
          <w:sz w:val="20"/>
          <w:szCs w:val="20"/>
          <w:lang w:val="en-IN"/>
        </w:rPr>
        <w:t>Note: Logic for grating decking will be shared later.</w:t>
      </w:r>
    </w:p>
    <w:p w14:paraId="7F257BE2" w14:textId="77777777" w:rsidR="000F4BC8" w:rsidRDefault="000F4BC8" w:rsidP="006C76AB">
      <w:pPr>
        <w:rPr>
          <w:rFonts w:asciiTheme="minorHAnsi" w:hAnsiTheme="minorHAnsi" w:cstheme="minorHAnsi"/>
          <w:sz w:val="20"/>
          <w:szCs w:val="20"/>
          <w:lang w:val="en-IN"/>
        </w:rPr>
      </w:pPr>
    </w:p>
    <w:p w14:paraId="658333A8" w14:textId="77777777" w:rsidR="001869C9" w:rsidRDefault="001869C9" w:rsidP="006C76AB">
      <w:pPr>
        <w:rPr>
          <w:rFonts w:asciiTheme="minorHAnsi" w:hAnsiTheme="minorHAnsi" w:cstheme="minorHAnsi"/>
          <w:sz w:val="20"/>
          <w:szCs w:val="20"/>
          <w:lang w:val="en-IN"/>
        </w:rPr>
      </w:pPr>
    </w:p>
    <w:p w14:paraId="299019A8" w14:textId="58358FA4" w:rsidR="00777F6C" w:rsidRDefault="00777F6C" w:rsidP="00777F6C">
      <w:pPr>
        <w:rPr>
          <w:rFonts w:asciiTheme="minorHAnsi" w:hAnsiTheme="minorHAnsi" w:cstheme="minorHAnsi"/>
          <w:sz w:val="20"/>
          <w:szCs w:val="20"/>
        </w:rPr>
      </w:pPr>
      <w:r>
        <w:rPr>
          <w:rFonts w:ascii="Wingdings 3" w:hAnsi="Wingdings 3" w:cs="Wingdings 3"/>
          <w:color w:val="B70F5A"/>
          <w:w w:val="105"/>
        </w:rPr>
        <w:t></w:t>
      </w:r>
      <w:r>
        <w:rPr>
          <w:rFonts w:asciiTheme="minorHAnsi" w:hAnsiTheme="minorHAnsi" w:cstheme="minorHAnsi"/>
          <w:sz w:val="20"/>
          <w:szCs w:val="20"/>
        </w:rPr>
        <w:t>Drum Cradle</w:t>
      </w:r>
    </w:p>
    <w:p w14:paraId="02285148" w14:textId="1274C070" w:rsidR="000B3C8D" w:rsidRDefault="000B3C8D" w:rsidP="00777F6C">
      <w:pPr>
        <w:rPr>
          <w:rFonts w:asciiTheme="minorHAnsi" w:hAnsiTheme="minorHAnsi" w:cstheme="minorHAnsi"/>
          <w:sz w:val="20"/>
          <w:szCs w:val="20"/>
        </w:rPr>
      </w:pPr>
    </w:p>
    <w:p w14:paraId="524E8A6F" w14:textId="0BE5D5C1" w:rsidR="000B3C8D" w:rsidRDefault="000B3C8D" w:rsidP="00777F6C">
      <w:pPr>
        <w:rPr>
          <w:rFonts w:asciiTheme="minorHAnsi" w:hAnsiTheme="minorHAnsi" w:cstheme="minorHAnsi"/>
          <w:sz w:val="20"/>
          <w:szCs w:val="20"/>
        </w:rPr>
      </w:pPr>
      <w:r w:rsidRPr="000B3C8D">
        <w:rPr>
          <w:rFonts w:asciiTheme="minorHAnsi" w:hAnsiTheme="minorHAnsi" w:cstheme="minorHAnsi"/>
          <w:sz w:val="20"/>
          <w:szCs w:val="20"/>
        </w:rPr>
        <w:t xml:space="preserve">Drum cradles are used in SPR system when the SKU </w:t>
      </w:r>
      <w:proofErr w:type="gramStart"/>
      <w:r w:rsidRPr="000B3C8D">
        <w:rPr>
          <w:rFonts w:asciiTheme="minorHAnsi" w:hAnsiTheme="minorHAnsi" w:cstheme="minorHAnsi"/>
          <w:sz w:val="20"/>
          <w:szCs w:val="20"/>
        </w:rPr>
        <w:t>to be stored</w:t>
      </w:r>
      <w:proofErr w:type="gramEnd"/>
      <w:r w:rsidRPr="000B3C8D">
        <w:rPr>
          <w:rFonts w:asciiTheme="minorHAnsi" w:hAnsiTheme="minorHAnsi" w:cstheme="minorHAnsi"/>
          <w:sz w:val="20"/>
          <w:szCs w:val="20"/>
        </w:rPr>
        <w:t xml:space="preserve"> is cylindrical, for example drum. The drum cradle holds the SKU in position while stored on beam. This is made by welding two ISA 65x65x6 mm thick angles on a 2.5 mm thick channel.  The length ‘L’ depends on the diameter of the drum.</w:t>
      </w:r>
    </w:p>
    <w:p w14:paraId="78BF04BF" w14:textId="07A27C83" w:rsidR="000B3C8D" w:rsidRDefault="000B3C8D" w:rsidP="00777F6C">
      <w:pPr>
        <w:rPr>
          <w:rFonts w:asciiTheme="minorHAnsi" w:hAnsiTheme="minorHAnsi" w:cstheme="minorHAnsi"/>
          <w:sz w:val="20"/>
          <w:szCs w:val="20"/>
        </w:rPr>
      </w:pPr>
    </w:p>
    <w:p w14:paraId="733E0277" w14:textId="5D743D10" w:rsidR="000B3C8D" w:rsidRDefault="000F4BC8" w:rsidP="00777F6C">
      <w:pPr>
        <w:rPr>
          <w:rFonts w:asciiTheme="minorHAnsi" w:hAnsiTheme="minorHAnsi" w:cstheme="minorHAnsi"/>
          <w:sz w:val="20"/>
          <w:szCs w:val="20"/>
        </w:rPr>
      </w:pPr>
      <w:r>
        <w:rPr>
          <w:rFonts w:asciiTheme="minorHAnsi" w:hAnsiTheme="minorHAnsi" w:cstheme="minorHAnsi"/>
          <w:noProof/>
          <w:sz w:val="20"/>
          <w:szCs w:val="20"/>
        </w:rPr>
        <w:drawing>
          <wp:inline distT="0" distB="0" distL="0" distR="0" wp14:anchorId="7FE3554E" wp14:editId="195B450A">
            <wp:extent cx="5072380" cy="2145665"/>
            <wp:effectExtent l="0" t="0" r="0" b="6985"/>
            <wp:docPr id="1946360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072380" cy="2145665"/>
                    </a:xfrm>
                    <a:prstGeom prst="rect">
                      <a:avLst/>
                    </a:prstGeom>
                    <a:noFill/>
                  </pic:spPr>
                </pic:pic>
              </a:graphicData>
            </a:graphic>
          </wp:inline>
        </w:drawing>
      </w:r>
    </w:p>
    <w:p w14:paraId="4AC1FF84" w14:textId="59565DD3" w:rsidR="000B3C8D" w:rsidRDefault="000B3C8D" w:rsidP="00777F6C">
      <w:pPr>
        <w:rPr>
          <w:rFonts w:asciiTheme="minorHAnsi" w:hAnsiTheme="minorHAnsi" w:cstheme="minorHAnsi"/>
          <w:sz w:val="20"/>
          <w:szCs w:val="20"/>
        </w:rPr>
      </w:pPr>
    </w:p>
    <w:p w14:paraId="6555D9C4" w14:textId="77777777" w:rsidR="00777F6C" w:rsidRDefault="00777F6C" w:rsidP="006C76AB">
      <w:pPr>
        <w:rPr>
          <w:rFonts w:asciiTheme="minorHAnsi" w:hAnsiTheme="minorHAnsi" w:cstheme="minorHAnsi"/>
          <w:sz w:val="20"/>
          <w:szCs w:val="20"/>
          <w:lang w:val="en-IN"/>
        </w:rPr>
      </w:pPr>
    </w:p>
    <w:p w14:paraId="5624347D" w14:textId="77777777" w:rsidR="008A162F" w:rsidRDefault="008A162F" w:rsidP="006C76AB">
      <w:pPr>
        <w:rPr>
          <w:rFonts w:asciiTheme="minorHAnsi" w:hAnsiTheme="minorHAnsi" w:cstheme="minorHAnsi"/>
          <w:sz w:val="20"/>
          <w:szCs w:val="20"/>
          <w:lang w:val="en-IN"/>
        </w:rPr>
      </w:pPr>
    </w:p>
    <w:p w14:paraId="50026C76" w14:textId="77777777" w:rsidR="008A162F" w:rsidRDefault="008A162F" w:rsidP="006C76AB">
      <w:pPr>
        <w:rPr>
          <w:rFonts w:asciiTheme="minorHAnsi" w:hAnsiTheme="minorHAnsi" w:cstheme="minorHAnsi"/>
          <w:sz w:val="20"/>
          <w:szCs w:val="20"/>
          <w:lang w:val="en-IN"/>
        </w:rPr>
      </w:pPr>
    </w:p>
    <w:p w14:paraId="0E564404" w14:textId="32613E2D" w:rsidR="001A3EB0" w:rsidRDefault="00EC3A1A" w:rsidP="001A3EB0">
      <w:pPr>
        <w:rPr>
          <w:rFonts w:asciiTheme="minorHAnsi" w:hAnsiTheme="minorHAnsi" w:cstheme="minorHAnsi"/>
          <w:sz w:val="20"/>
          <w:szCs w:val="20"/>
        </w:rPr>
      </w:pPr>
      <w:r>
        <w:rPr>
          <w:rFonts w:ascii="Wingdings 3" w:hAnsi="Wingdings 3" w:cs="Wingdings 3"/>
          <w:color w:val="B70F5A"/>
          <w:w w:val="105"/>
        </w:rPr>
        <w:lastRenderedPageBreak/>
        <w:t></w:t>
      </w:r>
      <w:r w:rsidRPr="00890496">
        <w:rPr>
          <w:rFonts w:asciiTheme="minorHAnsi" w:hAnsiTheme="minorHAnsi" w:cstheme="minorHAnsi"/>
          <w:sz w:val="20"/>
          <w:szCs w:val="20"/>
        </w:rPr>
        <w:t>P&amp;D station</w:t>
      </w:r>
    </w:p>
    <w:p w14:paraId="1619FDB0" w14:textId="2922D6EF" w:rsidR="001A3EB0" w:rsidRDefault="001A3EB0" w:rsidP="001A3EB0">
      <w:pPr>
        <w:rPr>
          <w:rFonts w:asciiTheme="minorHAnsi" w:hAnsiTheme="minorHAnsi" w:cstheme="minorHAnsi"/>
          <w:sz w:val="20"/>
          <w:szCs w:val="20"/>
        </w:rPr>
      </w:pPr>
    </w:p>
    <w:p w14:paraId="7B2DA205" w14:textId="32F4EA19" w:rsidR="00003B66" w:rsidRDefault="00003B66" w:rsidP="001A3EB0">
      <w:pPr>
        <w:rPr>
          <w:rFonts w:asciiTheme="minorHAnsi" w:hAnsiTheme="minorHAnsi" w:cstheme="minorHAnsi"/>
          <w:sz w:val="20"/>
          <w:szCs w:val="20"/>
        </w:rPr>
      </w:pPr>
      <w:r>
        <w:rPr>
          <w:rFonts w:asciiTheme="minorHAnsi" w:hAnsiTheme="minorHAnsi" w:cstheme="minorHAnsi"/>
          <w:sz w:val="20"/>
          <w:szCs w:val="20"/>
        </w:rPr>
        <w:t xml:space="preserve">In SPR, </w:t>
      </w:r>
      <w:proofErr w:type="gramStart"/>
      <w:r w:rsidR="004E17EA">
        <w:rPr>
          <w:rFonts w:asciiTheme="minorHAnsi" w:hAnsiTheme="minorHAnsi" w:cstheme="minorHAnsi"/>
          <w:sz w:val="20"/>
          <w:szCs w:val="20"/>
        </w:rPr>
        <w:t>sometime ,</w:t>
      </w:r>
      <w:proofErr w:type="gramEnd"/>
      <w:r w:rsidR="004E17EA">
        <w:rPr>
          <w:rFonts w:asciiTheme="minorHAnsi" w:hAnsiTheme="minorHAnsi" w:cstheme="minorHAnsi"/>
          <w:sz w:val="20"/>
          <w:szCs w:val="20"/>
        </w:rPr>
        <w:t xml:space="preserve"> </w:t>
      </w:r>
      <w:r>
        <w:rPr>
          <w:rFonts w:asciiTheme="minorHAnsi" w:hAnsiTheme="minorHAnsi" w:cstheme="minorHAnsi"/>
          <w:sz w:val="20"/>
          <w:szCs w:val="20"/>
        </w:rPr>
        <w:t xml:space="preserve">the </w:t>
      </w:r>
      <w:r w:rsidR="004E17EA">
        <w:rPr>
          <w:rFonts w:asciiTheme="minorHAnsi" w:hAnsiTheme="minorHAnsi" w:cstheme="minorHAnsi"/>
          <w:sz w:val="20"/>
          <w:szCs w:val="20"/>
        </w:rPr>
        <w:t xml:space="preserve">interaction </w:t>
      </w:r>
      <w:r>
        <w:rPr>
          <w:rFonts w:asciiTheme="minorHAnsi" w:hAnsiTheme="minorHAnsi" w:cstheme="minorHAnsi"/>
          <w:sz w:val="20"/>
          <w:szCs w:val="20"/>
        </w:rPr>
        <w:t xml:space="preserve">between the Working aisle and the warehouse operating space is </w:t>
      </w:r>
      <w:r w:rsidR="004E17EA">
        <w:rPr>
          <w:rFonts w:asciiTheme="minorHAnsi" w:hAnsiTheme="minorHAnsi" w:cstheme="minorHAnsi"/>
          <w:sz w:val="20"/>
          <w:szCs w:val="20"/>
        </w:rPr>
        <w:t xml:space="preserve">taken </w:t>
      </w:r>
      <w:proofErr w:type="gramStart"/>
      <w:r w:rsidR="004E17EA">
        <w:rPr>
          <w:rFonts w:asciiTheme="minorHAnsi" w:hAnsiTheme="minorHAnsi" w:cstheme="minorHAnsi"/>
          <w:sz w:val="20"/>
          <w:szCs w:val="20"/>
        </w:rPr>
        <w:t>care</w:t>
      </w:r>
      <w:proofErr w:type="gramEnd"/>
      <w:r w:rsidR="004E17EA">
        <w:rPr>
          <w:rFonts w:asciiTheme="minorHAnsi" w:hAnsiTheme="minorHAnsi" w:cstheme="minorHAnsi"/>
          <w:sz w:val="20"/>
          <w:szCs w:val="20"/>
        </w:rPr>
        <w:t xml:space="preserve"> by a P&amp;D Station.</w:t>
      </w:r>
    </w:p>
    <w:p w14:paraId="4E1B3275" w14:textId="3FD0440F" w:rsidR="00A8356D" w:rsidRDefault="00A8356D" w:rsidP="001A3EB0">
      <w:pPr>
        <w:rPr>
          <w:rFonts w:asciiTheme="minorHAnsi" w:hAnsiTheme="minorHAnsi" w:cstheme="minorHAnsi"/>
          <w:sz w:val="20"/>
          <w:szCs w:val="20"/>
        </w:rPr>
      </w:pPr>
    </w:p>
    <w:p w14:paraId="2E2D2F8C" w14:textId="3CAC1D5D" w:rsidR="00A8356D" w:rsidRDefault="00A8356D" w:rsidP="001A3EB0">
      <w:pPr>
        <w:rPr>
          <w:rFonts w:asciiTheme="minorHAnsi" w:hAnsiTheme="minorHAnsi" w:cstheme="minorHAnsi"/>
          <w:sz w:val="20"/>
          <w:szCs w:val="20"/>
        </w:rPr>
      </w:pPr>
      <w:r>
        <w:rPr>
          <w:rFonts w:asciiTheme="minorHAnsi" w:hAnsiTheme="minorHAnsi" w:cstheme="minorHAnsi"/>
          <w:sz w:val="20"/>
          <w:szCs w:val="20"/>
        </w:rPr>
        <w:t xml:space="preserve">The pallet </w:t>
      </w:r>
      <w:r w:rsidR="00066BBE">
        <w:rPr>
          <w:rFonts w:asciiTheme="minorHAnsi" w:hAnsiTheme="minorHAnsi" w:cstheme="minorHAnsi"/>
          <w:sz w:val="20"/>
          <w:szCs w:val="20"/>
        </w:rPr>
        <w:t xml:space="preserve">from SPR system is </w:t>
      </w:r>
      <w:proofErr w:type="gramStart"/>
      <w:r w:rsidR="00066BBE">
        <w:rPr>
          <w:rFonts w:asciiTheme="minorHAnsi" w:hAnsiTheme="minorHAnsi" w:cstheme="minorHAnsi"/>
          <w:sz w:val="20"/>
          <w:szCs w:val="20"/>
        </w:rPr>
        <w:t>picked</w:t>
      </w:r>
      <w:proofErr w:type="gramEnd"/>
      <w:r w:rsidR="00066BBE">
        <w:rPr>
          <w:rFonts w:asciiTheme="minorHAnsi" w:hAnsiTheme="minorHAnsi" w:cstheme="minorHAnsi"/>
          <w:sz w:val="20"/>
          <w:szCs w:val="20"/>
        </w:rPr>
        <w:t xml:space="preserve"> by </w:t>
      </w:r>
      <w:proofErr w:type="gramStart"/>
      <w:r w:rsidR="00066BBE">
        <w:rPr>
          <w:rFonts w:asciiTheme="minorHAnsi" w:hAnsiTheme="minorHAnsi" w:cstheme="minorHAnsi"/>
          <w:sz w:val="20"/>
          <w:szCs w:val="20"/>
        </w:rPr>
        <w:t>an equipment</w:t>
      </w:r>
      <w:proofErr w:type="gramEnd"/>
      <w:r w:rsidR="00066BBE">
        <w:rPr>
          <w:rFonts w:asciiTheme="minorHAnsi" w:hAnsiTheme="minorHAnsi" w:cstheme="minorHAnsi"/>
          <w:sz w:val="20"/>
          <w:szCs w:val="20"/>
        </w:rPr>
        <w:t xml:space="preserve"> and deposited in the</w:t>
      </w:r>
      <w:r w:rsidR="00680A72">
        <w:rPr>
          <w:rFonts w:asciiTheme="minorHAnsi" w:hAnsiTheme="minorHAnsi" w:cstheme="minorHAnsi"/>
          <w:sz w:val="20"/>
          <w:szCs w:val="20"/>
        </w:rPr>
        <w:t xml:space="preserve"> P&amp;D station from where another equipment picks the pallet and takes it to other warehouse operations</w:t>
      </w:r>
      <w:r w:rsidR="00DF352C">
        <w:rPr>
          <w:rFonts w:asciiTheme="minorHAnsi" w:hAnsiTheme="minorHAnsi" w:cstheme="minorHAnsi"/>
          <w:sz w:val="20"/>
          <w:szCs w:val="20"/>
        </w:rPr>
        <w:t xml:space="preserve"> and vice versa.</w:t>
      </w:r>
    </w:p>
    <w:p w14:paraId="1760EA46" w14:textId="77777777" w:rsidR="00DF352C" w:rsidRDefault="00DF352C" w:rsidP="001A3EB0">
      <w:pPr>
        <w:rPr>
          <w:rFonts w:asciiTheme="minorHAnsi" w:hAnsiTheme="minorHAnsi" w:cstheme="minorHAnsi"/>
          <w:sz w:val="20"/>
          <w:szCs w:val="20"/>
        </w:rPr>
      </w:pPr>
    </w:p>
    <w:p w14:paraId="633F2CD0" w14:textId="7CB8DC56" w:rsidR="00DF352C" w:rsidRDefault="00466FD5" w:rsidP="001A3EB0">
      <w:pPr>
        <w:rPr>
          <w:rFonts w:asciiTheme="minorHAnsi" w:hAnsiTheme="minorHAnsi" w:cstheme="minorHAnsi"/>
          <w:sz w:val="20"/>
          <w:szCs w:val="20"/>
        </w:rPr>
      </w:pPr>
      <w:r w:rsidRPr="00466FD5">
        <w:rPr>
          <w:rFonts w:asciiTheme="minorHAnsi" w:hAnsiTheme="minorHAnsi" w:cstheme="minorHAnsi"/>
          <w:sz w:val="20"/>
          <w:szCs w:val="20"/>
        </w:rPr>
        <w:t xml:space="preserve">P&amp;D station is made by standard ISMC welded with brackets which are mounted on the uprights. The ISMC used </w:t>
      </w:r>
      <w:proofErr w:type="gramStart"/>
      <w:r w:rsidRPr="00466FD5">
        <w:rPr>
          <w:rFonts w:asciiTheme="minorHAnsi" w:hAnsiTheme="minorHAnsi" w:cstheme="minorHAnsi"/>
          <w:sz w:val="20"/>
          <w:szCs w:val="20"/>
        </w:rPr>
        <w:t>here is</w:t>
      </w:r>
      <w:proofErr w:type="gramEnd"/>
      <w:r w:rsidRPr="00466FD5">
        <w:rPr>
          <w:rFonts w:asciiTheme="minorHAnsi" w:hAnsiTheme="minorHAnsi" w:cstheme="minorHAnsi"/>
          <w:sz w:val="20"/>
          <w:szCs w:val="20"/>
        </w:rPr>
        <w:t xml:space="preserve"> also serves as a loading beam at the last unit. The extended portion of the ISMC is cross braced using a C section.</w:t>
      </w:r>
    </w:p>
    <w:p w14:paraId="65CD8B2B" w14:textId="77777777" w:rsidR="000F4BC8" w:rsidRDefault="000F4BC8" w:rsidP="001A3EB0">
      <w:pPr>
        <w:rPr>
          <w:rFonts w:asciiTheme="minorHAnsi" w:hAnsiTheme="minorHAnsi" w:cstheme="minorHAnsi"/>
          <w:sz w:val="20"/>
          <w:szCs w:val="20"/>
        </w:rPr>
      </w:pPr>
    </w:p>
    <w:p w14:paraId="786B470E" w14:textId="77777777" w:rsidR="000F4BC8" w:rsidRDefault="000F4BC8" w:rsidP="001A3EB0">
      <w:pPr>
        <w:rPr>
          <w:rFonts w:asciiTheme="minorHAnsi" w:hAnsiTheme="minorHAnsi" w:cstheme="minorHAnsi"/>
          <w:sz w:val="20"/>
          <w:szCs w:val="20"/>
        </w:rPr>
      </w:pPr>
    </w:p>
    <w:p w14:paraId="1133984D" w14:textId="76F4AF50" w:rsidR="00466FD5" w:rsidRDefault="000F4BC8" w:rsidP="001A3EB0">
      <w:pPr>
        <w:rPr>
          <w:rFonts w:asciiTheme="minorHAnsi" w:hAnsiTheme="minorHAnsi" w:cstheme="minorHAnsi"/>
          <w:sz w:val="20"/>
          <w:szCs w:val="20"/>
        </w:rPr>
      </w:pPr>
      <w:r>
        <w:rPr>
          <w:rFonts w:asciiTheme="minorHAnsi" w:hAnsiTheme="minorHAnsi" w:cstheme="minorHAnsi"/>
          <w:noProof/>
          <w:sz w:val="20"/>
          <w:szCs w:val="20"/>
        </w:rPr>
        <w:drawing>
          <wp:inline distT="0" distB="0" distL="0" distR="0" wp14:anchorId="4EC810EA" wp14:editId="2329C3F0">
            <wp:extent cx="4398818" cy="3733952"/>
            <wp:effectExtent l="0" t="0" r="1905" b="0"/>
            <wp:docPr id="2098159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402569" cy="3737136"/>
                    </a:xfrm>
                    <a:prstGeom prst="rect">
                      <a:avLst/>
                    </a:prstGeom>
                    <a:noFill/>
                  </pic:spPr>
                </pic:pic>
              </a:graphicData>
            </a:graphic>
          </wp:inline>
        </w:drawing>
      </w:r>
    </w:p>
    <w:p w14:paraId="0B4A5EBF" w14:textId="5840AB66" w:rsidR="00466FD5" w:rsidRDefault="00466FD5" w:rsidP="001A3EB0">
      <w:pPr>
        <w:rPr>
          <w:rFonts w:asciiTheme="minorHAnsi" w:hAnsiTheme="minorHAnsi" w:cstheme="minorHAnsi"/>
          <w:sz w:val="20"/>
          <w:szCs w:val="20"/>
        </w:rPr>
      </w:pPr>
    </w:p>
    <w:p w14:paraId="296F7F9E" w14:textId="77777777" w:rsidR="001869C9" w:rsidRPr="001869C9" w:rsidRDefault="001869C9" w:rsidP="001869C9">
      <w:pPr>
        <w:rPr>
          <w:rFonts w:asciiTheme="minorHAnsi" w:hAnsiTheme="minorHAnsi" w:cstheme="minorHAnsi"/>
          <w:sz w:val="20"/>
          <w:szCs w:val="20"/>
        </w:rPr>
      </w:pPr>
    </w:p>
    <w:p w14:paraId="08F41F97" w14:textId="77777777" w:rsidR="001869C9" w:rsidRPr="001869C9" w:rsidRDefault="001869C9" w:rsidP="001869C9">
      <w:pPr>
        <w:rPr>
          <w:rFonts w:asciiTheme="minorHAnsi" w:hAnsiTheme="minorHAnsi" w:cstheme="minorHAnsi"/>
          <w:sz w:val="20"/>
          <w:szCs w:val="20"/>
        </w:rPr>
      </w:pPr>
    </w:p>
    <w:p w14:paraId="19DF3F14" w14:textId="4C4EF00D" w:rsidR="001869C9" w:rsidRPr="001869C9" w:rsidRDefault="001869C9" w:rsidP="001869C9">
      <w:pPr>
        <w:rPr>
          <w:rFonts w:asciiTheme="minorHAnsi" w:hAnsiTheme="minorHAnsi" w:cstheme="minorHAnsi"/>
          <w:sz w:val="20"/>
          <w:szCs w:val="20"/>
        </w:rPr>
      </w:pPr>
    </w:p>
    <w:p w14:paraId="68BAF8AF" w14:textId="77777777" w:rsidR="001869C9" w:rsidRPr="001869C9" w:rsidRDefault="001869C9" w:rsidP="001869C9">
      <w:pPr>
        <w:rPr>
          <w:rFonts w:asciiTheme="minorHAnsi" w:hAnsiTheme="minorHAnsi" w:cstheme="minorHAnsi"/>
          <w:sz w:val="20"/>
          <w:szCs w:val="20"/>
        </w:rPr>
      </w:pPr>
    </w:p>
    <w:p w14:paraId="0F5E7FC5" w14:textId="77777777" w:rsidR="002124A4" w:rsidRPr="005D5DA5" w:rsidRDefault="002124A4" w:rsidP="002124A4">
      <w:pPr>
        <w:rPr>
          <w:rFonts w:asciiTheme="minorHAnsi" w:hAnsiTheme="minorHAnsi" w:cstheme="minorHAnsi"/>
          <w:sz w:val="20"/>
          <w:szCs w:val="20"/>
        </w:rPr>
      </w:pPr>
      <w:r w:rsidRPr="005D5DA5">
        <w:rPr>
          <w:rFonts w:asciiTheme="minorHAnsi" w:hAnsiTheme="minorHAnsi" w:cstheme="minorHAnsi"/>
          <w:sz w:val="20"/>
          <w:szCs w:val="20"/>
        </w:rPr>
        <w:t>(Load chart will be shared)</w:t>
      </w:r>
    </w:p>
    <w:p w14:paraId="1227A61F" w14:textId="0A8DC0EA" w:rsidR="001869C9" w:rsidRPr="001869C9" w:rsidRDefault="001869C9" w:rsidP="001869C9">
      <w:pPr>
        <w:rPr>
          <w:rFonts w:asciiTheme="minorHAnsi" w:hAnsiTheme="minorHAnsi" w:cstheme="minorHAnsi"/>
          <w:sz w:val="20"/>
          <w:szCs w:val="20"/>
        </w:rPr>
      </w:pPr>
    </w:p>
    <w:p w14:paraId="319DFCB9" w14:textId="77777777" w:rsidR="001869C9" w:rsidRPr="001869C9" w:rsidRDefault="001869C9" w:rsidP="001869C9">
      <w:pPr>
        <w:rPr>
          <w:rFonts w:asciiTheme="minorHAnsi" w:hAnsiTheme="minorHAnsi" w:cstheme="minorHAnsi"/>
          <w:sz w:val="20"/>
          <w:szCs w:val="20"/>
        </w:rPr>
      </w:pPr>
    </w:p>
    <w:sectPr w:rsidR="001869C9" w:rsidRPr="001869C9">
      <w:pgSz w:w="12240" w:h="15840"/>
      <w:pgMar w:top="1540" w:right="1720" w:bottom="1480" w:left="1720" w:header="667" w:footer="129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9D34E" w14:textId="77777777" w:rsidR="00F97546" w:rsidRDefault="00F97546">
      <w:r>
        <w:separator/>
      </w:r>
    </w:p>
  </w:endnote>
  <w:endnote w:type="continuationSeparator" w:id="0">
    <w:p w14:paraId="6472CBF2" w14:textId="77777777" w:rsidR="00F97546" w:rsidRDefault="00F97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G&amp;B Light">
    <w:altName w:val="Calibri"/>
    <w:charset w:val="00"/>
    <w:family w:val="auto"/>
    <w:pitch w:val="variable"/>
    <w:sig w:usb0="80000047" w:usb1="00000042" w:usb2="00000000" w:usb3="00000000" w:csb0="00000003"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216A6" w14:textId="77777777" w:rsidR="00C66ABA" w:rsidRDefault="007C2559">
    <w:pPr>
      <w:pStyle w:val="BodyText"/>
      <w:kinsoku w:val="0"/>
      <w:overflowPunct w:val="0"/>
      <w:spacing w:before="0" w:line="14" w:lineRule="auto"/>
      <w:ind w:left="0"/>
      <w:rPr>
        <w:rFonts w:ascii="Times New Roman" w:hAnsi="Times New Roman" w:cs="Latha"/>
      </w:rPr>
    </w:pPr>
    <w:r>
      <w:rPr>
        <w:noProof/>
      </w:rPr>
      <mc:AlternateContent>
        <mc:Choice Requires="wps">
          <w:drawing>
            <wp:anchor distT="0" distB="0" distL="114300" distR="114300" simplePos="0" relativeHeight="251658241" behindDoc="1" locked="0" layoutInCell="0" allowOverlap="1" wp14:anchorId="5AFC6495" wp14:editId="07777777">
              <wp:simplePos x="0" y="0"/>
              <wp:positionH relativeFrom="page">
                <wp:posOffset>1189990</wp:posOffset>
              </wp:positionH>
              <wp:positionV relativeFrom="page">
                <wp:posOffset>9125585</wp:posOffset>
              </wp:positionV>
              <wp:extent cx="5393690" cy="12700"/>
              <wp:effectExtent l="18415" t="19685" r="17145" b="5715"/>
              <wp:wrapNone/>
              <wp:docPr id="4347" name="Freeform: Shape 43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93690" cy="12700"/>
                      </a:xfrm>
                      <a:custGeom>
                        <a:avLst/>
                        <a:gdLst>
                          <a:gd name="T0" fmla="*/ 0 w 8494"/>
                          <a:gd name="T1" fmla="*/ 0 h 20"/>
                          <a:gd name="T2" fmla="*/ 8493 w 8494"/>
                          <a:gd name="T3" fmla="*/ 0 h 20"/>
                        </a:gdLst>
                        <a:ahLst/>
                        <a:cxnLst>
                          <a:cxn ang="0">
                            <a:pos x="T0" y="T1"/>
                          </a:cxn>
                          <a:cxn ang="0">
                            <a:pos x="T2" y="T3"/>
                          </a:cxn>
                        </a:cxnLst>
                        <a:rect l="0" t="0" r="r" b="b"/>
                        <a:pathLst>
                          <a:path w="8494" h="20">
                            <a:moveTo>
                              <a:pt x="0" y="0"/>
                            </a:moveTo>
                            <a:lnTo>
                              <a:pt x="8493" y="0"/>
                            </a:lnTo>
                          </a:path>
                        </a:pathLst>
                      </a:custGeom>
                      <a:noFill/>
                      <a:ln w="26885">
                        <a:solidFill>
                          <a:srgbClr val="3396C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wp14="http://schemas.microsoft.com/office/word/2010/wordml">
          <w:pict w14:anchorId="5EDFF1D8">
            <v:polyline id="Freeform: Shape 4347"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494,20" o:spid="_x0000_s1026" o:allowincell="f" filled="f" strokecolor="#3396cf" strokeweight=".74681mm" points="93.7pt,718.55pt,518.35pt,718.55pt" w14:anchorId="0D765D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">
              <v:path arrowok="t" o:connecttype="custom" o:connectlocs="0,0;5393055,0" o:connectangles="0,0"/>
              <w10:wrap anchorx="page" anchory="page"/>
            </v:polyline>
          </w:pict>
        </mc:Fallback>
      </mc:AlternateContent>
    </w:r>
    <w:r>
      <w:rPr>
        <w:noProof/>
      </w:rPr>
      <mc:AlternateContent>
        <mc:Choice Requires="wps">
          <w:drawing>
            <wp:anchor distT="0" distB="0" distL="114300" distR="114300" simplePos="0" relativeHeight="251658242" behindDoc="1" locked="0" layoutInCell="0" allowOverlap="1" wp14:anchorId="224BAA67" wp14:editId="07777777">
              <wp:simplePos x="0" y="0"/>
              <wp:positionH relativeFrom="page">
                <wp:posOffset>3875405</wp:posOffset>
              </wp:positionH>
              <wp:positionV relativeFrom="page">
                <wp:posOffset>9345295</wp:posOffset>
              </wp:positionV>
              <wp:extent cx="220345" cy="193040"/>
              <wp:effectExtent l="0" t="1270" r="0" b="0"/>
              <wp:wrapNone/>
              <wp:docPr id="4346" name="Text Box 4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DD4C48" w14:textId="77777777" w:rsidR="00C66ABA" w:rsidRDefault="007C2559">
                          <w:pPr>
                            <w:pStyle w:val="BodyText"/>
                            <w:kinsoku w:val="0"/>
                            <w:overflowPunct w:val="0"/>
                            <w:spacing w:before="0" w:line="287" w:lineRule="exact"/>
                            <w:ind w:left="40"/>
                            <w:rPr>
                              <w:sz w:val="26"/>
                              <w:szCs w:val="26"/>
                            </w:rPr>
                          </w:pPr>
                          <w:r>
                            <w:rPr>
                              <w:b/>
                              <w:bCs/>
                              <w:sz w:val="26"/>
                              <w:szCs w:val="26"/>
                            </w:rPr>
                            <w:fldChar w:fldCharType="begin"/>
                          </w:r>
                          <w:r>
                            <w:rPr>
                              <w:b/>
                              <w:bCs/>
                              <w:sz w:val="26"/>
                              <w:szCs w:val="26"/>
                            </w:rPr>
                            <w:instrText xml:space="preserve"> PAGE </w:instrText>
                          </w:r>
                          <w:r>
                            <w:rPr>
                              <w:b/>
                              <w:bCs/>
                              <w:sz w:val="26"/>
                              <w:szCs w:val="26"/>
                            </w:rPr>
                            <w:fldChar w:fldCharType="separate"/>
                          </w:r>
                          <w:r w:rsidR="00AB3F44">
                            <w:rPr>
                              <w:b/>
                              <w:bCs/>
                              <w:noProof/>
                              <w:sz w:val="26"/>
                              <w:szCs w:val="26"/>
                            </w:rPr>
                            <w:t>3</w:t>
                          </w:r>
                          <w:r>
                            <w:rPr>
                              <w:b/>
                              <w:bCs/>
                              <w:sz w:val="26"/>
                              <w:szCs w:val="2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4BAA67" id="_x0000_t202" coordsize="21600,21600" o:spt="202" path="m,l,21600r21600,l21600,xe">
              <v:stroke joinstyle="miter"/>
              <v:path gradientshapeok="t" o:connecttype="rect"/>
            </v:shapetype>
            <v:shape id="Text Box 4346" o:spid="_x0000_s5350" type="#_x0000_t202" style="position:absolute;margin-left:305.15pt;margin-top:735.85pt;width:17.35pt;height:15.2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" o:allowincell="f" filled="f" stroked="f">
              <v:textbox inset="0,0,0,0">
                <w:txbxContent>
                  <w:p w14:paraId="43DD4C48" w14:textId="77777777" w:rsidR="00C66ABA" w:rsidRDefault="007C2559">
                    <w:pPr>
                      <w:pStyle w:val="BodyText"/>
                      <w:kinsoku w:val="0"/>
                      <w:overflowPunct w:val="0"/>
                      <w:spacing w:before="0" w:line="287" w:lineRule="exact"/>
                      <w:ind w:left="40"/>
                      <w:rPr>
                        <w:sz w:val="26"/>
                        <w:szCs w:val="26"/>
                      </w:rPr>
                    </w:pPr>
                    <w:r>
                      <w:rPr>
                        <w:b/>
                        <w:bCs/>
                        <w:sz w:val="26"/>
                        <w:szCs w:val="26"/>
                      </w:rPr>
                      <w:fldChar w:fldCharType="begin"/>
                    </w:r>
                    <w:r>
                      <w:rPr>
                        <w:b/>
                        <w:bCs/>
                        <w:sz w:val="26"/>
                        <w:szCs w:val="26"/>
                      </w:rPr>
                      <w:instrText xml:space="preserve"> PAGE </w:instrText>
                    </w:r>
                    <w:r>
                      <w:rPr>
                        <w:b/>
                        <w:bCs/>
                        <w:sz w:val="26"/>
                        <w:szCs w:val="26"/>
                      </w:rPr>
                      <w:fldChar w:fldCharType="separate"/>
                    </w:r>
                    <w:r w:rsidR="00AB3F44">
                      <w:rPr>
                        <w:b/>
                        <w:bCs/>
                        <w:noProof/>
                        <w:sz w:val="26"/>
                        <w:szCs w:val="26"/>
                      </w:rPr>
                      <w:t>3</w:t>
                    </w:r>
                    <w:r>
                      <w:rPr>
                        <w:b/>
                        <w:bCs/>
                        <w:sz w:val="26"/>
                        <w:szCs w:val="2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4FA70" w14:textId="77777777" w:rsidR="00F97546" w:rsidRDefault="00F97546">
      <w:r>
        <w:separator/>
      </w:r>
    </w:p>
  </w:footnote>
  <w:footnote w:type="continuationSeparator" w:id="0">
    <w:p w14:paraId="46E3498C" w14:textId="77777777" w:rsidR="00F97546" w:rsidRDefault="00F975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D09F7" w14:textId="0B497DF1" w:rsidR="007847FD" w:rsidRDefault="007847FD">
    <w:pPr>
      <w:pStyle w:val="Header"/>
    </w:pPr>
    <w:r>
      <w:rPr>
        <w:noProof/>
      </w:rPr>
      <mc:AlternateContent>
        <mc:Choice Requires="wps">
          <w:drawing>
            <wp:anchor distT="0" distB="0" distL="0" distR="0" simplePos="0" relativeHeight="251658244" behindDoc="0" locked="0" layoutInCell="1" allowOverlap="1" wp14:anchorId="1D713DDA" wp14:editId="36E1E6EA">
              <wp:simplePos x="635" y="635"/>
              <wp:positionH relativeFrom="page">
                <wp:align>center</wp:align>
              </wp:positionH>
              <wp:positionV relativeFrom="page">
                <wp:align>top</wp:align>
              </wp:positionV>
              <wp:extent cx="405765" cy="345440"/>
              <wp:effectExtent l="0" t="0" r="13335" b="16510"/>
              <wp:wrapNone/>
              <wp:docPr id="15591621"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5765" cy="345440"/>
                      </a:xfrm>
                      <a:prstGeom prst="rect">
                        <a:avLst/>
                      </a:prstGeom>
                      <a:noFill/>
                      <a:ln>
                        <a:noFill/>
                      </a:ln>
                    </wps:spPr>
                    <wps:txbx>
                      <w:txbxContent>
                        <w:p w14:paraId="2EB1D014" w14:textId="7688674E" w:rsidR="007847FD" w:rsidRPr="007847FD" w:rsidRDefault="007847FD" w:rsidP="007847FD">
                          <w:pPr>
                            <w:rPr>
                              <w:rFonts w:ascii="Calibri" w:eastAsia="Calibri" w:hAnsi="Calibri" w:cs="Calibri"/>
                              <w:noProof/>
                              <w:color w:val="000000"/>
                              <w:sz w:val="20"/>
                              <w:szCs w:val="20"/>
                            </w:rPr>
                          </w:pPr>
                          <w:r w:rsidRPr="007847FD">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D713DDA" id="_x0000_t202" coordsize="21600,21600" o:spt="202" path="m,l,21600r21600,l21600,xe">
              <v:stroke joinstyle="miter"/>
              <v:path gradientshapeok="t" o:connecttype="rect"/>
            </v:shapetype>
            <v:shape id="_x0000_s5344" type="#_x0000_t202" alt="Internal" style="position:absolute;margin-left:0;margin-top:0;width:31.95pt;height:27.2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" filled="f" stroked="f">
              <v:textbox style="mso-fit-shape-to-text:t" inset="0,15pt,0,0">
                <w:txbxContent>
                  <w:p w14:paraId="2EB1D014" w14:textId="7688674E" w:rsidR="007847FD" w:rsidRPr="007847FD" w:rsidRDefault="007847FD" w:rsidP="007847FD">
                    <w:pPr>
                      <w:rPr>
                        <w:rFonts w:ascii="Calibri" w:eastAsia="Calibri" w:hAnsi="Calibri" w:cs="Calibri"/>
                        <w:noProof/>
                        <w:color w:val="000000"/>
                        <w:sz w:val="20"/>
                        <w:szCs w:val="20"/>
                      </w:rPr>
                    </w:pPr>
                    <w:r w:rsidRPr="007847FD">
                      <w:rPr>
                        <w:rFonts w:ascii="Calibri" w:eastAsia="Calibri" w:hAnsi="Calibri" w:cs="Calibri"/>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0E345" w14:textId="0F5A9B92" w:rsidR="007847FD" w:rsidRDefault="007847FD">
    <w:pPr>
      <w:pStyle w:val="Header"/>
    </w:pPr>
    <w:r>
      <w:rPr>
        <w:noProof/>
      </w:rPr>
      <mc:AlternateContent>
        <mc:Choice Requires="wps">
          <w:drawing>
            <wp:anchor distT="0" distB="0" distL="0" distR="0" simplePos="0" relativeHeight="251658245" behindDoc="0" locked="0" layoutInCell="1" allowOverlap="1" wp14:anchorId="220EDD4C" wp14:editId="71E008E6">
              <wp:simplePos x="635" y="635"/>
              <wp:positionH relativeFrom="page">
                <wp:align>center</wp:align>
              </wp:positionH>
              <wp:positionV relativeFrom="page">
                <wp:align>top</wp:align>
              </wp:positionV>
              <wp:extent cx="405765" cy="345440"/>
              <wp:effectExtent l="0" t="0" r="13335" b="16510"/>
              <wp:wrapNone/>
              <wp:docPr id="1142046763"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5765" cy="345440"/>
                      </a:xfrm>
                      <a:prstGeom prst="rect">
                        <a:avLst/>
                      </a:prstGeom>
                      <a:noFill/>
                      <a:ln>
                        <a:noFill/>
                      </a:ln>
                    </wps:spPr>
                    <wps:txbx>
                      <w:txbxContent>
                        <w:p w14:paraId="4644CC59" w14:textId="586055D6" w:rsidR="007847FD" w:rsidRPr="007847FD" w:rsidRDefault="007847FD" w:rsidP="007847FD">
                          <w:pPr>
                            <w:rPr>
                              <w:rFonts w:ascii="Calibri" w:eastAsia="Calibri" w:hAnsi="Calibri" w:cs="Calibri"/>
                              <w:noProof/>
                              <w:color w:val="000000"/>
                              <w:sz w:val="20"/>
                              <w:szCs w:val="20"/>
                            </w:rPr>
                          </w:pPr>
                          <w:r w:rsidRPr="007847FD">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20EDD4C" id="_x0000_t202" coordsize="21600,21600" o:spt="202" path="m,l,21600r21600,l21600,xe">
              <v:stroke joinstyle="miter"/>
              <v:path gradientshapeok="t" o:connecttype="rect"/>
            </v:shapetype>
            <v:shape id="Text Box 3" o:spid="_x0000_s5345" type="#_x0000_t202" alt="Internal" style="position:absolute;margin-left:0;margin-top:0;width:31.95pt;height:27.2pt;z-index:25165824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" filled="f" stroked="f">
              <v:textbox style="mso-fit-shape-to-text:t" inset="0,15pt,0,0">
                <w:txbxContent>
                  <w:p w14:paraId="4644CC59" w14:textId="586055D6" w:rsidR="007847FD" w:rsidRPr="007847FD" w:rsidRDefault="007847FD" w:rsidP="007847FD">
                    <w:pPr>
                      <w:rPr>
                        <w:rFonts w:ascii="Calibri" w:eastAsia="Calibri" w:hAnsi="Calibri" w:cs="Calibri"/>
                        <w:noProof/>
                        <w:color w:val="000000"/>
                        <w:sz w:val="20"/>
                        <w:szCs w:val="20"/>
                      </w:rPr>
                    </w:pPr>
                    <w:r w:rsidRPr="007847FD">
                      <w:rPr>
                        <w:rFonts w:ascii="Calibri" w:eastAsia="Calibri" w:hAnsi="Calibri" w:cs="Calibri"/>
                        <w:noProof/>
                        <w:color w:val="000000"/>
                        <w:sz w:val="20"/>
                        <w:szCs w:val="20"/>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4512D" w14:textId="124CD742" w:rsidR="007847FD" w:rsidRDefault="007847FD">
    <w:pPr>
      <w:pStyle w:val="Header"/>
    </w:pPr>
    <w:r>
      <w:rPr>
        <w:noProof/>
      </w:rPr>
      <mc:AlternateContent>
        <mc:Choice Requires="wps">
          <w:drawing>
            <wp:anchor distT="0" distB="0" distL="0" distR="0" simplePos="0" relativeHeight="251658243" behindDoc="0" locked="0" layoutInCell="1" allowOverlap="1" wp14:anchorId="28EAAFD5" wp14:editId="7B1294C5">
              <wp:simplePos x="635" y="635"/>
              <wp:positionH relativeFrom="page">
                <wp:align>center</wp:align>
              </wp:positionH>
              <wp:positionV relativeFrom="page">
                <wp:align>top</wp:align>
              </wp:positionV>
              <wp:extent cx="405765" cy="345440"/>
              <wp:effectExtent l="0" t="0" r="13335" b="16510"/>
              <wp:wrapNone/>
              <wp:docPr id="1003341859"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5765" cy="345440"/>
                      </a:xfrm>
                      <a:prstGeom prst="rect">
                        <a:avLst/>
                      </a:prstGeom>
                      <a:noFill/>
                      <a:ln>
                        <a:noFill/>
                      </a:ln>
                    </wps:spPr>
                    <wps:txbx>
                      <w:txbxContent>
                        <w:p w14:paraId="105A60C6" w14:textId="763F397C" w:rsidR="007847FD" w:rsidRPr="007847FD" w:rsidRDefault="007847FD" w:rsidP="007847FD">
                          <w:pPr>
                            <w:rPr>
                              <w:rFonts w:ascii="Calibri" w:eastAsia="Calibri" w:hAnsi="Calibri" w:cs="Calibri"/>
                              <w:noProof/>
                              <w:color w:val="000000"/>
                              <w:sz w:val="20"/>
                              <w:szCs w:val="20"/>
                            </w:rPr>
                          </w:pPr>
                          <w:r w:rsidRPr="007847FD">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EAAFD5" id="_x0000_t202" coordsize="21600,21600" o:spt="202" path="m,l,21600r21600,l21600,xe">
              <v:stroke joinstyle="miter"/>
              <v:path gradientshapeok="t" o:connecttype="rect"/>
            </v:shapetype>
            <v:shape id="Text Box 1" o:spid="_x0000_s5346" type="#_x0000_t202" alt="Internal" style="position:absolute;margin-left:0;margin-top:0;width:31.95pt;height:27.2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" filled="f" stroked="f">
              <v:textbox style="mso-fit-shape-to-text:t" inset="0,15pt,0,0">
                <w:txbxContent>
                  <w:p w14:paraId="105A60C6" w14:textId="763F397C" w:rsidR="007847FD" w:rsidRPr="007847FD" w:rsidRDefault="007847FD" w:rsidP="007847FD">
                    <w:pPr>
                      <w:rPr>
                        <w:rFonts w:ascii="Calibri" w:eastAsia="Calibri" w:hAnsi="Calibri" w:cs="Calibri"/>
                        <w:noProof/>
                        <w:color w:val="000000"/>
                        <w:sz w:val="20"/>
                        <w:szCs w:val="20"/>
                      </w:rPr>
                    </w:pPr>
                    <w:r w:rsidRPr="007847FD">
                      <w:rPr>
                        <w:rFonts w:ascii="Calibri" w:eastAsia="Calibri" w:hAnsi="Calibri" w:cs="Calibri"/>
                        <w:noProof/>
                        <w:color w:val="000000"/>
                        <w:sz w:val="20"/>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C976D" w14:textId="2A5FFAF4" w:rsidR="007847FD" w:rsidRDefault="007847FD">
    <w:pPr>
      <w:pStyle w:val="Header"/>
    </w:pPr>
    <w:r>
      <w:rPr>
        <w:noProof/>
      </w:rPr>
      <mc:AlternateContent>
        <mc:Choice Requires="wps">
          <w:drawing>
            <wp:anchor distT="0" distB="0" distL="0" distR="0" simplePos="0" relativeHeight="251658247" behindDoc="0" locked="0" layoutInCell="1" allowOverlap="1" wp14:anchorId="3F2B3BBB" wp14:editId="68DE0D25">
              <wp:simplePos x="635" y="635"/>
              <wp:positionH relativeFrom="page">
                <wp:align>center</wp:align>
              </wp:positionH>
              <wp:positionV relativeFrom="page">
                <wp:align>top</wp:align>
              </wp:positionV>
              <wp:extent cx="405765" cy="345440"/>
              <wp:effectExtent l="0" t="0" r="13335" b="16510"/>
              <wp:wrapNone/>
              <wp:docPr id="98137387" name="Text Box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5765" cy="345440"/>
                      </a:xfrm>
                      <a:prstGeom prst="rect">
                        <a:avLst/>
                      </a:prstGeom>
                      <a:noFill/>
                      <a:ln>
                        <a:noFill/>
                      </a:ln>
                    </wps:spPr>
                    <wps:txbx>
                      <w:txbxContent>
                        <w:p w14:paraId="55AB600C" w14:textId="2A90A24C" w:rsidR="007847FD" w:rsidRPr="007847FD" w:rsidRDefault="007847FD" w:rsidP="007847FD">
                          <w:pPr>
                            <w:rPr>
                              <w:rFonts w:ascii="Calibri" w:eastAsia="Calibri" w:hAnsi="Calibri" w:cs="Calibri"/>
                              <w:noProof/>
                              <w:color w:val="000000"/>
                              <w:sz w:val="20"/>
                              <w:szCs w:val="20"/>
                            </w:rPr>
                          </w:pPr>
                          <w:r w:rsidRPr="007847FD">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F2B3BBB" id="_x0000_t202" coordsize="21600,21600" o:spt="202" path="m,l,21600r21600,l21600,xe">
              <v:stroke joinstyle="miter"/>
              <v:path gradientshapeok="t" o:connecttype="rect"/>
            </v:shapetype>
            <v:shape id="Text Box 5" o:spid="_x0000_s5347" type="#_x0000_t202" alt="Internal" style="position:absolute;margin-left:0;margin-top:0;width:31.95pt;height:27.2pt;z-index:251658247;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" filled="f" stroked="f">
              <v:textbox style="mso-fit-shape-to-text:t" inset="0,15pt,0,0">
                <w:txbxContent>
                  <w:p w14:paraId="55AB600C" w14:textId="2A90A24C" w:rsidR="007847FD" w:rsidRPr="007847FD" w:rsidRDefault="007847FD" w:rsidP="007847FD">
                    <w:pPr>
                      <w:rPr>
                        <w:rFonts w:ascii="Calibri" w:eastAsia="Calibri" w:hAnsi="Calibri" w:cs="Calibri"/>
                        <w:noProof/>
                        <w:color w:val="000000"/>
                        <w:sz w:val="20"/>
                        <w:szCs w:val="20"/>
                      </w:rPr>
                    </w:pPr>
                    <w:r w:rsidRPr="007847FD">
                      <w:rPr>
                        <w:rFonts w:ascii="Calibri" w:eastAsia="Calibri" w:hAnsi="Calibri" w:cs="Calibri"/>
                        <w:noProof/>
                        <w:color w:val="000000"/>
                        <w:sz w:val="20"/>
                        <w:szCs w:val="20"/>
                      </w:rPr>
                      <w:t>Internal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EEC8C" w14:textId="7CC3A407" w:rsidR="008E19B6" w:rsidRPr="008E19B6" w:rsidRDefault="008E19B6" w:rsidP="008E19B6">
    <w:pPr>
      <w:pStyle w:val="BodyText"/>
      <w:kinsoku w:val="0"/>
      <w:overflowPunct w:val="0"/>
      <w:spacing w:line="14" w:lineRule="auto"/>
      <w:rPr>
        <w:lang w:val="en-IN"/>
      </w:rPr>
    </w:pPr>
    <w:r w:rsidRPr="008E19B6">
      <w:rPr>
        <w:noProof/>
        <w:lang w:val="en-IN"/>
      </w:rPr>
      <w:drawing>
        <wp:anchor distT="0" distB="0" distL="114300" distR="114300" simplePos="0" relativeHeight="251658249" behindDoc="0" locked="0" layoutInCell="1" allowOverlap="1" wp14:anchorId="2FBF196B" wp14:editId="471A6CCA">
          <wp:simplePos x="0" y="0"/>
          <wp:positionH relativeFrom="column">
            <wp:posOffset>4836160</wp:posOffset>
          </wp:positionH>
          <wp:positionV relativeFrom="page">
            <wp:posOffset>510540</wp:posOffset>
          </wp:positionV>
          <wp:extent cx="787400" cy="368300"/>
          <wp:effectExtent l="0" t="0" r="0" b="0"/>
          <wp:wrapTopAndBottom/>
          <wp:docPr id="405818556" name="Picture 9" descr="A purple logo with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73630" name="Picture 9" descr="A purple logo with white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7400" cy="368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507573" w14:textId="69D07273" w:rsidR="00C66ABA" w:rsidRDefault="007847FD">
    <w:pPr>
      <w:pStyle w:val="BodyText"/>
      <w:kinsoku w:val="0"/>
      <w:overflowPunct w:val="0"/>
      <w:spacing w:before="0" w:line="14" w:lineRule="auto"/>
      <w:ind w:left="0"/>
      <w:rPr>
        <w:rFonts w:ascii="Times New Roman" w:hAnsi="Times New Roman" w:cs="Latha"/>
      </w:rPr>
    </w:pPr>
    <w:r>
      <w:rPr>
        <w:noProof/>
      </w:rPr>
      <mc:AlternateContent>
        <mc:Choice Requires="wps">
          <w:drawing>
            <wp:anchor distT="0" distB="0" distL="0" distR="0" simplePos="0" relativeHeight="251658248" behindDoc="0" locked="0" layoutInCell="1" allowOverlap="1" wp14:anchorId="12C7A9DC" wp14:editId="49BB7C02">
              <wp:simplePos x="635" y="635"/>
              <wp:positionH relativeFrom="page">
                <wp:align>center</wp:align>
              </wp:positionH>
              <wp:positionV relativeFrom="page">
                <wp:align>top</wp:align>
              </wp:positionV>
              <wp:extent cx="405765" cy="345440"/>
              <wp:effectExtent l="0" t="0" r="13335" b="16510"/>
              <wp:wrapNone/>
              <wp:docPr id="2134007891" name="Text Box 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5765" cy="345440"/>
                      </a:xfrm>
                      <a:prstGeom prst="rect">
                        <a:avLst/>
                      </a:prstGeom>
                      <a:noFill/>
                      <a:ln>
                        <a:noFill/>
                      </a:ln>
                    </wps:spPr>
                    <wps:txbx>
                      <w:txbxContent>
                        <w:p w14:paraId="6FBF2E1B" w14:textId="1458B7FA" w:rsidR="007847FD" w:rsidRPr="007847FD" w:rsidRDefault="007847FD" w:rsidP="007847FD">
                          <w:pPr>
                            <w:rPr>
                              <w:rFonts w:ascii="Calibri" w:eastAsia="Calibri" w:hAnsi="Calibri" w:cs="Calibri"/>
                              <w:noProof/>
                              <w:color w:val="000000"/>
                              <w:sz w:val="20"/>
                              <w:szCs w:val="20"/>
                            </w:rPr>
                          </w:pPr>
                          <w:r w:rsidRPr="007847FD">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C7A9DC" id="_x0000_t202" coordsize="21600,21600" o:spt="202" path="m,l,21600r21600,l21600,xe">
              <v:stroke joinstyle="miter"/>
              <v:path gradientshapeok="t" o:connecttype="rect"/>
            </v:shapetype>
            <v:shape id="Text Box 6" o:spid="_x0000_s5348" type="#_x0000_t202" alt="Internal" style="position:absolute;margin-left:0;margin-top:0;width:31.95pt;height:27.2pt;z-index:2516582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" filled="f" stroked="f">
              <v:textbox style="mso-fit-shape-to-text:t" inset="0,15pt,0,0">
                <w:txbxContent>
                  <w:p w14:paraId="6FBF2E1B" w14:textId="1458B7FA" w:rsidR="007847FD" w:rsidRPr="007847FD" w:rsidRDefault="007847FD" w:rsidP="007847FD">
                    <w:pPr>
                      <w:rPr>
                        <w:rFonts w:ascii="Calibri" w:eastAsia="Calibri" w:hAnsi="Calibri" w:cs="Calibri"/>
                        <w:noProof/>
                        <w:color w:val="000000"/>
                        <w:sz w:val="20"/>
                        <w:szCs w:val="20"/>
                      </w:rPr>
                    </w:pPr>
                    <w:r w:rsidRPr="007847FD">
                      <w:rPr>
                        <w:rFonts w:ascii="Calibri" w:eastAsia="Calibri" w:hAnsi="Calibri" w:cs="Calibri"/>
                        <w:noProof/>
                        <w:color w:val="000000"/>
                        <w:sz w:val="20"/>
                        <w:szCs w:val="20"/>
                      </w:rPr>
                      <w:t>Internal</w:t>
                    </w:r>
                  </w:p>
                </w:txbxContent>
              </v:textbox>
              <w10:wrap anchorx="page" anchory="page"/>
            </v:shape>
          </w:pict>
        </mc:Fallback>
      </mc:AlternateContent>
    </w:r>
    <w:r w:rsidR="007C2559">
      <w:rPr>
        <w:noProof/>
      </w:rPr>
      <mc:AlternateContent>
        <mc:Choice Requires="wps">
          <w:drawing>
            <wp:anchor distT="0" distB="0" distL="114300" distR="114300" simplePos="0" relativeHeight="251658240" behindDoc="1" locked="0" layoutInCell="0" allowOverlap="1" wp14:anchorId="6D3A73F6" wp14:editId="5986F8E4">
              <wp:simplePos x="0" y="0"/>
              <wp:positionH relativeFrom="margin">
                <wp:align>left</wp:align>
              </wp:positionH>
              <wp:positionV relativeFrom="page">
                <wp:posOffset>690976</wp:posOffset>
              </wp:positionV>
              <wp:extent cx="1919605" cy="217170"/>
              <wp:effectExtent l="0" t="0" r="4445" b="11430"/>
              <wp:wrapNone/>
              <wp:docPr id="4348" name="Text Box 4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9605" cy="217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CC4B5" w14:textId="77777777" w:rsidR="00C66ABA" w:rsidRDefault="007C2559">
                          <w:pPr>
                            <w:pStyle w:val="BodyText"/>
                            <w:kinsoku w:val="0"/>
                            <w:overflowPunct w:val="0"/>
                            <w:spacing w:before="0" w:line="327" w:lineRule="exact"/>
                            <w:ind w:left="20"/>
                            <w:rPr>
                              <w:color w:val="000000"/>
                              <w:sz w:val="30"/>
                              <w:szCs w:val="30"/>
                            </w:rPr>
                          </w:pPr>
                          <w:r>
                            <w:rPr>
                              <w:b/>
                              <w:bCs/>
                              <w:color w:val="3396CF"/>
                              <w:sz w:val="30"/>
                              <w:szCs w:val="30"/>
                            </w:rPr>
                            <w:t xml:space="preserve">Design Rules </w:t>
                          </w:r>
                          <w:r>
                            <w:rPr>
                              <w:b/>
                              <w:bCs/>
                              <w:color w:val="3396CF"/>
                              <w:spacing w:val="-1"/>
                              <w:sz w:val="30"/>
                              <w:szCs w:val="30"/>
                            </w:rPr>
                            <w:t>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3A73F6" id="Text Box 4348" o:spid="_x0000_s5349" type="#_x0000_t202" style="position:absolute;margin-left:0;margin-top:54.4pt;width:151.15pt;height:17.1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" o:allowincell="f" filled="f" stroked="f">
              <v:textbox inset="0,0,0,0">
                <w:txbxContent>
                  <w:p w14:paraId="449CC4B5" w14:textId="77777777" w:rsidR="00C66ABA" w:rsidRDefault="007C2559">
                    <w:pPr>
                      <w:pStyle w:val="BodyText"/>
                      <w:kinsoku w:val="0"/>
                      <w:overflowPunct w:val="0"/>
                      <w:spacing w:before="0" w:line="327" w:lineRule="exact"/>
                      <w:ind w:left="20"/>
                      <w:rPr>
                        <w:color w:val="000000"/>
                        <w:sz w:val="30"/>
                        <w:szCs w:val="30"/>
                      </w:rPr>
                    </w:pPr>
                    <w:r>
                      <w:rPr>
                        <w:b/>
                        <w:bCs/>
                        <w:color w:val="3396CF"/>
                        <w:sz w:val="30"/>
                        <w:szCs w:val="30"/>
                      </w:rPr>
                      <w:t xml:space="preserve">Design Rules </w:t>
                    </w:r>
                    <w:r>
                      <w:rPr>
                        <w:b/>
                        <w:bCs/>
                        <w:color w:val="3396CF"/>
                        <w:spacing w:val="-1"/>
                        <w:sz w:val="30"/>
                        <w:szCs w:val="30"/>
                      </w:rPr>
                      <w:t>Document</w:t>
                    </w:r>
                  </w:p>
                </w:txbxContent>
              </v:textbox>
              <w10:wrap anchorx="margin"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DDE4C" w14:textId="0D529619" w:rsidR="007847FD" w:rsidRDefault="007847FD">
    <w:pPr>
      <w:pStyle w:val="Header"/>
    </w:pPr>
    <w:r>
      <w:rPr>
        <w:noProof/>
      </w:rPr>
      <mc:AlternateContent>
        <mc:Choice Requires="wps">
          <w:drawing>
            <wp:anchor distT="0" distB="0" distL="0" distR="0" simplePos="0" relativeHeight="251658246" behindDoc="0" locked="0" layoutInCell="1" allowOverlap="1" wp14:anchorId="3454F308" wp14:editId="0F582BB2">
              <wp:simplePos x="635" y="635"/>
              <wp:positionH relativeFrom="page">
                <wp:align>center</wp:align>
              </wp:positionH>
              <wp:positionV relativeFrom="page">
                <wp:align>top</wp:align>
              </wp:positionV>
              <wp:extent cx="405765" cy="345440"/>
              <wp:effectExtent l="0" t="0" r="13335" b="16510"/>
              <wp:wrapNone/>
              <wp:docPr id="1684829098"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5765" cy="345440"/>
                      </a:xfrm>
                      <a:prstGeom prst="rect">
                        <a:avLst/>
                      </a:prstGeom>
                      <a:noFill/>
                      <a:ln>
                        <a:noFill/>
                      </a:ln>
                    </wps:spPr>
                    <wps:txbx>
                      <w:txbxContent>
                        <w:p w14:paraId="1E78FD16" w14:textId="2291FF9F" w:rsidR="007847FD" w:rsidRPr="007847FD" w:rsidRDefault="007847FD" w:rsidP="007847FD">
                          <w:pPr>
                            <w:rPr>
                              <w:rFonts w:ascii="Calibri" w:eastAsia="Calibri" w:hAnsi="Calibri" w:cs="Calibri"/>
                              <w:noProof/>
                              <w:color w:val="000000"/>
                              <w:sz w:val="20"/>
                              <w:szCs w:val="20"/>
                            </w:rPr>
                          </w:pPr>
                          <w:r w:rsidRPr="007847FD">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454F308" id="_x0000_t202" coordsize="21600,21600" o:spt="202" path="m,l,21600r21600,l21600,xe">
              <v:stroke joinstyle="miter"/>
              <v:path gradientshapeok="t" o:connecttype="rect"/>
            </v:shapetype>
            <v:shape id="Text Box 4" o:spid="_x0000_s5351" type="#_x0000_t202" alt="Internal" style="position:absolute;margin-left:0;margin-top:0;width:31.95pt;height:27.2pt;z-index:25165824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" filled="f" stroked="f">
              <v:textbox style="mso-fit-shape-to-text:t" inset="0,15pt,0,0">
                <w:txbxContent>
                  <w:p w14:paraId="1E78FD16" w14:textId="2291FF9F" w:rsidR="007847FD" w:rsidRPr="007847FD" w:rsidRDefault="007847FD" w:rsidP="007847FD">
                    <w:pPr>
                      <w:rPr>
                        <w:rFonts w:ascii="Calibri" w:eastAsia="Calibri" w:hAnsi="Calibri" w:cs="Calibri"/>
                        <w:noProof/>
                        <w:color w:val="000000"/>
                        <w:sz w:val="20"/>
                        <w:szCs w:val="20"/>
                      </w:rPr>
                    </w:pPr>
                    <w:r w:rsidRPr="007847FD">
                      <w:rPr>
                        <w:rFonts w:ascii="Calibri" w:eastAsia="Calibri" w:hAnsi="Calibri" w:cs="Calibri"/>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2FE90E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402"/>
    <w:multiLevelType w:val="multilevel"/>
    <w:tmpl w:val="00000885"/>
    <w:lvl w:ilvl="0">
      <w:start w:val="1"/>
      <w:numFmt w:val="decimal"/>
      <w:lvlText w:val="%1"/>
      <w:lvlJc w:val="left"/>
      <w:pPr>
        <w:ind w:left="569" w:hanging="414"/>
      </w:pPr>
      <w:rPr>
        <w:rFonts w:ascii="Calibri" w:hAnsi="Calibri" w:cs="Calibri"/>
        <w:b w:val="0"/>
        <w:bCs w:val="0"/>
        <w:w w:val="103"/>
        <w:sz w:val="20"/>
        <w:szCs w:val="20"/>
      </w:rPr>
    </w:lvl>
    <w:lvl w:ilvl="1">
      <w:start w:val="1"/>
      <w:numFmt w:val="decimal"/>
      <w:lvlText w:val="%1.%2"/>
      <w:lvlJc w:val="left"/>
      <w:pPr>
        <w:ind w:left="982" w:hanging="621"/>
      </w:pPr>
      <w:rPr>
        <w:rFonts w:ascii="Calibri" w:hAnsi="Calibri" w:cs="Calibri"/>
        <w:b w:val="0"/>
        <w:bCs w:val="0"/>
        <w:spacing w:val="-1"/>
        <w:w w:val="103"/>
        <w:sz w:val="20"/>
        <w:szCs w:val="20"/>
      </w:rPr>
    </w:lvl>
    <w:lvl w:ilvl="2">
      <w:start w:val="1"/>
      <w:numFmt w:val="decimal"/>
      <w:lvlText w:val="%1.%2.%3"/>
      <w:lvlJc w:val="left"/>
      <w:pPr>
        <w:ind w:left="1398" w:hanging="829"/>
      </w:pPr>
      <w:rPr>
        <w:rFonts w:ascii="Calibri" w:hAnsi="Calibri" w:cs="Calibri"/>
        <w:b w:val="0"/>
        <w:bCs w:val="0"/>
        <w:spacing w:val="-1"/>
        <w:w w:val="103"/>
        <w:sz w:val="20"/>
        <w:szCs w:val="20"/>
      </w:rPr>
    </w:lvl>
    <w:lvl w:ilvl="3">
      <w:numFmt w:val="bullet"/>
      <w:lvlText w:val="•"/>
      <w:lvlJc w:val="left"/>
      <w:pPr>
        <w:ind w:left="982" w:hanging="829"/>
      </w:pPr>
    </w:lvl>
    <w:lvl w:ilvl="4">
      <w:numFmt w:val="bullet"/>
      <w:lvlText w:val="•"/>
      <w:lvlJc w:val="left"/>
      <w:pPr>
        <w:ind w:left="1397" w:hanging="829"/>
      </w:pPr>
    </w:lvl>
    <w:lvl w:ilvl="5">
      <w:numFmt w:val="bullet"/>
      <w:lvlText w:val="•"/>
      <w:lvlJc w:val="left"/>
      <w:pPr>
        <w:ind w:left="1397" w:hanging="829"/>
      </w:pPr>
    </w:lvl>
    <w:lvl w:ilvl="6">
      <w:numFmt w:val="bullet"/>
      <w:lvlText w:val="•"/>
      <w:lvlJc w:val="left"/>
      <w:pPr>
        <w:ind w:left="1398" w:hanging="829"/>
      </w:pPr>
    </w:lvl>
    <w:lvl w:ilvl="7">
      <w:numFmt w:val="bullet"/>
      <w:lvlText w:val="•"/>
      <w:lvlJc w:val="left"/>
      <w:pPr>
        <w:ind w:left="1398" w:hanging="829"/>
      </w:pPr>
    </w:lvl>
    <w:lvl w:ilvl="8">
      <w:numFmt w:val="bullet"/>
      <w:lvlText w:val="•"/>
      <w:lvlJc w:val="left"/>
      <w:pPr>
        <w:ind w:left="3885" w:hanging="829"/>
      </w:pPr>
    </w:lvl>
  </w:abstractNum>
  <w:abstractNum w:abstractNumId="2" w15:restartNumberingAfterBreak="0">
    <w:nsid w:val="00000403"/>
    <w:multiLevelType w:val="multilevel"/>
    <w:tmpl w:val="00000886"/>
    <w:lvl w:ilvl="0">
      <w:start w:val="1"/>
      <w:numFmt w:val="decimal"/>
      <w:lvlText w:val="%1"/>
      <w:lvlJc w:val="left"/>
      <w:pPr>
        <w:ind w:left="561" w:hanging="406"/>
      </w:pPr>
      <w:rPr>
        <w:rFonts w:ascii="Calibri" w:hAnsi="Calibri" w:cs="Calibri"/>
        <w:b/>
        <w:bCs/>
        <w:color w:val="B70F5A"/>
        <w:sz w:val="41"/>
        <w:szCs w:val="41"/>
      </w:rPr>
    </w:lvl>
    <w:lvl w:ilvl="1">
      <w:start w:val="1"/>
      <w:numFmt w:val="decimal"/>
      <w:lvlText w:val="%1.%2"/>
      <w:lvlJc w:val="left"/>
      <w:pPr>
        <w:ind w:left="696" w:hanging="542"/>
      </w:pPr>
      <w:rPr>
        <w:rFonts w:ascii="Calibri" w:hAnsi="Calibri" w:cs="Calibri"/>
        <w:b/>
        <w:bCs/>
        <w:color w:val="8EB133"/>
        <w:w w:val="99"/>
        <w:sz w:val="34"/>
        <w:szCs w:val="34"/>
      </w:rPr>
    </w:lvl>
    <w:lvl w:ilvl="2">
      <w:start w:val="1"/>
      <w:numFmt w:val="decimal"/>
      <w:lvlText w:val="%1.%2.%3"/>
      <w:lvlJc w:val="left"/>
      <w:pPr>
        <w:ind w:left="832" w:hanging="677"/>
      </w:pPr>
      <w:rPr>
        <w:rFonts w:ascii="Calibri" w:hAnsi="Calibri" w:cs="Calibri"/>
        <w:b/>
        <w:bCs/>
        <w:color w:val="3396CF"/>
        <w:spacing w:val="-1"/>
        <w:sz w:val="30"/>
        <w:szCs w:val="30"/>
      </w:rPr>
    </w:lvl>
    <w:lvl w:ilvl="3">
      <w:numFmt w:val="bullet"/>
      <w:lvlText w:val="o"/>
      <w:lvlJc w:val="left"/>
      <w:pPr>
        <w:ind w:left="1510" w:hanging="340"/>
      </w:pPr>
      <w:rPr>
        <w:rFonts w:ascii="Courier New" w:hAnsi="Courier New"/>
        <w:b w:val="0"/>
        <w:w w:val="103"/>
        <w:sz w:val="20"/>
      </w:rPr>
    </w:lvl>
    <w:lvl w:ilvl="4">
      <w:numFmt w:val="bullet"/>
      <w:lvlText w:val="•"/>
      <w:lvlJc w:val="left"/>
      <w:pPr>
        <w:ind w:left="1510" w:hanging="340"/>
      </w:pPr>
    </w:lvl>
    <w:lvl w:ilvl="5">
      <w:numFmt w:val="bullet"/>
      <w:lvlText w:val="•"/>
      <w:lvlJc w:val="left"/>
      <w:pPr>
        <w:ind w:left="2725" w:hanging="340"/>
      </w:pPr>
    </w:lvl>
    <w:lvl w:ilvl="6">
      <w:numFmt w:val="bullet"/>
      <w:lvlText w:val="•"/>
      <w:lvlJc w:val="left"/>
      <w:pPr>
        <w:ind w:left="3940" w:hanging="340"/>
      </w:pPr>
    </w:lvl>
    <w:lvl w:ilvl="7">
      <w:numFmt w:val="bullet"/>
      <w:lvlText w:val="•"/>
      <w:lvlJc w:val="left"/>
      <w:pPr>
        <w:ind w:left="5155" w:hanging="340"/>
      </w:pPr>
    </w:lvl>
    <w:lvl w:ilvl="8">
      <w:numFmt w:val="bullet"/>
      <w:lvlText w:val="•"/>
      <w:lvlJc w:val="left"/>
      <w:pPr>
        <w:ind w:left="6370" w:hanging="340"/>
      </w:pPr>
    </w:lvl>
  </w:abstractNum>
  <w:abstractNum w:abstractNumId="3" w15:restartNumberingAfterBreak="0">
    <w:nsid w:val="00000404"/>
    <w:multiLevelType w:val="multilevel"/>
    <w:tmpl w:val="00000887"/>
    <w:lvl w:ilvl="0">
      <w:numFmt w:val="bullet"/>
      <w:lvlText w:val="o"/>
      <w:lvlJc w:val="left"/>
      <w:pPr>
        <w:ind w:left="1510" w:hanging="340"/>
      </w:pPr>
      <w:rPr>
        <w:rFonts w:ascii="Courier New" w:hAnsi="Courier New"/>
        <w:b w:val="0"/>
        <w:w w:val="103"/>
        <w:sz w:val="20"/>
      </w:rPr>
    </w:lvl>
    <w:lvl w:ilvl="1">
      <w:numFmt w:val="bullet"/>
      <w:lvlText w:val=""/>
      <w:lvlJc w:val="left"/>
      <w:pPr>
        <w:ind w:left="2186" w:hanging="339"/>
      </w:pPr>
      <w:rPr>
        <w:rFonts w:ascii="Wingdings" w:hAnsi="Wingdings"/>
        <w:b w:val="0"/>
        <w:w w:val="103"/>
        <w:sz w:val="20"/>
      </w:rPr>
    </w:lvl>
    <w:lvl w:ilvl="2">
      <w:numFmt w:val="bullet"/>
      <w:lvlText w:val="•"/>
      <w:lvlJc w:val="left"/>
      <w:pPr>
        <w:ind w:left="2921" w:hanging="339"/>
      </w:pPr>
    </w:lvl>
    <w:lvl w:ilvl="3">
      <w:numFmt w:val="bullet"/>
      <w:lvlText w:val="•"/>
      <w:lvlJc w:val="left"/>
      <w:pPr>
        <w:ind w:left="3656" w:hanging="339"/>
      </w:pPr>
    </w:lvl>
    <w:lvl w:ilvl="4">
      <w:numFmt w:val="bullet"/>
      <w:lvlText w:val="•"/>
      <w:lvlJc w:val="left"/>
      <w:pPr>
        <w:ind w:left="4391" w:hanging="339"/>
      </w:pPr>
    </w:lvl>
    <w:lvl w:ilvl="5">
      <w:numFmt w:val="bullet"/>
      <w:lvlText w:val="•"/>
      <w:lvlJc w:val="left"/>
      <w:pPr>
        <w:ind w:left="5126" w:hanging="339"/>
      </w:pPr>
    </w:lvl>
    <w:lvl w:ilvl="6">
      <w:numFmt w:val="bullet"/>
      <w:lvlText w:val="•"/>
      <w:lvlJc w:val="left"/>
      <w:pPr>
        <w:ind w:left="5860" w:hanging="339"/>
      </w:pPr>
    </w:lvl>
    <w:lvl w:ilvl="7">
      <w:numFmt w:val="bullet"/>
      <w:lvlText w:val="•"/>
      <w:lvlJc w:val="left"/>
      <w:pPr>
        <w:ind w:left="6595" w:hanging="339"/>
      </w:pPr>
    </w:lvl>
    <w:lvl w:ilvl="8">
      <w:numFmt w:val="bullet"/>
      <w:lvlText w:val="•"/>
      <w:lvlJc w:val="left"/>
      <w:pPr>
        <w:ind w:left="7330" w:hanging="339"/>
      </w:pPr>
    </w:lvl>
  </w:abstractNum>
  <w:abstractNum w:abstractNumId="4" w15:restartNumberingAfterBreak="0">
    <w:nsid w:val="00000405"/>
    <w:multiLevelType w:val="multilevel"/>
    <w:tmpl w:val="00000888"/>
    <w:lvl w:ilvl="0">
      <w:numFmt w:val="bullet"/>
      <w:lvlText w:val="o"/>
      <w:lvlJc w:val="left"/>
      <w:pPr>
        <w:ind w:left="1510" w:hanging="340"/>
      </w:pPr>
      <w:rPr>
        <w:rFonts w:ascii="Courier New" w:hAnsi="Courier New"/>
        <w:b w:val="0"/>
        <w:w w:val="103"/>
        <w:sz w:val="20"/>
      </w:rPr>
    </w:lvl>
    <w:lvl w:ilvl="1">
      <w:numFmt w:val="bullet"/>
      <w:lvlText w:val="•"/>
      <w:lvlJc w:val="left"/>
      <w:pPr>
        <w:ind w:left="2239" w:hanging="340"/>
      </w:pPr>
    </w:lvl>
    <w:lvl w:ilvl="2">
      <w:numFmt w:val="bullet"/>
      <w:lvlText w:val="•"/>
      <w:lvlJc w:val="left"/>
      <w:pPr>
        <w:ind w:left="2968" w:hanging="340"/>
      </w:pPr>
    </w:lvl>
    <w:lvl w:ilvl="3">
      <w:numFmt w:val="bullet"/>
      <w:lvlText w:val="•"/>
      <w:lvlJc w:val="left"/>
      <w:pPr>
        <w:ind w:left="3697" w:hanging="340"/>
      </w:pPr>
    </w:lvl>
    <w:lvl w:ilvl="4">
      <w:numFmt w:val="bullet"/>
      <w:lvlText w:val="•"/>
      <w:lvlJc w:val="left"/>
      <w:pPr>
        <w:ind w:left="4426" w:hanging="340"/>
      </w:pPr>
    </w:lvl>
    <w:lvl w:ilvl="5">
      <w:numFmt w:val="bullet"/>
      <w:lvlText w:val="•"/>
      <w:lvlJc w:val="left"/>
      <w:pPr>
        <w:ind w:left="5155" w:hanging="340"/>
      </w:pPr>
    </w:lvl>
    <w:lvl w:ilvl="6">
      <w:numFmt w:val="bullet"/>
      <w:lvlText w:val="•"/>
      <w:lvlJc w:val="left"/>
      <w:pPr>
        <w:ind w:left="5884" w:hanging="340"/>
      </w:pPr>
    </w:lvl>
    <w:lvl w:ilvl="7">
      <w:numFmt w:val="bullet"/>
      <w:lvlText w:val="•"/>
      <w:lvlJc w:val="left"/>
      <w:pPr>
        <w:ind w:left="6613" w:hanging="340"/>
      </w:pPr>
    </w:lvl>
    <w:lvl w:ilvl="8">
      <w:numFmt w:val="bullet"/>
      <w:lvlText w:val="•"/>
      <w:lvlJc w:val="left"/>
      <w:pPr>
        <w:ind w:left="7342" w:hanging="340"/>
      </w:pPr>
    </w:lvl>
  </w:abstractNum>
  <w:abstractNum w:abstractNumId="5" w15:restartNumberingAfterBreak="0">
    <w:nsid w:val="00000406"/>
    <w:multiLevelType w:val="multilevel"/>
    <w:tmpl w:val="A808DC48"/>
    <w:lvl w:ilvl="0">
      <w:start w:val="8"/>
      <w:numFmt w:val="decimal"/>
      <w:lvlText w:val="%1"/>
      <w:lvlJc w:val="left"/>
      <w:pPr>
        <w:ind w:left="696" w:hanging="542"/>
      </w:pPr>
      <w:rPr>
        <w:rFonts w:cs="Times New Roman" w:hint="default"/>
      </w:rPr>
    </w:lvl>
    <w:lvl w:ilvl="1">
      <w:start w:val="4"/>
      <w:numFmt w:val="decimal"/>
      <w:lvlText w:val="%1.%2"/>
      <w:lvlJc w:val="left"/>
      <w:pPr>
        <w:ind w:left="696" w:hanging="542"/>
      </w:pPr>
      <w:rPr>
        <w:rFonts w:ascii="Calibri" w:hAnsi="Calibri" w:cs="Calibri" w:hint="default"/>
        <w:b/>
        <w:bCs/>
        <w:color w:val="8EB133"/>
        <w:w w:val="99"/>
        <w:sz w:val="34"/>
        <w:szCs w:val="34"/>
      </w:rPr>
    </w:lvl>
    <w:lvl w:ilvl="2">
      <w:start w:val="1"/>
      <w:numFmt w:val="decimal"/>
      <w:lvlText w:val="%1.%2.%3"/>
      <w:lvlJc w:val="left"/>
      <w:pPr>
        <w:ind w:left="832" w:hanging="677"/>
      </w:pPr>
      <w:rPr>
        <w:rFonts w:ascii="Calibri" w:hAnsi="Calibri" w:cs="Calibri" w:hint="default"/>
        <w:b/>
        <w:bCs/>
        <w:color w:val="3396CF"/>
        <w:spacing w:val="-1"/>
        <w:sz w:val="30"/>
        <w:szCs w:val="30"/>
      </w:rPr>
    </w:lvl>
    <w:lvl w:ilvl="3">
      <w:start w:val="1"/>
      <w:numFmt w:val="bullet"/>
      <w:lvlText w:val=""/>
      <w:lvlJc w:val="left"/>
      <w:pPr>
        <w:ind w:left="2285" w:hanging="360"/>
      </w:pPr>
      <w:rPr>
        <w:rFonts w:ascii="Wingdings 3" w:hAnsi="Wingdings 3" w:hint="default"/>
      </w:rPr>
    </w:lvl>
    <w:lvl w:ilvl="4">
      <w:numFmt w:val="bullet"/>
      <w:lvlText w:val="•"/>
      <w:lvlJc w:val="left"/>
      <w:pPr>
        <w:ind w:left="3488" w:hanging="677"/>
      </w:pPr>
      <w:rPr>
        <w:rFonts w:hint="default"/>
      </w:rPr>
    </w:lvl>
    <w:lvl w:ilvl="5">
      <w:numFmt w:val="bullet"/>
      <w:lvlText w:val="•"/>
      <w:lvlJc w:val="left"/>
      <w:pPr>
        <w:ind w:left="4373" w:hanging="677"/>
      </w:pPr>
      <w:rPr>
        <w:rFonts w:hint="default"/>
      </w:rPr>
    </w:lvl>
    <w:lvl w:ilvl="6">
      <w:numFmt w:val="bullet"/>
      <w:lvlText w:val="•"/>
      <w:lvlJc w:val="left"/>
      <w:pPr>
        <w:ind w:left="5258" w:hanging="677"/>
      </w:pPr>
      <w:rPr>
        <w:rFonts w:hint="default"/>
      </w:rPr>
    </w:lvl>
    <w:lvl w:ilvl="7">
      <w:numFmt w:val="bullet"/>
      <w:lvlText w:val="•"/>
      <w:lvlJc w:val="left"/>
      <w:pPr>
        <w:ind w:left="6144" w:hanging="677"/>
      </w:pPr>
      <w:rPr>
        <w:rFonts w:hint="default"/>
      </w:rPr>
    </w:lvl>
    <w:lvl w:ilvl="8">
      <w:numFmt w:val="bullet"/>
      <w:lvlText w:val="•"/>
      <w:lvlJc w:val="left"/>
      <w:pPr>
        <w:ind w:left="7029" w:hanging="677"/>
      </w:pPr>
      <w:rPr>
        <w:rFonts w:hint="default"/>
      </w:rPr>
    </w:lvl>
  </w:abstractNum>
  <w:abstractNum w:abstractNumId="6" w15:restartNumberingAfterBreak="0">
    <w:nsid w:val="36DD68AE"/>
    <w:multiLevelType w:val="multilevel"/>
    <w:tmpl w:val="0AB6238C"/>
    <w:lvl w:ilvl="0">
      <w:start w:val="8"/>
      <w:numFmt w:val="decimal"/>
      <w:lvlText w:val="%1"/>
      <w:lvlJc w:val="left"/>
      <w:pPr>
        <w:ind w:left="696" w:hanging="542"/>
      </w:pPr>
      <w:rPr>
        <w:rFonts w:cs="Times New Roman" w:hint="default"/>
      </w:rPr>
    </w:lvl>
    <w:lvl w:ilvl="1">
      <w:start w:val="4"/>
      <w:numFmt w:val="decimal"/>
      <w:lvlText w:val="%1.%2"/>
      <w:lvlJc w:val="left"/>
      <w:pPr>
        <w:ind w:left="696" w:hanging="542"/>
      </w:pPr>
      <w:rPr>
        <w:rFonts w:ascii="Calibri" w:hAnsi="Calibri" w:cs="Calibri" w:hint="default"/>
        <w:b/>
        <w:bCs/>
        <w:color w:val="8EB133"/>
        <w:w w:val="99"/>
        <w:sz w:val="34"/>
        <w:szCs w:val="34"/>
      </w:rPr>
    </w:lvl>
    <w:lvl w:ilvl="2">
      <w:start w:val="1"/>
      <w:numFmt w:val="decimal"/>
      <w:lvlText w:val="%1.%2.%3"/>
      <w:lvlJc w:val="left"/>
      <w:pPr>
        <w:ind w:left="832" w:hanging="677"/>
      </w:pPr>
      <w:rPr>
        <w:rFonts w:ascii="Calibri" w:hAnsi="Calibri" w:cs="Calibri" w:hint="default"/>
        <w:b/>
        <w:bCs/>
        <w:color w:val="3396CF"/>
        <w:spacing w:val="-1"/>
        <w:sz w:val="30"/>
        <w:szCs w:val="30"/>
      </w:rPr>
    </w:lvl>
    <w:lvl w:ilvl="3">
      <w:numFmt w:val="bullet"/>
      <w:lvlText w:val="•"/>
      <w:lvlJc w:val="left"/>
      <w:pPr>
        <w:ind w:left="2602" w:hanging="677"/>
      </w:pPr>
      <w:rPr>
        <w:rFonts w:hint="default"/>
      </w:rPr>
    </w:lvl>
    <w:lvl w:ilvl="4">
      <w:numFmt w:val="bullet"/>
      <w:lvlText w:val="•"/>
      <w:lvlJc w:val="left"/>
      <w:pPr>
        <w:ind w:left="3488" w:hanging="677"/>
      </w:pPr>
      <w:rPr>
        <w:rFonts w:hint="default"/>
      </w:rPr>
    </w:lvl>
    <w:lvl w:ilvl="5">
      <w:numFmt w:val="bullet"/>
      <w:lvlText w:val="•"/>
      <w:lvlJc w:val="left"/>
      <w:pPr>
        <w:ind w:left="4373" w:hanging="677"/>
      </w:pPr>
      <w:rPr>
        <w:rFonts w:hint="default"/>
      </w:rPr>
    </w:lvl>
    <w:lvl w:ilvl="6">
      <w:numFmt w:val="bullet"/>
      <w:lvlText w:val="•"/>
      <w:lvlJc w:val="left"/>
      <w:pPr>
        <w:ind w:left="5258" w:hanging="677"/>
      </w:pPr>
      <w:rPr>
        <w:rFonts w:hint="default"/>
      </w:rPr>
    </w:lvl>
    <w:lvl w:ilvl="7">
      <w:numFmt w:val="bullet"/>
      <w:lvlText w:val="•"/>
      <w:lvlJc w:val="left"/>
      <w:pPr>
        <w:ind w:left="6144" w:hanging="677"/>
      </w:pPr>
      <w:rPr>
        <w:rFonts w:hint="default"/>
      </w:rPr>
    </w:lvl>
    <w:lvl w:ilvl="8">
      <w:numFmt w:val="bullet"/>
      <w:lvlText w:val="•"/>
      <w:lvlJc w:val="left"/>
      <w:pPr>
        <w:ind w:left="7029" w:hanging="677"/>
      </w:pPr>
      <w:rPr>
        <w:rFonts w:hint="default"/>
      </w:rPr>
    </w:lvl>
  </w:abstractNum>
  <w:abstractNum w:abstractNumId="7" w15:restartNumberingAfterBreak="0">
    <w:nsid w:val="474321B9"/>
    <w:multiLevelType w:val="hybridMultilevel"/>
    <w:tmpl w:val="9C3418DE"/>
    <w:lvl w:ilvl="0" w:tplc="708649DE">
      <w:start w:val="1"/>
      <w:numFmt w:val="lowerLetter"/>
      <w:lvlText w:val="%1)"/>
      <w:lvlJc w:val="left"/>
      <w:pPr>
        <w:ind w:left="1080" w:hanging="360"/>
      </w:pPr>
      <w:rPr>
        <w:rFonts w:hint="default"/>
      </w:rPr>
    </w:lvl>
    <w:lvl w:ilvl="1" w:tplc="561E1B30">
      <w:start w:val="1"/>
      <w:numFmt w:val="lowerRoman"/>
      <w:lvlText w:val="%2."/>
      <w:lvlJc w:val="left"/>
      <w:pPr>
        <w:ind w:left="2160" w:hanging="720"/>
      </w:pPr>
      <w:rPr>
        <w:rFonts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78D2684"/>
    <w:multiLevelType w:val="multilevel"/>
    <w:tmpl w:val="819E1B54"/>
    <w:lvl w:ilvl="0">
      <w:start w:val="8"/>
      <w:numFmt w:val="decimal"/>
      <w:lvlText w:val="%1"/>
      <w:lvlJc w:val="left"/>
      <w:pPr>
        <w:ind w:left="696" w:hanging="542"/>
      </w:pPr>
      <w:rPr>
        <w:rFonts w:cs="Times New Roman" w:hint="default"/>
      </w:rPr>
    </w:lvl>
    <w:lvl w:ilvl="1">
      <w:start w:val="4"/>
      <w:numFmt w:val="decimal"/>
      <w:lvlText w:val="%1.%2"/>
      <w:lvlJc w:val="left"/>
      <w:pPr>
        <w:ind w:left="696" w:hanging="542"/>
      </w:pPr>
      <w:rPr>
        <w:rFonts w:ascii="Calibri" w:hAnsi="Calibri" w:cs="Calibri" w:hint="default"/>
        <w:b/>
        <w:bCs/>
        <w:color w:val="8EB133"/>
        <w:w w:val="99"/>
        <w:sz w:val="34"/>
        <w:szCs w:val="34"/>
      </w:rPr>
    </w:lvl>
    <w:lvl w:ilvl="2">
      <w:start w:val="1"/>
      <w:numFmt w:val="decimal"/>
      <w:lvlText w:val="%1.%2.%3"/>
      <w:lvlJc w:val="left"/>
      <w:pPr>
        <w:ind w:left="832" w:hanging="677"/>
      </w:pPr>
      <w:rPr>
        <w:rFonts w:ascii="Calibri" w:hAnsi="Calibri" w:cs="Calibri" w:hint="default"/>
        <w:b/>
        <w:bCs/>
        <w:color w:val="3396CF"/>
        <w:spacing w:val="-1"/>
        <w:sz w:val="30"/>
        <w:szCs w:val="30"/>
      </w:rPr>
    </w:lvl>
    <w:lvl w:ilvl="3">
      <w:numFmt w:val="bullet"/>
      <w:lvlText w:val="•"/>
      <w:lvlJc w:val="left"/>
      <w:pPr>
        <w:ind w:left="2602" w:hanging="677"/>
      </w:pPr>
      <w:rPr>
        <w:rFonts w:hint="default"/>
      </w:rPr>
    </w:lvl>
    <w:lvl w:ilvl="4">
      <w:numFmt w:val="bullet"/>
      <w:lvlText w:val="•"/>
      <w:lvlJc w:val="left"/>
      <w:pPr>
        <w:ind w:left="3488" w:hanging="677"/>
      </w:pPr>
      <w:rPr>
        <w:rFonts w:hint="default"/>
      </w:rPr>
    </w:lvl>
    <w:lvl w:ilvl="5">
      <w:numFmt w:val="bullet"/>
      <w:lvlText w:val="•"/>
      <w:lvlJc w:val="left"/>
      <w:pPr>
        <w:ind w:left="4373" w:hanging="677"/>
      </w:pPr>
      <w:rPr>
        <w:rFonts w:hint="default"/>
      </w:rPr>
    </w:lvl>
    <w:lvl w:ilvl="6">
      <w:numFmt w:val="bullet"/>
      <w:lvlText w:val="•"/>
      <w:lvlJc w:val="left"/>
      <w:pPr>
        <w:ind w:left="5258" w:hanging="677"/>
      </w:pPr>
      <w:rPr>
        <w:rFonts w:hint="default"/>
      </w:rPr>
    </w:lvl>
    <w:lvl w:ilvl="7">
      <w:numFmt w:val="bullet"/>
      <w:lvlText w:val="•"/>
      <w:lvlJc w:val="left"/>
      <w:pPr>
        <w:ind w:left="6144" w:hanging="677"/>
      </w:pPr>
      <w:rPr>
        <w:rFonts w:hint="default"/>
      </w:rPr>
    </w:lvl>
    <w:lvl w:ilvl="8">
      <w:numFmt w:val="bullet"/>
      <w:lvlText w:val="•"/>
      <w:lvlJc w:val="left"/>
      <w:pPr>
        <w:ind w:left="7029" w:hanging="677"/>
      </w:pPr>
      <w:rPr>
        <w:rFonts w:hint="default"/>
      </w:rPr>
    </w:lvl>
  </w:abstractNum>
  <w:abstractNum w:abstractNumId="9" w15:restartNumberingAfterBreak="0">
    <w:nsid w:val="57565440"/>
    <w:multiLevelType w:val="hybridMultilevel"/>
    <w:tmpl w:val="71FA0988"/>
    <w:lvl w:ilvl="0" w:tplc="7250F6E0">
      <w:numFmt w:val="bullet"/>
      <w:pStyle w:val="ListBullet"/>
      <w:lvlText w:val=""/>
      <w:lvlJc w:val="left"/>
      <w:pPr>
        <w:ind w:left="720" w:hanging="360"/>
      </w:pPr>
      <w:rPr>
        <w:rFonts w:ascii="Wingdings 3" w:hAnsi="Wingdings 3" w:hint="default"/>
        <w:color w:val="B70F5A"/>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8642CB3"/>
    <w:multiLevelType w:val="hybridMultilevel"/>
    <w:tmpl w:val="F6EC3F5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88A66D4"/>
    <w:multiLevelType w:val="multilevel"/>
    <w:tmpl w:val="BC3CE658"/>
    <w:lvl w:ilvl="0">
      <w:start w:val="8"/>
      <w:numFmt w:val="decimal"/>
      <w:lvlText w:val="%1"/>
      <w:lvlJc w:val="left"/>
      <w:pPr>
        <w:ind w:left="696" w:hanging="542"/>
      </w:pPr>
      <w:rPr>
        <w:rFonts w:cs="Times New Roman" w:hint="default"/>
      </w:rPr>
    </w:lvl>
    <w:lvl w:ilvl="1">
      <w:start w:val="4"/>
      <w:numFmt w:val="decimal"/>
      <w:lvlText w:val="%1.%2"/>
      <w:lvlJc w:val="left"/>
      <w:pPr>
        <w:ind w:left="696" w:hanging="542"/>
      </w:pPr>
      <w:rPr>
        <w:rFonts w:ascii="Calibri" w:hAnsi="Calibri" w:cs="Calibri" w:hint="default"/>
        <w:b/>
        <w:bCs/>
        <w:color w:val="8EB133"/>
        <w:w w:val="99"/>
        <w:sz w:val="34"/>
        <w:szCs w:val="34"/>
      </w:rPr>
    </w:lvl>
    <w:lvl w:ilvl="2">
      <w:start w:val="1"/>
      <w:numFmt w:val="decimal"/>
      <w:lvlText w:val="%1.%2.%3"/>
      <w:lvlJc w:val="left"/>
      <w:pPr>
        <w:ind w:left="832" w:hanging="677"/>
      </w:pPr>
      <w:rPr>
        <w:rFonts w:ascii="Calibri" w:hAnsi="Calibri" w:cs="Calibri" w:hint="default"/>
        <w:b/>
        <w:bCs/>
        <w:color w:val="3396CF"/>
        <w:spacing w:val="-1"/>
        <w:sz w:val="30"/>
        <w:szCs w:val="30"/>
      </w:rPr>
    </w:lvl>
    <w:lvl w:ilvl="3">
      <w:numFmt w:val="bullet"/>
      <w:lvlText w:val="•"/>
      <w:lvlJc w:val="left"/>
      <w:pPr>
        <w:ind w:left="2602" w:hanging="677"/>
      </w:pPr>
      <w:rPr>
        <w:rFonts w:hint="default"/>
      </w:rPr>
    </w:lvl>
    <w:lvl w:ilvl="4">
      <w:numFmt w:val="bullet"/>
      <w:lvlText w:val="•"/>
      <w:lvlJc w:val="left"/>
      <w:pPr>
        <w:ind w:left="3488" w:hanging="677"/>
      </w:pPr>
      <w:rPr>
        <w:rFonts w:hint="default"/>
      </w:rPr>
    </w:lvl>
    <w:lvl w:ilvl="5">
      <w:numFmt w:val="bullet"/>
      <w:lvlText w:val="•"/>
      <w:lvlJc w:val="left"/>
      <w:pPr>
        <w:ind w:left="4373" w:hanging="677"/>
      </w:pPr>
      <w:rPr>
        <w:rFonts w:hint="default"/>
      </w:rPr>
    </w:lvl>
    <w:lvl w:ilvl="6">
      <w:numFmt w:val="bullet"/>
      <w:lvlText w:val="•"/>
      <w:lvlJc w:val="left"/>
      <w:pPr>
        <w:ind w:left="5258" w:hanging="677"/>
      </w:pPr>
      <w:rPr>
        <w:rFonts w:hint="default"/>
      </w:rPr>
    </w:lvl>
    <w:lvl w:ilvl="7">
      <w:numFmt w:val="bullet"/>
      <w:lvlText w:val="•"/>
      <w:lvlJc w:val="left"/>
      <w:pPr>
        <w:ind w:left="6144" w:hanging="677"/>
      </w:pPr>
      <w:rPr>
        <w:rFonts w:hint="default"/>
      </w:rPr>
    </w:lvl>
    <w:lvl w:ilvl="8">
      <w:numFmt w:val="bullet"/>
      <w:lvlText w:val="•"/>
      <w:lvlJc w:val="left"/>
      <w:pPr>
        <w:ind w:left="7029" w:hanging="677"/>
      </w:pPr>
      <w:rPr>
        <w:rFonts w:hint="default"/>
      </w:rPr>
    </w:lvl>
  </w:abstractNum>
  <w:abstractNum w:abstractNumId="12" w15:restartNumberingAfterBreak="0">
    <w:nsid w:val="5AC743D9"/>
    <w:multiLevelType w:val="hybridMultilevel"/>
    <w:tmpl w:val="EA52E508"/>
    <w:lvl w:ilvl="0" w:tplc="222448C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5E71650F"/>
    <w:multiLevelType w:val="hybridMultilevel"/>
    <w:tmpl w:val="9612B8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06A10CF"/>
    <w:multiLevelType w:val="hybridMultilevel"/>
    <w:tmpl w:val="3C282DA4"/>
    <w:lvl w:ilvl="0" w:tplc="4009000F">
      <w:start w:val="1"/>
      <w:numFmt w:val="decimal"/>
      <w:lvlText w:val="%1."/>
      <w:lvlJc w:val="left"/>
      <w:pPr>
        <w:ind w:left="1056" w:hanging="360"/>
      </w:pPr>
      <w:rPr>
        <w:rFonts w:hint="default"/>
      </w:rPr>
    </w:lvl>
    <w:lvl w:ilvl="1" w:tplc="40090019" w:tentative="1">
      <w:start w:val="1"/>
      <w:numFmt w:val="lowerLetter"/>
      <w:lvlText w:val="%2."/>
      <w:lvlJc w:val="left"/>
      <w:pPr>
        <w:ind w:left="1776" w:hanging="360"/>
      </w:pPr>
    </w:lvl>
    <w:lvl w:ilvl="2" w:tplc="4009001B" w:tentative="1">
      <w:start w:val="1"/>
      <w:numFmt w:val="lowerRoman"/>
      <w:lvlText w:val="%3."/>
      <w:lvlJc w:val="right"/>
      <w:pPr>
        <w:ind w:left="2496" w:hanging="180"/>
      </w:pPr>
    </w:lvl>
    <w:lvl w:ilvl="3" w:tplc="4009000F" w:tentative="1">
      <w:start w:val="1"/>
      <w:numFmt w:val="decimal"/>
      <w:lvlText w:val="%4."/>
      <w:lvlJc w:val="left"/>
      <w:pPr>
        <w:ind w:left="3216" w:hanging="360"/>
      </w:pPr>
    </w:lvl>
    <w:lvl w:ilvl="4" w:tplc="40090019" w:tentative="1">
      <w:start w:val="1"/>
      <w:numFmt w:val="lowerLetter"/>
      <w:lvlText w:val="%5."/>
      <w:lvlJc w:val="left"/>
      <w:pPr>
        <w:ind w:left="3936" w:hanging="360"/>
      </w:pPr>
    </w:lvl>
    <w:lvl w:ilvl="5" w:tplc="4009001B" w:tentative="1">
      <w:start w:val="1"/>
      <w:numFmt w:val="lowerRoman"/>
      <w:lvlText w:val="%6."/>
      <w:lvlJc w:val="right"/>
      <w:pPr>
        <w:ind w:left="4656" w:hanging="180"/>
      </w:pPr>
    </w:lvl>
    <w:lvl w:ilvl="6" w:tplc="4009000F" w:tentative="1">
      <w:start w:val="1"/>
      <w:numFmt w:val="decimal"/>
      <w:lvlText w:val="%7."/>
      <w:lvlJc w:val="left"/>
      <w:pPr>
        <w:ind w:left="5376" w:hanging="360"/>
      </w:pPr>
    </w:lvl>
    <w:lvl w:ilvl="7" w:tplc="40090019" w:tentative="1">
      <w:start w:val="1"/>
      <w:numFmt w:val="lowerLetter"/>
      <w:lvlText w:val="%8."/>
      <w:lvlJc w:val="left"/>
      <w:pPr>
        <w:ind w:left="6096" w:hanging="360"/>
      </w:pPr>
    </w:lvl>
    <w:lvl w:ilvl="8" w:tplc="4009001B" w:tentative="1">
      <w:start w:val="1"/>
      <w:numFmt w:val="lowerRoman"/>
      <w:lvlText w:val="%9."/>
      <w:lvlJc w:val="right"/>
      <w:pPr>
        <w:ind w:left="6816" w:hanging="180"/>
      </w:pPr>
    </w:lvl>
  </w:abstractNum>
  <w:abstractNum w:abstractNumId="15" w15:restartNumberingAfterBreak="0">
    <w:nsid w:val="69703446"/>
    <w:multiLevelType w:val="multilevel"/>
    <w:tmpl w:val="00000889"/>
    <w:lvl w:ilvl="0">
      <w:start w:val="8"/>
      <w:numFmt w:val="decimal"/>
      <w:lvlText w:val="%1"/>
      <w:lvlJc w:val="left"/>
      <w:pPr>
        <w:ind w:left="696" w:hanging="542"/>
      </w:pPr>
      <w:rPr>
        <w:rFonts w:cs="Times New Roman"/>
      </w:rPr>
    </w:lvl>
    <w:lvl w:ilvl="1">
      <w:start w:val="4"/>
      <w:numFmt w:val="decimal"/>
      <w:lvlText w:val="%1.%2"/>
      <w:lvlJc w:val="left"/>
      <w:pPr>
        <w:ind w:left="696" w:hanging="542"/>
      </w:pPr>
      <w:rPr>
        <w:rFonts w:ascii="Calibri" w:hAnsi="Calibri" w:cs="Calibri"/>
        <w:b/>
        <w:bCs/>
        <w:color w:val="8EB133"/>
        <w:w w:val="99"/>
        <w:sz w:val="34"/>
        <w:szCs w:val="34"/>
      </w:rPr>
    </w:lvl>
    <w:lvl w:ilvl="2">
      <w:start w:val="1"/>
      <w:numFmt w:val="decimal"/>
      <w:lvlText w:val="%1.%2.%3"/>
      <w:lvlJc w:val="left"/>
      <w:pPr>
        <w:ind w:left="832" w:hanging="677"/>
      </w:pPr>
      <w:rPr>
        <w:rFonts w:ascii="Calibri" w:hAnsi="Calibri" w:cs="Calibri"/>
        <w:b/>
        <w:bCs/>
        <w:color w:val="3396CF"/>
        <w:spacing w:val="-1"/>
        <w:sz w:val="30"/>
        <w:szCs w:val="30"/>
      </w:rPr>
    </w:lvl>
    <w:lvl w:ilvl="3">
      <w:numFmt w:val="bullet"/>
      <w:lvlText w:val="•"/>
      <w:lvlJc w:val="left"/>
      <w:pPr>
        <w:ind w:left="2602" w:hanging="677"/>
      </w:pPr>
    </w:lvl>
    <w:lvl w:ilvl="4">
      <w:numFmt w:val="bullet"/>
      <w:lvlText w:val="•"/>
      <w:lvlJc w:val="left"/>
      <w:pPr>
        <w:ind w:left="3488" w:hanging="677"/>
      </w:pPr>
    </w:lvl>
    <w:lvl w:ilvl="5">
      <w:numFmt w:val="bullet"/>
      <w:lvlText w:val="•"/>
      <w:lvlJc w:val="left"/>
      <w:pPr>
        <w:ind w:left="4373" w:hanging="677"/>
      </w:pPr>
    </w:lvl>
    <w:lvl w:ilvl="6">
      <w:numFmt w:val="bullet"/>
      <w:lvlText w:val="•"/>
      <w:lvlJc w:val="left"/>
      <w:pPr>
        <w:ind w:left="5258" w:hanging="677"/>
      </w:pPr>
    </w:lvl>
    <w:lvl w:ilvl="7">
      <w:numFmt w:val="bullet"/>
      <w:lvlText w:val="•"/>
      <w:lvlJc w:val="left"/>
      <w:pPr>
        <w:ind w:left="6144" w:hanging="677"/>
      </w:pPr>
    </w:lvl>
    <w:lvl w:ilvl="8">
      <w:numFmt w:val="bullet"/>
      <w:lvlText w:val="•"/>
      <w:lvlJc w:val="left"/>
      <w:pPr>
        <w:ind w:left="7029" w:hanging="677"/>
      </w:pPr>
    </w:lvl>
  </w:abstractNum>
  <w:abstractNum w:abstractNumId="16" w15:restartNumberingAfterBreak="0">
    <w:nsid w:val="767D6D02"/>
    <w:multiLevelType w:val="multilevel"/>
    <w:tmpl w:val="00000886"/>
    <w:lvl w:ilvl="0">
      <w:start w:val="1"/>
      <w:numFmt w:val="decimal"/>
      <w:lvlText w:val="%1"/>
      <w:lvlJc w:val="left"/>
      <w:pPr>
        <w:ind w:left="561" w:hanging="406"/>
      </w:pPr>
      <w:rPr>
        <w:rFonts w:ascii="Calibri" w:hAnsi="Calibri" w:cs="Calibri"/>
        <w:b/>
        <w:bCs/>
        <w:color w:val="B70F5A"/>
        <w:sz w:val="41"/>
        <w:szCs w:val="41"/>
      </w:rPr>
    </w:lvl>
    <w:lvl w:ilvl="1">
      <w:start w:val="1"/>
      <w:numFmt w:val="decimal"/>
      <w:lvlText w:val="%1.%2"/>
      <w:lvlJc w:val="left"/>
      <w:pPr>
        <w:ind w:left="696" w:hanging="542"/>
      </w:pPr>
      <w:rPr>
        <w:rFonts w:ascii="Calibri" w:hAnsi="Calibri" w:cs="Calibri"/>
        <w:b/>
        <w:bCs/>
        <w:color w:val="8EB133"/>
        <w:w w:val="99"/>
        <w:sz w:val="34"/>
        <w:szCs w:val="34"/>
      </w:rPr>
    </w:lvl>
    <w:lvl w:ilvl="2">
      <w:start w:val="1"/>
      <w:numFmt w:val="decimal"/>
      <w:lvlText w:val="%1.%2.%3"/>
      <w:lvlJc w:val="left"/>
      <w:pPr>
        <w:ind w:left="832" w:hanging="677"/>
      </w:pPr>
      <w:rPr>
        <w:rFonts w:ascii="Calibri" w:hAnsi="Calibri" w:cs="Calibri"/>
        <w:b/>
        <w:bCs/>
        <w:color w:val="3396CF"/>
        <w:spacing w:val="-1"/>
        <w:sz w:val="30"/>
        <w:szCs w:val="30"/>
      </w:rPr>
    </w:lvl>
    <w:lvl w:ilvl="3">
      <w:numFmt w:val="bullet"/>
      <w:lvlText w:val="o"/>
      <w:lvlJc w:val="left"/>
      <w:pPr>
        <w:ind w:left="1510" w:hanging="340"/>
      </w:pPr>
      <w:rPr>
        <w:rFonts w:ascii="Courier New" w:hAnsi="Courier New"/>
        <w:b w:val="0"/>
        <w:w w:val="103"/>
        <w:sz w:val="20"/>
      </w:rPr>
    </w:lvl>
    <w:lvl w:ilvl="4">
      <w:numFmt w:val="bullet"/>
      <w:lvlText w:val="•"/>
      <w:lvlJc w:val="left"/>
      <w:pPr>
        <w:ind w:left="1510" w:hanging="340"/>
      </w:pPr>
    </w:lvl>
    <w:lvl w:ilvl="5">
      <w:numFmt w:val="bullet"/>
      <w:lvlText w:val="•"/>
      <w:lvlJc w:val="left"/>
      <w:pPr>
        <w:ind w:left="2725" w:hanging="340"/>
      </w:pPr>
    </w:lvl>
    <w:lvl w:ilvl="6">
      <w:numFmt w:val="bullet"/>
      <w:lvlText w:val="•"/>
      <w:lvlJc w:val="left"/>
      <w:pPr>
        <w:ind w:left="3940" w:hanging="340"/>
      </w:pPr>
    </w:lvl>
    <w:lvl w:ilvl="7">
      <w:numFmt w:val="bullet"/>
      <w:lvlText w:val="•"/>
      <w:lvlJc w:val="left"/>
      <w:pPr>
        <w:ind w:left="5155" w:hanging="340"/>
      </w:pPr>
    </w:lvl>
    <w:lvl w:ilvl="8">
      <w:numFmt w:val="bullet"/>
      <w:lvlText w:val="•"/>
      <w:lvlJc w:val="left"/>
      <w:pPr>
        <w:ind w:left="6370" w:hanging="340"/>
      </w:pPr>
    </w:lvl>
  </w:abstractNum>
  <w:abstractNum w:abstractNumId="17" w15:restartNumberingAfterBreak="0">
    <w:nsid w:val="7EB2515E"/>
    <w:multiLevelType w:val="hybridMultilevel"/>
    <w:tmpl w:val="2998FAC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8565081">
    <w:abstractNumId w:val="0"/>
  </w:num>
  <w:num w:numId="2" w16cid:durableId="449588309">
    <w:abstractNumId w:val="5"/>
  </w:num>
  <w:num w:numId="3" w16cid:durableId="1908808060">
    <w:abstractNumId w:val="4"/>
  </w:num>
  <w:num w:numId="4" w16cid:durableId="1946113275">
    <w:abstractNumId w:val="3"/>
  </w:num>
  <w:num w:numId="5" w16cid:durableId="354424352">
    <w:abstractNumId w:val="2"/>
  </w:num>
  <w:num w:numId="6" w16cid:durableId="1899051005">
    <w:abstractNumId w:val="1"/>
  </w:num>
  <w:num w:numId="7" w16cid:durableId="1114178012">
    <w:abstractNumId w:val="9"/>
  </w:num>
  <w:num w:numId="8" w16cid:durableId="623929184">
    <w:abstractNumId w:val="16"/>
  </w:num>
  <w:num w:numId="9" w16cid:durableId="290745165">
    <w:abstractNumId w:val="15"/>
  </w:num>
  <w:num w:numId="10" w16cid:durableId="2108844830">
    <w:abstractNumId w:val="14"/>
  </w:num>
  <w:num w:numId="11" w16cid:durableId="1159660551">
    <w:abstractNumId w:val="8"/>
  </w:num>
  <w:num w:numId="12" w16cid:durableId="677125862">
    <w:abstractNumId w:val="6"/>
  </w:num>
  <w:num w:numId="13" w16cid:durableId="682826206">
    <w:abstractNumId w:val="11"/>
  </w:num>
  <w:num w:numId="14" w16cid:durableId="2130124583">
    <w:abstractNumId w:val="13"/>
  </w:num>
  <w:num w:numId="15" w16cid:durableId="2058971960">
    <w:abstractNumId w:val="17"/>
  </w:num>
  <w:num w:numId="16" w16cid:durableId="1210873775">
    <w:abstractNumId w:val="10"/>
  </w:num>
  <w:num w:numId="17" w16cid:durableId="192963148">
    <w:abstractNumId w:val="7"/>
  </w:num>
  <w:num w:numId="18" w16cid:durableId="8618660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559"/>
    <w:rsid w:val="00003B66"/>
    <w:rsid w:val="00005D07"/>
    <w:rsid w:val="00013868"/>
    <w:rsid w:val="000238C2"/>
    <w:rsid w:val="000325E8"/>
    <w:rsid w:val="000400EE"/>
    <w:rsid w:val="00042D46"/>
    <w:rsid w:val="000440C5"/>
    <w:rsid w:val="00046DDD"/>
    <w:rsid w:val="000472E4"/>
    <w:rsid w:val="00050BFC"/>
    <w:rsid w:val="00051ACD"/>
    <w:rsid w:val="00061E64"/>
    <w:rsid w:val="00066BBE"/>
    <w:rsid w:val="00074A29"/>
    <w:rsid w:val="00083A60"/>
    <w:rsid w:val="0008488F"/>
    <w:rsid w:val="000857F1"/>
    <w:rsid w:val="000876B5"/>
    <w:rsid w:val="0009023E"/>
    <w:rsid w:val="00094BBC"/>
    <w:rsid w:val="000A3BF3"/>
    <w:rsid w:val="000B3C8D"/>
    <w:rsid w:val="000C6DD0"/>
    <w:rsid w:val="000D3590"/>
    <w:rsid w:val="000E2908"/>
    <w:rsid w:val="000F33F6"/>
    <w:rsid w:val="000F4BC8"/>
    <w:rsid w:val="00100D43"/>
    <w:rsid w:val="00104883"/>
    <w:rsid w:val="00110BFA"/>
    <w:rsid w:val="00110F7F"/>
    <w:rsid w:val="00115220"/>
    <w:rsid w:val="00116A15"/>
    <w:rsid w:val="001210A9"/>
    <w:rsid w:val="001311F4"/>
    <w:rsid w:val="001475D4"/>
    <w:rsid w:val="00154C9C"/>
    <w:rsid w:val="00163D59"/>
    <w:rsid w:val="001820DA"/>
    <w:rsid w:val="001869C9"/>
    <w:rsid w:val="00190FE0"/>
    <w:rsid w:val="0019211B"/>
    <w:rsid w:val="00193753"/>
    <w:rsid w:val="0019423B"/>
    <w:rsid w:val="00196872"/>
    <w:rsid w:val="001A3EB0"/>
    <w:rsid w:val="001B4C11"/>
    <w:rsid w:val="001C3BD1"/>
    <w:rsid w:val="001E5194"/>
    <w:rsid w:val="001F32BC"/>
    <w:rsid w:val="001F3839"/>
    <w:rsid w:val="002124A4"/>
    <w:rsid w:val="00217A4C"/>
    <w:rsid w:val="002350B8"/>
    <w:rsid w:val="00266136"/>
    <w:rsid w:val="002752B0"/>
    <w:rsid w:val="00290FE0"/>
    <w:rsid w:val="0029149A"/>
    <w:rsid w:val="00293F4B"/>
    <w:rsid w:val="00295289"/>
    <w:rsid w:val="002A2F41"/>
    <w:rsid w:val="002A4809"/>
    <w:rsid w:val="002A67BA"/>
    <w:rsid w:val="002A75E2"/>
    <w:rsid w:val="002B1DF9"/>
    <w:rsid w:val="002C6BF8"/>
    <w:rsid w:val="002D1FA9"/>
    <w:rsid w:val="002D7232"/>
    <w:rsid w:val="002E4FC5"/>
    <w:rsid w:val="002F090C"/>
    <w:rsid w:val="002F39C5"/>
    <w:rsid w:val="002F516E"/>
    <w:rsid w:val="0031066B"/>
    <w:rsid w:val="00312D11"/>
    <w:rsid w:val="00313CD7"/>
    <w:rsid w:val="00320311"/>
    <w:rsid w:val="003248C0"/>
    <w:rsid w:val="00334EE5"/>
    <w:rsid w:val="0034058F"/>
    <w:rsid w:val="00355CEC"/>
    <w:rsid w:val="00357496"/>
    <w:rsid w:val="0038667B"/>
    <w:rsid w:val="00387496"/>
    <w:rsid w:val="00392071"/>
    <w:rsid w:val="003A30D7"/>
    <w:rsid w:val="003B7DAF"/>
    <w:rsid w:val="003C3516"/>
    <w:rsid w:val="003C39FA"/>
    <w:rsid w:val="003C7F42"/>
    <w:rsid w:val="003D0BD1"/>
    <w:rsid w:val="003D2904"/>
    <w:rsid w:val="003D48A7"/>
    <w:rsid w:val="003D551A"/>
    <w:rsid w:val="003D70F9"/>
    <w:rsid w:val="003E371C"/>
    <w:rsid w:val="003E7185"/>
    <w:rsid w:val="003F6D9A"/>
    <w:rsid w:val="00407440"/>
    <w:rsid w:val="00426F22"/>
    <w:rsid w:val="00440F58"/>
    <w:rsid w:val="00447A2F"/>
    <w:rsid w:val="004627A1"/>
    <w:rsid w:val="00462868"/>
    <w:rsid w:val="004666AF"/>
    <w:rsid w:val="00466FD5"/>
    <w:rsid w:val="0046703C"/>
    <w:rsid w:val="004749DB"/>
    <w:rsid w:val="004805D1"/>
    <w:rsid w:val="00483C29"/>
    <w:rsid w:val="00486DFD"/>
    <w:rsid w:val="0049015B"/>
    <w:rsid w:val="00496201"/>
    <w:rsid w:val="0049739D"/>
    <w:rsid w:val="004A533D"/>
    <w:rsid w:val="004B3EC1"/>
    <w:rsid w:val="004C1185"/>
    <w:rsid w:val="004C4994"/>
    <w:rsid w:val="004E17EA"/>
    <w:rsid w:val="004E555A"/>
    <w:rsid w:val="004E6C94"/>
    <w:rsid w:val="005028D9"/>
    <w:rsid w:val="005040A6"/>
    <w:rsid w:val="00505A89"/>
    <w:rsid w:val="0052650F"/>
    <w:rsid w:val="00537EEF"/>
    <w:rsid w:val="0054107A"/>
    <w:rsid w:val="00541A04"/>
    <w:rsid w:val="00552A0B"/>
    <w:rsid w:val="00562C38"/>
    <w:rsid w:val="005651EB"/>
    <w:rsid w:val="0056694A"/>
    <w:rsid w:val="00572A4B"/>
    <w:rsid w:val="005839CD"/>
    <w:rsid w:val="00587E17"/>
    <w:rsid w:val="005B3CA6"/>
    <w:rsid w:val="005B5D5E"/>
    <w:rsid w:val="005D2393"/>
    <w:rsid w:val="005D5DA5"/>
    <w:rsid w:val="005E1E2A"/>
    <w:rsid w:val="005E51A0"/>
    <w:rsid w:val="005F5876"/>
    <w:rsid w:val="00602445"/>
    <w:rsid w:val="0060656E"/>
    <w:rsid w:val="006178B8"/>
    <w:rsid w:val="00625A39"/>
    <w:rsid w:val="0063393B"/>
    <w:rsid w:val="00633977"/>
    <w:rsid w:val="00643C65"/>
    <w:rsid w:val="00644AB8"/>
    <w:rsid w:val="00660B8F"/>
    <w:rsid w:val="00661EB9"/>
    <w:rsid w:val="00665600"/>
    <w:rsid w:val="006757CA"/>
    <w:rsid w:val="00680A72"/>
    <w:rsid w:val="006918FC"/>
    <w:rsid w:val="006A15CC"/>
    <w:rsid w:val="006B4458"/>
    <w:rsid w:val="006C1DF0"/>
    <w:rsid w:val="006C76AB"/>
    <w:rsid w:val="006C7B31"/>
    <w:rsid w:val="006F2A5A"/>
    <w:rsid w:val="006F597D"/>
    <w:rsid w:val="00712656"/>
    <w:rsid w:val="00712D0F"/>
    <w:rsid w:val="00717B47"/>
    <w:rsid w:val="007258F4"/>
    <w:rsid w:val="00737FF3"/>
    <w:rsid w:val="0074751D"/>
    <w:rsid w:val="00750852"/>
    <w:rsid w:val="00766449"/>
    <w:rsid w:val="00777F6C"/>
    <w:rsid w:val="007829F7"/>
    <w:rsid w:val="007847FD"/>
    <w:rsid w:val="00786922"/>
    <w:rsid w:val="00791DF5"/>
    <w:rsid w:val="007925F5"/>
    <w:rsid w:val="0079685B"/>
    <w:rsid w:val="007A2EEE"/>
    <w:rsid w:val="007A364D"/>
    <w:rsid w:val="007A56F6"/>
    <w:rsid w:val="007A7613"/>
    <w:rsid w:val="007B2B62"/>
    <w:rsid w:val="007B2F01"/>
    <w:rsid w:val="007C2559"/>
    <w:rsid w:val="007D1741"/>
    <w:rsid w:val="007F0117"/>
    <w:rsid w:val="007F3011"/>
    <w:rsid w:val="00806B49"/>
    <w:rsid w:val="0080735B"/>
    <w:rsid w:val="0081157F"/>
    <w:rsid w:val="00820281"/>
    <w:rsid w:val="00831D8A"/>
    <w:rsid w:val="0083430D"/>
    <w:rsid w:val="00853382"/>
    <w:rsid w:val="00865076"/>
    <w:rsid w:val="00865DB8"/>
    <w:rsid w:val="00877607"/>
    <w:rsid w:val="00890496"/>
    <w:rsid w:val="0089311A"/>
    <w:rsid w:val="0089337D"/>
    <w:rsid w:val="008950F6"/>
    <w:rsid w:val="008A0D85"/>
    <w:rsid w:val="008A162F"/>
    <w:rsid w:val="008A24B0"/>
    <w:rsid w:val="008A2CE1"/>
    <w:rsid w:val="008D137D"/>
    <w:rsid w:val="008D29EF"/>
    <w:rsid w:val="008E19B6"/>
    <w:rsid w:val="008E57A1"/>
    <w:rsid w:val="009057CA"/>
    <w:rsid w:val="0091036D"/>
    <w:rsid w:val="00932933"/>
    <w:rsid w:val="00937755"/>
    <w:rsid w:val="00943399"/>
    <w:rsid w:val="00952CB4"/>
    <w:rsid w:val="0095440A"/>
    <w:rsid w:val="00956E3A"/>
    <w:rsid w:val="0096262C"/>
    <w:rsid w:val="009654FA"/>
    <w:rsid w:val="00974B95"/>
    <w:rsid w:val="0098298B"/>
    <w:rsid w:val="009871CF"/>
    <w:rsid w:val="009936AD"/>
    <w:rsid w:val="009A5286"/>
    <w:rsid w:val="009A7D98"/>
    <w:rsid w:val="009C2D20"/>
    <w:rsid w:val="009F31FD"/>
    <w:rsid w:val="009F7825"/>
    <w:rsid w:val="00A2057F"/>
    <w:rsid w:val="00A22B02"/>
    <w:rsid w:val="00A24759"/>
    <w:rsid w:val="00A365D5"/>
    <w:rsid w:val="00A36B91"/>
    <w:rsid w:val="00A40447"/>
    <w:rsid w:val="00A4095D"/>
    <w:rsid w:val="00A40BE6"/>
    <w:rsid w:val="00A4120F"/>
    <w:rsid w:val="00A4746A"/>
    <w:rsid w:val="00A52345"/>
    <w:rsid w:val="00A56437"/>
    <w:rsid w:val="00A577C2"/>
    <w:rsid w:val="00A8356D"/>
    <w:rsid w:val="00A90208"/>
    <w:rsid w:val="00A95A2C"/>
    <w:rsid w:val="00AA38D6"/>
    <w:rsid w:val="00AA57F0"/>
    <w:rsid w:val="00AA719C"/>
    <w:rsid w:val="00AB2DEF"/>
    <w:rsid w:val="00AB3F44"/>
    <w:rsid w:val="00AE40C1"/>
    <w:rsid w:val="00AE7311"/>
    <w:rsid w:val="00AF138A"/>
    <w:rsid w:val="00AF243E"/>
    <w:rsid w:val="00B016A5"/>
    <w:rsid w:val="00B032AD"/>
    <w:rsid w:val="00B04312"/>
    <w:rsid w:val="00B15CB0"/>
    <w:rsid w:val="00B32E39"/>
    <w:rsid w:val="00B41379"/>
    <w:rsid w:val="00B5731C"/>
    <w:rsid w:val="00B57476"/>
    <w:rsid w:val="00B61292"/>
    <w:rsid w:val="00B61761"/>
    <w:rsid w:val="00B6327A"/>
    <w:rsid w:val="00B63904"/>
    <w:rsid w:val="00B6446C"/>
    <w:rsid w:val="00B65A55"/>
    <w:rsid w:val="00B7689C"/>
    <w:rsid w:val="00BB7E22"/>
    <w:rsid w:val="00BC37A5"/>
    <w:rsid w:val="00BC5EF7"/>
    <w:rsid w:val="00BD046A"/>
    <w:rsid w:val="00BD04AF"/>
    <w:rsid w:val="00BD392C"/>
    <w:rsid w:val="00BD426D"/>
    <w:rsid w:val="00BD758F"/>
    <w:rsid w:val="00BE03D4"/>
    <w:rsid w:val="00C03A80"/>
    <w:rsid w:val="00C2247D"/>
    <w:rsid w:val="00C24F7B"/>
    <w:rsid w:val="00C324A0"/>
    <w:rsid w:val="00C33F5D"/>
    <w:rsid w:val="00C34DCF"/>
    <w:rsid w:val="00C378E0"/>
    <w:rsid w:val="00C5185C"/>
    <w:rsid w:val="00C57315"/>
    <w:rsid w:val="00C62B39"/>
    <w:rsid w:val="00C648E2"/>
    <w:rsid w:val="00C65B91"/>
    <w:rsid w:val="00C66ABA"/>
    <w:rsid w:val="00C718CD"/>
    <w:rsid w:val="00C80411"/>
    <w:rsid w:val="00C81E64"/>
    <w:rsid w:val="00C87C00"/>
    <w:rsid w:val="00C902F1"/>
    <w:rsid w:val="00CB085D"/>
    <w:rsid w:val="00CB1D77"/>
    <w:rsid w:val="00CB7BF9"/>
    <w:rsid w:val="00CC1B99"/>
    <w:rsid w:val="00CC2454"/>
    <w:rsid w:val="00CC30C9"/>
    <w:rsid w:val="00CD190C"/>
    <w:rsid w:val="00CE2B9B"/>
    <w:rsid w:val="00CF6933"/>
    <w:rsid w:val="00CF74AC"/>
    <w:rsid w:val="00D023AD"/>
    <w:rsid w:val="00D041AA"/>
    <w:rsid w:val="00D056C9"/>
    <w:rsid w:val="00D11470"/>
    <w:rsid w:val="00D1498D"/>
    <w:rsid w:val="00D1790C"/>
    <w:rsid w:val="00D33AF5"/>
    <w:rsid w:val="00D55AD3"/>
    <w:rsid w:val="00D5641E"/>
    <w:rsid w:val="00D67FC1"/>
    <w:rsid w:val="00D70ECF"/>
    <w:rsid w:val="00D77A89"/>
    <w:rsid w:val="00D8066A"/>
    <w:rsid w:val="00D83031"/>
    <w:rsid w:val="00D90F25"/>
    <w:rsid w:val="00D944B0"/>
    <w:rsid w:val="00D97955"/>
    <w:rsid w:val="00DA07D7"/>
    <w:rsid w:val="00DA5110"/>
    <w:rsid w:val="00DA51FF"/>
    <w:rsid w:val="00DA7AF5"/>
    <w:rsid w:val="00DB2330"/>
    <w:rsid w:val="00DB2936"/>
    <w:rsid w:val="00DC7A11"/>
    <w:rsid w:val="00DE4F7B"/>
    <w:rsid w:val="00DF352C"/>
    <w:rsid w:val="00DF4489"/>
    <w:rsid w:val="00DF7FF0"/>
    <w:rsid w:val="00E000E2"/>
    <w:rsid w:val="00E06A22"/>
    <w:rsid w:val="00E14E32"/>
    <w:rsid w:val="00E245EF"/>
    <w:rsid w:val="00E246A5"/>
    <w:rsid w:val="00E331EF"/>
    <w:rsid w:val="00E37C0B"/>
    <w:rsid w:val="00E4050D"/>
    <w:rsid w:val="00E4068B"/>
    <w:rsid w:val="00E51141"/>
    <w:rsid w:val="00E62EFD"/>
    <w:rsid w:val="00E64398"/>
    <w:rsid w:val="00E6479C"/>
    <w:rsid w:val="00E65E69"/>
    <w:rsid w:val="00E72441"/>
    <w:rsid w:val="00E92CFD"/>
    <w:rsid w:val="00E97F74"/>
    <w:rsid w:val="00EA4082"/>
    <w:rsid w:val="00EB0318"/>
    <w:rsid w:val="00EB0534"/>
    <w:rsid w:val="00EC146F"/>
    <w:rsid w:val="00EC3A1A"/>
    <w:rsid w:val="00EC6564"/>
    <w:rsid w:val="00EC7253"/>
    <w:rsid w:val="00ED0DB1"/>
    <w:rsid w:val="00ED61FE"/>
    <w:rsid w:val="00EF554C"/>
    <w:rsid w:val="00F020E3"/>
    <w:rsid w:val="00F029FD"/>
    <w:rsid w:val="00F056E5"/>
    <w:rsid w:val="00F10111"/>
    <w:rsid w:val="00F20ADA"/>
    <w:rsid w:val="00F27C77"/>
    <w:rsid w:val="00F37603"/>
    <w:rsid w:val="00F463CF"/>
    <w:rsid w:val="00F577C0"/>
    <w:rsid w:val="00F57C78"/>
    <w:rsid w:val="00F6554E"/>
    <w:rsid w:val="00F74807"/>
    <w:rsid w:val="00F82092"/>
    <w:rsid w:val="00F97546"/>
    <w:rsid w:val="00FA6208"/>
    <w:rsid w:val="00FB4BE3"/>
    <w:rsid w:val="00FB6F00"/>
    <w:rsid w:val="00FC3055"/>
    <w:rsid w:val="00FC71BC"/>
    <w:rsid w:val="00FD49F5"/>
    <w:rsid w:val="00FD54CB"/>
    <w:rsid w:val="00FE1B5C"/>
    <w:rsid w:val="00FE3664"/>
    <w:rsid w:val="00FE67D1"/>
    <w:rsid w:val="00FF2BCA"/>
    <w:rsid w:val="00FF3AEF"/>
    <w:rsid w:val="4F828BD8"/>
    <w:rsid w:val="7A05B0E9"/>
    <w:rsid w:val="7A4285B1"/>
    <w:rsid w:val="7FAB4C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826321"/>
  <w15:chartTrackingRefBased/>
  <w15:docId w15:val="{5EBBBC22-3CA4-4FD4-BF82-56648BC3D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C2559"/>
    <w:pPr>
      <w:widowControl w:val="0"/>
      <w:autoSpaceDE w:val="0"/>
      <w:autoSpaceDN w:val="0"/>
      <w:adjustRightInd w:val="0"/>
      <w:spacing w:after="0" w:line="240" w:lineRule="auto"/>
    </w:pPr>
    <w:rPr>
      <w:rFonts w:ascii="Times New Roman" w:eastAsiaTheme="minorEastAsia" w:hAnsi="Times New Roman" w:cs="Latha"/>
      <w:sz w:val="24"/>
      <w:szCs w:val="24"/>
      <w:lang w:val="en-US" w:bidi="ta-IN"/>
    </w:rPr>
  </w:style>
  <w:style w:type="paragraph" w:styleId="Heading1">
    <w:name w:val="heading 1"/>
    <w:basedOn w:val="Normal"/>
    <w:next w:val="Normal"/>
    <w:link w:val="Heading1Char"/>
    <w:uiPriority w:val="1"/>
    <w:qFormat/>
    <w:rsid w:val="007C2559"/>
    <w:pPr>
      <w:spacing w:before="20"/>
      <w:ind w:left="561" w:hanging="406"/>
      <w:outlineLvl w:val="0"/>
    </w:pPr>
    <w:rPr>
      <w:rFonts w:ascii="Calibri" w:hAnsi="Calibri" w:cs="Calibri"/>
      <w:b/>
      <w:bCs/>
      <w:sz w:val="41"/>
      <w:szCs w:val="41"/>
    </w:rPr>
  </w:style>
  <w:style w:type="paragraph" w:styleId="Heading2">
    <w:name w:val="heading 2"/>
    <w:basedOn w:val="Normal"/>
    <w:next w:val="Normal"/>
    <w:link w:val="Heading2Char"/>
    <w:uiPriority w:val="1"/>
    <w:qFormat/>
    <w:rsid w:val="007C2559"/>
    <w:pPr>
      <w:ind w:left="696" w:hanging="541"/>
      <w:outlineLvl w:val="1"/>
    </w:pPr>
    <w:rPr>
      <w:rFonts w:ascii="Calibri" w:hAnsi="Calibri" w:cs="Calibri"/>
      <w:b/>
      <w:bCs/>
      <w:sz w:val="34"/>
      <w:szCs w:val="34"/>
    </w:rPr>
  </w:style>
  <w:style w:type="paragraph" w:styleId="Heading3">
    <w:name w:val="heading 3"/>
    <w:basedOn w:val="Normal"/>
    <w:next w:val="Normal"/>
    <w:link w:val="Heading3Char"/>
    <w:uiPriority w:val="1"/>
    <w:qFormat/>
    <w:rsid w:val="007C2559"/>
    <w:pPr>
      <w:ind w:left="832" w:hanging="677"/>
      <w:outlineLvl w:val="2"/>
    </w:pPr>
    <w:rPr>
      <w:rFonts w:ascii="Calibri" w:hAnsi="Calibri" w:cs="Calibri"/>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C2559"/>
    <w:rPr>
      <w:rFonts w:ascii="Calibri" w:eastAsiaTheme="minorEastAsia" w:hAnsi="Calibri" w:cs="Calibri"/>
      <w:b/>
      <w:bCs/>
      <w:sz w:val="41"/>
      <w:szCs w:val="41"/>
      <w:lang w:val="en-US" w:bidi="ta-IN"/>
    </w:rPr>
  </w:style>
  <w:style w:type="character" w:customStyle="1" w:styleId="Heading2Char">
    <w:name w:val="Heading 2 Char"/>
    <w:basedOn w:val="DefaultParagraphFont"/>
    <w:link w:val="Heading2"/>
    <w:uiPriority w:val="1"/>
    <w:rsid w:val="007C2559"/>
    <w:rPr>
      <w:rFonts w:ascii="Calibri" w:eastAsiaTheme="minorEastAsia" w:hAnsi="Calibri" w:cs="Calibri"/>
      <w:b/>
      <w:bCs/>
      <w:sz w:val="34"/>
      <w:szCs w:val="34"/>
      <w:lang w:val="en-US" w:bidi="ta-IN"/>
    </w:rPr>
  </w:style>
  <w:style w:type="character" w:customStyle="1" w:styleId="Heading3Char">
    <w:name w:val="Heading 3 Char"/>
    <w:basedOn w:val="DefaultParagraphFont"/>
    <w:link w:val="Heading3"/>
    <w:uiPriority w:val="1"/>
    <w:rsid w:val="007C2559"/>
    <w:rPr>
      <w:rFonts w:ascii="Calibri" w:eastAsiaTheme="minorEastAsia" w:hAnsi="Calibri" w:cs="Calibri"/>
      <w:b/>
      <w:bCs/>
      <w:sz w:val="30"/>
      <w:szCs w:val="30"/>
      <w:lang w:val="en-US" w:bidi="ta-IN"/>
    </w:rPr>
  </w:style>
  <w:style w:type="paragraph" w:styleId="BodyText">
    <w:name w:val="Body Text"/>
    <w:basedOn w:val="Normal"/>
    <w:link w:val="BodyTextChar"/>
    <w:uiPriority w:val="1"/>
    <w:qFormat/>
    <w:rsid w:val="007C2559"/>
    <w:pPr>
      <w:spacing w:before="122"/>
      <w:ind w:left="493"/>
    </w:pPr>
    <w:rPr>
      <w:rFonts w:ascii="Calibri" w:hAnsi="Calibri" w:cs="Calibri"/>
      <w:sz w:val="20"/>
      <w:szCs w:val="20"/>
    </w:rPr>
  </w:style>
  <w:style w:type="character" w:customStyle="1" w:styleId="BodyTextChar">
    <w:name w:val="Body Text Char"/>
    <w:basedOn w:val="DefaultParagraphFont"/>
    <w:link w:val="BodyText"/>
    <w:uiPriority w:val="1"/>
    <w:rsid w:val="007C2559"/>
    <w:rPr>
      <w:rFonts w:ascii="Calibri" w:eastAsiaTheme="minorEastAsia" w:hAnsi="Calibri" w:cs="Calibri"/>
      <w:sz w:val="20"/>
      <w:szCs w:val="20"/>
      <w:lang w:val="en-US" w:bidi="ta-IN"/>
    </w:rPr>
  </w:style>
  <w:style w:type="paragraph" w:styleId="ListParagraph">
    <w:name w:val="List Paragraph"/>
    <w:basedOn w:val="Normal"/>
    <w:uiPriority w:val="1"/>
    <w:qFormat/>
    <w:rsid w:val="007C2559"/>
  </w:style>
  <w:style w:type="paragraph" w:customStyle="1" w:styleId="TableParagraph">
    <w:name w:val="Table Paragraph"/>
    <w:basedOn w:val="Normal"/>
    <w:uiPriority w:val="1"/>
    <w:qFormat/>
    <w:rsid w:val="007C2559"/>
  </w:style>
  <w:style w:type="paragraph" w:styleId="Header">
    <w:name w:val="header"/>
    <w:basedOn w:val="Normal"/>
    <w:link w:val="HeaderChar"/>
    <w:uiPriority w:val="99"/>
    <w:unhideWhenUsed/>
    <w:rsid w:val="007C2559"/>
    <w:pPr>
      <w:tabs>
        <w:tab w:val="center" w:pos="4680"/>
        <w:tab w:val="right" w:pos="9360"/>
      </w:tabs>
    </w:pPr>
  </w:style>
  <w:style w:type="character" w:customStyle="1" w:styleId="HeaderChar">
    <w:name w:val="Header Char"/>
    <w:basedOn w:val="DefaultParagraphFont"/>
    <w:link w:val="Header"/>
    <w:uiPriority w:val="99"/>
    <w:rsid w:val="007C2559"/>
    <w:rPr>
      <w:rFonts w:ascii="Times New Roman" w:eastAsiaTheme="minorEastAsia" w:hAnsi="Times New Roman" w:cs="Latha"/>
      <w:sz w:val="24"/>
      <w:szCs w:val="24"/>
      <w:lang w:val="en-US" w:bidi="ta-IN"/>
    </w:rPr>
  </w:style>
  <w:style w:type="paragraph" w:styleId="Footer">
    <w:name w:val="footer"/>
    <w:basedOn w:val="Normal"/>
    <w:link w:val="FooterChar"/>
    <w:uiPriority w:val="99"/>
    <w:unhideWhenUsed/>
    <w:rsid w:val="007C2559"/>
    <w:pPr>
      <w:tabs>
        <w:tab w:val="center" w:pos="4680"/>
        <w:tab w:val="right" w:pos="9360"/>
      </w:tabs>
    </w:pPr>
  </w:style>
  <w:style w:type="character" w:customStyle="1" w:styleId="FooterChar">
    <w:name w:val="Footer Char"/>
    <w:basedOn w:val="DefaultParagraphFont"/>
    <w:link w:val="Footer"/>
    <w:uiPriority w:val="99"/>
    <w:rsid w:val="007C2559"/>
    <w:rPr>
      <w:rFonts w:ascii="Times New Roman" w:eastAsiaTheme="minorEastAsia" w:hAnsi="Times New Roman" w:cs="Latha"/>
      <w:sz w:val="24"/>
      <w:szCs w:val="24"/>
      <w:lang w:val="en-US" w:bidi="ta-IN"/>
    </w:rPr>
  </w:style>
  <w:style w:type="paragraph" w:styleId="ListBullet">
    <w:name w:val="List Bullet"/>
    <w:basedOn w:val="BodyText"/>
    <w:uiPriority w:val="7"/>
    <w:qFormat/>
    <w:rsid w:val="007C2559"/>
    <w:pPr>
      <w:widowControl/>
      <w:numPr>
        <w:numId w:val="7"/>
      </w:numPr>
      <w:autoSpaceDE/>
      <w:autoSpaceDN/>
      <w:adjustRightInd/>
      <w:spacing w:before="120" w:after="120"/>
      <w:ind w:left="696" w:hanging="542"/>
      <w:jc w:val="both"/>
    </w:pPr>
    <w:rPr>
      <w:rFonts w:cs="Times New Roman"/>
      <w:sz w:val="22"/>
      <w:szCs w:val="24"/>
      <w:lang w:val="en-GB" w:bidi="ar-SA"/>
    </w:rPr>
  </w:style>
  <w:style w:type="paragraph" w:styleId="BodyTextIndent">
    <w:name w:val="Body Text Indent"/>
    <w:basedOn w:val="Normal"/>
    <w:link w:val="BodyTextIndentChar"/>
    <w:uiPriority w:val="99"/>
    <w:semiHidden/>
    <w:unhideWhenUsed/>
    <w:rsid w:val="00BC37A5"/>
    <w:pPr>
      <w:spacing w:after="120"/>
      <w:ind w:left="283"/>
    </w:pPr>
  </w:style>
  <w:style w:type="character" w:customStyle="1" w:styleId="BodyTextIndentChar">
    <w:name w:val="Body Text Indent Char"/>
    <w:basedOn w:val="DefaultParagraphFont"/>
    <w:link w:val="BodyTextIndent"/>
    <w:uiPriority w:val="99"/>
    <w:semiHidden/>
    <w:rsid w:val="00BC37A5"/>
    <w:rPr>
      <w:rFonts w:ascii="Times New Roman" w:eastAsiaTheme="minorEastAsia" w:hAnsi="Times New Roman" w:cs="Latha"/>
      <w:sz w:val="24"/>
      <w:szCs w:val="24"/>
      <w:lang w:val="en-US" w:bidi="ta-IN"/>
    </w:rPr>
  </w:style>
  <w:style w:type="paragraph" w:styleId="BodyText2">
    <w:name w:val="Body Text 2"/>
    <w:basedOn w:val="Normal"/>
    <w:link w:val="BodyText2Char"/>
    <w:uiPriority w:val="99"/>
    <w:semiHidden/>
    <w:unhideWhenUsed/>
    <w:rsid w:val="00F029FD"/>
    <w:pPr>
      <w:spacing w:after="120" w:line="480" w:lineRule="auto"/>
    </w:pPr>
  </w:style>
  <w:style w:type="character" w:customStyle="1" w:styleId="BodyText2Char">
    <w:name w:val="Body Text 2 Char"/>
    <w:basedOn w:val="DefaultParagraphFont"/>
    <w:link w:val="BodyText2"/>
    <w:uiPriority w:val="99"/>
    <w:semiHidden/>
    <w:rsid w:val="00F029FD"/>
    <w:rPr>
      <w:rFonts w:ascii="Times New Roman" w:eastAsiaTheme="minorEastAsia" w:hAnsi="Times New Roman" w:cs="Latha"/>
      <w:sz w:val="24"/>
      <w:szCs w:val="24"/>
      <w:lang w:val="en-US"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22846">
      <w:bodyDiv w:val="1"/>
      <w:marLeft w:val="0"/>
      <w:marRight w:val="0"/>
      <w:marTop w:val="0"/>
      <w:marBottom w:val="0"/>
      <w:divBdr>
        <w:top w:val="none" w:sz="0" w:space="0" w:color="auto"/>
        <w:left w:val="none" w:sz="0" w:space="0" w:color="auto"/>
        <w:bottom w:val="none" w:sz="0" w:space="0" w:color="auto"/>
        <w:right w:val="none" w:sz="0" w:space="0" w:color="auto"/>
      </w:divBdr>
    </w:div>
    <w:div w:id="489948454">
      <w:bodyDiv w:val="1"/>
      <w:marLeft w:val="0"/>
      <w:marRight w:val="0"/>
      <w:marTop w:val="0"/>
      <w:marBottom w:val="0"/>
      <w:divBdr>
        <w:top w:val="none" w:sz="0" w:space="0" w:color="auto"/>
        <w:left w:val="none" w:sz="0" w:space="0" w:color="auto"/>
        <w:bottom w:val="none" w:sz="0" w:space="0" w:color="auto"/>
        <w:right w:val="none" w:sz="0" w:space="0" w:color="auto"/>
      </w:divBdr>
    </w:div>
    <w:div w:id="1354307755">
      <w:bodyDiv w:val="1"/>
      <w:marLeft w:val="0"/>
      <w:marRight w:val="0"/>
      <w:marTop w:val="0"/>
      <w:marBottom w:val="0"/>
      <w:divBdr>
        <w:top w:val="none" w:sz="0" w:space="0" w:color="auto"/>
        <w:left w:val="none" w:sz="0" w:space="0" w:color="auto"/>
        <w:bottom w:val="none" w:sz="0" w:space="0" w:color="auto"/>
        <w:right w:val="none" w:sz="0" w:space="0" w:color="auto"/>
      </w:divBdr>
    </w:div>
    <w:div w:id="1787508047">
      <w:bodyDiv w:val="1"/>
      <w:marLeft w:val="0"/>
      <w:marRight w:val="0"/>
      <w:marTop w:val="0"/>
      <w:marBottom w:val="0"/>
      <w:divBdr>
        <w:top w:val="none" w:sz="0" w:space="0" w:color="auto"/>
        <w:left w:val="none" w:sz="0" w:space="0" w:color="auto"/>
        <w:bottom w:val="none" w:sz="0" w:space="0" w:color="auto"/>
        <w:right w:val="none" w:sz="0" w:space="0" w:color="auto"/>
      </w:divBdr>
    </w:div>
    <w:div w:id="2063139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0.jpeg"/><Relationship Id="rId21" Type="http://schemas.openxmlformats.org/officeDocument/2006/relationships/header" Target="header5.xml"/><Relationship Id="rId42" Type="http://schemas.openxmlformats.org/officeDocument/2006/relationships/image" Target="media/image21.png"/><Relationship Id="rId47" Type="http://schemas.openxmlformats.org/officeDocument/2006/relationships/image" Target="media/image250.jpeg"/><Relationship Id="rId63" Type="http://schemas.openxmlformats.org/officeDocument/2006/relationships/image" Target="media/image39.png"/><Relationship Id="rId68" Type="http://schemas.openxmlformats.org/officeDocument/2006/relationships/image" Target="media/image44.emf"/><Relationship Id="rId84" Type="http://schemas.openxmlformats.org/officeDocument/2006/relationships/image" Target="media/image60.emf"/><Relationship Id="rId89" Type="http://schemas.openxmlformats.org/officeDocument/2006/relationships/image" Target="media/image65.png"/><Relationship Id="rId16" Type="http://schemas.openxmlformats.org/officeDocument/2006/relationships/image" Target="media/image30.jpeg"/><Relationship Id="rId11" Type="http://schemas.openxmlformats.org/officeDocument/2006/relationships/image" Target="media/image1.png"/><Relationship Id="rId32" Type="http://schemas.openxmlformats.org/officeDocument/2006/relationships/image" Target="media/image12.jpeg"/><Relationship Id="rId37" Type="http://schemas.openxmlformats.org/officeDocument/2006/relationships/image" Target="media/image16.png"/><Relationship Id="rId53" Type="http://schemas.openxmlformats.org/officeDocument/2006/relationships/image" Target="media/image30.png"/><Relationship Id="rId58" Type="http://schemas.openxmlformats.org/officeDocument/2006/relationships/image" Target="media/image340.png"/><Relationship Id="rId74" Type="http://schemas.openxmlformats.org/officeDocument/2006/relationships/image" Target="media/image50.png"/><Relationship Id="rId79" Type="http://schemas.openxmlformats.org/officeDocument/2006/relationships/image" Target="media/image55.jpeg"/><Relationship Id="rId5" Type="http://schemas.openxmlformats.org/officeDocument/2006/relationships/numbering" Target="numbering.xml"/><Relationship Id="rId90" Type="http://schemas.openxmlformats.org/officeDocument/2006/relationships/fontTable" Target="fontTable.xml"/><Relationship Id="rId14" Type="http://schemas.openxmlformats.org/officeDocument/2006/relationships/image" Target="media/image12.png"/><Relationship Id="rId22" Type="http://schemas.openxmlformats.org/officeDocument/2006/relationships/footer" Target="footer1.xml"/><Relationship Id="rId27" Type="http://schemas.openxmlformats.org/officeDocument/2006/relationships/image" Target="media/image7.jpeg"/><Relationship Id="rId30" Type="http://schemas.openxmlformats.org/officeDocument/2006/relationships/image" Target="media/image10.png"/><Relationship Id="rId35" Type="http://schemas.openxmlformats.org/officeDocument/2006/relationships/image" Target="media/image15.jpeg"/><Relationship Id="rId43" Type="http://schemas.openxmlformats.org/officeDocument/2006/relationships/image" Target="media/image22.png"/><Relationship Id="rId48" Type="http://schemas.openxmlformats.org/officeDocument/2006/relationships/image" Target="media/image26.png"/><Relationship Id="rId56" Type="http://schemas.openxmlformats.org/officeDocument/2006/relationships/image" Target="media/image33.jpeg"/><Relationship Id="rId64" Type="http://schemas.openxmlformats.org/officeDocument/2006/relationships/image" Target="media/image40.png"/><Relationship Id="rId69" Type="http://schemas.openxmlformats.org/officeDocument/2006/relationships/image" Target="media/image45.jpeg"/><Relationship Id="rId77" Type="http://schemas.openxmlformats.org/officeDocument/2006/relationships/image" Target="media/image53.png"/><Relationship Id="rId8" Type="http://schemas.openxmlformats.org/officeDocument/2006/relationships/webSettings" Target="webSettings.xml"/><Relationship Id="rId51" Type="http://schemas.openxmlformats.org/officeDocument/2006/relationships/image" Target="media/image28.png"/><Relationship Id="rId72" Type="http://schemas.openxmlformats.org/officeDocument/2006/relationships/image" Target="media/image48.jpeg"/><Relationship Id="rId80" Type="http://schemas.openxmlformats.org/officeDocument/2006/relationships/image" Target="media/image56.emf"/><Relationship Id="rId85" Type="http://schemas.openxmlformats.org/officeDocument/2006/relationships/image" Target="media/image61.jpe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image" Target="media/image6.jpe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5.jpeg"/><Relationship Id="rId59" Type="http://schemas.openxmlformats.org/officeDocument/2006/relationships/image" Target="media/image35.png"/><Relationship Id="rId67" Type="http://schemas.openxmlformats.org/officeDocument/2006/relationships/image" Target="media/image43.emf"/><Relationship Id="rId20" Type="http://schemas.openxmlformats.org/officeDocument/2006/relationships/header" Target="header4.xml"/><Relationship Id="rId41" Type="http://schemas.openxmlformats.org/officeDocument/2006/relationships/image" Target="media/image20.png"/><Relationship Id="rId54" Type="http://schemas.openxmlformats.org/officeDocument/2006/relationships/image" Target="media/image31.png"/><Relationship Id="rId62" Type="http://schemas.openxmlformats.org/officeDocument/2006/relationships/image" Target="media/image38.png"/><Relationship Id="rId70" Type="http://schemas.openxmlformats.org/officeDocument/2006/relationships/image" Target="media/image46.jpeg"/><Relationship Id="rId75" Type="http://schemas.openxmlformats.org/officeDocument/2006/relationships/image" Target="media/image51.png"/><Relationship Id="rId83" Type="http://schemas.openxmlformats.org/officeDocument/2006/relationships/image" Target="media/image59.png"/><Relationship Id="rId88" Type="http://schemas.openxmlformats.org/officeDocument/2006/relationships/image" Target="media/image64.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5.png"/><Relationship Id="rId23" Type="http://schemas.openxmlformats.org/officeDocument/2006/relationships/header" Target="header6.xml"/><Relationship Id="rId28" Type="http://schemas.openxmlformats.org/officeDocument/2006/relationships/image" Target="media/image8.png"/><Relationship Id="rId36" Type="http://schemas.openxmlformats.org/officeDocument/2006/relationships/image" Target="media/image150.jpeg"/><Relationship Id="rId49" Type="http://schemas.openxmlformats.org/officeDocument/2006/relationships/image" Target="media/image260.png"/><Relationship Id="rId57" Type="http://schemas.openxmlformats.org/officeDocument/2006/relationships/image" Target="media/image34.png"/><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image" Target="media/image29.jpe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image" Target="media/image49.jpeg"/><Relationship Id="rId78" Type="http://schemas.openxmlformats.org/officeDocument/2006/relationships/image" Target="media/image54.emf"/><Relationship Id="rId81" Type="http://schemas.openxmlformats.org/officeDocument/2006/relationships/image" Target="media/image57.emf"/><Relationship Id="rId86" Type="http://schemas.openxmlformats.org/officeDocument/2006/relationships/image" Target="media/image62.emf"/><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header" Target="header2.xml"/><Relationship Id="rId39" Type="http://schemas.openxmlformats.org/officeDocument/2006/relationships/image" Target="media/image18.png"/><Relationship Id="rId34" Type="http://schemas.openxmlformats.org/officeDocument/2006/relationships/image" Target="media/image14.jpeg"/><Relationship Id="rId50" Type="http://schemas.openxmlformats.org/officeDocument/2006/relationships/image" Target="media/image27.png"/><Relationship Id="rId55" Type="http://schemas.openxmlformats.org/officeDocument/2006/relationships/image" Target="media/image32.png"/><Relationship Id="rId76" Type="http://schemas.openxmlformats.org/officeDocument/2006/relationships/image" Target="media/image52.png"/><Relationship Id="rId7" Type="http://schemas.openxmlformats.org/officeDocument/2006/relationships/settings" Target="settings.xml"/><Relationship Id="rId71" Type="http://schemas.openxmlformats.org/officeDocument/2006/relationships/image" Target="media/image47.jpeg"/><Relationship Id="rId2" Type="http://schemas.openxmlformats.org/officeDocument/2006/relationships/customXml" Target="../customXml/item2.xml"/><Relationship Id="rId29" Type="http://schemas.openxmlformats.org/officeDocument/2006/relationships/image" Target="media/image9.png"/><Relationship Id="rId24" Type="http://schemas.openxmlformats.org/officeDocument/2006/relationships/image" Target="media/image5.jpeg"/><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2.jpeg"/><Relationship Id="rId87" Type="http://schemas.openxmlformats.org/officeDocument/2006/relationships/image" Target="media/image63.emf"/><Relationship Id="rId61" Type="http://schemas.openxmlformats.org/officeDocument/2006/relationships/image" Target="media/image37.png"/><Relationship Id="rId82" Type="http://schemas.openxmlformats.org/officeDocument/2006/relationships/image" Target="media/image58.png"/><Relationship Id="rId19" Type="http://schemas.openxmlformats.org/officeDocument/2006/relationships/header" Target="header3.xml"/></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AB0FB8AF759A4E8BC0CB5869890847" ma:contentTypeVersion="12" ma:contentTypeDescription="Create a new document." ma:contentTypeScope="" ma:versionID="f98cf41148495b31f507014c48709add">
  <xsd:schema xmlns:xsd="http://www.w3.org/2001/XMLSchema" xmlns:xs="http://www.w3.org/2001/XMLSchema" xmlns:p="http://schemas.microsoft.com/office/2006/metadata/properties" xmlns:ns2="658e49d5-51f5-44e8-9f96-e95572544f9c" xmlns:ns3="b8210b92-9876-4e5b-834f-d281e5e7cef9" targetNamespace="http://schemas.microsoft.com/office/2006/metadata/properties" ma:root="true" ma:fieldsID="bffbca275ef7c1122d8ef065ae659072" ns2:_="" ns3:_="">
    <xsd:import namespace="658e49d5-51f5-44e8-9f96-e95572544f9c"/>
    <xsd:import namespace="b8210b92-9876-4e5b-834f-d281e5e7ce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8e49d5-51f5-44e8-9f96-e95572544f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8210b92-9876-4e5b-834f-d281e5e7cef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50397c-7597-4572-84c5-7f42f27247f7}" ma:internalName="TaxCatchAll" ma:showField="CatchAllData" ma:web="b8210b92-9876-4e5b-834f-d281e5e7ce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58e49d5-51f5-44e8-9f96-e95572544f9c">
      <Terms xmlns="http://schemas.microsoft.com/office/infopath/2007/PartnerControls"/>
    </lcf76f155ced4ddcb4097134ff3c332f>
    <TaxCatchAll xmlns="b8210b92-9876-4e5b-834f-d281e5e7cef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9BC739-1521-4B73-9F56-06D7A4D9EA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8e49d5-51f5-44e8-9f96-e95572544f9c"/>
    <ds:schemaRef ds:uri="b8210b92-9876-4e5b-834f-d281e5e7ce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D3B43D-3F30-4D61-B0B6-E8AE7436AC30}">
  <ds:schemaRefs>
    <ds:schemaRef ds:uri="http://schemas.microsoft.com/office/2006/metadata/properties"/>
    <ds:schemaRef ds:uri="http://schemas.microsoft.com/office/infopath/2007/PartnerControls"/>
    <ds:schemaRef ds:uri="658e49d5-51f5-44e8-9f96-e95572544f9c"/>
    <ds:schemaRef ds:uri="b8210b92-9876-4e5b-834f-d281e5e7cef9"/>
  </ds:schemaRefs>
</ds:datastoreItem>
</file>

<file path=customXml/itemProps3.xml><?xml version="1.0" encoding="utf-8"?>
<ds:datastoreItem xmlns:ds="http://schemas.openxmlformats.org/officeDocument/2006/customXml" ds:itemID="{9B004F3B-3941-48A1-A647-8F0DB05812F9}">
  <ds:schemaRefs>
    <ds:schemaRef ds:uri="http://schemas.openxmlformats.org/officeDocument/2006/bibliography"/>
  </ds:schemaRefs>
</ds:datastoreItem>
</file>

<file path=customXml/itemProps4.xml><?xml version="1.0" encoding="utf-8"?>
<ds:datastoreItem xmlns:ds="http://schemas.openxmlformats.org/officeDocument/2006/customXml" ds:itemID="{E0806B44-3885-4BD9-95E8-256E7202EA3F}">
  <ds:schemaRefs>
    <ds:schemaRef ds:uri="http://schemas.microsoft.com/sharepoint/v3/contenttype/forms"/>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1445</TotalTime>
  <Pages>46</Pages>
  <Words>5947</Words>
  <Characters>28677</Characters>
  <Application>Microsoft Office Word</Application>
  <DocSecurity>0</DocSecurity>
  <Lines>1054</Lines>
  <Paragraphs>448</Paragraphs>
  <ScaleCrop>false</ScaleCrop>
  <Company/>
  <LinksUpToDate>false</LinksUpToDate>
  <CharactersWithSpaces>34307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K</dc:creator>
  <cp:keywords/>
  <dc:description/>
  <cp:lastModifiedBy>Raj R, Vimal</cp:lastModifiedBy>
  <cp:revision>353</cp:revision>
  <cp:lastPrinted>2025-09-19T01:53:00Z</cp:lastPrinted>
  <dcterms:created xsi:type="dcterms:W3CDTF">2018-12-11T19:31:00Z</dcterms:created>
  <dcterms:modified xsi:type="dcterms:W3CDTF">2026-02-03T07:06:00Z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3bcdc823,ede8c5,4412402b,646c73aa,5d9752b,7f326053</vt:lpwstr>
  </property>
  <property fmtid="{D5CDD505-2E9C-101B-9397-08002B2CF9AE}" pid="3" name="ClassificationContentMarkingHeaderFontProps">
    <vt:lpwstr>#000000,10,Calibri</vt:lpwstr>
  </property>
  <property fmtid="{D5CDD505-2E9C-101B-9397-08002B2CF9AE}" pid="4" name="ClassificationContentMarkingHeaderText">
    <vt:lpwstr>Internal</vt:lpwstr>
  </property>
  <property fmtid="{D5CDD505-2E9C-101B-9397-08002B2CF9AE}" pid="5" name="MSIP_Label_0c9778cf-0fe9-42c9-91e8-a999b94bbe98_Enabled">
    <vt:lpwstr>true</vt:lpwstr>
  </property>
  <property fmtid="{D5CDD505-2E9C-101B-9397-08002B2CF9AE}" pid="6" name="MSIP_Label_0c9778cf-0fe9-42c9-91e8-a999b94bbe98_SetDate">
    <vt:lpwstr>2025-09-11T10:03:04Z</vt:lpwstr>
  </property>
  <property fmtid="{D5CDD505-2E9C-101B-9397-08002B2CF9AE}" pid="7" name="MSIP_Label_0c9778cf-0fe9-42c9-91e8-a999b94bbe98_Method">
    <vt:lpwstr>Standard</vt:lpwstr>
  </property>
  <property fmtid="{D5CDD505-2E9C-101B-9397-08002B2CF9AE}" pid="8" name="MSIP_Label_0c9778cf-0fe9-42c9-91e8-a999b94bbe98_Name">
    <vt:lpwstr>Internal-O365</vt:lpwstr>
  </property>
  <property fmtid="{D5CDD505-2E9C-101B-9397-08002B2CF9AE}" pid="9" name="MSIP_Label_0c9778cf-0fe9-42c9-91e8-a999b94bbe98_SiteId">
    <vt:lpwstr>d44ff723-4fa7-405e-afc0-43c21e573043</vt:lpwstr>
  </property>
  <property fmtid="{D5CDD505-2E9C-101B-9397-08002B2CF9AE}" pid="10" name="MSIP_Label_0c9778cf-0fe9-42c9-91e8-a999b94bbe98_ActionId">
    <vt:lpwstr>5215dd68-14e1-4561-ab67-2a308669aed1</vt:lpwstr>
  </property>
  <property fmtid="{D5CDD505-2E9C-101B-9397-08002B2CF9AE}" pid="11" name="MSIP_Label_0c9778cf-0fe9-42c9-91e8-a999b94bbe98_ContentBits">
    <vt:lpwstr>1</vt:lpwstr>
  </property>
  <property fmtid="{D5CDD505-2E9C-101B-9397-08002B2CF9AE}" pid="12" name="MSIP_Label_0c9778cf-0fe9-42c9-91e8-a999b94bbe98_Tag">
    <vt:lpwstr>10, 3, 0, 1</vt:lpwstr>
  </property>
  <property fmtid="{D5CDD505-2E9C-101B-9397-08002B2CF9AE}" pid="13" name="ContentTypeId">
    <vt:lpwstr>0x0101003AAB0FB8AF759A4E8BC0CB5869890847</vt:lpwstr>
  </property>
  <property fmtid="{D5CDD505-2E9C-101B-9397-08002B2CF9AE}" pid="14" name="MediaServiceImageTags">
    <vt:lpwstr/>
  </property>
</Properties>
</file>